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Toc2003317105"/>
      <w:bookmarkStart w:id="10" w:name="_Toc1533658243"/>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968565428"/>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1461355697"/>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938419293"/>
      <w:bookmarkStart w:id="87" w:name="_Toc529362871"/>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1087420115"/>
      <w:bookmarkStart w:id="92" w:name="_Toc2086098424"/>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372424611"/>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476927391"/>
      <w:bookmarkStart w:id="290" w:name="_Ref373147577"/>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12"/>
        </w:rPr>
        <w:footnoteRef/>
      </w:r>
      <w:r>
        <w:t xml:space="preserve"> </w:t>
      </w:r>
      <w:r>
        <w:rPr>
          <w:rFonts w:hint="eastAsia"/>
        </w:rPr>
        <w:t>“</w:t>
      </w:r>
      <w:r>
        <w:t>皇家四口</w:t>
      </w:r>
      <w:r>
        <w:rPr>
          <w:rFonts w:hint="eastAsia"/>
        </w:rPr>
        <w:t>”</w:t>
      </w:r>
      <w:r>
        <w:t>一般指蔡太后、公子建、马昭仪和王孙</w:t>
      </w:r>
      <w:r>
        <w:rPr>
          <w:rFonts w:hint="default"/>
        </w:rPr>
        <w:t>(芈胜)</w:t>
      </w:r>
      <w:r>
        <w:t>；太后和公子建在逃亡出京城时丧命，所以后面马昭仪有唱词为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r>
        <w:t>。</w:t>
      </w:r>
      <w:bookmarkStart w:id="300" w:name="_GoBack"/>
      <w:bookmarkEnd w:id="300"/>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60D4"/>
    <w:rsid w:val="FFDE8317"/>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385895</Words>
  <Characters>387936</Characters>
  <Lines>12034</Lines>
  <Paragraphs>18507</Paragraphs>
  <TotalTime>3</TotalTime>
  <ScaleCrop>false</ScaleCrop>
  <LinksUpToDate>false</LinksUpToDate>
  <CharactersWithSpaces>400517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2015-04-03T01:20:00Z</dcterms:created>
  <dc:creator>Jun Jiang</dc:creator>
  <cp:lastModifiedBy>Hexaborides</cp:lastModifiedBy>
  <cp:lastPrinted>2016-02-15T20:05:00Z</cp:lastPrinted>
  <dcterms:modified xsi:type="dcterms:W3CDTF">2022-01-09T08:41:25Z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