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278961318"/>
      <w:bookmarkStart w:id="1" w:name="_Toc565263609"/>
      <w:bookmarkStart w:id="2" w:name="_Toc1781509068"/>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944568241"/>
      <w:bookmarkStart w:id="5" w:name="_Toc1340113479"/>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12227348"/>
      <w:bookmarkStart w:id="9" w:name="_Toc1533658243"/>
      <w:bookmarkStart w:id="10" w:name="_Toc2003317105"/>
      <w:bookmarkStart w:id="11" w:name="__RefHeading___Toc41451823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609117218"/>
      <w:bookmarkStart w:id="14" w:name="_Toc968565428"/>
      <w:bookmarkStart w:id="15" w:name="_Toc1964795424"/>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443847981"/>
      <w:bookmarkStart w:id="23" w:name="_Toc1837087757"/>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1665244213"/>
      <w:bookmarkStart w:id="26" w:name="_Toc907180204"/>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496050104"/>
      <w:bookmarkStart w:id="36" w:name="_Toc1678797553"/>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Toc1314947415"/>
      <w:bookmarkStart w:id="53" w:name="__RefHeading___Toc414518253"/>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1"/>
      <w:bookmarkStart w:id="79" w:name="OLE_LINK2"/>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938419293"/>
      <w:bookmarkStart w:id="86" w:name="_Toc529362871"/>
      <w:bookmarkStart w:id="87" w:name="_Toc1927259460"/>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1087420115"/>
      <w:bookmarkStart w:id="91" w:name="_Toc2086098424"/>
      <w:bookmarkStart w:id="92" w:name="_Toc21903673"/>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1875568521"/>
      <w:bookmarkStart w:id="95" w:name="_Toc922602924"/>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r>
        <w:rPr>
          <w:rFonts w:hint="default"/>
        </w:rPr>
        <w:t>)</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2"/>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1"/>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2"/>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3"/>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4"/>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5"/>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6"/>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7"/>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8"/>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9"/>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0"/>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1"/>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2"/>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3"/>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4"/>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5"/>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6"/>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7"/>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8"/>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9"/>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0"/>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1"/>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3"/>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4"/>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5"/>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6"/>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7"/>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8"/>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9"/>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0"/>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2"/>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3"/>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4"/>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5"/>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6"/>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7"/>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8"/>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9"/>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0"/>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1"/>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2"/>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3"/>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5"/>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6"/>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9"/>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0"/>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1"/>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3"/>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4"/>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5"/>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6"/>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7"/>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8"/>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9"/>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0"/>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1"/>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2"/>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3"/>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5"/>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6"/>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7"/>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8"/>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9"/>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0"/>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1"/>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2"/>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3"/>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4"/>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5"/>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6"/>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7"/>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8"/>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9"/>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0"/>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1"/>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2"/>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33"/>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4"/>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5"/>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6"/>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7"/>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8"/>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9"/>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0"/>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1"/>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2"/>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3"/>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4"/>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5"/>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6"/>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7"/>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8"/>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9"/>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0"/>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1"/>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2"/>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3"/>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4"/>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5"/>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6"/>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7"/>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8"/>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9"/>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0"/>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1"/>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2"/>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3"/>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4"/>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5"/>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0"/>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1"/>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2"/>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3"/>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4"/>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5"/>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6"/>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7"/>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8"/>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9"/>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0"/>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1"/>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2"/>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3"/>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4"/>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5"/>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6"/>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7"/>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8"/>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9"/>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0"/>
      </w:r>
      <w:r>
        <w:t>，造了反，将我主驾逼在西祁</w:t>
      </w:r>
      <w:r>
        <w:rPr>
          <w:rStyle w:val="66"/>
        </w:rPr>
        <w:footnoteReference w:id="391"/>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2"/>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3"/>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4"/>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5"/>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6"/>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7"/>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8"/>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9"/>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0"/>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1"/>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3"/>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4"/>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5"/>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6"/>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7"/>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Toc1427536514"/>
      <w:bookmarkStart w:id="167" w:name="__RefHeading___Toc414518305"/>
      <w:r>
        <w:rPr>
          <w:rStyle w:val="127"/>
          <w:rFonts w:hint="eastAsia"/>
        </w:rPr>
        <w:t>困曹府</w:t>
      </w:r>
      <w:bookmarkEnd w:id="166"/>
      <w:bookmarkEnd w:id="167"/>
      <w:r>
        <w:rPr>
          <w:rStyle w:val="66"/>
          <w:rFonts w:eastAsia="Calibri"/>
          <w:sz w:val="32"/>
          <w:szCs w:val="32"/>
        </w:rPr>
        <w:footnoteReference w:id="40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9"/>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10"/>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1"/>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2"/>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3"/>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4"/>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5"/>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6"/>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7"/>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8"/>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9"/>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0"/>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1"/>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2"/>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4"/>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5"/>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6"/>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7"/>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8"/>
      </w:r>
      <w:r>
        <w:rPr>
          <w:rFonts w:ascii="Verdana" w:hAnsi="Verdana" w:cs="Verdana"/>
          <w:bCs/>
          <w:color w:val="000000"/>
          <w:szCs w:val="21"/>
        </w:rPr>
        <w:t>，不由孤王怒满膛</w:t>
      </w:r>
      <w:r>
        <w:rPr>
          <w:rStyle w:val="66"/>
          <w:rFonts w:ascii="Verdana" w:hAnsi="Verdana" w:cs="Verdana"/>
          <w:bCs/>
          <w:color w:val="000000"/>
          <w:szCs w:val="21"/>
        </w:rPr>
        <w:footnoteReference w:id="429"/>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0"/>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1"/>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2"/>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3"/>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4"/>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6"/>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7"/>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8"/>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9"/>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0"/>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1"/>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2"/>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3"/>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4"/>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5"/>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6"/>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7"/>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8"/>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9"/>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0"/>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1"/>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2"/>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3"/>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4"/>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5"/>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7"/>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8"/>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9"/>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0"/>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1"/>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2"/>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3"/>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4"/>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5"/>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6"/>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7"/>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8"/>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9"/>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0"/>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1"/>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2"/>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3"/>
      </w:r>
      <w:r>
        <w:t>】我方才朦胧荏苒</w:t>
      </w:r>
      <w:r>
        <w:rPr>
          <w:rStyle w:val="66"/>
        </w:rPr>
        <w:footnoteReference w:id="474"/>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5"/>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天雷报</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6"/>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7"/>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8"/>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9"/>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ascii="??" w:hAnsi="??" w:cs="??"/>
          <w:color w:val="000000"/>
          <w:szCs w:val="21"/>
        </w:rPr>
        <w:t>张继保中状元见生身父母，建议他认下养父、养母，张继保不愿意</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0"/>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1"/>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打坐多时了，您呐，取看看吧。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您这个，就别啬苛了!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2"/>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eastAsia" w:ascii="Arial" w:hAnsi="Arial" w:cs="Arial"/>
          <w:color w:val="000000"/>
        </w:rPr>
        <w:t>……</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将孽子五雷殛顶!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3"/>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4"/>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5"/>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6"/>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7"/>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w:t>
      </w:r>
      <w:r>
        <w:rPr>
          <w:rFonts w:hint="eastAsia"/>
        </w:rPr>
        <w:t>……</w:t>
      </w:r>
      <w:r>
        <w:rPr>
          <w:rFonts w:hint="default"/>
        </w:rPr>
        <w:t>砍樵</w:t>
      </w:r>
      <w:r>
        <w:rPr>
          <w:rFonts w:hint="eastAsia"/>
        </w:rPr>
        <w:t>……</w:t>
      </w:r>
      <w:r>
        <w:rPr>
          <w:rFonts w:hint="default"/>
        </w:rPr>
        <w:t>。</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呀呸!吃你们的老骨头。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88"/>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89"/>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0"/>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1"/>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2"/>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报禄甲</w:t>
      </w:r>
      <w:r>
        <w:rPr>
          <w:rFonts w:hint="default"/>
        </w:rPr>
        <w:tab/>
      </w:r>
      <w:r>
        <w:rPr>
          <w:rFonts w:hint="default"/>
        </w:rPr>
        <w:t>啊——哎</w:t>
      </w:r>
    </w:p>
    <w:p>
      <w:pPr>
        <w:ind w:left="1260" w:hanging="1260"/>
      </w:pPr>
      <w:r>
        <w:t>报禄甲</w:t>
      </w:r>
      <w:r>
        <w:rPr>
          <w:rFonts w:hint="default"/>
        </w:rPr>
        <w:tab/>
      </w:r>
      <w:r>
        <w:t>(</w:t>
      </w:r>
      <w:r>
        <w:rPr>
          <w:rFonts w:ascii="楷体" w:hAnsi="楷体" w:eastAsia="楷体" w:cs="楷体"/>
        </w:rPr>
        <w:t>念</w:t>
      </w:r>
      <w:r>
        <w:t>)中状元扬名天下</w:t>
      </w:r>
    </w:p>
    <w:p>
      <w:pPr>
        <w:ind w:left="1260" w:hanging="1260"/>
      </w:pPr>
      <w:r>
        <w:t>报禄乙</w:t>
      </w:r>
      <w:r>
        <w:rPr>
          <w:rFonts w:hint="default"/>
        </w:rPr>
        <w:tab/>
      </w:r>
      <w:r>
        <w:t>(</w:t>
      </w:r>
      <w:r>
        <w:rPr>
          <w:rFonts w:ascii="楷体" w:hAnsi="楷体" w:eastAsia="楷体" w:cs="楷体"/>
        </w:rPr>
        <w:t>念</w:t>
      </w:r>
      <w:r>
        <w:t>)琼林宴何处寻他。</w:t>
      </w:r>
    </w:p>
    <w:p>
      <w:pPr>
        <w:ind w:left="1260" w:hanging="1260"/>
        <w:rPr>
          <w:rFonts w:hint="default"/>
        </w:rPr>
      </w:pPr>
      <w:r>
        <w:t>报禄甲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报禄乙</w:t>
      </w:r>
      <w:r>
        <w:rPr>
          <w:rFonts w:hint="default"/>
        </w:rPr>
        <w:tab/>
      </w:r>
      <w:r>
        <w:t>我倒有个主意。</w:t>
      </w:r>
    </w:p>
    <w:p>
      <w:pPr>
        <w:ind w:left="1260" w:hanging="1260"/>
        <w:rPr>
          <w:rFonts w:hint="default"/>
        </w:rPr>
      </w:pPr>
      <w:r>
        <w:t>报禄甲</w:t>
      </w:r>
      <w:r>
        <w:rPr>
          <w:rFonts w:hint="default"/>
        </w:rPr>
        <w:tab/>
      </w:r>
      <w:r>
        <w:rPr>
          <w:rFonts w:hint="default"/>
        </w:rPr>
        <w:t>你有什么高招儿?</w:t>
      </w:r>
    </w:p>
    <w:p>
      <w:pPr>
        <w:ind w:left="1260" w:hanging="1260"/>
        <w:rPr>
          <w:rFonts w:hint="default"/>
        </w:rPr>
      </w:pPr>
      <w:r>
        <w:t>报禄乙</w:t>
      </w:r>
      <w:r>
        <w:rPr>
          <w:rFonts w:hint="default"/>
        </w:rPr>
        <w:tab/>
      </w:r>
      <w:r>
        <w:rPr>
          <w:rFonts w:hint="default"/>
        </w:rPr>
        <w:t>您瞧见这个没有，咱们就吃它了。</w:t>
      </w:r>
    </w:p>
    <w:p>
      <w:pPr>
        <w:ind w:left="1260" w:hanging="1260"/>
        <w:rPr>
          <w:rFonts w:hint="default"/>
        </w:rPr>
      </w:pPr>
      <w:r>
        <w:t>报禄甲</w:t>
      </w:r>
      <w:r>
        <w:rPr>
          <w:rFonts w:hint="default"/>
        </w:rPr>
        <w:tab/>
      </w:r>
      <w:r>
        <w:rPr>
          <w:rFonts w:hint="default"/>
        </w:rPr>
        <w:t>我也没有好牙口啊。</w:t>
      </w:r>
    </w:p>
    <w:p>
      <w:pPr>
        <w:ind w:left="1260" w:hanging="1260"/>
        <w:rPr>
          <w:rFonts w:hint="default"/>
        </w:rPr>
      </w:pPr>
      <w:r>
        <w:t>报禄乙你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报禄甲</w:t>
      </w:r>
      <w:r>
        <w:rPr>
          <w:rFonts w:hint="default"/>
        </w:rPr>
        <w:tab/>
      </w:r>
      <w:r>
        <w:rPr>
          <w:rFonts w:hint="default"/>
        </w:rPr>
        <w:t>咱们干什么的?</w:t>
      </w:r>
    </w:p>
    <w:p>
      <w:pPr>
        <w:ind w:left="1260" w:hanging="1260"/>
      </w:pPr>
      <w:r>
        <w:t>报禄乙</w:t>
      </w:r>
      <w:r>
        <w:rPr>
          <w:rFonts w:hint="default"/>
        </w:rPr>
        <w:tab/>
      </w:r>
      <w:r>
        <w:t>咱们是当差的呀。</w:t>
      </w:r>
    </w:p>
    <w:p>
      <w:pPr>
        <w:ind w:left="1260" w:hanging="1260"/>
        <w:rPr>
          <w:rFonts w:hint="default"/>
        </w:rPr>
      </w:pPr>
      <w:r>
        <w:t>报禄甲</w:t>
      </w:r>
      <w:r>
        <w:rPr>
          <w:rFonts w:hint="default"/>
        </w:rPr>
        <w:tab/>
      </w:r>
      <w:r>
        <w:rPr>
          <w:rFonts w:hint="default"/>
        </w:rPr>
        <w:t>当差的这叫干嘛啊——</w:t>
      </w:r>
    </w:p>
    <w:p>
      <w:pPr>
        <w:ind w:left="1260" w:hanging="1260"/>
        <w:rPr>
          <w:rFonts w:hint="eastAsia"/>
        </w:rPr>
      </w:pPr>
      <w:r>
        <w:t>报禄乙</w:t>
      </w:r>
      <w:r>
        <w:rPr>
          <w:rFonts w:hint="default"/>
        </w:rPr>
        <w:tab/>
      </w:r>
      <w:r>
        <w:rPr>
          <w:rFonts w:hint="default"/>
        </w:rPr>
        <w:t>呃</w:t>
      </w:r>
      <w:r>
        <w:rPr>
          <w:rFonts w:hint="eastAsia"/>
        </w:rPr>
        <w:t>……</w:t>
      </w:r>
    </w:p>
    <w:p>
      <w:pPr>
        <w:ind w:left="1260" w:hanging="1260"/>
      </w:pPr>
      <w:r>
        <w:t>报禄甲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报禄乙</w:t>
      </w:r>
      <w:r>
        <w:rPr>
          <w:rFonts w:hint="default"/>
        </w:rPr>
        <w:tab/>
      </w:r>
      <w:r>
        <w:rPr>
          <w:rFonts w:hint="default"/>
        </w:rPr>
        <w:t>呃，咱们</w:t>
      </w:r>
      <w:r>
        <w:t>就这一回，下不为例。</w:t>
      </w:r>
    </w:p>
    <w:p>
      <w:pPr>
        <w:ind w:left="1260" w:hanging="1260"/>
      </w:pPr>
      <w:r>
        <w:t>报禄甲</w:t>
      </w:r>
      <w:r>
        <w:rPr>
          <w:rFonts w:hint="default"/>
        </w:rPr>
        <w:tab/>
      </w:r>
      <w:r>
        <w:rPr>
          <w:rFonts w:hint="default"/>
        </w:rPr>
        <w:t>咱们可就这一回了</w:t>
      </w:r>
      <w:r>
        <w:t>。</w:t>
      </w:r>
    </w:p>
    <w:p>
      <w:pPr>
        <w:ind w:left="1260" w:hanging="1260"/>
      </w:pPr>
      <w:r>
        <w:t>报禄乙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报禄甲</w:t>
      </w:r>
      <w:r>
        <w:rPr>
          <w:rFonts w:hint="default"/>
        </w:rPr>
        <w:tab/>
      </w:r>
      <w:r>
        <w:rPr>
          <w:rFonts w:hint="default"/>
        </w:rPr>
        <w:t>嘿你瞧，咱们这还有开张了</w:t>
      </w:r>
      <w:r>
        <w:t>。</w:t>
      </w:r>
    </w:p>
    <w:p>
      <w:pPr>
        <w:ind w:left="1260" w:hanging="1260"/>
      </w:pPr>
      <w:r>
        <w:t>报禄乙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。报禄甲、报禄乙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报禄甲</w:t>
      </w:r>
      <w:r>
        <w:rPr>
          <w:rFonts w:hint="default"/>
        </w:rPr>
        <w:tab/>
      </w:r>
      <w:r>
        <w:t>您瞧这什么了</w:t>
      </w:r>
      <w:r>
        <w:rPr>
          <w:rFonts w:hint="default"/>
        </w:rPr>
        <w:t>?当铺搬家?</w:t>
      </w:r>
      <w:r>
        <w:t>这是当铺搬家。</w:t>
      </w:r>
    </w:p>
    <w:p>
      <w:pPr>
        <w:ind w:left="1260" w:leftChars="0" w:hanging="1260" w:hangingChars="600"/>
      </w:pPr>
      <w:r>
        <w:t>报禄乙</w:t>
      </w:r>
      <w:r>
        <w:rPr>
          <w:rFonts w:hint="default"/>
        </w:rPr>
        <w:tab/>
      </w:r>
      <w:r>
        <w:rPr>
          <w:rFonts w:hint="default"/>
        </w:rPr>
        <w:t>哎，</w:t>
      </w:r>
      <w:r>
        <w:t>当铺搬家这是。</w:t>
      </w:r>
    </w:p>
    <w:p>
      <w:pPr>
        <w:ind w:left="1260" w:leftChars="0" w:hanging="1260" w:hangingChars="600"/>
      </w:pPr>
      <w:r>
        <w:t>报禄甲</w:t>
      </w:r>
      <w:r>
        <w:rPr>
          <w:rFonts w:hint="default"/>
        </w:rPr>
        <w:tab/>
      </w:r>
      <w:r>
        <w:t>诶——别忙别忙，咱们得念点喜歌。</w:t>
      </w:r>
    </w:p>
    <w:p>
      <w:pPr>
        <w:ind w:left="1260" w:leftChars="0" w:hanging="1260" w:hangingChars="600"/>
        <w:rPr>
          <w:rFonts w:hint="default"/>
        </w:rPr>
      </w:pPr>
      <w:r>
        <w:t>报禄乙</w:t>
      </w:r>
      <w:r>
        <w:rPr>
          <w:rFonts w:hint="default"/>
        </w:rPr>
        <w:tab/>
      </w:r>
      <w:r>
        <w:rPr>
          <w:rFonts w:hint="default"/>
        </w:rPr>
        <w:t>咱们打开看看。</w:t>
      </w:r>
    </w:p>
    <w:p>
      <w:pPr>
        <w:ind w:left="1260" w:leftChars="0" w:hanging="1260" w:hangingChars="600"/>
        <w:rPr>
          <w:rFonts w:hint="default"/>
        </w:rPr>
      </w:pPr>
      <w:r>
        <w:t>报禄甲</w:t>
      </w:r>
      <w:r>
        <w:rPr>
          <w:rFonts w:hint="default"/>
        </w:rPr>
        <w:tab/>
      </w:r>
      <w:r>
        <w:rPr>
          <w:rFonts w:hint="default"/>
        </w:rPr>
        <w:t>打开之后先摸，摸着什么是什么，不许换的。</w:t>
      </w:r>
    </w:p>
    <w:p>
      <w:pPr>
        <w:ind w:left="1260" w:leftChars="0" w:hanging="1260" w:hangingChars="600"/>
        <w:rPr>
          <w:rFonts w:hint="default"/>
        </w:rPr>
      </w:pPr>
      <w:r>
        <w:t>报禄乙</w:t>
      </w:r>
      <w:r>
        <w:rPr>
          <w:rFonts w:hint="default"/>
        </w:rPr>
        <w:tab/>
      </w:r>
      <w:r>
        <w:rPr>
          <w:rFonts w:hint="default"/>
        </w:rPr>
        <w:t>对。</w:t>
      </w:r>
    </w:p>
    <w:p>
      <w:pPr>
        <w:ind w:left="1260" w:leftChars="0" w:hanging="1260" w:hangingChars="600"/>
      </w:pPr>
      <w:r>
        <w:t>报禄甲</w:t>
      </w:r>
      <w:r>
        <w:rPr>
          <w:rFonts w:hint="default"/>
        </w:rPr>
        <w:tab/>
      </w:r>
      <w:r>
        <w:rPr>
          <w:rFonts w:hint="default"/>
        </w:rPr>
        <w:t>咱们呐，先念个喜歌吧。</w:t>
      </w:r>
    </w:p>
    <w:p>
      <w:pPr>
        <w:ind w:left="1260" w:leftChars="0" w:hanging="1260" w:hangingChars="600"/>
      </w:pPr>
      <w:r>
        <w:t>报禄乙</w:t>
      </w:r>
      <w:r>
        <w:rPr>
          <w:rFonts w:hint="default"/>
        </w:rPr>
        <w:tab/>
      </w:r>
      <w:r>
        <w:rPr>
          <w:rFonts w:hint="default"/>
        </w:rPr>
        <w:t>诶——</w:t>
      </w:r>
    </w:p>
    <w:p>
      <w:pPr>
        <w:ind w:left="1260" w:leftChars="0" w:hanging="1260" w:hangingChars="600"/>
      </w:pPr>
      <w:r>
        <w:t>报禄甲</w:t>
      </w:r>
      <w:r>
        <w:rPr>
          <w:rFonts w:hint="default"/>
        </w:rPr>
        <w:tab/>
      </w:r>
      <w:r>
        <w:rPr>
          <w:rFonts w:hint="default"/>
        </w:rPr>
        <w:t>开箱——</w:t>
      </w:r>
    </w:p>
    <w:p>
      <w:pPr>
        <w:ind w:left="1260" w:leftChars="0" w:hanging="1260" w:hangingChars="600"/>
      </w:pPr>
      <w:r>
        <w:t>报禄乙</w:t>
      </w:r>
      <w:r>
        <w:rPr>
          <w:rFonts w:hint="default"/>
        </w:rPr>
        <w:tab/>
      </w:r>
      <w:r>
        <w:rPr>
          <w:rFonts w:hint="default"/>
        </w:rPr>
        <w:t>大吉。</w:t>
      </w:r>
    </w:p>
    <w:p>
      <w:pPr>
        <w:ind w:left="1260" w:leftChars="0" w:hanging="1260" w:hangingChars="600"/>
      </w:pPr>
      <w:r>
        <w:t>报禄甲</w:t>
      </w:r>
      <w:r>
        <w:rPr>
          <w:rFonts w:hint="default"/>
        </w:rPr>
        <w:tab/>
      </w:r>
      <w:r>
        <w:rPr>
          <w:rFonts w:hint="default"/>
        </w:rPr>
        <w:t>万事——</w:t>
      </w:r>
    </w:p>
    <w:p>
      <w:pPr>
        <w:ind w:left="1260" w:leftChars="0" w:hanging="1260" w:hangingChars="600"/>
      </w:pPr>
      <w:r>
        <w:t>报禄乙</w:t>
      </w:r>
      <w:r>
        <w:rPr>
          <w:rFonts w:hint="default"/>
        </w:rPr>
        <w:tab/>
      </w:r>
      <w:r>
        <w:rPr>
          <w:rFonts w:hint="default"/>
        </w:rPr>
        <w:t>亨通。</w:t>
      </w:r>
    </w:p>
    <w:p>
      <w:pPr>
        <w:ind w:left="1260" w:leftChars="0" w:hanging="1260" w:hangingChars="600"/>
      </w:pPr>
      <w:r>
        <w:t>报禄甲</w:t>
      </w:r>
      <w:r>
        <w:rPr>
          <w:rFonts w:hint="default"/>
        </w:rPr>
        <w:tab/>
      </w:r>
      <w:r>
        <w:rPr>
          <w:rFonts w:hint="default"/>
        </w:rPr>
        <w:t>羊油——</w:t>
      </w:r>
    </w:p>
    <w:p>
      <w:pPr>
        <w:ind w:left="1260" w:leftChars="0" w:hanging="1260" w:hangingChars="600"/>
      </w:pPr>
      <w:r>
        <w:t>报禄乙</w:t>
      </w:r>
      <w:r>
        <w:rPr>
          <w:rFonts w:hint="default"/>
        </w:rPr>
        <w:tab/>
      </w:r>
      <w:r>
        <w:rPr>
          <w:rFonts w:hint="default"/>
        </w:rPr>
        <w:t>穿蜡。</w:t>
      </w:r>
    </w:p>
    <w:p>
      <w:pPr>
        <w:ind w:left="1260" w:leftChars="0" w:hanging="1260" w:hangingChars="600"/>
      </w:pPr>
      <w:r>
        <w:t>报禄甲</w:t>
      </w:r>
      <w:r>
        <w:rPr>
          <w:rFonts w:hint="default"/>
        </w:rPr>
        <w:tab/>
      </w:r>
      <w:r>
        <w:rPr>
          <w:rFonts w:hint="default"/>
        </w:rPr>
        <w:t>得了得了。</w:t>
      </w:r>
    </w:p>
    <w:p>
      <w:pPr>
        <w:ind w:left="1260" w:leftChars="0" w:hanging="1260" w:hangingChars="600"/>
      </w:pPr>
      <w:r>
        <w:t>报禄甲、报禄乙</w:t>
      </w:r>
      <w:r>
        <w:rPr>
          <w:rFonts w:hint="default"/>
        </w:rPr>
        <w:tab/>
      </w:r>
      <w:r>
        <w:rPr>
          <w:rFonts w:hint="default"/>
        </w:rPr>
        <w:t>哎——摸起来——</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报禄乙</w:t>
      </w:r>
      <w:r>
        <w:rPr>
          <w:rFonts w:hint="default"/>
        </w:rPr>
        <w:tab/>
      </w:r>
      <w:r>
        <w:rPr>
          <w:rFonts w:hint="default"/>
        </w:rPr>
        <w:t>蜡扦。这是没用。</w:t>
      </w:r>
    </w:p>
    <w:p>
      <w:pPr>
        <w:ind w:left="1260" w:leftChars="0" w:hanging="1260" w:hangingChars="600"/>
        <w:rPr>
          <w:rFonts w:hint="default"/>
        </w:rPr>
      </w:pPr>
      <w:r>
        <w:t>报禄甲</w:t>
      </w:r>
      <w:r>
        <w:rPr>
          <w:rFonts w:hint="default"/>
        </w:rPr>
        <w:tab/>
      </w:r>
      <w:r>
        <w:rPr>
          <w:rFonts w:hint="default"/>
        </w:rPr>
        <w:t>换换。</w:t>
      </w:r>
    </w:p>
    <w:p>
      <w:pPr>
        <w:ind w:left="1260" w:leftChars="0" w:hanging="1260" w:hangingChars="600"/>
        <w:rPr>
          <w:rFonts w:hint="default"/>
        </w:rPr>
      </w:pPr>
      <w:r>
        <w:t>报禄乙</w:t>
      </w:r>
      <w:r>
        <w:rPr>
          <w:rFonts w:hint="default"/>
        </w:rPr>
        <w:tab/>
      </w:r>
      <w:r>
        <w:rPr>
          <w:rFonts w:hint="default"/>
        </w:rPr>
        <w:t>可以换换。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我摸着了。</w:t>
      </w:r>
    </w:p>
    <w:p>
      <w:pPr>
        <w:ind w:left="1260" w:leftChars="0" w:hanging="1260" w:hangingChars="600"/>
        <w:rPr>
          <w:rFonts w:hint="default"/>
        </w:rPr>
      </w:pPr>
      <w:r>
        <w:t>报禄甲</w:t>
      </w:r>
      <w:r>
        <w:rPr>
          <w:rFonts w:hint="default"/>
        </w:rPr>
        <w:tab/>
      </w:r>
      <w:r>
        <w:rPr>
          <w:rFonts w:hint="default"/>
        </w:rPr>
        <w:t>还是先瞧我的——</w:t>
      </w:r>
    </w:p>
    <w:p>
      <w:pPr>
        <w:ind w:left="1260" w:leftChars="0" w:hanging="1260" w:hangingChars="600"/>
        <w:rPr>
          <w:rFonts w:hint="default"/>
        </w:rPr>
      </w:pPr>
      <w:r>
        <w:t>报禄乙</w:t>
      </w:r>
      <w:r>
        <w:rPr>
          <w:rFonts w:hint="default"/>
        </w:rPr>
        <w:tab/>
      </w:r>
      <w:r>
        <w:rPr>
          <w:rFonts w:hint="default"/>
        </w:rPr>
        <w:t>先瞧您的。</w:t>
      </w:r>
    </w:p>
    <w:p>
      <w:pPr>
        <w:ind w:left="1260" w:leftChars="0" w:hanging="1260" w:hangingChars="600"/>
        <w:rPr>
          <w:rFonts w:hint="default"/>
        </w:rPr>
      </w:pPr>
      <w:r>
        <w:t>报禄甲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报禄乙</w:t>
      </w:r>
      <w:r>
        <w:rPr>
          <w:rFonts w:hint="default"/>
        </w:rPr>
        <w:tab/>
      </w:r>
      <w:r>
        <w:rPr>
          <w:rFonts w:hint="default"/>
        </w:rPr>
        <w:t>小鞋子。</w:t>
      </w:r>
    </w:p>
    <w:p>
      <w:pPr>
        <w:ind w:left="1260" w:leftChars="0" w:hanging="1260" w:hangingChars="600"/>
        <w:rPr>
          <w:rFonts w:hint="default"/>
        </w:rPr>
      </w:pPr>
      <w:r>
        <w:t>报禄甲</w:t>
      </w:r>
      <w:r>
        <w:rPr>
          <w:rFonts w:hint="default"/>
        </w:rPr>
        <w:tab/>
      </w:r>
      <w:r>
        <w:rPr>
          <w:rFonts w:hint="default"/>
        </w:rPr>
        <w:t>还得换换。</w:t>
      </w:r>
    </w:p>
    <w:p>
      <w:pPr>
        <w:ind w:left="1260" w:leftChars="0" w:hanging="1260" w:hangingChars="600"/>
        <w:rPr>
          <w:rFonts w:hint="default"/>
        </w:rPr>
      </w:pPr>
      <w:r>
        <w:t>报禄乙</w:t>
      </w:r>
      <w:r>
        <w:rPr>
          <w:rFonts w:hint="default"/>
        </w:rPr>
        <w:tab/>
      </w:r>
      <w:r>
        <w:rPr>
          <w:rFonts w:hint="default"/>
        </w:rPr>
        <w:t>还得换换。</w:t>
      </w:r>
    </w:p>
    <w:p>
      <w:pPr>
        <w:ind w:left="1260" w:leftChars="0" w:hanging="1260" w:hangingChars="600"/>
        <w:rPr>
          <w:rFonts w:hint="default"/>
        </w:rPr>
      </w:pPr>
      <w:r>
        <w:t>报禄甲</w:t>
      </w:r>
      <w:r>
        <w:rPr>
          <w:rFonts w:hint="default"/>
        </w:rPr>
        <w:tab/>
      </w:r>
      <w:r>
        <w:rPr>
          <w:rFonts w:hint="default"/>
        </w:rPr>
        <w:t>摸着没有啊?</w:t>
      </w:r>
    </w:p>
    <w:p>
      <w:pPr>
        <w:ind w:left="1260" w:leftChars="0" w:hanging="1260" w:hangingChars="600"/>
        <w:rPr>
          <w:rFonts w:hint="default"/>
        </w:rPr>
      </w:pPr>
      <w:r>
        <w:t>报禄乙</w:t>
      </w:r>
      <w:r>
        <w:rPr>
          <w:rFonts w:hint="default"/>
        </w:rPr>
        <w:tab/>
      </w:r>
      <w:r>
        <w:rPr>
          <w:rFonts w:hint="default"/>
        </w:rPr>
        <w:t>哎哟这可不得了，这怎么这么沉。</w:t>
      </w:r>
    </w:p>
    <w:p>
      <w:pPr>
        <w:ind w:left="1260" w:leftChars="0" w:hanging="1260" w:hangingChars="600"/>
        <w:rPr>
          <w:rFonts w:hint="default"/>
        </w:rPr>
      </w:pPr>
      <w:r>
        <w:t>报禄甲</w:t>
      </w:r>
      <w:r>
        <w:rPr>
          <w:rFonts w:hint="default"/>
        </w:rPr>
        <w:tab/>
      </w:r>
      <w:r>
        <w:rPr>
          <w:rFonts w:hint="default"/>
        </w:rPr>
        <w:t>先瞧你的——还是先瞧我的。你瞧这个，</w:t>
      </w:r>
    </w:p>
    <w:p>
      <w:pPr>
        <w:ind w:left="1260" w:leftChars="0" w:hanging="1260" w:hangingChars="600"/>
        <w:rPr>
          <w:rFonts w:hint="default"/>
        </w:rPr>
      </w:pPr>
      <w:r>
        <w:t>报禄乙</w:t>
      </w:r>
      <w:r>
        <w:rPr>
          <w:rFonts w:hint="default"/>
        </w:rPr>
        <w:tab/>
      </w:r>
      <w:r>
        <w:rPr>
          <w:rFonts w:hint="default"/>
        </w:rPr>
        <w:t>您发财了。</w:t>
      </w:r>
    </w:p>
    <w:p>
      <w:pPr>
        <w:ind w:left="1260" w:leftChars="0" w:hanging="1260" w:hangingChars="600"/>
        <w:rPr>
          <w:rFonts w:hint="default"/>
        </w:rPr>
      </w:pPr>
      <w:r>
        <w:t>报禄甲</w:t>
      </w:r>
      <w:r>
        <w:rPr>
          <w:rFonts w:hint="default"/>
        </w:rPr>
        <w:tab/>
      </w:r>
      <w:r>
        <w:rPr>
          <w:rFonts w:hint="default"/>
        </w:rPr>
        <w:t>这是手铐，我以为是眼镜呢。</w:t>
      </w:r>
    </w:p>
    <w:p>
      <w:pPr>
        <w:ind w:left="1260" w:leftChars="0" w:hanging="1260" w:hangingChars="600"/>
        <w:rPr>
          <w:rFonts w:hint="default"/>
        </w:rPr>
      </w:pPr>
      <w:r>
        <w:t>报禄乙</w:t>
      </w:r>
      <w:r>
        <w:rPr>
          <w:rFonts w:hint="default"/>
        </w:rPr>
        <w:tab/>
      </w:r>
      <w:r>
        <w:rPr>
          <w:rFonts w:hint="default"/>
        </w:rPr>
        <w:t>嗨。</w:t>
      </w:r>
    </w:p>
    <w:p>
      <w:pPr>
        <w:ind w:left="1260" w:leftChars="0" w:hanging="1260" w:hangingChars="600"/>
        <w:rPr>
          <w:rFonts w:hint="default"/>
        </w:rPr>
      </w:pPr>
      <w:r>
        <w:t>报禄甲</w:t>
      </w:r>
      <w:r>
        <w:rPr>
          <w:rFonts w:hint="default"/>
        </w:rPr>
        <w:tab/>
      </w:r>
      <w:r>
        <w:rPr>
          <w:rFonts w:hint="default"/>
        </w:rPr>
        <w:t>得了，这回咱别换了，还接着来。</w:t>
      </w:r>
    </w:p>
    <w:p>
      <w:pPr>
        <w:ind w:left="1260" w:leftChars="0" w:hanging="1260" w:hangingChars="600"/>
        <w:rPr>
          <w:rFonts w:hint="default"/>
        </w:rPr>
      </w:pPr>
      <w:r>
        <w:t>报禄乙</w:t>
      </w:r>
      <w:r>
        <w:rPr>
          <w:rFonts w:hint="default"/>
        </w:rPr>
        <w:tab/>
      </w:r>
      <w:r>
        <w:rPr>
          <w:rFonts w:hint="default"/>
        </w:rPr>
        <w:t>别换了。</w:t>
      </w:r>
    </w:p>
    <w:p>
      <w:pPr>
        <w:ind w:left="1260" w:leftChars="0" w:hanging="1260" w:hangingChars="600"/>
        <w:rPr>
          <w:rFonts w:hint="default"/>
        </w:rPr>
      </w:pPr>
      <w:r>
        <w:t>报禄甲</w:t>
      </w:r>
      <w:r>
        <w:rPr>
          <w:rFonts w:hint="default"/>
        </w:rPr>
        <w:tab/>
      </w:r>
      <w:r>
        <w:rPr>
          <w:rFonts w:hint="default"/>
        </w:rPr>
        <w:t>摸着没摸着啊?</w:t>
      </w:r>
    </w:p>
    <w:p>
      <w:pPr>
        <w:ind w:left="1260" w:leftChars="0" w:hanging="1260" w:hangingChars="600"/>
        <w:rPr>
          <w:rFonts w:hint="default"/>
        </w:rPr>
      </w:pPr>
      <w:r>
        <w:t>报禄乙</w:t>
      </w:r>
      <w:r>
        <w:rPr>
          <w:rFonts w:hint="default"/>
        </w:rPr>
        <w:tab/>
      </w:r>
      <w:r>
        <w:rPr>
          <w:rFonts w:hint="default"/>
        </w:rPr>
        <w:t>摸着了。</w:t>
      </w:r>
    </w:p>
    <w:p>
      <w:pPr>
        <w:ind w:left="1260" w:leftChars="0" w:hanging="1260" w:hangingChars="600"/>
        <w:rPr>
          <w:rFonts w:hint="default"/>
        </w:rPr>
      </w:pPr>
      <w:r>
        <w:t>报禄甲</w:t>
      </w:r>
      <w:r>
        <w:rPr>
          <w:rFonts w:hint="default"/>
        </w:rPr>
        <w:tab/>
      </w:r>
      <w:r>
        <w:rPr>
          <w:rFonts w:hint="default"/>
        </w:rPr>
        <w:t>这回啊，我一点不要了，都归您了——</w:t>
      </w:r>
    </w:p>
    <w:p>
      <w:pPr>
        <w:ind w:left="1260" w:leftChars="0" w:hanging="1260" w:hangingChars="600"/>
        <w:rPr>
          <w:rFonts w:hint="default"/>
        </w:rPr>
      </w:pPr>
      <w:r>
        <w:t>报禄乙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报禄甲</w:t>
      </w:r>
      <w:r>
        <w:rPr>
          <w:rFonts w:hint="default"/>
        </w:rPr>
        <w:tab/>
      </w:r>
      <w:r>
        <w:rPr>
          <w:rFonts w:hint="default"/>
        </w:rPr>
        <w:t>诶哟我的妈呀——</w:t>
      </w:r>
    </w:p>
    <w:p>
      <w:pPr>
        <w:ind w:left="1260" w:hanging="1260"/>
        <w:rPr>
          <w:rFonts w:hint="default"/>
        </w:rPr>
      </w:pPr>
      <w:r>
        <w:rPr>
          <w:rFonts w:hint="default"/>
        </w:rPr>
        <w:t>报</w:t>
      </w:r>
      <w:r>
        <w:t>禄乙</w:t>
      </w:r>
      <w:r>
        <w:rPr>
          <w:rFonts w:hint="default"/>
        </w:rPr>
        <w:tab/>
      </w:r>
      <w:r>
        <w:rPr>
          <w:rFonts w:hint="default"/>
        </w:rPr>
        <w:t>这什么毛病。</w:t>
      </w:r>
    </w:p>
    <w:p>
      <w:pPr>
        <w:ind w:left="1260" w:hanging="1260"/>
        <w:rPr>
          <w:rFonts w:hint="default"/>
        </w:rPr>
      </w:pPr>
      <w:r>
        <w:t>报禄甲</w:t>
      </w:r>
      <w:r>
        <w:rPr>
          <w:rFonts w:hint="default"/>
        </w:rPr>
        <w:tab/>
      </w:r>
      <w:r>
        <w:rPr>
          <w:rFonts w:hint="default"/>
        </w:rPr>
        <w:t>这什么玩意儿?这都怎么了?</w:t>
      </w:r>
    </w:p>
    <w:p>
      <w:pPr>
        <w:ind w:left="1260" w:hanging="1260"/>
        <w:rPr>
          <w:rFonts w:hint="default"/>
        </w:rPr>
      </w:pPr>
      <w:r>
        <w:rPr>
          <w:rFonts w:hint="default"/>
        </w:rPr>
        <w:t>报</w:t>
      </w:r>
      <w:r>
        <w:t>禄乙</w:t>
      </w:r>
      <w:r>
        <w:rPr>
          <w:rFonts w:hint="default"/>
        </w:rPr>
        <w:tab/>
      </w:r>
      <w:r>
        <w:rPr>
          <w:rFonts w:hint="default"/>
        </w:rPr>
        <w:t>这是什么玩意儿?</w:t>
      </w:r>
    </w:p>
    <w:p>
      <w:pPr>
        <w:ind w:left="1260" w:hanging="1260"/>
        <w:rPr>
          <w:rFonts w:hint="default"/>
        </w:rPr>
      </w:pPr>
      <w:r>
        <w:t>报禄甲</w:t>
      </w:r>
      <w:r>
        <w:rPr>
          <w:rFonts w:hint="default"/>
        </w:rPr>
        <w:tab/>
      </w:r>
      <w:r>
        <w:rPr>
          <w:rFonts w:hint="default"/>
        </w:rPr>
        <w:t>诶，你别说，你不知道是吧。</w:t>
      </w:r>
    </w:p>
    <w:p>
      <w:pPr>
        <w:ind w:left="1260" w:hanging="1260"/>
        <w:rPr>
          <w:rFonts w:hint="default"/>
        </w:rPr>
      </w:pPr>
      <w:r>
        <w:rPr>
          <w:rFonts w:hint="default"/>
        </w:rPr>
        <w:t>报</w:t>
      </w:r>
      <w:r>
        <w:t>禄乙</w:t>
      </w:r>
      <w:r>
        <w:rPr>
          <w:rFonts w:hint="default"/>
        </w:rPr>
        <w:tab/>
      </w:r>
      <w:r>
        <w:rPr>
          <w:rFonts w:hint="default"/>
        </w:rPr>
        <w:t>不知道。</w:t>
      </w:r>
    </w:p>
    <w:p>
      <w:pPr>
        <w:ind w:left="1260" w:hanging="1260"/>
        <w:rPr>
          <w:rFonts w:hint="default"/>
        </w:rPr>
      </w:pPr>
      <w:r>
        <w:t>报禄甲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w:t>
      </w:r>
      <w:r>
        <w:t>禄乙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报禄甲</w:t>
      </w:r>
      <w:r>
        <w:rPr>
          <w:rFonts w:hint="default"/>
        </w:rPr>
        <w:tab/>
      </w:r>
      <w:r>
        <w:rPr>
          <w:rFonts w:hint="default"/>
        </w:rPr>
        <w:t>诶——你别瞧这个，这个玩意啊，天一旱就出来。</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诶，我还真喂过，这个玩意。你瞧着啊，它这个，它一逗啊，蹄爪乱动，可有个玩意了，可有意思了。</w:t>
      </w:r>
    </w:p>
    <w:p>
      <w:pPr>
        <w:ind w:left="1260" w:hanging="1260"/>
        <w:rPr>
          <w:rFonts w:hint="default"/>
        </w:rPr>
      </w:pPr>
      <w:r>
        <w:rPr>
          <w:rFonts w:hint="default"/>
        </w:rPr>
        <w:t>报</w:t>
      </w:r>
      <w:r>
        <w:t>禄乙</w:t>
      </w:r>
      <w:r>
        <w:rPr>
          <w:rFonts w:hint="default"/>
        </w:rPr>
        <w:tab/>
      </w:r>
      <w:r>
        <w:rPr>
          <w:rFonts w:hint="default"/>
        </w:rPr>
        <w:t>哦。</w:t>
      </w:r>
    </w:p>
    <w:p>
      <w:pPr>
        <w:ind w:left="1260" w:hanging="1260"/>
        <w:rPr>
          <w:rFonts w:hint="default"/>
        </w:rPr>
      </w:pPr>
      <w:r>
        <w:t>报禄甲</w:t>
      </w:r>
      <w:r>
        <w:rPr>
          <w:rFonts w:hint="default"/>
        </w:rPr>
        <w:tab/>
      </w:r>
      <w:r>
        <w:rPr>
          <w:rFonts w:hint="default"/>
        </w:rPr>
        <w:t>待会儿啊来啊，咱们逗逗它。</w:t>
      </w:r>
    </w:p>
    <w:p>
      <w:pPr>
        <w:ind w:left="1260" w:hanging="1260"/>
        <w:rPr>
          <w:rFonts w:hint="default"/>
        </w:rPr>
      </w:pPr>
      <w:r>
        <w:rPr>
          <w:rFonts w:hint="default"/>
        </w:rPr>
        <w:t>报</w:t>
      </w:r>
      <w:r>
        <w:t>禄乙</w:t>
      </w:r>
      <w:r>
        <w:rPr>
          <w:rFonts w:hint="default"/>
        </w:rPr>
        <w:tab/>
      </w:r>
      <w:r>
        <w:rPr>
          <w:rFonts w:hint="default"/>
        </w:rPr>
        <w:t>好。</w:t>
      </w:r>
    </w:p>
    <w:p>
      <w:pPr>
        <w:ind w:left="1260" w:hanging="1260"/>
        <w:rPr>
          <w:rFonts w:hint="default"/>
        </w:rPr>
      </w:pPr>
      <w:r>
        <w:t>报禄甲</w:t>
      </w:r>
      <w:r>
        <w:rPr>
          <w:rFonts w:hint="default"/>
        </w:rPr>
        <w:tab/>
      </w:r>
      <w:r>
        <w:rPr>
          <w:rFonts w:hint="default"/>
        </w:rPr>
        <w:t>诶。</w:t>
      </w:r>
    </w:p>
    <w:p>
      <w:pPr>
        <w:ind w:left="1260" w:hanging="1260"/>
        <w:rPr>
          <w:rFonts w:hint="default"/>
        </w:rPr>
      </w:pPr>
      <w:r>
        <w:rPr>
          <w:rFonts w:hint="default"/>
        </w:rPr>
        <w:t>报</w:t>
      </w:r>
      <w:r>
        <w:t>禄乙</w:t>
      </w:r>
      <w:r>
        <w:rPr>
          <w:rFonts w:hint="default"/>
        </w:rPr>
        <w:tab/>
      </w:r>
      <w:r>
        <w:rPr>
          <w:rFonts w:hint="default"/>
        </w:rPr>
        <w:t>有意思啊，有意思。</w:t>
      </w:r>
    </w:p>
    <w:p>
      <w:pPr>
        <w:ind w:left="1260" w:hanging="1260"/>
        <w:rPr>
          <w:rFonts w:hint="default"/>
        </w:rPr>
      </w:pPr>
      <w:r>
        <w:t>报禄甲</w:t>
      </w:r>
      <w:r>
        <w:rPr>
          <w:rFonts w:hint="default"/>
        </w:rPr>
        <w:tab/>
      </w:r>
      <w:r>
        <w:rPr>
          <w:rFonts w:hint="default"/>
        </w:rPr>
        <w:t>唉呀我的妈呀——这可没什么意思了这个。</w:t>
      </w:r>
    </w:p>
    <w:p>
      <w:pPr>
        <w:ind w:left="1260" w:hanging="1260"/>
        <w:rPr>
          <w:rFonts w:hint="default"/>
        </w:rPr>
      </w:pPr>
      <w:r>
        <w:rPr>
          <w:rFonts w:hint="default"/>
        </w:rPr>
        <w:t>报</w:t>
      </w:r>
      <w:r>
        <w:t>禄乙</w:t>
      </w:r>
      <w:r>
        <w:rPr>
          <w:rFonts w:hint="default"/>
        </w:rPr>
        <w:tab/>
      </w:r>
      <w:r>
        <w:rPr>
          <w:rFonts w:hint="default"/>
        </w:rPr>
        <w:t>嗯。</w:t>
      </w:r>
    </w:p>
    <w:p>
      <w:pPr>
        <w:ind w:left="1260" w:hanging="1260"/>
      </w:pPr>
      <w:r>
        <w:t>范仲禹</w:t>
      </w:r>
      <w:r>
        <w:rPr>
          <w:rFonts w:hint="default"/>
        </w:rPr>
        <w:tab/>
      </w:r>
      <w:r>
        <w:t>你骂了我了!</w:t>
      </w:r>
    </w:p>
    <w:p>
      <w:pPr>
        <w:ind w:left="1260" w:hanging="1260"/>
        <w:rPr>
          <w:rFonts w:hint="default"/>
        </w:rPr>
      </w:pPr>
      <w:r>
        <w:t>报禄甲</w:t>
      </w:r>
      <w:r>
        <w:rPr>
          <w:rFonts w:hint="default"/>
        </w:rPr>
        <w:tab/>
      </w:r>
      <w:r>
        <w:rPr>
          <w:rFonts w:hint="default"/>
        </w:rPr>
        <w:t>谁骂你了。</w:t>
      </w:r>
    </w:p>
    <w:p>
      <w:pPr>
        <w:ind w:left="1260" w:hanging="1260"/>
        <w:rPr>
          <w:rFonts w:hint="default"/>
        </w:rPr>
      </w:pPr>
      <w:r>
        <w:rPr>
          <w:rFonts w:hint="default"/>
        </w:rPr>
        <w:t>报</w:t>
      </w:r>
      <w:r>
        <w:t>禄乙</w:t>
      </w:r>
      <w:r>
        <w:rPr>
          <w:rFonts w:hint="default"/>
        </w:rPr>
        <w:tab/>
      </w:r>
      <w:r>
        <w:rPr>
          <w:rFonts w:hint="default"/>
        </w:rPr>
        <w:t>他骂你来着。</w:t>
      </w:r>
    </w:p>
    <w:p>
      <w:pPr>
        <w:ind w:left="1260" w:hanging="1260"/>
      </w:pPr>
      <w:r>
        <w:t>范仲禹</w:t>
      </w:r>
      <w:r>
        <w:rPr>
          <w:rFonts w:hint="default"/>
        </w:rPr>
        <w:tab/>
      </w:r>
      <w:r>
        <w:t>他骂了我了!</w:t>
      </w:r>
    </w:p>
    <w:p>
      <w:pPr>
        <w:ind w:left="1260" w:hanging="1260"/>
        <w:rPr>
          <w:rFonts w:hint="default"/>
        </w:rPr>
      </w:pPr>
      <w:r>
        <w:t>报禄甲</w:t>
      </w:r>
      <w:r>
        <w:rPr>
          <w:rFonts w:hint="default"/>
        </w:rPr>
        <w:tab/>
      </w:r>
      <w:r>
        <w:rPr>
          <w:rFonts w:hint="default"/>
        </w:rPr>
        <w:t>谁骂你了。</w:t>
      </w:r>
    </w:p>
    <w:p>
      <w:pPr>
        <w:ind w:left="1260" w:hanging="1260"/>
        <w:rPr>
          <w:rFonts w:hint="default"/>
        </w:rPr>
      </w:pPr>
      <w:r>
        <w:rPr>
          <w:rFonts w:hint="default"/>
        </w:rPr>
        <w:t>报</w:t>
      </w:r>
      <w:r>
        <w:t>禄乙</w:t>
      </w:r>
      <w:r>
        <w:rPr>
          <w:rFonts w:hint="default"/>
        </w:rPr>
        <w:tab/>
      </w:r>
      <w:r>
        <w:rPr>
          <w:rFonts w:hint="default"/>
        </w:rPr>
        <w:t>可不是。他骂你来着吗?</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报禄甲</w:t>
      </w:r>
      <w:r>
        <w:rPr>
          <w:rFonts w:hint="default"/>
        </w:rPr>
        <w:tab/>
      </w:r>
      <w:r>
        <w:rPr>
          <w:rFonts w:hint="default"/>
        </w:rPr>
        <w:t>你怎么胡说。</w:t>
      </w:r>
    </w:p>
    <w:p>
      <w:pPr>
        <w:ind w:left="1260" w:hanging="1260"/>
        <w:rPr>
          <w:rFonts w:eastAsia="Calibri"/>
        </w:rPr>
      </w:pPr>
      <w:r>
        <w:rPr>
          <w:rFonts w:hint="default"/>
        </w:rPr>
        <w:t>报</w:t>
      </w:r>
      <w:r>
        <w:t>禄乙</w:t>
      </w:r>
      <w:r>
        <w:rPr>
          <w:rFonts w:hint="default"/>
        </w:rPr>
        <w:tab/>
      </w:r>
      <w:r>
        <w:rPr>
          <w:rFonts w:hint="default"/>
        </w:rPr>
        <w:t>你骂他来着。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报禄甲</w:t>
      </w:r>
      <w:r>
        <w:rPr>
          <w:rFonts w:hint="default"/>
        </w:rPr>
        <w:tab/>
      </w:r>
      <w:r>
        <w:rPr>
          <w:rFonts w:hint="default"/>
        </w:rPr>
        <w:t>这没什么意思，不行，这可没啥意思了这个。</w:t>
      </w:r>
    </w:p>
    <w:p>
      <w:pPr>
        <w:ind w:left="1260" w:hanging="1260"/>
        <w:rPr>
          <w:rFonts w:hint="default"/>
        </w:rPr>
      </w:pPr>
      <w:r>
        <w:rPr>
          <w:rFonts w:hint="default"/>
        </w:rPr>
        <w:t>报</w:t>
      </w:r>
      <w:r>
        <w:t>禄乙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报禄甲</w:t>
      </w:r>
      <w:r>
        <w:rPr>
          <w:rFonts w:hint="default"/>
        </w:rPr>
        <w:tab/>
      </w:r>
      <w:r>
        <w:rPr>
          <w:rFonts w:hint="default"/>
        </w:rPr>
        <w:t>那是什么啊?</w:t>
      </w:r>
    </w:p>
    <w:p>
      <w:pPr>
        <w:ind w:left="1260" w:hanging="1260"/>
        <w:rPr>
          <w:rFonts w:hint="default"/>
        </w:rPr>
      </w:pPr>
      <w:r>
        <w:rPr>
          <w:rFonts w:hint="default"/>
        </w:rPr>
        <w:t>报禄乙</w:t>
      </w:r>
      <w:r>
        <w:rPr>
          <w:rFonts w:hint="default"/>
        </w:rPr>
        <w:tab/>
      </w:r>
      <w:r>
        <w:rPr>
          <w:rFonts w:hint="default"/>
        </w:rPr>
        <w:t>呃——它是</w:t>
      </w:r>
      <w:r>
        <w:rPr>
          <w:rFonts w:hint="eastAsia"/>
        </w:rPr>
        <w:t>“</w:t>
      </w:r>
      <w:r>
        <w:rPr>
          <w:rFonts w:hint="default"/>
        </w:rPr>
        <w:t>海怪</w:t>
      </w:r>
      <w:r>
        <w:rPr>
          <w:rFonts w:hint="eastAsia"/>
        </w:rPr>
        <w:t>”</w:t>
      </w:r>
      <w:r>
        <w:rPr>
          <w:rFonts w:hint="default"/>
        </w:rPr>
        <w:t>。这玩意儿，我喂过它。</w:t>
      </w:r>
    </w:p>
    <w:p>
      <w:pPr>
        <w:ind w:left="1260" w:hanging="1260"/>
        <w:rPr>
          <w:rFonts w:hint="default"/>
        </w:rPr>
      </w:pPr>
      <w:r>
        <w:rPr>
          <w:rFonts w:hint="default"/>
        </w:rPr>
        <w:t>报禄甲</w:t>
      </w:r>
      <w:r>
        <w:rPr>
          <w:rFonts w:hint="default"/>
        </w:rPr>
        <w:tab/>
      </w:r>
      <w:r>
        <w:rPr>
          <w:rFonts w:hint="default"/>
        </w:rPr>
        <w:t>喂过这个?</w:t>
      </w:r>
    </w:p>
    <w:p>
      <w:pPr>
        <w:ind w:left="1260" w:hanging="1260"/>
        <w:rPr>
          <w:rFonts w:hint="default"/>
        </w:rPr>
      </w:pPr>
      <w:r>
        <w:rPr>
          <w:rFonts w:hint="default"/>
        </w:rPr>
        <w:t>报禄乙</w:t>
      </w:r>
      <w:r>
        <w:rPr>
          <w:rFonts w:hint="default"/>
        </w:rPr>
        <w:tab/>
      </w:r>
      <w:r>
        <w:rPr>
          <w:rFonts w:hint="default"/>
        </w:rPr>
        <w:t>诶——没影儿了。我试试啊。</w:t>
      </w:r>
    </w:p>
    <w:p>
      <w:pPr>
        <w:ind w:left="1260" w:hanging="1260"/>
        <w:rPr>
          <w:rFonts w:hint="default"/>
        </w:rPr>
      </w:pPr>
      <w:r>
        <w:rPr>
          <w:rFonts w:hint="default"/>
        </w:rPr>
        <w:t>报禄甲</w:t>
      </w:r>
      <w:r>
        <w:rPr>
          <w:rFonts w:hint="default"/>
        </w:rPr>
        <w:tab/>
      </w:r>
      <w:r>
        <w:rPr>
          <w:rFonts w:hint="default"/>
        </w:rPr>
        <w:t>瞧你的!</w:t>
      </w:r>
    </w:p>
    <w:p>
      <w:pPr>
        <w:ind w:left="1260" w:hanging="1260"/>
        <w:rPr>
          <w:rFonts w:hint="default"/>
        </w:rPr>
      </w:pPr>
      <w:r>
        <w:rPr>
          <w:rFonts w:hint="default"/>
        </w:rPr>
        <w:t>报禄乙</w:t>
      </w:r>
      <w:r>
        <w:rPr>
          <w:rFonts w:hint="default"/>
        </w:rPr>
        <w:tab/>
      </w:r>
      <w:r>
        <w:rPr>
          <w:rFonts w:hint="default"/>
        </w:rPr>
        <w:t>诶——</w:t>
      </w:r>
    </w:p>
    <w:p>
      <w:pPr>
        <w:ind w:left="1260" w:hanging="1260"/>
        <w:rPr>
          <w:rFonts w:hint="default"/>
        </w:rPr>
      </w:pPr>
      <w:r>
        <w:rPr>
          <w:rFonts w:hint="default"/>
        </w:rPr>
        <w:t>报禄甲</w:t>
      </w:r>
      <w:r>
        <w:rPr>
          <w:rFonts w:hint="default"/>
        </w:rPr>
        <w:tab/>
      </w:r>
      <w:r>
        <w:rPr>
          <w:rFonts w:hint="default"/>
        </w:rPr>
        <w:t>真有个意思。</w:t>
      </w:r>
    </w:p>
    <w:p>
      <w:pPr>
        <w:ind w:left="1260" w:hanging="1260"/>
        <w:rPr>
          <w:rFonts w:hint="default"/>
        </w:rPr>
      </w:pPr>
      <w:r>
        <w:rPr>
          <w:rFonts w:hint="default"/>
        </w:rPr>
        <w:t>报禄乙</w:t>
      </w:r>
      <w:r>
        <w:rPr>
          <w:rFonts w:hint="default"/>
        </w:rPr>
        <w:tab/>
      </w:r>
      <w:r>
        <w:rPr>
          <w:rFonts w:hint="default"/>
        </w:rPr>
        <w:t>有意思吧——</w:t>
      </w:r>
    </w:p>
    <w:p>
      <w:pPr>
        <w:ind w:left="1260" w:hanging="1260"/>
      </w:pPr>
      <w:r>
        <w:t>范仲禹</w:t>
      </w:r>
      <w:r>
        <w:rPr>
          <w:rFonts w:hint="default"/>
        </w:rPr>
        <w:tab/>
      </w:r>
      <w:r>
        <w:t>你打了我了!</w:t>
      </w:r>
    </w:p>
    <w:p>
      <w:pPr>
        <w:ind w:left="1260" w:hanging="1260"/>
        <w:rPr>
          <w:rFonts w:hint="default"/>
        </w:rPr>
      </w:pPr>
      <w:r>
        <w:rPr>
          <w:rFonts w:hint="default"/>
        </w:rPr>
        <w:t>报禄乙</w:t>
      </w:r>
      <w:r>
        <w:rPr>
          <w:rFonts w:hint="default"/>
        </w:rPr>
        <w:tab/>
      </w:r>
      <w:r>
        <w:rPr>
          <w:rFonts w:hint="default"/>
        </w:rPr>
        <w:t>谁打你了?</w:t>
      </w:r>
    </w:p>
    <w:p>
      <w:pPr>
        <w:ind w:left="1260" w:hanging="1260"/>
      </w:pPr>
      <w:r>
        <w:t>范仲禹</w:t>
      </w:r>
      <w:r>
        <w:rPr>
          <w:rFonts w:hint="default"/>
        </w:rPr>
        <w:tab/>
      </w:r>
      <w:r>
        <w:t>他打了我了!</w:t>
      </w:r>
    </w:p>
    <w:p>
      <w:pPr>
        <w:ind w:left="1260" w:hanging="1260"/>
        <w:rPr>
          <w:rFonts w:hint="default"/>
        </w:rPr>
      </w:pPr>
      <w:r>
        <w:rPr>
          <w:rFonts w:hint="default"/>
        </w:rPr>
        <w:t>报禄甲</w:t>
      </w:r>
      <w:r>
        <w:rPr>
          <w:rFonts w:hint="default"/>
        </w:rPr>
        <w:tab/>
      </w:r>
      <w:r>
        <w:rPr>
          <w:rFonts w:hint="default"/>
        </w:rPr>
        <w:t>啊，是他打你来着，看看脑袋上都有血了。</w:t>
      </w:r>
    </w:p>
    <w:p>
      <w:pPr>
        <w:ind w:left="1260" w:hanging="1260"/>
      </w:pPr>
      <w:r>
        <w:t>范仲禹</w:t>
      </w:r>
      <w:r>
        <w:rPr>
          <w:rFonts w:hint="default"/>
        </w:rPr>
        <w:tab/>
      </w:r>
      <w:r>
        <w:t>哎，你打我了哇</w:t>
      </w:r>
      <w:r>
        <w:rPr>
          <w:rFonts w:eastAsia="Calibri"/>
        </w:rPr>
        <w:t>——</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报禄甲</w:t>
      </w:r>
      <w:r>
        <w:rPr>
          <w:rFonts w:hint="default"/>
        </w:rPr>
        <w:tab/>
      </w:r>
      <w:r>
        <w:rPr>
          <w:rFonts w:hint="default"/>
        </w:rPr>
        <w:t>我算明白了，他是叫人打了。</w:t>
      </w:r>
    </w:p>
    <w:p>
      <w:pPr>
        <w:ind w:left="1260" w:hanging="1260"/>
      </w:pPr>
      <w:r>
        <w:rPr>
          <w:rFonts w:hint="default"/>
        </w:rPr>
        <w:t>报禄甲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报禄甲</w:t>
      </w:r>
      <w:r>
        <w:rPr>
          <w:rFonts w:hint="default"/>
        </w:rPr>
        <w:tab/>
      </w:r>
      <w:r>
        <w:rPr>
          <w:rFonts w:hint="default"/>
        </w:rPr>
        <w:t>你瞧是不是?话呐，是开心的钥匙，他走他的，咱们哥俩走咱们哥俩的。</w:t>
      </w:r>
    </w:p>
    <w:p>
      <w:pPr>
        <w:ind w:left="1260" w:hanging="1260"/>
        <w:rPr>
          <w:rFonts w:hint="default"/>
        </w:rPr>
      </w:pPr>
      <w:r>
        <w:rPr>
          <w:rFonts w:hint="default"/>
        </w:rPr>
        <w:t>报禄甲、报禄乙</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报禄甲</w:t>
      </w:r>
      <w:r>
        <w:rPr>
          <w:rFonts w:hint="default"/>
        </w:rPr>
        <w:tab/>
      </w:r>
      <w:r>
        <w:rPr>
          <w:rFonts w:hint="default"/>
        </w:rPr>
        <w:t>儿子有长这个的吗?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报禄乙</w:t>
      </w:r>
      <w:r>
        <w:rPr>
          <w:rFonts w:hint="default"/>
        </w:rPr>
        <w:tab/>
      </w:r>
      <w:r>
        <w:rPr>
          <w:rFonts w:hint="default"/>
        </w:rPr>
        <w:t>伙计，我明白了，他儿子丢了，</w:t>
      </w:r>
    </w:p>
    <w:p>
      <w:pPr>
        <w:ind w:left="1260" w:hanging="1260"/>
        <w:rPr>
          <w:rFonts w:hint="default"/>
        </w:rPr>
      </w:pPr>
      <w:r>
        <w:rPr>
          <w:rFonts w:hint="default"/>
        </w:rPr>
        <w:t>报禄甲</w:t>
      </w:r>
      <w:r>
        <w:rPr>
          <w:rFonts w:hint="default"/>
        </w:rPr>
        <w:tab/>
      </w:r>
      <w:r>
        <w:rPr>
          <w:rFonts w:hint="default"/>
        </w:rPr>
        <w:t>哦。</w:t>
      </w:r>
    </w:p>
    <w:p>
      <w:pPr>
        <w:ind w:left="1260" w:hanging="1260"/>
        <w:rPr>
          <w:rFonts w:hint="default"/>
        </w:rPr>
      </w:pPr>
      <w:r>
        <w:rPr>
          <w:rFonts w:hint="default"/>
        </w:rPr>
        <w:t>报禄乙</w:t>
      </w:r>
      <w:r>
        <w:rPr>
          <w:rFonts w:hint="default"/>
        </w:rPr>
        <w:tab/>
      </w:r>
      <w:r>
        <w:rPr>
          <w:rFonts w:hint="default"/>
        </w:rPr>
        <w:t>心里头一着急啊，</w:t>
      </w:r>
    </w:p>
    <w:p>
      <w:pPr>
        <w:ind w:left="1260" w:hanging="1260"/>
        <w:rPr>
          <w:rFonts w:hint="default"/>
        </w:rPr>
      </w:pPr>
      <w:r>
        <w:rPr>
          <w:rFonts w:hint="default"/>
        </w:rPr>
        <w:t>报禄甲</w:t>
      </w:r>
      <w:r>
        <w:rPr>
          <w:rFonts w:hint="default"/>
        </w:rPr>
        <w:tab/>
      </w:r>
      <w:r>
        <w:rPr>
          <w:rFonts w:hint="default"/>
        </w:rPr>
        <w:t>对。</w:t>
      </w:r>
    </w:p>
    <w:p>
      <w:pPr>
        <w:ind w:left="1260" w:hanging="1260"/>
        <w:rPr>
          <w:rFonts w:hint="default"/>
        </w:rPr>
      </w:pPr>
      <w:r>
        <w:rPr>
          <w:rFonts w:hint="default"/>
        </w:rPr>
        <w:t>报禄乙</w:t>
      </w:r>
      <w:r>
        <w:rPr>
          <w:rFonts w:hint="default"/>
        </w:rPr>
        <w:tab/>
      </w:r>
      <w:r>
        <w:rPr>
          <w:rFonts w:hint="default"/>
        </w:rPr>
        <w:t>痰迷心窍，你听我劝劝他吧。</w:t>
      </w:r>
    </w:p>
    <w:p>
      <w:pPr>
        <w:ind w:left="1260" w:hanging="1260"/>
        <w:rPr>
          <w:rFonts w:hint="default"/>
        </w:rPr>
      </w:pPr>
      <w:r>
        <w:rPr>
          <w:rFonts w:hint="default"/>
        </w:rPr>
        <w:t>报禄甲</w:t>
      </w:r>
      <w:r>
        <w:rPr>
          <w:rFonts w:hint="default"/>
        </w:rPr>
        <w:tab/>
      </w:r>
      <w:r>
        <w:rPr>
          <w:rFonts w:hint="default"/>
        </w:rPr>
        <w:t>对对，瞧你的吧。</w:t>
      </w:r>
    </w:p>
    <w:p>
      <w:pPr>
        <w:ind w:left="1260" w:hanging="1260"/>
        <w:rPr>
          <w:rFonts w:hint="default"/>
        </w:rPr>
      </w:pPr>
      <w:r>
        <w:rPr>
          <w:rFonts w:hint="default"/>
        </w:rPr>
        <w:t>报禄乙</w:t>
      </w:r>
      <w:r>
        <w:rPr>
          <w:rFonts w:hint="default"/>
        </w:rPr>
        <w:tab/>
      </w:r>
      <w:r>
        <w:rPr>
          <w:rFonts w:hint="default"/>
        </w:rPr>
        <w:t>诶，听我的吧。</w:t>
      </w:r>
    </w:p>
    <w:p>
      <w:pPr>
        <w:ind w:left="1260" w:hanging="1260"/>
      </w:pPr>
      <w:r>
        <w:rPr>
          <w:rFonts w:hint="default"/>
        </w:rPr>
        <w:t>报禄乙</w:t>
      </w:r>
      <w:r>
        <w:rPr>
          <w:rFonts w:hint="default"/>
        </w:rPr>
        <w:tab/>
      </w:r>
      <w:r>
        <w:t>【</w:t>
      </w:r>
      <w:r>
        <w:rPr>
          <w:rFonts w:ascii="楷体" w:hAnsi="楷体" w:eastAsia="楷体" w:cs="楷体"/>
        </w:rPr>
        <w:t>四平调</w:t>
      </w:r>
      <w:r>
        <w:t>】</w:t>
      </w:r>
      <w:r>
        <w:t>你不必想</w:t>
      </w:r>
      <w:bookmarkStart w:id="298" w:name="_GoBack"/>
      <w:bookmarkEnd w:id="298"/>
      <w:r>
        <w:t>你的</w:t>
      </w:r>
      <w:r>
        <w:t>亲生子</w:t>
      </w:r>
      <w:r>
        <w:t>，</w:t>
      </w:r>
      <w:r>
        <w:t>不久一定</w:t>
      </w:r>
      <w:r>
        <w:t>把家回，啊，把家回。</w:t>
      </w:r>
    </w:p>
    <w:p>
      <w:pPr>
        <w:ind w:left="1260" w:hanging="1260"/>
        <w:rPr>
          <w:rFonts w:hint="default"/>
        </w:rPr>
      </w:pPr>
      <w:r>
        <w:t>报禄乙</w:t>
      </w:r>
      <w:r>
        <w:rPr>
          <w:rFonts w:hint="default"/>
        </w:rPr>
        <w:tab/>
      </w:r>
      <w:r>
        <w:rPr>
          <w:rFonts w:hint="default"/>
        </w:rPr>
        <w:t>瞧见没有，我再给他劝劝，他就明白了。</w:t>
      </w:r>
    </w:p>
    <w:p>
      <w:pPr>
        <w:ind w:left="1260" w:hanging="1260"/>
        <w:rPr>
          <w:rFonts w:hint="default"/>
        </w:rPr>
      </w:pPr>
      <w:r>
        <w:rPr>
          <w:rFonts w:hint="default"/>
        </w:rPr>
        <w:t>报禄甲</w:t>
      </w:r>
      <w:r>
        <w:rPr>
          <w:rFonts w:hint="default"/>
        </w:rPr>
        <w:tab/>
      </w:r>
      <w:r>
        <w:rPr>
          <w:rFonts w:hint="default"/>
        </w:rPr>
        <w:t>他是有点明白，你可别再招他怎么样。</w:t>
      </w:r>
    </w:p>
    <w:p>
      <w:pPr>
        <w:ind w:left="1260" w:hanging="1260"/>
        <w:rPr>
          <w:rFonts w:hint="default"/>
        </w:rPr>
      </w:pPr>
      <w:r>
        <w:rPr>
          <w:rFonts w:hint="default"/>
        </w:rPr>
        <w:t>报禄甲</w:t>
      </w:r>
      <w:r>
        <w:rPr>
          <w:rFonts w:hint="default"/>
        </w:rPr>
        <w:tab/>
      </w:r>
      <w:r>
        <w:rPr>
          <w:rFonts w:hint="default"/>
        </w:rPr>
        <w:t>不行不行。</w:t>
      </w:r>
    </w:p>
    <w:p>
      <w:pPr>
        <w:ind w:left="1260" w:hanging="1260"/>
        <w:rPr>
          <w:rFonts w:hint="default"/>
        </w:rPr>
      </w:pPr>
      <w:r>
        <w:rPr>
          <w:rFonts w:hint="default"/>
        </w:rPr>
        <w:t>报禄乙</w:t>
      </w:r>
      <w:r>
        <w:rPr>
          <w:rFonts w:hint="default"/>
        </w:rPr>
        <w:tab/>
      </w:r>
      <w:r>
        <w:rPr>
          <w:rFonts w:hint="default"/>
        </w:rPr>
        <w:t>得，没劝过来。</w:t>
      </w:r>
    </w:p>
    <w:p>
      <w:pPr>
        <w:ind w:left="1260" w:hanging="1260"/>
      </w:pPr>
    </w:p>
    <w:p>
      <w:pPr>
        <w:ind w:left="1260" w:hanging="1260"/>
      </w:pPr>
      <w:r>
        <w:t>范仲禹</w:t>
      </w:r>
      <w:r>
        <w:rPr>
          <w:rFonts w:hint="default"/>
        </w:rPr>
        <w:tab/>
      </w:r>
      <w:r>
        <w:t>你是我的妻子啊。</w:t>
      </w:r>
    </w:p>
    <w:p>
      <w:pPr>
        <w:ind w:left="1260" w:hanging="1260"/>
      </w:pPr>
    </w:p>
    <w:p>
      <w:pPr>
        <w:ind w:left="1260" w:hanging="1260"/>
      </w:pPr>
      <w:r>
        <w:t>范仲禹</w:t>
      </w:r>
      <w:r>
        <w:rPr>
          <w:rFonts w:hint="default"/>
        </w:rPr>
        <w:tab/>
      </w:r>
      <w:r>
        <w:t>他是我的妻子啊。</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rPr>
          <w:rFonts w:hint="default"/>
        </w:rPr>
        <w:t>报禄甲</w:t>
      </w:r>
      <w:r>
        <w:rPr>
          <w:rFonts w:hint="default"/>
        </w:rPr>
        <w:tab/>
      </w:r>
      <w:r>
        <w:rPr>
          <w:rFonts w:hint="default"/>
        </w:rPr>
        <w:t>这么着吧，咱俩一块儿劝劝他吧。</w:t>
      </w:r>
    </w:p>
    <w:p>
      <w:pPr>
        <w:ind w:left="1260" w:hanging="1260"/>
        <w:rPr>
          <w:rFonts w:hint="default"/>
        </w:rPr>
      </w:pPr>
      <w:r>
        <w:rPr>
          <w:rFonts w:hint="default"/>
        </w:rPr>
        <w:t>报禄乙</w:t>
      </w:r>
      <w:r>
        <w:rPr>
          <w:rFonts w:hint="default"/>
        </w:rPr>
        <w:tab/>
      </w:r>
      <w:r>
        <w:rPr>
          <w:rFonts w:hint="default"/>
        </w:rPr>
        <w:t>诶，一块儿劝劝他吧，一块儿劝劝他吧。</w:t>
      </w:r>
    </w:p>
    <w:p>
      <w:pPr>
        <w:ind w:left="1260" w:hanging="1260"/>
        <w:rPr>
          <w:rFonts w:hint="default"/>
        </w:rPr>
      </w:pPr>
      <w:r>
        <w:rPr>
          <w:rFonts w:hint="default"/>
        </w:rPr>
        <w:t>报禄甲</w:t>
      </w:r>
      <w:r>
        <w:rPr>
          <w:rFonts w:hint="eastAsia"/>
        </w:rPr>
        <w:t>、</w:t>
      </w:r>
      <w:r>
        <w:rPr>
          <w:rFonts w:hint="default"/>
        </w:rPr>
        <w:t>报禄乙</w:t>
      </w:r>
      <w:r>
        <w:rPr>
          <w:rFonts w:hint="eastAsia"/>
        </w:rPr>
        <w:tab/>
      </w:r>
      <w:r>
        <w:rPr>
          <w:rFonts w:hint="default"/>
        </w:rPr>
        <w:t>一块儿劝劝吧。</w:t>
      </w:r>
    </w:p>
    <w:p>
      <w:pPr>
        <w:ind w:left="1260" w:hanging="1260"/>
        <w:rPr>
          <w:rFonts w:hint="default"/>
        </w:rPr>
      </w:pPr>
      <w:r>
        <w:rPr>
          <w:rFonts w:hint="default"/>
        </w:rPr>
        <w:t>报禄甲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报禄乙</w:t>
      </w:r>
      <w:r>
        <w:rPr>
          <w:rFonts w:hint="eastAsia"/>
        </w:rPr>
        <w:tab/>
      </w:r>
      <w:r>
        <w:t>【</w:t>
      </w:r>
      <w:r>
        <w:rPr>
          <w:rFonts w:ascii="楷体" w:hAnsi="楷体" w:eastAsia="楷体" w:cs="楷体"/>
        </w:rPr>
        <w:t>四平调</w:t>
      </w:r>
      <w:r>
        <w:t>】</w:t>
      </w:r>
      <w:r>
        <w:rPr>
          <w:rFonts w:hint="default"/>
        </w:rPr>
        <w:t>说我是你的结发人。</w:t>
      </w:r>
    </w:p>
    <w:p>
      <w:pPr>
        <w:ind w:left="1260" w:hanging="1260"/>
      </w:pPr>
      <w:r>
        <w:rPr>
          <w:rFonts w:hint="default"/>
        </w:rPr>
        <w:t>报禄甲</w:t>
      </w:r>
      <w:r>
        <w:rPr>
          <w:rFonts w:hint="eastAsia"/>
        </w:rPr>
        <w:t>、</w:t>
      </w:r>
      <w:r>
        <w:rPr>
          <w:rFonts w:hint="default"/>
        </w:rPr>
        <w:t>报禄乙</w:t>
      </w:r>
      <w:r>
        <w:rPr>
          <w:rFonts w:hint="eastAsia"/>
        </w:rPr>
        <w:tab/>
      </w:r>
      <w:r>
        <w:t>【</w:t>
      </w:r>
      <w:r>
        <w:rPr>
          <w:rFonts w:ascii="楷体" w:hAnsi="楷体" w:eastAsia="楷体" w:cs="楷体"/>
        </w:rPr>
        <w:t>四平调</w:t>
      </w:r>
      <w:r>
        <w:t>】冤有头来债有主</w:t>
      </w:r>
      <w:r>
        <w:rPr>
          <w:rFonts w:hint="eastAsia"/>
        </w:rPr>
        <w:t>，狭路相逢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3"/>
      </w:r>
      <w:r>
        <w:t>。</w:t>
      </w:r>
    </w:p>
    <w:p>
      <w:pPr>
        <w:ind w:left="1260" w:hanging="1260"/>
        <w:rPr>
          <w:rFonts w:hint="default"/>
        </w:rPr>
      </w:pPr>
      <w:r>
        <w:t>报禄甲</w:t>
      </w:r>
      <w:r>
        <w:rPr>
          <w:rFonts w:hint="default"/>
        </w:rPr>
        <w:tab/>
      </w:r>
      <w:r>
        <w:rPr>
          <w:rFonts w:hint="default"/>
        </w:rPr>
        <w:t>咱们看看他腰里鼓鼓囊囊，包裹里好的东西。</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4"/>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5"/>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6"/>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7"/>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8"/>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9"/>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0"/>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1"/>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2"/>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3"/>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4"/>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5"/>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6"/>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7"/>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8"/>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9"/>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0"/>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1"/>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2"/>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3"/>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4"/>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5"/>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6"/>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7"/>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8"/>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9"/>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0"/>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1"/>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2"/>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3"/>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4"/>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5"/>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6"/>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7"/>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8"/>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9"/>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0"/>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1"/>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2"/>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3"/>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4"/>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5"/>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6"/>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待我溶墨)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7"/>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8"/>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39"/>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0"/>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1"/>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2"/>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3"/>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5"/>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6"/>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7"/>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49"/>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0"/>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1"/>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2"/>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3"/>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4"/>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5"/>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6"/>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7"/>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8"/>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59"/>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0"/>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1"/>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2"/>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6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4"/>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5"/>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6"/>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7"/>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8"/>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69"/>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0"/>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1"/>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2"/>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3"/>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4"/>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5"/>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6"/>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7"/>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7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79"/>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0"/>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1"/>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2"/>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3"/>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4"/>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5"/>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6"/>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7"/>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8"/>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89"/>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0"/>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1"/>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2"/>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3"/>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4"/>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5"/>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6"/>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7"/>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8"/>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99"/>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0"/>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1"/>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2"/>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3"/>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4"/>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5"/>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6"/>
      </w:r>
      <w:r>
        <w:rPr>
          <w:rFonts w:hint="eastAsia" w:ascii="Verdana" w:hAnsi="Verdana" w:cs="Verdana"/>
          <w:bCs/>
        </w:rPr>
        <w:t>高岗埋下</w:t>
      </w:r>
      <w:r>
        <w:rPr>
          <w:rStyle w:val="66"/>
          <w:rFonts w:ascii="Verdana" w:hAnsi="Verdana" w:cs="Verdana"/>
          <w:bCs/>
        </w:rPr>
        <w:footnoteReference w:id="607"/>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8"/>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09"/>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0"/>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1"/>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2"/>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3"/>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4"/>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5"/>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6"/>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7"/>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8"/>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19"/>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0"/>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1"/>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2"/>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3"/>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4"/>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5"/>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6"/>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7"/>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_RefHeading___Toc414518351"/>
      <w:bookmarkStart w:id="259" w:name="_Toc908315379"/>
      <w:r>
        <w:rPr>
          <w:rStyle w:val="127"/>
          <w:rFonts w:hint="eastAsia"/>
        </w:rPr>
        <w:t>柴桑口</w:t>
      </w:r>
      <w:bookmarkEnd w:id="258"/>
      <w:bookmarkEnd w:id="259"/>
      <w:r>
        <w:rPr>
          <w:rStyle w:val="108"/>
          <w:rFonts w:eastAsia="Times New Roman"/>
          <w:sz w:val="32"/>
          <w:szCs w:val="32"/>
        </w:rPr>
        <w:footnoteReference w:id="628"/>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29"/>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0"/>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1"/>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2"/>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3"/>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4"/>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5"/>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6"/>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7"/>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8"/>
      </w:r>
      <w:r>
        <w:rPr>
          <w:rFonts w:hint="eastAsia"/>
        </w:rPr>
        <w:t>，难以推却，只得勉力而为。今将公瑾灵柩移至柴桑，等候他子周循</w:t>
      </w:r>
      <w:r>
        <w:rPr>
          <w:rStyle w:val="66"/>
        </w:rPr>
        <w:footnoteReference w:id="639"/>
      </w:r>
      <w:r>
        <w:rPr>
          <w:rFonts w:hint="eastAsia"/>
        </w:rPr>
        <w:t>到来，成服</w:t>
      </w:r>
      <w:r>
        <w:rPr>
          <w:rStyle w:val="66"/>
        </w:rPr>
        <w:footnoteReference w:id="640"/>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1"/>
      </w:r>
      <w:r>
        <w:rPr>
          <w:rFonts w:hint="eastAsia"/>
        </w:rPr>
        <w:t>。他今自寻前来，都督传令可将他剖腹挖心</w:t>
      </w:r>
      <w:r>
        <w:rPr>
          <w:rStyle w:val="66"/>
        </w:rPr>
        <w:footnoteReference w:id="642"/>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3"/>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4"/>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5"/>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6"/>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7"/>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8"/>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49"/>
      </w:r>
      <w:r>
        <w:rPr>
          <w:rFonts w:hint="eastAsia"/>
        </w:rPr>
        <w:t>，只吓得江南士束手要降。若非你怀大志陈兵相抗</w:t>
      </w:r>
      <w:r>
        <w:rPr>
          <w:rStyle w:val="66"/>
        </w:rPr>
        <w:footnoteReference w:id="650"/>
      </w:r>
      <w:r>
        <w:rPr>
          <w:rFonts w:hint="eastAsia"/>
        </w:rPr>
        <w:t>，运机谋烧得他抛甲弃枪。到今日稍得遂太平景象</w:t>
      </w:r>
      <w:r>
        <w:rPr>
          <w:rStyle w:val="66"/>
        </w:rPr>
        <w:footnoteReference w:id="651"/>
      </w:r>
      <w:r>
        <w:rPr>
          <w:rFonts w:hint="eastAsia"/>
        </w:rPr>
        <w:t>，转瞬间</w:t>
      </w:r>
      <w:r>
        <w:rPr>
          <w:rStyle w:val="66"/>
        </w:rPr>
        <w:footnoteReference w:id="652"/>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3"/>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4"/>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5"/>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6"/>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7"/>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8"/>
      </w:r>
      <w:r>
        <w:rPr>
          <w:rFonts w:hint="eastAsia"/>
        </w:rPr>
        <w:t>)公生平所学，我有草书一封，趁便即往</w:t>
      </w:r>
      <w:r>
        <w:rPr>
          <w:rStyle w:val="66"/>
        </w:rPr>
        <w:footnoteReference w:id="659"/>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0"/>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1"/>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_RefHeading___Toc414518352"/>
      <w:bookmarkStart w:id="261" w:name="_Toc919318182"/>
      <w:r>
        <w:rPr>
          <w:rStyle w:val="127"/>
          <w:rFonts w:hint="eastAsia"/>
        </w:rPr>
        <w:t>铁笼山·迷当发点</w:t>
      </w:r>
      <w:bookmarkEnd w:id="260"/>
      <w:bookmarkEnd w:id="261"/>
      <w:r>
        <w:rPr>
          <w:rStyle w:val="108"/>
          <w:rFonts w:eastAsia="Times New Roman"/>
          <w:sz w:val="32"/>
          <w:szCs w:val="32"/>
        </w:rPr>
        <w:footnoteReference w:id="662"/>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Toc1623627241"/>
      <w:bookmarkStart w:id="263" w:name="__RefHeading___Toc414518353"/>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3"/>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4"/>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5"/>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6"/>
      </w:r>
      <w:r>
        <w:rPr>
          <w:rFonts w:hint="eastAsia"/>
        </w:rPr>
        <w:t>】秦琼生来不可当</w:t>
      </w:r>
      <w:r>
        <w:rPr>
          <w:rStyle w:val="66"/>
        </w:rPr>
        <w:footnoteReference w:id="667"/>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8"/>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69"/>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373147577"/>
      <w:bookmarkStart w:id="288" w:name="_Ref476927391"/>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0"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2">
    <w:p>
      <w:r>
        <w:separator/>
      </w:r>
    </w:p>
  </w:footnote>
  <w:footnote w:type="continuationSeparator" w:id="1343">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马连良藏本作“吴班有言来禀告，破敌须防战马劳。老将军威风谁不晓，何妨饶他这一遭。”</w:t>
      </w:r>
    </w:p>
  </w:footnote>
  <w:footnote w:id="203">
    <w:p>
      <w:pPr>
        <w:pStyle w:val="13"/>
        <w:snapToGrid w:val="0"/>
        <w:rPr>
          <w:rFonts w:hint="default"/>
        </w:rPr>
      </w:pPr>
      <w:r>
        <w:rPr>
          <w:rStyle w:val="12"/>
        </w:rPr>
        <w:footnoteRef/>
      </w:r>
      <w:r>
        <w:t xml:space="preserve"> 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rPr>
          <w:rFonts w:hint="default"/>
        </w:rPr>
      </w:pPr>
      <w:r>
        <w:rPr>
          <w:rStyle w:val="12"/>
        </w:rPr>
        <w:footnoteRef/>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这里至结尾处，刘曾复先生只是大致示范，能听清个别词句。因此剧本中词句据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4">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2">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0">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4">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2">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1">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4">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1">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8">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3">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4">
    <w:p>
      <w:pPr>
        <w:pStyle w:val="13"/>
        <w:snapToGrid w:val="0"/>
        <w:rPr>
          <w:rFonts w:hint="default"/>
        </w:rPr>
      </w:pPr>
      <w:r>
        <w:rPr>
          <w:rStyle w:val="12"/>
        </w:rPr>
        <w:footnoteRef/>
      </w:r>
      <w:r>
        <w:t xml:space="preserve"> 据程君谋、蒋锡康唱片录音增补。</w:t>
      </w:r>
    </w:p>
  </w:footnote>
  <w:footnote w:id="365">
    <w:p>
      <w:pPr>
        <w:pStyle w:val="13"/>
        <w:snapToGrid w:val="0"/>
      </w:pPr>
      <w:r>
        <w:rPr>
          <w:rStyle w:val="12"/>
        </w:rPr>
        <w:footnoteRef/>
      </w:r>
      <w:r>
        <w:t xml:space="preserve"> 据程君谋、蒋锡康唱片录音增补。</w:t>
      </w:r>
    </w:p>
  </w:footnote>
  <w:footnote w:id="366">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据程君谋、蒋锡康唱片录音增加。</w:t>
      </w:r>
    </w:p>
  </w:footnote>
  <w:footnote w:id="371">
    <w:p>
      <w:pPr>
        <w:pStyle w:val="13"/>
        <w:snapToGrid w:val="0"/>
      </w:pPr>
      <w:r>
        <w:rPr>
          <w:rStyle w:val="12"/>
        </w:rPr>
        <w:footnoteRef/>
      </w:r>
      <w:r>
        <w:t xml:space="preserve"> 据程君谋、蒋锡康唱片录音增加。</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5">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4">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1">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4">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9">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0">
    <w:p>
      <w:pPr>
        <w:pStyle w:val="13"/>
        <w:snapToGrid w:val="0"/>
        <w:rPr>
          <w:rFonts w:hint="default"/>
        </w:rPr>
      </w:pPr>
      <w:r>
        <w:rPr>
          <w:rStyle w:val="12"/>
        </w:rPr>
        <w:footnoteRef/>
      </w:r>
      <w:r>
        <w:t xml:space="preserve"> 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4">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7">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1">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6">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7">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3">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8">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1">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5">
    <w:p>
      <w:pPr>
        <w:pStyle w:val="13"/>
        <w:snapToGrid w:val="0"/>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6">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刘曾复先生为陈超老师说戏时没有此句，据</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2">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5">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6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7">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600">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2">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3">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19">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1">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7">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8">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0">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2">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3">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69">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0">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2"/>
    <w:footnote w:id="1343"/>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7EF3D3E"/>
    <w:rsid w:val="19FC025B"/>
    <w:rsid w:val="1A764BD6"/>
    <w:rsid w:val="1ADF8B1F"/>
    <w:rsid w:val="1D72C0F8"/>
    <w:rsid w:val="1E7FEE18"/>
    <w:rsid w:val="1EDE446E"/>
    <w:rsid w:val="1F27F46F"/>
    <w:rsid w:val="1FA5EBDD"/>
    <w:rsid w:val="1FBF4DF6"/>
    <w:rsid w:val="1FDD5631"/>
    <w:rsid w:val="1FDD7A88"/>
    <w:rsid w:val="1FDEBFC5"/>
    <w:rsid w:val="1FEDBD78"/>
    <w:rsid w:val="1FEF5B04"/>
    <w:rsid w:val="1FFD06CA"/>
    <w:rsid w:val="23A7905C"/>
    <w:rsid w:val="23BF995D"/>
    <w:rsid w:val="23F68407"/>
    <w:rsid w:val="257E3D9D"/>
    <w:rsid w:val="25FF1A64"/>
    <w:rsid w:val="27EC5130"/>
    <w:rsid w:val="297FB7C1"/>
    <w:rsid w:val="29FFE983"/>
    <w:rsid w:val="2B5E9660"/>
    <w:rsid w:val="2CEF5A11"/>
    <w:rsid w:val="2D5C7A93"/>
    <w:rsid w:val="2D7954C5"/>
    <w:rsid w:val="2DFFD209"/>
    <w:rsid w:val="2FF6A614"/>
    <w:rsid w:val="31562BFC"/>
    <w:rsid w:val="329F5BAC"/>
    <w:rsid w:val="35B2B29B"/>
    <w:rsid w:val="35B380F7"/>
    <w:rsid w:val="35F752C2"/>
    <w:rsid w:val="35FAA421"/>
    <w:rsid w:val="376F1DB9"/>
    <w:rsid w:val="377FC7FD"/>
    <w:rsid w:val="37BFCC3F"/>
    <w:rsid w:val="37D7D3E3"/>
    <w:rsid w:val="37EF48A4"/>
    <w:rsid w:val="37EF9B34"/>
    <w:rsid w:val="38959BBD"/>
    <w:rsid w:val="38DC91B6"/>
    <w:rsid w:val="38FFAC6D"/>
    <w:rsid w:val="396F321D"/>
    <w:rsid w:val="39AF56D2"/>
    <w:rsid w:val="39BE5418"/>
    <w:rsid w:val="3B5AA568"/>
    <w:rsid w:val="3B5B2651"/>
    <w:rsid w:val="3D3B1719"/>
    <w:rsid w:val="3D5B1067"/>
    <w:rsid w:val="3D6CF103"/>
    <w:rsid w:val="3DBF528D"/>
    <w:rsid w:val="3DDE39F6"/>
    <w:rsid w:val="3DDF7F3B"/>
    <w:rsid w:val="3E77FB36"/>
    <w:rsid w:val="3EBE9DFA"/>
    <w:rsid w:val="3F1F555B"/>
    <w:rsid w:val="3F875727"/>
    <w:rsid w:val="3F9DF8B6"/>
    <w:rsid w:val="3FDFA2BE"/>
    <w:rsid w:val="3FE5BA17"/>
    <w:rsid w:val="3FEDC86F"/>
    <w:rsid w:val="3FEF6AF2"/>
    <w:rsid w:val="3FEF75C1"/>
    <w:rsid w:val="3FFDED4D"/>
    <w:rsid w:val="3FFE00E5"/>
    <w:rsid w:val="43B7AD16"/>
    <w:rsid w:val="43FF8ED0"/>
    <w:rsid w:val="45EAD6C1"/>
    <w:rsid w:val="4747FE5F"/>
    <w:rsid w:val="4A7A7E2C"/>
    <w:rsid w:val="4BECC1AE"/>
    <w:rsid w:val="4BFFF7A4"/>
    <w:rsid w:val="4DEB4C6D"/>
    <w:rsid w:val="4FBBA591"/>
    <w:rsid w:val="4FBD8961"/>
    <w:rsid w:val="4FF47D35"/>
    <w:rsid w:val="4FF78E91"/>
    <w:rsid w:val="53DF01EF"/>
    <w:rsid w:val="54FBC615"/>
    <w:rsid w:val="55FF921B"/>
    <w:rsid w:val="5737B604"/>
    <w:rsid w:val="573C6CE2"/>
    <w:rsid w:val="573FDFBD"/>
    <w:rsid w:val="5765EB64"/>
    <w:rsid w:val="579D2225"/>
    <w:rsid w:val="57AFA250"/>
    <w:rsid w:val="57FF58D7"/>
    <w:rsid w:val="59AD6147"/>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7F5AB3"/>
    <w:rsid w:val="66FE03F0"/>
    <w:rsid w:val="67EFDEA3"/>
    <w:rsid w:val="67F9042F"/>
    <w:rsid w:val="68DFB873"/>
    <w:rsid w:val="68FC20D9"/>
    <w:rsid w:val="69DFC2A3"/>
    <w:rsid w:val="6AFD60EC"/>
    <w:rsid w:val="6BED9025"/>
    <w:rsid w:val="6BF5C884"/>
    <w:rsid w:val="6BFC0EE0"/>
    <w:rsid w:val="6BFF3223"/>
    <w:rsid w:val="6BFFE007"/>
    <w:rsid w:val="6DAB9394"/>
    <w:rsid w:val="6DEBE670"/>
    <w:rsid w:val="6DF93DE1"/>
    <w:rsid w:val="6E9F914E"/>
    <w:rsid w:val="6F6D7791"/>
    <w:rsid w:val="6F7F4539"/>
    <w:rsid w:val="6FBE423F"/>
    <w:rsid w:val="6FBF77B7"/>
    <w:rsid w:val="6FDFA38F"/>
    <w:rsid w:val="6FF9184D"/>
    <w:rsid w:val="6FFE6B95"/>
    <w:rsid w:val="6FFF0005"/>
    <w:rsid w:val="6FFF43C6"/>
    <w:rsid w:val="70FE6817"/>
    <w:rsid w:val="729FC769"/>
    <w:rsid w:val="72FF7533"/>
    <w:rsid w:val="73D7ABC9"/>
    <w:rsid w:val="73F7ECE1"/>
    <w:rsid w:val="73FFFED9"/>
    <w:rsid w:val="74DE9418"/>
    <w:rsid w:val="75FEC8A2"/>
    <w:rsid w:val="76725F76"/>
    <w:rsid w:val="76CB0734"/>
    <w:rsid w:val="76CD0013"/>
    <w:rsid w:val="76FF8225"/>
    <w:rsid w:val="77483E5B"/>
    <w:rsid w:val="777E36AC"/>
    <w:rsid w:val="77AF80C6"/>
    <w:rsid w:val="77DF0DE1"/>
    <w:rsid w:val="77E3AE53"/>
    <w:rsid w:val="77F93FB7"/>
    <w:rsid w:val="77FDF11A"/>
    <w:rsid w:val="787DA838"/>
    <w:rsid w:val="78AF8121"/>
    <w:rsid w:val="78FD98CE"/>
    <w:rsid w:val="79ADC7E8"/>
    <w:rsid w:val="7A17295D"/>
    <w:rsid w:val="7A5FD082"/>
    <w:rsid w:val="7AC7ED87"/>
    <w:rsid w:val="7B46BD52"/>
    <w:rsid w:val="7B47985B"/>
    <w:rsid w:val="7B799434"/>
    <w:rsid w:val="7B7FE8FF"/>
    <w:rsid w:val="7BC67A15"/>
    <w:rsid w:val="7BCF2F22"/>
    <w:rsid w:val="7BD7ACCF"/>
    <w:rsid w:val="7BEC2229"/>
    <w:rsid w:val="7BEF09C4"/>
    <w:rsid w:val="7BF72F97"/>
    <w:rsid w:val="7BFCCFE3"/>
    <w:rsid w:val="7BFDBD44"/>
    <w:rsid w:val="7CB444E2"/>
    <w:rsid w:val="7CDA3F7F"/>
    <w:rsid w:val="7CE64DD6"/>
    <w:rsid w:val="7CEF8C19"/>
    <w:rsid w:val="7CFB43D8"/>
    <w:rsid w:val="7D3FD734"/>
    <w:rsid w:val="7D5F2F7E"/>
    <w:rsid w:val="7D7FDAD2"/>
    <w:rsid w:val="7DB9C95F"/>
    <w:rsid w:val="7DBB567E"/>
    <w:rsid w:val="7DBF2E61"/>
    <w:rsid w:val="7DDFC031"/>
    <w:rsid w:val="7DE1A5B7"/>
    <w:rsid w:val="7DFA9535"/>
    <w:rsid w:val="7DFDBBC6"/>
    <w:rsid w:val="7EB322F5"/>
    <w:rsid w:val="7EB75E6E"/>
    <w:rsid w:val="7EB95BEA"/>
    <w:rsid w:val="7EBF0ECC"/>
    <w:rsid w:val="7ECEE215"/>
    <w:rsid w:val="7EDF1A57"/>
    <w:rsid w:val="7EF65397"/>
    <w:rsid w:val="7EF73259"/>
    <w:rsid w:val="7EF927D9"/>
    <w:rsid w:val="7EFE657B"/>
    <w:rsid w:val="7F2F7AE9"/>
    <w:rsid w:val="7F3F9297"/>
    <w:rsid w:val="7F579DAA"/>
    <w:rsid w:val="7F7F1CF6"/>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72E0D"/>
    <w:rsid w:val="7FF7A128"/>
    <w:rsid w:val="7FF8CFD3"/>
    <w:rsid w:val="7FFB5393"/>
    <w:rsid w:val="7FFBCE79"/>
    <w:rsid w:val="7FFBD4BD"/>
    <w:rsid w:val="7FFBF984"/>
    <w:rsid w:val="7FFC80D9"/>
    <w:rsid w:val="7FFCA399"/>
    <w:rsid w:val="7FFDDA2B"/>
    <w:rsid w:val="7FFF3839"/>
    <w:rsid w:val="7FFF9CA4"/>
    <w:rsid w:val="7FFFA894"/>
    <w:rsid w:val="7FFFD895"/>
    <w:rsid w:val="8DBEC6BE"/>
    <w:rsid w:val="8DF79CB4"/>
    <w:rsid w:val="8F5896A6"/>
    <w:rsid w:val="938C1DD0"/>
    <w:rsid w:val="977F64B0"/>
    <w:rsid w:val="978ED947"/>
    <w:rsid w:val="9857A772"/>
    <w:rsid w:val="99DF5963"/>
    <w:rsid w:val="99FA3378"/>
    <w:rsid w:val="9AAE827A"/>
    <w:rsid w:val="9ADFE2EF"/>
    <w:rsid w:val="9DDE1348"/>
    <w:rsid w:val="9EE76E47"/>
    <w:rsid w:val="9FAF07B4"/>
    <w:rsid w:val="9FC7CECC"/>
    <w:rsid w:val="9FF94014"/>
    <w:rsid w:val="A707EC2A"/>
    <w:rsid w:val="ABED17DD"/>
    <w:rsid w:val="AEFF82C6"/>
    <w:rsid w:val="AFB3E6CB"/>
    <w:rsid w:val="AFBF758B"/>
    <w:rsid w:val="AFFD20A3"/>
    <w:rsid w:val="B1FE4958"/>
    <w:rsid w:val="B2F729A4"/>
    <w:rsid w:val="B7DB1999"/>
    <w:rsid w:val="B7EB2697"/>
    <w:rsid w:val="B7EEB830"/>
    <w:rsid w:val="B7F712FD"/>
    <w:rsid w:val="B7F7C0EB"/>
    <w:rsid w:val="B7FF573A"/>
    <w:rsid w:val="B7FFFAE3"/>
    <w:rsid w:val="B85F6A30"/>
    <w:rsid w:val="B92956D7"/>
    <w:rsid w:val="B9BB4DAD"/>
    <w:rsid w:val="BA7B23C6"/>
    <w:rsid w:val="BADF05CE"/>
    <w:rsid w:val="BB6E6DBA"/>
    <w:rsid w:val="BBEBF0A2"/>
    <w:rsid w:val="BBF9F075"/>
    <w:rsid w:val="BBFE6C31"/>
    <w:rsid w:val="BBFEEA0B"/>
    <w:rsid w:val="BBFF3C66"/>
    <w:rsid w:val="BC3F0C48"/>
    <w:rsid w:val="BDFE9C70"/>
    <w:rsid w:val="BEDE1DE0"/>
    <w:rsid w:val="BEEA514B"/>
    <w:rsid w:val="BEFEA986"/>
    <w:rsid w:val="BF7F2052"/>
    <w:rsid w:val="BFBFD3DE"/>
    <w:rsid w:val="BFCD0562"/>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3AF0533"/>
    <w:rsid w:val="D3AF8746"/>
    <w:rsid w:val="D3DE6056"/>
    <w:rsid w:val="D64BFACE"/>
    <w:rsid w:val="D6711EDA"/>
    <w:rsid w:val="D6CF2DC5"/>
    <w:rsid w:val="D7B569E8"/>
    <w:rsid w:val="D7BB74CD"/>
    <w:rsid w:val="D7BBB639"/>
    <w:rsid w:val="D7D4E84F"/>
    <w:rsid w:val="D7FEA3D0"/>
    <w:rsid w:val="D86B0C44"/>
    <w:rsid w:val="D8FF7DE1"/>
    <w:rsid w:val="D9F665AF"/>
    <w:rsid w:val="DBDF0B70"/>
    <w:rsid w:val="DBEF981E"/>
    <w:rsid w:val="DDB52513"/>
    <w:rsid w:val="DDBCA243"/>
    <w:rsid w:val="DDEBCC1C"/>
    <w:rsid w:val="DDF9E88B"/>
    <w:rsid w:val="DE1C6767"/>
    <w:rsid w:val="DEBAF599"/>
    <w:rsid w:val="DEBFDF09"/>
    <w:rsid w:val="DECA93F6"/>
    <w:rsid w:val="DEDF7C20"/>
    <w:rsid w:val="DEE1FB68"/>
    <w:rsid w:val="DEFD2DEB"/>
    <w:rsid w:val="DEFF3192"/>
    <w:rsid w:val="DF5C2EC2"/>
    <w:rsid w:val="DF69EE0A"/>
    <w:rsid w:val="DFA911A7"/>
    <w:rsid w:val="DFAEC4CF"/>
    <w:rsid w:val="DFBE6FC4"/>
    <w:rsid w:val="DFDF8741"/>
    <w:rsid w:val="DFEC43F2"/>
    <w:rsid w:val="DFF71D2C"/>
    <w:rsid w:val="DFFFE3D2"/>
    <w:rsid w:val="E3FEEEEF"/>
    <w:rsid w:val="E5678DD4"/>
    <w:rsid w:val="E5AE0CF2"/>
    <w:rsid w:val="E5F370F6"/>
    <w:rsid w:val="E5FF1AC5"/>
    <w:rsid w:val="E6B7B126"/>
    <w:rsid w:val="E6DBCA07"/>
    <w:rsid w:val="E7B992BE"/>
    <w:rsid w:val="E7CFFDF8"/>
    <w:rsid w:val="E7F7E1A0"/>
    <w:rsid w:val="E9F71C5E"/>
    <w:rsid w:val="EA7C052D"/>
    <w:rsid w:val="EAFF4232"/>
    <w:rsid w:val="ECDF78D1"/>
    <w:rsid w:val="EDBDDC47"/>
    <w:rsid w:val="EDD61A89"/>
    <w:rsid w:val="EEEBC9FC"/>
    <w:rsid w:val="EF768C77"/>
    <w:rsid w:val="EF8D6AE9"/>
    <w:rsid w:val="EF9E0CF3"/>
    <w:rsid w:val="EFCE61D8"/>
    <w:rsid w:val="EFEA2CB9"/>
    <w:rsid w:val="EFFBB5C7"/>
    <w:rsid w:val="EFFDBAB0"/>
    <w:rsid w:val="EFFE2453"/>
    <w:rsid w:val="F097AFD1"/>
    <w:rsid w:val="F0FFD518"/>
    <w:rsid w:val="F1DB4566"/>
    <w:rsid w:val="F1FFF710"/>
    <w:rsid w:val="F3DF3736"/>
    <w:rsid w:val="F3FBB2E4"/>
    <w:rsid w:val="F3FCF462"/>
    <w:rsid w:val="F4F376EF"/>
    <w:rsid w:val="F4FCEC94"/>
    <w:rsid w:val="F55FE4DC"/>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FDE592"/>
    <w:rsid w:val="F7FE93F3"/>
    <w:rsid w:val="F96FCF53"/>
    <w:rsid w:val="F97E2E49"/>
    <w:rsid w:val="F9BEF364"/>
    <w:rsid w:val="F9F9B9E9"/>
    <w:rsid w:val="FA7F6F8E"/>
    <w:rsid w:val="FAFEB114"/>
    <w:rsid w:val="FB37657E"/>
    <w:rsid w:val="FB3F07AE"/>
    <w:rsid w:val="FB920945"/>
    <w:rsid w:val="FBBE8EF3"/>
    <w:rsid w:val="FBBFD245"/>
    <w:rsid w:val="FBE2D62D"/>
    <w:rsid w:val="FBE92356"/>
    <w:rsid w:val="FBEE1F05"/>
    <w:rsid w:val="FBFE4610"/>
    <w:rsid w:val="FBFF5B8B"/>
    <w:rsid w:val="FBFFE82C"/>
    <w:rsid w:val="FC3D6195"/>
    <w:rsid w:val="FC47DAB3"/>
    <w:rsid w:val="FCDFED3A"/>
    <w:rsid w:val="FCFB54CC"/>
    <w:rsid w:val="FD5A4D05"/>
    <w:rsid w:val="FD5C1FB6"/>
    <w:rsid w:val="FDD70503"/>
    <w:rsid w:val="FDDE5EC4"/>
    <w:rsid w:val="FDDF6AD9"/>
    <w:rsid w:val="FDDF81B2"/>
    <w:rsid w:val="FDF7BC3C"/>
    <w:rsid w:val="FDFE6F9A"/>
    <w:rsid w:val="FE761177"/>
    <w:rsid w:val="FE770298"/>
    <w:rsid w:val="FE7D2C60"/>
    <w:rsid w:val="FE957516"/>
    <w:rsid w:val="FECF29A9"/>
    <w:rsid w:val="FEDF4FF9"/>
    <w:rsid w:val="FEE3245C"/>
    <w:rsid w:val="FEE804EA"/>
    <w:rsid w:val="FEEDE2F7"/>
    <w:rsid w:val="FEF5D747"/>
    <w:rsid w:val="FEFA6A3A"/>
    <w:rsid w:val="FEFF0071"/>
    <w:rsid w:val="FEFF525D"/>
    <w:rsid w:val="FF3FCC5C"/>
    <w:rsid w:val="FF7D7EC7"/>
    <w:rsid w:val="FF7D8F50"/>
    <w:rsid w:val="FF7F03CC"/>
    <w:rsid w:val="FFA9155C"/>
    <w:rsid w:val="FFAD0986"/>
    <w:rsid w:val="FFBF142B"/>
    <w:rsid w:val="FFBF1DC2"/>
    <w:rsid w:val="FFCEB9C7"/>
    <w:rsid w:val="FFCF65FF"/>
    <w:rsid w:val="FFCFA297"/>
    <w:rsid w:val="FFDD60D4"/>
    <w:rsid w:val="FFDE8317"/>
    <w:rsid w:val="FFDF92AA"/>
    <w:rsid w:val="FFDFF221"/>
    <w:rsid w:val="FFE7973C"/>
    <w:rsid w:val="FFEF3EB6"/>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1</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2015-03-28T09:20:00Z</dcterms:created>
  <dc:creator>Jun Jiang</dc:creator>
  <cp:lastModifiedBy>czjiangjun_枯石瘦木</cp:lastModifiedBy>
  <cp:lastPrinted>2016-02-10T04:05:00Z</cp:lastPrinted>
  <dcterms:modified xsi:type="dcterms:W3CDTF">2021-08-10T23:02:19Z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