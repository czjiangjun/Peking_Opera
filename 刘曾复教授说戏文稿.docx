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1781509068"/>
      <w:bookmarkStart w:id="1" w:name="_Toc565263609"/>
      <w:bookmarkStart w:id="2" w:name="_Toc1278961318"/>
    </w:p>
    <w:p>
      <w:pPr>
        <w:pStyle w:val="2"/>
        <w:bidi w:val="0"/>
        <w:jc w:val="center"/>
        <w:rPr>
          <w:sz w:val="72"/>
          <w:szCs w:val="72"/>
        </w:rPr>
      </w:pPr>
    </w:p>
    <w:p>
      <w:pPr>
        <w:pStyle w:val="2"/>
        <w:bidi w:val="0"/>
        <w:jc w:val="center"/>
        <w:rPr>
          <w:sz w:val="72"/>
          <w:szCs w:val="72"/>
        </w:rPr>
      </w:pPr>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1944568241"/>
      <w:bookmarkStart w:id="5" w:name="_Toc1340113479"/>
      <w:bookmarkStart w:id="6" w:name="_Toc397650053"/>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_Ref364957672 \r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spacing w:before="156" w:after="156" w:line="276" w:lineRule="auto"/>
        <w:ind w:firstLine="567"/>
        <w:jc w:val="left"/>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_Ref364957789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[5].</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_Ref364957819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[7].</w:t>
      </w:r>
      <w:r>
        <w:rPr>
          <w:rFonts w:ascii="宋体" w:hAnsi="宋体"/>
          <w:color w:val="0000FF"/>
          <w:sz w:val="24"/>
          <w:szCs w:val="24"/>
          <w:vertAlign w:val="superscript"/>
        </w:rPr>
        <w:fldChar w:fldCharType="end"/>
      </w:r>
      <w:r>
        <w:rPr>
          <w:rFonts w:hint="eastAsia" w:ascii="宋体" w:hAnsi="宋体"/>
          <w:sz w:val="24"/>
          <w:szCs w:val="24"/>
        </w:rPr>
        <w:t>和“中国京剧戏考”网站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_Ref364957829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[8].</w:t>
      </w:r>
      <w:r>
        <w:rPr>
          <w:rFonts w:ascii="宋体" w:hAnsi="宋体"/>
          <w:color w:val="0000FF"/>
          <w:sz w:val="24"/>
          <w:szCs w:val="24"/>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_Ref364957839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[9].</w:t>
      </w:r>
      <w:r>
        <w:rPr>
          <w:rFonts w:ascii="宋体" w:hAnsi="宋体"/>
          <w:color w:val="0000FF"/>
          <w:sz w:val="24"/>
          <w:szCs w:val="24"/>
          <w:vertAlign w:val="superscript"/>
        </w:rPr>
        <w:fldChar w:fldCharType="end"/>
      </w:r>
      <w:r>
        <w:rPr>
          <w:rFonts w:hint="eastAsia" w:ascii="宋体" w:hAnsi="宋体"/>
          <w:sz w:val="24"/>
          <w:szCs w:val="24"/>
        </w:rPr>
        <w:t>上载的老唱片戏词</w:t>
      </w:r>
      <w:r>
        <w:rPr>
          <w:rFonts w:ascii="宋体" w:hAnsi="宋体"/>
          <w:sz w:val="24"/>
          <w:szCs w:val="24"/>
        </w:rPr>
        <w:t>。</w:t>
      </w:r>
    </w:p>
    <w:p>
      <w:pPr>
        <w:spacing w:before="156" w:after="156" w:line="276" w:lineRule="auto"/>
        <w:ind w:firstLine="567"/>
        <w:jc w:val="left"/>
        <w:rPr>
          <w:rFonts w:ascii="宋体" w:hAnsi="宋体"/>
        </w:rPr>
      </w:pPr>
      <w:r>
        <w:rPr>
          <w:rFonts w:hint="eastAsia" w:ascii="宋体" w:hAnsi="宋体"/>
          <w:sz w:val="24"/>
          <w:szCs w:val="24"/>
        </w:rPr>
        <w:t>剧目按照剧中人物年代排列，部分剧目的年代排序参考了《京剧大戏考》</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_Ref364957848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[10].</w:t>
      </w:r>
      <w:r>
        <w:rPr>
          <w:rFonts w:ascii="宋体" w:hAnsi="宋体"/>
          <w:color w:val="0000FF"/>
          <w:sz w:val="24"/>
          <w:szCs w:val="24"/>
          <w:vertAlign w:val="superscript"/>
        </w:rPr>
        <w:fldChar w:fldCharType="end"/>
      </w:r>
      <w:r>
        <w:rPr>
          <w:rFonts w:hint="eastAsia" w:ascii="宋体" w:hAnsi="宋体"/>
          <w:sz w:val="24"/>
          <w:szCs w:val="24"/>
        </w:rPr>
        <w:t>和《京剧知识词典（增订版）》</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_Ref26173556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[11].</w:t>
      </w:r>
      <w:r>
        <w:rPr>
          <w:rFonts w:ascii="宋体" w:hAnsi="宋体"/>
          <w:color w:val="0000FF"/>
          <w:sz w:val="24"/>
          <w:szCs w:val="24"/>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3" w:bottom="1933" w:left="1753"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战樊城</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46</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51</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56</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58</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60</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64</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68</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81</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97</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101</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105</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108</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113</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120</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122</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124</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132</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136</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148</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150</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154</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159</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165</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169</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伐东吴</w:t>
      </w:r>
      <w:r>
        <w:tab/>
      </w:r>
      <w:r>
        <w:fldChar w:fldCharType="begin"/>
      </w:r>
      <w:r>
        <w:instrText xml:space="preserve"> PAGEREF _Toc26346952 </w:instrText>
      </w:r>
      <w:r>
        <w:fldChar w:fldCharType="separate"/>
      </w:r>
      <w:r>
        <w:t>171</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180</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184</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204</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207</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212</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215</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220</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223</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229</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233</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251</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255</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259</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268</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276</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300</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303</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306</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313</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317</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335</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340</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345</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346</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351</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354</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359</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361</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366</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371</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379</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394</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405</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打棍出箱</w:t>
      </w:r>
      <w:r>
        <w:tab/>
      </w:r>
      <w:r>
        <w:fldChar w:fldCharType="begin"/>
      </w:r>
      <w:r>
        <w:instrText xml:space="preserve"> PAGEREF _Toc365426129 </w:instrText>
      </w:r>
      <w:r>
        <w:fldChar w:fldCharType="separate"/>
      </w:r>
      <w:r>
        <w:t>408</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424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429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436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441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445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八大锤</w:t>
      </w:r>
      <w:r>
        <w:tab/>
      </w:r>
      <w:r>
        <w:fldChar w:fldCharType="begin"/>
      </w:r>
      <w:r>
        <w:instrText xml:space="preserve"> PAGEREF _Toc864629548 </w:instrText>
      </w:r>
      <w:r>
        <w:fldChar w:fldCharType="separate"/>
      </w:r>
      <w:r>
        <w:t>455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463</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465</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469</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471</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474</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486</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490</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504</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523</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525</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546</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551</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553</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555</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558</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563</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568</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569</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571</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576</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578</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579</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580</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581</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582</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583</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591</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592</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default"/>
          <w:bCs/>
          <w:szCs w:val="32"/>
          <w:lang w:eastAsia="zh-CN"/>
        </w:rPr>
        <w:t>取金陵</w:t>
      </w:r>
      <w:r>
        <w:rPr>
          <w:rFonts w:hint="eastAsia"/>
          <w:bCs/>
          <w:szCs w:val="32"/>
          <w:lang w:val="en-US" w:eastAsia="zh-CN"/>
        </w:rPr>
        <w:t xml:space="preserve"> </w:t>
      </w:r>
      <w:r>
        <w:rPr>
          <w:rFonts w:hint="eastAsia"/>
          <w:bCs/>
          <w:szCs w:val="24"/>
          <w:lang w:val="en-US" w:eastAsia="zh-CN"/>
        </w:rPr>
        <w:t>之</w:t>
      </w:r>
      <w:r>
        <w:rPr>
          <w:rFonts w:hint="eastAsia"/>
          <w:bCs/>
          <w:szCs w:val="32"/>
          <w:lang w:val="en-US" w:eastAsia="zh-CN"/>
        </w:rPr>
        <w:t xml:space="preserve"> </w:t>
      </w:r>
      <w:r>
        <w:rPr>
          <w:rFonts w:hint="default"/>
          <w:bCs/>
          <w:szCs w:val="32"/>
          <w:lang w:eastAsia="zh-CN"/>
        </w:rPr>
        <w:t>曹良臣</w:t>
      </w:r>
      <w:r>
        <w:tab/>
      </w:r>
      <w:r>
        <w:fldChar w:fldCharType="begin"/>
      </w:r>
      <w:r>
        <w:instrText xml:space="preserve"> PAGEREF _Toc1623627241 </w:instrText>
      </w:r>
      <w:r>
        <w:fldChar w:fldCharType="separate"/>
      </w:r>
      <w:r>
        <w:t>59</w:t>
      </w:r>
      <w:r>
        <w:rPr>
          <w:rFonts w:hint="default"/>
        </w:rPr>
        <w:t>5</w:t>
      </w:r>
      <w:r>
        <w:fldChar w:fldCharType="end"/>
      </w:r>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lang w:val="en"/>
        </w:rPr>
        <w:t>7</w:t>
      </w:r>
      <w:r>
        <w:fldChar w:fldCharType="end"/>
      </w:r>
      <w:r>
        <w:rPr>
          <w:lang w:val="en"/>
        </w:rPr>
        <w:t>3</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bCs/>
          <w:lang w:val="en"/>
        </w:rPr>
        <w:t>7</w:t>
      </w:r>
      <w:r>
        <w:fldChar w:fldCharType="end"/>
      </w:r>
      <w:r>
        <w:rPr>
          <w:lang w:val="en"/>
        </w:rPr>
        <w:t>4</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Toc112227348"/>
      <w:bookmarkStart w:id="9" w:name="__RefHeading___Toc414518238"/>
      <w:bookmarkStart w:id="10" w:name="_Toc2003317105"/>
      <w:bookmarkStart w:id="11" w:name="_Toc1533658243"/>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968565428"/>
      <w:bookmarkStart w:id="14" w:name="_Toc1609117218"/>
      <w:bookmarkStart w:id="15" w:name="_Toc1964795424"/>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380896253"/>
      <w:bookmarkStart w:id="18" w:name="_Toc2143180570"/>
      <w:bookmarkStart w:id="19" w:name="_Toc1461355697"/>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：算是</w:t>
      </w:r>
      <w:r>
        <w:rPr>
          <w:rFonts w:hint="eastAsia" w:ascii="Verdana" w:hAnsi="Verdana" w:cs="Verdana"/>
          <w:bCs/>
          <w:color w:val="000000"/>
        </w:rPr>
        <w:t>)</w:t>
      </w:r>
      <w:r>
        <w:rPr>
          <w:rFonts w:hint="eastAsia" w:ascii="Verdana" w:hAnsi="Verdana" w:cs="宋体"/>
          <w:bCs/>
          <w:color w:val="000000"/>
        </w:rPr>
        <w:t>孤八字不高。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1837087757"/>
      <w:bookmarkStart w:id="22" w:name="_Toc324593888"/>
      <w:bookmarkStart w:id="23" w:name="_Toc1443847981"/>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1665244213"/>
      <w:bookmarkStart w:id="26" w:name="_Toc907180204"/>
      <w:bookmarkStart w:id="27" w:name="_Toc803067091"/>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rPr>
          <w:rFonts w:hint="eastAsia" w:ascii="楷体" w:hAnsi="楷体" w:eastAsia="楷体" w:cs="楷体"/>
        </w:rPr>
        <w:t>或</w:t>
      </w:r>
      <w:r>
        <w:rPr>
          <w:rFonts w:hint="eastAsia"/>
        </w:rPr>
        <w:t>：</w:t>
      </w:r>
      <w:r>
        <w:t>亡儿</w:t>
      </w:r>
      <w:r>
        <w:rPr>
          <w:rFonts w:hint="eastAsia"/>
        </w:rPr>
        <w:t>)</w:t>
      </w:r>
      <w:r>
        <w:t>百日之期，为此备了几陌纸钱，去往坟前烧化。天呐，天，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hint="eastAsia" w:ascii="楷体" w:hAnsi="楷体" w:eastAsia="楷体" w:cs="宋体"/>
        </w:rPr>
        <w:t>或</w:t>
      </w:r>
      <w:r>
        <w:rPr>
          <w:rFonts w:hint="eastAsia" w:cs="宋体"/>
        </w:rPr>
        <w:t>：</w:t>
      </w:r>
      <w:r>
        <w:rPr>
          <w:rFonts w:cs="宋体"/>
        </w:rPr>
        <w:t>既有</w:t>
      </w:r>
      <w:r>
        <w:rPr>
          <w:rFonts w:hint="eastAsia" w:cs="宋体"/>
        </w:rPr>
        <w:t>)</w:t>
      </w:r>
      <w:r>
        <w:rPr>
          <w:rFonts w:cs="宋体"/>
        </w:rPr>
        <w:t>两个集贤村，为何不对愚兄说明，如今叫我作难了。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子期，只因去岁中秋与俞大人结拜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1771030673"/>
      <w:bookmarkStart w:id="30" w:name="_Toc36812153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w:t>
      </w:r>
      <w:r>
        <w:rPr>
          <w:rFonts w:hint="eastAsia"/>
        </w:rPr>
        <w:t>(</w:t>
      </w:r>
      <w:r>
        <w:rPr>
          <w:rFonts w:hint="eastAsia" w:ascii="楷体" w:hAnsi="楷体" w:eastAsia="楷体" w:cs="楷体"/>
        </w:rPr>
        <w:t>或</w:t>
      </w:r>
      <w:r>
        <w:rPr>
          <w:rFonts w:hint="eastAsia"/>
        </w:rPr>
        <w:t>：仁义)</w:t>
      </w:r>
      <w:r>
        <w:t>老解张，絮絮滔滔语言长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w:t>
      </w:r>
      <w:r>
        <w:rPr>
          <w:rFonts w:hint="eastAsia"/>
        </w:rPr>
        <w:t>(</w:t>
      </w:r>
      <w:r>
        <w:rPr>
          <w:rFonts w:hint="eastAsia" w:ascii="楷体" w:hAnsi="楷体" w:eastAsia="楷体" w:cs="楷体"/>
        </w:rPr>
        <w:t>或</w:t>
      </w:r>
      <w:r>
        <w:rPr>
          <w:rFonts w:hint="eastAsia"/>
        </w:rPr>
        <w:t>：飞雁)</w:t>
      </w:r>
      <w:r>
        <w:t>隐山栖。</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w:t>
      </w:r>
      <w:r>
        <w:rPr>
          <w:rFonts w:hint="eastAsia"/>
        </w:rPr>
        <w:t>(</w:t>
      </w:r>
      <w:r>
        <w:rPr>
          <w:rFonts w:hint="eastAsia" w:ascii="楷体" w:hAnsi="楷体" w:eastAsia="楷体" w:cs="楷体"/>
        </w:rPr>
        <w:t>或</w:t>
      </w:r>
      <w:r>
        <w:rPr>
          <w:rFonts w:hint="eastAsia"/>
        </w:rPr>
        <w:t>：忙把老娘)</w:t>
      </w:r>
      <w:r>
        <w:t>请，</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w:t>
      </w:r>
      <w:r>
        <w:rPr>
          <w:rFonts w:hint="eastAsia"/>
        </w:rPr>
        <w:t>(</w:t>
      </w:r>
      <w:r>
        <w:rPr>
          <w:rFonts w:hint="eastAsia" w:ascii="楷体" w:hAnsi="楷体" w:eastAsia="楷体" w:cs="楷体"/>
        </w:rPr>
        <w:t>或</w:t>
      </w:r>
      <w:r>
        <w:rPr>
          <w:rFonts w:hint="eastAsia"/>
        </w:rPr>
        <w:t>：想儿)</w:t>
      </w:r>
      <w:r>
        <w:t>下山万不能。</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w:t>
      </w:r>
      <w:r>
        <w:rPr>
          <w:rFonts w:hint="eastAsia"/>
        </w:rPr>
        <w:t>(</w:t>
      </w:r>
      <w:r>
        <w:rPr>
          <w:rFonts w:hint="eastAsia" w:ascii="楷体" w:hAnsi="楷体" w:eastAsia="楷体" w:cs="楷体"/>
        </w:rPr>
        <w:t>或</w:t>
      </w:r>
      <w:r>
        <w:rPr>
          <w:rFonts w:hint="eastAsia"/>
        </w:rPr>
        <w:t>：背定)</w:t>
      </w:r>
      <w:r>
        <w:t>老娘上山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1705728316"/>
      <w:bookmarkStart w:id="33" w:name="_Toc719052764"/>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FF0000"/>
          <w:szCs w:val="21"/>
        </w:rPr>
        <w:t>[</w:t>
      </w:r>
      <w:r>
        <w:rPr>
          <w:rFonts w:hint="eastAsia" w:ascii="楷体" w:hAnsi="楷体" w:eastAsia="楷体" w:cs="楷体"/>
          <w:color w:val="FF0000"/>
          <w:szCs w:val="21"/>
        </w:rPr>
        <w:t>引子</w:t>
      </w:r>
      <w:r>
        <w:rPr>
          <w:rFonts w:hint="eastAsia" w:ascii="宋体" w:hAnsi="宋体" w:cs="宋体"/>
          <w:color w:val="FF0000"/>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496050104"/>
      <w:bookmarkStart w:id="36" w:name="_Toc1678797553"/>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16512356"/>
      <w:bookmarkStart w:id="39" w:name="_Toc1896236768"/>
      <w:r>
        <w:rPr>
          <w:rFonts w:hint="eastAsia" w:eastAsia="宋体"/>
          <w:lang w:val="en-US" w:eastAsia="zh-CN"/>
        </w:rPr>
        <w:t>战樊城</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eastAsia" w:cs="Times New Roman"/>
          <w:sz w:val="21"/>
        </w:rPr>
        <w:t>看罢书信</w:t>
      </w:r>
      <w:r>
        <w:rPr>
          <w:rFonts w:hint="default" w:cs="Times New Roman"/>
          <w:sz w:val="21"/>
        </w:rPr>
        <w:tab/>
      </w:r>
      <w:r>
        <w:rPr>
          <w:rFonts w:hint="default" w:cs="Times New Roman"/>
          <w:sz w:val="21"/>
        </w:rPr>
        <w:tab/>
      </w:r>
      <w:r>
        <w:rPr>
          <w:rFonts w:hint="default" w:cs="Times New Roman"/>
          <w:sz w:val="21"/>
        </w:rPr>
        <w:tab/>
      </w:r>
      <w:r>
        <w:rPr>
          <w:rFonts w:hint="eastAsia" w:cs="Times New Roman"/>
          <w:sz w:val="21"/>
        </w:rPr>
        <w:t>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且住。……尝诓到，不免上朝启奏，来——打轿上朝。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】听一言来冷汗淋，吓得七魂掉三魂。哭一声老相夫丧了命——老爷呀，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伍太夫人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】阴曹地府等尔来。父子们辜负了幽冥界</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6810956"/>
      <w:bookmarkStart w:id="42" w:name="_Toc11813975"/>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w:t>
      </w:r>
      <w:r>
        <w:rPr>
          <w:rFonts w:hint="eastAsia"/>
        </w:rPr>
        <w:t>(</w:t>
      </w:r>
      <w:r>
        <w:rPr>
          <w:rFonts w:hint="eastAsia" w:ascii="楷体" w:hAnsi="楷体" w:eastAsia="楷体" w:cs="楷体"/>
        </w:rPr>
        <w:t>或</w:t>
      </w:r>
      <w:r>
        <w:rPr>
          <w:rFonts w:hint="eastAsia"/>
        </w:rPr>
        <w:t>：若是)</w:t>
      </w:r>
      <w:r>
        <w:t>领兵来伐楚，不忠的名儿万古留。</w:t>
      </w:r>
      <w:r>
        <w:rPr>
          <w:rFonts w:hint="eastAsia"/>
        </w:rPr>
        <w:t>我</w:t>
      </w:r>
      <w:r>
        <w:t>不</w:t>
      </w:r>
      <w:r>
        <w:rPr>
          <w:rFonts w:hint="eastAsia"/>
        </w:rPr>
        <w:t>(</w:t>
      </w:r>
      <w:r>
        <w:rPr>
          <w:rFonts w:hint="eastAsia" w:ascii="楷体" w:hAnsi="楷体" w:eastAsia="楷体" w:cs="楷体"/>
        </w:rPr>
        <w:t>或</w:t>
      </w:r>
      <w:r>
        <w:rPr>
          <w:rFonts w:hint="eastAsia"/>
        </w:rPr>
        <w:t>：若不)</w:t>
      </w:r>
      <w:r>
        <w:t>领兵来伐楚，血海冤仇一旦休。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t>(</w:t>
      </w:r>
      <w:r>
        <w:rPr>
          <w:rFonts w:hint="eastAsia" w:eastAsia="楷体"/>
        </w:rPr>
        <w:t>或</w:t>
      </w:r>
      <w:r>
        <w:rPr>
          <w:rFonts w:hint="eastAsia"/>
        </w:rPr>
        <w:t>：</w:t>
      </w:r>
      <w:r>
        <w:rPr>
          <w:rFonts w:eastAsia="Calibri"/>
        </w:rPr>
        <w:t>年兄</w:t>
      </w:r>
      <w:r>
        <w:rPr>
          <w:rFonts w:ascii="Times New Roman" w:hAnsi="Times New Roman"/>
        </w:rPr>
        <w:t>)</w:t>
      </w:r>
      <w:r>
        <w:rPr>
          <w:rFonts w:ascii="宋体" w:hAnsi="宋体"/>
        </w:rPr>
        <w:t>誉言，惭愧!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：君官)</w:t>
      </w:r>
      <w:r>
        <w:rPr>
          <w:rFonts w:ascii="宋体" w:hAnsi="宋体" w:cs="宋体"/>
          <w:szCs w:val="21"/>
        </w:rPr>
        <w:t>相貌奇。头戴珠冠双凤翅，身穿一件衮龙衣。莫非他是姬太子，特地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6"/>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7"/>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8"/>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79"/>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0"/>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_RefHeading___Toc414518253"/>
      <w:bookmarkStart w:id="53" w:name="_Toc1314947415"/>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1"/>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2"/>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3"/>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4"/>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5"/>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6"/>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7"/>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8"/>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89"/>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0"/>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1"/>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2"/>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3"/>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4"/>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5"/>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6"/>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7"/>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8"/>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99"/>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0"/>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1"/>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2"/>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3"/>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4"/>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5"/>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6"/>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7"/>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8"/>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09"/>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0"/>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1"/>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2"/>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3"/>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4"/>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5"/>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6"/>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7"/>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8"/>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19"/>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0"/>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1"/>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2"/>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3"/>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4"/>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5"/>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6"/>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7"/>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8"/>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29"/>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0"/>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1"/>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2"/>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3"/>
      </w:r>
      <w:r>
        <w:rPr>
          <w:rFonts w:ascii="宋体" w:hAnsi="宋体" w:cs="宋体"/>
          <w:szCs w:val="21"/>
        </w:rPr>
        <w:t>，四乡开可</w:t>
      </w:r>
      <w:r>
        <w:rPr>
          <w:rStyle w:val="66"/>
          <w:rFonts w:ascii="宋体" w:hAnsi="宋体" w:cs="宋体"/>
          <w:szCs w:val="21"/>
        </w:rPr>
        <w:footnoteReference w:id="134"/>
      </w:r>
      <w:r>
        <w:rPr>
          <w:rFonts w:ascii="宋体" w:hAnsi="宋体" w:cs="宋体"/>
          <w:szCs w:val="21"/>
        </w:rPr>
        <w:t>万民欢。家邑有语呼循吏</w:t>
      </w:r>
      <w:r>
        <w:rPr>
          <w:rStyle w:val="66"/>
          <w:rFonts w:ascii="宋体" w:hAnsi="宋体" w:cs="宋体"/>
          <w:szCs w:val="21"/>
        </w:rPr>
        <w:footnoteReference w:id="135"/>
      </w:r>
      <w:r>
        <w:rPr>
          <w:rFonts w:ascii="宋体" w:hAnsi="宋体" w:cs="宋体"/>
          <w:szCs w:val="21"/>
        </w:rPr>
        <w:t>，德配汪洋水地天</w:t>
      </w:r>
      <w:r>
        <w:rPr>
          <w:rStyle w:val="66"/>
          <w:rFonts w:ascii="宋体" w:hAnsi="宋体" w:cs="宋体"/>
          <w:szCs w:val="21"/>
        </w:rPr>
        <w:footnoteReference w:id="136"/>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7"/>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8"/>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39"/>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0"/>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1"/>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2"/>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3"/>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4"/>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5"/>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6"/>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7"/>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8"/>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49"/>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0"/>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1"/>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2"/>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3"/>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4"/>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5"/>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6"/>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7"/>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8"/>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59"/>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0"/>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1"/>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3"/>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4"/>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1"/>
      <w:bookmarkStart w:id="79" w:name="OLE_LINK2"/>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5"/>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6"/>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7"/>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8"/>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69"/>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1"/>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2"/>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3"/>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4"/>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5"/>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6"/>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7"/>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8"/>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79"/>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0"/>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529362871"/>
      <w:bookmarkStart w:id="86" w:name="_Toc1927259460"/>
      <w:bookmarkStart w:id="87" w:name="_Toc938419293"/>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70"/>
      <w:bookmarkEnd w:id="88"/>
      <w:bookmarkStart w:id="89" w:name="__RefHeading___Toc414518269"/>
      <w:bookmarkEnd w:id="89"/>
      <w:bookmarkStart w:id="90" w:name="_Toc21903673"/>
      <w:bookmarkStart w:id="91" w:name="_Toc2086098424"/>
      <w:bookmarkStart w:id="92" w:name="_Toc1087420115"/>
      <w:r>
        <w:rPr>
          <w:rStyle w:val="127"/>
          <w:rFonts w:hint="eastAsia"/>
        </w:rPr>
        <w:t>甘露寺</w:t>
      </w:r>
      <w:r>
        <w:rPr>
          <w:rStyle w:val="66"/>
          <w:rFonts w:hint="eastAsia" w:ascii="Times New Roman" w:hAnsi="Times New Roman" w:eastAsia="宋体" w:cs="Times New Roman"/>
          <w:b w:val="0"/>
          <w:bCs w:val="0"/>
          <w:kern w:val="2"/>
          <w:sz w:val="32"/>
          <w:szCs w:val="32"/>
          <w:lang w:val="en-US" w:eastAsia="zh-CN" w:bidi="ar-SA"/>
        </w:rPr>
        <w:footnoteReference w:id="181"/>
      </w:r>
      <w:r>
        <w:rPr>
          <w:rStyle w:val="127"/>
          <w:rFonts w:hint="eastAsia"/>
        </w:rPr>
        <w:t xml:space="preserve">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2"/>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3"/>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1875568521"/>
      <w:bookmarkStart w:id="94" w:name="_Toc372424611"/>
      <w:bookmarkStart w:id="95" w:name="_Toc922602924"/>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4"/>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5"/>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7"/>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8"/>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9"/>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90"/>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1"/>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2"/>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3"/>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4"/>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5"/>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6"/>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伐东吴</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8"/>
      </w:r>
      <w:r>
        <w:rPr>
          <w:rFonts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圣上宣召。</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一同进帐。</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臣等见驾。</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宣臣等进帐有何旨意?</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风吹旌旗山岳动，关兴、张苞出御营。未知此去可得胜。举首翘望心不宁。</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：转眼不觉数十春)</w:t>
      </w:r>
      <w:r>
        <w:rPr>
          <w:rFonts w:ascii="宋体" w:hAnsi="宋体" w:cs="宋体"/>
          <w:szCs w:val="21"/>
        </w:rPr>
        <w:t>。荆襄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斩将擒贼破敌阵，</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rPr>
          <w:rFonts w:hint="default"/>
        </w:rPr>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儿臣出阵，不料谭雄暗放雕翎，射死战马；幸得关兴赶到，不然性命难保。</w:t>
      </w:r>
      <w:r>
        <w:rPr>
          <w:rFonts w:hint="default"/>
        </w:rPr>
        <w:t>)</w:t>
      </w:r>
    </w:p>
    <w:p>
      <w:pPr>
        <w:ind w:left="1260" w:hanging="1260"/>
        <w:rPr>
          <w:rFonts w:hint="default"/>
        </w:rPr>
      </w:pPr>
      <w:r>
        <w:t>关兴</w:t>
      </w:r>
      <w:r>
        <w:rPr>
          <w:rFonts w:hint="default"/>
        </w:rPr>
        <w:tab/>
      </w:r>
      <w:r>
        <w:t>儿臣见张苞兄长落马，赶到阵前，刀劈谢旌，活捉谭雄，特来交令。</w:t>
      </w:r>
    </w:p>
    <w:p>
      <w:pPr>
        <w:ind w:left="1260" w:hanging="1260"/>
        <w:rPr>
          <w:rFonts w:hint="default"/>
        </w:rPr>
      </w:pPr>
      <w:r>
        <w:t>刘备</w:t>
      </w:r>
      <w:r>
        <w:rPr>
          <w:rFonts w:hint="default"/>
        </w:rPr>
        <w:tab/>
      </w:r>
      <w:r>
        <w:rPr>
          <w:rFonts w:hint="default"/>
        </w:rPr>
        <w:t>快将谭雄</w:t>
      </w:r>
      <w:r>
        <w:t>绑了上来</w:t>
      </w:r>
      <w:r>
        <w:rPr>
          <w:rFonts w:hint="default"/>
        </w:rPr>
        <w:t>!</w:t>
      </w:r>
    </w:p>
    <w:p>
      <w:pPr>
        <w:ind w:left="1260" w:hanging="1260"/>
        <w:rPr>
          <w:rFonts w:hint="default"/>
        </w:rPr>
      </w:pPr>
      <w:r>
        <w:t>刘备</w:t>
      </w:r>
      <w:r>
        <w:rPr>
          <w:rFonts w:hint="default"/>
        </w:rPr>
        <w:tab/>
      </w:r>
      <w:r>
        <w:rPr>
          <w:rFonts w:hint="default"/>
        </w:rPr>
        <w:t>好吴狗!</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，东吴不君也不臣。鼠窃犬偷真堪恨，快斩逆贼立即行。</w:t>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号令辕门。</w:t>
      </w:r>
    </w:p>
    <w:p>
      <w:pPr>
        <w:ind w:left="1260" w:hanging="1260"/>
        <w:rPr>
          <w:rFonts w:hint="default"/>
        </w:rPr>
      </w:pPr>
      <w:r>
        <w:t>刘备</w:t>
      </w:r>
      <w:r>
        <w:rPr>
          <w:rFonts w:hint="default"/>
        </w:rPr>
        <w:tab/>
      </w:r>
      <w:r>
        <w:t>将这厮首级祭奠二千岁灵前；洒下热血，以祭死马。搭了下去。</w:t>
      </w:r>
    </w:p>
    <w:p>
      <w:pPr>
        <w:ind w:left="1260" w:hanging="1260"/>
        <w:rPr>
          <w:rFonts w:hint="default"/>
        </w:rPr>
      </w:pPr>
      <w:r>
        <w:rPr>
          <w:rFonts w:hint="default"/>
        </w:rPr>
        <w:t>众</w:t>
      </w:r>
      <w:r>
        <w:rPr>
          <w:rFonts w:hint="default"/>
        </w:rPr>
        <w:tab/>
      </w:r>
      <w:r>
        <w:rPr>
          <w:rFonts w:hint="default"/>
        </w:rPr>
        <w:t>啊——</w:t>
      </w:r>
    </w:p>
    <w:p>
      <w:pPr>
        <w:ind w:left="1260" w:hanging="1260"/>
      </w:pPr>
      <w:r>
        <w:t>刘备</w:t>
      </w:r>
      <w:r>
        <w:rPr>
          <w:rFonts w:hint="default"/>
        </w:rPr>
        <w:tab/>
      </w:r>
      <w:r>
        <w:t>朕今兵发东吴，与二位贤弟报仇，幸得二虎侄头阵取胜，惊破吴人之胆。</w:t>
      </w:r>
    </w:p>
    <w:p>
      <w:pPr>
        <w:ind w:left="1260" w:hanging="1260"/>
        <w:rPr>
          <w:rFonts w:hint="default"/>
        </w:rPr>
      </w:pPr>
      <w:r>
        <w:t>刘备</w:t>
      </w:r>
      <w:r>
        <w:rPr>
          <w:rFonts w:hint="default"/>
        </w:rPr>
        <w:tab/>
      </w:r>
      <w:r>
        <w:rPr>
          <w:rFonts w:hint="default"/>
        </w:rPr>
        <w:t>左右，看酒。</w:t>
      </w:r>
      <w:r>
        <w:t>与二位皇侄贺功。</w:t>
      </w:r>
    </w:p>
    <w:p>
      <w:pPr>
        <w:ind w:left="1260" w:hanging="1260"/>
        <w:rPr>
          <w:rFonts w:hint="default"/>
        </w:rPr>
      </w:pPr>
      <w:r>
        <w:rPr>
          <w:rFonts w:hint="default"/>
        </w:rPr>
        <w:t>内侍</w:t>
      </w:r>
      <w:r>
        <w:rPr>
          <w:rFonts w:hint="default"/>
        </w:rPr>
        <w:tab/>
      </w:r>
      <w:r>
        <w:rPr>
          <w:rFonts w:hint="default"/>
        </w:rPr>
        <w:t>是。</w:t>
      </w:r>
    </w:p>
    <w:p>
      <w:pPr>
        <w:ind w:left="1260" w:hanging="1260"/>
        <w:rPr>
          <w:rFonts w:hint="default"/>
        </w:rPr>
      </w:pPr>
      <w:r>
        <w:rPr>
          <w:rFonts w:hint="default"/>
        </w:rPr>
        <w:t>黄忠</w:t>
      </w:r>
      <w:r>
        <w:rPr>
          <w:rFonts w:hint="default"/>
        </w:rPr>
        <w:tab/>
      </w:r>
      <w:r>
        <w:rPr>
          <w:rFonts w:hint="default"/>
        </w:rPr>
        <w:t>嗯哼。(黄忠</w:t>
      </w:r>
      <w:r>
        <w:rPr>
          <w:rFonts w:hint="default" w:ascii="楷体" w:hAnsi="楷体" w:eastAsia="楷体" w:cs="楷体"/>
          <w:szCs w:val="21"/>
        </w:rPr>
        <w:t>痰嗽介</w:t>
      </w:r>
      <w:r>
        <w:rPr>
          <w:rFonts w:hint="default"/>
        </w:rPr>
        <w:t>)</w:t>
      </w:r>
    </w:p>
    <w:p>
      <w:pPr>
        <w:ind w:left="1260" w:hanging="1260"/>
      </w:pPr>
      <w:r>
        <w:t>刘备</w:t>
      </w:r>
      <w:r>
        <w:rPr>
          <w:rFonts w:hint="default"/>
        </w:rPr>
        <w:tab/>
      </w:r>
      <w:r>
        <w:rPr>
          <w:rFonts w:hint="default"/>
        </w:rPr>
        <w:t>哦——</w:t>
      </w:r>
      <w:r>
        <w:t>老将军你也来呀。</w:t>
      </w:r>
    </w:p>
    <w:p>
      <w:pPr>
        <w:ind w:left="1260" w:hanging="1260"/>
        <w:rPr>
          <w:rFonts w:hint="default"/>
        </w:rPr>
      </w:pPr>
      <w:r>
        <w:t>黄忠</w:t>
      </w:r>
      <w:r>
        <w:rPr>
          <w:rFonts w:hint="default"/>
        </w:rPr>
        <w:tab/>
      </w:r>
      <w:r>
        <w:rPr>
          <w:rFonts w:hint="default"/>
        </w:rPr>
        <w:t>臣领旨。</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t>庆贺功劳把酒饮，想起了当年破黄巾。战贼挽手威风凛，虎牢关前显威名。</w:t>
      </w:r>
    </w:p>
    <w:p>
      <w:pPr>
        <w:ind w:left="1260" w:hanging="1260"/>
      </w:pPr>
      <w:r>
        <w:t>刘备</w:t>
      </w:r>
      <w:r>
        <w:rPr>
          <w:rFonts w:hint="default"/>
        </w:rPr>
        <w:tab/>
      </w:r>
      <w:r>
        <w:t>想当年与尔父等桃园结义之后，破黄巾、得徐州、收襄阳、入西川，皆尔父等之力也，今他们一旦去世啊，</w:t>
      </w:r>
      <w:r>
        <w:rPr>
          <w:rFonts w:hint="default"/>
        </w:rPr>
        <w:t>所有当年之将</w:t>
      </w:r>
      <w:r>
        <w:t>，尽是些老迈无用。</w:t>
      </w:r>
    </w:p>
    <w:p>
      <w:pPr>
        <w:ind w:left="1260" w:hanging="1260"/>
        <w:rPr>
          <w:rFonts w:hint="default"/>
        </w:rPr>
      </w:pPr>
      <w:r>
        <w:t>刘备</w:t>
      </w:r>
      <w:r>
        <w:rPr>
          <w:rFonts w:hint="default"/>
        </w:rPr>
        <w:tab/>
      </w:r>
      <w:r>
        <w:rPr>
          <w:rFonts w:hint="default"/>
        </w:rPr>
        <w:t>幸有二皇侄斩将破敌，如此英勇，何愁东吴不平。</w:t>
      </w:r>
    </w:p>
    <w:p>
      <w:pPr>
        <w:ind w:left="1260" w:hanging="1260"/>
      </w:pPr>
      <w:r>
        <w:rPr>
          <w:rFonts w:hint="default"/>
        </w:rPr>
        <w:t>刘备</w:t>
      </w:r>
      <w:r>
        <w:rPr>
          <w:rFonts w:hint="default"/>
        </w:rPr>
        <w:tab/>
      </w:r>
      <w:r>
        <w:t>看酒来，朕亲为二皇侄贺功。</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幸喜皇侄多</w:t>
      </w:r>
      <w:r>
        <w:t>英俊，此酒酬劳庆功勋。</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老了哇，老了哇!</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主公说话不思忖，他道老将便无能。</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主公说话欠思忖，怎知老将便无能。</w:t>
      </w:r>
      <w:r>
        <w:rPr>
          <w:rFonts w:hint="default"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也罢!我不免</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：俺不免)</w:t>
      </w:r>
      <w:r>
        <w:rPr>
          <w:rFonts w:ascii="宋体" w:hAnsi="宋体" w:cs="宋体"/>
          <w:szCs w:val="21"/>
        </w:rPr>
        <w:t>去至两军阵前，斩那东吴八员上将，看看俺黄忠老是不老。</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黄老将军私自出营，人向东而去。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快去打探。</w:t>
      </w:r>
    </w:p>
    <w:p>
      <w:pPr>
        <w:ind w:left="1260" w:hanging="1260"/>
        <w:rPr>
          <w:rFonts w:hint="default" w:ascii="宋体" w:hAnsi="宋体" w:cs="宋体"/>
          <w:szCs w:val="21"/>
        </w:rPr>
      </w:pPr>
      <w:r>
        <w:rPr>
          <w:rFonts w:hint="default" w:ascii="宋体" w:hAnsi="宋体" w:cs="宋体"/>
          <w:szCs w:val="21"/>
        </w:rPr>
        <w:t>探子</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哎呀且住。黄汉升绝非叛逆之人，想是适才朕言老将无能，故而一怒出营，意在斩将显能尔。既然如此，诚恐有失。</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在</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命你二人急速前去保护。倘若老将军得胜，劝他回营，不得有误。</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将宴撤去。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得意忘形错是朕，激怒老将黄汉升。但愿他马到成功</w:t>
      </w:r>
      <w:r>
        <w:rPr>
          <w:rFonts w:hint="default" w:ascii="宋体" w:hAnsi="宋体" w:cs="宋体"/>
          <w:sz w:val="18"/>
          <w:szCs w:val="18"/>
        </w:rPr>
        <w:t>呃</w:t>
      </w:r>
      <w:r>
        <w:rPr>
          <w:rFonts w:hint="default" w:ascii="宋体" w:hAnsi="宋体" w:cs="宋体"/>
          <w:szCs w:val="21"/>
        </w:rPr>
        <w:t>早得胜，平安无事转回程。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西皮导板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老将军慢走。</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rPr>
          <w:rFonts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老将军且慢。</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二位小将赶来则甚?</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(我等奉了)皇伯之命，请老将军回营，(诚恐)年迈有失。</w:t>
      </w:r>
      <w:r>
        <w:rPr>
          <w:rStyle w:val="12"/>
          <w:rFonts w:hint="default" w:ascii="宋体" w:hAnsi="宋体" w:cs="宋体"/>
          <w:szCs w:val="21"/>
        </w:rPr>
        <w:footnoteReference w:id="199"/>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rPr>
          <w:rFonts w:ascii="宋体" w:hAnsi="宋体" w:cs="宋体"/>
          <w:szCs w:val="21"/>
        </w:rPr>
      </w:pPr>
      <w:r>
        <w:rPr>
          <w:rFonts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黄忠年迈性情傲，</w:t>
      </w:r>
    </w:p>
    <w:p>
      <w:pPr>
        <w:ind w:left="1260" w:hanging="1260"/>
        <w:rPr>
          <w:rFonts w:ascii="宋体" w:hAnsi="宋体" w:cs="宋体"/>
          <w:szCs w:val="21"/>
        </w:rPr>
      </w:pPr>
      <w:r>
        <w:rPr>
          <w:rFonts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w:t>
      </w:r>
      <w:r>
        <w:rPr>
          <w:rFonts w:ascii="宋体" w:hAnsi="宋体" w:cs="宋体"/>
          <w:szCs w:val="21"/>
        </w:rPr>
        <w:t>相随</w:t>
      </w:r>
      <w:r>
        <w:rPr>
          <w:rFonts w:hint="default" w:ascii="宋体" w:hAnsi="宋体" w:cs="宋体"/>
          <w:szCs w:val="21"/>
        </w:rPr>
        <w:t>)</w:t>
      </w:r>
      <w:r>
        <w:rPr>
          <w:rFonts w:ascii="宋体" w:hAnsi="宋体" w:cs="宋体"/>
          <w:szCs w:val="21"/>
        </w:rPr>
        <w:t>保护莫辞劳。</w:t>
      </w:r>
      <w:r>
        <w:rPr>
          <w:rStyle w:val="12"/>
          <w:rFonts w:ascii="宋体" w:hAnsi="宋体" w:cs="宋体"/>
          <w:szCs w:val="21"/>
        </w:rPr>
        <w:footnoteReference w:id="200"/>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大将出川把贼剿，挂印先行不辞劳。连营下寨恐非妙，见机而行稳重高</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报子</w:t>
      </w:r>
      <w:r>
        <w:rPr>
          <w:rFonts w:hint="default" w:ascii="宋体" w:hAnsi="宋体" w:cs="宋体"/>
          <w:szCs w:val="21"/>
        </w:rPr>
        <w:tab/>
      </w:r>
      <w:r>
        <w:rPr>
          <w:rFonts w:hint="default" w:ascii="宋体" w:hAnsi="宋体" w:cs="宋体"/>
          <w:szCs w:val="21"/>
        </w:rPr>
        <w:t>报!</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黄老将军到。</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有请。</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啊，老将军。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黄老将军，怒气不息，为着何来?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夸了又夸，奖了又奖。反讲当年五虎上将尽是些老迈无用。你道恼是不恼?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哎，本来的老了哇。</w:t>
      </w:r>
    </w:p>
    <w:p>
      <w:pPr>
        <w:ind w:left="1260" w:hanging="1260"/>
        <w:rPr>
          <w:rFonts w:hint="default"/>
        </w:rPr>
      </w:pPr>
      <w:r>
        <w:rPr>
          <w:rFonts w:hint="default" w:ascii="宋体" w:hAnsi="宋体" w:cs="宋体"/>
          <w:szCs w:val="21"/>
        </w:rPr>
        <w:t>黄忠</w:t>
      </w:r>
      <w:r>
        <w:rPr>
          <w:rFonts w:hint="default" w:ascii="宋体" w:hAnsi="宋体" w:cs="宋体"/>
          <w:szCs w:val="21"/>
        </w:rPr>
        <w:tab/>
      </w:r>
      <w:r>
        <w:rPr>
          <w:rFonts w:ascii="宋体" w:hAnsi="宋体" w:cs="宋体"/>
          <w:szCs w:val="21"/>
        </w:rPr>
        <w:t>啊?</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呀呸</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r>
        <w:rPr>
          <w:rFonts w:ascii="宋体" w:hAnsi="宋体" w:cs="宋体"/>
          <w:sz w:val="18"/>
          <w:szCs w:val="18"/>
        </w:rPr>
        <w:t>哇</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唉，本来是老了。</w:t>
      </w:r>
    </w:p>
    <w:p>
      <w:pPr>
        <w:ind w:left="1260" w:hanging="1260"/>
      </w:pPr>
      <w:r>
        <w:rPr>
          <w:rFonts w:hint="default"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某十岁</w:t>
      </w:r>
      <w:r>
        <w:rPr>
          <w:rFonts w:hint="default" w:ascii="宋体" w:hAnsi="宋体" w:cs="宋体"/>
          <w:szCs w:val="21"/>
        </w:rPr>
        <w:t>)</w:t>
      </w:r>
      <w:r>
        <w:rPr>
          <w:rFonts w:ascii="宋体" w:hAnsi="宋体" w:cs="宋体"/>
          <w:szCs w:val="21"/>
        </w:rPr>
        <w:t>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老将军本来是老了啊。</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老将人老心不老，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带马。</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暗地保护走一遭。</w:t>
      </w:r>
    </w:p>
    <w:p>
      <w:pPr>
        <w:ind w:left="1260" w:hanging="1260"/>
        <w:rPr>
          <w:rFonts w:ascii="宋体" w:hAnsi="宋体" w:cs="宋体"/>
          <w:szCs w:val="21"/>
        </w:rPr>
      </w:pP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崔禹、史蹟</w:t>
      </w:r>
      <w:r>
        <w:rPr>
          <w:rFonts w:hint="default" w:ascii="宋体" w:hAnsi="宋体" w:cs="宋体"/>
          <w:szCs w:val="21"/>
        </w:rPr>
        <w:tab/>
      </w:r>
      <w:r>
        <w:rPr>
          <w:rFonts w:hint="default" w:ascii="宋体" w:hAnsi="宋体" w:cs="宋体"/>
          <w:szCs w:val="21"/>
        </w:rPr>
        <w:t>俺，东吴大将——</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史</w:t>
      </w:r>
      <w:r>
        <w:rPr>
          <w:rFonts w:ascii="宋体" w:hAnsi="宋体" w:cs="宋体"/>
          <w:szCs w:val="21"/>
        </w:rPr>
        <w:t>蹟</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我等奉了吴侯旨意，镇守猇亭。探子报道，黄忠前来讨战，你我二人前去会他一会。</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哼，连你家老爷东吴大将崔禹全不认识?</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通上名来。</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某乃东吴大将崔禹。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俺乃史</w:t>
      </w:r>
      <w:r>
        <w:rPr>
          <w:rFonts w:ascii="宋体" w:hAnsi="宋体" w:cs="宋体"/>
          <w:szCs w:val="21"/>
        </w:rPr>
        <w:t>蹟</w:t>
      </w:r>
      <w:r>
        <w:rPr>
          <w:rFonts w:hint="default" w:ascii="宋体" w:hAnsi="宋体" w:cs="宋体"/>
          <w:szCs w:val="21"/>
        </w:rPr>
        <w:t>。哇呀呀呀……你还不跑?</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诶呀!我道是东吴八员上将，原来是两个无名的狗头。</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什么狗头，这是人头。</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什么人头、狗头的，你这老头儿叫什么名字?</w:t>
      </w:r>
    </w:p>
    <w:p>
      <w:pPr>
        <w:ind w:left="1260" w:hanging="1260"/>
        <w:rPr>
          <w:rFonts w:ascii="宋体" w:hAnsi="宋体" w:cs="宋体"/>
        </w:rPr>
      </w:pPr>
      <w:r>
        <w:rPr>
          <w:rFonts w:ascii="宋体" w:hAnsi="宋体" w:cs="宋体"/>
          <w:szCs w:val="21"/>
        </w:rPr>
        <w:t>黄忠</w:t>
      </w:r>
      <w:r>
        <w:rPr>
          <w:rFonts w:hint="default" w:ascii="宋体" w:hAnsi="宋体" w:cs="宋体"/>
          <w:szCs w:val="21"/>
        </w:rPr>
        <w:tab/>
      </w:r>
      <w:r>
        <w:rPr>
          <w:rFonts w:ascii="宋体" w:hAnsi="宋体" w:cs="宋体"/>
          <w:szCs w:val="21"/>
        </w:rPr>
        <w:t>老夫黄忠</w:t>
      </w:r>
      <w:r>
        <w:rPr>
          <w:rFonts w:ascii="宋体" w:hAnsi="宋体" w:cs="宋体"/>
        </w:rPr>
        <w:t>。</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咦咦咦，</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哇啊啊——</w:t>
      </w:r>
    </w:p>
    <w:p>
      <w:pPr>
        <w:ind w:left="1260" w:hanging="1260"/>
        <w:rPr>
          <w:rFonts w:ascii="宋体" w:hAnsi="宋体" w:cs="宋体"/>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呵呵哈哈哈……(</w:t>
      </w:r>
      <w:r>
        <w:rPr>
          <w:rFonts w:hint="default" w:ascii="楷体" w:hAnsi="楷体" w:eastAsia="楷体" w:cs="楷体"/>
          <w:szCs w:val="21"/>
        </w:rPr>
        <w:t>笑介</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尔为何发笑?</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呵呵黄忠啊，我道是天神下界，原来是一个老倭瓜。</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休得胡言，快(</w:t>
      </w:r>
      <w:r>
        <w:rPr>
          <w:rFonts w:ascii="宋体" w:hAnsi="宋体" w:cs="宋体"/>
          <w:szCs w:val="21"/>
        </w:rPr>
        <w:t>快</w:t>
      </w:r>
      <w:r>
        <w:rPr>
          <w:rFonts w:hint="default" w:ascii="宋体" w:hAnsi="宋体" w:cs="宋体"/>
          <w:szCs w:val="21"/>
        </w:rPr>
        <w:t>)</w:t>
      </w:r>
      <w:r>
        <w:rPr>
          <w:rFonts w:hint="eastAsia" w:ascii="宋体" w:hAnsi="宋体" w:cs="宋体"/>
          <w:szCs w:val="21"/>
        </w:rPr>
        <w:t>教</w:t>
      </w:r>
      <w:r>
        <w:rPr>
          <w:rFonts w:ascii="宋体" w:hAnsi="宋体" w:cs="宋体"/>
          <w:szCs w:val="21"/>
        </w:rPr>
        <w:t>那潘璋出马，饶尔等不死。去罢!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我这里待我耍个“提枪花”，摘就一个老倭瓜。</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呵呵将军呐。</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人道黄忠乃是好将，未战两个回合，他为何败下阵去。)</w:t>
      </w:r>
      <w:r>
        <w:rPr>
          <w:rStyle w:val="12"/>
          <w:rFonts w:hint="default" w:ascii="宋体" w:hAnsi="宋体" w:cs="宋体"/>
          <w:szCs w:val="21"/>
        </w:rPr>
        <w:footnoteReference w:id="201"/>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想是不忍杀害于你。</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哼，休得胡言，你我赶上前去。定然死在他手。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w:t>
      </w:r>
      <w:r>
        <w:rPr>
          <w:rFonts w:hint="eastAsia" w:ascii="宋体" w:hAnsi="宋体" w:cs="宋体"/>
          <w:szCs w:val="21"/>
        </w:rPr>
        <w:t>!</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老将军刀劈崔禹、史</w:t>
      </w:r>
      <w:r>
        <w:rPr>
          <w:rFonts w:ascii="宋体" w:hAnsi="宋体" w:cs="宋体"/>
          <w:szCs w:val="21"/>
        </w:rPr>
        <w:t>蹟</w:t>
      </w:r>
      <w:r>
        <w:rPr>
          <w:rFonts w:hint="default" w:ascii="宋体" w:hAnsi="宋体" w:cs="宋体"/>
          <w:szCs w:val="21"/>
        </w:rPr>
        <w:t>，就是莫大之功，可以回营交令了。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俺要去至吴营，斩那东吴八员上将，看看我黄忠老是不老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俺要去至吴营，斩那东吴八员上将，</w:t>
      </w:r>
      <w:r>
        <w:rPr>
          <w:rFonts w:hint="default" w:ascii="宋体" w:hAnsi="宋体" w:cs="宋体"/>
          <w:szCs w:val="21"/>
        </w:rPr>
        <w:t>方显我黄忠不老)</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唉，老将军呐，</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老将军威风谁不晓，破敌须防战马劳。</w:t>
      </w:r>
      <w:r>
        <w:rPr>
          <w:rStyle w:val="12"/>
          <w:rFonts w:hint="default" w:ascii="宋体" w:hAnsi="宋体" w:cs="宋体"/>
          <w:szCs w:val="21"/>
        </w:rPr>
        <w:footnoteReference w:id="202"/>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吴将军，</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w:t>
      </w:r>
      <w:r>
        <w:rPr>
          <w:rFonts w:ascii="宋体" w:hAnsi="宋体" w:cs="宋体"/>
          <w:sz w:val="18"/>
          <w:szCs w:val="18"/>
        </w:rPr>
        <w:t>呃</w:t>
      </w:r>
      <w:r>
        <w:rPr>
          <w:rFonts w:ascii="宋体" w:hAnsi="宋体" w:cs="宋体"/>
          <w:szCs w:val="21"/>
        </w:rPr>
        <w:t>休取笑，暂且饶他这一宵。</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老将军不如请暂回师。</w:t>
      </w:r>
      <w:r>
        <w:rPr>
          <w:rStyle w:val="12"/>
          <w:rFonts w:hint="default" w:ascii="宋体" w:hAnsi="宋体" w:cs="宋体"/>
          <w:szCs w:val="21"/>
        </w:rPr>
        <w:footnoteReference w:id="203"/>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(啊)</w:t>
      </w:r>
      <w:r>
        <w:rPr>
          <w:rFonts w:ascii="宋体" w:hAnsi="宋体" w:cs="宋体"/>
          <w:szCs w:val="21"/>
        </w:rPr>
        <w:t>吴将军，你我今日暂回大营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：你我暂且回营)</w:t>
      </w:r>
      <w:r>
        <w:rPr>
          <w:rFonts w:ascii="宋体" w:hAnsi="宋体" w:cs="宋体"/>
          <w:szCs w:val="21"/>
        </w:rPr>
        <w:t>，教那些吴狗们多活上一夜。</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是啊，教他们多活上一夜。</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便宜了他们。</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呃，便宜了他们。</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啊吴将军，你看我黄忠老是不老?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呃，将军么——嗯，不老。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呃，不老。</w:t>
      </w:r>
    </w:p>
    <w:p>
      <w:pPr>
        <w:ind w:left="1260" w:hanging="1260"/>
      </w:pPr>
      <w:r>
        <w:rPr>
          <w:rFonts w:ascii="宋体" w:hAnsi="宋体" w:cs="宋体"/>
          <w:szCs w:val="21"/>
        </w:rPr>
        <w:t>黄忠、吴班</w:t>
      </w:r>
      <w:r>
        <w:rPr>
          <w:rFonts w:hint="default" w:ascii="宋体" w:hAnsi="宋体" w:cs="宋体"/>
          <w:szCs w:val="21"/>
        </w:rPr>
        <w:tab/>
      </w: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探马不住急来报，黄忠斩我两英豪。</w:t>
      </w:r>
      <w:r>
        <w:rPr>
          <w:rStyle w:val="12"/>
          <w:rFonts w:hint="default" w:ascii="宋体" w:hAnsi="宋体" w:cs="宋体"/>
          <w:szCs w:val="21"/>
        </w:rPr>
        <w:footnoteReference w:id="204"/>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default" w:ascii="宋体" w:hAnsi="宋体" w:cs="宋体"/>
          <w:szCs w:val="21"/>
        </w:rPr>
        <w:t>俺，潘璋。前者同吕蒙定计袭取荆州</w:t>
      </w:r>
      <w:r>
        <w:rPr>
          <w:rStyle w:val="12"/>
          <w:rFonts w:hint="default" w:ascii="宋体" w:hAnsi="宋体" w:cs="宋体"/>
          <w:szCs w:val="21"/>
        </w:rPr>
        <w:footnoteReference w:id="205"/>
      </w:r>
      <w:r>
        <w:rPr>
          <w:rFonts w:hint="default" w:ascii="宋体" w:hAnsi="宋体" w:cs="宋体"/>
          <w:szCs w:val="21"/>
        </w:rPr>
        <w:t>，我主大喜，将关羽刀、马赐俺，赤兔马不食草料而死；青龙刀虽在我手，却未斩一将。适才探子报道，黄忠踏营，岂肯容他张狂，待俺擒他便了。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东吴大将潘——</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潘什么?</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潘璋。</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啊!</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default" w:ascii="宋体" w:hAnsi="宋体" w:cs="宋体"/>
          <w:szCs w:val="21"/>
        </w:rPr>
        <w:t>旌旗飞龙影，干戈耀日月。</w:t>
      </w:r>
      <w:r>
        <w:rPr>
          <w:rStyle w:val="12"/>
          <w:rFonts w:hint="default" w:ascii="宋体" w:hAnsi="宋体" w:cs="宋体"/>
          <w:szCs w:val="21"/>
        </w:rPr>
        <w:footnoteReference w:id="206"/>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俺，马忠。只因潘璋出营，大战黄忠，不知胜负如何，俺且出营一望。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将军胜负如何?</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黄忠十分骁勇，难以取胜。</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将军且退后阵，待俺前去会他。</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多加小心。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你我被黄忠杀败，主公降罪如何是好?</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黄忠虽然骁勇，潘将军你且与他交战，待俺暗放一箭。</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黄忠善射，百步穿杨，若是射他不中，只恐你“画虎不成反类其犬”。</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岂不知“会家不防”?</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既然如此，待俺再会他一阵。</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须要小心。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：谅我插翅也难逃)</w:t>
      </w:r>
      <w:r>
        <w:rPr>
          <w:rFonts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hint="default" w:ascii="宋体" w:hAnsi="宋体" w:cs="宋体"/>
          <w:szCs w:val="21"/>
        </w:rPr>
        <w:t>来了关兴和张苞。</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黄忠带箭，被二小将救出重围，你我速速追赶。)</w:t>
      </w:r>
      <w:r>
        <w:rPr>
          <w:rStyle w:val="12"/>
          <w:rFonts w:hint="default" w:ascii="宋体" w:hAnsi="宋体" w:cs="宋体"/>
          <w:szCs w:val="21"/>
        </w:rPr>
        <w:footnoteReference w:id="207"/>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赶上前去。</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黄忠性傲见识浅，不该匹马去争先。张苞、关兴料难劝，但愿平安得胜还。</w:t>
      </w:r>
    </w:p>
    <w:p>
      <w:pPr>
        <w:ind w:left="1260" w:hanging="1260"/>
        <w:rPr>
          <w:rFonts w:hint="eastAsia" w:ascii="宋体" w:hAnsi="宋体" w:cs="宋体"/>
          <w:szCs w:val="21"/>
        </w:rPr>
      </w:pPr>
      <w:r>
        <w:rPr>
          <w:rFonts w:hint="eastAsia" w:ascii="宋体" w:hAnsi="宋体" w:cs="宋体"/>
          <w:szCs w:val="21"/>
        </w:rPr>
        <w:t>黄忠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&gt;渭城朝雨</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轮</w:t>
      </w:r>
      <w:r>
        <w:rPr>
          <w:rFonts w:hint="eastAsia" w:ascii="宋体" w:hAnsi="宋体" w:cs="宋体"/>
          <w:szCs w:val="21"/>
        </w:rPr>
        <w:t>台古月黄云、黄云。催花羯鼓去从军。</w:t>
      </w:r>
      <w:r>
        <w:rPr>
          <w:rFonts w:hint="default" w:ascii="宋体" w:hAnsi="宋体" w:cs="宋体"/>
          <w:szCs w:val="21"/>
        </w:rPr>
        <w:t>枕头上</w:t>
      </w:r>
      <w:r>
        <w:rPr>
          <w:rFonts w:hint="eastAsia" w:ascii="宋体" w:hAnsi="宋体" w:cs="宋体"/>
          <w:szCs w:val="21"/>
        </w:rPr>
        <w:t>，别</w:t>
      </w:r>
      <w:r>
        <w:rPr>
          <w:rFonts w:hint="default" w:ascii="宋体" w:hAnsi="宋体" w:cs="宋体"/>
          <w:szCs w:val="21"/>
        </w:rPr>
        <w:t>情</w:t>
      </w:r>
      <w:r>
        <w:rPr>
          <w:rFonts w:hint="eastAsia" w:ascii="宋体" w:hAnsi="宋体" w:cs="宋体"/>
          <w:szCs w:val="21"/>
        </w:rPr>
        <w:t>人</w:t>
      </w:r>
      <w:r>
        <w:rPr>
          <w:rFonts w:hint="default" w:ascii="宋体" w:hAnsi="宋体" w:cs="宋体"/>
          <w:szCs w:val="21"/>
        </w:rPr>
        <w:t>；</w:t>
      </w:r>
      <w:r>
        <w:rPr>
          <w:rFonts w:hint="eastAsia" w:ascii="宋体" w:hAnsi="宋体" w:cs="宋体"/>
          <w:szCs w:val="21"/>
        </w:rPr>
        <w:t>刀头上，做功臣。</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一见老将身带箭，霎时胆落百丈渊。早知出兵遭凶</w:t>
      </w:r>
      <w:r>
        <w:rPr>
          <w:rFonts w:hint="default" w:ascii="宋体" w:hAnsi="宋体" w:cs="宋体"/>
          <w:sz w:val="18"/>
          <w:szCs w:val="18"/>
        </w:rPr>
        <w:t>呃</w:t>
      </w:r>
      <w:r>
        <w:rPr>
          <w:rFonts w:hint="default"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朕悔一时错出言。</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精神恍惚四肢软，耳旁又听有人言。大骂潘璋休弄</w:t>
      </w:r>
      <w:r>
        <w:rPr>
          <w:rFonts w:hint="default" w:ascii="宋体" w:hAnsi="宋体" w:cs="宋体"/>
          <w:sz w:val="18"/>
          <w:szCs w:val="18"/>
        </w:rPr>
        <w:t>呃</w:t>
      </w:r>
      <w:r>
        <w:rPr>
          <w:rFonts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ascii="宋体" w:hAnsi="宋体" w:cs="宋体"/>
          <w:szCs w:val="21"/>
        </w:rPr>
        <w:t>】只见主公在眼前。急忙叩谢龙恩典，黄忠的性命难保全。</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唉呀老将军呐，朕一言之错，使你怒出大营，如今带箭而归，教朕痛断肝肠了哇啊……</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就该回营。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因见吴狗潘璋手持二君侯青龙宝刀，老臣一见，肝胆俱裂。正要擒贼下马，不想贼营暗放冷箭，中臣肩窝。</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啊——</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啊，老将军乃是善射的能手，为何不防?</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哎呀陛下呀。</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老臣智不如王翦，临阵怎敢不当先。况且仇人两相见，心急哪顾听弓弦</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：哪有闲心听弓弦)</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此乃老臣自不小心。</w:t>
      </w:r>
    </w:p>
    <w:p>
      <w:pPr>
        <w:ind w:left="1260" w:hanging="1260"/>
        <w:rPr>
          <w:rFonts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真是风云不测变，空将血泪洒胸前。回头便把小将怨：年轻无知小儿男。</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default" w:ascii="宋体" w:hAnsi="宋体" w:cs="宋体"/>
          <w:szCs w:val="21"/>
        </w:rPr>
        <w:t>儿臣等知罪。</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陛下，</w:t>
      </w:r>
      <w:r>
        <w:rPr>
          <w:rFonts w:ascii="宋体" w:hAnsi="宋体" w:cs="宋体"/>
          <w:szCs w:val="21"/>
        </w:rPr>
        <w:t>此乃臣自不小心，休要埋怨</w:t>
      </w:r>
      <w:r>
        <w:rPr>
          <w:rFonts w:hint="eastAsia" w:ascii="宋体" w:hAnsi="宋体" w:cs="宋体"/>
          <w:szCs w:val="21"/>
        </w:rPr>
        <w:t>二</w:t>
      </w:r>
      <w:r>
        <w:rPr>
          <w:rFonts w:ascii="宋体" w:hAnsi="宋体" w:cs="宋体"/>
          <w:szCs w:val="21"/>
        </w:rPr>
        <w:t>位小将军。</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既然如此，待朕与老将军起箭。</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哎呀万岁呀，这箭上有药，箭在</w:t>
      </w:r>
      <w:r>
        <w:rPr>
          <w:rFonts w:hint="default" w:ascii="宋体" w:hAnsi="宋体" w:cs="宋体"/>
          <w:szCs w:val="21"/>
        </w:rPr>
        <w:t>——</w:t>
      </w:r>
      <w:r>
        <w:rPr>
          <w:rFonts w:ascii="宋体" w:hAnsi="宋体" w:cs="宋体"/>
          <w:szCs w:val="21"/>
        </w:rPr>
        <w:t>臣在，这箭去——臣亡。</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老将军带箭不起，那敢是怕痛?</w:t>
      </w:r>
      <w:r>
        <w:rPr>
          <w:rStyle w:val="12"/>
          <w:rFonts w:hint="default" w:ascii="宋体" w:hAnsi="宋体" w:cs="宋体"/>
          <w:szCs w:val="21"/>
        </w:rPr>
        <w:footnoteReference w:id="208"/>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老臣死且不惧，焉能畏痛?一言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幸得全身已无怨</w:t>
      </w:r>
      <w:r>
        <w:rPr>
          <w:rFonts w:hint="default" w:ascii="宋体" w:hAnsi="宋体" w:cs="宋体"/>
          <w:szCs w:val="21"/>
        </w:rPr>
        <w:t>)</w:t>
      </w:r>
      <w:r>
        <w:rPr>
          <w:rFonts w:ascii="宋体" w:hAnsi="宋体" w:cs="宋体"/>
          <w:szCs w:val="21"/>
        </w:rPr>
        <w:t>，叩谢圣恩归九泉。万岁须当谋虑远</w:t>
      </w:r>
      <w:r>
        <w:rPr>
          <w:rStyle w:val="66"/>
          <w:rFonts w:ascii="宋体" w:hAnsi="宋体" w:cs="宋体"/>
          <w:szCs w:val="21"/>
        </w:rPr>
        <w:footnoteReference w:id="20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hint="default" w:ascii="宋体" w:hAnsi="宋体" w:cs="宋体"/>
          <w:szCs w:val="21"/>
        </w:rPr>
        <w:t>；</w:t>
      </w:r>
      <w:r>
        <w:rPr>
          <w:rFonts w:hint="eastAsia" w:ascii="宋体" w:hAnsi="宋体" w:cs="宋体"/>
          <w:szCs w:val="21"/>
        </w:rPr>
        <w:t>主上须当</w:t>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谋略</w:t>
      </w:r>
      <w:r>
        <w:rPr>
          <w:rFonts w:hint="eastAsia" w:ascii="宋体" w:hAnsi="宋体" w:cs="宋体"/>
          <w:szCs w:val="21"/>
        </w:rPr>
        <w:t>远)</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平吴不及定中原。</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老将军休得心惊战，起箭医疗早愈痊。康复之后功臣宴，愿你康宁寿百年。</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见主公</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事到临头难挽转，张苞、关兴听朕言：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关兴、张苞，搀扶老将军，待朕与老将军起箭。</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且慢呐，大将取箭，不用人搀，</w:t>
      </w:r>
      <w:r>
        <w:rPr>
          <w:rFonts w:hint="eastAsia" w:ascii="宋体" w:hAnsi="宋体" w:cs="宋体"/>
          <w:szCs w:val="21"/>
        </w:rPr>
        <w:t>待老臣自取。</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闪开了!</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唉呀——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一见老将归九天，冷水浇头落空潭。从今何处再相见，</w:t>
      </w:r>
      <w:r>
        <w:rPr>
          <w:rStyle w:val="12"/>
          <w:rFonts w:hint="default" w:ascii="宋体" w:hAnsi="宋体" w:cs="宋体"/>
          <w:szCs w:val="21"/>
        </w:rPr>
        <w:footnoteReference w:id="210"/>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老将军呐——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热泪行行洒征衫。</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大将尸全世少见，</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皇伯不必损龙颜。</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尸首后帐好收殓，</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准备灭吴报仇冤。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五虎大将三不见</w:t>
      </w:r>
      <w:r>
        <w:rPr>
          <w:rFonts w:hint="default" w:ascii="宋体" w:hAnsi="宋体" w:cs="宋体"/>
          <w:sz w:val="18"/>
          <w:szCs w:val="18"/>
        </w:rPr>
        <w:t>呐</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汉升!二弟，三弟呀!)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(休想古城再团圆。黄忠有灵当应显，)踏平东吴在眼前。</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张苞、关兴传令箭，</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拿潘璋——</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刀出鞘来弓上弦。</w:t>
      </w:r>
    </w:p>
    <w:p>
      <w:pPr>
        <w:ind w:left="1260" w:hanging="1260"/>
        <w:rPr>
          <w:rFonts w:hint="eastAsia" w:ascii="宋体" w:hAnsi="宋体" w:cs="宋体"/>
          <w:szCs w:val="21"/>
        </w:rPr>
      </w:pPr>
    </w:p>
    <w:p>
      <w:pPr>
        <w:ind w:left="1260" w:hanging="1260"/>
        <w:rPr>
          <w:rFonts w:hint="eastAsia" w:ascii="宋体" w:hAnsi="宋体" w:cs="宋体"/>
          <w:szCs w:val="21"/>
        </w:rPr>
      </w:pP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11"/>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12"/>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13"/>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14"/>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15"/>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16"/>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17"/>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8"/>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19"/>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20"/>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21"/>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22"/>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eastAsia" w:ascii="宋体" w:hAnsi="宋体" w:cs="宋体"/>
          <w:b/>
          <w:color w:val="FF0000"/>
          <w:szCs w:val="21"/>
        </w:rPr>
        <w:t>觐见</w:t>
      </w:r>
      <w:r>
        <w:rPr>
          <w:rStyle w:val="66"/>
          <w:rFonts w:ascii="宋体" w:hAnsi="宋体" w:cs="宋体"/>
          <w:szCs w:val="21"/>
        </w:rPr>
        <w:footnoteReference w:id="223"/>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24"/>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25"/>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26"/>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27"/>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8"/>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color w:val="FF0000"/>
          <w:szCs w:val="21"/>
        </w:rPr>
        <w:t>好生</w:t>
      </w:r>
      <w:r>
        <w:rPr>
          <w:rStyle w:val="66"/>
          <w:rFonts w:ascii="宋体" w:hAnsi="宋体" w:cs="宋体"/>
          <w:szCs w:val="21"/>
        </w:rPr>
        <w:footnoteReference w:id="229"/>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30"/>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31"/>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]遗书</w:t>
      </w:r>
      <w:r>
        <w:rPr>
          <w:rStyle w:val="66"/>
          <w:rFonts w:ascii="宋体" w:hAnsi="宋体" w:cs="宋体"/>
          <w:szCs w:val="21"/>
        </w:rPr>
        <w:footnoteReference w:id="232"/>
      </w:r>
      <w:r>
        <w:rPr>
          <w:rFonts w:hint="eastAsia" w:ascii="宋体" w:hAnsi="宋体" w:cs="宋体"/>
          <w:szCs w:val="21"/>
        </w:rPr>
        <w:t>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万岁且宽圣怀，暂请放心。</w:t>
      </w:r>
      <w:r>
        <w:rPr>
          <w:rStyle w:val="66"/>
          <w:rFonts w:ascii="宋体" w:hAnsi="宋体" w:cs="宋体"/>
          <w:szCs w:val="21"/>
        </w:rPr>
        <w:footnoteReference w:id="233"/>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34"/>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35"/>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36"/>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37"/>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8"/>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9"/>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40"/>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41"/>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42"/>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43"/>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44"/>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45"/>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母后有所不知，儿也曾召过，岂知丞相</w:t>
      </w:r>
      <w:r>
        <w:rPr>
          <w:rStyle w:val="66"/>
          <w:rFonts w:ascii="宋体" w:hAnsi="宋体" w:cs="宋体"/>
          <w:szCs w:val="21"/>
        </w:rPr>
        <w:footnoteReference w:id="246"/>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47"/>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王驾休得如此，我想老王曾将大事托孤与丞相，皇儿拜他以为相父称之</w:t>
      </w:r>
      <w:r>
        <w:rPr>
          <w:rStyle w:val="66"/>
          <w:rFonts w:ascii="宋体" w:hAnsi="宋体" w:cs="宋体"/>
          <w:szCs w:val="21"/>
        </w:rPr>
        <w:footnoteReference w:id="248"/>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49"/>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凤离巢论理不</w:t>
      </w:r>
      <w:r>
        <w:rPr>
          <w:rFonts w:hint="eastAsia" w:ascii="宋体" w:hAnsi="宋体" w:cs="宋体"/>
          <w:color w:val="000000"/>
          <w:szCs w:val="21"/>
        </w:rPr>
        <w:t>雅</w:t>
      </w:r>
      <w:r>
        <w:rPr>
          <w:rStyle w:val="66"/>
          <w:rFonts w:ascii="宋体" w:hAnsi="宋体" w:cs="宋体"/>
          <w:szCs w:val="21"/>
        </w:rPr>
        <w:footnoteReference w:id="250"/>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eastAsia" w:ascii="宋体" w:hAnsi="宋体" w:cs="宋体"/>
          <w:color w:val="000000"/>
          <w:szCs w:val="21"/>
        </w:rPr>
        <w:t>你</w:t>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51"/>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52"/>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53"/>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54"/>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55"/>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56"/>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57"/>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58"/>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59"/>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60"/>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61"/>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62"/>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63"/>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64"/>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65"/>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66"/>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67"/>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68"/>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69"/>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70"/>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71"/>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吩咐摆好，与先生接谈。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_RefHeading___Toc414518277"/>
      <w:bookmarkStart w:id="110" w:name="_Toc1922583720"/>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72"/>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73"/>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74"/>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75"/>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76"/>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77"/>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78"/>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79"/>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80"/>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81"/>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82"/>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83"/>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84"/>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85"/>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86"/>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87"/>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88"/>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89"/>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90"/>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w:t>
      </w:r>
      <w:r>
        <w:rPr>
          <w:rFonts w:hint="eastAsia" w:ascii="宋体" w:hAnsi="宋体" w:eastAsia="宋体" w:cs="宋体"/>
          <w:sz w:val="21"/>
          <w:szCs w:val="21"/>
        </w:rPr>
        <w:t>)</w:t>
      </w:r>
      <w:r>
        <w:rPr>
          <w:rFonts w:ascii="宋体" w:hAnsi="宋体" w:eastAsia="宋体" w:cs="宋体"/>
          <w:sz w:val="21"/>
          <w:szCs w:val="21"/>
        </w:rPr>
        <w:t>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91"/>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92"/>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93"/>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Toc1112495005"/>
      <w:bookmarkStart w:id="120" w:name="__RefHeading___Toc414518282"/>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94"/>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95"/>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96"/>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97"/>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298"/>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299"/>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300"/>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301"/>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302"/>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303"/>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304"/>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305"/>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306"/>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307"/>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08"/>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09"/>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10"/>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11"/>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12"/>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13"/>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14"/>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15"/>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16"/>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17"/>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18"/>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19"/>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20"/>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21"/>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22"/>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23"/>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24"/>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25"/>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26"/>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27"/>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28"/>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29"/>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30"/>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31"/>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32"/>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：宫中)</w:t>
      </w:r>
      <w:r>
        <w:rPr>
          <w:rStyle w:val="99"/>
          <w:rFonts w:ascii="Verdana" w:hAnsi="Verdana" w:cs="Verdana"/>
          <w:bCs/>
          <w:color w:val="000000"/>
          <w:szCs w:val="21"/>
        </w:rPr>
        <w:t>谗本，普天下众黎民乐享太平，都道你是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_RefHeading___Toc414518290"/>
      <w:bookmarkStart w:id="136" w:name="_Toc1517909751"/>
      <w:r>
        <w:rPr>
          <w:rStyle w:val="127"/>
          <w:rFonts w:hint="eastAsia"/>
        </w:rPr>
        <w:t>取帅印</w:t>
      </w:r>
      <w:bookmarkEnd w:id="135"/>
      <w:bookmarkEnd w:id="136"/>
      <w:r>
        <w:rPr>
          <w:rStyle w:val="66"/>
          <w:rFonts w:eastAsia="Calibri"/>
          <w:sz w:val="32"/>
          <w:szCs w:val="32"/>
        </w:rPr>
        <w:footnoteReference w:id="333"/>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34"/>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35"/>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36"/>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37"/>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38"/>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39"/>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40"/>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41"/>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42"/>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43"/>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44"/>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45"/>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46"/>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47"/>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48"/>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：讲了</w:t>
      </w:r>
      <w:r>
        <w:rPr>
          <w:rStyle w:val="99"/>
          <w:rFonts w:hint="eastAsia" w:ascii="宋体" w:hAnsi="宋体" w:cs="宋体"/>
          <w:color w:val="000000"/>
          <w:szCs w:val="21"/>
        </w:rPr>
        <w:t>)</w:t>
      </w:r>
      <w:r>
        <w:rPr>
          <w:rStyle w:val="99"/>
          <w:rFonts w:ascii="宋体" w:hAnsi="宋体" w:cs="Verdana"/>
          <w:color w:val="000000"/>
          <w:szCs w:val="21"/>
        </w:rPr>
        <w:t>吧：我那薛大哥在营中已欠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：借了</w:t>
      </w:r>
      <w:r>
        <w:rPr>
          <w:rStyle w:val="99"/>
          <w:rFonts w:hint="eastAsia" w:ascii="宋体" w:hAnsi="宋体" w:cs="宋体"/>
          <w:color w:val="000000"/>
          <w:szCs w:val="21"/>
        </w:rPr>
        <w:t>)</w:t>
      </w:r>
      <w:r>
        <w:rPr>
          <w:rStyle w:val="99"/>
          <w:rFonts w:ascii="宋体" w:hAnsi="宋体" w:cs="Verdana"/>
          <w:color w:val="000000"/>
          <w:szCs w:val="21"/>
        </w:rPr>
        <w:t>我二十两银子，将大嫂你就卖与我了。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49"/>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50"/>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51"/>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52"/>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53"/>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54"/>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55"/>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Toc2064997764"/>
      <w:bookmarkStart w:id="144" w:name="__RefHeading___Toc41451829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56"/>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57"/>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58"/>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59"/>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60"/>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61"/>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62"/>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63"/>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64"/>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2"/>
        </w:rPr>
        <w:footnoteReference w:id="365"/>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2"/>
        </w:rPr>
        <w:footnoteReference w:id="366"/>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2"/>
          <w:rFonts w:hint="default" w:ascii="Verdana" w:hAnsi="Verdana" w:cs="Verdana"/>
          <w:szCs w:val="21"/>
        </w:rPr>
        <w:footnoteReference w:id="367"/>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68"/>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2"/>
          <w:rFonts w:hint="default" w:ascii="Verdana" w:hAnsi="Verdana" w:cs="Verdana"/>
          <w:szCs w:val="21"/>
        </w:rPr>
        <w:footnoteReference w:id="369"/>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2"/>
          <w:rFonts w:hint="default" w:ascii="Verdana" w:hAnsi="Verdana" w:eastAsia="宋体" w:cs="Verdana"/>
          <w:kern w:val="2"/>
          <w:sz w:val="21"/>
          <w:szCs w:val="21"/>
          <w:lang w:eastAsia="zh-CN" w:bidi="ar-SA"/>
        </w:rPr>
        <w:footnoteReference w:id="370"/>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2"/>
          <w:rFonts w:hint="default" w:ascii="Verdana" w:hAnsi="Verdana" w:eastAsia="宋体" w:cs="Verdana"/>
          <w:kern w:val="2"/>
          <w:sz w:val="21"/>
          <w:szCs w:val="21"/>
          <w:lang w:eastAsia="zh-CN" w:bidi="ar-SA"/>
        </w:rPr>
        <w:footnoteReference w:id="371"/>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r>
      <w:r>
        <w:rPr>
          <w:rStyle w:val="95"/>
          <w:rFonts w:hint="default" w:ascii="Verdana" w:hAnsi="Verdana" w:cs="Verdana"/>
        </w:rPr>
        <w:tab/>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72"/>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2"/>
          <w:rFonts w:hint="default"/>
        </w:rPr>
        <w:footnoteReference w:id="373"/>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74"/>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75"/>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76"/>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77"/>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78"/>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79"/>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80"/>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81"/>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：也莫)</w:t>
      </w:r>
      <w:r>
        <w:rPr>
          <w:rStyle w:val="99"/>
          <w:rFonts w:eastAsia="宋体" w:cs="Verdana"/>
          <w:color w:val="000000"/>
          <w:sz w:val="21"/>
          <w:szCs w:val="21"/>
        </w:rPr>
        <w:t>泪悲啼。</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82"/>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83"/>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84"/>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85"/>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86"/>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87"/>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88"/>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89"/>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90"/>
      </w:r>
      <w:r>
        <w:t>，造了反，将我主驾逼在西祁</w:t>
      </w:r>
      <w:r>
        <w:rPr>
          <w:rStyle w:val="66"/>
        </w:rPr>
        <w:footnoteReference w:id="391"/>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92"/>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93"/>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94"/>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w:t>
      </w:r>
      <w:r>
        <w:rPr>
          <w:rFonts w:hint="eastAsia"/>
        </w:rPr>
        <w:t>(</w:t>
      </w:r>
      <w:r>
        <w:rPr>
          <w:rFonts w:hint="eastAsia" w:ascii="楷体" w:hAnsi="楷体" w:eastAsia="楷体" w:cs="楷体"/>
        </w:rPr>
        <w:t>或</w:t>
      </w:r>
      <w:r>
        <w:rPr>
          <w:rFonts w:hint="eastAsia"/>
        </w:rPr>
        <w:t>：想那)</w:t>
      </w:r>
      <w:r>
        <w:t>金钱乃是一面死物，纵然射中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95"/>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96"/>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97"/>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398"/>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399"/>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400"/>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pPr>
      <w:r>
        <w:rPr>
          <w:rFonts w:hint="eastAsia"/>
          <w:color w:val="FF0000"/>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401"/>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402"/>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403"/>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404"/>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405"/>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406"/>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407"/>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_RefHeading___Toc414518305"/>
      <w:bookmarkStart w:id="167" w:name="_Toc1427536514"/>
      <w:r>
        <w:rPr>
          <w:rStyle w:val="127"/>
          <w:rFonts w:hint="eastAsia"/>
        </w:rPr>
        <w:t>困曹府</w:t>
      </w:r>
      <w:bookmarkEnd w:id="166"/>
      <w:bookmarkEnd w:id="167"/>
      <w:r>
        <w:rPr>
          <w:rStyle w:val="66"/>
          <w:rFonts w:eastAsia="Calibri"/>
          <w:sz w:val="32"/>
          <w:szCs w:val="32"/>
        </w:rPr>
        <w:footnoteReference w:id="408"/>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409"/>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中秋夜</w:t>
      </w:r>
      <w:r>
        <w:rPr>
          <w:rStyle w:val="66"/>
          <w:rFonts w:ascii="Times New Roman" w:hAnsi="Times New Roman" w:cs="Times New Roman"/>
          <w:bCs/>
          <w:color w:val="000000"/>
          <w:szCs w:val="21"/>
        </w:rPr>
        <w:footnoteReference w:id="410"/>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11"/>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12"/>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w:t>
      </w:r>
      <w:r>
        <w:rPr>
          <w:rStyle w:val="99"/>
          <w:rFonts w:hint="eastAsia" w:ascii="Verdana" w:hAnsi="Verdana" w:cs="Verdana"/>
          <w:bCs/>
          <w:color w:val="000000"/>
          <w:szCs w:val="21"/>
        </w:rPr>
        <w:t>)</w:t>
      </w:r>
      <w:r>
        <w:rPr>
          <w:rStyle w:val="99"/>
          <w:rFonts w:ascii="Verdana" w:hAnsi="Verdana" w:cs="Verdana"/>
          <w:bCs/>
          <w:color w:val="000000"/>
          <w:szCs w:val="21"/>
        </w:rPr>
        <w:t>一圣母，</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13"/>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14"/>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15"/>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16"/>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17"/>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18"/>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19"/>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20"/>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21"/>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22"/>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23"/>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24"/>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25"/>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26"/>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27"/>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28"/>
      </w:r>
      <w:r>
        <w:rPr>
          <w:rFonts w:ascii="Verdana" w:hAnsi="Verdana" w:cs="Verdana"/>
          <w:bCs/>
          <w:color w:val="000000"/>
          <w:szCs w:val="21"/>
        </w:rPr>
        <w:t>，不由孤王怒满膛</w:t>
      </w:r>
      <w:r>
        <w:rPr>
          <w:rStyle w:val="66"/>
          <w:rFonts w:ascii="Verdana" w:hAnsi="Verdana" w:cs="Verdana"/>
          <w:bCs/>
          <w:color w:val="000000"/>
          <w:szCs w:val="21"/>
        </w:rPr>
        <w:footnoteReference w:id="429"/>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30"/>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31"/>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32"/>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33"/>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34"/>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35"/>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36"/>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37"/>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38"/>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39"/>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40"/>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41"/>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42"/>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碰碑</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托梦一回</w:t>
      </w:r>
      <w:r>
        <w:rPr>
          <w:rStyle w:val="99"/>
          <w:rFonts w:hint="default" w:ascii="Verdana" w:hAnsi="Verdana" w:cs="Verdana"/>
          <w:bCs/>
          <w:szCs w:val="21"/>
        </w:rPr>
        <w:t>)</w:t>
      </w:r>
      <w:r>
        <w:rPr>
          <w:rStyle w:val="99"/>
          <w:rFonts w:hint="eastAsia" w:ascii="Verdana" w:hAnsi="Verdana" w:cs="Verdana"/>
          <w:bCs/>
          <w:szCs w:val="21"/>
        </w:rPr>
        <w:t>。众鬼卒，驾起阴风，宋营去者。</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r>
        <w:rPr>
          <w:rStyle w:val="99"/>
          <w:rFonts w:hint="eastAsia" w:ascii="Verdana" w:hAnsi="Verdana" w:cs="Verdana"/>
          <w:bCs/>
          <w:szCs w:val="21"/>
        </w:rPr>
        <w:t>杨延嗣</w:t>
      </w:r>
      <w:r>
        <w:rPr>
          <w:rStyle w:val="99"/>
          <w:rFonts w:hint="default" w:ascii="Verdana" w:hAnsi="Verdana" w:cs="Verdana"/>
          <w:bCs/>
          <w:szCs w:val="21"/>
        </w:rPr>
        <w:tab/>
      </w:r>
      <w:r>
        <w:rPr>
          <w:rStyle w:val="99"/>
          <w:rFonts w:hint="default"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43"/>
      </w:r>
      <w:r>
        <w:rPr>
          <w:rStyle w:val="99"/>
          <w:rFonts w:ascii="Verdana" w:hAnsi="Verdana" w:cs="Verdana"/>
          <w:bCs/>
          <w:szCs w:val="21"/>
        </w:rPr>
        <w:t>】</w:t>
      </w:r>
      <w:r>
        <w:rPr>
          <w:rStyle w:val="99"/>
          <w:rFonts w:hint="eastAsia" w:ascii="Verdana" w:hAnsi="Verdana" w:cs="Verdana"/>
          <w:bCs/>
          <w:szCs w:val="21"/>
        </w:rPr>
        <w:t>我杨家投宋君忠心秉正</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忠心耿耿</w:t>
      </w:r>
      <w:r>
        <w:rPr>
          <w:rStyle w:val="99"/>
          <w:rFonts w:hint="default" w:ascii="Verdana" w:hAnsi="Verdana" w:cs="Verdana"/>
          <w:bCs/>
          <w:szCs w:val="21"/>
        </w:rPr>
        <w:t>)</w:t>
      </w:r>
      <w:r>
        <w:rPr>
          <w:rStyle w:val="99"/>
          <w:rFonts w:hint="eastAsia" w:ascii="Verdana" w:hAnsi="Verdana" w:cs="Verdana"/>
          <w:bCs/>
          <w:szCs w:val="21"/>
        </w:rPr>
        <w:t>，弟兄们八员将来到雁门。两狼山打一仗父子被困，可怜我搬救兵不得回程。叫鬼卒驾阴风宋营来进</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叫鬼卒</w:t>
      </w:r>
      <w:r>
        <w:rPr>
          <w:rStyle w:val="99"/>
          <w:rFonts w:hint="default" w:ascii="Verdana" w:hAnsi="Verdana" w:cs="Verdana"/>
          <w:bCs/>
          <w:szCs w:val="21"/>
        </w:rPr>
        <w:t>前引路两狼</w:t>
      </w:r>
      <w:r>
        <w:rPr>
          <w:rStyle w:val="99"/>
          <w:rFonts w:hint="eastAsia" w:ascii="Verdana" w:hAnsi="Verdana" w:cs="Verdana"/>
          <w:bCs/>
          <w:szCs w:val="21"/>
        </w:rPr>
        <w:t>来进</w:t>
      </w:r>
      <w:r>
        <w:rPr>
          <w:rStyle w:val="99"/>
          <w:rFonts w:hint="default" w:ascii="Verdana" w:hAnsi="Verdana" w:cs="Verdana"/>
          <w:bCs/>
          <w:szCs w:val="21"/>
        </w:rPr>
        <w:t>)</w:t>
      </w:r>
      <w:r>
        <w:rPr>
          <w:rStyle w:val="99"/>
          <w:rFonts w:hint="eastAsia" w:ascii="Verdana" w:hAnsi="Verdana" w:cs="Verdana"/>
          <w:bCs/>
          <w:szCs w:val="21"/>
        </w:rPr>
        <w:t>，此一去到宋营托梦爹尊。</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Verdana" w:hAnsi="Verdana" w:cs="Verdana"/>
          <w:bCs/>
          <w:szCs w:val="21"/>
        </w:rPr>
        <w:t>含悲泪进宝帐双眉愁皱</w:t>
      </w:r>
      <w:r>
        <w:rPr>
          <w:rStyle w:val="99"/>
          <w:rFonts w:hint="eastAsia" w:ascii="ˎ̥" w:hAnsi="ˎ̥" w:cs="ˎ̥"/>
          <w:bCs/>
          <w:szCs w:val="21"/>
        </w:rPr>
        <w:t>)</w:t>
      </w:r>
      <w:r>
        <w:rPr>
          <w:rStyle w:val="99"/>
          <w:rFonts w:ascii="Verdana" w:hAnsi="Verdana" w:cs="Verdana"/>
          <w:bCs/>
          <w:szCs w:val="21"/>
        </w:rPr>
        <w:t>，腹内饥身寒冷遍体飕飕</w:t>
      </w:r>
      <w:r>
        <w:rPr>
          <w:rStyle w:val="99"/>
          <w:rFonts w:hint="eastAsia" w:ascii="Verdana" w:hAnsi="Verdana" w:cs="Verdana"/>
          <w:bCs/>
          <w:sz w:val="18"/>
          <w:szCs w:val="18"/>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ascii="宋体" w:hAnsi="宋体" w:cs="宋体"/>
          <w:bCs/>
          <w:sz w:val="18"/>
          <w:szCs w:val="18"/>
        </w:rPr>
        <w:t>呐</w:t>
      </w:r>
      <w:r>
        <w:rPr>
          <w:rStyle w:val="99"/>
          <w:rFonts w:hint="eastAsia" w:ascii="宋体" w:hAnsi="宋体" w:cs="宋体"/>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老爹爹休贪睡儿</w:t>
      </w:r>
      <w:r>
        <w:rPr>
          <w:rStyle w:val="99"/>
          <w:rFonts w:hint="default" w:ascii="Verdana" w:hAnsi="Verdana" w:cs="Verdana"/>
          <w:bCs/>
          <w:szCs w:val="21"/>
        </w:rPr>
        <w:t>有话</w:t>
      </w:r>
      <w:r>
        <w:rPr>
          <w:rStyle w:val="99"/>
          <w:rFonts w:hint="eastAsia" w:ascii="Verdana" w:hAnsi="Verdana" w:cs="Verdana"/>
          <w:bCs/>
          <w:szCs w:val="21"/>
        </w:rPr>
        <w:t>云</w:t>
      </w:r>
      <w:r>
        <w:rPr>
          <w:rStyle w:val="99"/>
          <w:rFonts w:hint="default" w:ascii="ˎ̥" w:hAnsi="ˎ̥" w:cs="ˎ̥"/>
          <w:bCs/>
          <w:szCs w:val="21"/>
        </w:rPr>
        <w:t>)</w:t>
      </w:r>
      <w:r>
        <w:rPr>
          <w:rStyle w:val="99"/>
          <w:rFonts w:hint="eastAsia" w:ascii="Verdana" w:hAnsi="Verdana" w:cs="Verdana"/>
          <w:bCs/>
          <w:szCs w:val="21"/>
        </w:rPr>
        <w:t>：都只为潘仁美想起了打子仇恨，将孩儿绑法标乱箭攒身。</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w:t>
      </w:r>
      <w:r>
        <w:rPr>
          <w:rStyle w:val="99"/>
          <w:rFonts w:hint="default" w:ascii="Verdana" w:hAnsi="Verdana" w:cs="Verdana"/>
          <w:bCs/>
          <w:szCs w:val="21"/>
        </w:rPr>
        <w:t>孝</w:t>
      </w:r>
      <w:r>
        <w:rPr>
          <w:rStyle w:val="99"/>
          <w:rFonts w:hint="eastAsia" w:ascii="Verdana" w:hAnsi="Verdana" w:cs="Verdana"/>
          <w:bCs/>
          <w:szCs w:val="21"/>
        </w:rPr>
        <w:t>之人</w:t>
      </w:r>
      <w:r>
        <w:rPr>
          <w:rStyle w:val="12"/>
          <w:rFonts w:hint="eastAsia" w:ascii="Verdana" w:hAnsi="Verdana" w:cs="Verdana"/>
          <w:bCs/>
          <w:szCs w:val="21"/>
        </w:rPr>
        <w:footnoteReference w:id="444"/>
      </w:r>
      <w:r>
        <w:rPr>
          <w:rStyle w:val="99"/>
          <w:rFonts w:hint="eastAsia" w:ascii="Verdana" w:hAnsi="Verdana" w:cs="Verdana"/>
          <w:bCs/>
          <w:szCs w:val="21"/>
        </w:rPr>
        <w:t>。我本当与父兄再把话论</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我本当与</w:t>
      </w:r>
      <w:r>
        <w:rPr>
          <w:rStyle w:val="99"/>
          <w:rFonts w:hint="default" w:ascii="Verdana" w:hAnsi="Verdana" w:cs="Verdana"/>
          <w:bCs/>
          <w:szCs w:val="21"/>
        </w:rPr>
        <w:t>六</w:t>
      </w:r>
      <w:r>
        <w:rPr>
          <w:rStyle w:val="99"/>
          <w:rFonts w:hint="eastAsia" w:ascii="Verdana" w:hAnsi="Verdana" w:cs="Verdana"/>
          <w:bCs/>
          <w:szCs w:val="21"/>
        </w:rPr>
        <w:t>兄再把话论</w:t>
      </w:r>
      <w:r>
        <w:rPr>
          <w:rStyle w:val="99"/>
          <w:rFonts w:hint="default" w:ascii="ˎ̥" w:hAnsi="ˎ̥" w:cs="ˎ̥"/>
          <w:bCs/>
          <w:szCs w:val="21"/>
        </w:rPr>
        <w:t>)</w:t>
      </w:r>
      <w:r>
        <w:rPr>
          <w:rStyle w:val="99"/>
          <w:rFonts w:hint="eastAsia" w:ascii="Verdana" w:hAnsi="Verdana" w:cs="Verdana"/>
          <w:bCs/>
          <w:szCs w:val="21"/>
        </w:rPr>
        <w:t>，可怜我父在阳儿在阴</w:t>
      </w:r>
      <w:r>
        <w:rPr>
          <w:rStyle w:val="66"/>
          <w:rFonts w:ascii="Verdana" w:hAnsi="Verdana" w:cs="Verdana"/>
          <w:bCs/>
          <w:szCs w:val="21"/>
        </w:rPr>
        <w:footnoteReference w:id="445"/>
      </w:r>
      <w:r>
        <w:rPr>
          <w:rStyle w:val="99"/>
          <w:rFonts w:hint="eastAsia"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sz w:val="18"/>
          <w:szCs w:val="18"/>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default" w:ascii="Verdana" w:hAnsi="Verdana" w:cs="Verdana"/>
          <w:bCs/>
          <w:szCs w:val="21"/>
        </w:rPr>
        <w:t>(</w:t>
      </w:r>
      <w:r>
        <w:rPr>
          <w:rStyle w:val="99"/>
          <w:rFonts w:ascii="ˎ̥" w:hAnsi="ˎ̥" w:cs="ˎ̥"/>
          <w:bCs/>
          <w:szCs w:val="21"/>
        </w:rPr>
        <w:t>我儿</w:t>
      </w:r>
      <w:r>
        <w:rPr>
          <w:rStyle w:val="99"/>
          <w:rFonts w:hint="default" w:ascii="ˎ̥" w:hAnsi="ˎ̥" w:cs="ˎ̥"/>
          <w:bCs/>
          <w:szCs w:val="21"/>
        </w:rPr>
        <w:t>)</w:t>
      </w:r>
      <w:r>
        <w:rPr>
          <w:rStyle w:val="99"/>
          <w:rFonts w:ascii="ˎ̥" w:hAnsi="ˎ̥" w:cs="ˎ̥"/>
          <w:bCs/>
          <w:szCs w:val="21"/>
        </w:rPr>
        <w:t>醒来。</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sz w:val="18"/>
          <w:szCs w:val="18"/>
        </w:rPr>
        <w:t>啊</w:t>
      </w:r>
      <w:r>
        <w:rPr>
          <w:rStyle w:val="99"/>
          <w:rFonts w:hint="default" w:ascii="Verdana" w:hAnsi="Verdana" w:cs="Verdana"/>
          <w:bCs/>
          <w:szCs w:val="21"/>
        </w:rPr>
        <w:t>入</w:t>
      </w:r>
      <w:r>
        <w:rPr>
          <w:rStyle w:val="99"/>
          <w:rFonts w:hint="eastAsia" w:ascii="Verdana" w:hAnsi="Verdana" w:cs="Verdana"/>
          <w:bCs/>
          <w:szCs w:val="21"/>
        </w:rPr>
        <w:t>梦，抬头只见老严亲。</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此兆。唉呀儿啊——这</w:t>
      </w:r>
      <w:r>
        <w:rPr>
          <w:rStyle w:val="99"/>
          <w:rFonts w:hint="eastAsia" w:ascii="ˎ̥" w:hAnsi="ˎ̥" w:cs="ˎ̥"/>
          <w:bCs/>
          <w:szCs w:val="21"/>
        </w:rPr>
        <w:t>“</w:t>
      </w:r>
      <w:r>
        <w:rPr>
          <w:rStyle w:val="99"/>
          <w:rFonts w:ascii="ˎ̥" w:hAnsi="ˎ̥" w:cs="ˎ̥"/>
          <w:bCs/>
          <w:szCs w:val="21"/>
        </w:rPr>
        <w:t>梦梦相同，必有应验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sz w:val="18"/>
          <w:szCs w:val="18"/>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sz w:val="18"/>
          <w:szCs w:val="18"/>
        </w:rPr>
        <w:t>呀</w:t>
      </w:r>
      <w:r>
        <w:rPr>
          <w:rStyle w:val="99"/>
          <w:rFonts w:ascii="ˎ̥" w:hAnsi="ˎ̥" w:cs="ˎ̥"/>
          <w:bCs/>
          <w:szCs w:val="21"/>
        </w:rPr>
        <w:t>，</w:t>
      </w:r>
    </w:p>
    <w:p>
      <w:pPr>
        <w:ind w:left="1260" w:hanging="1260"/>
        <w:rPr>
          <w:rFonts w:hint="default"/>
        </w:rPr>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拚着老命与尔拼)</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default" w:ascii="Verdana" w:hAnsi="Verdana" w:cs="Verdana"/>
          <w:bCs/>
          <w:szCs w:val="21"/>
        </w:rPr>
        <w:t>何人</w:t>
      </w:r>
      <w:r>
        <w:rPr>
          <w:rStyle w:val="99"/>
          <w:rFonts w:hint="eastAsia" w:ascii="Verdana" w:hAnsi="Verdana" w:cs="Verdana"/>
          <w:bCs/>
          <w:szCs w:val="21"/>
        </w:rPr>
        <w:t>挡住某家去路!</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sz w:val="18"/>
          <w:szCs w:val="18"/>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】替宋王把忠尽了，二郎儿短剑下命赴阴曹。杨三郎被马踏尸首不晓，四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八郎失番营无有下梢。杨五郎在五台学禅修道，七郎儿被潘洪箭射法标</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箭射芭蕉</w:t>
      </w:r>
      <w:r>
        <w:rPr>
          <w:rStyle w:val="66"/>
          <w:rFonts w:hint="eastAsia" w:ascii="ˎ̥" w:hAnsi="ˎ̥" w:cs="ˎ̥"/>
          <w:bCs/>
          <w:szCs w:val="21"/>
        </w:rPr>
        <w:footnoteReference w:id="446"/>
      </w:r>
      <w:r>
        <w:rPr>
          <w:rStyle w:val="99"/>
          <w:rFonts w:hint="default" w:ascii="ˎ̥" w:hAnsi="ˎ̥" w:cs="ˎ̥"/>
          <w:bCs/>
          <w:szCs w:val="21"/>
        </w:rPr>
        <w:t>)</w:t>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眼见得一家人无有下梢</w:t>
      </w:r>
      <w:r>
        <w:rPr>
          <w:rStyle w:val="99"/>
          <w:rFonts w:hint="default" w:ascii="ˎ̥" w:hAnsi="ˎ̥" w:cs="ˎ̥"/>
          <w:bCs/>
          <w:szCs w:val="21"/>
        </w:rPr>
        <w:t>)</w:t>
      </w:r>
      <w:r>
        <w:rPr>
          <w:rStyle w:val="99"/>
          <w:rFonts w:ascii="ˎ̥" w:hAnsi="ˎ̥" w:cs="ˎ̥"/>
          <w:bCs/>
          <w:szCs w:val="21"/>
        </w:rPr>
        <w:t>。方良臣和潘洪又生计</w:t>
      </w:r>
      <w:r>
        <w:rPr>
          <w:rStyle w:val="99"/>
          <w:rFonts w:ascii="ˎ̥" w:hAnsi="ˎ̥" w:cs="ˎ̥"/>
          <w:bCs/>
          <w:sz w:val="18"/>
          <w:szCs w:val="18"/>
        </w:rPr>
        <w:t>呃</w:t>
      </w:r>
      <w:r>
        <w:rPr>
          <w:rStyle w:val="99"/>
          <w:rFonts w:ascii="ˎ̥" w:hAnsi="ˎ̥" w:cs="ˎ̥"/>
          <w:bCs/>
          <w:szCs w:val="21"/>
        </w:rPr>
        <w:t>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sz w:val="18"/>
          <w:szCs w:val="18"/>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天寒冷)</w:t>
      </w:r>
      <w:r>
        <w:rPr>
          <w:rStyle w:val="99"/>
          <w:rFonts w:ascii="ˎ̥" w:hAnsi="ˎ̥" w:cs="ˎ̥"/>
          <w:bCs/>
          <w:szCs w:val="21"/>
        </w:rPr>
        <w:t>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sz w:val="18"/>
          <w:szCs w:val="18"/>
        </w:rPr>
        <w:t>呃</w:t>
      </w:r>
      <w:r>
        <w:rPr>
          <w:rStyle w:val="99"/>
          <w:rFonts w:ascii="ˎ̥" w:hAnsi="ˎ̥" w:cs="ˎ̥"/>
          <w:bCs/>
          <w:szCs w:val="21"/>
        </w:rPr>
        <w:t>中飞鸟，弓折弦断</w:t>
      </w:r>
      <w:r>
        <w:rPr>
          <w:rStyle w:val="66"/>
          <w:rFonts w:hint="eastAsia" w:ascii="ˎ̥" w:hAnsi="ˎ̥" w:cs="ˎ̥"/>
          <w:bCs/>
          <w:szCs w:val="21"/>
        </w:rPr>
        <w:footnoteReference w:id="447"/>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弓开箭断)</w:t>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rPr>
          <w:rStyle w:val="99"/>
          <w:rFonts w:hint="default" w:ascii="ˎ̥" w:hAnsi="ˎ̥" w:cs="ˎ̥"/>
          <w:bCs/>
          <w:szCs w:val="21"/>
        </w:rPr>
      </w:pPr>
      <w:r>
        <w:rPr>
          <w:rStyle w:val="99"/>
          <w:rFonts w:ascii="ˎ̥" w:hAnsi="ˎ̥" w:cs="ˎ̥"/>
          <w:bCs/>
          <w:szCs w:val="21"/>
        </w:rPr>
        <w:t>杨继业</w:t>
      </w:r>
      <w:r>
        <w:rPr>
          <w:rStyle w:val="99"/>
          <w:rFonts w:ascii="ˎ̥" w:hAnsi="ˎ̥" w:cs="ˎ̥"/>
          <w:bCs/>
          <w:szCs w:val="21"/>
        </w:rPr>
        <w:tab/>
      </w:r>
      <w:r>
        <w:rPr>
          <w:rStyle w:val="99"/>
          <w:rFonts w:ascii="ˎ̥" w:hAnsi="ˎ̥" w:cs="ˎ̥"/>
          <w:bCs/>
          <w:szCs w:val="21"/>
        </w:rPr>
        <w:t>再探</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48"/>
      </w:r>
      <w:r>
        <w:rPr>
          <w:rStyle w:val="99"/>
          <w:rFonts w:ascii="ˎ̥" w:hAnsi="ˎ̥" w:cs="ˎ̥"/>
          <w:bCs/>
          <w:szCs w:val="21"/>
        </w:rPr>
        <w:t>，为大将无坐骑怎把兵交</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为大将无良骑怎把兵交)</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49"/>
      </w:r>
      <w:r>
        <w:rPr>
          <w:rStyle w:val="99"/>
          <w:rFonts w:ascii="ˎ̥" w:hAnsi="ˎ̥" w:cs="ˎ̥"/>
          <w:bCs/>
          <w:szCs w:val="21"/>
        </w:rPr>
        <w:t>且把路找</w:t>
      </w:r>
      <w:r>
        <w:rPr>
          <w:rStyle w:val="99"/>
          <w:rFonts w:hint="eastAsia" w:ascii="ˎ̥" w:hAnsi="ˎ̥" w:cs="ˎ̥"/>
          <w:bCs/>
          <w:sz w:val="18"/>
          <w:szCs w:val="18"/>
        </w:rPr>
        <w:t>呃</w:t>
      </w:r>
      <w:r>
        <w:rPr>
          <w:rStyle w:val="99"/>
          <w:rFonts w:ascii="ˎ̥" w:hAnsi="ˎ̥" w:cs="ˎ̥"/>
          <w:bCs/>
          <w:szCs w:val="21"/>
        </w:rPr>
        <w:t>，寻一个避风所再作计</w:t>
      </w:r>
      <w:r>
        <w:rPr>
          <w:rStyle w:val="99"/>
          <w:rFonts w:hint="eastAsia" w:ascii="ˎ̥" w:hAnsi="ˎ̥" w:cs="ˎ̥"/>
          <w:bCs/>
          <w:sz w:val="18"/>
          <w:szCs w:val="18"/>
        </w:rPr>
        <w:t>呃</w:t>
      </w:r>
      <w:r>
        <w:rPr>
          <w:rStyle w:val="99"/>
          <w:rFonts w:ascii="ˎ̥" w:hAnsi="ˎ̥" w:cs="ˎ̥"/>
          <w:bCs/>
          <w:szCs w:val="21"/>
        </w:rPr>
        <w:t>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rPr>
          <w:rStyle w:val="99"/>
          <w:rFonts w:ascii="ˎ̥" w:hAnsi="ˎ̥" w:cs="ˎ̥"/>
          <w:bCs/>
          <w:szCs w:val="21"/>
        </w:rPr>
      </w:pPr>
      <w:r>
        <w:rPr>
          <w:rStyle w:val="99"/>
          <w:rFonts w:ascii="ˎ̥" w:hAnsi="ˎ̥" w:cs="ˎ̥"/>
          <w:bCs/>
          <w:szCs w:val="21"/>
        </w:rPr>
        <w:t>苏武</w:t>
      </w:r>
      <w:r>
        <w:rPr>
          <w:rStyle w:val="99"/>
          <w:rFonts w:ascii="ˎ̥" w:hAnsi="ˎ̥" w:cs="ˎ̥"/>
          <w:bCs/>
          <w:szCs w:val="21"/>
        </w:rPr>
        <w:tab/>
      </w:r>
      <w:r>
        <w:rPr>
          <w:rStyle w:val="99"/>
          <w:rFonts w:ascii="ˎ̥" w:hAnsi="ˎ̥" w:cs="ˎ̥"/>
          <w:bCs/>
          <w:szCs w:val="21"/>
        </w:rPr>
        <w:t>众云童，</w:t>
      </w:r>
    </w:p>
    <w:p>
      <w:pPr>
        <w:ind w:left="1260" w:hanging="1260"/>
        <w:rPr>
          <w:rStyle w:val="99"/>
          <w:rFonts w:hint="default" w:ascii="ˎ̥" w:hAnsi="ˎ̥" w:cs="ˎ̥"/>
          <w:bCs/>
          <w:szCs w:val="21"/>
        </w:rPr>
      </w:pPr>
      <w:r>
        <w:rPr>
          <w:rStyle w:val="99"/>
          <w:rFonts w:hint="default" w:ascii="ˎ̥" w:hAnsi="ˎ̥" w:cs="ˎ̥"/>
          <w:bCs/>
          <w:szCs w:val="21"/>
        </w:rPr>
        <w:t>(众</w:t>
      </w:r>
      <w:r>
        <w:rPr>
          <w:rStyle w:val="99"/>
          <w:rFonts w:hint="default" w:ascii="ˎ̥" w:hAnsi="ˎ̥" w:cs="ˎ̥"/>
          <w:bCs/>
          <w:szCs w:val="21"/>
        </w:rPr>
        <w:tab/>
      </w:r>
      <w:r>
        <w:rPr>
          <w:rStyle w:val="99"/>
          <w:rFonts w:hint="default" w:ascii="ˎ̥" w:hAnsi="ˎ̥" w:cs="ˎ̥"/>
          <w:bCs/>
          <w:szCs w:val="21"/>
        </w:rPr>
        <w:t>有。)</w:t>
      </w:r>
    </w:p>
    <w:p>
      <w:pPr>
        <w:ind w:left="1260" w:hanging="1260"/>
      </w:pPr>
      <w:r>
        <w:rPr>
          <w:rStyle w:val="99"/>
          <w:rFonts w:ascii="ˎ̥" w:hAnsi="ˎ̥" w:cs="ˎ̥"/>
          <w:bCs/>
          <w:szCs w:val="21"/>
        </w:rPr>
        <w:t>苏武</w:t>
      </w:r>
      <w:r>
        <w:rPr>
          <w:rStyle w:val="99"/>
          <w:rFonts w:hint="default" w:ascii="ˎ̥" w:hAnsi="ˎ̥" w:cs="ˎ̥"/>
          <w:bCs/>
          <w:szCs w:val="21"/>
        </w:rPr>
        <w:tab/>
      </w:r>
      <w:r>
        <w:rPr>
          <w:rStyle w:val="99"/>
          <w:rFonts w:ascii="ˎ̥" w:hAnsi="ˎ̥" w:cs="ˎ̥"/>
          <w:bCs/>
          <w:szCs w:val="21"/>
        </w:rPr>
        <w:t>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w:t>
      </w:r>
      <w:r>
        <w:rPr>
          <w:rStyle w:val="99"/>
          <w:rFonts w:hint="default" w:ascii="ˎ̥" w:hAnsi="ˎ̥" w:cs="ˎ̥"/>
          <w:bCs/>
          <w:szCs w:val="21"/>
        </w:rPr>
        <w:t>渺渺</w:t>
      </w:r>
      <w:r>
        <w:rPr>
          <w:rStyle w:val="99"/>
          <w:rFonts w:hint="eastAsia" w:ascii="ˎ̥" w:hAnsi="ˎ̥" w:cs="ˎ̥"/>
          <w:bCs/>
          <w:szCs w:val="21"/>
        </w:rPr>
        <w:t>茫茫祥云万丈高，荡荡悠悠人间不觉晓。善恶明</w:t>
      </w:r>
      <w:r>
        <w:rPr>
          <w:rStyle w:val="99"/>
          <w:rFonts w:hint="default" w:ascii="ˎ̥" w:hAnsi="ˎ̥" w:cs="ˎ̥"/>
          <w:bCs/>
          <w:szCs w:val="21"/>
        </w:rPr>
        <w:t>彰</w:t>
      </w:r>
      <w:r>
        <w:rPr>
          <w:rStyle w:val="99"/>
          <w:rFonts w:hint="eastAsia" w:ascii="ˎ̥" w:hAnsi="ˎ̥" w:cs="ˎ̥"/>
          <w:bCs/>
          <w:szCs w:val="21"/>
        </w:rPr>
        <w:t>报</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：善恶</w:t>
      </w:r>
      <w:r>
        <w:rPr>
          <w:rStyle w:val="99"/>
          <w:rFonts w:hint="default" w:ascii="ˎ̥" w:hAnsi="ˎ̥" w:cs="ˎ̥"/>
          <w:bCs/>
          <w:szCs w:val="21"/>
        </w:rPr>
        <w:t>彰</w:t>
      </w:r>
      <w:r>
        <w:rPr>
          <w:rStyle w:val="99"/>
          <w:rFonts w:hint="eastAsia" w:ascii="ˎ̥" w:hAnsi="ˎ̥" w:cs="ˎ̥"/>
          <w:bCs/>
          <w:szCs w:val="21"/>
        </w:rPr>
        <w:t>明报</w:t>
      </w:r>
      <w:r>
        <w:rPr>
          <w:rStyle w:val="99"/>
          <w:rFonts w:hint="default" w:ascii="ˎ̥" w:hAnsi="ˎ̥" w:cs="ˎ̥"/>
          <w:bCs/>
          <w:szCs w:val="21"/>
        </w:rPr>
        <w:t>)</w:t>
      </w:r>
      <w:r>
        <w:rPr>
          <w:rStyle w:val="99"/>
          <w:rFonts w:hint="eastAsia" w:ascii="ˎ̥" w:hAnsi="ˎ̥" w:cs="ˎ̥"/>
          <w:bCs/>
          <w:szCs w:val="21"/>
        </w:rPr>
        <w:t>，只争</w:t>
      </w:r>
      <w:r>
        <w:rPr>
          <w:rStyle w:val="99"/>
          <w:rFonts w:hint="default" w:ascii="ˎ̥" w:hAnsi="ˎ̥" w:cs="ˎ̥"/>
          <w:bCs/>
          <w:szCs w:val="21"/>
        </w:rPr>
        <w:t>晚共早(</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只争</w:t>
      </w:r>
      <w:r>
        <w:rPr>
          <w:rStyle w:val="99"/>
          <w:rFonts w:hint="eastAsia" w:ascii="ˎ̥" w:hAnsi="ˎ̥" w:cs="ˎ̥"/>
          <w:bCs/>
          <w:szCs w:val="21"/>
        </w:rPr>
        <w:t>迟和早</w:t>
      </w:r>
      <w:r>
        <w:rPr>
          <w:rStyle w:val="99"/>
          <w:rFonts w:hint="default" w:ascii="ˎ̥" w:hAnsi="ˎ̥" w:cs="ˎ̥"/>
          <w:bCs/>
          <w:szCs w:val="21"/>
        </w:rPr>
        <w:t>)</w:t>
      </w:r>
      <w:r>
        <w:rPr>
          <w:rStyle w:val="99"/>
          <w:rFonts w:hint="eastAsia" w:ascii="ˎ̥" w:hAnsi="ˎ̥" w:cs="ˎ̥"/>
          <w:bCs/>
          <w:szCs w:val="21"/>
        </w:rPr>
        <w:t>。六道轮回，终须走这遭。</w:t>
      </w:r>
      <w:r>
        <w:rPr>
          <w:rStyle w:val="99"/>
          <w:rFonts w:hint="eastAsia"/>
          <w:vertAlign w:val="superscript"/>
        </w:rPr>
        <w:footnoteReference w:id="450"/>
      </w:r>
    </w:p>
    <w:p>
      <w:pPr>
        <w:ind w:left="1260" w:hanging="1260"/>
      </w:pP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default" w:ascii="ˎ̥" w:hAnsi="ˎ̥" w:cs="ˎ̥"/>
          <w:bCs/>
          <w:szCs w:val="21"/>
        </w:rPr>
        <w:t>(</w:t>
      </w:r>
      <w:r>
        <w:rPr>
          <w:rStyle w:val="99"/>
          <w:rFonts w:ascii="ˎ̥" w:hAnsi="ˎ̥" w:cs="ˎ̥"/>
          <w:bCs/>
          <w:szCs w:val="21"/>
        </w:rPr>
        <w:t>尔等</w:t>
      </w:r>
      <w:r>
        <w:rPr>
          <w:rStyle w:val="99"/>
          <w:rFonts w:hint="default" w:ascii="ˎ̥" w:hAnsi="ˎ̥" w:cs="ˎ̥"/>
          <w:bCs/>
          <w:szCs w:val="21"/>
        </w:rPr>
        <w:t>)</w:t>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但不知</w:t>
      </w:r>
      <w:r>
        <w:rPr>
          <w:rStyle w:val="99"/>
          <w:rFonts w:hint="default" w:ascii="ˎ̥" w:hAnsi="ˎ̥" w:cs="ˎ̥"/>
          <w:bCs/>
          <w:szCs w:val="21"/>
        </w:rPr>
        <w:t>)</w:t>
      </w:r>
      <w:r>
        <w:rPr>
          <w:rStyle w:val="99"/>
          <w:rFonts w:ascii="ˎ̥" w:hAnsi="ˎ̥" w:cs="ˎ̥"/>
          <w:bCs/>
          <w:szCs w:val="21"/>
        </w:rPr>
        <w:t>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此地是两狼)</w:t>
      </w:r>
      <w:r>
        <w:rPr>
          <w:rStyle w:val="99"/>
          <w:rFonts w:ascii="ˎ̥" w:hAnsi="ˎ̥" w:cs="ˎ̥"/>
          <w:bCs/>
          <w:szCs w:val="21"/>
        </w:rPr>
        <w:t>，前山是我庄。虎口交牙峪，犯者一命亡。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hint="default" w:ascii="ˎ̥" w:hAnsi="ˎ̥" w:cs="ˎ̥"/>
          <w:bCs/>
          <w:szCs w:val="21"/>
        </w:rPr>
        <w:t>(我)</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休道老羊无贵处</w:t>
      </w:r>
      <w:r>
        <w:rPr>
          <w:rStyle w:val="99"/>
          <w:rFonts w:hint="default" w:ascii="ˎ̥" w:hAnsi="ˎ̥" w:cs="ˎ̥"/>
          <w:bCs/>
          <w:szCs w:val="21"/>
        </w:rPr>
        <w:t>)</w:t>
      </w:r>
      <w:r>
        <w:rPr>
          <w:rStyle w:val="99"/>
          <w:rFonts w:ascii="ˎ̥" w:hAnsi="ˎ̥" w:cs="ˎ̥"/>
          <w:bCs/>
          <w:szCs w:val="21"/>
        </w:rPr>
        <w:t>，他的名儿天下扬。生下几个羊羔子，轰轰烈烈在世上。今朝几个死，明朝几个亡。老汉掐指算，今日死老羊。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sz w:val="18"/>
          <w:szCs w:val="18"/>
        </w:rPr>
        <w:t>啊</w:t>
      </w:r>
      <w:r>
        <w:rPr>
          <w:rStyle w:val="99"/>
          <w:rFonts w:ascii="ˎ̥" w:hAnsi="ˎ̥" w:cs="ˎ̥"/>
          <w:bCs/>
          <w:szCs w:val="21"/>
        </w:rPr>
        <w:t>，句句伤的是杨令公。手持宝刀将尔砍</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r>
        <w:rPr>
          <w:rStyle w:val="99"/>
          <w:rFonts w:hint="default" w:ascii="ˎ̥" w:hAnsi="ˎ̥" w:cs="ˎ̥"/>
          <w:bCs/>
          <w:szCs w:val="21"/>
        </w:rPr>
        <w:t>；</w:t>
      </w:r>
      <w:r>
        <w:rPr>
          <w:rStyle w:val="99"/>
          <w:rFonts w:ascii="ˎ̥" w:hAnsi="ˎ̥" w:cs="ˎ̥"/>
          <w:bCs/>
          <w:szCs w:val="21"/>
        </w:rPr>
        <w:t>想苏武乃</w:t>
      </w:r>
      <w:r>
        <w:rPr>
          <w:rStyle w:val="99"/>
          <w:rFonts w:hint="eastAsia" w:ascii="ˎ̥" w:hAnsi="ˎ̥" w:cs="ˎ̥"/>
          <w:bCs/>
          <w:szCs w:val="21"/>
        </w:rPr>
        <w:t>是</w:t>
      </w:r>
      <w:r>
        <w:rPr>
          <w:rStyle w:val="99"/>
          <w:rFonts w:hint="default" w:ascii="ˎ̥" w:hAnsi="ˎ̥" w:cs="ˎ̥"/>
          <w:bCs/>
          <w:szCs w:val="21"/>
        </w:rPr>
        <w:t>汉室</w:t>
      </w:r>
      <w:r>
        <w:rPr>
          <w:rStyle w:val="99"/>
          <w:rFonts w:ascii="ˎ̥" w:hAnsi="ˎ̥" w:cs="ˎ̥"/>
          <w:bCs/>
          <w:szCs w:val="21"/>
        </w:rPr>
        <w:t>忠良，死后有人</w:t>
      </w:r>
      <w:r>
        <w:rPr>
          <w:rStyle w:val="99"/>
          <w:rFonts w:hint="default" w:ascii="ˎ̥" w:hAnsi="ˎ̥" w:cs="ˎ̥"/>
          <w:bCs/>
          <w:szCs w:val="21"/>
        </w:rPr>
        <w:t>与</w:t>
      </w:r>
      <w:r>
        <w:rPr>
          <w:rStyle w:val="99"/>
          <w:rFonts w:hint="eastAsia" w:ascii="ˎ̥" w:hAnsi="ˎ̥" w:cs="ˎ̥"/>
          <w:bCs/>
          <w:szCs w:val="21"/>
        </w:rPr>
        <w:t>他</w:t>
      </w:r>
      <w:r>
        <w:rPr>
          <w:rStyle w:val="99"/>
          <w:rFonts w:ascii="ˎ̥" w:hAnsi="ˎ̥" w:cs="ˎ̥"/>
          <w:bCs/>
          <w:szCs w:val="21"/>
        </w:rPr>
        <w:t>修庙在此。待我进庙看来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rPr>
          <w:rFonts w:hint="default"/>
        </w:rPr>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想李陵乃是</w:t>
      </w:r>
      <w:r>
        <w:rPr>
          <w:rStyle w:val="99"/>
          <w:rFonts w:hint="eastAsia" w:ascii="ˎ̥" w:hAnsi="ˎ̥" w:cs="ˎ̥"/>
          <w:bCs/>
          <w:szCs w:val="21"/>
        </w:rPr>
        <w:t>背</w:t>
      </w:r>
      <w:r>
        <w:rPr>
          <w:rStyle w:val="99"/>
          <w:rFonts w:ascii="ˎ̥" w:hAnsi="ˎ̥" w:cs="ˎ̥"/>
          <w:bCs/>
          <w:szCs w:val="21"/>
        </w:rPr>
        <w:t>主求荣，死后有人与他立这碑碣在此</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w:t>
      </w:r>
      <w:r>
        <w:rPr>
          <w:rStyle w:val="99"/>
          <w:rFonts w:hint="default" w:ascii="ˎ̥" w:hAnsi="ˎ̥" w:cs="ˎ̥"/>
          <w:bCs/>
          <w:szCs w:val="21"/>
        </w:rPr>
        <w:t>(</w:t>
      </w:r>
      <w:r>
        <w:rPr>
          <w:rStyle w:val="99"/>
          <w:rFonts w:ascii="ˎ̥" w:hAnsi="ˎ̥" w:cs="ˎ̥"/>
          <w:bCs/>
          <w:szCs w:val="21"/>
        </w:rPr>
        <w:t>上前</w:t>
      </w:r>
      <w:r>
        <w:rPr>
          <w:rStyle w:val="99"/>
          <w:rFonts w:hint="default" w:ascii="ˎ̥" w:hAnsi="ˎ̥" w:cs="ˎ̥"/>
          <w:bCs/>
          <w:szCs w:val="21"/>
        </w:rPr>
        <w:t>)</w:t>
      </w:r>
      <w:r>
        <w:rPr>
          <w:rStyle w:val="99"/>
          <w:rFonts w:ascii="ˎ̥" w:hAnsi="ˎ̥" w:cs="ˎ̥"/>
          <w:bCs/>
          <w:szCs w:val="21"/>
        </w:rPr>
        <w:t>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看子)</w:t>
      </w:r>
      <w:r>
        <w:rPr>
          <w:rStyle w:val="99"/>
          <w:rFonts w:ascii="ˎ̥" w:hAnsi="ˎ̥" w:cs="ˎ̥"/>
          <w:bCs/>
          <w:szCs w:val="21"/>
        </w:rPr>
        <w:t>——子不归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丧残生)</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51"/>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52"/>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53"/>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54"/>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55"/>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56"/>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57"/>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58"/>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59"/>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60"/>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故意谦言(</w:t>
      </w:r>
      <w:r>
        <w:rPr>
          <w:rFonts w:hint="eastAsia" w:ascii="楷体" w:hAnsi="楷体" w:eastAsia="楷体" w:cs="楷体"/>
        </w:rPr>
        <w:t>或</w:t>
      </w:r>
      <w:r>
        <w:rPr>
          <w:rFonts w:hint="eastAsia"/>
        </w:rPr>
        <w:t>：故意迁延</w:t>
      </w:r>
      <w:r>
        <w:rPr>
          <w:rStyle w:val="66"/>
        </w:rPr>
        <w:footnoteReference w:id="461"/>
      </w:r>
      <w:r>
        <w:rPr>
          <w:rFonts w:hint="eastAsia"/>
        </w:rPr>
        <w:t>；</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62"/>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63"/>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64"/>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65"/>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66"/>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67"/>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68"/>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69"/>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70"/>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1260" w:hanging="1260"/>
        <w:jc w:val="center"/>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71"/>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72"/>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73"/>
      </w:r>
      <w:r>
        <w:t>】我方才朦胧荏苒</w:t>
      </w:r>
      <w:r>
        <w:rPr>
          <w:rStyle w:val="66"/>
        </w:rPr>
        <w:footnoteReference w:id="474"/>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75"/>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rPr>
          <w:rFonts w:hint="default"/>
        </w:rPr>
      </w:pPr>
      <w:r>
        <w:rPr>
          <w:rFonts w:hint="eastAsia"/>
        </w:rPr>
        <w:t>天雷报</w:t>
      </w:r>
      <w:bookmarkEnd w:id="187"/>
      <w:r>
        <w:rPr>
          <w:rFonts w:hint="eastAsia"/>
        </w:rPr>
        <w:t xml:space="preserve"> </w:t>
      </w:r>
      <w:r>
        <w:rPr>
          <w:rFonts w:hint="eastAsia"/>
          <w:sz w:val="24"/>
          <w:szCs w:val="24"/>
        </w:rPr>
        <w:t>之</w:t>
      </w:r>
      <w:r>
        <w:rPr>
          <w:rFonts w:hint="eastAsia"/>
        </w:rPr>
        <w:t xml:space="preserve"> </w:t>
      </w:r>
      <w:r>
        <w:rPr>
          <w:rFonts w:hint="default"/>
        </w:rPr>
        <w:t>张元秀</w:t>
      </w:r>
      <w:r>
        <w:rPr>
          <w:rFonts w:hint="eastAsia"/>
        </w:rPr>
        <w:t>、</w:t>
      </w:r>
      <w:r>
        <w:rPr>
          <w:rFonts w:hint="default"/>
        </w:rPr>
        <w:t>贺氏</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auto"/>
          <w:szCs w:val="21"/>
        </w:rPr>
        <w:t>年老</w:t>
      </w:r>
      <w:r>
        <w:rPr>
          <w:szCs w:val="21"/>
        </w:rPr>
        <w:t>，数</w:t>
      </w:r>
      <w:r>
        <w:rPr>
          <w:rFonts w:hint="eastAsia"/>
          <w:szCs w:val="21"/>
        </w:rPr>
        <w:t>点</w:t>
      </w:r>
      <w:r>
        <w:rPr>
          <w:rStyle w:val="66"/>
          <w:szCs w:val="21"/>
        </w:rPr>
        <w:footnoteReference w:id="476"/>
      </w:r>
      <w:r>
        <w:rPr>
          <w:szCs w:val="21"/>
        </w:rPr>
        <w:t>心血一旦抛。</w:t>
      </w:r>
    </w:p>
    <w:p>
      <w:pPr>
        <w:ind w:left="1260" w:hanging="1260"/>
      </w:pPr>
      <w:r>
        <w:rPr>
          <w:szCs w:val="21"/>
        </w:rPr>
        <w:t>贺氏</w:t>
      </w:r>
      <w:r>
        <w:rPr>
          <w:szCs w:val="21"/>
        </w:rPr>
        <w:tab/>
      </w:r>
      <w:r>
        <w:rPr>
          <w:szCs w:val="21"/>
        </w:rPr>
        <w:t>老身贺氏，配夫张元秀为妻，夫妻二人在这</w:t>
      </w:r>
      <w:r>
        <w:rPr>
          <w:color w:val="auto"/>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default"/>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还要赶奔在外</w:t>
      </w:r>
      <w:r>
        <w:rPr>
          <w:rFonts w:hint="default"/>
          <w:szCs w:val="21"/>
        </w:rPr>
        <w:t>)</w:t>
      </w:r>
      <w:r>
        <w:rPr>
          <w:szCs w:val="21"/>
        </w:rPr>
        <w:t>。</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w:t>
      </w:r>
      <w:r>
        <w:rPr>
          <w:rFonts w:hint="default"/>
        </w:rPr>
        <w:t>(</w:t>
      </w:r>
      <w:r>
        <w:rPr>
          <w:rFonts w:hint="eastAsia" w:ascii="楷体" w:hAnsi="楷体" w:eastAsia="楷体" w:cs="Verdana"/>
          <w:color w:val="000000"/>
          <w:szCs w:val="21"/>
        </w:rPr>
        <w:t>或</w:t>
      </w:r>
      <w:r>
        <w:rPr>
          <w:rFonts w:hint="eastAsia" w:ascii="Verdana" w:hAnsi="Verdana" w:cs="Verdana"/>
          <w:color w:val="000000"/>
          <w:szCs w:val="21"/>
        </w:rPr>
        <w:t>：</w:t>
      </w:r>
      <w:r>
        <w:rPr>
          <w:szCs w:val="21"/>
        </w:rPr>
        <w:t>我</w:t>
      </w:r>
      <w:r>
        <w:t>不免将那个老天杀的</w:t>
      </w:r>
      <w:r>
        <w:rPr>
          <w:rFonts w:hint="default"/>
        </w:rPr>
        <w:t>)</w:t>
      </w:r>
      <w:r>
        <w:t>，唤将出来，我说他几句，出出我这口恶气!</w:t>
      </w:r>
    </w:p>
    <w:p>
      <w:pPr>
        <w:ind w:left="1260" w:hanging="1260"/>
      </w:pPr>
      <w:r>
        <w:rPr>
          <w:szCs w:val="21"/>
        </w:rPr>
        <w:t>贺氏</w:t>
      </w:r>
      <w:r>
        <w:rPr>
          <w:szCs w:val="21"/>
        </w:rPr>
        <w:tab/>
      </w:r>
      <w:r>
        <w:rPr>
          <w:szCs w:val="21"/>
        </w:rPr>
        <w:t>老老，你这个老天杀的，你与我走了出来呦!</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r>
        <w:rPr>
          <w:rFonts w:hint="default" w:ascii="Verdana" w:hAnsi="Verdana" w:cs="Verdana"/>
          <w:color w:val="000000"/>
          <w:szCs w:val="21"/>
        </w:rPr>
        <w:t>(你与我走了出来呀。)</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妈妈，你今日起床甚早啊。)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w:t>
      </w:r>
      <w:r>
        <w:rPr>
          <w:rFonts w:hint="default" w:ascii="Verdana" w:hAnsi="Verdana" w:cs="Verdana"/>
          <w:color w:val="000000"/>
          <w:szCs w:val="21"/>
        </w:rPr>
        <w:t>(你)</w:t>
      </w:r>
      <w:r>
        <w:rPr>
          <w:rFonts w:ascii="Verdana" w:hAnsi="Verdana" w:cs="Verdana"/>
          <w:color w:val="000000"/>
          <w:szCs w:val="21"/>
        </w:rPr>
        <w:t>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，你可晓得</w:t>
      </w:r>
      <w:r>
        <w:rPr>
          <w:rFonts w:hint="eastAsia" w:ascii="Verdana" w:hAnsi="Verdana" w:cs="Verdana"/>
          <w:color w:val="000000"/>
          <w:szCs w:val="21"/>
        </w:rPr>
        <w:t>，</w:t>
      </w:r>
      <w:r>
        <w:rPr>
          <w:rFonts w:ascii="Verdana" w:hAnsi="Verdana" w:cs="Verdana"/>
          <w:color w:val="000000"/>
          <w:szCs w:val="21"/>
        </w:rPr>
        <w:t>我这病是从何而起的呢?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w:t>
      </w:r>
      <w:r>
        <w:rPr>
          <w:rFonts w:hint="default" w:ascii="Verdana" w:hAnsi="Verdana" w:cs="Verdana"/>
          <w:color w:val="000000"/>
          <w:szCs w:val="21"/>
        </w:rPr>
        <w:t>(</w:t>
      </w:r>
      <w:r>
        <w:rPr>
          <w:rFonts w:ascii="Verdana" w:hAnsi="Verdana" w:cs="Verdana"/>
          <w:color w:val="000000"/>
          <w:szCs w:val="21"/>
        </w:rPr>
        <w:t>的</w:t>
      </w:r>
      <w:r>
        <w:rPr>
          <w:rFonts w:hint="default" w:ascii="Verdana" w:hAnsi="Verdana" w:cs="Verdana"/>
          <w:color w:val="000000"/>
          <w:szCs w:val="21"/>
        </w:rPr>
        <w:t>)</w:t>
      </w:r>
      <w:r>
        <w:rPr>
          <w:rFonts w:ascii="Verdana" w:hAnsi="Verdana" w:cs="Verdana"/>
          <w:color w:val="000000"/>
          <w:szCs w:val="21"/>
        </w:rPr>
        <w:t>罢。</w:t>
      </w:r>
    </w:p>
    <w:p>
      <w:pPr>
        <w:ind w:left="1260" w:hanging="1260"/>
        <w:rPr>
          <w:rFonts w:ascii="Verdana" w:hAnsi="Verdana" w:cs="Verdana"/>
          <w:color w:val="000000"/>
          <w:szCs w:val="21"/>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77"/>
      </w:r>
      <w:r>
        <w:rPr>
          <w:rFonts w:ascii="Verdana" w:hAnsi="Verdana" w:cs="Verdana"/>
          <w:color w:val="000000"/>
          <w:szCs w:val="21"/>
        </w:rPr>
        <w:t>)</w:t>
      </w:r>
    </w:p>
    <w:p>
      <w:pPr>
        <w:ind w:left="1260" w:hanging="1260"/>
        <w:rPr>
          <w:rFonts w:hint="default" w:ascii="Verdana" w:hAnsi="Verdana" w:cs="Verdana"/>
          <w:color w:val="000000"/>
          <w:szCs w:val="21"/>
        </w:rPr>
      </w:pP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(我好端端的一个儿子，你终朝打骂，还要赶奔在外，哼，这不是你气得我?!)</w:t>
      </w:r>
    </w:p>
    <w:p>
      <w:pPr>
        <w:ind w:left="1260" w:hanging="1260"/>
      </w:pPr>
      <w:r>
        <w:rPr>
          <w:rFonts w:ascii="Verdana" w:hAnsi="Verdana" w:cs="Verdana"/>
          <w:color w:val="000000"/>
          <w:szCs w:val="21"/>
        </w:rPr>
        <w:t>张元秀</w:t>
      </w:r>
      <w:r>
        <w:rPr>
          <w:rFonts w:hint="default" w:ascii="Verdana" w:hAnsi="Verdana" w:cs="Verdana"/>
          <w:color w:val="000000"/>
          <w:szCs w:val="21"/>
        </w:rPr>
        <w:tab/>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有像你)</w:t>
      </w:r>
      <w:r>
        <w:rPr>
          <w:rFonts w:ascii="Verdana" w:hAnsi="Verdana" w:cs="Verdana"/>
          <w:color w:val="000000"/>
          <w:szCs w:val="21"/>
        </w:rPr>
        <w:t>那样地教训</w:t>
      </w:r>
      <w:r>
        <w:rPr>
          <w:rFonts w:hint="default" w:ascii="Verdana" w:hAnsi="Verdana" w:cs="Verdana"/>
          <w:color w:val="000000"/>
          <w:szCs w:val="21"/>
        </w:rPr>
        <w:t>(的吗)</w:t>
      </w:r>
      <w:r>
        <w:rPr>
          <w:rFonts w:ascii="Verdana" w:hAnsi="Verdana" w:cs="Verdana"/>
          <w:color w:val="000000"/>
          <w:szCs w:val="21"/>
        </w:rPr>
        <w:t>? 今日也打，明日也骂，还要赶出门外。是我朝思暮想，才想出这场病</w:t>
      </w:r>
      <w:r>
        <w:rPr>
          <w:rFonts w:hint="default" w:ascii="Verdana" w:hAnsi="Verdana" w:cs="Verdana"/>
          <w:color w:val="000000"/>
          <w:szCs w:val="21"/>
        </w:rPr>
        <w:t>(</w:t>
      </w:r>
      <w:r>
        <w:rPr>
          <w:rFonts w:ascii="Verdana" w:hAnsi="Verdana" w:cs="Verdana"/>
          <w:color w:val="000000"/>
          <w:szCs w:val="21"/>
        </w:rPr>
        <w:t>来</w:t>
      </w:r>
      <w:r>
        <w:rPr>
          <w:rFonts w:hint="default" w:ascii="Verdana" w:hAnsi="Verdana" w:cs="Verdana"/>
          <w:color w:val="000000"/>
          <w:szCs w:val="21"/>
        </w:rPr>
        <w:t>)</w:t>
      </w:r>
      <w:r>
        <w:rPr>
          <w:rFonts w:ascii="Verdana" w:hAnsi="Verdana" w:cs="Verdana"/>
          <w:color w:val="000000"/>
          <w:szCs w:val="21"/>
        </w:rPr>
        <w:t>哟，呃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rFonts w:hint="default"/>
          <w:szCs w:val="21"/>
        </w:rPr>
        <w:t>(</w:t>
      </w:r>
      <w:r>
        <w:rPr>
          <w:rFonts w:hint="eastAsia" w:ascii="楷体" w:hAnsi="楷体" w:eastAsia="楷体" w:cs="楷体"/>
          <w:szCs w:val="21"/>
        </w:rPr>
        <w:t>或</w:t>
      </w:r>
      <w:r>
        <w:rPr>
          <w:rFonts w:hint="eastAsia"/>
          <w:szCs w:val="21"/>
        </w:rPr>
        <w:t>：</w:t>
      </w:r>
      <w:r>
        <w:rPr>
          <w:szCs w:val="21"/>
        </w:rPr>
        <w:t>好好一子你无福待</w:t>
      </w:r>
      <w:r>
        <w:rPr>
          <w:rFonts w:hint="default"/>
          <w:szCs w:val="21"/>
        </w:rPr>
        <w:t>)</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78"/>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w:t>
      </w:r>
    </w:p>
    <w:p>
      <w:pPr>
        <w:ind w:left="1260" w:hanging="1260"/>
      </w:pPr>
      <w:r>
        <w:rPr>
          <w:rFonts w:ascii="Verdana" w:hAnsi="Verdana" w:cs="Verdana"/>
          <w:color w:val="000000"/>
          <w:szCs w:val="21"/>
        </w:rPr>
        <w:t>贺</w:t>
      </w:r>
      <w:r>
        <w:rPr>
          <w:szCs w:val="21"/>
        </w:rPr>
        <w:t>氏</w:t>
      </w:r>
      <w:r>
        <w:rPr>
          <w:rFonts w:hint="default" w:ascii="Verdana" w:hAnsi="Verdana" w:cs="Verdana"/>
          <w:color w:val="000000"/>
          <w:szCs w:val="21"/>
        </w:rPr>
        <w:tab/>
      </w:r>
      <w:r>
        <w:rPr>
          <w:rFonts w:ascii="Verdana" w:hAnsi="Verdana" w:cs="Verdana"/>
          <w:color w:val="000000"/>
          <w:szCs w:val="21"/>
        </w:rPr>
        <w:t>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教她认了去吗</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rPr>
          <w:rFonts w:hint="default"/>
        </w:rPr>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被我今日磨，明日磨，这磨啊，也磨光了哦。</w:t>
      </w:r>
      <w:r>
        <w:rPr>
          <w:rFonts w:hint="default" w:ascii="Verdana" w:hAnsi="Verdana" w:cs="Verdana"/>
          <w:color w:val="000000"/>
          <w:szCs w:val="21"/>
        </w:rPr>
        <w:t>)</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w:t>
      </w:r>
      <w:r>
        <w:rPr>
          <w:rFonts w:hint="default" w:ascii="Verdana" w:hAnsi="Verdana" w:cs="Verdana"/>
          <w:color w:val="000000"/>
          <w:szCs w:val="21"/>
        </w:rPr>
        <w:t>(唉，)</w:t>
      </w:r>
      <w:r>
        <w:rPr>
          <w:rFonts w:ascii="Verdana" w:hAnsi="Verdana" w:cs="Verdana"/>
          <w:color w:val="000000"/>
          <w:szCs w:val="21"/>
        </w:rPr>
        <w:t>老乞婆，你又不生男，</w:t>
      </w:r>
      <w:r>
        <w:rPr>
          <w:rFonts w:hint="default" w:ascii="Verdana" w:hAnsi="Verdana" w:cs="Verdana"/>
          <w:color w:val="000000"/>
          <w:szCs w:val="21"/>
        </w:rPr>
        <w:t>(你)</w:t>
      </w:r>
      <w:r>
        <w:rPr>
          <w:rFonts w:ascii="Verdana" w:hAnsi="Verdana" w:cs="Verdana"/>
          <w:color w:val="000000"/>
          <w:szCs w:val="21"/>
        </w:rPr>
        <w:t>又不养女。你呀</w:t>
      </w:r>
      <w:r>
        <w:rPr>
          <w:rFonts w:hint="eastAsia" w:ascii="Verdana" w:hAnsi="Verdana" w:cs="Verdana"/>
          <w:color w:val="000000"/>
          <w:szCs w:val="21"/>
        </w:rPr>
        <w:t>，</w:t>
      </w:r>
      <w:r>
        <w:rPr>
          <w:rFonts w:hint="default" w:ascii="Verdana" w:hAnsi="Verdana" w:cs="Verdana"/>
          <w:color w:val="000000"/>
          <w:szCs w:val="21"/>
        </w:rPr>
        <w:t>(你)</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我、我不生不养，我、我不生不养，也是你张门祖上的阴功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w:t>
      </w:r>
      <w:r>
        <w:rPr>
          <w:rFonts w:hint="default"/>
        </w:rPr>
        <w:t>(你)</w:t>
      </w:r>
      <w:r>
        <w:t>前世债，无有儿</w:t>
      </w:r>
      <w:r>
        <w:rPr>
          <w:rFonts w:hint="eastAsia"/>
        </w:rPr>
        <w:t>子</w:t>
      </w:r>
      <w:r>
        <w:t>你埋怨何来</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t>你埋怨我来</w:t>
      </w:r>
      <w:r>
        <w:rPr>
          <w:rFonts w:hint="default"/>
        </w:rPr>
        <w:t>)</w:t>
      </w:r>
      <w:r>
        <w:t>。</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w:t>
      </w:r>
      <w:r>
        <w:rPr>
          <w:rFonts w:hint="default"/>
          <w:sz w:val="18"/>
          <w:szCs w:val="18"/>
        </w:rPr>
        <w:t>哇</w:t>
      </w:r>
      <w:r>
        <w:t>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我们大家死在一块哟</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hint="default" w:ascii="??" w:hAnsi="??" w:cs="??"/>
          <w:color w:val="000000"/>
          <w:szCs w:val="21"/>
        </w:rPr>
        <w:t>(哦，)</w:t>
      </w:r>
      <w:r>
        <w:rPr>
          <w:rFonts w:ascii="??" w:hAnsi="??" w:cs="??"/>
          <w:color w:val="000000"/>
          <w:szCs w:val="21"/>
        </w:rPr>
        <w:t>两撒开，</w:t>
      </w:r>
      <w:r>
        <w:rPr>
          <w:rFonts w:hint="eastAsia" w:ascii="??" w:hAnsi="??" w:cs="??"/>
          <w:color w:val="000000"/>
          <w:szCs w:val="21"/>
        </w:rPr>
        <w:t>好啊</w:t>
      </w:r>
      <w:r>
        <w:rPr>
          <w:rFonts w:hint="default" w:ascii="Verdana" w:hAnsi="Verdana" w:cs="Verdana"/>
          <w:color w:val="000000"/>
          <w:szCs w:val="21"/>
        </w:rPr>
        <w:t>(，</w:t>
      </w:r>
      <w:r>
        <w:rPr>
          <w:rFonts w:ascii="Verdana" w:hAnsi="Verdana" w:cs="Verdana"/>
          <w:color w:val="000000"/>
          <w:szCs w:val="21"/>
        </w:rPr>
        <w:t>就两撒开</w:t>
      </w:r>
      <w:r>
        <w:rPr>
          <w:rFonts w:hint="default" w:ascii="Verdana" w:hAnsi="Verdana" w:cs="Verdana"/>
          <w:color w:val="000000"/>
          <w:szCs w:val="21"/>
        </w:rPr>
        <w:t>)</w:t>
      </w:r>
      <w:r>
        <w:rPr>
          <w:rFonts w:hint="eastAsia" w:ascii="??" w:hAnsi="??" w:cs="??"/>
          <w:color w:val="000000"/>
          <w:szCs w:val="21"/>
        </w:rPr>
        <w:t>，</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w:t>
      </w:r>
      <w:r>
        <w:rPr>
          <w:rFonts w:hint="default" w:ascii="Verdana" w:hAnsi="Verdana" w:cs="Verdana"/>
          <w:color w:val="000000"/>
          <w:szCs w:val="21"/>
        </w:rPr>
        <w:t>(</w:t>
      </w:r>
      <w:r>
        <w:rPr>
          <w:rFonts w:ascii="Verdana" w:hAnsi="Verdana" w:cs="Verdana"/>
          <w:color w:val="000000"/>
          <w:szCs w:val="21"/>
        </w:rPr>
        <w:t>哼，</w:t>
      </w:r>
      <w:r>
        <w:rPr>
          <w:rFonts w:hint="default" w:ascii="Verdana" w:hAnsi="Verdana" w:cs="Verdana"/>
          <w:color w:val="000000"/>
          <w:szCs w:val="21"/>
        </w:rPr>
        <w:t>)</w:t>
      </w:r>
      <w:r>
        <w:rPr>
          <w:rFonts w:ascii="Verdana" w:hAnsi="Verdana" w:cs="Verdana"/>
          <w:color w:val="000000"/>
          <w:szCs w:val="21"/>
        </w:rPr>
        <w:t>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79"/>
      </w:r>
    </w:p>
    <w:p>
      <w:pPr>
        <w:ind w:left="1260" w:hanging="1260"/>
        <w:rPr>
          <w:rFonts w:hint="default" w:ascii="Verdana" w:hAnsi="Verdana" w:cs="Verdana"/>
          <w:color w:val="000000"/>
          <w:szCs w:val="21"/>
        </w:rPr>
      </w:pPr>
      <w:r>
        <w:rPr>
          <w:rFonts w:hint="default"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你要打我?</w:t>
      </w:r>
    </w:p>
    <w:p>
      <w:pPr>
        <w:ind w:left="1260" w:hanging="1260"/>
        <w:rPr>
          <w:rFonts w:hint="default" w:ascii="Verdana" w:hAnsi="Verdana" w:cs="Verdana"/>
          <w:color w:val="000000"/>
          <w:szCs w:val="21"/>
        </w:rPr>
      </w:pPr>
      <w:r>
        <w:rPr>
          <w:rFonts w:hint="default" w:ascii="Verdana" w:hAnsi="Verdana" w:cs="Verdana"/>
          <w:color w:val="000000"/>
          <w:szCs w:val="21"/>
        </w:rPr>
        <w:t>张元秀、贺氏</w:t>
      </w:r>
      <w:r>
        <w:rPr>
          <w:rFonts w:hint="default" w:ascii="Verdana" w:hAnsi="Verdana" w:cs="Verdana"/>
          <w:color w:val="000000"/>
          <w:szCs w:val="21"/>
        </w:rPr>
        <w:tab/>
      </w:r>
      <w:r>
        <w:rPr>
          <w:rFonts w:hint="default" w:ascii="Verdana" w:hAnsi="Verdana" w:cs="Verdana"/>
          <w:color w:val="000000"/>
          <w:szCs w:val="21"/>
        </w:rPr>
        <w:t>打哟!</w:t>
      </w:r>
    </w:p>
    <w:p>
      <w:pPr>
        <w:ind w:left="1260" w:hanging="1260"/>
        <w:rPr>
          <w:rFonts w:hint="default" w:ascii="Verdana" w:hAnsi="Verdana" w:cs="Verdana"/>
          <w:color w:val="000000"/>
          <w:szCs w:val="21"/>
        </w:rPr>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打介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w:t>
      </w:r>
      <w:r>
        <w:rPr>
          <w:rFonts w:hint="default"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w:t>
      </w:r>
      <w:r>
        <w:rPr>
          <w:rFonts w:hint="default" w:ascii="Verdana" w:hAnsi="Verdana" w:cs="Verdana"/>
          <w:color w:val="000000"/>
          <w:szCs w:val="21"/>
        </w:rPr>
        <w:t>、)你</w:t>
      </w:r>
      <w:r>
        <w:rPr>
          <w:rFonts w:hint="eastAsia" w:ascii="Verdana" w:hAnsi="Verdana" w:cs="Verdana"/>
          <w:color w:val="000000"/>
          <w:szCs w:val="21"/>
        </w:rPr>
        <w:t>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你走了</w:t>
      </w:r>
      <w:r>
        <w:rPr>
          <w:rFonts w:hint="default" w:ascii="Verdana" w:hAnsi="Verdana" w:cs="Verdana"/>
          <w:color w:val="000000"/>
          <w:szCs w:val="21"/>
        </w:rPr>
        <w:t>)</w:t>
      </w:r>
      <w:r>
        <w:rPr>
          <w:rFonts w:hint="eastAsia" w:ascii="Verdana" w:hAnsi="Verdana" w:cs="Verdana"/>
          <w:color w:val="000000"/>
          <w:szCs w:val="21"/>
        </w:rPr>
        <w:t>，</w:t>
      </w:r>
      <w:r>
        <w:rPr>
          <w:rFonts w:hint="default" w:ascii="Verdana" w:hAnsi="Verdana" w:cs="Verdana"/>
          <w:color w:val="000000"/>
          <w:szCs w:val="21"/>
        </w:rPr>
        <w:t>(可)</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default" w:ascii="??" w:hAnsi="??" w:cs="??"/>
          <w:color w:val="000000"/>
          <w:szCs w:val="21"/>
        </w:rPr>
        <w:t>(</w:t>
      </w:r>
      <w:r>
        <w:rPr>
          <w:rFonts w:ascii="??" w:hAnsi="??" w:cs="??"/>
          <w:color w:val="000000"/>
          <w:szCs w:val="21"/>
        </w:rPr>
        <w:t>我</w:t>
      </w:r>
      <w:r>
        <w:rPr>
          <w:rFonts w:hint="default" w:ascii="??" w:hAnsi="??" w:cs="??"/>
          <w:color w:val="000000"/>
          <w:szCs w:val="21"/>
        </w:rPr>
        <w:t>)</w:t>
      </w:r>
      <w:r>
        <w:rPr>
          <w:rFonts w:ascii="??" w:hAnsi="??" w:cs="??"/>
          <w:color w:val="auto"/>
          <w:szCs w:val="21"/>
        </w:rPr>
        <w:t>不</w:t>
      </w:r>
      <w:r>
        <w:rPr>
          <w:rFonts w:hint="eastAsia" w:ascii="??" w:hAnsi="??" w:cs="??"/>
          <w:color w:val="auto"/>
          <w:szCs w:val="21"/>
        </w:rPr>
        <w:t>要</w:t>
      </w:r>
      <w:r>
        <w:rPr>
          <w:rFonts w:ascii="??" w:hAnsi="??" w:cs="??"/>
          <w:color w:val="auto"/>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那奴才人大心大，</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hint="default" w:ascii="Verdana" w:hAnsi="Verdana" w:cs="Verdana"/>
          <w:color w:val="000000"/>
          <w:szCs w:val="21"/>
        </w:rPr>
        <w:t>(我不想他，)我</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我要到外面望望</w:t>
      </w:r>
      <w:r>
        <w:rPr>
          <w:rFonts w:hint="default" w:ascii="Verdana" w:hAnsi="Verdana" w:cs="Verdana"/>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default" w:ascii="Verdana" w:hAnsi="Verdana" w:cs="Verdana"/>
          <w:color w:val="000000"/>
          <w:szCs w:val="21"/>
        </w:rPr>
        <w:t>气</w:t>
      </w:r>
      <w:r>
        <w:rPr>
          <w:rFonts w:hint="eastAsia" w:ascii="Verdana" w:hAnsi="Verdana" w:cs="Verdana"/>
          <w:color w:val="000000"/>
          <w:szCs w:val="21"/>
        </w:rPr>
        <w:t>我。</w:t>
      </w:r>
    </w:p>
    <w:p>
      <w:pPr>
        <w:ind w:left="1260" w:hanging="1260"/>
        <w:rPr>
          <w:rFonts w:hint="default"/>
        </w:rPr>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r>
        <w:rPr>
          <w:rFonts w:hint="default" w:ascii="Verdana" w:hAnsi="Verdana" w:cs="Verdana"/>
          <w:color w:val="000000"/>
          <w:szCs w:val="21"/>
        </w:rPr>
        <w:t>(你望望就进来。)</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 w:hAnsi="??" w:cs="??"/>
          <w:color w:val="000000"/>
          <w:szCs w:val="21"/>
        </w:rPr>
        <w:t>我这话是不错的吧</w:t>
      </w:r>
      <w:r>
        <w:rPr>
          <w:rFonts w:hint="default" w:ascii="Verdana" w:hAnsi="Verdana" w:cs="Verdana"/>
          <w:color w:val="000000"/>
          <w:szCs w:val="21"/>
        </w:rPr>
        <w:t>)</w:t>
      </w:r>
      <w:r>
        <w:rPr>
          <w:rFonts w:ascii="??" w:hAnsi="??" w:cs="??"/>
          <w:color w:val="000000"/>
          <w:szCs w:val="21"/>
        </w:rPr>
        <w:t>?</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哦，我望望就进来。</w:t>
      </w:r>
      <w:r>
        <w:rPr>
          <w:rFonts w:hint="default" w:ascii="Verdana" w:hAnsi="Verdana" w:cs="Verdana"/>
          <w:color w:val="000000"/>
          <w:szCs w:val="21"/>
        </w:rPr>
        <w:t>)</w:t>
      </w:r>
    </w:p>
    <w:p>
      <w:pPr>
        <w:ind w:left="1260" w:hanging="1260"/>
        <w:rPr>
          <w:rFonts w:hint="default" w:ascii="Verdana" w:hAnsi="Verdana" w:cs="Verdana"/>
          <w:color w:val="000000"/>
          <w:szCs w:val="21"/>
        </w:rPr>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rPr>
          <w:rFonts w:hint="default" w:ascii="Verdana" w:hAnsi="Verdana" w:cs="Verdana"/>
          <w:color w:val="000000"/>
          <w:szCs w:val="21"/>
        </w:rPr>
      </w:pPr>
      <w:r>
        <w:rPr>
          <w:rFonts w:hint="default" w:ascii="Verdana" w:hAnsi="Verdana" w:cs="Verdana"/>
          <w:color w:val="000000"/>
          <w:szCs w:val="21"/>
        </w:rPr>
        <w:t>(</w:t>
      </w: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望望就进来。)</w:t>
      </w:r>
    </w:p>
    <w:p>
      <w:pPr>
        <w:ind w:left="1260" w:hanging="1260"/>
        <w:rPr>
          <w:rFonts w:hint="default" w:ascii="Verdana" w:hAnsi="Verdana" w:cs="Verdana"/>
          <w:color w:val="000000"/>
          <w:szCs w:val="21"/>
        </w:rPr>
      </w:pPr>
      <w:r>
        <w:rPr>
          <w:rFonts w:hint="default" w:ascii="Verdana" w:hAnsi="Verdana" w:cs="Verdana"/>
          <w:color w:val="000000"/>
          <w:szCs w:val="21"/>
        </w:rPr>
        <w:t>(张元秀</w:t>
      </w:r>
      <w:r>
        <w:rPr>
          <w:rFonts w:hint="default" w:ascii="Verdana" w:hAnsi="Verdana" w:cs="Verdana"/>
          <w:color w:val="000000"/>
          <w:szCs w:val="21"/>
        </w:rPr>
        <w:tab/>
      </w:r>
      <w:r>
        <w:rPr>
          <w:rFonts w:hint="default" w:ascii="Verdana" w:hAnsi="Verdana" w:cs="Verdana"/>
          <w:color w:val="000000"/>
          <w:szCs w:val="21"/>
        </w:rPr>
        <w:t>好。)</w:t>
      </w:r>
    </w:p>
    <w:p>
      <w:pPr>
        <w:ind w:left="1260" w:hanging="1260"/>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啊老老，这一条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w:t>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哦往东京去的——</w:t>
      </w:r>
      <w:r>
        <w:rPr>
          <w:rFonts w:hint="eastAsia" w:ascii="Verdana" w:hAnsi="Verdana" w:cs="Verdana"/>
          <w:color w:val="000000"/>
          <w:szCs w:val="21"/>
        </w:rPr>
        <w:t>(呃，</w:t>
      </w:r>
      <w:r>
        <w:rPr>
          <w:rFonts w:hint="default" w:ascii="Verdana" w:hAnsi="Verdana" w:cs="Verdana"/>
          <w:color w:val="000000"/>
          <w:szCs w:val="21"/>
        </w:rPr>
        <w:t>老老，</w:t>
      </w:r>
      <w:r>
        <w:rPr>
          <w:rFonts w:hint="eastAsia" w:ascii="Verdana" w:hAnsi="Verdana" w:cs="Verdana"/>
          <w:color w:val="000000"/>
          <w:szCs w:val="21"/>
        </w:rPr>
        <w:t>)</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这是往荆襄去的大路哇。</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哦这是往荆襄去的——</w:t>
      </w:r>
      <w:r>
        <w:rPr>
          <w:rFonts w:hint="eastAsia" w:ascii="Verdana" w:hAnsi="Verdana" w:cs="Verdana"/>
          <w:color w:val="000000"/>
          <w:szCs w:val="21"/>
        </w:rPr>
        <w:t>(啊)</w:t>
      </w:r>
      <w:r>
        <w:rPr>
          <w:rFonts w:ascii="Verdana" w:hAnsi="Verdana" w:cs="Verdana"/>
          <w:color w:val="000000"/>
          <w:szCs w:val="21"/>
        </w:rPr>
        <w:t>老老，中间这条大路呢</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中间这条道路呢</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中间这条道路么，嗯，这就是往青风亭去的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w:t>
      </w:r>
      <w:r>
        <w:rPr>
          <w:rFonts w:hint="default" w:ascii="Verdana" w:hAnsi="Verdana" w:cs="Verdana"/>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你我的儿子，</w:t>
      </w:r>
      <w:r>
        <w:rPr>
          <w:rFonts w:hint="default" w:ascii="Verdana" w:hAnsi="Verdana" w:cs="Verdana"/>
          <w:color w:val="000000"/>
          <w:szCs w:val="21"/>
        </w:rPr>
        <w:t>)</w:t>
      </w:r>
      <w:r>
        <w:rPr>
          <w:rFonts w:ascii="Verdana" w:hAnsi="Verdana" w:cs="Verdana"/>
          <w:color w:val="000000"/>
          <w:szCs w:val="21"/>
        </w:rPr>
        <w:t>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w:t>
      </w:r>
      <w:r>
        <w:rPr>
          <w:rFonts w:hint="default"/>
          <w:szCs w:val="21"/>
        </w:rPr>
        <w:t>(你)</w:t>
      </w:r>
      <w:r>
        <w:rPr>
          <w:szCs w:val="21"/>
        </w:rPr>
        <w:t>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hint="default"/>
          <w:szCs w:val="21"/>
        </w:rPr>
        <w:tab/>
      </w:r>
      <w:r>
        <w:rPr>
          <w:szCs w:val="21"/>
        </w:rPr>
        <w:t>【</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rPr>
          <w:rFonts w:hint="eastAsia"/>
          <w:szCs w:val="21"/>
        </w:rPr>
      </w:pPr>
      <w:r>
        <w:rPr>
          <w:szCs w:val="21"/>
        </w:rPr>
        <w:t>贺氏</w:t>
      </w:r>
      <w:r>
        <w:rPr>
          <w:szCs w:val="21"/>
        </w:rPr>
        <w:tab/>
      </w:r>
      <w:r>
        <w:rPr>
          <w:rFonts w:hint="eastAsia"/>
          <w:szCs w:val="21"/>
        </w:rPr>
        <w:t>呜呜呜……</w:t>
      </w:r>
    </w:p>
    <w:p>
      <w:pPr>
        <w:ind w:left="1260" w:hanging="1260"/>
        <w:rPr>
          <w:rFonts w:hint="default"/>
          <w:szCs w:val="21"/>
        </w:rPr>
      </w:pPr>
      <w:r>
        <w:rPr>
          <w:rFonts w:hint="eastAsia" w:ascii="??" w:hAnsi="??" w:cs="??"/>
          <w:color w:val="000000"/>
          <w:szCs w:val="21"/>
        </w:rPr>
        <w:t>(</w:t>
      </w:r>
      <w:r>
        <w:rPr>
          <w:rFonts w:hint="default"/>
          <w:szCs w:val="21"/>
        </w:rPr>
        <w:t>张元秀</w:t>
      </w:r>
      <w:r>
        <w:rPr>
          <w:rFonts w:hint="default"/>
          <w:szCs w:val="21"/>
        </w:rPr>
        <w:tab/>
      </w:r>
      <w:r>
        <w:rPr>
          <w:rFonts w:hint="default"/>
          <w:szCs w:val="21"/>
        </w:rPr>
        <w:t>啊——妈妈，妈妈，妈妈——)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rPr>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ascii="??" w:hAnsi="??" w:cs="??"/>
          <w:color w:val="000000"/>
          <w:szCs w:val="21"/>
        </w:rPr>
        <w:t>你不要想他了，</w:t>
      </w:r>
      <w:r>
        <w:rPr>
          <w:rFonts w:hint="default"/>
          <w:szCs w:val="21"/>
        </w:rPr>
        <w:t>那个奴才天良丧尽</w:t>
      </w:r>
      <w:r>
        <w:rPr>
          <w:rFonts w:ascii="??" w:hAnsi="??" w:cs="??"/>
          <w:color w:val="000000"/>
          <w:szCs w:val="21"/>
        </w:rPr>
        <w:t>，</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是，是，是，我不想他了，</w:t>
      </w:r>
      <w:r>
        <w:rPr>
          <w:rFonts w:hint="eastAsia" w:ascii="??" w:hAnsi="??" w:cs="??"/>
          <w:color w:val="000000"/>
          <w:szCs w:val="21"/>
        </w:rPr>
        <w:t>呃，</w:t>
      </w:r>
      <w:r>
        <w:rPr>
          <w:rFonts w:ascii="??" w:hAnsi="??" w:cs="??"/>
          <w:color w:val="000000"/>
          <w:szCs w:val="21"/>
        </w:rPr>
        <w:t>我们回去罢!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w:t>
      </w:r>
    </w:p>
    <w:p>
      <w:pPr>
        <w:ind w:left="1260" w:hanging="1260"/>
      </w:pPr>
      <w:r>
        <w:rPr>
          <w:rFonts w:hint="default" w:ascii="??" w:hAnsi="??" w:cs="??"/>
          <w:color w:val="000000"/>
          <w:szCs w:val="21"/>
        </w:rPr>
        <w:t>张元秀</w:t>
      </w:r>
      <w:r>
        <w:rPr>
          <w:rFonts w:hint="default"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rPr>
          <w:rFonts w:hint="default"/>
        </w:rPr>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啊，老老。)</w:t>
      </w:r>
    </w:p>
    <w:p>
      <w:pPr>
        <w:ind w:left="1260" w:hanging="1260"/>
        <w:rPr>
          <w:rFonts w:hint="default"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做什么?</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哦，看什么?)</w:t>
      </w:r>
    </w:p>
    <w:p>
      <w:pPr>
        <w:ind w:left="1260" w:hanging="1260"/>
        <w:rPr>
          <w:rFonts w:hint="default"/>
        </w:rPr>
      </w:pPr>
      <w:r>
        <w:rPr>
          <w:rFonts w:ascii="??" w:hAnsi="??" w:cs="??"/>
          <w:color w:val="000000"/>
          <w:szCs w:val="21"/>
        </w:rPr>
        <w:t>贺氏</w:t>
      </w:r>
      <w:r>
        <w:rPr>
          <w:rFonts w:ascii="??" w:hAnsi="??" w:cs="??"/>
          <w:color w:val="000000"/>
          <w:szCs w:val="21"/>
        </w:rPr>
        <w:tab/>
      </w:r>
      <w:r>
        <w:rPr>
          <w:rFonts w:hint="default" w:ascii="??" w:hAnsi="??" w:cs="??"/>
          <w:color w:val="000000"/>
          <w:szCs w:val="21"/>
        </w:rPr>
        <w:t>呃，你来看——</w:t>
      </w:r>
      <w:r>
        <w:rPr>
          <w:rFonts w:ascii="??" w:hAnsi="??" w:cs="??"/>
          <w:color w:val="000000"/>
          <w:szCs w:val="21"/>
        </w:rPr>
        <w:t>你我的儿子</w:t>
      </w:r>
      <w:r>
        <w:rPr>
          <w:rFonts w:hint="default" w:ascii="??" w:hAnsi="??" w:cs="??"/>
          <w:color w:val="000000"/>
          <w:szCs w:val="21"/>
        </w:rPr>
        <w:t>(</w:t>
      </w:r>
      <w:r>
        <w:rPr>
          <w:rFonts w:ascii="??" w:hAnsi="??" w:cs="??"/>
          <w:color w:val="000000"/>
          <w:szCs w:val="21"/>
        </w:rPr>
        <w:t>他</w:t>
      </w:r>
      <w:r>
        <w:rPr>
          <w:rFonts w:hint="default" w:ascii="??" w:hAnsi="??" w:cs="??"/>
          <w:color w:val="000000"/>
          <w:szCs w:val="21"/>
        </w:rPr>
        <w:t>)</w:t>
      </w:r>
      <w:r>
        <w:rPr>
          <w:rFonts w:ascii="??" w:hAnsi="??" w:cs="??"/>
          <w:color w:val="000000"/>
          <w:szCs w:val="21"/>
        </w:rPr>
        <w:t>回来了</w:t>
      </w:r>
      <w:r>
        <w:rPr>
          <w:rFonts w:hint="default"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rPr>
          <w:rFonts w:hint="default"/>
        </w:rPr>
      </w:pPr>
      <w:r>
        <w:rPr>
          <w:rFonts w:hint="default"/>
        </w:rPr>
        <w:t>贺氏</w:t>
      </w:r>
      <w:r>
        <w:rPr>
          <w:rFonts w:hint="default"/>
        </w:rPr>
        <w:tab/>
      </w:r>
      <w:r>
        <w:rPr>
          <w:rFonts w:hint="default"/>
        </w:rPr>
        <w:t>你来看。</w:t>
      </w:r>
    </w:p>
    <w:p>
      <w:pPr>
        <w:ind w:left="1260" w:hanging="1260"/>
        <w:rPr>
          <w:rFonts w:hint="default"/>
        </w:rPr>
      </w:pPr>
      <w:r>
        <w:rPr>
          <w:rFonts w:hint="default"/>
        </w:rPr>
        <w:t>张元秀</w:t>
      </w:r>
      <w:r>
        <w:rPr>
          <w:rFonts w:hint="default"/>
        </w:rPr>
        <w:tab/>
      </w:r>
      <w:r>
        <w:rPr>
          <w:rFonts w:hint="default"/>
        </w:rPr>
        <w:t>诶，在哪里?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那</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唉，在这厢呢!)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0" w:leftChars="0" w:firstLine="0" w:firstLineChars="0"/>
        <w:jc w:val="both"/>
        <w:rPr>
          <w:rFonts w:hint="default" w:ascii="华文仿宋" w:hAnsi="华文仿宋" w:eastAsia="华文仿宋" w:cs="华文仿宋"/>
          <w:bCs/>
          <w:color w:val="000000"/>
        </w:rPr>
      </w:pPr>
      <w:r>
        <w:rPr>
          <w:rFonts w:ascii="??" w:hAnsi="??" w:cs="??"/>
          <w:color w:val="000000"/>
          <w:szCs w:val="21"/>
        </w:rPr>
        <w:t>张继保中状元</w:t>
      </w:r>
      <w:r>
        <w:rPr>
          <w:rFonts w:ascii="??" w:hAnsi="??" w:cs="??"/>
          <w:color w:val="000000"/>
          <w:szCs w:val="21"/>
        </w:rPr>
        <w:t>，</w:t>
      </w:r>
      <w:r>
        <w:rPr>
          <w:rFonts w:ascii="??" w:hAnsi="??" w:cs="??"/>
          <w:color w:val="000000"/>
          <w:szCs w:val="21"/>
        </w:rPr>
        <w:t>见生身父母，</w:t>
      </w:r>
      <w:r>
        <w:rPr>
          <w:rFonts w:ascii="??" w:hAnsi="??" w:cs="??"/>
          <w:color w:val="000000"/>
          <w:szCs w:val="21"/>
        </w:rPr>
        <w:t>生父</w:t>
      </w:r>
      <w:r>
        <w:rPr>
          <w:rFonts w:ascii="??" w:hAnsi="??" w:cs="??"/>
          <w:color w:val="000000"/>
          <w:szCs w:val="21"/>
        </w:rPr>
        <w:t>建议他认下养父、养母，张继保不愿意</w:t>
      </w:r>
      <w:r>
        <w:rPr>
          <w:rFonts w:ascii="??" w:hAnsi="??" w:cs="??"/>
          <w:color w:val="000000"/>
          <w:szCs w:val="21"/>
        </w:rPr>
        <w:t>，生母向他展示血书。</w:t>
      </w:r>
      <w:r>
        <w:rPr>
          <w:rFonts w:hint="default" w:ascii="??" w:hAnsi="??" w:cs="??"/>
          <w:color w:val="000000"/>
          <w:szCs w:val="21"/>
        </w:rPr>
        <w:t xml:space="preserve"> </w:t>
      </w:r>
      <w:r>
        <w:rPr>
          <w:rFonts w:hint="default" w:ascii="华文仿宋" w:hAnsi="华文仿宋" w:eastAsia="华文仿宋" w:cs="华文仿宋"/>
          <w:bCs/>
          <w:color w:val="000000"/>
        </w:rPr>
        <w:t>(</w:t>
      </w:r>
      <w:r>
        <w:rPr>
          <w:rFonts w:hint="default" w:ascii="楷体" w:hAnsi="楷体" w:eastAsia="楷体" w:cs="??"/>
          <w:b/>
          <w:color w:val="000000"/>
          <w:szCs w:val="21"/>
        </w:rPr>
        <w:t>略</w:t>
      </w:r>
      <w:r>
        <w:rPr>
          <w:rFonts w:hint="default" w:ascii="华文仿宋" w:hAnsi="华文仿宋" w:eastAsia="华文仿宋" w:cs="华文仿宋"/>
          <w:bCs/>
          <w:color w:val="000000"/>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rFonts w:hint="default"/>
          <w:szCs w:val="21"/>
        </w:rPr>
        <w:t>(</w:t>
      </w:r>
      <w:r>
        <w:rPr>
          <w:szCs w:val="21"/>
        </w:rPr>
        <w:t>周小哥</w:t>
      </w:r>
      <w:r>
        <w:rPr>
          <w:rFonts w:hint="default"/>
          <w:szCs w:val="21"/>
        </w:rPr>
        <w:tab/>
      </w:r>
      <w:r>
        <w:rPr>
          <w:rFonts w:hint="eastAsia"/>
        </w:rPr>
        <w:t>(</w:t>
      </w:r>
      <w:r>
        <w:rPr>
          <w:rFonts w:hint="default" w:ascii="楷体" w:hAnsi="楷体" w:eastAsia="楷体" w:cs="楷体"/>
          <w:szCs w:val="21"/>
        </w:rPr>
        <w:t>念</w:t>
      </w:r>
      <w:r>
        <w:rPr>
          <w:rFonts w:hint="eastAsia"/>
        </w:rPr>
        <w:t>)</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结彩悬旗——结彩悬旗是鲜明要整齐，两旁站立休要笑嘻嘻，是休要笑嘻嘻。</w:t>
      </w:r>
      <w:r>
        <w:rPr>
          <w:rStyle w:val="12"/>
          <w:rFonts w:hint="default" w:ascii="??" w:hAnsi="??" w:cs="??"/>
          <w:color w:val="000000"/>
          <w:szCs w:val="21"/>
        </w:rPr>
        <w:footnoteReference w:id="480"/>
      </w:r>
      <w:r>
        <w:rPr>
          <w:rFonts w:hint="default"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rPr>
          <w:rFonts w:hint="default" w:ascii="??" w:hAnsi="??" w:cs="??"/>
          <w:color w:val="000000"/>
          <w:szCs w:val="21"/>
        </w:rPr>
      </w:pPr>
      <w:r>
        <w:rPr>
          <w:szCs w:val="21"/>
        </w:rPr>
        <w:t>张元秀</w:t>
      </w:r>
      <w:r>
        <w:rPr>
          <w:szCs w:val="21"/>
        </w:rPr>
        <w:tab/>
      </w:r>
      <w:r>
        <w:rPr>
          <w:szCs w:val="21"/>
        </w:rPr>
        <w:t>走哇!</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w:t>
      </w:r>
    </w:p>
    <w:p>
      <w:pPr>
        <w:ind w:left="1260" w:hanging="1260"/>
        <w:rPr>
          <w:rFonts w:hint="default" w:ascii="??" w:hAnsi="??" w:cs="??"/>
          <w:color w:val="000000"/>
          <w:szCs w:val="21"/>
        </w:rPr>
      </w:pPr>
      <w:r>
        <w:rPr>
          <w:rFonts w:hint="default" w:ascii="??" w:hAnsi="??" w:cs="??"/>
          <w:color w:val="000000"/>
          <w:szCs w:val="21"/>
        </w:rPr>
        <w:t>(张元秀</w:t>
      </w:r>
      <w:r>
        <w:rPr>
          <w:rFonts w:hint="default" w:ascii="楷体" w:hAnsi="楷体" w:eastAsia="楷体" w:cs="??"/>
          <w:color w:val="000000"/>
          <w:szCs w:val="21"/>
        </w:rPr>
        <w:t>搀扶</w:t>
      </w:r>
      <w:r>
        <w:rPr>
          <w:rFonts w:hint="default" w:ascii="??" w:hAnsi="??" w:cs="??"/>
          <w:color w:val="000000"/>
          <w:szCs w:val="21"/>
        </w:rPr>
        <w:t>贺氏</w:t>
      </w:r>
      <w:r>
        <w:rPr>
          <w:rFonts w:hint="default" w:ascii="楷体" w:hAnsi="楷体" w:eastAsia="楷体" w:cs="??"/>
          <w:color w:val="000000"/>
          <w:szCs w:val="21"/>
        </w:rPr>
        <w:t>上</w:t>
      </w:r>
      <w:r>
        <w:rPr>
          <w:rFonts w:hint="default"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w:t>
      </w:r>
      <w:r>
        <w:rPr>
          <w:szCs w:val="21"/>
        </w:rPr>
        <w:t>老来无子</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auto"/>
          <w:szCs w:val="21"/>
        </w:rPr>
        <w:t>行</w:t>
      </w:r>
      <w:r>
        <w:rPr>
          <w:szCs w:val="21"/>
        </w:rPr>
        <w:t>也难来坐也难。</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rFonts w:hint="default"/>
          <w:szCs w:val="21"/>
        </w:rPr>
        <w:t>(歇得是)</w:t>
      </w:r>
      <w:r>
        <w:rPr>
          <w:szCs w:val="21"/>
        </w:rPr>
        <w:t>怎么样了?</w:t>
      </w:r>
    </w:p>
    <w:p>
      <w:pPr>
        <w:ind w:left="1260" w:hanging="1260"/>
      </w:pPr>
      <w:r>
        <w:rPr>
          <w:szCs w:val="21"/>
        </w:rPr>
        <w:t>贺氏</w:t>
      </w:r>
      <w:r>
        <w:rPr>
          <w:szCs w:val="21"/>
        </w:rPr>
        <w:tab/>
      </w:r>
      <w:r>
        <w:rPr>
          <w:rFonts w:hint="default"/>
          <w:szCs w:val="21"/>
        </w:rPr>
        <w:t>(我)</w:t>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r>
        <w:rPr>
          <w:rFonts w:hint="eastAsia"/>
          <w:szCs w:val="21"/>
        </w:rPr>
        <w:t>(</w:t>
      </w:r>
      <w:r>
        <w:rPr>
          <w:rFonts w:hint="eastAsia" w:ascii="楷体" w:hAnsi="楷体" w:eastAsia="楷体" w:cs="楷体"/>
          <w:szCs w:val="21"/>
        </w:rPr>
        <w:t>或</w:t>
      </w:r>
      <w:r>
        <w:rPr>
          <w:rFonts w:hint="eastAsia"/>
          <w:szCs w:val="21"/>
        </w:rPr>
        <w:t>：</w:t>
      </w:r>
      <w:r>
        <w:rPr>
          <w:szCs w:val="21"/>
        </w:rPr>
        <w:t>妈妈，你我到前面大户人家，讨些汤水吃。</w:t>
      </w:r>
      <w:r>
        <w:rPr>
          <w:rFonts w:hint="eastAsia"/>
          <w:szCs w:val="21"/>
        </w:rPr>
        <w:t>)</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是是是，唉，待我来搀你呀。</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唉!我当大户人家</w:t>
      </w:r>
      <w:r>
        <w:rPr>
          <w:rFonts w:hint="default"/>
          <w:szCs w:val="21"/>
        </w:rPr>
        <w:t>(</w:t>
      </w:r>
      <w:r>
        <w:rPr>
          <w:rFonts w:hint="eastAsia" w:ascii="楷体" w:hAnsi="楷体" w:eastAsia="楷体" w:cs="楷体"/>
          <w:szCs w:val="21"/>
        </w:rPr>
        <w:t>或</w:t>
      </w:r>
      <w:r>
        <w:rPr>
          <w:rFonts w:hint="eastAsia"/>
          <w:szCs w:val="21"/>
        </w:rPr>
        <w:t>：</w:t>
      </w:r>
      <w:r>
        <w:rPr>
          <w:rFonts w:hint="default"/>
          <w:szCs w:val="21"/>
        </w:rPr>
        <w:t>我道是什么大户人家)</w:t>
      </w:r>
      <w:r>
        <w:rPr>
          <w:szCs w:val="21"/>
        </w:rPr>
        <w:t>，偏偏又来到这个讨厌的亭子上了。</w:t>
      </w:r>
    </w:p>
    <w:p>
      <w:pPr>
        <w:ind w:left="1260" w:hanging="1260"/>
      </w:pPr>
      <w:r>
        <w:rPr>
          <w:szCs w:val="21"/>
        </w:rPr>
        <w:t>贺氏</w:t>
      </w:r>
      <w:r>
        <w:rPr>
          <w:szCs w:val="21"/>
        </w:rPr>
        <w:tab/>
      </w:r>
      <w:r>
        <w:rPr>
          <w:szCs w:val="21"/>
        </w:rPr>
        <w:t>老老，</w:t>
      </w:r>
      <w:r>
        <w:rPr>
          <w:rFonts w:hint="default"/>
          <w:szCs w:val="21"/>
        </w:rPr>
        <w:t>(</w:t>
      </w:r>
      <w:r>
        <w:rPr>
          <w:szCs w:val="21"/>
        </w:rPr>
        <w:t>你</w:t>
      </w:r>
      <w:r>
        <w:rPr>
          <w:rFonts w:hint="default"/>
          <w:szCs w:val="21"/>
        </w:rPr>
        <w:t>)</w:t>
      </w:r>
      <w:r>
        <w:rPr>
          <w:szCs w:val="21"/>
        </w:rPr>
        <w:t>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哦，这就是青风亭——依我看来，不叫作青风亭。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叫坐</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sz w:val="18"/>
          <w:szCs w:val="18"/>
        </w:rPr>
        <w:t>呐</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rFonts w:ascii="Arial" w:hAnsi="Arial" w:cs="Arial"/>
          <w:color w:val="000000"/>
          <w:sz w:val="18"/>
          <w:szCs w:val="18"/>
        </w:rPr>
        <w:t>啊</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rPr>
          <w:rFonts w:ascii="Arial" w:hAnsi="Arial" w:cs="Arial"/>
          <w:color w:val="000000"/>
        </w:rPr>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诶，这儿</w:t>
      </w:r>
      <w:r>
        <w:rPr>
          <w:rFonts w:hint="eastAsia" w:ascii="??" w:hAnsi="??" w:cs="??"/>
          <w:color w:val="000000"/>
          <w:szCs w:val="21"/>
        </w:rPr>
        <w:t>……</w:t>
      </w:r>
      <w:r>
        <w:rPr>
          <w:rFonts w:hint="default" w:ascii="Arial" w:hAnsi="Arial" w:cs="Arial"/>
          <w:color w:val="000000"/>
        </w:rPr>
        <w:t>打扫亭子。哦哟，这儿怎么来两位，这儿歇着了。</w:t>
      </w:r>
      <w:r>
        <w:rPr>
          <w:rFonts w:hint="default" w:ascii="Arial" w:hAnsi="Arial" w:cs="Arial"/>
          <w:color w:val="000000"/>
        </w:rPr>
        <w:t>)</w:t>
      </w:r>
    </w:p>
    <w:p>
      <w:pPr>
        <w:ind w:left="1260" w:hanging="1260"/>
        <w:rPr>
          <w:rFonts w:hint="default" w:ascii="Arial" w:hAnsi="Arial" w:cs="Arial"/>
          <w:color w:val="000000"/>
        </w:rPr>
      </w:pPr>
      <w:r>
        <w:rPr>
          <w:rFonts w:hint="default" w:ascii="Arial" w:hAnsi="Arial" w:cs="Arial"/>
          <w:color w:val="000000"/>
        </w:rPr>
        <w:t>(</w:t>
      </w: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诶哟，这不是张家伯伯么?待我叫他。</w:t>
      </w:r>
      <w:r>
        <w:rPr>
          <w:rFonts w:hint="default" w:ascii="Arial" w:hAnsi="Arial" w:cs="Arial"/>
          <w:color w:val="000000"/>
        </w:rPr>
        <w:t>)</w:t>
      </w:r>
    </w:p>
    <w:p>
      <w:pPr>
        <w:ind w:left="1260" w:hanging="1260"/>
        <w:rPr>
          <w:rFonts w:hint="default" w:ascii="Arial" w:hAnsi="Arial" w:cs="Arial"/>
          <w:color w:val="000000"/>
        </w:rPr>
      </w:pPr>
      <w:r>
        <w:rPr>
          <w:rFonts w:hint="default" w:ascii="Arial" w:hAnsi="Arial" w:cs="Arial"/>
          <w:color w:val="000000"/>
        </w:rPr>
        <w:t>(</w:t>
      </w: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啊，张伯伯——</w:t>
      </w:r>
      <w:r>
        <w:rPr>
          <w:rFonts w:hint="default"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啊老老，外厢有人唤你呢。</w:t>
      </w:r>
      <w:r>
        <w:rPr>
          <w:rFonts w:hint="default"/>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怎么，有人唤我</w:t>
      </w:r>
      <w:r>
        <w:rPr>
          <w:rFonts w:hint="default" w:ascii="??" w:hAnsi="??" w:cs="??"/>
          <w:color w:val="000000"/>
          <w:szCs w:val="21"/>
        </w:rPr>
        <w:t>?</w:t>
      </w:r>
      <w:r>
        <w:rPr>
          <w:rFonts w:hint="default"/>
          <w:szCs w:val="21"/>
        </w:rPr>
        <w:t>)</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老老，</w:t>
      </w:r>
      <w:r>
        <w:rPr>
          <w:rFonts w:ascii="??" w:hAnsi="??" w:cs="??"/>
          <w:color w:val="000000"/>
          <w:szCs w:val="21"/>
        </w:rPr>
        <w:t>外面的风大，快些进来。</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嘿，张伯伯，是我。</w:t>
      </w:r>
      <w:r>
        <w:rPr>
          <w:rFonts w:hint="default" w:ascii="??" w:hAnsi="??" w:cs="??"/>
          <w:color w:val="000000"/>
          <w:szCs w:val="21"/>
        </w:rPr>
        <w:t>)</w:t>
      </w:r>
    </w:p>
    <w:p>
      <w:pPr>
        <w:ind w:left="1260" w:hanging="1260"/>
        <w:rPr>
          <w:rFonts w:ascii="??" w:hAnsi="??" w:cs="??"/>
          <w:color w:val="000000"/>
          <w:szCs w:val="21"/>
        </w:rPr>
      </w:pPr>
      <w:r>
        <w:rPr>
          <w:rFonts w:hint="default" w:ascii="??" w:hAnsi="??" w:cs="??"/>
          <w:color w:val="000000"/>
          <w:szCs w:val="21"/>
        </w:rPr>
        <w:t>张元秀</w:t>
      </w:r>
      <w:r>
        <w:rPr>
          <w:rFonts w:hint="default" w:ascii="??" w:hAnsi="??" w:cs="??"/>
          <w:color w:val="000000"/>
          <w:szCs w:val="21"/>
        </w:rPr>
        <w:tab/>
      </w:r>
      <w:r>
        <w:rPr>
          <w:rFonts w:ascii="??" w:hAnsi="??" w:cs="??"/>
          <w:color w:val="000000"/>
          <w:szCs w:val="21"/>
        </w:rPr>
        <w:t>哦，原来是周小哥。</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是我呀。</w:t>
      </w:r>
      <w:r>
        <w:rPr>
          <w:rFonts w:hint="default" w:ascii="??" w:hAnsi="??" w:cs="??"/>
          <w:color w:val="000000"/>
          <w:szCs w:val="21"/>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你哪里来得这身荣耀哇?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嗨，这不是状元老爷让我当了此地的地方。</w:t>
      </w:r>
      <w:r>
        <w:rPr>
          <w:rFonts w:hint="default" w:ascii="??" w:hAnsi="??" w:cs="??"/>
          <w:color w:val="000000"/>
          <w:szCs w:val="21"/>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rPr>
          <w:rFonts w:hint="default" w:ascii="??" w:hAnsi="??" w:cs="??"/>
          <w:color w:val="000000"/>
          <w:szCs w:val="21"/>
        </w:rPr>
      </w:pPr>
      <w:r>
        <w:rPr>
          <w:rFonts w:hint="default" w:ascii="??" w:hAnsi="??" w:cs="??"/>
          <w:color w:val="000000"/>
          <w:szCs w:val="21"/>
        </w:rPr>
        <w:t>(</w:t>
      </w: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诶，这就是</w:t>
      </w:r>
      <w:r>
        <w:rPr>
          <w:rFonts w:hint="eastAsia" w:ascii="??" w:hAnsi="??" w:cs="??"/>
          <w:color w:val="000000"/>
          <w:szCs w:val="21"/>
        </w:rPr>
        <w:t>……</w:t>
      </w:r>
      <w:r>
        <w:rPr>
          <w:rFonts w:hint="default" w:ascii="??" w:hAnsi="??" w:cs="??"/>
          <w:color w:val="000000"/>
          <w:szCs w:val="21"/>
        </w:rPr>
        <w:t>哎，我说您二位怎么着?</w:t>
      </w:r>
      <w:r>
        <w:rPr>
          <w:rFonts w:hint="default" w:ascii="??" w:hAnsi="??" w:cs="??"/>
          <w:color w:val="000000"/>
          <w:szCs w:val="21"/>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81"/>
      </w:r>
      <w:r>
        <w:rPr>
          <w:rFonts w:ascii="??" w:hAnsi="??" w:cs="??"/>
          <w:color w:val="000000"/>
          <w:szCs w:val="21"/>
        </w:rPr>
        <w:t>在外，我二老双双染病在床，生意难做，故而落在这乞讨之途了哇。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诶呀，真是</w:t>
      </w:r>
      <w:r>
        <w:rPr>
          <w:rFonts w:hint="eastAsia" w:ascii="??" w:hAnsi="??" w:cs="??"/>
          <w:color w:val="000000"/>
          <w:szCs w:val="21"/>
        </w:rPr>
        <w:t>……</w:t>
      </w:r>
      <w:r>
        <w:rPr>
          <w:rFonts w:hint="default" w:ascii="??" w:hAnsi="??" w:cs="??"/>
          <w:color w:val="000000"/>
          <w:szCs w:val="21"/>
        </w:rPr>
        <w:t>)</w:t>
      </w:r>
    </w:p>
    <w:p>
      <w:pPr>
        <w:ind w:left="1260" w:hanging="1260"/>
        <w:rPr>
          <w:rFonts w:hint="default" w:ascii="??" w:hAnsi="??" w:cs="??"/>
          <w:color w:val="000000"/>
          <w:szCs w:val="21"/>
        </w:rPr>
      </w:pPr>
      <w:r>
        <w:rPr>
          <w:rFonts w:hint="default" w:ascii="??" w:hAnsi="??" w:cs="??"/>
          <w:color w:val="000000"/>
          <w:szCs w:val="21"/>
        </w:rPr>
        <w:t>(</w:t>
      </w: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诶，我说张伯伯，我倒想——我怎么瞅着咱们这个状元老爷，像、像</w:t>
      </w:r>
      <w:r>
        <w:rPr>
          <w:rFonts w:hint="eastAsia" w:ascii="??" w:hAnsi="??" w:cs="??"/>
          <w:color w:val="000000"/>
          <w:szCs w:val="21"/>
        </w:rPr>
        <w:t>……</w:t>
      </w:r>
      <w:r>
        <w:rPr>
          <w:rFonts w:hint="default" w:ascii="??" w:hAnsi="??" w:cs="??"/>
          <w:color w:val="000000"/>
          <w:szCs w:val="21"/>
        </w:rPr>
        <w:t>像我这继保哥</w:t>
      </w:r>
      <w:r>
        <w:rPr>
          <w:rFonts w:hint="eastAsia" w:ascii="??" w:hAnsi="??" w:cs="??"/>
          <w:color w:val="000000"/>
          <w:szCs w:val="21"/>
        </w:rPr>
        <w:t>……</w:t>
      </w:r>
      <w:r>
        <w:rPr>
          <w:rFonts w:hint="default" w:ascii="??" w:hAnsi="??" w:cs="??"/>
          <w:color w:val="000000"/>
          <w:szCs w:val="21"/>
        </w:rPr>
        <w:t>)</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w:t>
      </w: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您这是做什么?</w:t>
      </w:r>
      <w:r>
        <w:rPr>
          <w:rFonts w:hint="default" w:ascii="??" w:hAnsi="??" w:cs="??"/>
          <w:color w:val="000000"/>
          <w:szCs w:val="21"/>
        </w:rPr>
        <w:t>)</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w:t>
      </w: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您这是说什么呀。</w:t>
      </w:r>
      <w:r>
        <w:rPr>
          <w:rFonts w:hint="default"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他不是你我的儿子。</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他是哪个。</w:t>
      </w:r>
      <w:r>
        <w:rPr>
          <w:rFonts w:hint="eastAsia" w:ascii="Arial" w:hAnsi="Arial" w:cs="Arial"/>
          <w:color w:val="000000"/>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他是周小哥啊。</w:t>
      </w:r>
    </w:p>
    <w:p>
      <w:pPr>
        <w:ind w:left="1260" w:hanging="1260"/>
        <w:rPr>
          <w:rFonts w:hint="default" w:ascii="??" w:hAnsi="??" w:cs="??"/>
          <w:color w:val="000000"/>
          <w:szCs w:val="21"/>
        </w:rPr>
      </w:pPr>
      <w:r>
        <w:rPr>
          <w:rFonts w:ascii="??" w:hAnsi="??" w:cs="??"/>
          <w:color w:val="000000"/>
          <w:szCs w:val="21"/>
        </w:rPr>
        <w:t>贺氏</w:t>
      </w:r>
      <w:r>
        <w:rPr>
          <w:rFonts w:hint="default" w:ascii="??" w:hAnsi="??" w:cs="??"/>
          <w:color w:val="000000"/>
          <w:szCs w:val="21"/>
        </w:rPr>
        <w:tab/>
      </w:r>
      <w:r>
        <w:rPr>
          <w:rFonts w:hint="default" w:ascii="??" w:hAnsi="??" w:cs="??"/>
          <w:color w:val="000000"/>
          <w:szCs w:val="21"/>
        </w:rPr>
        <w:t>呃，我说不像呀。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嗨，您坐下。您坐下歇会儿吧，歇会儿吧，歇会儿吧。</w:t>
      </w:r>
      <w:r>
        <w:rPr>
          <w:rFonts w:hint="default"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w:t>
      </w: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我瞅着这个状元老爷像咱们的继保兄弟，明儿他在这儿打坐，诶，您去认认看，看看是不是。</w:t>
      </w:r>
      <w:r>
        <w:rPr>
          <w:rFonts w:hint="default" w:ascii="??" w:hAnsi="??" w:cs="??"/>
          <w:color w:val="000000"/>
          <w:szCs w:val="21"/>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rPr>
          <w:rFonts w:hint="default" w:ascii="??" w:hAnsi="??" w:cs="??"/>
          <w:color w:val="000000"/>
          <w:szCs w:val="21"/>
        </w:rPr>
      </w:pPr>
      <w:r>
        <w:rPr>
          <w:rFonts w:hint="default" w:ascii="??" w:hAnsi="??" w:cs="??"/>
          <w:color w:val="000000"/>
          <w:szCs w:val="21"/>
        </w:rPr>
        <w:t>(</w:t>
      </w: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我这不是当了地方么，我给您轰散闲人，我把您就给让进去了。</w:t>
      </w:r>
      <w:r>
        <w:rPr>
          <w:rFonts w:hint="default" w:ascii="??" w:hAnsi="??" w:cs="??"/>
          <w:color w:val="000000"/>
          <w:szCs w:val="21"/>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，呃，叫我一声，叫我一声就是。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呵呵，好好好，</w:t>
      </w:r>
      <w:r>
        <w:rPr>
          <w:rFonts w:hint="default" w:ascii="??" w:hAnsi="??" w:cs="??"/>
          <w:color w:val="000000"/>
          <w:szCs w:val="21"/>
        </w:rPr>
        <w:t>(</w:t>
      </w:r>
      <w:r>
        <w:rPr>
          <w:rFonts w:ascii="??" w:hAnsi="??" w:cs="??"/>
          <w:color w:val="000000"/>
          <w:szCs w:val="21"/>
        </w:rPr>
        <w:t>如此说来，</w:t>
      </w:r>
      <w:r>
        <w:rPr>
          <w:rFonts w:hint="default" w:ascii="??" w:hAnsi="??" w:cs="??"/>
          <w:color w:val="000000"/>
          <w:szCs w:val="21"/>
        </w:rPr>
        <w:t>)</w:t>
      </w:r>
      <w:r>
        <w:rPr>
          <w:rFonts w:ascii="??" w:hAnsi="??" w:cs="??"/>
          <w:color w:val="000000"/>
          <w:szCs w:val="21"/>
        </w:rPr>
        <w:t>有劳你了，有劳你了!</w:t>
      </w:r>
    </w:p>
    <w:p>
      <w:pPr>
        <w:ind w:left="1260" w:hanging="1260"/>
        <w:rPr>
          <w:rFonts w:hint="default" w:ascii="??" w:hAnsi="??" w:cs="??"/>
          <w:color w:val="000000"/>
          <w:szCs w:val="21"/>
        </w:rPr>
      </w:pPr>
      <w:r>
        <w:rPr>
          <w:rFonts w:hint="default" w:ascii="??" w:hAnsi="??" w:cs="??"/>
          <w:color w:val="000000"/>
          <w:szCs w:val="21"/>
        </w:rPr>
        <w:t>(</w:t>
      </w: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您、您、您也甭什么</w:t>
      </w:r>
      <w:r>
        <w:rPr>
          <w:rFonts w:hint="eastAsia" w:ascii="??" w:hAnsi="??" w:cs="??"/>
          <w:color w:val="000000"/>
          <w:szCs w:val="21"/>
        </w:rPr>
        <w:t>……</w:t>
      </w:r>
      <w:r>
        <w:rPr>
          <w:rFonts w:hint="default" w:ascii="??" w:hAnsi="??" w:cs="??"/>
          <w:color w:val="000000"/>
          <w:szCs w:val="21"/>
        </w:rPr>
        <w:t>得了，得了，得了</w:t>
      </w:r>
      <w:r>
        <w:rPr>
          <w:rFonts w:hint="eastAsia" w:ascii="??" w:hAnsi="??" w:cs="??"/>
          <w:color w:val="000000"/>
          <w:szCs w:val="21"/>
        </w:rPr>
        <w:t>……</w:t>
      </w:r>
      <w:r>
        <w:rPr>
          <w:rFonts w:hint="default" w:ascii="??" w:hAnsi="??" w:cs="??"/>
          <w:color w:val="000000"/>
          <w:szCs w:val="21"/>
        </w:rPr>
        <w:t>咱们明儿见吧!</w:t>
      </w:r>
      <w:r>
        <w:rPr>
          <w:rFonts w:hint="default"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如此说来，你我</w:t>
      </w:r>
      <w:r>
        <w:rPr>
          <w:rFonts w:hint="eastAsia" w:ascii="??" w:hAnsi="??" w:cs="??"/>
          <w:color w:val="000000"/>
          <w:szCs w:val="21"/>
        </w:rPr>
        <w:t>要称唤称唤。)</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我们要称唤称唤。)</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啊——那旁来的敢是太夫人么?</w:t>
      </w:r>
    </w:p>
    <w:p>
      <w:pPr>
        <w:ind w:left="1260" w:hanging="1260"/>
        <w:rPr>
          <w:rFonts w:hint="default" w:ascii="??" w:hAnsi="??" w:cs="??"/>
          <w:color w:val="000000"/>
          <w:szCs w:val="21"/>
        </w:rPr>
      </w:pPr>
      <w:r>
        <w:rPr>
          <w:rFonts w:hint="default" w:ascii="??" w:hAnsi="??" w:cs="??"/>
          <w:color w:val="000000"/>
          <w:szCs w:val="21"/>
        </w:rPr>
        <w:t>贺氏</w:t>
      </w:r>
      <w:r>
        <w:rPr>
          <w:rFonts w:hint="default" w:ascii="??" w:hAnsi="??" w:cs="??"/>
          <w:color w:val="000000"/>
          <w:szCs w:val="21"/>
        </w:rPr>
        <w:tab/>
      </w:r>
      <w:r>
        <w:rPr>
          <w:rFonts w:hint="default" w:ascii="??" w:hAnsi="??" w:cs="??"/>
          <w:color w:val="000000"/>
          <w:szCs w:val="21"/>
        </w:rPr>
        <w:t>那旁来的敢是太老爷呀?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呃呃呃，儿子是你养的，还是太夫人请。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儿子是你捡来的，还是太老爷请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你的病呢</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青袍、红旗</w:t>
      </w:r>
      <w:r>
        <w:rPr>
          <w:rFonts w:hint="eastAsia" w:ascii="楷体" w:hAnsi="楷体" w:eastAsia="楷体" w:cs="??"/>
          <w:color w:val="000000"/>
          <w:szCs w:val="21"/>
        </w:rPr>
        <w:t>站门</w:t>
      </w:r>
      <w:r>
        <w:rPr>
          <w:rFonts w:ascii="??" w:hAnsi="??" w:cs="??"/>
          <w:color w:val="000000"/>
          <w:szCs w:val="21"/>
        </w:rPr>
        <w:t>，门子</w:t>
      </w:r>
      <w:r>
        <w:rPr>
          <w:rFonts w:hint="default" w:ascii="楷体" w:hAnsi="楷体" w:eastAsia="楷体" w:cs="??"/>
          <w:color w:val="000000"/>
          <w:szCs w:val="21"/>
        </w:rPr>
        <w:t>上</w:t>
      </w:r>
      <w:r>
        <w:rPr>
          <w:rFonts w:hint="default" w:ascii="Arial" w:hAnsi="Arial" w:cs="Arial"/>
          <w:color w:val="000000"/>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这两位还还不来。</w:t>
      </w:r>
      <w:r>
        <w:rPr>
          <w:rFonts w:hint="default" w:ascii="Arial" w:hAnsi="Arial" w:cs="Arial"/>
          <w:color w:val="000000"/>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这两位怎么还不见?</w:t>
      </w:r>
      <w:r>
        <w:rPr>
          <w:rFonts w:hint="default"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您来了——</w:t>
      </w:r>
      <w:r>
        <w:rPr>
          <w:rFonts w:hint="default" w:ascii="??" w:hAnsi="??" w:cs="??"/>
          <w:color w:val="000000"/>
          <w:szCs w:val="21"/>
        </w:rPr>
        <w:t>)</w:t>
      </w:r>
    </w:p>
    <w:p>
      <w:pPr>
        <w:ind w:left="1260" w:hanging="1260"/>
        <w:rPr>
          <w:rFonts w:hint="eastAsia"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w:t>
      </w:r>
      <w:r>
        <w:rPr>
          <w:rFonts w:hint="default" w:ascii="??" w:hAnsi="??" w:cs="??"/>
          <w:color w:val="000000"/>
          <w:szCs w:val="21"/>
        </w:rPr>
        <w:t>，</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rPr>
          <w:rFonts w:hint="default" w:ascii="Arial" w:hAnsi="Arial" w:cs="Arial"/>
          <w:color w:val="000000"/>
          <w:szCs w:val="21"/>
        </w:rPr>
      </w:pPr>
      <w:r>
        <w:rPr>
          <w:rFonts w:hint="default" w:ascii="Arial" w:hAnsi="Arial" w:cs="Arial"/>
          <w:color w:val="000000"/>
          <w:szCs w:val="21"/>
        </w:rPr>
        <w:t>(</w:t>
      </w: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打坐多时了，您呐，</w:t>
      </w:r>
      <w:r>
        <w:rPr>
          <w:rFonts w:hint="default" w:ascii="Arial" w:hAnsi="Arial" w:cs="Arial"/>
          <w:color w:val="000000"/>
          <w:szCs w:val="21"/>
        </w:rPr>
        <w:t>去</w:t>
      </w:r>
      <w:r>
        <w:rPr>
          <w:rFonts w:hint="default" w:ascii="Arial" w:hAnsi="Arial" w:cs="Arial"/>
          <w:color w:val="000000"/>
          <w:szCs w:val="21"/>
        </w:rPr>
        <w:t>看看吧。</w:t>
      </w:r>
      <w:r>
        <w:rPr>
          <w:rFonts w:hint="default" w:ascii="Arial" w:hAnsi="Arial" w:cs="Arial"/>
          <w:color w:val="000000"/>
          <w:szCs w:val="21"/>
        </w:rPr>
        <w:t>)</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您瞧瞧是不是他。</w:t>
      </w:r>
      <w:r>
        <w:rPr>
          <w:rFonts w:hint="default" w:ascii="??" w:hAnsi="??" w:cs="??"/>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rPr>
          <w:rFonts w:hint="default"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。不错，是他</w:t>
      </w:r>
      <w:r>
        <w:rPr>
          <w:rFonts w:hint="default" w:ascii="Arial" w:hAnsi="Arial" w:cs="Arial"/>
          <w:color w:val="000000"/>
          <w:szCs w:val="21"/>
        </w:rPr>
        <w:t>!是他。</w:t>
      </w:r>
    </w:p>
    <w:p>
      <w:pPr>
        <w:ind w:left="1260" w:hanging="1260"/>
        <w:rPr>
          <w:rFonts w:hint="default" w:ascii="Arial" w:hAnsi="Arial" w:cs="Arial"/>
          <w:color w:val="000000"/>
          <w:szCs w:val="21"/>
        </w:rPr>
      </w:pPr>
      <w:r>
        <w:rPr>
          <w:rFonts w:hint="default" w:ascii="Arial" w:hAnsi="Arial" w:cs="Arial"/>
          <w:color w:val="000000"/>
          <w:szCs w:val="21"/>
        </w:rPr>
        <w:t>(</w:t>
      </w: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怎么着?是他——伙计们，来两乘大轿！</w:t>
      </w:r>
      <w:r>
        <w:rPr>
          <w:rFonts w:hint="default" w:ascii="Arial" w:hAnsi="Arial" w:cs="Arial"/>
          <w:color w:val="000000"/>
          <w:szCs w:val="21"/>
        </w:rPr>
        <w:t>)</w:t>
      </w:r>
    </w:p>
    <w:p>
      <w:pPr>
        <w:ind w:left="1260" w:hanging="1260"/>
        <w:rPr>
          <w:rFonts w:ascii="??" w:hAnsi="??" w:cs="??"/>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慢来慢来，两乘小轿罢，两乘小轿罢。</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您这个，就别啬</w:t>
      </w:r>
      <w:r>
        <w:rPr>
          <w:rFonts w:hint="default" w:ascii="??" w:hAnsi="??" w:cs="??"/>
          <w:color w:val="000000"/>
          <w:szCs w:val="21"/>
        </w:rPr>
        <w:t>刻</w:t>
      </w:r>
      <w:r>
        <w:rPr>
          <w:rFonts w:hint="default" w:ascii="??" w:hAnsi="??" w:cs="??"/>
          <w:color w:val="000000"/>
          <w:szCs w:val="21"/>
        </w:rPr>
        <w:t>了!</w:t>
      </w:r>
      <w:r>
        <w:rPr>
          <w:rFonts w:hint="default" w:ascii="??" w:hAnsi="??" w:cs="??"/>
          <w:color w:val="000000"/>
          <w:szCs w:val="21"/>
        </w:rPr>
        <w:t>)</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啊呵呵哈哈哈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啊，老老，你回来。</w:t>
      </w:r>
      <w:r>
        <w:rPr>
          <w:rFonts w:hint="eastAsia" w:ascii="??" w:hAnsi="??" w:cs="??"/>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儿子若是将你认下，你不要忘了我啊!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82"/>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我焉能忘得了你这个老伴呐</w:t>
      </w:r>
      <w:r>
        <w:rPr>
          <w:rFonts w:hint="eastAsia" w:ascii="??" w:hAnsi="??" w:cs="??"/>
          <w:color w:val="000000"/>
          <w:szCs w:val="21"/>
        </w:rPr>
        <w:t>)</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哦</w:t>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儿啊，为父的来了，就该快快下位迎接才是呀。</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哦，恩父来了，待我下位迎接——</w:t>
      </w:r>
      <w:r>
        <w:rPr>
          <w:rFonts w:hint="default" w:ascii="Arial" w:hAnsi="Arial" w:cs="Arial"/>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是呀</w:t>
      </w:r>
      <w:r>
        <w:rPr>
          <w:rFonts w:ascii="Arial" w:hAnsi="Arial" w:eastAsia="Arial" w:cs="Arial"/>
          <w:color w:val="000000"/>
          <w:szCs w:val="21"/>
        </w:rPr>
        <w:t>——</w:t>
      </w:r>
      <w:r>
        <w:rPr>
          <w:rFonts w:hint="eastAsia" w:ascii="??" w:hAnsi="??" w:cs="??"/>
          <w:color w:val="000000"/>
          <w:szCs w:val="21"/>
        </w:rPr>
        <w:t>)</w:t>
      </w:r>
      <w:r>
        <w:rPr>
          <w:rFonts w:ascii="Arial" w:hAnsi="Arial" w:cs="Arial"/>
          <w:color w:val="000000"/>
          <w:szCs w:val="21"/>
        </w:rPr>
        <w:t>少年登科，可喜可贺。</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诶——那一老乞丐</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rPr>
          <w:rFonts w:hint="default" w:ascii="Arial" w:hAnsi="Arial" w:cs="Arial"/>
          <w:color w:val="000000"/>
          <w:szCs w:val="21"/>
        </w:rPr>
      </w:pPr>
      <w:r>
        <w:rPr>
          <w:rFonts w:hint="default" w:ascii="Arial" w:hAnsi="Arial" w:cs="Arial"/>
          <w:color w:val="000000"/>
          <w:szCs w:val="21"/>
        </w:rPr>
        <w:t>(</w:t>
      </w: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这就不对了——</w:t>
      </w:r>
      <w:r>
        <w:rPr>
          <w:rFonts w:hint="default" w:ascii="Arial" w:hAnsi="Arial" w:cs="Arial"/>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rPr>
          <w:rFonts w:hint="default" w:ascii="Arial" w:hAnsi="Arial" w:cs="Arial"/>
          <w:color w:val="000000"/>
          <w:szCs w:val="21"/>
        </w:rPr>
      </w:pPr>
      <w:r>
        <w:rPr>
          <w:rFonts w:hint="default" w:ascii="Arial" w:hAnsi="Arial" w:cs="Arial"/>
          <w:color w:val="000000"/>
          <w:szCs w:val="21"/>
        </w:rPr>
        <w:t>(</w:t>
      </w: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w:t>
      </w:r>
      <w:r>
        <w:rPr>
          <w:rFonts w:hint="default" w:ascii="Arial" w:hAnsi="Arial" w:cs="Arial"/>
          <w:color w:val="000000"/>
          <w:szCs w:val="21"/>
        </w:rPr>
        <w:t>所</w:t>
      </w:r>
      <w:r>
        <w:rPr>
          <w:rFonts w:hint="default" w:ascii="Arial" w:hAnsi="Arial" w:cs="Arial"/>
          <w:color w:val="000000"/>
          <w:szCs w:val="21"/>
        </w:rPr>
        <w:t>略</w:t>
      </w:r>
      <w:r>
        <w:rPr>
          <w:rFonts w:hint="default" w:ascii="Arial" w:hAnsi="Arial" w:cs="Arial"/>
          <w:color w:val="000000"/>
          <w:szCs w:val="21"/>
        </w:rPr>
        <w:t>念白大意为，既是父子为何你姓张，我姓薛。</w:t>
      </w:r>
      <w:r>
        <w:rPr>
          <w:rFonts w:hint="default" w:ascii="Arial" w:hAnsi="Arial" w:cs="Arial"/>
          <w:color w:val="000000"/>
          <w:szCs w:val="21"/>
        </w:rPr>
        <w:t>)</w:t>
      </w:r>
      <w:r>
        <w:rPr>
          <w:rFonts w:hint="default" w:ascii="Arial" w:hAnsi="Arial" w:cs="Arial"/>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rPr>
          <w:rFonts w:hint="default" w:ascii="Arial" w:hAnsi="Arial" w:cs="Arial"/>
          <w:color w:val="000000"/>
          <w:szCs w:val="21"/>
        </w:rPr>
      </w:pPr>
      <w:r>
        <w:rPr>
          <w:rFonts w:hint="default" w:ascii="Arial" w:hAnsi="Arial" w:cs="Arial"/>
          <w:color w:val="000000"/>
          <w:szCs w:val="21"/>
        </w:rPr>
        <w:t>(</w:t>
      </w: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Arial" w:hAnsi="Arial" w:cs="Arial"/>
          <w:color w:val="000000"/>
          <w:szCs w:val="21"/>
        </w:rPr>
        <w:t>有何为证?)</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rPr>
          <w:rFonts w:hint="default" w:ascii="Arial" w:hAnsi="Arial" w:cs="Arial"/>
          <w:color w:val="000000"/>
          <w:szCs w:val="21"/>
        </w:rPr>
      </w:pPr>
      <w:r>
        <w:rPr>
          <w:rFonts w:hint="default" w:ascii="Arial" w:hAnsi="Arial" w:cs="Arial"/>
          <w:color w:val="000000"/>
          <w:szCs w:val="21"/>
        </w:rPr>
        <w:t>(</w:t>
      </w: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Verdana" w:hAnsi="Verdana" w:cs="Verdana"/>
          <w:color w:val="000000"/>
          <w:szCs w:val="21"/>
        </w:rPr>
        <w:t>血书今在何处</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w:t>
      </w:r>
      <w:r>
        <w:rPr>
          <w:rFonts w:hint="eastAsia" w:ascii="Arial" w:hAnsi="Arial" w:cs="Arial"/>
          <w:color w:val="000000"/>
          <w:sz w:val="18"/>
          <w:szCs w:val="18"/>
        </w:rPr>
        <w:t>啊</w:t>
      </w:r>
      <w:r>
        <w:rPr>
          <w:rFonts w:ascii="Arial" w:hAnsi="Arial" w:cs="Arial"/>
          <w:color w:val="000000"/>
        </w:rPr>
        <w:t>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rPr>
          <w:rFonts w:hint="default" w:ascii="Arial" w:hAnsi="Arial" w:cs="Arial"/>
          <w:color w:val="000000"/>
        </w:rPr>
      </w:pPr>
      <w:r>
        <w:rPr>
          <w:rFonts w:ascii="Arial" w:hAnsi="Arial" w:cs="Arial"/>
          <w:color w:val="000000"/>
        </w:rPr>
        <w:t>张元秀</w:t>
      </w:r>
      <w:r>
        <w:rPr>
          <w:rFonts w:hint="default" w:ascii="Arial" w:hAnsi="Arial" w:cs="Arial"/>
          <w:color w:val="000000"/>
        </w:rPr>
        <w:tab/>
      </w:r>
      <w:r>
        <w:rPr>
          <w:rFonts w:hint="default" w:ascii="Arial" w:hAnsi="Arial" w:cs="Arial"/>
          <w:color w:val="000000"/>
        </w:rPr>
        <w:t>不认就罢!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儿子可曾将你认下</w:t>
      </w:r>
      <w:r>
        <w:rPr>
          <w:rFonts w:hint="default" w:ascii="??" w:hAnsi="??" w:cs="??"/>
          <w:color w:val="000000"/>
          <w:szCs w:val="21"/>
        </w:rPr>
        <w:t>?</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唉，这也难怪，你当初尽打骂于他，待我进去，他必然就认下了。</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是啊，你疼的是他，你进去，诶，他就认下了啊</w:t>
      </w:r>
      <w:r>
        <w:rPr>
          <w:rFonts w:ascii="Arial" w:hAnsi="Arial" w:cs="Arial"/>
          <w:color w:val="000000"/>
        </w:rPr>
        <w:t>。</w:t>
      </w:r>
      <w:r>
        <w:rPr>
          <w:rFonts w:hint="eastAsia" w:ascii="??" w:hAnsi="??" w:cs="??"/>
          <w:color w:val="000000"/>
          <w:szCs w:val="21"/>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呃，呃，呃妈妈，你回来。)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倘若儿子将你认下，不要忘怀了我啊!)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hint="default" w:ascii="??" w:hAnsi="??" w:cs="??"/>
          <w:color w:val="000000"/>
          <w:szCs w:val="21"/>
        </w:rPr>
        <w:t>呀</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rPr>
          <w:rFonts w:ascii="Arial" w:hAnsi="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w:t>
      </w:r>
      <w:r>
        <w:rPr>
          <w:rFonts w:ascii="Arial" w:hAnsi="Arial" w:cs="Arial"/>
          <w:color w:val="000000"/>
          <w:szCs w:val="21"/>
        </w:rPr>
        <w:t>儿啊，为娘的来了，就该下位迎接与我啊</w:t>
      </w:r>
      <w:r>
        <w:rPr>
          <w:rFonts w:ascii="??" w:hAnsi="??" w:cs="??"/>
          <w:color w:val="000000"/>
          <w:szCs w:val="21"/>
        </w:rPr>
        <w:t>。</w:t>
      </w:r>
      <w:r>
        <w:rPr>
          <w:rFonts w:hint="eastAsia" w:ascii="??" w:hAnsi="??" w:cs="??"/>
          <w:color w:val="000000"/>
          <w:szCs w:val="21"/>
        </w:rPr>
        <w:t>)</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rPr>
          <w:rFonts w:ascii="Arial" w:hAnsi="Arial" w:eastAsia="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rPr>
          <w:rFonts w:hint="default" w:ascii="Arial" w:hAnsi="Arial" w:eastAsia="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rPr>
          <w:rFonts w:hint="eastAsia"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哎呀儿啊，自从儿逃奔在外，为娘的朝思暮想，就想出这场病呐!</w:t>
      </w:r>
      <w:r>
        <w:rPr>
          <w:rFonts w:hint="eastAsia" w:ascii="??" w:hAnsi="??" w:cs="??"/>
          <w:color w:val="000000"/>
          <w:szCs w:val="21"/>
        </w:rPr>
        <w:t>)</w:t>
      </w:r>
    </w:p>
    <w:p>
      <w:pPr>
        <w:ind w:left="1260" w:hanging="1260"/>
      </w:pPr>
      <w:r>
        <w:rPr>
          <w:rFonts w:ascii="Arial" w:hAnsi="Arial" w:cs="Arial"/>
          <w:color w:val="000000"/>
        </w:rPr>
        <w:t>贺氏</w:t>
      </w:r>
      <w:r>
        <w:rPr>
          <w:rFonts w:hint="default"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w:t>
      </w:r>
      <w:r>
        <w:rPr>
          <w:rFonts w:ascii="楷体" w:hAnsi="楷体" w:eastAsia="楷体" w:cs="Arial"/>
          <w:color w:val="000000"/>
        </w:rPr>
        <w:t>散</w:t>
      </w:r>
      <w:r>
        <w:rPr>
          <w:rFonts w:ascii="楷体" w:hAnsi="楷体" w:eastAsia="楷体" w:cs="Arial"/>
          <w:color w:val="000000"/>
          <w:szCs w:val="21"/>
        </w:rPr>
        <w:t>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不认?好，就罢——我们回去。)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w:t>
      </w:r>
      <w:r>
        <w:rPr>
          <w:rFonts w:hint="eastAsia" w:ascii="Arial" w:hAnsi="Arial" w:cs="Arial"/>
          <w:color w:val="000000"/>
        </w:rPr>
        <w:t>……</w:t>
      </w:r>
      <w:r>
        <w:rPr>
          <w:rFonts w:hint="default" w:ascii="Arial" w:hAnsi="Arial" w:cs="Arial"/>
          <w:color w:val="000000"/>
        </w:rPr>
        <w:t>老老，你回来。)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你我二人一同进去，苦苦哀求于他，也许就认、认下了</w:t>
      </w:r>
      <w:r>
        <w:rPr>
          <w:rFonts w:hint="default"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休把我二老当作恩父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p>
    <w:p>
      <w:pPr>
        <w:ind w:left="1260" w:hanging="1260"/>
        <w:rPr>
          <w:rFonts w:hint="default"/>
        </w:rPr>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就</w:t>
      </w:r>
      <w:r>
        <w:rPr>
          <w:rFonts w:ascii="Arial" w:hAnsi="Arial" w:cs="Arial"/>
          <w:color w:val="000000"/>
        </w:rPr>
        <w:t>把我当作侍女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rPr>
          <w:rFonts w:hint="eastAsia"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儿子老爷，</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张继保!</w:t>
      </w:r>
      <w:r>
        <w:rPr>
          <w:rFonts w:hint="eastAsia"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r>
        <w:rPr>
          <w:rFonts w:hint="default" w:ascii="Arial" w:hAnsi="Arial" w:cs="Arial"/>
          <w:color w:val="000000"/>
        </w:rPr>
        <w:t xml:space="preserve"> </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小娇儿!</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hint="default" w:ascii="Arial" w:hAnsi="Arial" w:cs="Arial"/>
          <w:color w:val="000000"/>
        </w:rPr>
        <w:t>儿啊——</w:t>
      </w:r>
      <w:r>
        <w:rPr>
          <w:rFonts w:hint="eastAsia" w:ascii="Arial" w:hAnsi="Arial" w:cs="Arial"/>
          <w:color w:val="000000"/>
        </w:rPr>
        <w:t>)</w:t>
      </w:r>
      <w:r>
        <w:rPr>
          <w:rFonts w:ascii="Arial" w:hAnsi="Arial" w:cs="Arial"/>
          <w:color w:val="000000"/>
        </w:rPr>
        <w:t>你跪呀</w:t>
      </w:r>
      <w:r>
        <w:rPr>
          <w:rFonts w:hint="eastAsia" w:ascii="Arial" w:hAnsi="Arial" w:cs="Arial"/>
          <w:color w:val="000000"/>
        </w:rPr>
        <w:t>!</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rPr>
          <w:rFonts w:ascii="??" w:hAnsi="??" w:cs="??"/>
          <w:color w:val="000000"/>
          <w:szCs w:val="21"/>
        </w:rPr>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雷神</w:t>
      </w:r>
      <w:r>
        <w:rPr>
          <w:rFonts w:hint="eastAsia" w:ascii="楷体" w:hAnsi="楷体" w:eastAsia="楷体" w:cs="Arial"/>
          <w:color w:val="000000"/>
        </w:rPr>
        <w:t>上</w:t>
      </w:r>
      <w:r>
        <w:rPr>
          <w:rFonts w:ascii="??" w:hAnsi="??" w:cs="??"/>
          <w:color w:val="000000"/>
          <w:szCs w:val="21"/>
        </w:rPr>
        <w:t>，</w:t>
      </w:r>
      <w:r>
        <w:rPr>
          <w:rFonts w:hint="eastAsia" w:ascii="楷体" w:hAnsi="楷体" w:eastAsia="楷体" w:cs="Arial"/>
          <w:color w:val="000000"/>
        </w:rPr>
        <w:t>摘</w:t>
      </w:r>
      <w:r>
        <w:rPr>
          <w:rFonts w:ascii="??" w:hAnsi="??" w:cs="??"/>
          <w:color w:val="000000"/>
          <w:szCs w:val="21"/>
        </w:rPr>
        <w:t>张继保</w:t>
      </w:r>
      <w:r>
        <w:rPr>
          <w:rFonts w:hint="eastAsia" w:ascii="楷体" w:hAnsi="楷体" w:eastAsia="楷体" w:cs="Arial"/>
          <w:color w:val="000000"/>
        </w:rPr>
        <w:t>帽花</w:t>
      </w:r>
      <w:r>
        <w:rPr>
          <w:rFonts w:ascii="??" w:hAnsi="??" w:cs="??"/>
          <w:color w:val="000000"/>
          <w:szCs w:val="21"/>
        </w:rPr>
        <w:t>，</w:t>
      </w:r>
      <w:r>
        <w:rPr>
          <w:rFonts w:hint="eastAsia" w:ascii="楷体" w:hAnsi="楷体" w:eastAsia="楷体" w:cs="Arial"/>
          <w:color w:val="000000"/>
        </w:rPr>
        <w:t>换插</w:t>
      </w:r>
      <w:r>
        <w:rPr>
          <w:rFonts w:ascii="??" w:hAnsi="??" w:cs="??"/>
          <w:color w:val="000000"/>
          <w:szCs w:val="21"/>
        </w:rPr>
        <w:t>“雷”</w:t>
      </w:r>
      <w:r>
        <w:rPr>
          <w:rFonts w:hint="eastAsia" w:ascii="楷体" w:hAnsi="楷体" w:eastAsia="楷体" w:cs="Arial"/>
          <w:color w:val="000000"/>
        </w:rPr>
        <w:t>字</w:t>
      </w:r>
      <w:r>
        <w:rPr>
          <w:rFonts w:ascii="??" w:hAnsi="??" w:cs="??"/>
          <w:color w:val="000000"/>
          <w:szCs w:val="21"/>
        </w:rPr>
        <w:t>，</w:t>
      </w:r>
      <w:r>
        <w:rPr>
          <w:rFonts w:hint="eastAsia" w:ascii="楷体" w:hAnsi="楷体" w:eastAsia="楷体" w:cs="Arial"/>
          <w:color w:val="000000"/>
        </w:rPr>
        <w:t>下</w:t>
      </w:r>
      <w:r>
        <w:rPr>
          <w:rFonts w:hint="default"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看他二老哭得如此可怜，赏他二百铜钱。</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您起来，您起来吧。</w:t>
      </w:r>
      <w:r>
        <w:rPr>
          <w:rFonts w:hint="default" w:ascii="Arial" w:hAnsi="Arial" w:cs="Arial"/>
          <w:bCs/>
          <w:color w:val="000000"/>
          <w:szCs w:val="21"/>
        </w:rPr>
        <w:t>)</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状元老爷赏下来了。</w:t>
      </w:r>
      <w:r>
        <w:rPr>
          <w:rFonts w:hint="default" w:ascii="Arial" w:hAnsi="Arial" w:cs="Arial"/>
          <w:bCs/>
          <w:color w:val="000000"/>
          <w:szCs w:val="21"/>
        </w:rPr>
        <w:t>)</w:t>
      </w:r>
    </w:p>
    <w:p>
      <w:pPr>
        <w:ind w:left="1260" w:hanging="1260"/>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哦，有了赏了?赏些什么啊?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怎么，有了赏了，赏的什么</w:t>
      </w:r>
      <w:r>
        <w:rPr>
          <w:rFonts w:hint="default" w:ascii="??" w:hAnsi="??" w:cs="??"/>
          <w:color w:val="000000"/>
          <w:szCs w:val="21"/>
        </w:rPr>
        <w:t>?</w:t>
      </w:r>
      <w:r>
        <w:rPr>
          <w:rFonts w:hint="eastAsia" w:ascii="Arial" w:hAnsi="Arial" w:cs="Arial"/>
          <w:color w:val="000000"/>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您拿眼瞧吧——二百铜钱。</w:t>
      </w:r>
      <w:r>
        <w:rPr>
          <w:rFonts w:hint="default" w:ascii="Arial" w:hAnsi="Arial" w:cs="Arial"/>
          <w:bCs/>
          <w:color w:val="000000"/>
          <w:szCs w:val="21"/>
        </w:rPr>
        <w:t>)</w:t>
      </w:r>
    </w:p>
    <w:p>
      <w:pPr>
        <w:ind w:left="1260" w:hanging="1260"/>
        <w:jc w:val="left"/>
        <w:rPr>
          <w:rFonts w:hint="default"/>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哦?好好好!拿来——</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妈妈。起来，起来——</w:t>
      </w:r>
    </w:p>
    <w:p>
      <w:pPr>
        <w:ind w:left="1260" w:hanging="1260"/>
        <w:jc w:val="left"/>
        <w:rPr>
          <w:rFonts w:hint="default"/>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了。儿子不认我</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哦，怎么，有了赏了，赏些什么</w:t>
      </w:r>
      <w:r>
        <w:rPr>
          <w:rFonts w:hint="default" w:ascii="??" w:hAnsi="??" w:cs="??"/>
          <w:color w:val="000000"/>
          <w:szCs w:val="21"/>
        </w:rPr>
        <w:t>?</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啊</w:t>
      </w:r>
      <w:r>
        <w:rPr>
          <w:rFonts w:hint="default" w:ascii="Arial" w:hAnsi="Arial" w:cs="Arial"/>
          <w:bCs/>
          <w:color w:val="000000"/>
          <w:szCs w:val="21"/>
        </w:rPr>
        <w:t>?二百铜钱?!</w:t>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hint="default" w:ascii="Arial" w:hAnsi="Arial" w:cs="Arial"/>
          <w:bCs/>
          <w:color w:val="000000"/>
          <w:szCs w:val="21"/>
        </w:rPr>
        <w:t>想当年)</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，抚养儿一十三载，才得长大成人。不想儿天良丧尽，逃奔在外，如今做官回来，就该好好将我二老认下的才是；你不认还则罢了，怎么你还</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(贺氏</w:t>
      </w:r>
      <w:r>
        <w:rPr>
          <w:rFonts w:hint="default" w:ascii="楷体" w:hAnsi="楷体" w:eastAsia="楷体" w:cs="Arial"/>
          <w:bCs/>
          <w:color w:val="000000"/>
          <w:szCs w:val="21"/>
        </w:rPr>
        <w:t>蹉步</w:t>
      </w:r>
      <w:r>
        <w:rPr>
          <w:rFonts w:hint="default" w:ascii="Arial" w:hAnsi="Arial" w:cs="Arial"/>
          <w:bCs/>
          <w:color w:val="000000"/>
          <w:szCs w:val="21"/>
        </w:rPr>
        <w:t>，</w:t>
      </w:r>
      <w:r>
        <w:rPr>
          <w:rFonts w:hint="default" w:ascii="楷体" w:hAnsi="楷体" w:eastAsia="楷体" w:cs="Arial"/>
          <w:bCs/>
          <w:color w:val="000000"/>
          <w:szCs w:val="21"/>
        </w:rPr>
        <w:t>双盖头</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ind w:left="1260" w:hanging="1260"/>
        <w:jc w:val="left"/>
        <w:rPr>
          <w:rFonts w:hint="eastAsia"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妈妈，，妈妈，不认就拉倒，我们回去。</w:t>
      </w:r>
      <w:r>
        <w:rPr>
          <w:rFonts w:hint="eastAsia" w:ascii="Arial" w:hAnsi="Arial" w:cs="Arial"/>
          <w:bCs/>
          <w:color w:val="000000"/>
          <w:szCs w:val="21"/>
        </w:rPr>
        <w:t>)</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妈妈，我们回去</w:t>
      </w:r>
      <w:r>
        <w:rPr>
          <w:rFonts w:hint="default" w:ascii="Arial" w:hAnsi="Arial" w:cs="Arial"/>
          <w:bCs/>
          <w:color w:val="000000"/>
          <w:szCs w:val="21"/>
        </w:rPr>
        <w:t>!</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rPr>
          <w:rFonts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甩帽</w:t>
      </w:r>
      <w:r>
        <w:rPr>
          <w:rFonts w:hint="default" w:ascii="Arial" w:hAnsi="Arial" w:cs="Arial"/>
          <w:bCs/>
          <w:color w:val="000000"/>
          <w:szCs w:val="21"/>
        </w:rPr>
        <w:t>，</w:t>
      </w:r>
      <w:r>
        <w:rPr>
          <w:rFonts w:hint="default" w:ascii="楷体" w:hAnsi="楷体" w:eastAsia="楷体" w:cs="Arial"/>
          <w:bCs/>
          <w:color w:val="000000"/>
          <w:szCs w:val="21"/>
        </w:rPr>
        <w:t>扔棍</w:t>
      </w:r>
      <w:r>
        <w:rPr>
          <w:rFonts w:hint="default"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世人不可手无钱，有钱无子亦枉然。我今无子又无钱，抚养义子接香烟。身荣不把义父认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身荣不把恩父认</w:t>
      </w:r>
      <w:r>
        <w:rPr>
          <w:rFonts w:ascii="Arial" w:hAnsi="Arial" w:cs="Arial"/>
          <w:bCs/>
          <w:color w:val="000000"/>
          <w:sz w:val="18"/>
          <w:szCs w:val="18"/>
        </w:rPr>
        <w:t>呐</w:t>
      </w:r>
      <w:r>
        <w:rPr>
          <w:rFonts w:ascii="Arial" w:hAnsi="Arial" w:cs="Arial"/>
          <w:bCs/>
          <w:color w:val="000000"/>
          <w:szCs w:val="21"/>
        </w:rPr>
        <w:t>，逼死义母在亭前。</w:t>
      </w:r>
      <w:r>
        <w:rPr>
          <w:rFonts w:hint="eastAsia" w:ascii="Arial" w:hAnsi="Arial" w:cs="Arial"/>
          <w:bCs/>
          <w:color w:val="000000"/>
          <w:szCs w:val="21"/>
        </w:rPr>
        <w:t>)</w:t>
      </w:r>
      <w:r>
        <w:rPr>
          <w:rFonts w:ascii="Arial" w:hAnsi="Arial" w:cs="Arial"/>
          <w:bCs/>
          <w:color w:val="000000"/>
          <w:szCs w:val="21"/>
        </w:rPr>
        <w:t>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曾记得</w:t>
      </w:r>
      <w:r>
        <w:rPr>
          <w:rFonts w:hint="default" w:ascii="Arial" w:hAnsi="Arial" w:cs="Arial"/>
          <w:bCs/>
          <w:color w:val="000000"/>
          <w:szCs w:val="21"/>
        </w:rPr>
        <w:t>)</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default"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磕头</w:t>
      </w:r>
      <w:r>
        <w:rPr>
          <w:rFonts w:hint="default" w:ascii="Arial" w:hAnsi="Arial" w:cs="Arial"/>
          <w:bCs/>
          <w:color w:val="000000"/>
          <w:szCs w:val="21"/>
        </w:rPr>
        <w:t>，</w:t>
      </w:r>
      <w:r>
        <w:rPr>
          <w:rFonts w:hint="default" w:ascii="楷体" w:hAnsi="楷体" w:eastAsia="楷体" w:cs="Arial"/>
          <w:bCs/>
          <w:color w:val="000000"/>
          <w:szCs w:val="21"/>
        </w:rPr>
        <w:t>指介</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jc w:val="left"/>
        <w:rPr>
          <w:rFonts w:hint="default" w:ascii="Arial" w:hAnsi="Arial" w:cs="Arial"/>
          <w:bCs/>
          <w:color w:val="000000"/>
          <w:szCs w:val="21"/>
        </w:rPr>
      </w:pPr>
      <w:r>
        <w:rPr>
          <w:rFonts w:hint="default" w:ascii="Arial" w:hAnsi="Arial" w:cs="Arial"/>
          <w:color w:val="000000"/>
        </w:rPr>
        <w:t>(门子</w:t>
      </w:r>
      <w:r>
        <w:rPr>
          <w:rFonts w:hint="default" w:ascii="Arial" w:hAnsi="Arial" w:cs="Arial"/>
          <w:color w:val="000000"/>
        </w:rPr>
        <w:tab/>
        <w:t/>
      </w:r>
      <w:r>
        <w:rPr>
          <w:rFonts w:hint="default" w:ascii="Arial" w:hAnsi="Arial" w:cs="Arial"/>
          <w:color w:val="000000"/>
        </w:rPr>
        <w:tab/>
      </w:r>
      <w:r>
        <w:rPr>
          <w:rFonts w:hint="eastAsia" w:ascii="Arial" w:hAnsi="Arial" w:cs="Arial"/>
          <w:color w:val="000000"/>
        </w:rPr>
        <w:t>……</w:t>
      </w:r>
      <w:r>
        <w:rPr>
          <w:rFonts w:hint="default" w:ascii="Arial" w:hAnsi="Arial" w:cs="Arial"/>
          <w:color w:val="000000"/>
        </w:rPr>
        <w:t>双双碰死，</w:t>
      </w:r>
      <w:r>
        <w:rPr>
          <w:rFonts w:hint="eastAsia" w:ascii="Verdana" w:hAnsi="Verdana" w:cs="Verdana"/>
          <w:color w:val="000000"/>
          <w:szCs w:val="21"/>
        </w:rPr>
        <w:t>……</w:t>
      </w:r>
      <w:r>
        <w:rPr>
          <w:rFonts w:hint="default" w:ascii="Arial" w:hAnsi="Arial" w:cs="Arial"/>
          <w:color w:val="000000"/>
        </w:rPr>
        <w:t>赏下棺木，盛殓起来</w:t>
      </w:r>
      <w:r>
        <w:rPr>
          <w:rFonts w:hint="eastAsia" w:ascii="Verdana" w:hAnsi="Verdana" w:cs="Verdana"/>
          <w:color w:val="000000"/>
          <w:szCs w:val="21"/>
        </w:rPr>
        <w:t>……</w:t>
      </w:r>
      <w:r>
        <w:rPr>
          <w:rFonts w:hint="default" w:ascii="Verdana" w:hAnsi="Verdana" w:cs="Verdana"/>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哪有什么棺木，芦席两卷，搭至荒郊!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好良心呐!</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前面什么所在?</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速报寺。</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打道速报寺。</w:t>
      </w:r>
      <w:r>
        <w:rPr>
          <w:rFonts w:hint="default" w:ascii="Arial" w:hAnsi="Arial" w:cs="Arial"/>
          <w:bCs/>
          <w:color w:val="000000"/>
          <w:szCs w:val="21"/>
        </w:rPr>
        <w:t>)</w:t>
      </w:r>
    </w:p>
    <w:p>
      <w:pPr>
        <w:ind w:left="1260" w:hanging="1260"/>
        <w:jc w:val="center"/>
        <w:rPr>
          <w:rFonts w:hint="default" w:ascii="Arial" w:hAnsi="Arial" w:cs="Arial"/>
          <w:bCs/>
          <w:color w:val="000000"/>
          <w:szCs w:val="21"/>
        </w:rPr>
      </w:pPr>
      <w:r>
        <w:rPr>
          <w:rFonts w:ascii="华文仿宋" w:hAnsi="华文仿宋" w:eastAsia="华文仿宋" w:cs="华文仿宋"/>
          <w:bCs/>
          <w:color w:val="000000"/>
          <w:szCs w:val="21"/>
        </w:rPr>
        <w:t>[</w:t>
      </w:r>
      <w:r>
        <w:rPr>
          <w:rFonts w:ascii="华文仿宋" w:hAnsi="华文仿宋" w:eastAsia="华文仿宋" w:cs="??"/>
          <w:bCs/>
          <w:color w:val="000000"/>
          <w:szCs w:val="21"/>
        </w:rPr>
        <w:t>第四场</w:t>
      </w:r>
      <w:r>
        <w:rPr>
          <w:rFonts w:ascii="华文仿宋" w:hAnsi="华文仿宋" w:eastAsia="华文仿宋" w:cs="华文仿宋"/>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Arial" w:hAnsi="Arial" w:cs="Arial"/>
          <w:bCs/>
          <w:color w:val="000000"/>
          <w:szCs w:val="21"/>
        </w:rPr>
        <w:t>雷祖</w:t>
      </w:r>
      <w:r>
        <w:rPr>
          <w:rFonts w:hint="default" w:ascii="Arial" w:hAnsi="Arial" w:cs="Arial"/>
          <w:bCs/>
          <w:color w:val="000000"/>
          <w:szCs w:val="21"/>
        </w:rPr>
        <w:tab/>
      </w:r>
      <w:r>
        <w:rPr>
          <w:rFonts w:hint="eastAsia" w:ascii="??" w:hAnsi="??" w:cs="??"/>
          <w:color w:val="000000"/>
          <w:szCs w:val="21"/>
        </w:rPr>
        <w:t>&lt;</w:t>
      </w:r>
      <w:r>
        <w:rPr>
          <w:rFonts w:hint="default" w:ascii="楷体" w:hAnsi="楷体" w:eastAsia="楷体" w:cs="??"/>
          <w:b/>
          <w:color w:val="000000"/>
          <w:szCs w:val="21"/>
        </w:rPr>
        <w:t>点绛唇</w:t>
      </w:r>
      <w:r>
        <w:rPr>
          <w:rFonts w:hint="eastAsia" w:ascii="??" w:hAnsi="??" w:cs="??"/>
          <w:color w:val="000000"/>
          <w:szCs w:val="21"/>
        </w:rPr>
        <w:t>&gt;</w:t>
      </w:r>
      <w:r>
        <w:rPr>
          <w:rFonts w:hint="default" w:ascii="Arial" w:hAnsi="Arial" w:cs="Arial"/>
          <w:bCs/>
          <w:color w:val="000000"/>
          <w:szCs w:val="21"/>
        </w:rPr>
        <w:t>祥光灿烂，紫雾盘旋；电光闪，风云翩翩，除暴诛谗奸。</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上高台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w:t>
      </w:r>
      <w:r>
        <w:rPr>
          <w:rFonts w:hint="default" w:ascii="楷体" w:hAnsi="楷体" w:eastAsia="楷体" w:cs="Arial"/>
          <w:bCs/>
          <w:color w:val="000000"/>
          <w:szCs w:val="21"/>
        </w:rPr>
        <w:t>念</w:t>
      </w:r>
      <w:r>
        <w:rPr>
          <w:rFonts w:hint="default" w:ascii="Arial" w:hAnsi="Arial" w:cs="Arial"/>
          <w:bCs/>
          <w:color w:val="000000"/>
          <w:szCs w:val="21"/>
        </w:rPr>
        <w:t>)布雨兴云祝太平，支配万物育祥云。九天雷部承天数，诛恶安良达圣明。</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吾乃九天因缘雷神普化天尊是也。</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今有凡间张继保，逼死恩父、义母，理当诛之。众神将：</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有!</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将</w:t>
      </w:r>
      <w:r>
        <w:rPr>
          <w:rFonts w:hint="default" w:ascii="Arial" w:hAnsi="Arial" w:cs="Arial"/>
          <w:bCs/>
          <w:color w:val="000000"/>
          <w:szCs w:val="21"/>
        </w:rPr>
        <w:t>逆</w:t>
      </w:r>
      <w:r>
        <w:rPr>
          <w:rFonts w:hint="default" w:ascii="Arial" w:hAnsi="Arial" w:cs="Arial"/>
          <w:bCs/>
          <w:color w:val="000000"/>
          <w:szCs w:val="21"/>
        </w:rPr>
        <w:t>子五雷殛顶!</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楷体" w:hAnsi="楷体" w:eastAsia="楷体" w:cs="Arial"/>
          <w:bCs/>
          <w:color w:val="000000"/>
          <w:szCs w:val="21"/>
        </w:rPr>
        <w:t>穿青褶子</w:t>
      </w:r>
      <w:r>
        <w:rPr>
          <w:rFonts w:hint="default" w:ascii="Arial" w:hAnsi="Arial" w:cs="Arial"/>
          <w:bCs/>
          <w:color w:val="000000"/>
          <w:szCs w:val="21"/>
        </w:rPr>
        <w:t>，</w:t>
      </w:r>
      <w:r>
        <w:rPr>
          <w:rFonts w:hint="default" w:ascii="楷体" w:hAnsi="楷体" w:eastAsia="楷体" w:cs="Arial"/>
          <w:bCs/>
          <w:color w:val="000000"/>
          <w:szCs w:val="21"/>
        </w:rPr>
        <w:t>甩发</w:t>
      </w:r>
      <w:r>
        <w:rPr>
          <w:rFonts w:hint="default" w:ascii="Arial" w:hAnsi="Arial" w:cs="Arial"/>
          <w:bCs/>
          <w:color w:val="000000"/>
          <w:szCs w:val="21"/>
        </w:rPr>
        <w:t>，</w:t>
      </w:r>
      <w:r>
        <w:rPr>
          <w:rFonts w:hint="default" w:ascii="楷体" w:hAnsi="楷体" w:eastAsia="楷体" w:cs="Arial"/>
          <w:bCs/>
          <w:color w:val="000000"/>
          <w:szCs w:val="21"/>
        </w:rPr>
        <w:t>扑跌</w:t>
      </w:r>
      <w:r>
        <w:rPr>
          <w:rFonts w:hint="default" w:ascii="Arial" w:hAnsi="Arial" w:cs="Arial"/>
          <w:bCs/>
          <w:color w:val="000000"/>
          <w:szCs w:val="21"/>
        </w:rPr>
        <w:t>，</w:t>
      </w:r>
      <w:r>
        <w:rPr>
          <w:rFonts w:hint="default" w:ascii="楷体" w:hAnsi="楷体" w:eastAsia="楷体" w:cs="Arial"/>
          <w:bCs/>
          <w:color w:val="000000"/>
          <w:szCs w:val="21"/>
        </w:rPr>
        <w:t>跪</w:t>
      </w:r>
      <w:r>
        <w:rPr>
          <w:rFonts w:hint="default" w:ascii="Arial" w:hAnsi="Arial" w:cs="Arial"/>
          <w:bCs/>
          <w:color w:val="000000"/>
          <w:szCs w:val="21"/>
        </w:rPr>
        <w:t>，</w:t>
      </w:r>
      <w:r>
        <w:rPr>
          <w:rFonts w:hint="default" w:ascii="楷体" w:hAnsi="楷体" w:eastAsia="楷体" w:cs="Arial"/>
          <w:bCs/>
          <w:color w:val="000000"/>
          <w:szCs w:val="21"/>
        </w:rPr>
        <w:t>左手上挂二百铜钱</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凡身已灭。</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收回威严者!</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w:t>
      </w:r>
      <w:r>
        <w:rPr>
          <w:rFonts w:hint="eastAsia" w:ascii="??" w:hAnsi="??" w:cs="??"/>
          <w:color w:val="000000"/>
          <w:szCs w:val="21"/>
        </w:rPr>
        <w:t>&gt;</w:t>
      </w:r>
      <w:r>
        <w:rPr>
          <w:rFonts w:hint="default" w:ascii="楷体" w:hAnsi="楷体" w:eastAsia="楷体" w:cs="Arial"/>
          <w:bCs/>
          <w:color w:val="000000"/>
          <w:szCs w:val="21"/>
        </w:rPr>
        <w:t>前段</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拿雨伞上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嘿哟这雨可真大呀!哎呀</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嘿，这位怎么跑这儿跪这死了?</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哎哟——这不是状元老爷吗?哎哟，是让雷劈了——嘿，也该啊!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诶，这二百铜钱还在这儿呢，得了，这归我得了!</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楷体" w:hAnsi="楷体" w:eastAsia="楷体" w:cs="Arial"/>
          <w:bCs/>
          <w:color w:val="000000"/>
          <w:szCs w:val="21"/>
        </w:rPr>
        <w:t>起雷声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不义之财，我也不要!</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尾声合头</w:t>
      </w:r>
      <w:r>
        <w:rPr>
          <w:rFonts w:hint="eastAsia" w:ascii="??" w:hAnsi="??" w:cs="??"/>
          <w:color w:val="000000"/>
          <w:szCs w:val="21"/>
        </w:rPr>
        <w:t>&gt;</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带</w:t>
      </w:r>
      <w:r>
        <w:rPr>
          <w:rFonts w:hint="default" w:ascii="Arial" w:hAnsi="Arial" w:cs="Arial"/>
          <w:bCs/>
          <w:color w:val="000000"/>
          <w:szCs w:val="21"/>
        </w:rPr>
        <w:t>张继保</w:t>
      </w:r>
      <w:r>
        <w:rPr>
          <w:rFonts w:hint="default" w:ascii="楷体" w:hAnsi="楷体" w:eastAsia="楷体" w:cs="Arial"/>
          <w:bCs/>
          <w:color w:val="000000"/>
          <w:szCs w:val="21"/>
        </w:rPr>
        <w:t>下</w:t>
      </w:r>
      <w:r>
        <w:rPr>
          <w:rFonts w:hint="default" w:ascii="Arial" w:hAnsi="Arial" w:cs="Arial"/>
          <w:bCs/>
          <w:color w:val="000000"/>
          <w:szCs w:val="21"/>
        </w:rPr>
        <w:t>)</w:t>
      </w: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83"/>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84"/>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85"/>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86"/>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打棍出箱</w:t>
      </w:r>
      <w:bookmarkEnd w:id="191"/>
      <w:r>
        <w:rPr>
          <w:rStyle w:val="12"/>
          <w:rFonts w:hint="eastAsia"/>
          <w:b w:val="0"/>
          <w:bCs w:val="0"/>
        </w:rPr>
        <w:footnoteReference w:id="487"/>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念</w:t>
      </w:r>
      <w:r>
        <w:rPr>
          <w:rFonts w:hint="eastAsia"/>
        </w:rPr>
        <w:t>)</w:t>
      </w:r>
      <w:r>
        <w:rPr>
          <w:rFonts w:hint="default"/>
        </w:rPr>
        <w:t>人在桥上走，水在桥下流。老汉无别事，砍樵度春秋。</w:t>
      </w:r>
    </w:p>
    <w:p>
      <w:pPr>
        <w:rPr>
          <w:rFonts w:hint="default"/>
        </w:rPr>
      </w:pPr>
      <w:r>
        <w:rPr>
          <w:rFonts w:hint="default"/>
        </w:rPr>
        <w:t>樵夫</w:t>
      </w:r>
      <w:r>
        <w:rPr>
          <w:rFonts w:hint="default"/>
        </w:rPr>
        <w:tab/>
      </w:r>
      <w:r>
        <w:rPr>
          <w:rFonts w:hint="default"/>
        </w:rPr>
        <w:tab/>
      </w:r>
      <w:r>
        <w:rPr>
          <w:rFonts w:hint="default"/>
        </w:rPr>
        <w:t>老汉穆禾，</w:t>
      </w:r>
      <w:r>
        <w:rPr>
          <w:rStyle w:val="99"/>
          <w:rFonts w:hint="default" w:ascii="宋体" w:hAnsi="宋体" w:eastAsia="宋体" w:cs="宋体"/>
          <w:bCs/>
          <w:color w:val="000000"/>
          <w:kern w:val="2"/>
          <w:sz w:val="21"/>
          <w:szCs w:val="21"/>
          <w:lang w:eastAsia="zh-CN" w:bidi="ar-SA"/>
        </w:rPr>
        <w:t>……</w:t>
      </w:r>
      <w:r>
        <w:rPr>
          <w:rFonts w:hint="default"/>
        </w:rPr>
        <w:t>砍樵。</w:t>
      </w:r>
    </w:p>
    <w:p>
      <w:pPr>
        <w:rPr>
          <w:rFonts w:hint="default"/>
        </w:rPr>
      </w:pPr>
      <w:r>
        <w:rPr>
          <w:rFonts w:hint="default"/>
        </w:rPr>
        <w:t>樵夫</w:t>
      </w:r>
      <w:r>
        <w:rPr>
          <w:rFonts w:hint="default"/>
        </w:rPr>
        <w:tab/>
      </w:r>
      <w:r>
        <w:rPr>
          <w:rFonts w:hint="default"/>
        </w:rPr>
        <w:tab/>
      </w:r>
      <w:r>
        <w:rPr>
          <w:rFonts w:hint="default"/>
        </w:rPr>
        <w:t>喂——伙计们，看今日天气晴和，我们何不往南山砍樵。</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我们不去。)</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为何不去?</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南山有虎。)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我腰掖板斧，怕它何来?</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要去你去，我们不去，让老虎啃你的老骨头。)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呀呸!啃你们的老骨头。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Style w:val="99"/>
          <w:rFonts w:hint="default" w:ascii="宋体" w:hAnsi="宋体" w:cs="宋体"/>
          <w:bCs/>
          <w:color w:val="000000"/>
          <w:szCs w:val="21"/>
        </w:rPr>
        <w:t>怎么讲话呀!吃你们的老骨头。</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你们不去</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他们不去</w:t>
      </w:r>
      <w:r>
        <w:rPr>
          <w:rFonts w:hint="default" w:ascii="Arial" w:hAnsi="Arial" w:cs="Arial"/>
          <w:bCs/>
          <w:color w:val="000000"/>
          <w:szCs w:val="21"/>
        </w:rPr>
        <w:t>)</w:t>
      </w:r>
      <w:r>
        <w:rPr>
          <w:rStyle w:val="99"/>
          <w:rFonts w:hint="default" w:ascii="宋体" w:hAnsi="宋体" w:cs="宋体"/>
          <w:bCs/>
          <w:color w:val="000000"/>
          <w:szCs w:val="21"/>
        </w:rPr>
        <w:t>，待我一人前往。</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出得门来，好天气也——</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出得门来，人倒老了呵，这景哟——</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w:t>
      </w:r>
      <w:r>
        <w:rPr>
          <w:rFonts w:hint="default" w:ascii="楷体" w:hAnsi="楷体" w:eastAsia="楷体" w:cs="楷体"/>
        </w:rPr>
        <w:t>四平调</w:t>
      </w:r>
      <w:r>
        <w:rPr>
          <w:rStyle w:val="99"/>
          <w:rFonts w:hint="default" w:ascii="宋体" w:hAnsi="宋体" w:cs="宋体"/>
          <w:bCs/>
          <w:color w:val="000000"/>
          <w:szCs w:val="21"/>
        </w:rPr>
        <w:t>】八十岁老翁进花园，手攀花枝泪涟涟。花开花落无长久，人过青</w:t>
      </w:r>
      <w:r>
        <w:rPr>
          <w:rStyle w:val="99"/>
          <w:rFonts w:hint="default" w:ascii="宋体" w:hAnsi="宋体" w:cs="宋体"/>
          <w:bCs/>
          <w:color w:val="000000"/>
          <w:sz w:val="18"/>
          <w:szCs w:val="18"/>
        </w:rPr>
        <w:t>呐</w:t>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Cs w:val="21"/>
        </w:rPr>
        <w:t>春无有少年。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来此已是南山，待我用起功来。</w:t>
      </w:r>
    </w:p>
    <w:p>
      <w:r>
        <w:rPr>
          <w:rStyle w:val="99"/>
          <w:rFonts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内</w:t>
      </w:r>
      <w:r>
        <w:rPr>
          <w:rFonts w:hint="eastAsia"/>
        </w:rPr>
        <w:t>)</w:t>
      </w:r>
      <w:r>
        <w:rPr>
          <w:rStyle w:val="99"/>
          <w:rFonts w:ascii="宋体" w:hAnsi="宋体" w:cs="宋体"/>
          <w:bCs/>
          <w:color w:val="000000"/>
          <w:szCs w:val="21"/>
        </w:rPr>
        <w:t>走哇!</w:t>
      </w:r>
    </w:p>
    <w:p>
      <w:r>
        <w:t>范仲禹</w:t>
      </w:r>
      <w:r>
        <w:rPr>
          <w:rFonts w:hint="default"/>
        </w:rPr>
        <w:tab/>
      </w:r>
      <w:r>
        <w:rPr>
          <w:rFonts w:hint="default"/>
        </w:rPr>
        <w:tab/>
      </w:r>
      <w:r>
        <w:t>【</w:t>
      </w:r>
      <w:r>
        <w:rPr>
          <w:rFonts w:ascii="楷体" w:hAnsi="楷体" w:eastAsia="楷体" w:cs="楷体"/>
        </w:rPr>
        <w:t>二黄散板</w:t>
      </w:r>
      <w:r>
        <w:t>】山前山后我俱找到，不见妻儿</w:t>
      </w:r>
      <w:r>
        <w:rPr>
          <w:rFonts w:hint="eastAsia"/>
          <w:sz w:val="18"/>
          <w:szCs w:val="18"/>
        </w:rPr>
        <w:t>啊</w:t>
      </w:r>
      <w:r>
        <w:t>为哪条?</w:t>
      </w:r>
    </w:p>
    <w:p>
      <w:r>
        <w:t>范仲禹</w:t>
      </w:r>
      <w:r>
        <w:rPr>
          <w:rFonts w:hint="default"/>
        </w:rPr>
        <w:tab/>
      </w:r>
      <w:r>
        <w:rPr>
          <w:rFonts w:hint="default"/>
        </w:rPr>
        <w:tab/>
      </w:r>
      <w:r>
        <w:t>卑人，府学生员范仲禹。今当大比之年，</w:t>
      </w:r>
      <w:r>
        <w:rPr>
          <w:rFonts w:hint="eastAsia"/>
        </w:rPr>
        <w:t>(带领妻室、孩儿)</w:t>
      </w:r>
      <w:r>
        <w:rPr>
          <w:rStyle w:val="66"/>
        </w:rPr>
        <w:footnoteReference w:id="488"/>
      </w:r>
      <w:r>
        <w:t>进京会试。前半</w:t>
      </w:r>
      <w:r>
        <w:rPr>
          <w:rFonts w:hint="default"/>
        </w:rPr>
        <w:tab/>
      </w:r>
      <w:r>
        <w:rPr>
          <w:rFonts w:hint="default"/>
        </w:rPr>
        <w:tab/>
      </w:r>
      <w:r>
        <w:rPr>
          <w:rFonts w:hint="default"/>
        </w:rPr>
        <w:tab/>
      </w:r>
      <w:r>
        <w:rPr>
          <w:rFonts w:hint="default"/>
        </w:rPr>
        <w:tab/>
      </w:r>
      <w:r>
        <w:t>月</w:t>
      </w:r>
      <w:r>
        <w:rPr>
          <w:rFonts w:hint="eastAsia"/>
        </w:rPr>
        <w:t>，</w:t>
      </w:r>
      <w:r>
        <w:t>在此处失落了妻室</w:t>
      </w:r>
      <w:r>
        <w:rPr>
          <w:rFonts w:hint="eastAsia"/>
        </w:rPr>
        <w:t>、</w:t>
      </w:r>
      <w:r>
        <w:t>孩儿。是我山前</w:t>
      </w:r>
      <w:r>
        <w:rPr>
          <w:rFonts w:hint="eastAsia"/>
        </w:rPr>
        <w:t>、</w:t>
      </w:r>
      <w:r>
        <w:t>山后，寻找半月，并无踪影。只是</w:t>
      </w:r>
      <w:r>
        <w:rPr>
          <w:rFonts w:hint="default"/>
        </w:rPr>
        <w:tab/>
      </w:r>
      <w:r>
        <w:rPr>
          <w:rFonts w:hint="default"/>
        </w:rPr>
        <w:tab/>
      </w:r>
      <w:r>
        <w:rPr>
          <w:rFonts w:hint="default"/>
        </w:rPr>
        <w:tab/>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——砍樵哦……</w:t>
      </w:r>
    </w:p>
    <w:p>
      <w:r>
        <w:rPr>
          <w:rStyle w:val="99"/>
          <w:rFonts w:hint="default"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t>看那旁有一樵夫，待我上前问</w:t>
      </w:r>
      <w:r>
        <w:rPr>
          <w:rFonts w:hint="eastAsia"/>
          <w:sz w:val="18"/>
          <w:szCs w:val="18"/>
        </w:rPr>
        <w:t>呐</w:t>
      </w:r>
      <w:r>
        <w:t>来。</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不曾听见，待我那厢去唤。</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诶，是一个聋子啊。</w:t>
      </w:r>
    </w:p>
    <w:p>
      <w:r>
        <w:t>范仲禹</w:t>
      </w:r>
      <w:r>
        <w:rPr>
          <w:rFonts w:hint="default"/>
        </w:rPr>
        <w:tab/>
      </w:r>
      <w:r>
        <w:rPr>
          <w:rFonts w:hint="default"/>
        </w:rPr>
        <w:tab/>
      </w:r>
      <w:r>
        <w:t>待我来吓他一吓。</w:t>
      </w:r>
    </w:p>
    <w:p>
      <w:pPr>
        <w:rPr>
          <w:rFonts w:eastAsia="Calibri"/>
        </w:rPr>
      </w:pPr>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我这一斧将你劈死，</w:t>
      </w:r>
      <w:r>
        <w:rPr>
          <w:rStyle w:val="99"/>
          <w:rFonts w:hint="default" w:ascii="宋体" w:hAnsi="宋体" w:eastAsia="宋体" w:cs="宋体"/>
          <w:bCs/>
          <w:color w:val="000000"/>
          <w:kern w:val="2"/>
          <w:sz w:val="21"/>
          <w:szCs w:val="21"/>
          <w:lang w:eastAsia="zh-CN" w:bidi="ar-SA"/>
        </w:rPr>
        <w:t>是斧你的偿命呢，还是人偿你的命呢?</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范仲禹</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哎呀，樵哥</w:t>
      </w:r>
      <w:r>
        <w:rPr>
          <w:rStyle w:val="99"/>
          <w:rFonts w:hint="eastAsia" w:ascii="宋体" w:hAnsi="宋体" w:eastAsia="宋体" w:cs="宋体"/>
          <w:bCs/>
          <w:color w:val="000000"/>
          <w:kern w:val="2"/>
          <w:sz w:val="21"/>
          <w:szCs w:val="21"/>
          <w:lang w:val="en-US" w:eastAsia="zh-CN" w:bidi="ar-SA"/>
        </w:rPr>
        <w:t>哇</w:t>
      </w:r>
      <w:r>
        <w:rPr>
          <w:rStyle w:val="99"/>
          <w:rFonts w:hint="default" w:ascii="宋体" w:hAnsi="宋体" w:eastAsia="宋体" w:cs="宋体"/>
          <w:bCs/>
          <w:color w:val="000000"/>
          <w:kern w:val="2"/>
          <w:sz w:val="21"/>
          <w:szCs w:val="21"/>
          <w:lang w:val="en-US" w:eastAsia="zh-CN" w:bidi="ar-SA"/>
        </w:rP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站远些。</w:t>
      </w:r>
    </w:p>
    <w:p>
      <w:r>
        <w:t>范仲禹</w:t>
      </w:r>
      <w:r>
        <w:rPr>
          <w:rFonts w:hint="default"/>
        </w:rPr>
        <w:tab/>
      </w:r>
      <w:r>
        <w:rPr>
          <w:rFonts w:hint="default"/>
        </w:rPr>
        <w:tab/>
      </w:r>
      <w:r>
        <w:t>你在此处砍樵，可曾看见我的儿子啊?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w:t>
      </w:r>
      <w:r>
        <w:rPr>
          <w:rStyle w:val="99"/>
          <w:rFonts w:hint="default" w:ascii="宋体" w:hAnsi="宋体" w:cs="宋体"/>
          <w:bCs/>
          <w:color w:val="000000"/>
          <w:kern w:val="2"/>
          <w:sz w:val="21"/>
          <w:szCs w:val="21"/>
          <w:lang w:eastAsia="zh-CN" w:bidi="ar-SA"/>
        </w:rPr>
        <w:t>在这看樵好好</w:t>
      </w:r>
      <w:r>
        <w:rPr>
          <w:rStyle w:val="99"/>
          <w:rFonts w:hint="default" w:ascii="宋体" w:hAnsi="宋体" w:eastAsia="宋体" w:cs="宋体"/>
          <w:bCs/>
          <w:color w:val="000000"/>
          <w:kern w:val="2"/>
          <w:sz w:val="21"/>
          <w:szCs w:val="21"/>
          <w:lang w:val="en-US" w:eastAsia="zh-CN" w:bidi="ar-SA"/>
        </w:rPr>
        <w:t>，</w:t>
      </w:r>
      <w:r>
        <w:rPr>
          <w:rStyle w:val="99"/>
          <w:rFonts w:hint="default" w:ascii="宋体" w:hAnsi="宋体" w:cs="宋体"/>
          <w:bCs/>
          <w:color w:val="000000"/>
          <w:kern w:val="2"/>
          <w:sz w:val="21"/>
          <w:szCs w:val="21"/>
          <w:lang w:eastAsia="zh-CN" w:bidi="ar-SA"/>
        </w:rPr>
        <w:t>哪个晓得你那儿子是个高子啊，是个矮子啊；是个胖子</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啊，喏喏喏，是个瘦子呢?</w:t>
      </w:r>
    </w:p>
    <w:p>
      <w:r>
        <w:t>范仲禹</w:t>
      </w:r>
      <w:r>
        <w:rPr>
          <w:rFonts w:hint="default"/>
        </w:rPr>
        <w:tab/>
      </w:r>
      <w:r>
        <w:rPr>
          <w:rFonts w:hint="default"/>
        </w:rPr>
        <w:tab/>
      </w:r>
      <w:r>
        <w:t>此乃是前半月的事啊。</w:t>
      </w:r>
    </w:p>
    <w:p>
      <w:pPr>
        <w:rPr>
          <w:rStyle w:val="99"/>
          <w:rFonts w:hint="default" w:ascii="宋体" w:hAnsi="宋体" w:eastAsia="宋体" w:cs="宋体"/>
          <w:bCs/>
          <w:color w:val="000000"/>
          <w:kern w:val="2"/>
          <w:sz w:val="21"/>
          <w:szCs w:val="21"/>
          <w:lang w:eastAsia="zh-CN" w:bidi="ar-SA"/>
        </w:rPr>
      </w:pPr>
      <w:r>
        <w:t>樵夫</w:t>
      </w:r>
      <w:r>
        <w:rPr>
          <w:rFonts w:hint="default"/>
        </w:rPr>
        <w:tab/>
      </w:r>
      <w:r>
        <w:rPr>
          <w:rFonts w:hint="default"/>
        </w:rPr>
        <w:tab/>
      </w:r>
      <w:r>
        <w:rPr>
          <w:rFonts w:hint="default"/>
        </w:rPr>
        <w:t>怎么，是前半月的事——这这这</w:t>
      </w:r>
      <w:r>
        <w:rPr>
          <w:rStyle w:val="99"/>
          <w:rFonts w:hint="default" w:ascii="宋体" w:hAnsi="宋体" w:eastAsia="宋体" w:cs="宋体"/>
          <w:bCs/>
          <w:color w:val="000000"/>
          <w:kern w:val="2"/>
          <w:sz w:val="21"/>
          <w:szCs w:val="21"/>
          <w:lang w:eastAsia="zh-CN" w:bidi="ar-SA"/>
        </w:rPr>
        <w:t>……</w:t>
      </w:r>
    </w:p>
    <w:p>
      <w:pPr>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kern w:val="2"/>
          <w:sz w:val="21"/>
          <w:szCs w:val="21"/>
          <w:lang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呃，有的啊——</w:t>
      </w:r>
    </w:p>
    <w:p>
      <w:r>
        <w:t>范仲禹</w:t>
      </w:r>
      <w:r>
        <w:rPr>
          <w:rFonts w:hint="default"/>
        </w:rPr>
        <w:tab/>
      </w:r>
      <w:r>
        <w:rPr>
          <w:rFonts w:hint="default"/>
        </w:rPr>
        <w:tab/>
      </w:r>
      <w:r>
        <w:t>有的?</w:t>
      </w:r>
    </w:p>
    <w:p>
      <w:pPr>
        <w:rPr>
          <w:rFonts w:hint="default"/>
        </w:rPr>
      </w:pPr>
      <w:r>
        <w:rPr>
          <w:rFonts w:hint="default"/>
        </w:rP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r>
        <w:t>樵夫、范仲禹</w:t>
      </w:r>
      <w:r>
        <w:rPr>
          <w:rFonts w:hint="default"/>
        </w:rPr>
        <w:tab/>
      </w:r>
      <w:r>
        <w:t>啊，呵哈哈哈</w:t>
      </w:r>
      <w:r>
        <w:rPr>
          <w:rFonts w:hint="eastAsia"/>
        </w:rPr>
        <w:t>……</w:t>
      </w:r>
      <w:r>
        <w:t>(</w:t>
      </w:r>
      <w:r>
        <w:rPr>
          <w:rFonts w:ascii="楷体" w:hAnsi="楷体" w:eastAsia="楷体" w:cs="楷体"/>
        </w:rPr>
        <w:t>笑介</w:t>
      </w:r>
      <w:r>
        <w:t>)</w:t>
      </w:r>
    </w:p>
    <w:p>
      <w:r>
        <w:t>樵夫、范仲禹</w:t>
      </w:r>
      <w:r>
        <w:rPr>
          <w:rFonts w:hint="default"/>
        </w:rPr>
        <w:tab/>
      </w:r>
      <w:r>
        <w:t>有的。</w:t>
      </w:r>
    </w:p>
    <w:p>
      <w:r>
        <w:t>樵夫、范仲禹</w:t>
      </w:r>
      <w:r>
        <w:rPr>
          <w:rFonts w:hint="default"/>
        </w:rPr>
        <w:tab/>
      </w:r>
      <w: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rPr>
          <w:rFonts w:hint="eastAsia"/>
        </w:rPr>
        <w:t>有</w:t>
      </w:r>
      <w:r>
        <w:t>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在这大路旁边，有一小小的顽童，是这样哭哭啼啼。南山</w:t>
      </w:r>
      <w:r>
        <w:rPr>
          <w:rFonts w:hint="default"/>
        </w:rPr>
        <w:tab/>
      </w:r>
      <w:r>
        <w:rPr>
          <w:rFonts w:hint="default"/>
        </w:rPr>
        <w:tab/>
      </w:r>
      <w:r>
        <w:rPr>
          <w:rFonts w:hint="default"/>
        </w:rPr>
        <w:tab/>
      </w:r>
      <w:r>
        <w:t>上，下来一只猛虎，将那顽童，嗷呜就衔呐</w:t>
      </w:r>
      <w:r>
        <w:rPr>
          <w:rFonts w:eastAsia="Calibri"/>
        </w:rPr>
        <w:t>——</w:t>
      </w:r>
      <w:r>
        <w:t>衔在口内。</w:t>
      </w:r>
    </w:p>
    <w:p>
      <w:r>
        <w:t>范仲禹</w:t>
      </w:r>
      <w:r>
        <w:rPr>
          <w:rFonts w:hint="default"/>
        </w:rPr>
        <w:tab/>
      </w:r>
      <w:r>
        <w:rPr>
          <w:rFonts w:hint="default"/>
        </w:rPr>
        <w:tab/>
      </w:r>
      <w:r>
        <w:t>樵哥：前半月</w:t>
      </w:r>
      <w:r>
        <w:rPr>
          <w:rFonts w:hint="eastAsia"/>
        </w:rPr>
        <w:t>，</w:t>
      </w:r>
      <w:r>
        <w:t>在这大路旁边，有一小小的顽童，是这样哭哭啼啼。南山上，</w:t>
      </w:r>
      <w:r>
        <w:rPr>
          <w:rFonts w:hint="default"/>
        </w:rPr>
        <w:tab/>
      </w:r>
      <w:r>
        <w:rPr>
          <w:rFonts w:hint="default"/>
        </w:rPr>
        <w:tab/>
      </w:r>
      <w:r>
        <w:rPr>
          <w:rFonts w:hint="default"/>
        </w:rPr>
        <w:tab/>
      </w:r>
      <w:r>
        <w:t>下来一只猛虎，将那顽童，嗷呜就衔呐</w:t>
      </w:r>
      <w:r>
        <w:rPr>
          <w:rFonts w:eastAsia="Calibri"/>
        </w:rPr>
        <w:t>——</w:t>
      </w:r>
      <w:r>
        <w:t>衔在口内。</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怎么。</w:t>
      </w:r>
    </w:p>
    <w:p>
      <w:pPr>
        <w:rPr>
          <w:rFonts w:hint="eastAsia"/>
        </w:rPr>
      </w:pPr>
      <w:r>
        <w:rPr>
          <w:rFonts w:hint="default"/>
        </w:rPr>
        <w:t>范仲禹</w:t>
      </w:r>
      <w:r>
        <w:rPr>
          <w:rFonts w:hint="default"/>
        </w:rPr>
        <w:tab/>
      </w:r>
      <w:r>
        <w:rPr>
          <w:rFonts w:hint="default"/>
        </w:rPr>
        <w:tab/>
      </w:r>
      <w:r>
        <w:t>儿啊</w:t>
      </w:r>
      <w:r>
        <w:rPr>
          <w:rFonts w:hint="eastAsia"/>
        </w:rPr>
        <w:t>……(</w:t>
      </w:r>
      <w:r>
        <w:rPr>
          <w:rFonts w:hint="eastAsia" w:ascii="楷体" w:hAnsi="楷体" w:eastAsia="楷体" w:cs="楷体"/>
          <w:szCs w:val="21"/>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诶——你是怎么讲话?你那儿子啊，他还有救啊。</w:t>
      </w:r>
    </w:p>
    <w:p>
      <w:r>
        <w:t>范仲禹</w:t>
      </w:r>
      <w:r>
        <w:rPr>
          <w:rFonts w:hint="default"/>
        </w:rPr>
        <w:tab/>
      </w:r>
      <w:r>
        <w:rPr>
          <w:rFonts w:hint="default"/>
        </w:rPr>
        <w:tab/>
      </w:r>
      <w:r>
        <w:t>还有救</w:t>
      </w:r>
      <w:r>
        <w:rPr>
          <w:rFonts w:hint="eastAsia"/>
        </w:rPr>
        <w:t>啊</w:t>
      </w:r>
      <w:r>
        <w:t>?</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pPr>
        <w:rPr>
          <w:rFonts w:hint="default"/>
        </w:rPr>
      </w:pPr>
      <w:r>
        <w:t>范仲禹</w:t>
      </w:r>
      <w:r>
        <w:rPr>
          <w:rFonts w:hint="default"/>
        </w:rPr>
        <w:tab/>
      </w:r>
      <w:r>
        <w:rPr>
          <w:rFonts w:hint="default"/>
        </w:rPr>
        <w:tab/>
      </w:r>
      <w:r>
        <w:t>有救?</w:t>
      </w:r>
      <w:r>
        <w:rPr>
          <w:rFonts w:hint="eastAsia"/>
        </w:rPr>
        <w:t>!</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r>
        <w:rPr>
          <w:rFonts w:hint="eastAsia"/>
        </w:rPr>
        <w:t>!</w:t>
      </w:r>
    </w:p>
    <w:p>
      <w:pPr>
        <w:rPr>
          <w:rFonts w:hint="default"/>
        </w:rPr>
      </w:pPr>
      <w:r>
        <w:t>樵夫</w:t>
      </w:r>
      <w:r>
        <w:rPr>
          <w:rFonts w:hint="default"/>
        </w:rPr>
        <w:tab/>
      </w:r>
      <w:r>
        <w:rPr>
          <w:rFonts w:hint="default"/>
        </w:rPr>
        <w:tab/>
      </w:r>
      <w:r>
        <w:rPr>
          <w:rFonts w:hint="default"/>
        </w:rPr>
        <w:t>有救。</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救在哪里?</w:t>
      </w:r>
    </w:p>
    <w:p>
      <w:r>
        <w:t>樵夫</w:t>
      </w:r>
      <w:r>
        <w:rPr>
          <w:rFonts w:hint="default"/>
        </w:rPr>
        <w:tab/>
      </w:r>
      <w:r>
        <w:rPr>
          <w:rFonts w:hint="default"/>
        </w:rPr>
        <w:tab/>
      </w:r>
      <w:r>
        <w:rPr>
          <w:rFonts w:hint="default"/>
        </w:rPr>
        <w:t>相公听了：</w:t>
      </w:r>
      <w:r>
        <w:t>我们这里</w:t>
      </w:r>
      <w:r>
        <w:rPr>
          <w:rFonts w:hint="eastAsia"/>
        </w:rPr>
        <w:t>，</w:t>
      </w:r>
      <w:r>
        <w:t>有一打虎的壮士，名唤陆荣，见那猛虎口衔</w:t>
      </w:r>
      <w:r>
        <w:rPr>
          <w:rFonts w:hint="eastAsia"/>
        </w:rPr>
        <w:t>顽童</w:t>
      </w:r>
      <w:r>
        <w:t>，赶上</w:t>
      </w:r>
      <w:r>
        <w:rPr>
          <w:rFonts w:hint="default"/>
        </w:rPr>
        <w:tab/>
      </w:r>
      <w:r>
        <w:rPr>
          <w:rFonts w:hint="default"/>
        </w:rPr>
        <w:tab/>
      </w:r>
      <w:r>
        <w:rPr>
          <w:rFonts w:hint="default"/>
        </w:rPr>
        <w:tab/>
      </w:r>
      <w:r>
        <w:t>前去，是这样三拳两足，将虎打走，就是这样背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樵哥：你们这里</w:t>
      </w:r>
      <w:r>
        <w:rPr>
          <w:rFonts w:hint="eastAsia"/>
        </w:rPr>
        <w:t>，</w:t>
      </w:r>
      <w:r>
        <w:t>有一打虎的壮士，名唤陆荣，见那猛虎口衔</w:t>
      </w:r>
      <w:r>
        <w:rPr>
          <w:rFonts w:hint="eastAsia"/>
        </w:rPr>
        <w:t>顽童</w:t>
      </w:r>
      <w:r>
        <w:t>，赶上前去，</w:t>
      </w:r>
      <w:r>
        <w:rPr>
          <w:rFonts w:hint="default"/>
        </w:rPr>
        <w:tab/>
      </w:r>
      <w:r>
        <w:rPr>
          <w:rFonts w:hint="default"/>
        </w:rPr>
        <w:tab/>
      </w:r>
      <w:r>
        <w:rPr>
          <w:rFonts w:hint="default"/>
        </w:rPr>
        <w:tab/>
      </w:r>
      <w:r>
        <w:t>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且喜儿子有了下落了，待我来谢天谢地!</w:t>
      </w:r>
    </w:p>
    <w:p>
      <w:pPr>
        <w:rPr>
          <w:rFonts w:hint="default"/>
        </w:rPr>
      </w:pPr>
      <w:r>
        <w:rPr>
          <w:rFonts w:hint="default"/>
        </w:rPr>
        <w:t>樵夫</w:t>
      </w:r>
      <w:r>
        <w:rPr>
          <w:rFonts w:hint="default"/>
        </w:rPr>
        <w:tab/>
      </w:r>
      <w:r>
        <w:rPr>
          <w:rFonts w:hint="default"/>
        </w:rPr>
        <w:tab/>
      </w:r>
      <w:r>
        <w:rPr>
          <w:rFonts w:hint="default"/>
        </w:rPr>
        <w:t>当谢天地。</w:t>
      </w:r>
    </w:p>
    <w:p>
      <w:r>
        <w:t>范仲禹</w:t>
      </w:r>
      <w:r>
        <w:rPr>
          <w:rFonts w:hint="default"/>
        </w:rPr>
        <w:tab/>
      </w:r>
      <w:r>
        <w:rPr>
          <w:rFonts w:hint="default"/>
        </w:rPr>
        <w:tab/>
      </w:r>
      <w:r>
        <w:t>啊，樵哥，辛苦你了!</w:t>
      </w:r>
    </w:p>
    <w:p>
      <w:pPr>
        <w:rPr>
          <w:rFonts w:hint="default"/>
        </w:rPr>
      </w:pPr>
      <w:r>
        <w:rPr>
          <w:rFonts w:hint="default"/>
        </w:rPr>
        <w:t>樵夫</w:t>
      </w:r>
      <w:r>
        <w:rPr>
          <w:rFonts w:hint="default"/>
        </w:rPr>
        <w:tab/>
      </w:r>
      <w:r>
        <w:rPr>
          <w:rFonts w:hint="default"/>
        </w:rPr>
        <w:tab/>
      </w:r>
      <w:r>
        <w:rPr>
          <w:rFonts w:hint="default"/>
        </w:rPr>
        <w:t>嗯，好说。</w:t>
      </w:r>
    </w:p>
    <w:p>
      <w:r>
        <w:t>范仲禹</w:t>
      </w:r>
      <w:r>
        <w:rPr>
          <w:rFonts w:hint="default"/>
        </w:rPr>
        <w:tab/>
      </w:r>
      <w:r>
        <w:rPr>
          <w:rFonts w:hint="default"/>
        </w:rPr>
        <w:tab/>
      </w:r>
      <w:r>
        <w:t>难为你了!</w:t>
      </w:r>
    </w:p>
    <w:p>
      <w:pPr>
        <w:rPr>
          <w:rFonts w:hint="default"/>
        </w:rPr>
      </w:pPr>
      <w:r>
        <w:t>樵夫</w:t>
      </w:r>
      <w:r>
        <w:rPr>
          <w:rFonts w:hint="default"/>
        </w:rPr>
        <w:tab/>
      </w:r>
      <w:r>
        <w:rPr>
          <w:rFonts w:hint="default"/>
        </w:rPr>
        <w:tab/>
      </w:r>
      <w:r>
        <w:rPr>
          <w:rFonts w:hint="default"/>
        </w:rPr>
        <w:t>这是哪里的话呀。</w:t>
      </w:r>
    </w:p>
    <w:p>
      <w:r>
        <w:t>范仲禹</w:t>
      </w:r>
      <w:r>
        <w:rPr>
          <w:rFonts w:hint="default"/>
        </w:rPr>
        <w:tab/>
      </w:r>
      <w:r>
        <w:rPr>
          <w:rFonts w:hint="default"/>
        </w:rPr>
        <w:tab/>
      </w:r>
      <w:r>
        <w:t>我啊，我要走了哇。</w:t>
      </w:r>
    </w:p>
    <w:p>
      <w:pPr>
        <w:rPr>
          <w:rFonts w:hint="default"/>
        </w:rPr>
      </w:pPr>
      <w:r>
        <w:t>樵夫</w:t>
      </w:r>
      <w:r>
        <w:rPr>
          <w:rFonts w:hint="default"/>
        </w:rPr>
        <w:tab/>
      </w:r>
      <w:r>
        <w:rPr>
          <w:rFonts w:hint="default"/>
        </w:rPr>
        <w:tab/>
      </w:r>
      <w:r>
        <w:rPr>
          <w:rFonts w:hint="default"/>
        </w:rPr>
        <w:t>哦，那那你走吧。</w:t>
      </w:r>
    </w:p>
    <w:p>
      <w:r>
        <w:t>范仲禹</w:t>
      </w:r>
      <w:r>
        <w:rPr>
          <w:rFonts w:hint="default"/>
        </w:rPr>
        <w:tab/>
      </w:r>
      <w:r>
        <w:rPr>
          <w:rFonts w:hint="default"/>
        </w:rPr>
        <w:tab/>
      </w:r>
      <w:r>
        <w:t>我要走了</w:t>
      </w:r>
      <w:r>
        <w:rPr>
          <w:rFonts w:hint="eastAsia"/>
        </w:rPr>
        <w:t>哇</w:t>
      </w:r>
      <w:r>
        <w:t>!</w:t>
      </w:r>
    </w:p>
    <w:p>
      <w:pPr>
        <w:rPr>
          <w:rFonts w:hint="default"/>
        </w:rPr>
      </w:pPr>
      <w:r>
        <w:t>樵夫</w:t>
      </w:r>
      <w:r>
        <w:rPr>
          <w:rFonts w:hint="default"/>
        </w:rPr>
        <w:tab/>
      </w:r>
      <w:r>
        <w:rPr>
          <w:rFonts w:hint="default"/>
        </w:rPr>
        <w:tab/>
      </w:r>
      <w:r>
        <w:rPr>
          <w:rFonts w:hint="default"/>
        </w:rPr>
        <w:t>你走吧。</w:t>
      </w:r>
    </w:p>
    <w:p>
      <w:r>
        <w:t>范仲禹</w:t>
      </w:r>
      <w:r>
        <w:rPr>
          <w:rFonts w:hint="default"/>
        </w:rPr>
        <w:tab/>
      </w:r>
      <w:r>
        <w:rPr>
          <w:rFonts w:hint="default"/>
        </w:rPr>
        <w:tab/>
      </w:r>
      <w:r>
        <w:t>诶呀</w:t>
      </w:r>
      <w:r>
        <w:rPr>
          <w:rFonts w:eastAsia="Calibri"/>
        </w:rPr>
        <w:t>——</w:t>
      </w:r>
      <w:r>
        <w:t>儿子有了下落，还有他儿子的娘呐!</w:t>
      </w:r>
    </w:p>
    <w:p>
      <w:r>
        <w:t>范仲禹</w:t>
      </w:r>
      <w:r>
        <w:rPr>
          <w:rFonts w:hint="default"/>
        </w:rPr>
        <w:tab/>
      </w:r>
      <w:r>
        <w:rPr>
          <w:rFonts w:hint="default"/>
        </w:rPr>
        <w:tab/>
      </w:r>
      <w:r>
        <w:t>待我来再问一问</w:t>
      </w:r>
      <w:r>
        <w:rPr>
          <w:rFonts w:hint="eastAsia"/>
        </w:rPr>
        <w:t>，</w:t>
      </w:r>
      <w:r>
        <w:t>儿子他的娘呃。</w:t>
      </w:r>
    </w:p>
    <w:p>
      <w:r>
        <w:t>范仲禹</w:t>
      </w:r>
      <w:r>
        <w:rPr>
          <w:rFonts w:hint="default"/>
        </w:rPr>
        <w:tab/>
      </w:r>
      <w:r>
        <w:rPr>
          <w:rFonts w:hint="default"/>
        </w:rPr>
        <w:tab/>
      </w:r>
      <w:r>
        <w:t>嘿，樵哥，这里来，我还有话对你讲啊。</w:t>
      </w:r>
    </w:p>
    <w:p>
      <w:r>
        <w:t>范仲禹</w:t>
      </w:r>
      <w:r>
        <w:rPr>
          <w:rFonts w:hint="default"/>
        </w:rPr>
        <w:tab/>
      </w:r>
      <w:r>
        <w:rPr>
          <w:rFonts w:hint="default"/>
        </w:rPr>
        <w:tab/>
      </w:r>
      <w:r>
        <w:t>还是不曾听见，我再来吓他一吓。</w:t>
      </w:r>
    </w:p>
    <w:p>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打虎——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看斧——嘿，你怎么又回来了!</w:t>
      </w:r>
    </w:p>
    <w:p>
      <w:pPr>
        <w:keepNext w:val="0"/>
        <w:keepLines w:val="0"/>
        <w:widowControl/>
        <w:suppressLineNumbers w:val="0"/>
        <w:jc w:val="left"/>
      </w:pPr>
      <w:r>
        <w:t>范仲禹</w:t>
      </w:r>
      <w:r>
        <w:rPr>
          <w:rFonts w:hint="default"/>
        </w:rPr>
        <w:tab/>
      </w:r>
      <w:r>
        <w:rPr>
          <w:rFonts w:hint="default"/>
        </w:rPr>
        <w:tab/>
      </w:r>
      <w:r>
        <w:t>哎呀，樵哥</w:t>
      </w:r>
      <w:r>
        <w:rPr>
          <w:rFonts w:hint="eastAsia"/>
        </w:rPr>
        <w:t>哇</w:t>
      </w:r>
      <w: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诶，你</w:t>
      </w:r>
      <w:r>
        <w:rPr>
          <w:rStyle w:val="99"/>
          <w:rFonts w:hint="default" w:ascii="宋体" w:hAnsi="宋体" w:eastAsia="宋体" w:cs="宋体"/>
          <w:bCs/>
          <w:color w:val="000000"/>
          <w:kern w:val="2"/>
          <w:sz w:val="21"/>
          <w:szCs w:val="21"/>
          <w:lang w:eastAsia="zh-CN" w:bidi="ar-SA"/>
        </w:rPr>
        <w:t>站远些。</w:t>
      </w:r>
    </w:p>
    <w:p>
      <w:pPr>
        <w:keepNext w:val="0"/>
        <w:keepLines w:val="0"/>
        <w:widowControl/>
        <w:suppressLineNumbers w:val="0"/>
        <w:jc w:val="left"/>
      </w:pPr>
      <w:r>
        <w:t>范仲禹</w:t>
      </w:r>
      <w:r>
        <w:rPr>
          <w:rFonts w:hint="default"/>
        </w:rPr>
        <w:tab/>
      </w:r>
      <w:r>
        <w:rPr>
          <w:rFonts w:hint="default"/>
        </w:rPr>
        <w:tab/>
      </w:r>
      <w:r>
        <w:t>你既然晓得儿子的下落，你可晓得儿子他的娘啊?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cs="宋体"/>
          <w:bCs/>
          <w:color w:val="000000"/>
          <w:kern w:val="2"/>
          <w:sz w:val="21"/>
          <w:szCs w:val="21"/>
          <w:lang w:eastAsia="zh-CN" w:bidi="ar-SA"/>
        </w:rPr>
        <w:t>晓得儿子的下落，哪里有什么儿子他的娘啊。</w:t>
      </w:r>
    </w:p>
    <w:p>
      <w:r>
        <w:t>范仲禹</w:t>
      </w:r>
      <w:r>
        <w:rPr>
          <w:rFonts w:hint="default"/>
        </w:rPr>
        <w:tab/>
      </w:r>
      <w:r>
        <w:rPr>
          <w:rFonts w:hint="default"/>
        </w:rPr>
        <w:tab/>
      </w:r>
      <w:r>
        <w:t>也是前半月的事啊。</w:t>
      </w:r>
    </w:p>
    <w:p>
      <w:pPr>
        <w:rPr>
          <w:rFonts w:hint="default"/>
        </w:rPr>
      </w:pPr>
      <w:r>
        <w:t>樵夫</w:t>
      </w:r>
      <w:r>
        <w:rPr>
          <w:rFonts w:hint="default"/>
        </w:rPr>
        <w:tab/>
      </w:r>
      <w:r>
        <w:rPr>
          <w:rFonts w:hint="default"/>
        </w:rPr>
        <w:tab/>
      </w:r>
      <w:r>
        <w:rPr>
          <w:rFonts w:hint="default"/>
        </w:rPr>
        <w:t>哦哦哦，也是前半月的事——</w:t>
      </w:r>
    </w:p>
    <w:p>
      <w:pPr>
        <w:rPr>
          <w:rFonts w:hint="default"/>
        </w:rPr>
      </w:pPr>
      <w:r>
        <w:rPr>
          <w:rFonts w:hint="default"/>
        </w:rPr>
        <w:t>樵夫</w:t>
      </w:r>
      <w:r>
        <w:rPr>
          <w:rFonts w:hint="default"/>
        </w:rPr>
        <w:tab/>
      </w:r>
      <w:r>
        <w:rPr>
          <w:rFonts w:hint="default"/>
        </w:rPr>
        <w:tab/>
      </w:r>
      <w:r>
        <w:rPr>
          <w:rFonts w:hint="default"/>
        </w:rPr>
        <w:t>呃呃呃，有的啊——</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在这大路旁边，有一女娘行，也是这样啼啼哭哭。我们这</w:t>
      </w:r>
      <w:r>
        <w:rPr>
          <w:rFonts w:hint="default"/>
        </w:rPr>
        <w:tab/>
      </w:r>
      <w:r>
        <w:rPr>
          <w:rFonts w:hint="default"/>
        </w:rPr>
        <w:tab/>
      </w:r>
      <w:r>
        <w:rPr>
          <w:rFonts w:hint="default"/>
        </w:rPr>
        <w:tab/>
      </w:r>
      <w:r>
        <w:t>里有一告老的太师，带领家下人等，是游山观景。观见那女娘行，吩咐掌起面</w:t>
      </w:r>
      <w:r>
        <w:rPr>
          <w:rFonts w:hint="default"/>
        </w:rPr>
        <w:tab/>
      </w:r>
      <w:r>
        <w:rPr>
          <w:rFonts w:hint="default"/>
        </w:rPr>
        <w:tab/>
      </w:r>
      <w:r>
        <w:rPr>
          <w:rFonts w:hint="default"/>
        </w:rPr>
        <w:tab/>
      </w:r>
      <w:r>
        <w:t>来</w:t>
      </w:r>
      <w:r>
        <w:rPr>
          <w:rStyle w:val="66"/>
        </w:rPr>
        <w:footnoteReference w:id="489"/>
      </w:r>
      <w:r>
        <w:rPr>
          <w:rFonts w:hint="eastAsia"/>
        </w:rPr>
        <w:t>，</w:t>
      </w:r>
      <w:r>
        <w:t>就</w:t>
      </w:r>
      <w:r>
        <w:rPr>
          <w:rFonts w:hint="default"/>
        </w:rPr>
        <w:tab/>
      </w:r>
      <w:r>
        <w:t>觑</w:t>
      </w:r>
      <w:r>
        <w:rPr>
          <w:rFonts w:hint="eastAsia"/>
        </w:rPr>
        <w:t>呀</w:t>
      </w:r>
      <w:r>
        <w:rPr>
          <w:rFonts w:eastAsia="Calibri"/>
        </w:rPr>
        <w:t>——</w:t>
      </w:r>
      <w:r>
        <w:t>有几分姿</w:t>
      </w:r>
      <w:r>
        <w:rPr>
          <w:rFonts w:hint="eastAsia"/>
        </w:rPr>
        <w:t>首</w:t>
      </w:r>
      <w:r>
        <w:rPr>
          <w:rStyle w:val="66"/>
        </w:rPr>
        <w:footnoteReference w:id="490"/>
      </w:r>
      <w:r>
        <w:t>，吩咐家下人等，就背呃</w:t>
      </w:r>
      <w:r>
        <w:rPr>
          <w:rFonts w:eastAsia="Calibri"/>
        </w:rPr>
        <w:t>——</w:t>
      </w:r>
      <w:r>
        <w:t>背回家去。</w:t>
      </w:r>
    </w:p>
    <w:p>
      <w:r>
        <w:t>范仲禹</w:t>
      </w:r>
      <w:r>
        <w:rPr>
          <w:rFonts w:hint="default"/>
        </w:rPr>
        <w:tab/>
      </w:r>
      <w:r>
        <w:rPr>
          <w:rFonts w:hint="default"/>
        </w:rPr>
        <w:tab/>
      </w:r>
      <w:r>
        <w:t>樵哥</w:t>
      </w:r>
      <w:r>
        <w:rPr>
          <w:rFonts w:hint="eastAsia"/>
        </w:rPr>
        <w:t>：</w:t>
      </w:r>
      <w:r>
        <w:t>前半月</w:t>
      </w:r>
      <w:r>
        <w:rPr>
          <w:rFonts w:hint="eastAsia"/>
        </w:rPr>
        <w:t>，</w:t>
      </w:r>
      <w:r>
        <w:t>在这大路旁边，有一女娘行，也是这样啼啼哭哭。你们这里有</w:t>
      </w:r>
      <w:r>
        <w:rPr>
          <w:rFonts w:hint="default"/>
        </w:rPr>
        <w:tab/>
      </w:r>
      <w:r>
        <w:rPr>
          <w:rFonts w:hint="default"/>
        </w:rPr>
        <w:tab/>
      </w:r>
      <w:r>
        <w:rPr>
          <w:rFonts w:hint="default"/>
        </w:rPr>
        <w:tab/>
      </w:r>
      <w:r>
        <w:t>一告老的太师，带领家下人等，是游山观景。观见那女娘行，吩咐掌起面来</w:t>
      </w:r>
      <w:r>
        <w:rPr>
          <w:rFonts w:hint="eastAsia"/>
        </w:rPr>
        <w:t>，</w:t>
      </w:r>
      <w:r>
        <w:rPr>
          <w:rFonts w:hint="default"/>
        </w:rPr>
        <w:tab/>
      </w:r>
      <w:r>
        <w:rPr>
          <w:rFonts w:hint="default"/>
        </w:rPr>
        <w:tab/>
      </w:r>
      <w:r>
        <w:rPr>
          <w:rFonts w:hint="default"/>
        </w:rPr>
        <w:tab/>
      </w:r>
      <w:r>
        <w:t>就觑</w:t>
      </w:r>
      <w:r>
        <w:rPr>
          <w:rFonts w:hint="eastAsia"/>
        </w:rPr>
        <w:t>呀</w:t>
      </w:r>
      <w:r>
        <w:rPr>
          <w:rFonts w:eastAsia="Calibri"/>
        </w:rPr>
        <w:t>——</w:t>
      </w:r>
      <w:r>
        <w:t>有几分姿</w:t>
      </w:r>
      <w:r>
        <w:rPr>
          <w:rFonts w:hint="eastAsia"/>
        </w:rPr>
        <w:t>首</w:t>
      </w:r>
      <w:r>
        <w:t>，吩咐家下人等，就背呃</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且喜儿子他的娘也有了下落了，待我来再谢天谢地!</w:t>
      </w:r>
    </w:p>
    <w:p>
      <w:pPr>
        <w:rPr>
          <w:rFonts w:hint="default"/>
        </w:rPr>
      </w:pPr>
      <w:r>
        <w:t>樵夫</w:t>
      </w:r>
      <w:r>
        <w:rPr>
          <w:rFonts w:hint="default"/>
        </w:rPr>
        <w:tab/>
      </w:r>
      <w:r>
        <w:rPr>
          <w:rFonts w:hint="default"/>
        </w:rPr>
        <w:tab/>
      </w:r>
      <w:r>
        <w:rPr>
          <w:rFonts w:hint="default"/>
        </w:rPr>
        <w:t>呵呵，你看他还要谢天地，想那告老太师乃是个酒色之徒。白日饮酒，到了晚</w:t>
      </w:r>
      <w:r>
        <w:rPr>
          <w:rFonts w:hint="default"/>
        </w:rPr>
        <w:tab/>
      </w:r>
      <w:r>
        <w:rPr>
          <w:rFonts w:hint="default"/>
        </w:rPr>
        <w:tab/>
      </w:r>
      <w:r>
        <w:rPr>
          <w:rFonts w:hint="default"/>
        </w:rPr>
        <w:tab/>
      </w:r>
      <w:r>
        <w:rPr>
          <w:rFonts w:hint="default"/>
        </w:rPr>
        <w:t>上么</w:t>
      </w:r>
      <w:r>
        <w:rPr>
          <w:rFonts w:hint="eastAsia"/>
        </w:rPr>
        <w:t>……</w:t>
      </w:r>
      <w:r>
        <w:rPr>
          <w:rFonts w:hint="default"/>
        </w:rPr>
        <w:t>呃，呃，呃</w:t>
      </w:r>
      <w:r>
        <w:rPr>
          <w:rFonts w:hint="eastAsia"/>
        </w:rPr>
        <w:t>……</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坏了，唉，坏了哇!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这个老贼</w:t>
      </w:r>
      <w:r>
        <w:rPr>
          <w:rFonts w:hint="eastAsia"/>
        </w:rPr>
        <w:t>，</w:t>
      </w:r>
      <w:r>
        <w:t>他叫什么名字?</w:t>
      </w:r>
    </w:p>
    <w:p>
      <w:pPr>
        <w:rPr>
          <w:rFonts w:hint="default"/>
        </w:rPr>
      </w:pPr>
      <w:r>
        <w:t>樵夫</w:t>
      </w:r>
      <w:r>
        <w:rPr>
          <w:rFonts w:hint="default"/>
        </w:rPr>
        <w:tab/>
      </w:r>
      <w:r>
        <w:rPr>
          <w:rFonts w:hint="default"/>
        </w:rPr>
        <w:tab/>
      </w:r>
      <w:r>
        <w:rPr>
          <w:rFonts w:hint="default"/>
        </w:rPr>
        <w:t>他叫葛</w:t>
      </w:r>
      <w:r>
        <w:rPr>
          <w:rFonts w:hint="eastAsia"/>
        </w:rPr>
        <w:t>……</w:t>
      </w:r>
      <w:r>
        <w:rPr>
          <w:rFonts w:hint="default"/>
        </w:rPr>
        <w:t>呃，呃，呃。</w:t>
      </w:r>
    </w:p>
    <w:p>
      <w:r>
        <w:t>范仲禹</w:t>
      </w:r>
      <w:r>
        <w:rPr>
          <w:rFonts w:hint="default"/>
        </w:rPr>
        <w:tab/>
      </w:r>
      <w:r>
        <w:rPr>
          <w:rFonts w:hint="default"/>
        </w:rPr>
        <w:tab/>
      </w:r>
      <w:r>
        <w:t>你为何不讲?</w:t>
      </w:r>
    </w:p>
    <w:p>
      <w:pPr>
        <w:rPr>
          <w:rFonts w:hint="default"/>
        </w:rPr>
      </w:pPr>
      <w:r>
        <w:t>樵夫</w:t>
      </w:r>
      <w:r>
        <w:rPr>
          <w:rFonts w:hint="default"/>
        </w:rPr>
        <w:tab/>
      </w:r>
      <w:r>
        <w:rPr>
          <w:rFonts w:hint="default"/>
        </w:rPr>
        <w:tab/>
      </w:r>
      <w:r>
        <w:rPr>
          <w:rFonts w:hint="default"/>
        </w:rPr>
        <w:t>我不敢言讲。</w:t>
      </w:r>
    </w:p>
    <w:p>
      <w:pPr>
        <w:rPr>
          <w:rFonts w:hint="default"/>
        </w:rPr>
      </w:pPr>
      <w:r>
        <w:t>范仲禹</w:t>
      </w:r>
      <w:r>
        <w:rPr>
          <w:rFonts w:hint="default"/>
        </w:rPr>
        <w:tab/>
      </w:r>
      <w:r>
        <w:rPr>
          <w:rFonts w:hint="default"/>
        </w:rPr>
        <w:tab/>
      </w:r>
      <w:r>
        <w:rPr>
          <w:rFonts w:hint="default"/>
        </w:rPr>
        <w:t>你为何不敢言讲?</w:t>
      </w:r>
    </w:p>
    <w:p>
      <w:pPr>
        <w:rPr>
          <w:rFonts w:hint="default"/>
        </w:rPr>
      </w:pPr>
      <w:r>
        <w:rPr>
          <w:rFonts w:hint="default"/>
        </w:rPr>
        <w:t>樵夫</w:t>
      </w:r>
      <w:r>
        <w:rPr>
          <w:rFonts w:hint="default"/>
        </w:rPr>
        <w:tab/>
      </w:r>
      <w:r>
        <w:rPr>
          <w:rFonts w:hint="default"/>
        </w:rPr>
        <w:tab/>
      </w:r>
      <w:r>
        <w:rPr>
          <w:rFonts w:hint="default"/>
        </w:rPr>
        <w:t>前番有人叫他的名字，送到有司衙门，责打四十大板，齐眉毛的，倒还要充军。</w:t>
      </w:r>
    </w:p>
    <w:p>
      <w:r>
        <w:t>范仲禹</w:t>
      </w:r>
      <w:r>
        <w:rPr>
          <w:rFonts w:hint="default"/>
        </w:rPr>
        <w:tab/>
      </w:r>
      <w:r>
        <w:rPr>
          <w:rFonts w:hint="default"/>
        </w:rPr>
        <w:tab/>
      </w:r>
      <w:r>
        <w:t>哪有这大的罪过?</w:t>
      </w:r>
    </w:p>
    <w:p>
      <w:pPr>
        <w:rPr>
          <w:rFonts w:hint="default"/>
        </w:rPr>
      </w:pPr>
      <w:r>
        <w:t>樵夫</w:t>
      </w:r>
      <w:r>
        <w:rPr>
          <w:rFonts w:hint="default"/>
        </w:rPr>
        <w:tab/>
      </w:r>
      <w:r>
        <w:rPr>
          <w:rFonts w:hint="default"/>
        </w:rPr>
        <w:tab/>
      </w:r>
      <w:r>
        <w:rPr>
          <w:rFonts w:hint="default"/>
        </w:rPr>
        <w:t>这叫作</w:t>
      </w:r>
      <w:r>
        <w:rPr>
          <w:rFonts w:hint="eastAsia"/>
        </w:rPr>
        <w:t>“</w:t>
      </w:r>
      <w:r>
        <w:rPr>
          <w:lang w:val="en-US" w:eastAsia="zh-CN"/>
        </w:rPr>
        <w:t>死不饶人</w:t>
      </w:r>
      <w:r>
        <w:rPr>
          <w:rFonts w:hint="eastAsia"/>
        </w:rPr>
        <w:t>”</w:t>
      </w:r>
      <w:r>
        <w:rPr>
          <w:rFonts w:hint="default"/>
        </w:rPr>
        <w:t>呐。</w:t>
      </w:r>
    </w:p>
    <w:p>
      <w:r>
        <w:t>范仲禹</w:t>
      </w:r>
      <w:r>
        <w:rPr>
          <w:rFonts w:hint="default"/>
        </w:rPr>
        <w:tab/>
      </w:r>
      <w:r>
        <w:rPr>
          <w:rFonts w:hint="default"/>
        </w:rPr>
        <w:tab/>
      </w:r>
      <w:r>
        <w:t>樵哥，你看这山前</w:t>
      </w:r>
      <w:r>
        <w:rPr>
          <w:rFonts w:hint="eastAsia"/>
        </w:rPr>
        <w:t>、</w:t>
      </w:r>
      <w:r>
        <w:t>山后，就是你我二人，但讲何妨?</w:t>
      </w:r>
    </w:p>
    <w:p>
      <w:pPr>
        <w:rPr>
          <w:rFonts w:hint="eastAsia"/>
        </w:rPr>
      </w:pPr>
      <w:r>
        <w:rPr>
          <w:rFonts w:hint="default"/>
        </w:rPr>
        <w:t>樵夫</w:t>
      </w:r>
      <w:r>
        <w:rPr>
          <w:rFonts w:hint="default"/>
        </w:rPr>
        <w:tab/>
      </w:r>
      <w:r>
        <w:rPr>
          <w:rFonts w:hint="default"/>
        </w:rPr>
        <w:tab/>
      </w:r>
      <w:r>
        <w:rPr>
          <w:rFonts w:hint="default"/>
        </w:rPr>
        <w:t>哦，怎么——</w:t>
      </w:r>
      <w:r>
        <w:rPr>
          <w:rFonts w:hint="eastAsia"/>
        </w:rPr>
        <w:t>讲得的。</w:t>
      </w:r>
    </w:p>
    <w:p>
      <w:pPr>
        <w:rPr>
          <w:rFonts w:hint="default"/>
        </w:rPr>
      </w:pPr>
      <w:r>
        <w:t>范仲禹</w:t>
      </w:r>
      <w:r>
        <w:rPr>
          <w:rFonts w:hint="default"/>
        </w:rPr>
        <w:tab/>
      </w:r>
      <w:r>
        <w:rPr>
          <w:rFonts w:hint="default"/>
        </w:rPr>
        <w:tab/>
      </w:r>
      <w:r>
        <w:rPr>
          <w:rFonts w:hint="default"/>
        </w:rPr>
        <w:t>樵哥，讲得的。</w:t>
      </w:r>
    </w:p>
    <w:p>
      <w:pPr>
        <w:rPr>
          <w:rFonts w:hint="default"/>
        </w:rPr>
      </w:pPr>
      <w:r>
        <w:rPr>
          <w:rFonts w:hint="default"/>
        </w:rPr>
        <w:t>樵夫</w:t>
      </w:r>
      <w:r>
        <w:rPr>
          <w:rFonts w:hint="default"/>
        </w:rPr>
        <w:tab/>
      </w:r>
      <w:r>
        <w:rPr>
          <w:rFonts w:hint="default"/>
        </w:rPr>
        <w:tab/>
      </w:r>
      <w:r>
        <w:rPr>
          <w:rFonts w:hint="default"/>
        </w:rPr>
        <w:t>你近前来。</w:t>
      </w:r>
    </w:p>
    <w:p>
      <w:r>
        <w:t>范仲禹</w:t>
      </w:r>
      <w:r>
        <w:rPr>
          <w:rFonts w:hint="default"/>
        </w:rPr>
        <w:tab/>
      </w:r>
      <w:r>
        <w:rPr>
          <w:rFonts w:hint="default"/>
        </w:rPr>
        <w:tab/>
      </w:r>
      <w:r>
        <w:t>你高声些。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你是个聋子呀。</w:t>
      </w:r>
    </w:p>
    <w:p>
      <w:r>
        <w:t>范仲禹</w:t>
      </w:r>
      <w:r>
        <w:rPr>
          <w:rFonts w:hint="default"/>
        </w:rPr>
        <w:tab/>
      </w:r>
      <w:r>
        <w:rPr>
          <w:rFonts w:hint="default"/>
        </w:rPr>
        <w:tab/>
      </w:r>
      <w:r>
        <w:t>你是个哑子啊!</w:t>
      </w:r>
    </w:p>
    <w:p>
      <w:r>
        <w:t>范仲禹</w:t>
      </w:r>
      <w:r>
        <w:rPr>
          <w:rFonts w:hint="default"/>
        </w:rPr>
        <w:tab/>
      </w:r>
      <w:r>
        <w:rPr>
          <w:rFonts w:hint="default"/>
        </w:rPr>
        <w:tab/>
      </w:r>
      <w:r>
        <w:t>他叫</w:t>
      </w:r>
      <w:r>
        <w:rPr>
          <w:rFonts w:hint="eastAsia"/>
        </w:rPr>
        <w:t>什么名字</w:t>
      </w:r>
      <w: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诶，你是个聋子呀。</w:t>
      </w:r>
    </w:p>
    <w:p>
      <w:r>
        <w:t>范仲禹</w:t>
      </w:r>
      <w:r>
        <w:rPr>
          <w:rFonts w:hint="default"/>
        </w:rPr>
        <w:tab/>
      </w:r>
      <w:r>
        <w:rPr>
          <w:rFonts w:hint="default"/>
        </w:rPr>
        <w:tab/>
      </w:r>
      <w:r>
        <w:t>哎呀，你是个哑子啊!</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他到底叫什么?</w:t>
      </w:r>
    </w:p>
    <w:p>
      <w:r>
        <w:t>樵夫</w:t>
      </w:r>
      <w:r>
        <w:rPr>
          <w:rFonts w:hint="default"/>
        </w:rPr>
        <w:tab/>
      </w:r>
      <w:r>
        <w:rPr>
          <w:rFonts w:hint="default"/>
        </w:rPr>
        <w:tab/>
      </w:r>
      <w:r>
        <w:rPr>
          <w:rFonts w:hint="default"/>
        </w:rPr>
        <w:t>诶——</w:t>
      </w:r>
      <w:r>
        <w:t>他，他</w:t>
      </w:r>
      <w:r>
        <w:rPr>
          <w:rFonts w:hint="eastAsia"/>
        </w:rPr>
        <w:t>……</w:t>
      </w:r>
      <w:r>
        <w:t>他叫葛登云?!</w:t>
      </w:r>
    </w:p>
    <w:p>
      <w:r>
        <w:t>范仲禹</w:t>
      </w:r>
      <w:r>
        <w:rPr>
          <w:rFonts w:hint="default"/>
        </w:rPr>
        <w:tab/>
      </w:r>
      <w:r>
        <w:rPr>
          <w:rFonts w:hint="default"/>
        </w:rPr>
        <w:tab/>
      </w:r>
      <w:r>
        <w:t>哦</w:t>
      </w:r>
      <w:r>
        <w:rPr>
          <w:rFonts w:eastAsia="Calibri"/>
        </w:rPr>
        <w:t>——</w:t>
      </w:r>
      <w:r>
        <w:t>他，他</w:t>
      </w:r>
      <w:r>
        <w:rPr>
          <w:rFonts w:hint="eastAsia"/>
        </w:rPr>
        <w:t>……</w:t>
      </w:r>
      <w:r>
        <w:t>他叫葛登云?!</w:t>
      </w:r>
    </w:p>
    <w:p>
      <w:r>
        <w:t>范仲禹</w:t>
      </w:r>
      <w:r>
        <w:rPr>
          <w:rFonts w:hint="default"/>
        </w:rPr>
        <w:tab/>
      </w:r>
      <w:r>
        <w:rPr>
          <w:rFonts w:hint="default"/>
        </w:rPr>
        <w:tab/>
      </w:r>
      <w:r>
        <w:t>他住在哪里?</w:t>
      </w:r>
    </w:p>
    <w:p>
      <w:pPr>
        <w:rPr>
          <w:rFonts w:hint="default"/>
        </w:rPr>
      </w:pPr>
      <w:r>
        <w:t>樵夫</w:t>
      </w:r>
      <w:r>
        <w:rPr>
          <w:rFonts w:hint="default"/>
        </w:rPr>
        <w:tab/>
      </w:r>
      <w:r>
        <w:rPr>
          <w:rFonts w:hint="default"/>
        </w:rPr>
        <w:tab/>
      </w:r>
      <w:r>
        <w:rPr>
          <w:rFonts w:hint="default"/>
        </w:rPr>
        <w:t>哎——呀!一不做二不休，打贼不死反成仇。来来来，随我来呀——</w:t>
      </w:r>
    </w:p>
    <w:p>
      <w:r>
        <w:rPr>
          <w:rFonts w:hint="default"/>
        </w:rPr>
        <w:t>樵夫</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告辞了!</w:t>
      </w:r>
    </w:p>
    <w:p>
      <w:pPr>
        <w:rPr>
          <w:rFonts w:hint="default"/>
        </w:rPr>
      </w:pPr>
      <w:r>
        <w:t>樵夫</w:t>
      </w:r>
      <w:r>
        <w:rPr>
          <w:rFonts w:hint="default"/>
        </w:rPr>
        <w:tab/>
      </w:r>
      <w:r>
        <w:rPr>
          <w:rFonts w:hint="default"/>
        </w:rPr>
        <w:tab/>
      </w:r>
      <w:r>
        <w:rPr>
          <w:rFonts w:hint="default"/>
        </w:rPr>
        <w:t>喂呀呀</w:t>
      </w:r>
      <w:r>
        <w:rPr>
          <w:rFonts w:hint="eastAsia"/>
        </w:rPr>
        <w:t>……</w:t>
      </w:r>
      <w:r>
        <w:rPr>
          <w:rFonts w:hint="default"/>
        </w:rPr>
        <w:t>相公此去，定有一番热闹。</w:t>
      </w:r>
    </w:p>
    <w:p>
      <w:pPr>
        <w:rPr>
          <w:rFonts w:hint="eastAsia"/>
        </w:rPr>
      </w:pPr>
      <w:r>
        <w:rPr>
          <w:rFonts w:hint="default"/>
        </w:rPr>
        <w:t>樵夫</w:t>
      </w:r>
      <w:r>
        <w:rPr>
          <w:rFonts w:hint="default"/>
        </w:rPr>
        <w:tab/>
      </w:r>
      <w:r>
        <w:rPr>
          <w:rFonts w:hint="default"/>
        </w:rPr>
        <w:tab/>
      </w:r>
      <w:r>
        <w:rPr>
          <w:rFonts w:hint="default"/>
        </w:rPr>
        <w:t>哎呀不好!</w:t>
      </w:r>
      <w:r>
        <w:t>倘若那太师爷问起，是何人对你讲的，他若说出我来——哎呀，这还</w:t>
      </w:r>
      <w:r>
        <w:rPr>
          <w:rFonts w:hint="default"/>
        </w:rPr>
        <w:tab/>
      </w:r>
      <w:r>
        <w:rPr>
          <w:rFonts w:hint="default"/>
        </w:rPr>
        <w:tab/>
      </w:r>
      <w:r>
        <w:rPr>
          <w:rFonts w:hint="default"/>
        </w:rPr>
        <w:tab/>
      </w:r>
      <w:r>
        <w:t>了得</w:t>
      </w:r>
      <w:r>
        <w:rPr>
          <w:rFonts w:hint="eastAsia"/>
        </w:rPr>
        <w:t>……</w:t>
      </w:r>
      <w:r>
        <w:rPr>
          <w:rFonts w:hint="default"/>
        </w:rPr>
        <w:t>哎呀，</w:t>
      </w:r>
      <w:r>
        <w:t>这这这</w:t>
      </w:r>
      <w:r>
        <w:rPr>
          <w:rFonts w:hint="eastAsia"/>
        </w:rPr>
        <w:t>……</w:t>
      </w:r>
    </w:p>
    <w:p>
      <w:pPr>
        <w:rPr>
          <w:rFonts w:hint="default"/>
        </w:rPr>
      </w:pPr>
      <w:r>
        <w:rPr>
          <w:rFonts w:hint="default"/>
        </w:rPr>
        <w:t>樵夫</w:t>
      </w:r>
      <w:r>
        <w:rPr>
          <w:rFonts w:hint="default"/>
        </w:rPr>
        <w:tab/>
      </w:r>
      <w:r>
        <w:rPr>
          <w:rFonts w:hint="default"/>
        </w:rPr>
        <w:tab/>
      </w:r>
      <w:r>
        <w:rPr>
          <w:rFonts w:hint="default"/>
        </w:rPr>
        <w:t>唉，待我唤他回来。嘱咐几句。</w:t>
      </w:r>
    </w:p>
    <w:p>
      <w:pPr>
        <w:rPr>
          <w:rFonts w:hint="default"/>
        </w:rPr>
      </w:pPr>
      <w:r>
        <w:rPr>
          <w:rFonts w:hint="default"/>
        </w:rPr>
        <w:t>樵夫</w:t>
      </w:r>
      <w:r>
        <w:rPr>
          <w:rFonts w:hint="default"/>
        </w:rPr>
        <w:tab/>
      </w:r>
      <w:r>
        <w:rPr>
          <w:rFonts w:hint="default"/>
        </w:rPr>
        <w:tab/>
      </w:r>
      <w:r>
        <w:rPr>
          <w:rFonts w:hint="default"/>
        </w:rPr>
        <w:t>诶——</w:t>
      </w:r>
    </w:p>
    <w:p>
      <w:r>
        <w:t>范仲禹</w:t>
      </w:r>
      <w:r>
        <w:rPr>
          <w:rFonts w:hint="default"/>
        </w:rPr>
        <w:tab/>
      </w:r>
      <w:r>
        <w:rPr>
          <w:rFonts w:hint="default"/>
        </w:rPr>
        <w:tab/>
      </w:r>
      <w:r>
        <w:t>哙!去远了啊!</w:t>
      </w:r>
    </w:p>
    <w:p>
      <w:pPr>
        <w:rPr>
          <w:rFonts w:hint="default"/>
        </w:rPr>
      </w:pPr>
      <w:r>
        <w:t>樵夫</w:t>
      </w:r>
      <w:r>
        <w:rPr>
          <w:rFonts w:hint="default"/>
        </w:rPr>
        <w:tab/>
      </w:r>
      <w:r>
        <w:rPr>
          <w:rFonts w:hint="default"/>
        </w:rPr>
        <w:tab/>
      </w:r>
      <w:r>
        <w:rPr>
          <w:rFonts w:hint="default"/>
        </w:rPr>
        <w:t>你回来呀——</w:t>
      </w:r>
    </w:p>
    <w:p>
      <w:r>
        <w:t>范仲禹</w:t>
      </w:r>
      <w:r>
        <w:rPr>
          <w:rFonts w:hint="default"/>
        </w:rPr>
        <w:tab/>
      </w:r>
      <w:r>
        <w:rPr>
          <w:rFonts w:hint="default"/>
        </w:rPr>
        <w:tab/>
      </w:r>
      <w:r>
        <w:t>我走得好好，你唤我回来则甚呐?</w:t>
      </w:r>
    </w:p>
    <w:p>
      <w:pPr>
        <w:rPr>
          <w:rFonts w:hint="default"/>
        </w:rPr>
      </w:pPr>
      <w:r>
        <w:t>樵夫</w:t>
      </w:r>
      <w:r>
        <w:rPr>
          <w:rFonts w:hint="default"/>
        </w:rPr>
        <w:tab/>
      </w:r>
      <w:r>
        <w:rPr>
          <w:rFonts w:hint="default"/>
        </w:rPr>
        <w:tab/>
      </w:r>
      <w:r>
        <w:rPr>
          <w:rFonts w:hint="default"/>
        </w:rPr>
        <w:t>呃，此番见了太师，太师若问，何人同你讲的，你是怎样回答?</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那我还难为得了你么?</w:t>
      </w:r>
    </w:p>
    <w:p>
      <w:pPr>
        <w:rPr>
          <w:rFonts w:hint="default"/>
        </w:rPr>
      </w:pPr>
      <w:r>
        <w:t>樵夫</w:t>
      </w:r>
      <w:r>
        <w:rPr>
          <w:rFonts w:hint="default"/>
        </w:rPr>
        <w:tab/>
      </w:r>
      <w:r>
        <w:rPr>
          <w:rFonts w:hint="default"/>
        </w:rPr>
        <w:tab/>
      </w:r>
      <w:r>
        <w:rPr>
          <w:rFonts w:hint="default"/>
        </w:rPr>
        <w:t>你怎样讲?</w:t>
      </w:r>
    </w:p>
    <w:p>
      <w:r>
        <w:t>范仲禹</w:t>
      </w:r>
      <w:r>
        <w:rPr>
          <w:rFonts w:hint="default"/>
        </w:rPr>
        <w:tab/>
      </w:r>
      <w:r>
        <w:rPr>
          <w:rFonts w:hint="default"/>
        </w:rPr>
        <w:tab/>
      </w:r>
      <w:r>
        <w:t>我啊，我就说：你对我讲的。</w:t>
      </w:r>
    </w:p>
    <w:p>
      <w:pPr>
        <w:rPr>
          <w:rFonts w:hint="default"/>
        </w:rPr>
      </w:pPr>
      <w:r>
        <w:t>樵夫</w:t>
      </w:r>
      <w:r>
        <w:rPr>
          <w:rFonts w:hint="default"/>
        </w:rPr>
        <w:tab/>
      </w:r>
      <w:r>
        <w:rPr>
          <w:rFonts w:hint="default"/>
        </w:rPr>
        <w:tab/>
      </w:r>
      <w:r>
        <w:rPr>
          <w:rFonts w:hint="default"/>
        </w:rPr>
        <w:t>诶——你把话还我罢。</w:t>
      </w:r>
    </w:p>
    <w:p>
      <w:r>
        <w:t>范仲禹</w:t>
      </w:r>
      <w:r>
        <w:rPr>
          <w:rFonts w:hint="default"/>
        </w:rPr>
        <w:tab/>
      </w:r>
      <w:r>
        <w:rPr>
          <w:rFonts w:hint="default"/>
        </w:rPr>
        <w:tab/>
      </w:r>
      <w:r>
        <w:t>呀呸!话出如风，怎能还你?</w:t>
      </w:r>
    </w:p>
    <w:p>
      <w:r>
        <w:t>樵夫</w:t>
      </w:r>
      <w:r>
        <w:rPr>
          <w:rFonts w:hint="default"/>
        </w:rPr>
        <w:tab/>
      </w:r>
      <w:r>
        <w:rPr>
          <w:rFonts w:hint="default"/>
        </w:rPr>
        <w:tab/>
      </w:r>
      <w:r>
        <w:t>倘若太师问起，你就说你是亲</w:t>
      </w:r>
      <w:r>
        <w:rPr>
          <w:rFonts w:hint="eastAsia"/>
        </w:rPr>
        <w:t>眼</w:t>
      </w:r>
      <w:r>
        <w:t>得见。</w:t>
      </w:r>
    </w:p>
    <w:p>
      <w:r>
        <w:t>范仲禹</w:t>
      </w:r>
      <w:r>
        <w:rPr>
          <w:rFonts w:hint="default"/>
        </w:rPr>
        <w:tab/>
      </w:r>
      <w:r>
        <w:rPr>
          <w:rFonts w:hint="default"/>
        </w:rPr>
        <w:tab/>
      </w:r>
      <w:r>
        <w:rPr>
          <w:rFonts w:hint="default"/>
        </w:rPr>
        <w:t>樵</w:t>
      </w:r>
      <w:r>
        <w:t>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诶，做什么?</w:t>
      </w:r>
    </w:p>
    <w:p>
      <w:pPr>
        <w:rPr>
          <w:rFonts w:hint="eastAsia"/>
        </w:rPr>
      </w:pPr>
      <w:r>
        <w:t>范仲禹</w:t>
      </w:r>
      <w:r>
        <w:rPr>
          <w:rFonts w:hint="default"/>
        </w:rPr>
        <w:tab/>
      </w:r>
      <w:r>
        <w:rPr>
          <w:rFonts w:hint="default"/>
        </w:rPr>
        <w:tab/>
      </w:r>
      <w:r>
        <w:t>儿啊</w:t>
      </w:r>
      <w:r>
        <w:rPr>
          <w:rFonts w:hint="eastAsia"/>
        </w:rPr>
        <w:t>……(</w:t>
      </w:r>
      <w:r>
        <w:rPr>
          <w:rFonts w:hint="eastAsia" w:ascii="楷体" w:hAnsi="楷体" w:eastAsia="楷体" w:cs="楷体"/>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诶，这是怎么讲话呀。</w:t>
      </w:r>
    </w:p>
    <w:p>
      <w:pPr>
        <w:rPr>
          <w:rFonts w:hint="default"/>
        </w:rPr>
      </w:pPr>
      <w:r>
        <w:rPr>
          <w:rFonts w:hint="default"/>
        </w:rPr>
        <w:t>樵夫</w:t>
      </w:r>
      <w:r>
        <w:rPr>
          <w:rFonts w:hint="default"/>
        </w:rPr>
        <w:tab/>
      </w:r>
      <w:r>
        <w:rPr>
          <w:rFonts w:hint="default"/>
        </w:rPr>
        <w:tab/>
      </w:r>
      <w:r>
        <w:rPr>
          <w:rFonts w:hint="default"/>
        </w:rPr>
        <w:t>哎呀，我看此处不是我久留之处。待我收拾收拾，逃往他乡去吧。正是：</w:t>
      </w:r>
    </w:p>
    <w:p>
      <w:pPr>
        <w:rPr>
          <w:rFonts w:hint="default"/>
        </w:rPr>
      </w:pPr>
      <w:r>
        <w:rPr>
          <w:rFonts w:hint="default"/>
        </w:rPr>
        <w:t>樵夫</w:t>
      </w:r>
      <w:r>
        <w:rPr>
          <w:rFonts w:hint="default"/>
        </w:rPr>
        <w:tab/>
      </w:r>
      <w:r>
        <w:rPr>
          <w:rFonts w:hint="default"/>
        </w:rPr>
        <w:tab/>
      </w:r>
      <w:r>
        <w:rPr>
          <w:rFonts w:hint="eastAsia"/>
        </w:rPr>
        <w:t>(</w:t>
      </w:r>
      <w:r>
        <w:rPr>
          <w:rFonts w:hint="default" w:ascii="楷体" w:hAnsi="楷体" w:eastAsia="楷体" w:cs="楷体"/>
          <w:szCs w:val="21"/>
        </w:rPr>
        <w:t>念</w:t>
      </w:r>
      <w:r>
        <w:rPr>
          <w:rFonts w:hint="eastAsia"/>
        </w:rPr>
        <w:t>)</w:t>
      </w:r>
      <w:r>
        <w:rPr>
          <w:rFonts w:hint="default"/>
        </w:rPr>
        <w:t>双手劈开生死路，翻身呐——逃出是非墙。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范仲禹</w:t>
      </w:r>
      <w:r>
        <w:rPr>
          <w:rFonts w:hint="default"/>
        </w:rPr>
        <w:tab/>
      </w:r>
      <w:r>
        <w:t>&lt;</w:t>
      </w:r>
      <w:r>
        <w:rPr>
          <w:rFonts w:ascii="楷体" w:hAnsi="楷体" w:eastAsia="楷体"/>
          <w:b/>
        </w:rPr>
        <w:t>哭头</w:t>
      </w:r>
      <w:r>
        <w:t>&gt;啊，我的儿啊!</w:t>
      </w:r>
    </w:p>
    <w:p>
      <w:pPr>
        <w:ind w:left="1260" w:hanging="1260"/>
      </w:pPr>
      <w:r>
        <w:t>范仲禹</w:t>
      </w:r>
      <w:r>
        <w:rPr>
          <w:rFonts w:hint="default"/>
        </w:rPr>
        <w:tab/>
      </w:r>
      <w:r>
        <w:t>我有事啊，诶</w:t>
      </w:r>
      <w:r>
        <w:rPr>
          <w:rFonts w:eastAsia="Calibri"/>
        </w:rPr>
        <w:t>——</w:t>
      </w:r>
      <w:r>
        <w:t>我有事啊!</w:t>
      </w:r>
    </w:p>
    <w:p>
      <w:pPr>
        <w:ind w:left="1260" w:hanging="1260"/>
      </w:pPr>
      <w:r>
        <w:t>范仲禹</w:t>
      </w:r>
      <w:r>
        <w:rPr>
          <w:rFonts w:hint="default"/>
        </w:rPr>
        <w:tab/>
      </w: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范仲禹</w:t>
      </w:r>
      <w:r>
        <w:rPr>
          <w:rFonts w:hint="default"/>
        </w:rPr>
        <w:tab/>
      </w:r>
      <w:r>
        <w:t>【</w:t>
      </w:r>
      <w:r>
        <w:rPr>
          <w:rFonts w:ascii="楷体" w:hAnsi="楷体" w:eastAsia="楷体" w:cs="楷体"/>
        </w:rPr>
        <w:t>二黄散板</w:t>
      </w:r>
      <w:r>
        <w:t>】不觉来到贼的府门前。</w:t>
      </w:r>
    </w:p>
    <w:p>
      <w:pPr>
        <w:rPr>
          <w:rFonts w:hint="default"/>
        </w:rPr>
      </w:pPr>
      <w:r>
        <w:t>范仲禹</w:t>
      </w:r>
      <w:r>
        <w:rPr>
          <w:rFonts w:hint="default"/>
        </w:rPr>
        <w:tab/>
      </w:r>
      <w:r>
        <w:rPr>
          <w:rFonts w:hint="default"/>
        </w:rPr>
        <w:tab/>
      </w:r>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w:t>
      </w:r>
      <w:r>
        <w:rPr>
          <w:rFonts w:hint="default"/>
        </w:rPr>
        <w:tab/>
      </w:r>
      <w:r>
        <w:rPr>
          <w:rFonts w:hint="default"/>
        </w:rPr>
        <w:tab/>
      </w:r>
      <w:r>
        <w:rPr>
          <w:rFonts w:hint="default"/>
        </w:rPr>
        <w:tab/>
      </w:r>
      <w:r>
        <w:rPr>
          <w:rFonts w:hint="default"/>
        </w:rPr>
        <w:tab/>
      </w:r>
      <w:r>
        <w:t>杆。</w:t>
      </w:r>
    </w:p>
    <w:p>
      <w:r>
        <w:t>范仲禹</w:t>
      </w:r>
      <w:r>
        <w:rPr>
          <w:rFonts w:hint="default"/>
        </w:rPr>
        <w:tab/>
      </w:r>
      <w:r>
        <w:rPr>
          <w:rFonts w:hint="default"/>
        </w:rPr>
        <w:tab/>
      </w:r>
      <w:r>
        <w:t>嗯，是这里。</w:t>
      </w:r>
    </w:p>
    <w:p>
      <w:pPr>
        <w:ind w:left="1260" w:hanging="1260"/>
      </w:pPr>
      <w:r>
        <w:t>范仲禹</w:t>
      </w:r>
      <w:r>
        <w:rPr>
          <w:rFonts w:hint="default"/>
        </w:rPr>
        <w:tab/>
      </w:r>
      <w:r>
        <w:t>呔，有人么?走出一个来呀!</w:t>
      </w:r>
    </w:p>
    <w:p>
      <w:pPr>
        <w:ind w:left="1260" w:hanging="1260"/>
        <w:rPr>
          <w:rFonts w:hint="default"/>
        </w:rPr>
      </w:pPr>
      <w:r>
        <w:t>家院</w:t>
      </w:r>
      <w:r>
        <w:rPr>
          <w:rFonts w:hint="default"/>
        </w:rPr>
        <w:tab/>
      </w:r>
      <w:r>
        <w:rPr>
          <w:rFonts w:hint="default"/>
        </w:rPr>
        <w:t>门外啰唣，有人来到。</w:t>
      </w:r>
    </w:p>
    <w:p>
      <w:pPr>
        <w:ind w:left="1260" w:hanging="1260"/>
        <w:rPr>
          <w:rFonts w:hint="default"/>
        </w:rPr>
      </w:pPr>
      <w:r>
        <w:t>家院</w:t>
      </w:r>
      <w:r>
        <w:rPr>
          <w:rFonts w:hint="default"/>
        </w:rPr>
        <w:tab/>
      </w:r>
      <w:r>
        <w:rPr>
          <w:rFonts w:hint="default"/>
        </w:rPr>
        <w:t>什么人?</w:t>
      </w:r>
    </w:p>
    <w:p>
      <w:pPr>
        <w:ind w:left="1260" w:hanging="1260"/>
      </w:pPr>
      <w:r>
        <w:t>范仲禹</w:t>
      </w:r>
      <w:r>
        <w:rPr>
          <w:rFonts w:hint="default"/>
        </w:rPr>
        <w:tab/>
      </w:r>
      <w:r>
        <w:t>你可姓葛?</w:t>
      </w:r>
    </w:p>
    <w:p>
      <w:pPr>
        <w:ind w:left="1260" w:hanging="1260"/>
        <w:rPr>
          <w:rFonts w:hint="default"/>
        </w:rPr>
      </w:pPr>
      <w:r>
        <w:t>家院</w:t>
      </w:r>
      <w:r>
        <w:rPr>
          <w:rFonts w:hint="default"/>
        </w:rPr>
        <w:tab/>
      </w:r>
      <w:r>
        <w:rPr>
          <w:rFonts w:hint="default"/>
        </w:rPr>
        <w:t>我姓葛。</w:t>
      </w:r>
    </w:p>
    <w:p>
      <w:pPr>
        <w:ind w:left="1260" w:hanging="1260"/>
      </w:pPr>
      <w:r>
        <w:t>范仲禹</w:t>
      </w:r>
      <w:r>
        <w:rPr>
          <w:rFonts w:hint="default"/>
        </w:rPr>
        <w:tab/>
      </w:r>
      <w:r>
        <w:t>着打!</w:t>
      </w:r>
    </w:p>
    <w:p>
      <w:pPr>
        <w:ind w:left="1260" w:hanging="1260"/>
        <w:rPr>
          <w:rFonts w:hint="default"/>
        </w:rPr>
      </w:pPr>
      <w:r>
        <w:t>家院</w:t>
      </w:r>
      <w:r>
        <w:rPr>
          <w:rFonts w:hint="default"/>
        </w:rPr>
        <w:tab/>
      </w:r>
      <w:r>
        <w:rPr>
          <w:rFonts w:hint="default"/>
        </w:rPr>
        <w:t>你怎么打起我来了?</w:t>
      </w:r>
    </w:p>
    <w:p>
      <w:pPr>
        <w:ind w:left="1260" w:hanging="1260"/>
      </w:pPr>
      <w:r>
        <w:t>范仲禹</w:t>
      </w:r>
      <w:r>
        <w:rPr>
          <w:rFonts w:hint="default"/>
        </w:rPr>
        <w:tab/>
      </w:r>
      <w:r>
        <w:t>你可是葛登云?</w:t>
      </w:r>
    </w:p>
    <w:p>
      <w:pPr>
        <w:ind w:left="1260" w:hanging="1260"/>
        <w:rPr>
          <w:rFonts w:hint="default"/>
        </w:rPr>
      </w:pPr>
      <w:r>
        <w:t>家院</w:t>
      </w:r>
      <w:r>
        <w:rPr>
          <w:rFonts w:hint="default"/>
        </w:rPr>
        <w:tab/>
      </w:r>
      <w:r>
        <w:rPr>
          <w:rFonts w:hint="default"/>
        </w:rPr>
        <w:t>呃，那是我家相爷。</w:t>
      </w:r>
    </w:p>
    <w:p>
      <w:pPr>
        <w:ind w:left="1260" w:hanging="1260"/>
      </w:pPr>
      <w:r>
        <w:t>范仲禹</w:t>
      </w:r>
      <w:r>
        <w:rPr>
          <w:rFonts w:hint="default"/>
        </w:rPr>
        <w:tab/>
      </w:r>
      <w:r>
        <w:t>哎呀，打错了。老贼可在府内?</w:t>
      </w:r>
    </w:p>
    <w:p>
      <w:pPr>
        <w:ind w:left="1260" w:hanging="1260"/>
        <w:rPr>
          <w:rFonts w:hint="default"/>
        </w:rPr>
      </w:pPr>
      <w:r>
        <w:t>家院</w:t>
      </w:r>
      <w:r>
        <w:rPr>
          <w:rFonts w:hint="default"/>
        </w:rPr>
        <w:tab/>
      </w:r>
      <w:r>
        <w:rPr>
          <w:rFonts w:hint="default"/>
        </w:rPr>
        <w:t>呃，现在书房。</w:t>
      </w:r>
    </w:p>
    <w:p>
      <w:pPr>
        <w:ind w:left="1260" w:hanging="1260"/>
      </w:pPr>
      <w:r>
        <w:t>范仲禹</w:t>
      </w:r>
      <w:r>
        <w:rPr>
          <w:rFonts w:hint="default"/>
        </w:rPr>
        <w:tab/>
      </w:r>
      <w:r>
        <w:t>与你大相公牵了出来!</w:t>
      </w:r>
    </w:p>
    <w:p>
      <w:pPr>
        <w:ind w:left="1260" w:hanging="1260"/>
        <w:rPr>
          <w:rFonts w:hint="default"/>
        </w:rPr>
      </w:pPr>
      <w:r>
        <w:t>家院</w:t>
      </w:r>
      <w:r>
        <w:rPr>
          <w:rFonts w:hint="default"/>
        </w:rPr>
        <w:tab/>
      </w:r>
      <w:r>
        <w:rPr>
          <w:rFonts w:hint="default"/>
        </w:rPr>
        <w:t>呃——请了出来。</w:t>
      </w:r>
    </w:p>
    <w:p>
      <w:pPr>
        <w:ind w:left="1260" w:hanging="1260"/>
      </w:pPr>
      <w:r>
        <w:t>范仲禹</w:t>
      </w:r>
      <w:r>
        <w:rPr>
          <w:rFonts w:hint="default"/>
        </w:rPr>
        <w:tab/>
      </w:r>
      <w:r>
        <w:t>牵了出来!</w:t>
      </w:r>
    </w:p>
    <w:p>
      <w:pPr>
        <w:ind w:left="1260" w:hanging="1260"/>
        <w:rPr>
          <w:rFonts w:hint="default"/>
        </w:rPr>
      </w:pPr>
      <w:r>
        <w:t>家院</w:t>
      </w:r>
      <w:r>
        <w:rPr>
          <w:rFonts w:hint="default"/>
        </w:rPr>
        <w:tab/>
      </w:r>
      <w:r>
        <w:rPr>
          <w:rFonts w:hint="default"/>
        </w:rPr>
        <w:t>请了出来。</w:t>
      </w:r>
    </w:p>
    <w:p>
      <w:pPr>
        <w:ind w:left="1260" w:hanging="1260"/>
        <w:rPr>
          <w:rFonts w:hint="default"/>
        </w:rPr>
      </w:pPr>
      <w:r>
        <w:t>家院</w:t>
      </w:r>
      <w:r>
        <w:rPr>
          <w:rFonts w:hint="default"/>
        </w:rPr>
        <w:tab/>
      </w:r>
      <w:r>
        <w:rPr>
          <w:rFonts w:hint="default"/>
        </w:rPr>
        <w:t>下站!</w:t>
      </w:r>
    </w:p>
    <w:p>
      <w:pPr>
        <w:ind w:left="1260" w:hanging="1260"/>
        <w:rPr>
          <w:rFonts w:hint="default"/>
        </w:rPr>
      </w:pPr>
      <w:r>
        <w:t>家院</w:t>
      </w:r>
      <w:r>
        <w:rPr>
          <w:rFonts w:hint="default"/>
        </w:rPr>
        <w:tab/>
      </w:r>
      <w:r>
        <w:rPr>
          <w:rFonts w:hint="default"/>
        </w:rPr>
        <w:t>有请相爷。</w:t>
      </w:r>
    </w:p>
    <w:p>
      <w:pPr>
        <w:ind w:left="1260" w:hanging="1260"/>
      </w:pPr>
      <w:r>
        <w:rPr>
          <w:rFonts w:hint="default"/>
        </w:rPr>
        <w:t>葛登云</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rPr>
          <w:rFonts w:hint="default"/>
        </w:rPr>
      </w:pPr>
      <w:r>
        <w:rPr>
          <w:rFonts w:hint="default"/>
        </w:rPr>
        <w:t>葛登云</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身为当朝首相，喜爱美貌娇娘。</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t>家院</w:t>
      </w:r>
      <w:r>
        <w:rPr>
          <w:rFonts w:hint="default"/>
        </w:rPr>
        <w:tab/>
      </w:r>
      <w:r>
        <w:rPr>
          <w:rFonts w:hint="default"/>
        </w:rPr>
        <w:t>有一疯汉，打上府门。</w:t>
      </w:r>
    </w:p>
    <w:p>
      <w:pPr>
        <w:ind w:left="1260" w:hanging="1260"/>
        <w:rPr>
          <w:rFonts w:hint="default"/>
        </w:rPr>
      </w:pPr>
      <w:r>
        <w:rPr>
          <w:rFonts w:hint="default"/>
        </w:rPr>
        <w:t>葛登云</w:t>
      </w:r>
      <w:r>
        <w:rPr>
          <w:rFonts w:hint="default"/>
        </w:rPr>
        <w:tab/>
      </w:r>
      <w:r>
        <w:rPr>
          <w:rFonts w:hint="default"/>
        </w:rPr>
        <w:t>家丁们走上。</w:t>
      </w:r>
    </w:p>
    <w:p>
      <w:pPr>
        <w:ind w:left="1260" w:hanging="1260"/>
        <w:rPr>
          <w:rFonts w:hint="default"/>
        </w:rPr>
      </w:pPr>
      <w:r>
        <w:rPr>
          <w:rFonts w:hint="default"/>
        </w:rPr>
        <w:t>葛登云</w:t>
      </w:r>
      <w:r>
        <w:rPr>
          <w:rFonts w:hint="default"/>
        </w:rPr>
        <w:tab/>
      </w:r>
      <w:r>
        <w:rPr>
          <w:rFonts w:hint="default"/>
        </w:rPr>
        <w:t>待我看来——</w:t>
      </w:r>
    </w:p>
    <w:p>
      <w:pPr>
        <w:ind w:left="1260" w:hanging="1260"/>
        <w:rPr>
          <w:rFonts w:hint="default"/>
        </w:rPr>
      </w:pPr>
      <w:r>
        <w:rPr>
          <w:rFonts w:hint="default"/>
        </w:rPr>
        <w:t>葛登云</w:t>
      </w:r>
      <w:r>
        <w:rPr>
          <w:rFonts w:hint="default"/>
        </w:rPr>
        <w:tab/>
      </w:r>
      <w:r>
        <w:rPr>
          <w:rFonts w:hint="default"/>
        </w:rPr>
        <w:t>疯汉在哪里，疯汉在——</w:t>
      </w:r>
    </w:p>
    <w:p>
      <w:pPr>
        <w:ind w:left="1260" w:hanging="1260"/>
      </w:pPr>
      <w:r>
        <w:t>范仲禹</w:t>
      </w:r>
      <w:r>
        <w:rPr>
          <w:rFonts w:hint="default"/>
        </w:rPr>
        <w:tab/>
      </w:r>
      <w:r>
        <w:t>啊，老太师你好哇?</w:t>
      </w:r>
    </w:p>
    <w:p>
      <w:pPr>
        <w:ind w:left="1260" w:hanging="1260"/>
        <w:rPr>
          <w:rFonts w:hint="default"/>
        </w:rPr>
      </w:pPr>
      <w:r>
        <w:rPr>
          <w:rFonts w:hint="default"/>
        </w:rPr>
        <w:t>葛登云</w:t>
      </w:r>
      <w:r>
        <w:rPr>
          <w:rFonts w:hint="default"/>
        </w:rPr>
        <w:tab/>
      </w:r>
      <w:r>
        <w:rPr>
          <w:rFonts w:hint="default"/>
        </w:rPr>
        <w:t>呃我好，你可好?</w:t>
      </w:r>
    </w:p>
    <w:p>
      <w:pPr>
        <w:ind w:left="1260" w:hanging="1260"/>
      </w:pPr>
      <w:r>
        <w:t>范仲禹</w:t>
      </w:r>
      <w:r>
        <w:rPr>
          <w:rFonts w:hint="default"/>
        </w:rPr>
        <w:tab/>
      </w:r>
      <w:r>
        <w:t>我么，</w:t>
      </w:r>
      <w:r>
        <w:rPr>
          <w:rFonts w:hint="eastAsia"/>
        </w:rPr>
        <w:t>唉，</w:t>
      </w:r>
      <w:r>
        <w:t>还好，还好哇!</w:t>
      </w:r>
    </w:p>
    <w:p>
      <w:pPr>
        <w:ind w:left="1260" w:hanging="1260"/>
      </w:pPr>
      <w:r>
        <w:t>范仲禹</w:t>
      </w:r>
      <w:r>
        <w:rPr>
          <w:rFonts w:hint="default"/>
        </w:rPr>
        <w:tab/>
      </w:r>
      <w:r>
        <w:t>啊，老太师你好福气呀!</w:t>
      </w:r>
    </w:p>
    <w:p>
      <w:pPr>
        <w:ind w:left="1260" w:hanging="1260"/>
        <w:rPr>
          <w:rFonts w:hint="default"/>
        </w:rPr>
      </w:pPr>
      <w:r>
        <w:rPr>
          <w:rFonts w:hint="default"/>
        </w:rPr>
        <w:t>葛登云</w:t>
      </w:r>
      <w:r>
        <w:rPr>
          <w:rFonts w:hint="default"/>
        </w:rPr>
        <w:tab/>
      </w:r>
      <w:r>
        <w:rPr>
          <w:rFonts w:hint="default"/>
        </w:rPr>
        <w:t>呃，夸奖了。</w:t>
      </w:r>
    </w:p>
    <w:p>
      <w:pPr>
        <w:ind w:left="1260" w:hanging="1260"/>
      </w:pPr>
      <w:r>
        <w:t>范仲禹</w:t>
      </w:r>
      <w:r>
        <w:rPr>
          <w:rFonts w:hint="default"/>
        </w:rPr>
        <w:tab/>
      </w:r>
      <w:r>
        <w:t>你好贵相啊!</w:t>
      </w:r>
    </w:p>
    <w:p>
      <w:pPr>
        <w:ind w:left="1260" w:hanging="1260"/>
        <w:rPr>
          <w:rFonts w:hint="default"/>
        </w:rPr>
      </w:pPr>
      <w:r>
        <w:t>葛登云</w:t>
      </w:r>
      <w:r>
        <w:rPr>
          <w:rFonts w:hint="default"/>
        </w:rPr>
        <w:tab/>
      </w:r>
      <w:r>
        <w:rPr>
          <w:rFonts w:hint="default"/>
        </w:rPr>
        <w:t>呃——</w:t>
      </w:r>
    </w:p>
    <w:p>
      <w:pPr>
        <w:ind w:left="1260" w:hanging="1260"/>
      </w:pPr>
      <w:r>
        <w:t>范仲禹</w:t>
      </w:r>
      <w:r>
        <w:rPr>
          <w:rFonts w:hint="default"/>
        </w:rPr>
        <w:tab/>
      </w:r>
      <w:r>
        <w:t>老太师，喏喏喏，你好长的胡须呀!</w:t>
      </w:r>
    </w:p>
    <w:p>
      <w:pPr>
        <w:ind w:left="1260" w:hanging="1260"/>
        <w:rPr>
          <w:rFonts w:hint="default"/>
        </w:rPr>
      </w:pPr>
      <w:r>
        <w:t>葛登云</w:t>
      </w:r>
      <w:r>
        <w:rPr>
          <w:rFonts w:hint="default"/>
        </w:rPr>
        <w:tab/>
      </w:r>
      <w:r>
        <w:rPr>
          <w:rFonts w:hint="default"/>
        </w:rPr>
        <w:t>呜哟——</w:t>
      </w:r>
    </w:p>
    <w:p>
      <w:pPr>
        <w:ind w:left="1260" w:hanging="1260"/>
        <w:rPr>
          <w:rFonts w:hint="default"/>
        </w:rPr>
      </w:pPr>
      <w:r>
        <w:rPr>
          <w:rFonts w:hint="default"/>
        </w:rPr>
        <w:t>葛登云</w:t>
      </w:r>
      <w:r>
        <w:rPr>
          <w:rFonts w:hint="default"/>
        </w:rPr>
        <w:tab/>
      </w:r>
      <w:r>
        <w:rPr>
          <w:rFonts w:hint="default"/>
        </w:rPr>
        <w:t>你是何人?</w:t>
      </w:r>
    </w:p>
    <w:p>
      <w:pPr>
        <w:ind w:left="1260" w:hanging="1260"/>
      </w:pPr>
      <w:r>
        <w:t>范仲禹</w:t>
      </w:r>
      <w:r>
        <w:rPr>
          <w:rFonts w:hint="default"/>
        </w:rPr>
        <w:tab/>
      </w:r>
      <w:r>
        <w:t>呀呸!府学生员范仲禹，范大相公就是我</w:t>
      </w:r>
      <w:r>
        <w:rPr>
          <w:rFonts w:hint="eastAsia"/>
        </w:rPr>
        <w:t>哇</w:t>
      </w:r>
      <w:r>
        <w:t>!</w:t>
      </w:r>
    </w:p>
    <w:p>
      <w:pPr>
        <w:ind w:left="1260" w:hanging="1260"/>
        <w:rPr>
          <w:rFonts w:hint="default"/>
        </w:rPr>
      </w:pPr>
      <w:r>
        <w:t>葛登云</w:t>
      </w:r>
      <w:r>
        <w:rPr>
          <w:rFonts w:hint="default"/>
        </w:rPr>
        <w:tab/>
      </w:r>
      <w:r>
        <w:rPr>
          <w:rFonts w:hint="default"/>
        </w:rPr>
        <w:t>大胆疯汉，打到老夫我的府门是何缘故?</w:t>
      </w:r>
    </w:p>
    <w:p>
      <w:pPr>
        <w:ind w:left="1260" w:hanging="1260"/>
      </w:pPr>
      <w:r>
        <w:t>范仲禹</w:t>
      </w:r>
      <w:r>
        <w:rPr>
          <w:rFonts w:hint="default"/>
        </w:rPr>
        <w:tab/>
      </w:r>
      <w:r>
        <w:t>我把你这个老狗!别人家的妻室，你可以霸占得，范仲禹，范大相公的妻子，也是你这个老狗霸占得不成?快快还我妻子便罢，不然呐，我就打死你这个老狗!</w:t>
      </w:r>
    </w:p>
    <w:p>
      <w:pPr>
        <w:ind w:left="1260" w:hanging="1260"/>
        <w:rPr>
          <w:rFonts w:hint="default"/>
        </w:rPr>
      </w:pPr>
      <w:r>
        <w:t>葛登云</w:t>
      </w:r>
      <w:r>
        <w:rPr>
          <w:rFonts w:hint="default"/>
        </w:rPr>
        <w:tab/>
      </w:r>
      <w:r>
        <w:rPr>
          <w:rFonts w:hint="default"/>
        </w:rPr>
        <w:t>此话何人对你讲的?</w:t>
      </w:r>
    </w:p>
    <w:p>
      <w:pPr>
        <w:ind w:left="1260" w:hanging="1260"/>
        <w:rPr>
          <w:rFonts w:hint="eastAsia"/>
        </w:rPr>
      </w:pPr>
      <w:r>
        <w:t>范仲禹</w:t>
      </w:r>
      <w:r>
        <w:rPr>
          <w:rFonts w:hint="default"/>
        </w:rPr>
        <w:tab/>
      </w:r>
      <w:r>
        <w:t>此乃山中樵</w:t>
      </w:r>
      <w:r>
        <w:rPr>
          <w:rFonts w:hint="eastAsia"/>
        </w:rPr>
        <w:t>……</w:t>
      </w:r>
    </w:p>
    <w:p>
      <w:pPr>
        <w:ind w:left="1260" w:hanging="1260"/>
        <w:rPr>
          <w:rFonts w:hint="default"/>
        </w:rPr>
      </w:pPr>
      <w:r>
        <w:t>葛登云</w:t>
      </w:r>
      <w:r>
        <w:rPr>
          <w:rFonts w:hint="default"/>
        </w:rPr>
        <w:tab/>
      </w:r>
      <w:r>
        <w:rPr>
          <w:rFonts w:hint="default"/>
        </w:rPr>
        <w:t>呃，将山中樵夫送至有司衙门。</w:t>
      </w:r>
    </w:p>
    <w:p>
      <w:pPr>
        <w:ind w:left="1260" w:hanging="1260"/>
      </w:pPr>
      <w:r>
        <w:t>范仲禹</w:t>
      </w:r>
      <w:r>
        <w:rPr>
          <w:rFonts w:hint="default"/>
        </w:rPr>
        <w:tab/>
      </w:r>
      <w:r>
        <w:t>哎呀樵哥，事到如今，我也顾不得你了。</w:t>
      </w:r>
    </w:p>
    <w:p>
      <w:pPr>
        <w:ind w:left="1260" w:hanging="1260"/>
      </w:pPr>
      <w:r>
        <w:t>范仲禹</w:t>
      </w:r>
      <w:r>
        <w:rPr>
          <w:rFonts w:hint="default"/>
        </w:rPr>
        <w:tab/>
      </w:r>
      <w:r>
        <w:t>此乃山中樵夫，对我言讲。还有什么假的不成?</w:t>
      </w:r>
    </w:p>
    <w:p>
      <w:pPr>
        <w:ind w:left="1260" w:hanging="1260"/>
        <w:rPr>
          <w:rFonts w:cs="Calibri"/>
          <w:kern w:val="2"/>
          <w:sz w:val="21"/>
          <w:szCs w:val="22"/>
          <w:lang w:eastAsia="zh-CN" w:bidi="ar-SA"/>
        </w:rPr>
      </w:pPr>
      <w:r>
        <w:t>葛登云</w:t>
      </w:r>
      <w:r>
        <w:rPr>
          <w:rFonts w:hint="default"/>
        </w:rPr>
        <w:tab/>
      </w:r>
      <w:r>
        <w:rPr>
          <w:rFonts w:hint="default"/>
        </w:rPr>
        <w:t>啊，范相公</w:t>
      </w:r>
      <w:r>
        <w:rPr>
          <w:rFonts w:ascii="Calibri" w:hAnsi="Calibri" w:eastAsia="宋体" w:cs="Calibri"/>
          <w:kern w:val="2"/>
          <w:sz w:val="21"/>
          <w:szCs w:val="22"/>
          <w:lang w:val="en-US" w:eastAsia="zh-CN" w:bidi="ar-SA"/>
        </w:rPr>
        <w:t>哪里知道，那山中樵夫，偷盗老夫的树木，将他送在有司衙门</w:t>
      </w:r>
      <w:r>
        <w:rPr>
          <w:rFonts w:cs="Calibri"/>
          <w:kern w:val="2"/>
          <w:sz w:val="21"/>
          <w:szCs w:val="22"/>
          <w:lang w:eastAsia="zh-CN" w:bidi="ar-SA"/>
        </w:rPr>
        <w:t>。</w:t>
      </w:r>
    </w:p>
    <w:p>
      <w:pPr>
        <w:ind w:left="1260" w:hanging="1260"/>
      </w:pPr>
      <w:r>
        <w:t>范仲禹</w:t>
      </w:r>
      <w:r>
        <w:rPr>
          <w:rFonts w:hint="default"/>
        </w:rPr>
        <w:tab/>
      </w:r>
      <w:r>
        <w:t>放屁!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ascii="Calibri" w:hAnsi="Calibri" w:eastAsia="宋体" w:cs="Calibri"/>
          <w:kern w:val="2"/>
          <w:sz w:val="21"/>
          <w:szCs w:val="22"/>
          <w:lang w:val="en-US" w:eastAsia="zh-CN" w:bidi="ar-SA"/>
        </w:rPr>
        <w:t>他在范大相公面前，搬动是非。</w:t>
      </w:r>
    </w:p>
    <w:p>
      <w:pPr>
        <w:ind w:left="1260" w:hanging="1260"/>
      </w:pPr>
      <w:r>
        <w:t>范仲禹</w:t>
      </w:r>
      <w:r>
        <w:rPr>
          <w:rFonts w:hint="default"/>
        </w:rPr>
        <w:tab/>
      </w:r>
      <w:r>
        <w:t>好臭好臭!</w:t>
      </w:r>
    </w:p>
    <w:p>
      <w:pPr>
        <w:ind w:left="1260" w:hanging="1260"/>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rPr>
        <w:t>啊，范相公，老夫</w:t>
      </w:r>
      <w:r>
        <w:t>乃是当朝首相，哪里无有三房四妻，焉能霸占你的妻子?</w:t>
      </w:r>
    </w:p>
    <w:p>
      <w:pPr>
        <w:ind w:left="1260" w:hanging="1260"/>
      </w:pPr>
      <w:r>
        <w:t>范仲禹</w:t>
      </w:r>
      <w:r>
        <w:rPr>
          <w:rFonts w:hint="default"/>
        </w:rPr>
        <w:tab/>
      </w:r>
      <w:r>
        <w:t>真真臭而不可闻也呀!</w:t>
      </w:r>
    </w:p>
    <w:p>
      <w:pPr>
        <w:ind w:left="1260" w:hanging="1260"/>
        <w:rPr>
          <w:rFonts w:hint="default"/>
        </w:rPr>
      </w:pPr>
      <w:r>
        <w:t>葛登云</w:t>
      </w:r>
      <w:r>
        <w:rPr>
          <w:rFonts w:hint="default"/>
        </w:rPr>
        <w:tab/>
      </w:r>
      <w:r>
        <w:rPr>
          <w:rFonts w:hint="default"/>
        </w:rPr>
        <w:t>有道是</w:t>
      </w:r>
      <w:r>
        <w:rPr>
          <w:rFonts w:hint="eastAsia"/>
        </w:rPr>
        <w:t>“</w:t>
      </w:r>
      <w:r>
        <w:rPr>
          <w:rFonts w:hint="default"/>
        </w:rPr>
        <w:t>傍耳</w:t>
      </w:r>
      <w:r>
        <w:rPr>
          <w:lang w:eastAsia="zh-CN"/>
        </w:rPr>
        <w:t>之言，不可深信</w:t>
      </w:r>
      <w:r>
        <w:rPr>
          <w:rFonts w:hint="eastAsia"/>
        </w:rPr>
        <w:t>”</w:t>
      </w:r>
      <w:r>
        <w:rPr>
          <w:rFonts w:hint="default"/>
        </w:rPr>
        <w:t>。你要再思啊再想——</w:t>
      </w:r>
    </w:p>
    <w:p>
      <w:pPr>
        <w:ind w:left="1260" w:hanging="1260"/>
      </w:pPr>
      <w:r>
        <w:t>范仲禹</w:t>
      </w:r>
      <w:r>
        <w:rPr>
          <w:rFonts w:hint="default"/>
        </w:rPr>
        <w:tab/>
      </w:r>
      <w:r>
        <w:t>是啊!想他乃是告老太师，三四房妻妾总是有的呀，焉能霸占别人的妻子?</w:t>
      </w:r>
    </w:p>
    <w:p>
      <w:pPr>
        <w:ind w:left="1260" w:hanging="1260"/>
      </w:pPr>
      <w:r>
        <w:t>范仲禹</w:t>
      </w:r>
      <w:r>
        <w:rPr>
          <w:rFonts w:hint="default"/>
        </w:rPr>
        <w:tab/>
      </w:r>
      <w:r>
        <w:t>哎呀樵哥，这是我上了你的当了啊。</w:t>
      </w:r>
    </w:p>
    <w:p>
      <w:pPr>
        <w:ind w:left="1260" w:hanging="1260"/>
      </w:pPr>
      <w:r>
        <w:t>范仲禹</w:t>
      </w:r>
      <w:r>
        <w:rPr>
          <w:rFonts w:hint="default"/>
        </w:rPr>
        <w:tab/>
      </w:r>
      <w:r>
        <w:t>哎呀，打上人家的府门，这这这</w:t>
      </w:r>
      <w:r>
        <w:rPr>
          <w:rFonts w:hint="eastAsia"/>
        </w:rPr>
        <w:t>……</w:t>
      </w:r>
    </w:p>
    <w:p>
      <w:pPr>
        <w:ind w:left="1260" w:hanging="1260"/>
      </w:pPr>
      <w:r>
        <w:t>范仲禹</w:t>
      </w:r>
      <w:r>
        <w:rPr>
          <w:rFonts w:hint="default"/>
        </w:rPr>
        <w:tab/>
      </w:r>
      <w:r>
        <w:t>唉，赔个礼儿可也就拉倒了。</w:t>
      </w:r>
    </w:p>
    <w:p>
      <w:pPr>
        <w:ind w:left="1260" w:hanging="1260"/>
      </w:pPr>
      <w:r>
        <w:t>范仲禹</w:t>
      </w:r>
      <w:r>
        <w:rPr>
          <w:rFonts w:hint="default"/>
        </w:rPr>
        <w:tab/>
      </w:r>
      <w:r>
        <w:t>啊——</w:t>
      </w:r>
    </w:p>
    <w:p>
      <w:pPr>
        <w:ind w:left="1260" w:hanging="1260"/>
        <w:rPr>
          <w:rFonts w:hint="default"/>
        </w:rPr>
      </w:pPr>
      <w:r>
        <w:t>葛登云</w:t>
      </w:r>
      <w:r>
        <w:rPr>
          <w:rFonts w:hint="default"/>
        </w:rPr>
        <w:tab/>
      </w:r>
      <w:r>
        <w:rPr>
          <w:rFonts w:hint="default"/>
        </w:rPr>
        <w:t>呃，呃</w:t>
      </w:r>
      <w:r>
        <w:rPr>
          <w:rFonts w:hint="eastAsia"/>
        </w:rPr>
        <w:t>……</w:t>
      </w:r>
    </w:p>
    <w:p>
      <w:pPr>
        <w:ind w:left="1260" w:hanging="1260"/>
      </w:pPr>
      <w:r>
        <w:t>范仲禹</w:t>
      </w:r>
      <w:r>
        <w:rPr>
          <w:rFonts w:hint="default"/>
        </w:rPr>
        <w:tab/>
      </w:r>
      <w:r>
        <w:t>老太师!</w:t>
      </w:r>
    </w:p>
    <w:p>
      <w:pPr>
        <w:ind w:left="1260" w:hanging="1260"/>
      </w:pPr>
      <w:r>
        <w:t>范仲禹</w:t>
      </w:r>
      <w:r>
        <w:rPr>
          <w:rFonts w:hint="default"/>
        </w:rPr>
        <w:tab/>
      </w:r>
      <w:r>
        <w:t>呃，不打了!</w:t>
      </w:r>
    </w:p>
    <w:p>
      <w:pPr>
        <w:ind w:left="1260" w:hanging="1260"/>
        <w:rPr>
          <w:rFonts w:hint="default"/>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cs="Calibri"/>
          <w:kern w:val="2"/>
          <w:sz w:val="21"/>
          <w:szCs w:val="22"/>
          <w:lang w:eastAsia="zh-CN" w:bidi="ar-SA"/>
        </w:rPr>
        <w:t>不打了。</w:t>
      </w:r>
    </w:p>
    <w:p>
      <w:pPr>
        <w:ind w:left="1260" w:hanging="1260"/>
      </w:pPr>
      <w:r>
        <w:t>范仲禹</w:t>
      </w:r>
      <w:r>
        <w:rPr>
          <w:rFonts w:hint="default"/>
        </w:rPr>
        <w:tab/>
      </w:r>
      <w:r>
        <w:t>得罪了老太师，我这厢赔礼了!</w:t>
      </w:r>
    </w:p>
    <w:p>
      <w:pPr>
        <w:ind w:left="1260" w:hanging="1260"/>
        <w:rPr>
          <w:rFonts w:hint="default"/>
        </w:rPr>
      </w:pPr>
      <w:r>
        <w:t>葛登云</w:t>
      </w:r>
      <w:r>
        <w:rPr>
          <w:rFonts w:hint="default"/>
        </w:rPr>
        <w:tab/>
      </w:r>
      <w:r>
        <w:rPr>
          <w:rFonts w:hint="default"/>
        </w:rPr>
        <w:t>不知者不见罪。</w:t>
      </w:r>
    </w:p>
    <w:p>
      <w:pPr>
        <w:ind w:left="1260" w:hanging="1260"/>
      </w:pPr>
      <w:r>
        <w:t>范仲禹</w:t>
      </w:r>
      <w:r>
        <w:rPr>
          <w:rFonts w:hint="default"/>
        </w:rPr>
        <w:tab/>
      </w:r>
      <w:r>
        <w:t>告辞!</w:t>
      </w:r>
    </w:p>
    <w:p>
      <w:pPr>
        <w:ind w:left="1260" w:hanging="1260"/>
        <w:rPr>
          <w:rFonts w:hint="default"/>
        </w:rPr>
      </w:pPr>
      <w:r>
        <w:t>葛登云</w:t>
      </w:r>
      <w:r>
        <w:rPr>
          <w:rFonts w:hint="default"/>
        </w:rPr>
        <w:tab/>
      </w:r>
      <w:r>
        <w:rPr>
          <w:rFonts w:hint="default"/>
        </w:rPr>
        <w:t>哪里去?</w:t>
      </w:r>
    </w:p>
    <w:p>
      <w:pPr>
        <w:ind w:left="1260" w:hanging="1260"/>
      </w:pPr>
      <w:r>
        <w:t>范仲禹</w:t>
      </w:r>
      <w:r>
        <w:rPr>
          <w:rFonts w:hint="default"/>
        </w:rPr>
        <w:tab/>
      </w: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rPr>
          <w:rFonts w:hint="default"/>
        </w:rPr>
      </w:pPr>
      <w:r>
        <w:t>葛登云</w:t>
      </w:r>
      <w:r>
        <w:rPr>
          <w:rFonts w:hint="default"/>
        </w:rPr>
        <w:tab/>
      </w:r>
      <w:r>
        <w:rPr>
          <w:rFonts w:hint="default"/>
        </w:rPr>
        <w:t>啊范相公，你看今日天色已晚，就在府中暂住一宵，明日差人寻访就是。</w:t>
      </w:r>
    </w:p>
    <w:p>
      <w:pPr>
        <w:ind w:left="1260" w:hanging="1260"/>
      </w:pPr>
      <w:r>
        <w:t>范仲禹</w:t>
      </w:r>
      <w:r>
        <w:rPr>
          <w:rFonts w:hint="default"/>
        </w:rPr>
        <w:tab/>
      </w:r>
      <w:r>
        <w:t>萍水相逢，怎好打搅?</w:t>
      </w:r>
    </w:p>
    <w:p>
      <w:pPr>
        <w:ind w:left="1260" w:hanging="1260"/>
        <w:rPr>
          <w:rFonts w:hint="default"/>
        </w:rPr>
      </w:pPr>
      <w:r>
        <w:t>葛登云</w:t>
      </w:r>
      <w:r>
        <w:rPr>
          <w:rFonts w:hint="default"/>
        </w:rPr>
        <w:tab/>
      </w:r>
      <w:r>
        <w:rPr>
          <w:rFonts w:hint="default"/>
        </w:rPr>
        <w:t>四海之内皆为朋友。</w:t>
      </w:r>
    </w:p>
    <w:p>
      <w:pPr>
        <w:ind w:left="1260" w:hanging="1260"/>
      </w:pPr>
      <w:r>
        <w:t>范仲禹</w:t>
      </w:r>
      <w:r>
        <w:rPr>
          <w:rFonts w:hint="default"/>
        </w:rPr>
        <w:tab/>
      </w:r>
      <w:r>
        <w:t>如此打搅不当了!</w:t>
      </w:r>
    </w:p>
    <w:p>
      <w:pPr>
        <w:ind w:left="1260" w:hanging="1260"/>
        <w:rPr>
          <w:rFonts w:hint="default"/>
        </w:rPr>
      </w:pPr>
      <w:r>
        <w:rPr>
          <w:rFonts w:hint="default"/>
        </w:rPr>
        <w:t>众</w:t>
      </w:r>
      <w:r>
        <w:rPr>
          <w:rFonts w:hint="default"/>
        </w:rPr>
        <w:tab/>
      </w:r>
      <w:r>
        <w:rPr>
          <w:rFonts w:hint="default"/>
        </w:rPr>
        <w:t>关大门。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众</w:t>
      </w:r>
      <w:r>
        <w:rPr>
          <w:rFonts w:hint="default"/>
        </w:rPr>
        <w:tab/>
      </w:r>
      <w:r>
        <w:rPr>
          <w:rFonts w:hint="default"/>
        </w:rPr>
        <w:t>关二门。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请坐。</w:t>
      </w:r>
    </w:p>
    <w:p>
      <w:pPr>
        <w:ind w:left="1260" w:hanging="1260"/>
        <w:rPr>
          <w:rFonts w:hint="default"/>
        </w:rPr>
      </w:pPr>
      <w:r>
        <w:rPr>
          <w:rFonts w:hint="default"/>
        </w:rPr>
        <w:t>葛登云</w:t>
      </w:r>
      <w:r>
        <w:rPr>
          <w:rFonts w:hint="default"/>
        </w:rPr>
        <w:tab/>
      </w:r>
      <w:r>
        <w:rPr>
          <w:rFonts w:hint="default"/>
        </w:rPr>
        <w:t>【</w:t>
      </w:r>
      <w:r>
        <w:rPr>
          <w:rFonts w:ascii="楷体" w:hAnsi="楷体" w:eastAsia="楷体" w:cs="楷体"/>
        </w:rPr>
        <w:t>二黄原板</w:t>
      </w:r>
      <w:r>
        <w:rPr>
          <w:rFonts w:hint="default"/>
        </w:rPr>
        <w:t>】太师府摆酒宴开怀畅饮，尊一声范相公细听分明：今夜晚在府中安歇停顿(</w:t>
      </w:r>
      <w:r>
        <w:rPr>
          <w:rFonts w:hint="default" w:ascii="楷体" w:hAnsi="楷体" w:eastAsia="楷体" w:cs="楷体"/>
        </w:rPr>
        <w:t>或</w:t>
      </w:r>
      <w:r>
        <w:rPr>
          <w:rFonts w:hint="default"/>
        </w:rPr>
        <w:t>：今夜晚在府中暂且安顿)，到明天差人役前去找寻。</w:t>
      </w:r>
      <w:r>
        <w:rPr>
          <w:rStyle w:val="12"/>
          <w:rFonts w:hint="default"/>
        </w:rPr>
        <w:footnoteReference w:id="491"/>
      </w:r>
    </w:p>
    <w:p>
      <w:pPr>
        <w:ind w:left="1260" w:hanging="1260"/>
      </w:pPr>
      <w:r>
        <w:t>范仲禹</w:t>
      </w:r>
      <w:r>
        <w:rPr>
          <w:rFonts w:hint="default"/>
        </w:rPr>
        <w:tab/>
      </w:r>
      <w:r>
        <w:t>唉!</w:t>
      </w:r>
    </w:p>
    <w:p>
      <w:pPr>
        <w:ind w:left="1260" w:hanging="1260"/>
      </w:pPr>
      <w:r>
        <w:t>范仲禹</w:t>
      </w:r>
      <w:r>
        <w:rPr>
          <w:rFonts w:hint="default"/>
        </w:rPr>
        <w:tab/>
      </w: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范仲禹</w:t>
      </w:r>
      <w:r>
        <w:rPr>
          <w:rFonts w:hint="default"/>
        </w:rPr>
        <w:tab/>
      </w:r>
      <w:r>
        <w:t>【</w:t>
      </w:r>
      <w:r>
        <w:rPr>
          <w:rFonts w:ascii="楷体" w:hAnsi="楷体" w:eastAsia="楷体" w:cs="楷体"/>
        </w:rPr>
        <w:t>二黄原板</w:t>
      </w:r>
      <w:r>
        <w:t>】怜卑人结发糟糠多薄命</w:t>
      </w:r>
      <w:r>
        <w:rPr>
          <w:rStyle w:val="66"/>
        </w:rPr>
        <w:footnoteReference w:id="492"/>
      </w:r>
      <w:r>
        <w:t>，浪打鸳鸯两离分。</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大杯伺候。</w:t>
      </w:r>
    </w:p>
    <w:p>
      <w:pPr>
        <w:ind w:left="1260" w:hanging="1260"/>
      </w:pPr>
      <w:r>
        <w:t>范仲禹</w:t>
      </w:r>
      <w:r>
        <w:rPr>
          <w:rFonts w:hint="default"/>
        </w:rPr>
        <w:tab/>
      </w:r>
      <w:r>
        <w:t>【</w:t>
      </w:r>
      <w:r>
        <w:rPr>
          <w:rFonts w:ascii="楷体" w:hAnsi="楷体" w:eastAsia="楷体" w:cs="楷体"/>
        </w:rPr>
        <w:t>二黄原板</w:t>
      </w:r>
      <w:r>
        <w:t>】我往日饮酒酒不醉，到今日饮酒酒醉人。</w:t>
      </w:r>
    </w:p>
    <w:p>
      <w:pPr>
        <w:ind w:left="1260" w:hanging="1260"/>
        <w:rPr>
          <w:rFonts w:hint="default"/>
        </w:rPr>
      </w:pPr>
      <w:r>
        <w:t>葛登云</w:t>
      </w:r>
      <w:r>
        <w:rPr>
          <w:rFonts w:hint="default"/>
        </w:rPr>
        <w:tab/>
      </w:r>
      <w:r>
        <w:rPr>
          <w:rFonts w:hint="default"/>
        </w:rPr>
        <w:t>搀至书房。</w:t>
      </w:r>
    </w:p>
    <w:p>
      <w:pPr>
        <w:ind w:left="1260" w:hanging="1260"/>
        <w:rPr>
          <w:rFonts w:hint="default"/>
        </w:rPr>
      </w:pPr>
      <w:r>
        <w:rPr>
          <w:rFonts w:hint="default"/>
        </w:rPr>
        <w:t>葛登云</w:t>
      </w:r>
      <w:r>
        <w:rPr>
          <w:rFonts w:hint="default"/>
        </w:rPr>
        <w:tab/>
      </w:r>
      <w:r>
        <w:rPr>
          <w:rFonts w:hint="default"/>
        </w:rPr>
        <w:t>葛虎进见。</w:t>
      </w:r>
    </w:p>
    <w:p>
      <w:pPr>
        <w:ind w:left="1260" w:hanging="1260"/>
        <w:rPr>
          <w:rFonts w:hint="default"/>
        </w:rPr>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堂上一呼，堂下百喏。</w:t>
      </w:r>
    </w:p>
    <w:p>
      <w:pPr>
        <w:ind w:left="1260" w:hanging="1260"/>
        <w:rPr>
          <w:rFonts w:hint="default"/>
        </w:rPr>
      </w:pPr>
      <w:r>
        <w:rPr>
          <w:rFonts w:hint="default"/>
        </w:rPr>
        <w:t>葛虎</w:t>
      </w:r>
      <w:r>
        <w:rPr>
          <w:rFonts w:hint="default"/>
        </w:rPr>
        <w:tab/>
      </w:r>
      <w:r>
        <w:rPr>
          <w:rFonts w:hint="default"/>
        </w:rPr>
        <w:t>相爷有何差遣?</w:t>
      </w:r>
    </w:p>
    <w:p>
      <w:pPr>
        <w:ind w:left="1260" w:hanging="1260"/>
        <w:rPr>
          <w:rFonts w:hint="default"/>
        </w:rPr>
      </w:pPr>
      <w:r>
        <w:rPr>
          <w:rFonts w:hint="default"/>
        </w:rPr>
        <w:t>葛登云</w:t>
      </w:r>
      <w:r>
        <w:rPr>
          <w:rFonts w:hint="default"/>
        </w:rPr>
        <w:tab/>
      </w:r>
      <w:r>
        <w:rPr>
          <w:rFonts w:hint="default"/>
        </w:rPr>
        <w:t>老夫平日待你如何?</w:t>
      </w:r>
    </w:p>
    <w:p>
      <w:pPr>
        <w:ind w:left="1260" w:hanging="1260"/>
        <w:rPr>
          <w:rFonts w:hint="default"/>
        </w:rPr>
      </w:pPr>
      <w:r>
        <w:rPr>
          <w:rFonts w:hint="default"/>
        </w:rPr>
        <w:t>葛虎</w:t>
      </w:r>
      <w:r>
        <w:rPr>
          <w:rFonts w:hint="default"/>
        </w:rPr>
        <w:tab/>
      </w:r>
      <w:r>
        <w:rPr>
          <w:rFonts w:hint="default"/>
        </w:rPr>
        <w:t>相爷待小人恩重如山。</w:t>
      </w:r>
    </w:p>
    <w:p>
      <w:pPr>
        <w:ind w:left="1260" w:hanging="1260"/>
        <w:rPr>
          <w:rFonts w:hint="default"/>
        </w:rPr>
      </w:pPr>
      <w:r>
        <w:rPr>
          <w:rFonts w:hint="default"/>
        </w:rPr>
        <w:t>葛登云</w:t>
      </w:r>
      <w:r>
        <w:rPr>
          <w:rFonts w:hint="default"/>
        </w:rPr>
        <w:tab/>
      </w:r>
      <w:r>
        <w:rPr>
          <w:rFonts w:hint="default"/>
        </w:rPr>
        <w:t>今有钢刀一把，去至书房将范仲禹杀来见我。</w:t>
      </w:r>
    </w:p>
    <w:p>
      <w:pPr>
        <w:ind w:left="1260" w:hanging="1260"/>
        <w:rPr>
          <w:rFonts w:hint="default"/>
        </w:rPr>
      </w:pPr>
      <w:r>
        <w:rPr>
          <w:rFonts w:hint="default"/>
        </w:rPr>
        <w:t>葛虎</w:t>
      </w:r>
      <w:r>
        <w:rPr>
          <w:rFonts w:hint="default"/>
        </w:rPr>
        <w:tab/>
      </w:r>
      <w:r>
        <w:rPr>
          <w:rFonts w:hint="default"/>
        </w:rPr>
        <w:t>遵命。</w:t>
      </w:r>
    </w:p>
    <w:p>
      <w:pPr>
        <w:ind w:left="1260" w:hanging="1260"/>
        <w:rPr>
          <w:rFonts w:hint="default"/>
        </w:rPr>
      </w:pPr>
      <w:r>
        <w:rPr>
          <w:rFonts w:hint="default"/>
        </w:rPr>
        <w:t>葛登云</w:t>
      </w:r>
      <w:r>
        <w:rPr>
          <w:rFonts w:hint="default"/>
        </w:rPr>
        <w:tab/>
      </w:r>
      <w:r>
        <w:rPr>
          <w:rFonts w:hint="default"/>
        </w:rPr>
        <w:t>转来，有何为证?</w:t>
      </w:r>
    </w:p>
    <w:p>
      <w:pPr>
        <w:ind w:left="1260" w:hanging="1260"/>
        <w:rPr>
          <w:rFonts w:hint="default"/>
        </w:rPr>
      </w:pPr>
      <w:r>
        <w:rPr>
          <w:rFonts w:hint="default"/>
        </w:rPr>
        <w:t>葛虎</w:t>
      </w:r>
      <w:r>
        <w:rPr>
          <w:rFonts w:hint="default"/>
        </w:rPr>
        <w:tab/>
      </w:r>
      <w:r>
        <w:rPr>
          <w:rFonts w:hint="default"/>
        </w:rPr>
        <w:t>钢刀见血为证。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此去莫追悔，</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葛虎</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钢刀见血</w:t>
      </w:r>
      <w:r>
        <w:rPr>
          <w:rFonts w:hint="default" w:cs="Calibri"/>
          <w:kern w:val="2"/>
          <w:sz w:val="21"/>
          <w:szCs w:val="22"/>
          <w:lang w:eastAsia="zh-CN" w:bidi="ar-SA"/>
        </w:rPr>
        <w:t>回</w:t>
      </w:r>
      <w:r>
        <w:rPr>
          <w:rFonts w:hint="default" w:ascii="Calibri" w:hAnsi="Calibri" w:eastAsia="宋体" w:cs="Calibri"/>
          <w:kern w:val="2"/>
          <w:sz w:val="21"/>
          <w:szCs w:val="22"/>
          <w:lang w:val="en-US" w:eastAsia="zh-CN" w:bidi="ar-SA"/>
        </w:rPr>
        <w:t>。</w:t>
      </w:r>
    </w:p>
    <w:p>
      <w:pPr>
        <w:ind w:left="1260" w:hanging="1260"/>
        <w:rPr>
          <w:rFonts w:hint="default"/>
        </w:rPr>
      </w:pP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rPr>
          <w:rFonts w:hint="default"/>
        </w:rPr>
      </w:pPr>
      <w:r>
        <w:rPr>
          <w:rFonts w:hint="default"/>
        </w:rPr>
        <w:t>(</w:t>
      </w:r>
      <w:r>
        <w:t>煞神</w:t>
      </w:r>
      <w:r>
        <w:rPr>
          <w:rFonts w:hint="default" w:ascii="楷体" w:hAnsi="楷体" w:eastAsia="楷体" w:cs="楷体"/>
          <w:szCs w:val="21"/>
        </w:rPr>
        <w:t>起霸</w:t>
      </w:r>
      <w:r>
        <w:rPr>
          <w:rFonts w:hint="default"/>
        </w:rPr>
        <w:t>)</w:t>
      </w:r>
    </w:p>
    <w:p>
      <w:pPr>
        <w:ind w:left="1260" w:hanging="1260"/>
      </w:pPr>
      <w:r>
        <w:rPr>
          <w:rFonts w:hint="default"/>
        </w:rPr>
        <w:t>煞神</w:t>
      </w:r>
      <w:r>
        <w:rPr>
          <w:rFonts w:hint="default"/>
        </w:rPr>
        <w:tab/>
      </w:r>
      <w:r>
        <w:rPr>
          <w:rFonts w:hint="eastAsia"/>
        </w:rPr>
        <w:t>(</w:t>
      </w:r>
      <w:r>
        <w:rPr>
          <w:rFonts w:hint="default" w:ascii="楷体" w:hAnsi="楷体" w:eastAsia="楷体" w:cs="楷体"/>
          <w:szCs w:val="21"/>
        </w:rPr>
        <w:t>念</w:t>
      </w:r>
      <w:r>
        <w:rPr>
          <w:rFonts w:hint="eastAsia"/>
        </w:rPr>
        <w:t>)</w:t>
      </w:r>
      <w:r>
        <w:t>嘴似钢锥牙似钉，二目睁睁似鸾铃。奉了上天玉帝旨，葛府搭救文曲星。</w:t>
      </w:r>
    </w:p>
    <w:p>
      <w:pPr>
        <w:ind w:left="1260" w:hanging="1260"/>
      </w:pPr>
      <w:r>
        <w:t>煞神</w:t>
      </w:r>
      <w:r>
        <w:rPr>
          <w:rFonts w:hint="default"/>
        </w:rPr>
        <w:tab/>
      </w:r>
      <w:r>
        <w:t>吾乃煞神是也，奉了玉帝敕旨，前去搭救，就此前往。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范仲禹</w:t>
      </w:r>
      <w:r>
        <w:rPr>
          <w:rFonts w:hint="default"/>
        </w:rPr>
        <w:tab/>
      </w:r>
      <w:r>
        <w:t>啊，老太师，卑人这酒么，是吃不得了。</w:t>
      </w:r>
    </w:p>
    <w:p>
      <w:pPr>
        <w:ind w:left="1260" w:hanging="1260"/>
      </w:pPr>
      <w:r>
        <w:t>范仲禹</w:t>
      </w:r>
      <w:r>
        <w:rPr>
          <w:rFonts w:hint="default"/>
        </w:rPr>
        <w:tab/>
      </w:r>
      <w:r>
        <w:t>吃不得了</w:t>
      </w:r>
      <w:r>
        <w:rPr>
          <w:rFonts w:hint="eastAsia"/>
        </w:rPr>
        <w:t>哇</w:t>
      </w:r>
      <w:r>
        <w:t>。</w:t>
      </w:r>
    </w:p>
    <w:p>
      <w:pPr>
        <w:ind w:left="1260" w:hanging="1260"/>
      </w:pPr>
      <w:r>
        <w:t>范仲禹</w:t>
      </w:r>
      <w:r>
        <w:rPr>
          <w:rFonts w:hint="default"/>
        </w:rPr>
        <w:tab/>
      </w:r>
      <w:r>
        <w:rPr>
          <w:rFonts w:hint="eastAsia"/>
        </w:rPr>
        <w:t>(呜哙呀，)</w:t>
      </w:r>
      <w:r>
        <w:t>好一座洁净的书房。</w:t>
      </w:r>
    </w:p>
    <w:p>
      <w:pPr>
        <w:ind w:left="1260" w:hanging="1260"/>
      </w:pPr>
      <w:r>
        <w:t>范仲禹</w:t>
      </w:r>
      <w:r>
        <w:rPr>
          <w:rFonts w:hint="default"/>
        </w:rPr>
        <w:tab/>
      </w:r>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范仲禹</w:t>
      </w:r>
      <w:r>
        <w:rPr>
          <w:rFonts w:hint="default"/>
        </w:rPr>
        <w:tab/>
      </w: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rPr>
          <w:rFonts w:hint="default"/>
        </w:rPr>
      </w:pPr>
      <w:r>
        <w:rPr>
          <w:rFonts w:hint="default"/>
        </w:rPr>
        <w:t>(</w:t>
      </w:r>
      <w:r>
        <w:t>煞神</w:t>
      </w:r>
      <w:r>
        <w:rPr>
          <w:rFonts w:hint="default" w:ascii="楷体" w:hAnsi="楷体" w:eastAsia="楷体" w:cs="楷体"/>
          <w:szCs w:val="21"/>
        </w:rPr>
        <w:t>拍桌子叫醒</w:t>
      </w:r>
      <w:r>
        <w:t>范仲禹</w:t>
      </w:r>
      <w:r>
        <w:rPr>
          <w:rFonts w:hint="default"/>
        </w:rPr>
        <w:t>)</w:t>
      </w:r>
    </w:p>
    <w:p>
      <w:pPr>
        <w:ind w:left="1260" w:hanging="1260"/>
      </w:pPr>
      <w:r>
        <w:t>范仲禹</w:t>
      </w:r>
      <w:r>
        <w:rPr>
          <w:rFonts w:hint="default"/>
        </w:rPr>
        <w:tab/>
      </w: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范仲禹</w:t>
      </w:r>
      <w:r>
        <w:rPr>
          <w:rFonts w:hint="default"/>
        </w:rPr>
        <w:tab/>
      </w:r>
      <w:r>
        <w:t>这书房之中</w:t>
      </w:r>
      <w:r>
        <w:rPr>
          <w:rFonts w:hint="eastAsia"/>
        </w:rPr>
        <w:t>，</w:t>
      </w:r>
      <w:r>
        <w:t>为何阴风惨惨?莫非有鬼么?!</w:t>
      </w:r>
    </w:p>
    <w:p>
      <w:pPr>
        <w:ind w:left="1260" w:hanging="1260"/>
      </w:pPr>
      <w:r>
        <w:t>范仲禹</w:t>
      </w:r>
      <w:r>
        <w:rPr>
          <w:rFonts w:hint="default"/>
        </w:rPr>
        <w:tab/>
      </w: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rPr>
          <w:rFonts w:hint="default"/>
        </w:rPr>
        <w:t>(</w:t>
      </w:r>
      <w:r>
        <w:t>煞神</w:t>
      </w:r>
      <w:r>
        <w:rPr>
          <w:rFonts w:hint="default" w:ascii="楷体" w:hAnsi="楷体" w:eastAsia="楷体" w:cs="楷体"/>
          <w:szCs w:val="21"/>
        </w:rPr>
        <w:t>拍桌子叫醒</w:t>
      </w:r>
      <w:r>
        <w:t>范仲禹，范仲禹</w:t>
      </w:r>
      <w:r>
        <w:rPr>
          <w:rFonts w:hint="default" w:ascii="楷体" w:hAnsi="楷体" w:eastAsia="楷体" w:cs="楷体"/>
          <w:szCs w:val="21"/>
        </w:rPr>
        <w:t>见</w:t>
      </w:r>
      <w:r>
        <w:t>煞神</w:t>
      </w:r>
      <w:r>
        <w:rPr>
          <w:rFonts w:hint="default"/>
        </w:rPr>
        <w:t>)</w:t>
      </w:r>
    </w:p>
    <w:p>
      <w:pPr>
        <w:ind w:left="1260" w:hanging="1260"/>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这书房之中，为何这样阴风惨惨，鬼哭神嚎?范仲禹</w:t>
      </w:r>
      <w:r>
        <w:rPr>
          <w:rFonts w:hint="eastAsia"/>
        </w:rPr>
        <w:t>呀</w:t>
      </w:r>
      <w:r>
        <w:t>范仲禹，只怕你性命，难逃今晚!</w:t>
      </w:r>
    </w:p>
    <w:p>
      <w:pPr>
        <w:ind w:left="1260" w:hanging="1260"/>
        <w:rPr>
          <w:rFonts w:hint="eastAsia"/>
        </w:rPr>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t>阎王叫你三更死，岂能留你到五更！</w:t>
      </w:r>
    </w:p>
    <w:p>
      <w:pPr>
        <w:ind w:left="1260" w:hanging="1260"/>
        <w:rPr>
          <w:rFonts w:hint="default"/>
        </w:rPr>
      </w:pPr>
      <w:r>
        <w:rPr>
          <w:rFonts w:hint="default"/>
        </w:rPr>
        <w:t>葛虎</w:t>
      </w:r>
      <w:r>
        <w:rPr>
          <w:rFonts w:hint="default"/>
        </w:rPr>
        <w:tab/>
      </w:r>
      <w:r>
        <w:t>看刀</w:t>
      </w:r>
      <w:r>
        <w:rPr>
          <w:rFonts w:hint="default"/>
        </w:rPr>
        <w:t>!</w:t>
      </w:r>
    </w:p>
    <w:p>
      <w:pPr>
        <w:ind w:left="1260" w:hanging="1260"/>
        <w:rPr>
          <w:rFonts w:hint="default"/>
        </w:rPr>
      </w:pPr>
      <w:r>
        <w:rPr>
          <w:rFonts w:hint="default"/>
        </w:rPr>
        <w:t>(</w:t>
      </w:r>
      <w:r>
        <w:t>煞神</w:t>
      </w:r>
      <w:r>
        <w:rPr>
          <w:rFonts w:hint="default" w:ascii="楷体" w:hAnsi="楷体" w:eastAsia="楷体" w:cs="楷体"/>
          <w:szCs w:val="21"/>
        </w:rPr>
        <w:t>杀</w:t>
      </w:r>
      <w:r>
        <w:t>葛虎，煞神</w:t>
      </w:r>
      <w:r>
        <w:rPr>
          <w:rFonts w:hint="default" w:ascii="楷体" w:hAnsi="楷体" w:eastAsia="楷体" w:cs="楷体"/>
          <w:szCs w:val="21"/>
        </w:rPr>
        <w:t>拍桌子叫醒</w:t>
      </w:r>
      <w:r>
        <w:t>范仲禹</w:t>
      </w:r>
      <w:r>
        <w:rPr>
          <w:rFonts w:hint="default"/>
        </w:rPr>
        <w:t>)</w:t>
      </w:r>
    </w:p>
    <w:p>
      <w:pPr>
        <w:ind w:left="1260" w:hanging="1260"/>
        <w:rPr>
          <w:rFonts w:hint="default"/>
        </w:rPr>
      </w:pPr>
      <w:r>
        <w:rPr>
          <w:rFonts w:hint="default"/>
        </w:rPr>
        <w:t>家院</w:t>
      </w:r>
      <w:r>
        <w:rPr>
          <w:rFonts w:hint="default"/>
        </w:rPr>
        <w:tab/>
      </w:r>
      <w:r>
        <w:rPr>
          <w:rFonts w:hint="default"/>
        </w:rPr>
        <w:t>啊老太师，葛虎被人杀死!有请太师。</w:t>
      </w:r>
    </w:p>
    <w:p>
      <w:pPr>
        <w:ind w:left="1260" w:hanging="1260"/>
        <w:rPr>
          <w:rFonts w:hint="default"/>
        </w:rPr>
      </w:pPr>
      <w:r>
        <w:rPr>
          <w:rFonts w:hint="default"/>
        </w:rPr>
        <w:t>(众</w:t>
      </w:r>
      <w:r>
        <w:rPr>
          <w:rFonts w:hint="default"/>
        </w:rPr>
        <w:tab/>
      </w:r>
      <w:r>
        <w:rPr>
          <w:rFonts w:hint="default"/>
        </w:rPr>
        <w:t>有请太师。)</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rPr>
          <w:rFonts w:hint="default"/>
        </w:rPr>
        <w:t>家院</w:t>
      </w:r>
      <w:r>
        <w:rPr>
          <w:rFonts w:hint="default"/>
        </w:rPr>
        <w:tab/>
      </w:r>
      <w:r>
        <w:rPr>
          <w:rFonts w:hint="default"/>
        </w:rPr>
        <w:t>葛虎被人杀死。</w:t>
      </w:r>
    </w:p>
    <w:p>
      <w:pPr>
        <w:ind w:left="1260" w:hanging="1260"/>
        <w:rPr>
          <w:rFonts w:hint="default"/>
        </w:rPr>
      </w:pPr>
      <w:r>
        <w:rPr>
          <w:rFonts w:hint="default"/>
        </w:rPr>
        <w:t>葛登云</w:t>
      </w:r>
      <w:r>
        <w:rPr>
          <w:rFonts w:hint="default"/>
        </w:rPr>
        <w:tab/>
      </w:r>
      <w:r>
        <w:rPr>
          <w:rFonts w:hint="default"/>
        </w:rPr>
        <w:t>家丁们走上。待我看来。</w:t>
      </w:r>
    </w:p>
    <w:p>
      <w:pPr>
        <w:ind w:left="1260" w:hanging="1260"/>
        <w:rPr>
          <w:rFonts w:hint="default"/>
        </w:rPr>
      </w:pPr>
      <w:r>
        <w:rPr>
          <w:rFonts w:hint="default"/>
        </w:rPr>
        <w:t>葛登云</w:t>
      </w:r>
      <w:r>
        <w:rPr>
          <w:rFonts w:hint="default"/>
        </w:rPr>
        <w:tab/>
      </w:r>
      <w:r>
        <w:rPr>
          <w:rFonts w:hint="default"/>
        </w:rPr>
        <w:t>将他唤醒。</w:t>
      </w:r>
    </w:p>
    <w:p>
      <w:pPr>
        <w:ind w:left="1260" w:hanging="1260"/>
      </w:pPr>
      <w:r>
        <w:t>范仲禹</w:t>
      </w:r>
      <w:r>
        <w:rPr>
          <w:rFonts w:hint="default"/>
        </w:rPr>
        <w:tab/>
      </w:r>
      <w:r>
        <w:t>吓煞我也!吓煞我也!</w:t>
      </w:r>
    </w:p>
    <w:p>
      <w:pPr>
        <w:ind w:left="1260" w:hanging="1260"/>
        <w:rPr>
          <w:rFonts w:hint="default"/>
        </w:rPr>
      </w:pPr>
      <w:r>
        <w:t>葛登云</w:t>
      </w:r>
      <w:r>
        <w:rPr>
          <w:rFonts w:hint="default"/>
        </w:rPr>
        <w:tab/>
      </w:r>
      <w:r>
        <w:rPr>
          <w:rFonts w:hint="default"/>
        </w:rPr>
        <w:t>唗，胆大疯汉，为何将我家人杀死。</w:t>
      </w:r>
    </w:p>
    <w:p>
      <w:pPr>
        <w:ind w:left="1260" w:hanging="1260"/>
      </w:pPr>
      <w:r>
        <w:t>范仲禹</w:t>
      </w:r>
      <w:r>
        <w:rPr>
          <w:rFonts w:hint="default"/>
        </w:rPr>
        <w:tab/>
      </w:r>
      <w:r>
        <w:t>好贼</w:t>
      </w:r>
      <w:r>
        <w:rPr>
          <w:rFonts w:hint="eastAsia"/>
        </w:rPr>
        <w:t>(</w:t>
      </w:r>
      <w:r>
        <w:rPr>
          <w:rFonts w:hint="eastAsia" w:ascii="楷体" w:hAnsi="楷体" w:eastAsia="楷体" w:cs="楷体"/>
        </w:rPr>
        <w:t>或</w:t>
      </w:r>
      <w:r>
        <w:rPr>
          <w:rFonts w:hint="eastAsia"/>
        </w:rPr>
        <w:t>：呀呸)</w:t>
      </w:r>
      <w:r>
        <w:t>!</w:t>
      </w:r>
    </w:p>
    <w:p>
      <w:pPr>
        <w:ind w:left="1260" w:hanging="1260"/>
      </w:pPr>
      <w:r>
        <w:t>范仲禹</w:t>
      </w:r>
      <w:r>
        <w:rPr>
          <w:rFonts w:hint="default"/>
        </w:rPr>
        <w:tab/>
      </w:r>
      <w:r>
        <w:t>(</w:t>
      </w:r>
      <w:r>
        <w:rPr>
          <w:rFonts w:ascii="楷体" w:hAnsi="楷体" w:eastAsia="楷体" w:cs="楷体"/>
        </w:rPr>
        <w:t>念</w:t>
      </w:r>
      <w:r>
        <w:t>)&lt;</w:t>
      </w:r>
      <w:r>
        <w:rPr>
          <w:rFonts w:ascii="楷体" w:hAnsi="楷体" w:eastAsia="楷体"/>
          <w:b/>
        </w:rPr>
        <w:t>扑灯蛾</w:t>
      </w:r>
      <w:r>
        <w:t>&gt;贼子理不端，理不端!强把民妻占!此处与你难分辩，有司衙门走一番!</w:t>
      </w:r>
    </w:p>
    <w:p>
      <w:pPr>
        <w:ind w:left="1260" w:hanging="1260"/>
      </w:pPr>
      <w:r>
        <w:t>葛登云</w:t>
      </w:r>
      <w:r>
        <w:rPr>
          <w:rFonts w:hint="default"/>
        </w:rPr>
        <w:tab/>
      </w:r>
      <w:r>
        <w:t>来，搭至南楼。</w:t>
      </w:r>
    </w:p>
    <w:p>
      <w:pPr>
        <w:ind w:left="1260" w:hanging="1260"/>
      </w:pPr>
      <w:r>
        <w:t>家院</w:t>
      </w:r>
      <w:r>
        <w:rPr>
          <w:rFonts w:hint="default"/>
        </w:rPr>
        <w:tab/>
      </w:r>
      <w:r>
        <w:t>他妻子现在南楼，若是相见，有些不便。</w:t>
      </w:r>
    </w:p>
    <w:p>
      <w:pPr>
        <w:ind w:left="1260" w:hanging="1260"/>
      </w:pPr>
      <w:r>
        <w:t>葛登云</w:t>
      </w:r>
      <w:r>
        <w:rPr>
          <w:rFonts w:hint="default"/>
        </w:rPr>
        <w:tab/>
      </w:r>
      <w:r>
        <w:t>依你之见。</w:t>
      </w:r>
    </w:p>
    <w:p>
      <w:pPr>
        <w:ind w:left="1260" w:hanging="1260"/>
        <w:rPr>
          <w:rFonts w:hint="eastAsia"/>
        </w:rPr>
      </w:pPr>
      <w:r>
        <w:t>家院</w:t>
      </w:r>
      <w:r>
        <w:rPr>
          <w:rFonts w:hint="default"/>
        </w:rPr>
        <w:tab/>
      </w:r>
      <w:r>
        <w:rPr>
          <w:rFonts w:hint="eastAsia"/>
        </w:rPr>
        <w:t>……</w:t>
      </w:r>
      <w:r>
        <w:t>搭至荒郊，用火焚化</w:t>
      </w:r>
      <w:r>
        <w:rPr>
          <w:rFonts w:hint="eastAsia"/>
        </w:rPr>
        <w:t>……</w:t>
      </w:r>
    </w:p>
    <w:p>
      <w:pPr>
        <w:ind w:left="1260" w:hanging="1260"/>
      </w:pPr>
      <w:r>
        <w:t>葛登云</w:t>
      </w:r>
      <w:r>
        <w:rPr>
          <w:rFonts w:hint="default"/>
        </w:rPr>
        <w:tab/>
      </w:r>
      <w:r>
        <w:t>安排下去。</w:t>
      </w:r>
    </w:p>
    <w:p>
      <w:pPr>
        <w:ind w:left="1260" w:hanging="1260"/>
        <w:rPr>
          <w:rFonts w:hint="default"/>
        </w:rPr>
      </w:pPr>
      <w:r>
        <w:t>葛登云</w:t>
      </w:r>
      <w:r>
        <w:rPr>
          <w:rFonts w:hint="default"/>
        </w:rPr>
        <w:tab/>
      </w:r>
      <w:r>
        <w:rPr>
          <w:rFonts w:hint="default"/>
        </w:rPr>
        <w:t>范仲禹啊范仲禹，</w:t>
      </w:r>
    </w:p>
    <w:p>
      <w:pPr>
        <w:ind w:left="1260" w:hanging="1260"/>
      </w:pPr>
      <w:r>
        <w:t>葛登云</w:t>
      </w:r>
      <w:r>
        <w:rPr>
          <w:rFonts w:hint="default"/>
        </w:rPr>
        <w:tab/>
      </w:r>
      <w:r>
        <w:t>(</w:t>
      </w:r>
      <w:r>
        <w:rPr>
          <w:rFonts w:ascii="楷体" w:hAnsi="楷体" w:eastAsia="楷体" w:cs="楷体"/>
        </w:rPr>
        <w:t>念</w:t>
      </w:r>
      <w:r>
        <w:t>)天堂有路你不走，地狱无门闯进来。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rPr>
          <w:rFonts w:hint="default"/>
        </w:rPr>
      </w:pPr>
      <w:r>
        <w:t>报禄甲、报禄乙</w:t>
      </w:r>
      <w:r>
        <w:rPr>
          <w:rFonts w:hint="default"/>
        </w:rPr>
        <w:tab/>
      </w:r>
      <w:r>
        <w:rPr>
          <w:rFonts w:hint="default"/>
        </w:rPr>
        <w:t>啊——哎——</w:t>
      </w:r>
    </w:p>
    <w:p>
      <w:pPr>
        <w:ind w:left="1260" w:hanging="1260"/>
      </w:pPr>
      <w:r>
        <w:t>报禄甲</w:t>
      </w:r>
      <w:r>
        <w:rPr>
          <w:rFonts w:hint="default"/>
        </w:rPr>
        <w:tab/>
      </w:r>
      <w:r>
        <w:t>(</w:t>
      </w:r>
      <w:r>
        <w:rPr>
          <w:rFonts w:ascii="楷体" w:hAnsi="楷体" w:eastAsia="楷体" w:cs="楷体"/>
        </w:rPr>
        <w:t>念</w:t>
      </w:r>
      <w:r>
        <w:t>)中状元扬名天下</w:t>
      </w:r>
    </w:p>
    <w:p>
      <w:pPr>
        <w:ind w:left="1260" w:hanging="1260"/>
      </w:pPr>
      <w:r>
        <w:t>报禄乙</w:t>
      </w:r>
      <w:r>
        <w:rPr>
          <w:rFonts w:hint="default"/>
        </w:rPr>
        <w:tab/>
      </w:r>
      <w:r>
        <w:t>(</w:t>
      </w:r>
      <w:r>
        <w:rPr>
          <w:rFonts w:ascii="楷体" w:hAnsi="楷体" w:eastAsia="楷体" w:cs="楷体"/>
        </w:rPr>
        <w:t>念</w:t>
      </w:r>
      <w:r>
        <w:t>)琼林宴何处寻他。</w:t>
      </w:r>
    </w:p>
    <w:p>
      <w:pPr>
        <w:ind w:left="1260" w:hanging="1260"/>
        <w:rPr>
          <w:rFonts w:hint="default"/>
        </w:rPr>
      </w:pPr>
      <w:r>
        <w:t>报禄甲</w:t>
      </w:r>
      <w:r>
        <w:rPr>
          <w:rFonts w:hint="default"/>
        </w:rPr>
        <w:tab/>
      </w:r>
      <w:r>
        <w:rPr>
          <w:rFonts w:hint="default"/>
        </w:rPr>
        <w:t>哎，我说伙计哎，咱们都</w:t>
      </w:r>
      <w:r>
        <w:t>出来这么些个日子，这盘费都花光了，你看这怎么办呢这个事儿</w:t>
      </w:r>
      <w:r>
        <w:rPr>
          <w:rFonts w:hint="default"/>
        </w:rPr>
        <w:t>?</w:t>
      </w:r>
    </w:p>
    <w:p>
      <w:pPr>
        <w:ind w:left="1260" w:hanging="1260"/>
      </w:pPr>
      <w:r>
        <w:t>报禄乙</w:t>
      </w:r>
      <w:r>
        <w:rPr>
          <w:rFonts w:hint="default"/>
        </w:rPr>
        <w:tab/>
      </w:r>
      <w:r>
        <w:t>我倒有个主意。</w:t>
      </w:r>
    </w:p>
    <w:p>
      <w:pPr>
        <w:ind w:left="1260" w:hanging="1260"/>
        <w:rPr>
          <w:rFonts w:hint="default"/>
        </w:rPr>
      </w:pPr>
      <w:r>
        <w:t>报禄甲</w:t>
      </w:r>
      <w:r>
        <w:rPr>
          <w:rFonts w:hint="default"/>
        </w:rPr>
        <w:tab/>
      </w:r>
      <w:r>
        <w:rPr>
          <w:rFonts w:hint="default"/>
        </w:rPr>
        <w:t>你有什么高招儿?</w:t>
      </w:r>
    </w:p>
    <w:p>
      <w:pPr>
        <w:ind w:left="1260" w:hanging="1260"/>
        <w:rPr>
          <w:rFonts w:hint="default"/>
        </w:rPr>
      </w:pPr>
      <w:r>
        <w:t>报禄乙</w:t>
      </w:r>
      <w:r>
        <w:rPr>
          <w:rFonts w:hint="default"/>
        </w:rPr>
        <w:tab/>
      </w:r>
      <w:r>
        <w:rPr>
          <w:rFonts w:hint="default"/>
        </w:rPr>
        <w:t>您瞧见这个没有，咱们就吃它了。</w:t>
      </w:r>
    </w:p>
    <w:p>
      <w:pPr>
        <w:ind w:left="1260" w:hanging="1260"/>
        <w:rPr>
          <w:rFonts w:hint="default"/>
        </w:rPr>
      </w:pPr>
      <w:r>
        <w:t>报禄甲</w:t>
      </w:r>
      <w:r>
        <w:rPr>
          <w:rFonts w:hint="default"/>
        </w:rPr>
        <w:tab/>
      </w:r>
      <w:r>
        <w:rPr>
          <w:rFonts w:hint="default"/>
        </w:rPr>
        <w:t>我也没有好牙口啊。</w:t>
      </w:r>
    </w:p>
    <w:p>
      <w:pPr>
        <w:ind w:left="1260" w:hanging="1260"/>
        <w:rPr>
          <w:rFonts w:hint="default"/>
        </w:rPr>
      </w:pPr>
      <w:r>
        <w:t>报禄乙你</w:t>
      </w:r>
      <w:r>
        <w:rPr>
          <w:rFonts w:hint="default"/>
        </w:rPr>
        <w:tab/>
      </w:r>
      <w:r>
        <w:t>呃不是啊，这有过往的客商啊，咱们搂头就一棍子，有钱有银子的，归了咱们，咱们不就有钱花了吗</w:t>
      </w:r>
      <w:r>
        <w:rPr>
          <w:rFonts w:hint="default"/>
        </w:rPr>
        <w:t>?</w:t>
      </w:r>
    </w:p>
    <w:p>
      <w:pPr>
        <w:ind w:left="1260" w:hanging="1260"/>
        <w:rPr>
          <w:rFonts w:hint="default"/>
        </w:rPr>
      </w:pPr>
      <w:r>
        <w:t>报禄甲</w:t>
      </w:r>
      <w:r>
        <w:rPr>
          <w:rFonts w:hint="default"/>
        </w:rPr>
        <w:tab/>
      </w:r>
      <w:r>
        <w:rPr>
          <w:rFonts w:hint="default"/>
        </w:rPr>
        <w:t>咱们干什么的?</w:t>
      </w:r>
    </w:p>
    <w:p>
      <w:pPr>
        <w:ind w:left="1260" w:hanging="1260"/>
      </w:pPr>
      <w:r>
        <w:t>报禄乙</w:t>
      </w:r>
      <w:r>
        <w:rPr>
          <w:rFonts w:hint="default"/>
        </w:rPr>
        <w:tab/>
      </w:r>
      <w:r>
        <w:t>咱们是当差的呀。</w:t>
      </w:r>
    </w:p>
    <w:p>
      <w:pPr>
        <w:ind w:left="1260" w:hanging="1260"/>
        <w:rPr>
          <w:rFonts w:hint="default"/>
        </w:rPr>
      </w:pPr>
      <w:r>
        <w:t>报禄甲</w:t>
      </w:r>
      <w:r>
        <w:rPr>
          <w:rFonts w:hint="default"/>
        </w:rPr>
        <w:tab/>
      </w:r>
      <w:r>
        <w:rPr>
          <w:rFonts w:hint="default"/>
        </w:rPr>
        <w:t>当差的这叫干嘛啊——</w:t>
      </w:r>
    </w:p>
    <w:p>
      <w:pPr>
        <w:ind w:left="1260" w:hanging="1260"/>
        <w:rPr>
          <w:rFonts w:hint="eastAsia"/>
        </w:rPr>
      </w:pPr>
      <w:r>
        <w:t>报禄乙</w:t>
      </w:r>
      <w:r>
        <w:rPr>
          <w:rFonts w:hint="default"/>
        </w:rPr>
        <w:tab/>
      </w:r>
      <w:r>
        <w:rPr>
          <w:rFonts w:hint="default"/>
        </w:rPr>
        <w:t>呃</w:t>
      </w:r>
      <w:r>
        <w:rPr>
          <w:rFonts w:hint="eastAsia"/>
        </w:rPr>
        <w:t>……</w:t>
      </w:r>
    </w:p>
    <w:p>
      <w:pPr>
        <w:ind w:left="1260" w:hanging="1260"/>
      </w:pPr>
      <w:r>
        <w:t>报禄甲</w:t>
      </w:r>
      <w:r>
        <w:rPr>
          <w:rFonts w:hint="default"/>
        </w:rPr>
        <w:tab/>
      </w:r>
      <w:r>
        <w:rPr>
          <w:rFonts w:hint="default"/>
        </w:rPr>
        <w:t>这叫</w:t>
      </w:r>
      <w:r>
        <w:rPr>
          <w:rFonts w:hint="eastAsia"/>
        </w:rPr>
        <w:t>“</w:t>
      </w:r>
      <w:r>
        <w:t>知法犯法，罪加一等</w:t>
      </w:r>
      <w:r>
        <w:rPr>
          <w:rFonts w:hint="eastAsia"/>
        </w:rPr>
        <w:t>”</w:t>
      </w:r>
      <w:r>
        <w:t>。</w:t>
      </w:r>
    </w:p>
    <w:p>
      <w:pPr>
        <w:ind w:left="1260" w:hanging="1260"/>
      </w:pPr>
      <w:r>
        <w:t>报禄乙</w:t>
      </w:r>
      <w:r>
        <w:rPr>
          <w:rFonts w:hint="default"/>
        </w:rPr>
        <w:tab/>
      </w:r>
      <w:r>
        <w:rPr>
          <w:rFonts w:hint="default"/>
        </w:rPr>
        <w:t>呃，咱们</w:t>
      </w:r>
      <w:r>
        <w:t>就这一回，下不为例。</w:t>
      </w:r>
    </w:p>
    <w:p>
      <w:pPr>
        <w:ind w:left="1260" w:hanging="1260"/>
      </w:pPr>
      <w:r>
        <w:t>报禄甲</w:t>
      </w:r>
      <w:r>
        <w:rPr>
          <w:rFonts w:hint="default"/>
        </w:rPr>
        <w:tab/>
      </w:r>
      <w:r>
        <w:rPr>
          <w:rFonts w:hint="default"/>
        </w:rPr>
        <w:t>咱们可就这一回了</w:t>
      </w:r>
      <w:r>
        <w:t>。</w:t>
      </w:r>
    </w:p>
    <w:p>
      <w:pPr>
        <w:ind w:left="1260" w:hanging="1260"/>
      </w:pPr>
      <w:r>
        <w:t>报禄乙</w:t>
      </w:r>
      <w:r>
        <w:rPr>
          <w:rFonts w:hint="default"/>
        </w:rPr>
        <w:tab/>
      </w:r>
      <w:r>
        <w:rPr>
          <w:rFonts w:hint="default"/>
        </w:rPr>
        <w:t>诶，就这一回</w:t>
      </w:r>
      <w:r>
        <w:t>。</w:t>
      </w:r>
    </w:p>
    <w:p>
      <w:pPr>
        <w:ind w:left="1260" w:hanging="1260"/>
        <w:rPr>
          <w:rFonts w:hint="default"/>
        </w:rPr>
      </w:pPr>
      <w:r>
        <w:rPr>
          <w:rFonts w:hint="default"/>
        </w:rPr>
        <w:t>(</w:t>
      </w:r>
      <w:r>
        <w:t>众</w:t>
      </w:r>
      <w:r>
        <w:rPr>
          <w:rFonts w:hint="default"/>
        </w:rPr>
        <w:tab/>
      </w:r>
      <w:r>
        <w:rPr>
          <w:rFonts w:hint="default"/>
        </w:rPr>
        <w:t>走，走，走，走!)</w:t>
      </w:r>
    </w:p>
    <w:p>
      <w:pPr>
        <w:ind w:left="1260" w:hanging="1260"/>
      </w:pPr>
      <w:r>
        <w:t>报禄甲</w:t>
      </w:r>
      <w:r>
        <w:rPr>
          <w:rFonts w:hint="default"/>
        </w:rPr>
        <w:tab/>
      </w:r>
      <w:r>
        <w:rPr>
          <w:rFonts w:hint="default"/>
        </w:rPr>
        <w:t>嘿你瞧，咱们这还有开张了</w:t>
      </w:r>
      <w:r>
        <w:t>。</w:t>
      </w:r>
    </w:p>
    <w:p>
      <w:pPr>
        <w:ind w:left="1260" w:hanging="1260"/>
      </w:pPr>
      <w:r>
        <w:t>报禄乙</w:t>
      </w:r>
      <w:r>
        <w:rPr>
          <w:rFonts w:hint="default"/>
        </w:rPr>
        <w:tab/>
      </w:r>
      <w:r>
        <w:rPr>
          <w:rFonts w:hint="default"/>
        </w:rPr>
        <w:t>来了来了</w:t>
      </w:r>
      <w:r>
        <w:t>。</w:t>
      </w:r>
    </w:p>
    <w:p>
      <w:pPr>
        <w:ind w:left="1260" w:hanging="1260"/>
        <w:rPr>
          <w:rFonts w:hint="default"/>
          <w:lang w:eastAsia="zh-CN"/>
        </w:rPr>
      </w:pPr>
      <w:r>
        <w:rPr>
          <w:rFonts w:hint="default"/>
          <w:lang w:eastAsia="zh-CN"/>
        </w:rPr>
        <w:t>(</w:t>
      </w:r>
      <w:r>
        <w:rPr>
          <w:rFonts w:ascii="楷体" w:hAnsi="楷体" w:eastAsia="楷体" w:cs="楷体"/>
          <w:lang w:val="en-US" w:eastAsia="zh-CN"/>
        </w:rPr>
        <w:t>四</w:t>
      </w:r>
      <w:r>
        <w:rPr>
          <w:lang w:eastAsia="zh-CN"/>
        </w:rPr>
        <w:t>家丁</w:t>
      </w:r>
      <w:r>
        <w:rPr>
          <w:rFonts w:ascii="楷体" w:hAnsi="楷体" w:eastAsia="楷体" w:cs="楷体"/>
          <w:lang w:val="en-US" w:eastAsia="zh-CN"/>
        </w:rPr>
        <w:t>抬箱上</w:t>
      </w:r>
      <w:r>
        <w:rPr>
          <w:lang w:val="en-US" w:eastAsia="zh-CN"/>
        </w:rPr>
        <w:t>。报禄甲、报禄乙</w:t>
      </w:r>
      <w:r>
        <w:rPr>
          <w:rFonts w:ascii="楷体" w:hAnsi="楷体" w:eastAsia="楷体" w:cs="楷体"/>
          <w:lang w:val="en-US" w:eastAsia="zh-CN"/>
        </w:rPr>
        <w:t>打</w:t>
      </w:r>
      <w:r>
        <w:rPr>
          <w:lang w:val="en-US" w:eastAsia="zh-CN"/>
        </w:rPr>
        <w:t>，四</w:t>
      </w:r>
      <w:r>
        <w:rPr>
          <w:lang w:eastAsia="zh-CN"/>
        </w:rPr>
        <w:t>家丁</w:t>
      </w:r>
      <w:r>
        <w:rPr>
          <w:rFonts w:ascii="楷体" w:hAnsi="楷体" w:eastAsia="楷体" w:cs="楷体"/>
          <w:lang w:val="en-US" w:eastAsia="zh-CN"/>
        </w:rPr>
        <w:t>下</w:t>
      </w:r>
      <w:r>
        <w:rPr>
          <w:rFonts w:hint="default"/>
          <w:lang w:eastAsia="zh-CN"/>
        </w:rPr>
        <w:t>)</w:t>
      </w:r>
    </w:p>
    <w:p>
      <w:pPr>
        <w:ind w:left="1260" w:leftChars="0" w:hanging="1260" w:hangingChars="600"/>
      </w:pPr>
      <w:r>
        <w:t>报禄甲</w:t>
      </w:r>
      <w:r>
        <w:rPr>
          <w:rFonts w:hint="default"/>
        </w:rPr>
        <w:tab/>
      </w:r>
      <w:r>
        <w:t>您瞧这什么了</w:t>
      </w:r>
      <w:r>
        <w:rPr>
          <w:rFonts w:hint="default"/>
        </w:rPr>
        <w:t>?当铺搬家?</w:t>
      </w:r>
      <w:r>
        <w:t>这是当铺搬家。</w:t>
      </w:r>
    </w:p>
    <w:p>
      <w:pPr>
        <w:ind w:left="1260" w:leftChars="0" w:hanging="1260" w:hangingChars="600"/>
      </w:pPr>
      <w:r>
        <w:t>报禄乙</w:t>
      </w:r>
      <w:r>
        <w:rPr>
          <w:rFonts w:hint="default"/>
        </w:rPr>
        <w:tab/>
      </w:r>
      <w:r>
        <w:rPr>
          <w:rFonts w:hint="default"/>
        </w:rPr>
        <w:t>哎，</w:t>
      </w:r>
      <w:r>
        <w:t>当铺搬家这是。</w:t>
      </w:r>
    </w:p>
    <w:p>
      <w:pPr>
        <w:ind w:left="1260" w:leftChars="0" w:hanging="1260" w:hangingChars="600"/>
      </w:pPr>
      <w:r>
        <w:t>报禄甲</w:t>
      </w:r>
      <w:r>
        <w:rPr>
          <w:rFonts w:hint="default"/>
        </w:rPr>
        <w:tab/>
      </w:r>
      <w:r>
        <w:t>诶——别忙别忙，咱们得念点喜歌。</w:t>
      </w:r>
    </w:p>
    <w:p>
      <w:pPr>
        <w:ind w:left="1260" w:leftChars="0" w:hanging="1260" w:hangingChars="600"/>
        <w:rPr>
          <w:rFonts w:hint="default"/>
        </w:rPr>
      </w:pPr>
      <w:r>
        <w:t>报禄乙</w:t>
      </w:r>
      <w:r>
        <w:rPr>
          <w:rFonts w:hint="default"/>
        </w:rPr>
        <w:tab/>
      </w:r>
      <w:r>
        <w:rPr>
          <w:rFonts w:hint="default"/>
        </w:rPr>
        <w:t>咱们打开看看。</w:t>
      </w:r>
    </w:p>
    <w:p>
      <w:pPr>
        <w:ind w:left="1260" w:leftChars="0" w:hanging="1260" w:hangingChars="600"/>
        <w:rPr>
          <w:rFonts w:hint="default"/>
        </w:rPr>
      </w:pPr>
      <w:r>
        <w:t>报禄甲</w:t>
      </w:r>
      <w:r>
        <w:rPr>
          <w:rFonts w:hint="default"/>
        </w:rPr>
        <w:tab/>
      </w:r>
      <w:r>
        <w:rPr>
          <w:rFonts w:hint="default"/>
        </w:rPr>
        <w:t>打开之后先摸，摸着什么是什么，不许换的。</w:t>
      </w:r>
    </w:p>
    <w:p>
      <w:pPr>
        <w:ind w:left="1260" w:leftChars="0" w:hanging="1260" w:hangingChars="600"/>
        <w:rPr>
          <w:rFonts w:hint="default"/>
        </w:rPr>
      </w:pPr>
      <w:r>
        <w:t>报禄乙</w:t>
      </w:r>
      <w:r>
        <w:rPr>
          <w:rFonts w:hint="default"/>
        </w:rPr>
        <w:tab/>
      </w:r>
      <w:r>
        <w:rPr>
          <w:rFonts w:hint="default"/>
        </w:rPr>
        <w:t>对。</w:t>
      </w:r>
    </w:p>
    <w:p>
      <w:pPr>
        <w:ind w:left="1260" w:leftChars="0" w:hanging="1260" w:hangingChars="600"/>
      </w:pPr>
      <w:r>
        <w:t>报禄甲</w:t>
      </w:r>
      <w:r>
        <w:rPr>
          <w:rFonts w:hint="default"/>
        </w:rPr>
        <w:tab/>
      </w:r>
      <w:r>
        <w:rPr>
          <w:rFonts w:hint="default"/>
        </w:rPr>
        <w:t>咱们呐，先念个喜歌吧。</w:t>
      </w:r>
    </w:p>
    <w:p>
      <w:pPr>
        <w:ind w:left="1260" w:leftChars="0" w:hanging="1260" w:hangingChars="600"/>
      </w:pPr>
      <w:r>
        <w:t>报禄乙</w:t>
      </w:r>
      <w:r>
        <w:rPr>
          <w:rFonts w:hint="default"/>
        </w:rPr>
        <w:tab/>
      </w:r>
      <w:r>
        <w:rPr>
          <w:rFonts w:hint="default"/>
        </w:rPr>
        <w:t>诶——</w:t>
      </w:r>
    </w:p>
    <w:p>
      <w:pPr>
        <w:ind w:left="1260" w:leftChars="0" w:hanging="1260" w:hangingChars="600"/>
      </w:pPr>
      <w:r>
        <w:t>报禄甲</w:t>
      </w:r>
      <w:r>
        <w:rPr>
          <w:rFonts w:hint="default"/>
        </w:rPr>
        <w:tab/>
      </w:r>
      <w:r>
        <w:rPr>
          <w:rFonts w:hint="default"/>
        </w:rPr>
        <w:t>开箱——</w:t>
      </w:r>
    </w:p>
    <w:p>
      <w:pPr>
        <w:ind w:left="1260" w:leftChars="0" w:hanging="1260" w:hangingChars="600"/>
      </w:pPr>
      <w:r>
        <w:t>报禄乙</w:t>
      </w:r>
      <w:r>
        <w:rPr>
          <w:rFonts w:hint="default"/>
        </w:rPr>
        <w:tab/>
      </w:r>
      <w:r>
        <w:rPr>
          <w:rFonts w:hint="default"/>
        </w:rPr>
        <w:t>大吉。</w:t>
      </w:r>
    </w:p>
    <w:p>
      <w:pPr>
        <w:ind w:left="1260" w:leftChars="0" w:hanging="1260" w:hangingChars="600"/>
      </w:pPr>
      <w:r>
        <w:t>报禄甲</w:t>
      </w:r>
      <w:r>
        <w:rPr>
          <w:rFonts w:hint="default"/>
        </w:rPr>
        <w:tab/>
      </w:r>
      <w:r>
        <w:rPr>
          <w:rFonts w:hint="default"/>
        </w:rPr>
        <w:t>万事——</w:t>
      </w:r>
    </w:p>
    <w:p>
      <w:pPr>
        <w:ind w:left="1260" w:leftChars="0" w:hanging="1260" w:hangingChars="600"/>
      </w:pPr>
      <w:r>
        <w:t>报禄乙</w:t>
      </w:r>
      <w:r>
        <w:rPr>
          <w:rFonts w:hint="default"/>
        </w:rPr>
        <w:tab/>
      </w:r>
      <w:r>
        <w:rPr>
          <w:rFonts w:hint="default"/>
        </w:rPr>
        <w:t>亨通。</w:t>
      </w:r>
    </w:p>
    <w:p>
      <w:pPr>
        <w:ind w:left="1260" w:leftChars="0" w:hanging="1260" w:hangingChars="600"/>
      </w:pPr>
      <w:r>
        <w:t>报禄甲</w:t>
      </w:r>
      <w:r>
        <w:rPr>
          <w:rFonts w:hint="default"/>
        </w:rPr>
        <w:tab/>
      </w:r>
      <w:r>
        <w:rPr>
          <w:rFonts w:hint="default"/>
        </w:rPr>
        <w:t>羊油——</w:t>
      </w:r>
    </w:p>
    <w:p>
      <w:pPr>
        <w:ind w:left="1260" w:leftChars="0" w:hanging="1260" w:hangingChars="600"/>
      </w:pPr>
      <w:r>
        <w:t>报禄乙</w:t>
      </w:r>
      <w:r>
        <w:rPr>
          <w:rFonts w:hint="default"/>
        </w:rPr>
        <w:tab/>
      </w:r>
      <w:r>
        <w:rPr>
          <w:rFonts w:hint="default"/>
        </w:rPr>
        <w:t>穿蜡。</w:t>
      </w:r>
    </w:p>
    <w:p>
      <w:pPr>
        <w:ind w:left="1260" w:leftChars="0" w:hanging="1260" w:hangingChars="600"/>
      </w:pPr>
      <w:r>
        <w:t>报禄甲</w:t>
      </w:r>
      <w:r>
        <w:rPr>
          <w:rFonts w:hint="default"/>
        </w:rPr>
        <w:tab/>
      </w:r>
      <w:r>
        <w:rPr>
          <w:rFonts w:hint="default"/>
        </w:rPr>
        <w:t>得了得了。</w:t>
      </w:r>
    </w:p>
    <w:p>
      <w:pPr>
        <w:ind w:left="1260" w:leftChars="0" w:hanging="1260" w:hangingChars="600"/>
      </w:pPr>
      <w:r>
        <w:t>报禄甲、报禄乙</w:t>
      </w:r>
      <w:r>
        <w:rPr>
          <w:rFonts w:hint="default"/>
        </w:rPr>
        <w:tab/>
      </w:r>
      <w:r>
        <w:rPr>
          <w:rFonts w:hint="default"/>
        </w:rPr>
        <w:t>哎——摸起来——</w:t>
      </w:r>
    </w:p>
    <w:p>
      <w:pPr>
        <w:ind w:left="1260" w:leftChars="0" w:hanging="1260" w:hangingChars="600"/>
        <w:rPr>
          <w:rFonts w:hint="default"/>
        </w:rPr>
      </w:pPr>
      <w:r>
        <w:t>报禄甲</w:t>
      </w:r>
      <w:r>
        <w:rPr>
          <w:rFonts w:hint="default"/>
        </w:rPr>
        <w:tab/>
      </w:r>
      <w:r>
        <w:rPr>
          <w:rFonts w:hint="default"/>
        </w:rPr>
        <w:t>摸着没有啊?</w:t>
      </w:r>
    </w:p>
    <w:p>
      <w:pPr>
        <w:ind w:left="1260" w:leftChars="0" w:hanging="1260" w:hangingChars="600"/>
        <w:rPr>
          <w:rFonts w:hint="default"/>
        </w:rPr>
      </w:pPr>
      <w:r>
        <w:t>报禄乙</w:t>
      </w:r>
      <w:r>
        <w:rPr>
          <w:rFonts w:hint="default"/>
        </w:rPr>
        <w:tab/>
      </w:r>
      <w:r>
        <w:rPr>
          <w:rFonts w:hint="default"/>
        </w:rPr>
        <w:t>我摸着了。</w:t>
      </w:r>
    </w:p>
    <w:p>
      <w:pPr>
        <w:ind w:left="1260" w:leftChars="0" w:hanging="1260" w:hangingChars="600"/>
        <w:rPr>
          <w:rFonts w:hint="default"/>
        </w:rPr>
      </w:pPr>
      <w:r>
        <w:t>报禄甲</w:t>
      </w:r>
      <w:r>
        <w:rPr>
          <w:rFonts w:hint="default"/>
        </w:rPr>
        <w:tab/>
      </w:r>
      <w:r>
        <w:rPr>
          <w:rFonts w:hint="default"/>
        </w:rPr>
        <w:t>先瞧我的——嘿，你瞧诶，我这酒壶，我就好喝一杯。我瞧你的，这是什么?</w:t>
      </w:r>
    </w:p>
    <w:p>
      <w:pPr>
        <w:ind w:left="1260" w:leftChars="0" w:hanging="1260" w:hangingChars="600"/>
        <w:rPr>
          <w:rFonts w:hint="default"/>
        </w:rPr>
      </w:pPr>
      <w:r>
        <w:t>报禄乙</w:t>
      </w:r>
      <w:r>
        <w:rPr>
          <w:rFonts w:hint="default"/>
        </w:rPr>
        <w:tab/>
      </w:r>
      <w:r>
        <w:rPr>
          <w:rFonts w:hint="default"/>
        </w:rPr>
        <w:t>蜡扦。这是没用。</w:t>
      </w:r>
    </w:p>
    <w:p>
      <w:pPr>
        <w:ind w:left="1260" w:leftChars="0" w:hanging="1260" w:hangingChars="600"/>
        <w:rPr>
          <w:rFonts w:hint="default"/>
        </w:rPr>
      </w:pPr>
      <w:r>
        <w:t>报禄甲</w:t>
      </w:r>
      <w:r>
        <w:rPr>
          <w:rFonts w:hint="default"/>
        </w:rPr>
        <w:tab/>
      </w:r>
      <w:r>
        <w:rPr>
          <w:rFonts w:hint="default"/>
        </w:rPr>
        <w:t>换换。</w:t>
      </w:r>
    </w:p>
    <w:p>
      <w:pPr>
        <w:ind w:left="1260" w:leftChars="0" w:hanging="1260" w:hangingChars="600"/>
        <w:rPr>
          <w:rFonts w:hint="default"/>
        </w:rPr>
      </w:pPr>
      <w:r>
        <w:t>报禄乙</w:t>
      </w:r>
      <w:r>
        <w:rPr>
          <w:rFonts w:hint="default"/>
        </w:rPr>
        <w:tab/>
      </w:r>
      <w:r>
        <w:rPr>
          <w:rFonts w:hint="default"/>
        </w:rPr>
        <w:t>可以换换。</w:t>
      </w:r>
    </w:p>
    <w:p>
      <w:pPr>
        <w:ind w:left="1260" w:leftChars="0" w:hanging="1260" w:hangingChars="600"/>
        <w:rPr>
          <w:rFonts w:hint="default"/>
        </w:rPr>
      </w:pPr>
      <w:r>
        <w:t>报禄甲</w:t>
      </w:r>
      <w:r>
        <w:rPr>
          <w:rFonts w:hint="default"/>
        </w:rPr>
        <w:tab/>
      </w:r>
      <w:r>
        <w:rPr>
          <w:rFonts w:hint="default"/>
        </w:rPr>
        <w:t>摸着没有啊?</w:t>
      </w:r>
    </w:p>
    <w:p>
      <w:pPr>
        <w:ind w:left="1260" w:leftChars="0" w:hanging="1260" w:hangingChars="600"/>
        <w:rPr>
          <w:rFonts w:hint="default"/>
        </w:rPr>
      </w:pPr>
      <w:r>
        <w:t>报禄乙</w:t>
      </w:r>
      <w:r>
        <w:rPr>
          <w:rFonts w:hint="default"/>
        </w:rPr>
        <w:tab/>
      </w:r>
      <w:r>
        <w:rPr>
          <w:rFonts w:hint="default"/>
        </w:rPr>
        <w:t>我摸着了。</w:t>
      </w:r>
    </w:p>
    <w:p>
      <w:pPr>
        <w:ind w:left="1260" w:leftChars="0" w:hanging="1260" w:hangingChars="600"/>
        <w:rPr>
          <w:rFonts w:hint="default"/>
        </w:rPr>
      </w:pPr>
      <w:r>
        <w:t>报禄甲</w:t>
      </w:r>
      <w:r>
        <w:rPr>
          <w:rFonts w:hint="default"/>
        </w:rPr>
        <w:tab/>
      </w:r>
      <w:r>
        <w:rPr>
          <w:rFonts w:hint="default"/>
        </w:rPr>
        <w:t>还是先瞧我的——</w:t>
      </w:r>
    </w:p>
    <w:p>
      <w:pPr>
        <w:ind w:left="1260" w:leftChars="0" w:hanging="1260" w:hangingChars="600"/>
        <w:rPr>
          <w:rFonts w:hint="default"/>
        </w:rPr>
      </w:pPr>
      <w:r>
        <w:t>报禄乙</w:t>
      </w:r>
      <w:r>
        <w:rPr>
          <w:rFonts w:hint="default"/>
        </w:rPr>
        <w:tab/>
      </w:r>
      <w:r>
        <w:rPr>
          <w:rFonts w:hint="default"/>
        </w:rPr>
        <w:t>先瞧您的。</w:t>
      </w:r>
    </w:p>
    <w:p>
      <w:pPr>
        <w:ind w:left="1260" w:leftChars="0" w:hanging="1260" w:hangingChars="600"/>
        <w:rPr>
          <w:rFonts w:hint="default"/>
        </w:rPr>
      </w:pPr>
      <w:r>
        <w:t>报禄甲</w:t>
      </w:r>
      <w:r>
        <w:rPr>
          <w:rFonts w:hint="default"/>
        </w:rPr>
        <w:tab/>
      </w:r>
      <w:r>
        <w:rPr>
          <w:rFonts w:hint="default"/>
        </w:rPr>
        <w:t>嘿，我这可是有用的，你瞧诶，我这一串钱。我瞧你的，你这是什么票子?</w:t>
      </w:r>
    </w:p>
    <w:p>
      <w:pPr>
        <w:ind w:left="1260" w:leftChars="0" w:hanging="1260" w:hangingChars="600"/>
        <w:rPr>
          <w:rFonts w:hint="default"/>
        </w:rPr>
      </w:pPr>
      <w:r>
        <w:t>报禄乙</w:t>
      </w:r>
      <w:r>
        <w:rPr>
          <w:rFonts w:hint="default"/>
        </w:rPr>
        <w:tab/>
      </w:r>
      <w:r>
        <w:rPr>
          <w:rFonts w:hint="default"/>
        </w:rPr>
        <w:t>小鞋子。</w:t>
      </w:r>
    </w:p>
    <w:p>
      <w:pPr>
        <w:ind w:left="1260" w:leftChars="0" w:hanging="1260" w:hangingChars="600"/>
        <w:rPr>
          <w:rFonts w:hint="default"/>
        </w:rPr>
      </w:pPr>
      <w:r>
        <w:t>报禄甲</w:t>
      </w:r>
      <w:r>
        <w:rPr>
          <w:rFonts w:hint="default"/>
        </w:rPr>
        <w:tab/>
      </w:r>
      <w:r>
        <w:rPr>
          <w:rFonts w:hint="default"/>
        </w:rPr>
        <w:t>还得换换。</w:t>
      </w:r>
    </w:p>
    <w:p>
      <w:pPr>
        <w:ind w:left="1260" w:leftChars="0" w:hanging="1260" w:hangingChars="600"/>
        <w:rPr>
          <w:rFonts w:hint="default"/>
        </w:rPr>
      </w:pPr>
      <w:r>
        <w:t>报禄乙</w:t>
      </w:r>
      <w:r>
        <w:rPr>
          <w:rFonts w:hint="default"/>
        </w:rPr>
        <w:tab/>
      </w:r>
      <w:r>
        <w:rPr>
          <w:rFonts w:hint="default"/>
        </w:rPr>
        <w:t>还得换换。</w:t>
      </w:r>
    </w:p>
    <w:p>
      <w:pPr>
        <w:ind w:left="1260" w:leftChars="0" w:hanging="1260" w:hangingChars="600"/>
        <w:rPr>
          <w:rFonts w:hint="default"/>
        </w:rPr>
      </w:pPr>
      <w:r>
        <w:t>报禄甲</w:t>
      </w:r>
      <w:r>
        <w:rPr>
          <w:rFonts w:hint="default"/>
        </w:rPr>
        <w:tab/>
      </w:r>
      <w:r>
        <w:rPr>
          <w:rFonts w:hint="default"/>
        </w:rPr>
        <w:t>摸着没有啊?</w:t>
      </w:r>
    </w:p>
    <w:p>
      <w:pPr>
        <w:ind w:left="1260" w:leftChars="0" w:hanging="1260" w:hangingChars="600"/>
        <w:rPr>
          <w:rFonts w:hint="default"/>
        </w:rPr>
      </w:pPr>
      <w:r>
        <w:t>报禄乙</w:t>
      </w:r>
      <w:r>
        <w:rPr>
          <w:rFonts w:hint="default"/>
        </w:rPr>
        <w:tab/>
      </w:r>
      <w:r>
        <w:rPr>
          <w:rFonts w:hint="default"/>
        </w:rPr>
        <w:t>哎哟这可不得了，这怎么这么沉。</w:t>
      </w:r>
    </w:p>
    <w:p>
      <w:pPr>
        <w:ind w:left="1260" w:leftChars="0" w:hanging="1260" w:hangingChars="600"/>
        <w:rPr>
          <w:rFonts w:hint="default"/>
        </w:rPr>
      </w:pPr>
      <w:r>
        <w:t>报禄甲</w:t>
      </w:r>
      <w:r>
        <w:rPr>
          <w:rFonts w:hint="default"/>
        </w:rPr>
        <w:tab/>
      </w:r>
      <w:r>
        <w:rPr>
          <w:rFonts w:hint="default"/>
        </w:rPr>
        <w:t>先瞧你的——还是先瞧我的。你瞧这个，</w:t>
      </w:r>
    </w:p>
    <w:p>
      <w:pPr>
        <w:ind w:left="1260" w:leftChars="0" w:hanging="1260" w:hangingChars="600"/>
        <w:rPr>
          <w:rFonts w:hint="default"/>
        </w:rPr>
      </w:pPr>
      <w:r>
        <w:t>报禄乙</w:t>
      </w:r>
      <w:r>
        <w:rPr>
          <w:rFonts w:hint="default"/>
        </w:rPr>
        <w:tab/>
      </w:r>
      <w:r>
        <w:rPr>
          <w:rFonts w:hint="default"/>
        </w:rPr>
        <w:t>您发财了。</w:t>
      </w:r>
    </w:p>
    <w:p>
      <w:pPr>
        <w:ind w:left="1260" w:leftChars="0" w:hanging="1260" w:hangingChars="600"/>
        <w:rPr>
          <w:rFonts w:hint="default"/>
        </w:rPr>
      </w:pPr>
      <w:r>
        <w:t>报禄甲</w:t>
      </w:r>
      <w:r>
        <w:rPr>
          <w:rFonts w:hint="default"/>
        </w:rPr>
        <w:tab/>
      </w:r>
      <w:r>
        <w:rPr>
          <w:rFonts w:hint="default"/>
        </w:rPr>
        <w:t>这是手铐，我以为是眼镜呢。</w:t>
      </w:r>
    </w:p>
    <w:p>
      <w:pPr>
        <w:ind w:left="1260" w:leftChars="0" w:hanging="1260" w:hangingChars="600"/>
        <w:rPr>
          <w:rFonts w:hint="default"/>
        </w:rPr>
      </w:pPr>
      <w:r>
        <w:t>报禄乙</w:t>
      </w:r>
      <w:r>
        <w:rPr>
          <w:rFonts w:hint="default"/>
        </w:rPr>
        <w:tab/>
      </w:r>
      <w:r>
        <w:rPr>
          <w:rFonts w:hint="default"/>
        </w:rPr>
        <w:t>嗨。</w:t>
      </w:r>
    </w:p>
    <w:p>
      <w:pPr>
        <w:ind w:left="1260" w:leftChars="0" w:hanging="1260" w:hangingChars="600"/>
        <w:rPr>
          <w:rFonts w:hint="default"/>
        </w:rPr>
      </w:pPr>
      <w:r>
        <w:t>报禄甲</w:t>
      </w:r>
      <w:r>
        <w:rPr>
          <w:rFonts w:hint="default"/>
        </w:rPr>
        <w:tab/>
      </w:r>
      <w:r>
        <w:rPr>
          <w:rFonts w:hint="default"/>
        </w:rPr>
        <w:t>得了，这回咱别换了，还接着来。</w:t>
      </w:r>
    </w:p>
    <w:p>
      <w:pPr>
        <w:ind w:left="1260" w:leftChars="0" w:hanging="1260" w:hangingChars="600"/>
        <w:rPr>
          <w:rFonts w:hint="default"/>
        </w:rPr>
      </w:pPr>
      <w:r>
        <w:t>报禄乙</w:t>
      </w:r>
      <w:r>
        <w:rPr>
          <w:rFonts w:hint="default"/>
        </w:rPr>
        <w:tab/>
      </w:r>
      <w:r>
        <w:rPr>
          <w:rFonts w:hint="default"/>
        </w:rPr>
        <w:t>别换了。</w:t>
      </w:r>
    </w:p>
    <w:p>
      <w:pPr>
        <w:ind w:left="1260" w:leftChars="0" w:hanging="1260" w:hangingChars="600"/>
        <w:rPr>
          <w:rFonts w:hint="default"/>
        </w:rPr>
      </w:pPr>
      <w:r>
        <w:t>报禄甲</w:t>
      </w:r>
      <w:r>
        <w:rPr>
          <w:rFonts w:hint="default"/>
        </w:rPr>
        <w:tab/>
      </w:r>
      <w:r>
        <w:rPr>
          <w:rFonts w:hint="default"/>
        </w:rPr>
        <w:t>摸着没摸着啊?</w:t>
      </w:r>
    </w:p>
    <w:p>
      <w:pPr>
        <w:ind w:left="1260" w:leftChars="0" w:hanging="1260" w:hangingChars="600"/>
        <w:rPr>
          <w:rFonts w:hint="default"/>
        </w:rPr>
      </w:pPr>
      <w:r>
        <w:t>报禄乙</w:t>
      </w:r>
      <w:r>
        <w:rPr>
          <w:rFonts w:hint="default"/>
        </w:rPr>
        <w:tab/>
      </w:r>
      <w:r>
        <w:rPr>
          <w:rFonts w:hint="default"/>
        </w:rPr>
        <w:t>摸着了。</w:t>
      </w:r>
    </w:p>
    <w:p>
      <w:pPr>
        <w:ind w:left="1260" w:leftChars="0" w:hanging="1260" w:hangingChars="600"/>
        <w:rPr>
          <w:rFonts w:hint="default"/>
        </w:rPr>
      </w:pPr>
      <w:r>
        <w:t>报禄甲</w:t>
      </w:r>
      <w:r>
        <w:rPr>
          <w:rFonts w:hint="default"/>
        </w:rPr>
        <w:tab/>
      </w:r>
      <w:r>
        <w:rPr>
          <w:rFonts w:hint="default"/>
        </w:rPr>
        <w:t>这回啊，我一点不要了，都归您了——</w:t>
      </w:r>
    </w:p>
    <w:p>
      <w:pPr>
        <w:ind w:left="1260" w:leftChars="0" w:hanging="1260" w:hangingChars="600"/>
        <w:rPr>
          <w:rFonts w:hint="default"/>
        </w:rPr>
      </w:pPr>
      <w:r>
        <w:t>报禄乙</w:t>
      </w:r>
      <w:r>
        <w:rPr>
          <w:rFonts w:hint="default"/>
        </w:rPr>
        <w:tab/>
      </w:r>
      <w:r>
        <w:rPr>
          <w:rFonts w:hint="default"/>
        </w:rPr>
        <w:t>我也不要了。</w:t>
      </w:r>
    </w:p>
    <w:p>
      <w:pPr>
        <w:ind w:left="1260" w:hanging="1260"/>
      </w:pPr>
      <w:r>
        <w:t>范仲禹</w:t>
      </w:r>
      <w:r>
        <w:rPr>
          <w:rFonts w:hint="default"/>
        </w:rPr>
        <w:tab/>
      </w:r>
      <w:r>
        <w:t>【</w:t>
      </w:r>
      <w:r>
        <w:rPr>
          <w:rFonts w:ascii="楷体" w:hAnsi="楷体" w:eastAsia="楷体" w:cs="楷体"/>
        </w:rPr>
        <w:t>四平调</w:t>
      </w:r>
      <w:r>
        <w:t>】在城隍庙中挂了号，土地祠内领回文，啊，领回文。</w:t>
      </w:r>
    </w:p>
    <w:p>
      <w:pPr>
        <w:ind w:left="1260" w:hanging="1260"/>
        <w:rPr>
          <w:rFonts w:hint="default"/>
        </w:rPr>
      </w:pPr>
      <w:r>
        <w:t>报禄甲</w:t>
      </w:r>
      <w:r>
        <w:rPr>
          <w:rFonts w:hint="default"/>
        </w:rPr>
        <w:tab/>
      </w:r>
      <w:r>
        <w:rPr>
          <w:rFonts w:hint="default"/>
        </w:rPr>
        <w:t>诶哟我的妈呀——</w:t>
      </w:r>
    </w:p>
    <w:p>
      <w:pPr>
        <w:ind w:left="1260" w:hanging="1260"/>
        <w:rPr>
          <w:rFonts w:hint="default"/>
        </w:rPr>
      </w:pPr>
      <w:r>
        <w:rPr>
          <w:rFonts w:hint="default"/>
        </w:rPr>
        <w:t>报</w:t>
      </w:r>
      <w:r>
        <w:t>禄乙</w:t>
      </w:r>
      <w:r>
        <w:rPr>
          <w:rFonts w:hint="default"/>
        </w:rPr>
        <w:tab/>
      </w:r>
      <w:r>
        <w:rPr>
          <w:rFonts w:hint="default"/>
        </w:rPr>
        <w:t>这什么毛病。</w:t>
      </w:r>
    </w:p>
    <w:p>
      <w:pPr>
        <w:ind w:left="1260" w:hanging="1260"/>
        <w:rPr>
          <w:rFonts w:hint="default"/>
        </w:rPr>
      </w:pPr>
      <w:r>
        <w:t>报禄甲</w:t>
      </w:r>
      <w:r>
        <w:rPr>
          <w:rFonts w:hint="default"/>
        </w:rPr>
        <w:tab/>
      </w:r>
      <w:r>
        <w:rPr>
          <w:rFonts w:hint="default"/>
        </w:rPr>
        <w:t>这什么玩意儿?这都怎么了?</w:t>
      </w:r>
    </w:p>
    <w:p>
      <w:pPr>
        <w:ind w:left="1260" w:hanging="1260"/>
        <w:rPr>
          <w:rFonts w:hint="default"/>
        </w:rPr>
      </w:pPr>
      <w:r>
        <w:rPr>
          <w:rFonts w:hint="default"/>
        </w:rPr>
        <w:t>报</w:t>
      </w:r>
      <w:r>
        <w:t>禄乙</w:t>
      </w:r>
      <w:r>
        <w:rPr>
          <w:rFonts w:hint="default"/>
        </w:rPr>
        <w:tab/>
      </w:r>
      <w:r>
        <w:rPr>
          <w:rFonts w:hint="default"/>
        </w:rPr>
        <w:t>这是什么玩意儿?</w:t>
      </w:r>
    </w:p>
    <w:p>
      <w:pPr>
        <w:ind w:left="1260" w:hanging="1260"/>
        <w:rPr>
          <w:rFonts w:hint="default"/>
        </w:rPr>
      </w:pPr>
      <w:r>
        <w:t>报禄甲</w:t>
      </w:r>
      <w:r>
        <w:rPr>
          <w:rFonts w:hint="default"/>
        </w:rPr>
        <w:tab/>
      </w:r>
      <w:r>
        <w:rPr>
          <w:rFonts w:hint="default"/>
        </w:rPr>
        <w:t>诶，你别说，你不知道是吧。</w:t>
      </w:r>
    </w:p>
    <w:p>
      <w:pPr>
        <w:ind w:left="1260" w:hanging="1260"/>
        <w:rPr>
          <w:rFonts w:hint="default"/>
        </w:rPr>
      </w:pPr>
      <w:r>
        <w:rPr>
          <w:rFonts w:hint="default"/>
        </w:rPr>
        <w:t>报</w:t>
      </w:r>
      <w:r>
        <w:t>禄乙</w:t>
      </w:r>
      <w:r>
        <w:rPr>
          <w:rFonts w:hint="default"/>
        </w:rPr>
        <w:tab/>
      </w:r>
      <w:r>
        <w:rPr>
          <w:rFonts w:hint="default"/>
        </w:rPr>
        <w:t>不知道。</w:t>
      </w:r>
    </w:p>
    <w:p>
      <w:pPr>
        <w:ind w:left="1260" w:hanging="1260"/>
        <w:rPr>
          <w:rFonts w:hint="default"/>
        </w:rPr>
      </w:pPr>
      <w:r>
        <w:t>报禄甲</w:t>
      </w:r>
      <w:r>
        <w:rPr>
          <w:rFonts w:hint="default"/>
        </w:rPr>
        <w:tab/>
      </w:r>
      <w:r>
        <w:rPr>
          <w:rFonts w:hint="default"/>
        </w:rPr>
        <w:t>这我倒认得，这叫啊——</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报</w:t>
      </w:r>
      <w:r>
        <w:t>禄乙</w:t>
      </w:r>
      <w:r>
        <w:rPr>
          <w:rFonts w:hint="default"/>
        </w:rPr>
        <w:tab/>
      </w:r>
      <w:r>
        <w:rPr>
          <w:rFonts w:hint="eastAsia"/>
        </w:rPr>
        <w:t>“</w:t>
      </w:r>
      <w:r>
        <w:rPr>
          <w:rFonts w:hint="default"/>
        </w:rPr>
        <w:t>旱魃</w:t>
      </w:r>
      <w:r>
        <w:rPr>
          <w:rFonts w:hint="eastAsia"/>
        </w:rPr>
        <w:t>”</w:t>
      </w:r>
      <w:r>
        <w:rPr>
          <w:rFonts w:hint="default"/>
        </w:rPr>
        <w:t>。</w:t>
      </w:r>
    </w:p>
    <w:p>
      <w:pPr>
        <w:ind w:left="1260" w:hanging="1260"/>
        <w:rPr>
          <w:rFonts w:hint="default"/>
        </w:rPr>
      </w:pPr>
      <w:r>
        <w:t>报禄甲</w:t>
      </w:r>
      <w:r>
        <w:rPr>
          <w:rFonts w:hint="default"/>
        </w:rPr>
        <w:tab/>
      </w:r>
      <w:r>
        <w:rPr>
          <w:rFonts w:hint="default"/>
        </w:rPr>
        <w:t>诶——你别瞧这个，这个玩意啊，天一旱就出来。</w:t>
      </w:r>
    </w:p>
    <w:p>
      <w:pPr>
        <w:ind w:left="1260" w:hanging="1260"/>
        <w:rPr>
          <w:rFonts w:hint="default"/>
        </w:rPr>
      </w:pPr>
      <w:r>
        <w:rPr>
          <w:rFonts w:hint="default"/>
        </w:rPr>
        <w:t>报</w:t>
      </w:r>
      <w:r>
        <w:t>禄乙</w:t>
      </w:r>
      <w:r>
        <w:rPr>
          <w:rFonts w:hint="default"/>
        </w:rPr>
        <w:tab/>
      </w:r>
      <w:r>
        <w:rPr>
          <w:rFonts w:hint="default"/>
        </w:rPr>
        <w:t>哦。</w:t>
      </w:r>
    </w:p>
    <w:p>
      <w:pPr>
        <w:ind w:left="1260" w:hanging="1260"/>
        <w:rPr>
          <w:rFonts w:hint="default"/>
        </w:rPr>
      </w:pPr>
      <w:r>
        <w:t>报禄甲</w:t>
      </w:r>
      <w:r>
        <w:rPr>
          <w:rFonts w:hint="default"/>
        </w:rPr>
        <w:tab/>
      </w:r>
      <w:r>
        <w:rPr>
          <w:rFonts w:hint="default"/>
        </w:rPr>
        <w:t>诶，我还真喂过，这个玩意。你瞧着啊，它这个，它一逗啊，蹄、爪乱动，可有玩意了，可有意思了。待我来啊——</w:t>
      </w:r>
    </w:p>
    <w:p>
      <w:pPr>
        <w:ind w:left="1260" w:hanging="1260"/>
        <w:rPr>
          <w:rFonts w:hint="default"/>
        </w:rPr>
      </w:pPr>
      <w:r>
        <w:rPr>
          <w:rFonts w:hint="default"/>
        </w:rPr>
        <w:t>报</w:t>
      </w:r>
      <w:r>
        <w:t>禄乙</w:t>
      </w:r>
      <w:r>
        <w:rPr>
          <w:rFonts w:hint="default"/>
        </w:rPr>
        <w:tab/>
      </w:r>
      <w:r>
        <w:rPr>
          <w:rFonts w:hint="default"/>
        </w:rPr>
        <w:t>哦。</w:t>
      </w:r>
    </w:p>
    <w:p>
      <w:pPr>
        <w:ind w:left="1260" w:hanging="1260"/>
        <w:rPr>
          <w:rFonts w:hint="default"/>
        </w:rPr>
      </w:pPr>
      <w:r>
        <w:t>报禄甲</w:t>
      </w:r>
      <w:r>
        <w:rPr>
          <w:rFonts w:hint="default"/>
        </w:rPr>
        <w:tab/>
      </w:r>
      <w:r>
        <w:rPr>
          <w:rFonts w:hint="default"/>
        </w:rPr>
        <w:t>逗逗它。</w:t>
      </w:r>
    </w:p>
    <w:p>
      <w:pPr>
        <w:ind w:left="1260" w:hanging="1260"/>
        <w:rPr>
          <w:rFonts w:hint="default"/>
        </w:rPr>
      </w:pPr>
      <w:r>
        <w:rPr>
          <w:rFonts w:hint="default"/>
        </w:rPr>
        <w:t>报</w:t>
      </w:r>
      <w:r>
        <w:t>禄乙</w:t>
      </w:r>
      <w:r>
        <w:rPr>
          <w:rFonts w:hint="default"/>
        </w:rPr>
        <w:tab/>
      </w:r>
      <w:r>
        <w:rPr>
          <w:rFonts w:hint="default"/>
        </w:rPr>
        <w:t>好。</w:t>
      </w:r>
    </w:p>
    <w:p>
      <w:pPr>
        <w:ind w:left="1260" w:hanging="1260"/>
        <w:rPr>
          <w:rFonts w:hint="default"/>
        </w:rPr>
      </w:pPr>
      <w:r>
        <w:t>报禄甲</w:t>
      </w:r>
      <w:r>
        <w:rPr>
          <w:rFonts w:hint="default"/>
        </w:rPr>
        <w:tab/>
      </w:r>
      <w:r>
        <w:rPr>
          <w:rFonts w:hint="default"/>
        </w:rPr>
        <w:t>诶。他转身，拿这棍儿——</w:t>
      </w:r>
    </w:p>
    <w:p>
      <w:pPr>
        <w:ind w:left="1260" w:hanging="1260"/>
        <w:rPr>
          <w:rFonts w:hint="default"/>
        </w:rPr>
      </w:pPr>
      <w:r>
        <w:rPr>
          <w:rFonts w:hint="default"/>
        </w:rPr>
        <w:t>报</w:t>
      </w:r>
      <w:r>
        <w:t>禄乙</w:t>
      </w:r>
      <w:r>
        <w:rPr>
          <w:rFonts w:hint="default"/>
        </w:rPr>
        <w:tab/>
      </w:r>
      <w:r>
        <w:rPr>
          <w:rFonts w:hint="default"/>
        </w:rPr>
        <w:t>有意思啊，有意思。</w:t>
      </w:r>
    </w:p>
    <w:p>
      <w:pPr>
        <w:ind w:left="1260" w:hanging="1260"/>
        <w:rPr>
          <w:rFonts w:hint="default"/>
        </w:rPr>
      </w:pPr>
      <w:r>
        <w:t>报禄甲</w:t>
      </w:r>
      <w:r>
        <w:rPr>
          <w:rFonts w:hint="default"/>
        </w:rPr>
        <w:tab/>
      </w:r>
      <w:r>
        <w:rPr>
          <w:rFonts w:hint="default"/>
        </w:rPr>
        <w:t>唉呀我的妈呀——这里可没什么意思了，这个。</w:t>
      </w:r>
    </w:p>
    <w:p>
      <w:pPr>
        <w:ind w:left="1260" w:hanging="1260"/>
      </w:pPr>
      <w:r>
        <w:t>范仲禹</w:t>
      </w:r>
      <w:r>
        <w:rPr>
          <w:rFonts w:hint="default"/>
        </w:rPr>
        <w:tab/>
      </w:r>
      <w:r>
        <w:t>你骂了我了!</w:t>
      </w:r>
    </w:p>
    <w:p>
      <w:pPr>
        <w:ind w:left="1260" w:hanging="1260"/>
        <w:rPr>
          <w:rFonts w:hint="default"/>
        </w:rPr>
      </w:pPr>
      <w:r>
        <w:t>报禄甲</w:t>
      </w:r>
      <w:r>
        <w:rPr>
          <w:rFonts w:hint="default"/>
        </w:rPr>
        <w:tab/>
      </w:r>
      <w:r>
        <w:rPr>
          <w:rFonts w:hint="default"/>
        </w:rPr>
        <w:t>谁骂你了。</w:t>
      </w:r>
    </w:p>
    <w:p>
      <w:pPr>
        <w:ind w:left="1260" w:hanging="1260"/>
        <w:rPr>
          <w:rFonts w:hint="default"/>
        </w:rPr>
      </w:pPr>
      <w:r>
        <w:rPr>
          <w:rFonts w:hint="default"/>
        </w:rPr>
        <w:t>报</w:t>
      </w:r>
      <w:r>
        <w:t>禄乙</w:t>
      </w:r>
      <w:r>
        <w:rPr>
          <w:rFonts w:hint="default"/>
        </w:rPr>
        <w:tab/>
      </w:r>
      <w:r>
        <w:rPr>
          <w:rFonts w:hint="default"/>
        </w:rPr>
        <w:t>嗯，他骂你来着。</w:t>
      </w:r>
    </w:p>
    <w:p>
      <w:pPr>
        <w:ind w:left="1260" w:hanging="1260"/>
      </w:pPr>
      <w:r>
        <w:t>范仲禹</w:t>
      </w:r>
      <w:r>
        <w:rPr>
          <w:rFonts w:hint="default"/>
        </w:rPr>
        <w:tab/>
      </w:r>
      <w:r>
        <w:t>他骂了我了!</w:t>
      </w:r>
    </w:p>
    <w:p>
      <w:pPr>
        <w:ind w:left="1260" w:hanging="1260"/>
        <w:rPr>
          <w:rFonts w:hint="default"/>
        </w:rPr>
      </w:pPr>
      <w:r>
        <w:t>报禄甲</w:t>
      </w:r>
      <w:r>
        <w:rPr>
          <w:rFonts w:hint="default"/>
        </w:rPr>
        <w:tab/>
      </w:r>
      <w:r>
        <w:rPr>
          <w:rFonts w:hint="default"/>
        </w:rPr>
        <w:t>谁骂你了。</w:t>
      </w:r>
    </w:p>
    <w:p>
      <w:pPr>
        <w:ind w:left="1260" w:hanging="1260"/>
        <w:rPr>
          <w:rFonts w:eastAsia="Calibri"/>
        </w:rPr>
      </w:pPr>
      <w:r>
        <w:rPr>
          <w:rFonts w:hint="default"/>
        </w:rPr>
        <w:t>报</w:t>
      </w:r>
      <w:r>
        <w:t>禄乙</w:t>
      </w:r>
      <w:r>
        <w:rPr>
          <w:rFonts w:hint="default"/>
        </w:rPr>
        <w:tab/>
      </w:r>
      <w:r>
        <w:rPr>
          <w:rFonts w:hint="default"/>
        </w:rPr>
        <w:t>你骂他来着。</w:t>
      </w:r>
    </w:p>
    <w:p>
      <w:pPr>
        <w:ind w:left="1260" w:hanging="1260"/>
        <w:rPr>
          <w:rFonts w:eastAsia="Calibri"/>
        </w:rPr>
      </w:pPr>
      <w:r>
        <w:t>范仲禹</w:t>
      </w:r>
      <w:r>
        <w:rPr>
          <w:rFonts w:hint="default"/>
        </w:rPr>
        <w:tab/>
      </w:r>
      <w:r>
        <w:t>你骂了我了哇</w:t>
      </w:r>
      <w:r>
        <w:rPr>
          <w:rFonts w:eastAsia="Calibri"/>
        </w:rPr>
        <w:t>——</w:t>
      </w:r>
    </w:p>
    <w:p>
      <w:pPr>
        <w:ind w:left="1260" w:hanging="1260"/>
        <w:rPr>
          <w:rFonts w:hint="default"/>
        </w:rPr>
      </w:pPr>
      <w:r>
        <w:t>报禄甲</w:t>
      </w:r>
      <w:r>
        <w:rPr>
          <w:rFonts w:hint="default"/>
        </w:rPr>
        <w:tab/>
      </w:r>
      <w:r>
        <w:rPr>
          <w:rFonts w:hint="default"/>
        </w:rPr>
        <w:t>你胡说，你怎么胡说啊。</w:t>
      </w:r>
    </w:p>
    <w:p>
      <w:pPr>
        <w:ind w:left="1260" w:hanging="1260"/>
        <w:rPr>
          <w:rFonts w:hint="default"/>
        </w:rPr>
      </w:pPr>
      <w:r>
        <w:rPr>
          <w:rFonts w:hint="default"/>
        </w:rPr>
        <w:t>报</w:t>
      </w:r>
      <w:r>
        <w:t>禄乙</w:t>
      </w:r>
      <w:r>
        <w:rPr>
          <w:rFonts w:hint="default"/>
        </w:rPr>
        <w:tab/>
      </w:r>
      <w:r>
        <w:rPr>
          <w:rFonts w:hint="default"/>
        </w:rPr>
        <w:t>可不是。咱们俩可不是骂他来着?</w:t>
      </w:r>
    </w:p>
    <w:p>
      <w:pPr>
        <w:ind w:left="1260" w:hanging="1260"/>
      </w:pPr>
      <w:r>
        <w:t>范仲禹</w:t>
      </w:r>
      <w:r>
        <w:rPr>
          <w:rFonts w:hint="default"/>
        </w:rPr>
        <w:tab/>
      </w:r>
      <w:r>
        <w:t>【</w:t>
      </w:r>
      <w:r>
        <w:rPr>
          <w:rFonts w:ascii="楷体" w:hAnsi="楷体" w:eastAsia="楷体" w:cs="楷体"/>
        </w:rPr>
        <w:t>四平调</w:t>
      </w:r>
      <w:r>
        <w:t>】你骂我是一个狂书生，平白骂我所为何情，啊，所为何情?</w:t>
      </w:r>
    </w:p>
    <w:p>
      <w:pPr>
        <w:ind w:left="1260" w:hanging="1260"/>
        <w:rPr>
          <w:rFonts w:hint="default"/>
        </w:rPr>
      </w:pPr>
      <w:r>
        <w:t>报禄甲</w:t>
      </w:r>
      <w:r>
        <w:rPr>
          <w:rFonts w:hint="default"/>
        </w:rPr>
        <w:tab/>
      </w:r>
      <w:r>
        <w:rPr>
          <w:rFonts w:hint="default"/>
        </w:rPr>
        <w:t>这没什么意思，不行，这可没啥意思了，不行，这个。</w:t>
      </w:r>
    </w:p>
    <w:p>
      <w:pPr>
        <w:ind w:left="1260" w:hanging="1260"/>
        <w:rPr>
          <w:rFonts w:hint="default"/>
        </w:rPr>
      </w:pPr>
      <w:r>
        <w:rPr>
          <w:rFonts w:hint="default"/>
        </w:rPr>
        <w:t>报</w:t>
      </w:r>
      <w:r>
        <w:t>禄乙</w:t>
      </w:r>
      <w:r>
        <w:rPr>
          <w:rFonts w:hint="default"/>
        </w:rPr>
        <w:tab/>
      </w:r>
      <w:r>
        <w:rPr>
          <w:rFonts w:hint="default"/>
        </w:rPr>
        <w:t>它不是</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报禄甲</w:t>
      </w:r>
      <w:r>
        <w:rPr>
          <w:rFonts w:hint="default"/>
        </w:rPr>
        <w:tab/>
      </w:r>
      <w:r>
        <w:rPr>
          <w:rFonts w:hint="default"/>
        </w:rPr>
        <w:t>那是什么啊?</w:t>
      </w:r>
    </w:p>
    <w:p>
      <w:pPr>
        <w:ind w:left="1260" w:hanging="1260"/>
        <w:rPr>
          <w:rFonts w:hint="default"/>
        </w:rPr>
      </w:pPr>
      <w:r>
        <w:rPr>
          <w:rFonts w:hint="default"/>
        </w:rPr>
        <w:t>报禄乙</w:t>
      </w:r>
      <w:r>
        <w:rPr>
          <w:rFonts w:hint="default"/>
        </w:rPr>
        <w:tab/>
      </w:r>
      <w:r>
        <w:rPr>
          <w:rFonts w:hint="default"/>
        </w:rPr>
        <w:t>呃——它是</w:t>
      </w:r>
      <w:r>
        <w:rPr>
          <w:rFonts w:hint="eastAsia"/>
        </w:rPr>
        <w:t>“</w:t>
      </w:r>
      <w:r>
        <w:rPr>
          <w:rFonts w:hint="default"/>
        </w:rPr>
        <w:t>海怪</w:t>
      </w:r>
      <w:r>
        <w:rPr>
          <w:rFonts w:hint="eastAsia"/>
        </w:rPr>
        <w:t>”</w:t>
      </w:r>
      <w:r>
        <w:rPr>
          <w:rFonts w:hint="default"/>
        </w:rPr>
        <w:t>。</w:t>
      </w:r>
    </w:p>
    <w:p>
      <w:pPr>
        <w:ind w:left="1260" w:hanging="1260"/>
        <w:rPr>
          <w:rFonts w:hint="default"/>
        </w:rPr>
      </w:pPr>
      <w:r>
        <w:rPr>
          <w:rFonts w:hint="default"/>
        </w:rPr>
        <w:t>报禄甲</w:t>
      </w:r>
      <w:r>
        <w:rPr>
          <w:rFonts w:hint="default"/>
        </w:rPr>
        <w:tab/>
      </w:r>
      <w:r>
        <w:rPr>
          <w:rFonts w:hint="default"/>
        </w:rPr>
        <w:t>什么</w:t>
      </w:r>
      <w:r>
        <w:rPr>
          <w:rFonts w:hint="eastAsia"/>
        </w:rPr>
        <w:t>“</w:t>
      </w:r>
      <w:r>
        <w:rPr>
          <w:rFonts w:hint="default"/>
        </w:rPr>
        <w:t>海怪</w:t>
      </w:r>
      <w:r>
        <w:rPr>
          <w:rFonts w:hint="eastAsia"/>
        </w:rPr>
        <w:t>”</w:t>
      </w:r>
      <w:r>
        <w:rPr>
          <w:rFonts w:hint="default"/>
        </w:rPr>
        <w:t>啊?</w:t>
      </w:r>
    </w:p>
    <w:p>
      <w:pPr>
        <w:ind w:left="1260" w:hanging="1260"/>
        <w:rPr>
          <w:rFonts w:hint="default"/>
        </w:rPr>
      </w:pPr>
      <w:r>
        <w:rPr>
          <w:rFonts w:hint="default"/>
        </w:rPr>
        <w:t>报禄乙</w:t>
      </w:r>
      <w:r>
        <w:rPr>
          <w:rFonts w:hint="default"/>
        </w:rPr>
        <w:tab/>
      </w:r>
      <w:r>
        <w:rPr>
          <w:rFonts w:hint="default"/>
        </w:rPr>
        <w:t>这玩意儿，我喂过它。</w:t>
      </w:r>
    </w:p>
    <w:p>
      <w:pPr>
        <w:ind w:left="1260" w:hanging="1260"/>
        <w:rPr>
          <w:rFonts w:hint="default"/>
        </w:rPr>
      </w:pPr>
      <w:r>
        <w:rPr>
          <w:rFonts w:hint="default"/>
        </w:rPr>
        <w:t>报禄甲</w:t>
      </w:r>
      <w:r>
        <w:rPr>
          <w:rFonts w:hint="default"/>
        </w:rPr>
        <w:tab/>
      </w:r>
      <w:r>
        <w:rPr>
          <w:rFonts w:hint="default"/>
        </w:rPr>
        <w:t>你喂过这个?</w:t>
      </w:r>
    </w:p>
    <w:p>
      <w:pPr>
        <w:ind w:left="1260" w:hanging="1260"/>
        <w:rPr>
          <w:rFonts w:hint="default"/>
        </w:rPr>
      </w:pPr>
      <w:r>
        <w:rPr>
          <w:rFonts w:hint="default"/>
        </w:rPr>
        <w:t>报禄乙</w:t>
      </w:r>
      <w:r>
        <w:rPr>
          <w:rFonts w:hint="default"/>
        </w:rPr>
        <w:tab/>
      </w:r>
      <w:r>
        <w:rPr>
          <w:rFonts w:hint="default"/>
        </w:rPr>
        <w:t>诶——拿棍儿一逗啊，眉、尾乱动。</w:t>
      </w:r>
    </w:p>
    <w:p>
      <w:pPr>
        <w:ind w:left="1260" w:hanging="1260"/>
        <w:rPr>
          <w:rFonts w:hint="default"/>
        </w:rPr>
      </w:pPr>
      <w:r>
        <w:rPr>
          <w:rFonts w:hint="default"/>
        </w:rPr>
        <w:t>报禄甲</w:t>
      </w:r>
      <w:r>
        <w:rPr>
          <w:rFonts w:hint="default"/>
        </w:rPr>
        <w:tab/>
      </w:r>
      <w:r>
        <w:rPr>
          <w:rFonts w:hint="default"/>
        </w:rPr>
        <w:t>哦?</w:t>
      </w:r>
    </w:p>
    <w:p>
      <w:pPr>
        <w:ind w:left="1260" w:hanging="1260"/>
        <w:rPr>
          <w:rFonts w:hint="default"/>
        </w:rPr>
      </w:pPr>
      <w:r>
        <w:rPr>
          <w:rFonts w:hint="default"/>
        </w:rPr>
        <w:t>报禄乙</w:t>
      </w:r>
      <w:r>
        <w:rPr>
          <w:rFonts w:hint="default"/>
        </w:rPr>
        <w:tab/>
      </w:r>
      <w:r>
        <w:rPr>
          <w:rFonts w:hint="default"/>
        </w:rPr>
        <w:t>你瞧，你瞧我试试啊。</w:t>
      </w:r>
    </w:p>
    <w:p>
      <w:pPr>
        <w:ind w:left="1260" w:hanging="1260"/>
        <w:rPr>
          <w:rFonts w:hint="default"/>
        </w:rPr>
      </w:pPr>
      <w:r>
        <w:rPr>
          <w:rFonts w:hint="default"/>
        </w:rPr>
        <w:t>报禄甲</w:t>
      </w:r>
      <w:r>
        <w:rPr>
          <w:rFonts w:hint="default"/>
        </w:rPr>
        <w:tab/>
      </w:r>
      <w:r>
        <w:rPr>
          <w:rFonts w:hint="default"/>
        </w:rPr>
        <w:t>我瞧你的!</w:t>
      </w:r>
    </w:p>
    <w:p>
      <w:pPr>
        <w:ind w:left="1260" w:hanging="1260"/>
        <w:rPr>
          <w:rFonts w:hint="default"/>
        </w:rPr>
      </w:pPr>
      <w:r>
        <w:rPr>
          <w:rFonts w:hint="default"/>
        </w:rPr>
        <w:t>报禄乙</w:t>
      </w:r>
      <w:r>
        <w:rPr>
          <w:rFonts w:hint="default"/>
        </w:rPr>
        <w:tab/>
      </w:r>
      <w:r>
        <w:rPr>
          <w:rFonts w:hint="default"/>
        </w:rPr>
        <w:t>诶——</w:t>
      </w:r>
    </w:p>
    <w:p>
      <w:pPr>
        <w:ind w:left="1260" w:hanging="1260"/>
        <w:rPr>
          <w:rFonts w:hint="default"/>
        </w:rPr>
      </w:pPr>
      <w:r>
        <w:rPr>
          <w:rFonts w:hint="default"/>
        </w:rPr>
        <w:t>报禄甲</w:t>
      </w:r>
      <w:r>
        <w:rPr>
          <w:rFonts w:hint="default"/>
        </w:rPr>
        <w:tab/>
      </w:r>
      <w:r>
        <w:rPr>
          <w:rFonts w:hint="default"/>
        </w:rPr>
        <w:t>它可真有个意思啊。</w:t>
      </w:r>
    </w:p>
    <w:p>
      <w:pPr>
        <w:ind w:left="1260" w:hanging="1260"/>
        <w:rPr>
          <w:rFonts w:hint="default"/>
        </w:rPr>
      </w:pPr>
      <w:r>
        <w:rPr>
          <w:rFonts w:hint="default"/>
        </w:rPr>
        <w:t>报禄乙</w:t>
      </w:r>
      <w:r>
        <w:rPr>
          <w:rFonts w:hint="default"/>
        </w:rPr>
        <w:tab/>
      </w:r>
      <w:r>
        <w:rPr>
          <w:rFonts w:hint="default"/>
        </w:rPr>
        <w:t>有意思吧——</w:t>
      </w:r>
    </w:p>
    <w:p>
      <w:pPr>
        <w:ind w:left="1260" w:hanging="1260"/>
        <w:rPr>
          <w:rFonts w:hint="default"/>
        </w:rPr>
      </w:pPr>
      <w:r>
        <w:rPr>
          <w:rFonts w:hint="default"/>
        </w:rPr>
        <w:t>报禄甲</w:t>
      </w:r>
      <w:r>
        <w:rPr>
          <w:rFonts w:hint="default"/>
        </w:rPr>
        <w:tab/>
      </w:r>
      <w:r>
        <w:rPr>
          <w:rFonts w:hint="default"/>
        </w:rPr>
        <w:t>有意思啊——您起来吧。</w:t>
      </w:r>
    </w:p>
    <w:p>
      <w:pPr>
        <w:ind w:left="1260" w:hanging="1260"/>
      </w:pPr>
      <w:r>
        <w:t>范仲禹</w:t>
      </w:r>
      <w:r>
        <w:rPr>
          <w:rFonts w:hint="default"/>
        </w:rPr>
        <w:tab/>
      </w:r>
      <w:r>
        <w:t>你打了我了!</w:t>
      </w:r>
    </w:p>
    <w:p>
      <w:pPr>
        <w:ind w:left="1260" w:hanging="1260"/>
        <w:rPr>
          <w:rFonts w:hint="default"/>
        </w:rPr>
      </w:pPr>
      <w:r>
        <w:rPr>
          <w:rFonts w:hint="default"/>
        </w:rPr>
        <w:t>报禄乙</w:t>
      </w:r>
      <w:r>
        <w:rPr>
          <w:rFonts w:hint="default"/>
        </w:rPr>
        <w:tab/>
      </w:r>
      <w:r>
        <w:rPr>
          <w:rFonts w:hint="default"/>
        </w:rPr>
        <w:t>谁打你了?</w:t>
      </w:r>
    </w:p>
    <w:p>
      <w:pPr>
        <w:ind w:left="1260" w:hanging="1260"/>
        <w:rPr>
          <w:rFonts w:hint="default"/>
        </w:rPr>
      </w:pPr>
      <w:r>
        <w:t>范仲禹</w:t>
      </w:r>
      <w:r>
        <w:rPr>
          <w:rFonts w:hint="default"/>
        </w:rPr>
        <w:tab/>
      </w:r>
      <w:r>
        <w:t>他打了我了!</w:t>
      </w:r>
    </w:p>
    <w:p>
      <w:pPr>
        <w:ind w:left="1260" w:hanging="1260"/>
        <w:rPr>
          <w:rFonts w:hint="default"/>
        </w:rPr>
      </w:pPr>
      <w:r>
        <w:rPr>
          <w:rFonts w:hint="default"/>
        </w:rPr>
        <w:t>报禄乙</w:t>
      </w:r>
      <w:r>
        <w:rPr>
          <w:rFonts w:hint="default"/>
        </w:rPr>
        <w:tab/>
      </w:r>
      <w:r>
        <w:rPr>
          <w:rFonts w:hint="default"/>
        </w:rPr>
        <w:t>啊，是他打你来着，你看看，脑袋上都流血了。</w:t>
      </w:r>
    </w:p>
    <w:p>
      <w:pPr>
        <w:ind w:left="1260" w:hanging="1260"/>
        <w:rPr>
          <w:rFonts w:eastAsia="Calibri"/>
        </w:rPr>
      </w:pPr>
      <w:r>
        <w:t>范仲禹</w:t>
      </w:r>
      <w:r>
        <w:rPr>
          <w:rFonts w:hint="default"/>
        </w:rPr>
        <w:tab/>
      </w:r>
      <w:r>
        <w:t>哎，你打我了哇</w:t>
      </w:r>
      <w:r>
        <w:rPr>
          <w:rFonts w:eastAsia="Calibri"/>
        </w:rPr>
        <w:t>——</w:t>
      </w:r>
    </w:p>
    <w:p>
      <w:pPr>
        <w:ind w:left="1260" w:hanging="1260"/>
        <w:rPr>
          <w:rFonts w:hint="default"/>
        </w:rPr>
      </w:pPr>
      <w:r>
        <w:t>报禄甲</w:t>
      </w:r>
      <w:r>
        <w:rPr>
          <w:rFonts w:hint="default"/>
        </w:rPr>
        <w:tab/>
      </w:r>
      <w:r>
        <w:rPr>
          <w:rFonts w:hint="default"/>
        </w:rPr>
        <w:t>别胡说八道了!</w:t>
      </w:r>
    </w:p>
    <w:p>
      <w:pPr>
        <w:ind w:left="1260" w:hanging="1260"/>
      </w:pPr>
      <w:r>
        <w:t>范仲禹</w:t>
      </w:r>
      <w:r>
        <w:rPr>
          <w:rFonts w:hint="default"/>
        </w:rPr>
        <w:tab/>
      </w: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rPr>
          <w:rFonts w:hint="default"/>
        </w:rPr>
      </w:pPr>
      <w:r>
        <w:t>报禄甲</w:t>
      </w:r>
      <w:r>
        <w:rPr>
          <w:rFonts w:hint="default"/>
        </w:rPr>
        <w:tab/>
      </w:r>
      <w:r>
        <w:rPr>
          <w:rFonts w:hint="default"/>
        </w:rPr>
        <w:t>哎呀，我这个，我这明白了，这人啊。大概是让人给打了。这么着吧，咱们劝劝他吧。</w:t>
      </w:r>
    </w:p>
    <w:p>
      <w:pPr>
        <w:ind w:left="1260" w:hanging="1260"/>
        <w:rPr>
          <w:rFonts w:hint="default"/>
        </w:rPr>
      </w:pPr>
      <w:r>
        <w:rPr>
          <w:rFonts w:hint="default"/>
        </w:rPr>
        <w:t>报禄甲、报禄乙</w:t>
      </w:r>
      <w:r>
        <w:rPr>
          <w:rFonts w:hint="default"/>
        </w:rPr>
        <w:tab/>
      </w:r>
      <w:r>
        <w:rPr>
          <w:rFonts w:hint="default"/>
        </w:rPr>
        <w:t>劝劝他。</w:t>
      </w:r>
    </w:p>
    <w:p>
      <w:pPr>
        <w:ind w:left="1260" w:hanging="1260"/>
      </w:pPr>
      <w:r>
        <w:rPr>
          <w:rFonts w:hint="default"/>
        </w:rPr>
        <w:t>报禄甲</w:t>
      </w:r>
      <w:r>
        <w:rPr>
          <w:rFonts w:hint="default"/>
        </w:rPr>
        <w:tab/>
      </w:r>
      <w:r>
        <w:t>【</w:t>
      </w:r>
      <w:r>
        <w:rPr>
          <w:rFonts w:ascii="楷体" w:hAnsi="楷体" w:eastAsia="楷体" w:cs="楷体"/>
        </w:rPr>
        <w:t>四平调</w:t>
      </w:r>
      <w:r>
        <w:t>】是何人将你的头打破，你去寻找对头人，啊，对头人。</w:t>
      </w:r>
    </w:p>
    <w:p>
      <w:pPr>
        <w:ind w:left="1260" w:hanging="1260"/>
        <w:rPr>
          <w:rFonts w:hint="default"/>
        </w:rPr>
      </w:pPr>
      <w:r>
        <w:t>报禄甲</w:t>
      </w:r>
      <w:r>
        <w:rPr>
          <w:rFonts w:hint="default"/>
        </w:rPr>
        <w:tab/>
      </w:r>
      <w:r>
        <w:rPr>
          <w:rFonts w:hint="default"/>
        </w:rPr>
        <w:t>你瞧是不是?诶，话是开心的钥匙，你瞧他就势——明白了。诶，你瞧，他走他的，咱们哥俩走咱们哥俩的。</w:t>
      </w:r>
    </w:p>
    <w:p>
      <w:pPr>
        <w:ind w:left="1260" w:hanging="1260"/>
        <w:rPr>
          <w:rFonts w:hint="default"/>
        </w:rPr>
      </w:pPr>
      <w:r>
        <w:rPr>
          <w:rFonts w:hint="default"/>
        </w:rPr>
        <w:t>报禄甲</w:t>
      </w:r>
      <w:r>
        <w:rPr>
          <w:rFonts w:hint="default"/>
        </w:rPr>
        <w:tab/>
      </w:r>
      <w:r>
        <w:rPr>
          <w:rFonts w:hint="default"/>
        </w:rPr>
        <w:t>哦哟，哦哟，哦哟嚯。</w:t>
      </w:r>
    </w:p>
    <w:p>
      <w:pPr>
        <w:ind w:left="1260" w:hanging="1260"/>
      </w:pPr>
      <w:r>
        <w:t>范仲禹</w:t>
      </w:r>
      <w:r>
        <w:rPr>
          <w:rFonts w:hint="default"/>
        </w:rPr>
        <w:tab/>
      </w:r>
      <w:r>
        <w:t>你是我的儿子啊。</w:t>
      </w:r>
    </w:p>
    <w:p>
      <w:pPr>
        <w:ind w:left="1260" w:hanging="1260"/>
      </w:pPr>
      <w:r>
        <w:t>范仲禹</w:t>
      </w:r>
      <w:r>
        <w:rPr>
          <w:rFonts w:hint="default"/>
        </w:rPr>
        <w:tab/>
      </w:r>
      <w:r>
        <w:t>他是我的儿子啊。</w:t>
      </w:r>
    </w:p>
    <w:p>
      <w:pPr>
        <w:ind w:left="1260" w:hanging="1260"/>
      </w:pPr>
      <w:r>
        <w:t>范仲禹</w:t>
      </w:r>
      <w:r>
        <w:rPr>
          <w:rFonts w:hint="default"/>
        </w:rPr>
        <w:tab/>
      </w:r>
      <w:r>
        <w:t>唉，儿呀，啊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】叫一声范金儿你来了吧，我的儿啊!</w:t>
      </w:r>
    </w:p>
    <w:p>
      <w:pPr>
        <w:ind w:left="1260" w:hanging="1260"/>
        <w:rPr>
          <w:rFonts w:hint="default"/>
        </w:rPr>
      </w:pPr>
      <w:r>
        <w:t>报禄甲</w:t>
      </w:r>
      <w:r>
        <w:rPr>
          <w:rFonts w:hint="default"/>
        </w:rPr>
        <w:tab/>
      </w:r>
      <w:r>
        <w:rPr>
          <w:rFonts w:hint="default"/>
        </w:rPr>
        <w:t>儿子有这个，你瞧有长这个的吗?</w:t>
      </w:r>
    </w:p>
    <w:p>
      <w:pPr>
        <w:ind w:left="1260" w:hanging="1260"/>
      </w:pPr>
      <w:r>
        <w:t>范仲禹</w:t>
      </w:r>
      <w:r>
        <w:rPr>
          <w:rFonts w:hint="default"/>
        </w:rPr>
        <w:tab/>
      </w:r>
      <w:r>
        <w:t>【</w:t>
      </w:r>
      <w:r>
        <w:rPr>
          <w:rFonts w:ascii="楷体" w:hAnsi="楷体" w:eastAsia="楷体" w:cs="楷体"/>
        </w:rPr>
        <w:t>四平调</w:t>
      </w:r>
      <w:r>
        <w:t>】送儿到学中攻读书文，啊，攻读书文</w:t>
      </w:r>
      <w:r>
        <w:rPr>
          <w:rFonts w:hint="eastAsia"/>
          <w:sz w:val="18"/>
          <w:szCs w:val="18"/>
        </w:rPr>
        <w:t>呐</w:t>
      </w:r>
      <w:r>
        <w:t>。</w:t>
      </w:r>
    </w:p>
    <w:p>
      <w:pPr>
        <w:ind w:left="1260" w:hanging="1260"/>
        <w:rPr>
          <w:rFonts w:hint="default"/>
        </w:rPr>
      </w:pPr>
      <w:r>
        <w:rPr>
          <w:rFonts w:hint="default"/>
        </w:rPr>
        <w:t>报禄甲</w:t>
      </w:r>
      <w:r>
        <w:rPr>
          <w:rFonts w:hint="default"/>
        </w:rPr>
        <w:tab/>
      </w:r>
      <w:r>
        <w:rPr>
          <w:rFonts w:hint="default"/>
        </w:rPr>
        <w:t>我打你了得。</w:t>
      </w:r>
    </w:p>
    <w:p>
      <w:pPr>
        <w:ind w:left="1260" w:hanging="1260"/>
        <w:rPr>
          <w:rFonts w:hint="default"/>
        </w:rPr>
      </w:pPr>
      <w:r>
        <w:rPr>
          <w:rFonts w:hint="default"/>
        </w:rPr>
        <w:t>报禄甲</w:t>
      </w:r>
      <w:r>
        <w:rPr>
          <w:rFonts w:hint="default"/>
        </w:rPr>
        <w:tab/>
      </w:r>
      <w:r>
        <w:rPr>
          <w:rFonts w:hint="default"/>
        </w:rPr>
        <w:t>用棍子打你，我。</w:t>
      </w:r>
      <w:r>
        <w:rPr>
          <w:rFonts w:hint="default"/>
        </w:rPr>
        <w:tab/>
      </w:r>
    </w:p>
    <w:p>
      <w:pPr>
        <w:ind w:left="1260" w:hanging="1260"/>
        <w:rPr>
          <w:rFonts w:hint="default"/>
        </w:rPr>
      </w:pPr>
      <w:r>
        <w:rPr>
          <w:rFonts w:hint="default"/>
        </w:rPr>
        <w:t>报禄乙</w:t>
      </w:r>
      <w:r>
        <w:rPr>
          <w:rFonts w:hint="default"/>
        </w:rPr>
        <w:tab/>
      </w:r>
      <w:r>
        <w:rPr>
          <w:rFonts w:hint="default"/>
        </w:rPr>
        <w:t>我说伙计啊，我明白了。</w:t>
      </w:r>
    </w:p>
    <w:p>
      <w:pPr>
        <w:ind w:left="1260" w:hanging="1260"/>
        <w:rPr>
          <w:rFonts w:hint="default"/>
        </w:rPr>
      </w:pPr>
      <w:r>
        <w:rPr>
          <w:rFonts w:hint="default"/>
        </w:rPr>
        <w:t>报禄甲</w:t>
      </w:r>
      <w:r>
        <w:rPr>
          <w:rFonts w:hint="default"/>
        </w:rPr>
        <w:tab/>
      </w:r>
      <w:r>
        <w:rPr>
          <w:rFonts w:hint="default"/>
        </w:rPr>
        <w:t>你明白什么呀。</w:t>
      </w:r>
    </w:p>
    <w:p>
      <w:pPr>
        <w:ind w:left="1260" w:hanging="1260"/>
        <w:rPr>
          <w:rFonts w:hint="default"/>
        </w:rPr>
      </w:pPr>
      <w:r>
        <w:rPr>
          <w:rFonts w:hint="default"/>
        </w:rPr>
        <w:t>报禄乙</w:t>
      </w:r>
      <w:r>
        <w:rPr>
          <w:rFonts w:hint="default"/>
        </w:rPr>
        <w:tab/>
      </w:r>
      <w:r>
        <w:rPr>
          <w:rFonts w:hint="default"/>
        </w:rPr>
        <w:t>他把儿子丢了，</w:t>
      </w:r>
    </w:p>
    <w:p>
      <w:pPr>
        <w:ind w:left="1260" w:hanging="1260"/>
        <w:rPr>
          <w:rFonts w:hint="default"/>
        </w:rPr>
      </w:pPr>
      <w:r>
        <w:rPr>
          <w:rFonts w:hint="default"/>
        </w:rPr>
        <w:t>报禄甲</w:t>
      </w:r>
      <w:r>
        <w:rPr>
          <w:rFonts w:hint="default"/>
        </w:rPr>
        <w:tab/>
      </w:r>
      <w:r>
        <w:rPr>
          <w:rFonts w:hint="default"/>
        </w:rPr>
        <w:t>哦。</w:t>
      </w:r>
    </w:p>
    <w:p>
      <w:pPr>
        <w:ind w:left="1260" w:hanging="1260"/>
        <w:rPr>
          <w:rFonts w:hint="default"/>
        </w:rPr>
      </w:pPr>
      <w:r>
        <w:rPr>
          <w:rFonts w:hint="default"/>
        </w:rPr>
        <w:t>报禄乙</w:t>
      </w:r>
      <w:r>
        <w:rPr>
          <w:rFonts w:hint="default"/>
        </w:rPr>
        <w:tab/>
      </w:r>
      <w:r>
        <w:rPr>
          <w:rFonts w:hint="default"/>
        </w:rPr>
        <w:t>心里头一着急啊，</w:t>
      </w:r>
    </w:p>
    <w:p>
      <w:pPr>
        <w:ind w:left="1260" w:hanging="1260"/>
        <w:rPr>
          <w:rFonts w:hint="default"/>
        </w:rPr>
      </w:pPr>
      <w:r>
        <w:rPr>
          <w:rFonts w:hint="default"/>
        </w:rPr>
        <w:t>报禄甲</w:t>
      </w:r>
      <w:r>
        <w:rPr>
          <w:rFonts w:hint="default"/>
        </w:rPr>
        <w:tab/>
      </w:r>
      <w:r>
        <w:rPr>
          <w:rFonts w:hint="default"/>
        </w:rPr>
        <w:t>对。</w:t>
      </w:r>
    </w:p>
    <w:p>
      <w:pPr>
        <w:ind w:left="1260" w:hanging="1260"/>
        <w:rPr>
          <w:rFonts w:hint="default"/>
        </w:rPr>
      </w:pPr>
      <w:r>
        <w:rPr>
          <w:rFonts w:hint="default"/>
        </w:rPr>
        <w:t>报禄乙</w:t>
      </w:r>
      <w:r>
        <w:rPr>
          <w:rFonts w:hint="default"/>
        </w:rPr>
        <w:tab/>
      </w:r>
      <w:r>
        <w:rPr>
          <w:rFonts w:hint="default"/>
        </w:rPr>
        <w:t>痰迷心窍。</w:t>
      </w:r>
    </w:p>
    <w:p>
      <w:pPr>
        <w:ind w:left="1260" w:hanging="1260"/>
        <w:rPr>
          <w:rFonts w:hint="default"/>
        </w:rPr>
      </w:pPr>
      <w:r>
        <w:rPr>
          <w:rFonts w:hint="default"/>
        </w:rPr>
        <w:t>报禄甲</w:t>
      </w:r>
      <w:r>
        <w:rPr>
          <w:rFonts w:hint="default"/>
        </w:rPr>
        <w:tab/>
      </w:r>
      <w:r>
        <w:rPr>
          <w:rFonts w:hint="default"/>
        </w:rPr>
        <w:t>那怎么办?</w:t>
      </w:r>
    </w:p>
    <w:p>
      <w:pPr>
        <w:ind w:left="1260" w:hanging="1260"/>
        <w:rPr>
          <w:rFonts w:hint="default"/>
        </w:rPr>
      </w:pPr>
      <w:r>
        <w:rPr>
          <w:rFonts w:hint="default"/>
        </w:rPr>
        <w:t>报禄乙</w:t>
      </w:r>
      <w:r>
        <w:rPr>
          <w:rFonts w:hint="default"/>
        </w:rPr>
        <w:tab/>
      </w:r>
      <w:r>
        <w:rPr>
          <w:rFonts w:hint="default"/>
        </w:rPr>
        <w:t>你听我劝劝他吧。</w:t>
      </w:r>
    </w:p>
    <w:p>
      <w:pPr>
        <w:ind w:left="1260" w:hanging="1260"/>
        <w:rPr>
          <w:rFonts w:hint="default"/>
        </w:rPr>
      </w:pPr>
      <w:r>
        <w:rPr>
          <w:rFonts w:hint="default"/>
        </w:rPr>
        <w:t>报禄甲</w:t>
      </w:r>
      <w:r>
        <w:rPr>
          <w:rFonts w:hint="default"/>
        </w:rPr>
        <w:tab/>
      </w:r>
      <w:r>
        <w:rPr>
          <w:rFonts w:hint="default"/>
        </w:rPr>
        <w:t>对对，瞧你的吧。</w:t>
      </w:r>
    </w:p>
    <w:p>
      <w:pPr>
        <w:ind w:left="1260" w:hanging="1260"/>
        <w:rPr>
          <w:rFonts w:hint="default"/>
        </w:rPr>
      </w:pPr>
      <w:r>
        <w:rPr>
          <w:rFonts w:hint="default"/>
        </w:rPr>
        <w:t>报禄乙</w:t>
      </w:r>
      <w:r>
        <w:rPr>
          <w:rFonts w:hint="default"/>
        </w:rPr>
        <w:tab/>
      </w:r>
      <w:r>
        <w:rPr>
          <w:rFonts w:hint="default"/>
        </w:rPr>
        <w:t>诶，听我的吧。</w:t>
      </w:r>
    </w:p>
    <w:p>
      <w:pPr>
        <w:ind w:left="1260" w:hanging="1260"/>
      </w:pPr>
      <w:r>
        <w:rPr>
          <w:rFonts w:hint="default"/>
        </w:rPr>
        <w:t>报禄乙</w:t>
      </w:r>
      <w:r>
        <w:rPr>
          <w:rFonts w:hint="default"/>
        </w:rPr>
        <w:tab/>
      </w:r>
      <w:r>
        <w:t>【</w:t>
      </w:r>
      <w:r>
        <w:rPr>
          <w:rFonts w:ascii="楷体" w:hAnsi="楷体" w:eastAsia="楷体" w:cs="楷体"/>
        </w:rPr>
        <w:t>四平调</w:t>
      </w:r>
      <w:r>
        <w:t>】你不必想你的亲生子，不久一定把家回，啊，把家回。</w:t>
      </w:r>
    </w:p>
    <w:p>
      <w:pPr>
        <w:ind w:left="1260" w:hanging="1260"/>
        <w:rPr>
          <w:rFonts w:hint="default"/>
        </w:rPr>
      </w:pPr>
      <w:r>
        <w:t>报禄乙</w:t>
      </w:r>
      <w:r>
        <w:rPr>
          <w:rFonts w:hint="default"/>
        </w:rPr>
        <w:tab/>
      </w:r>
      <w:r>
        <w:rPr>
          <w:rFonts w:hint="default"/>
        </w:rPr>
        <w:t>你瞧见没有，</w:t>
      </w:r>
    </w:p>
    <w:p>
      <w:pPr>
        <w:ind w:left="1260" w:hanging="1260"/>
        <w:rPr>
          <w:rFonts w:hint="default"/>
        </w:rPr>
      </w:pPr>
      <w:r>
        <w:rPr>
          <w:rFonts w:hint="default"/>
        </w:rPr>
        <w:t>报禄甲</w:t>
      </w:r>
      <w:r>
        <w:rPr>
          <w:rFonts w:hint="default"/>
        </w:rPr>
        <w:tab/>
      </w:r>
      <w:r>
        <w:rPr>
          <w:rFonts w:hint="default"/>
        </w:rPr>
        <w:t>对。</w:t>
      </w:r>
    </w:p>
    <w:p>
      <w:pPr>
        <w:ind w:left="1260" w:hanging="1260"/>
        <w:rPr>
          <w:rFonts w:hint="default"/>
        </w:rPr>
      </w:pPr>
      <w:r>
        <w:rPr>
          <w:rFonts w:hint="default"/>
        </w:rPr>
        <w:t>报禄乙</w:t>
      </w:r>
      <w:r>
        <w:rPr>
          <w:rFonts w:hint="default"/>
        </w:rPr>
        <w:tab/>
      </w:r>
      <w:r>
        <w:rPr>
          <w:rFonts w:hint="default"/>
        </w:rPr>
        <w:t>我再给他劝劝，他就明白了。</w:t>
      </w:r>
    </w:p>
    <w:p>
      <w:pPr>
        <w:ind w:left="1260" w:hanging="1260"/>
        <w:rPr>
          <w:rFonts w:hint="default"/>
        </w:rPr>
      </w:pPr>
      <w:r>
        <w:rPr>
          <w:rFonts w:hint="default"/>
        </w:rPr>
        <w:t>报禄甲</w:t>
      </w:r>
      <w:r>
        <w:rPr>
          <w:rFonts w:hint="default"/>
        </w:rPr>
        <w:tab/>
      </w:r>
      <w:r>
        <w:rPr>
          <w:rFonts w:hint="default"/>
        </w:rPr>
        <w:t>是有点明白。诶，你可别觉着怎么样，谁知道这位劝过来没劝过来。</w:t>
      </w:r>
    </w:p>
    <w:p>
      <w:pPr>
        <w:ind w:left="1260" w:hanging="1260"/>
        <w:rPr>
          <w:rFonts w:hint="default"/>
        </w:rPr>
      </w:pPr>
      <w:r>
        <w:rPr>
          <w:rFonts w:hint="default"/>
        </w:rPr>
        <w:t>报禄乙</w:t>
      </w:r>
      <w:r>
        <w:rPr>
          <w:rFonts w:hint="default"/>
        </w:rPr>
        <w:tab/>
      </w:r>
      <w:r>
        <w:rPr>
          <w:rFonts w:hint="default"/>
        </w:rPr>
        <w:t>哎哟，哎哟。</w:t>
      </w:r>
    </w:p>
    <w:p>
      <w:pPr>
        <w:ind w:left="1260" w:hanging="1260"/>
        <w:rPr>
          <w:rFonts w:hint="default"/>
        </w:rPr>
      </w:pPr>
      <w:r>
        <w:rPr>
          <w:rFonts w:hint="default"/>
        </w:rPr>
        <w:t>报禄甲</w:t>
      </w:r>
      <w:r>
        <w:rPr>
          <w:rFonts w:hint="default"/>
        </w:rPr>
        <w:tab/>
      </w:r>
      <w:r>
        <w:rPr>
          <w:rFonts w:hint="default"/>
        </w:rPr>
        <w:t>不行不行，这还不行。</w:t>
      </w:r>
    </w:p>
    <w:p>
      <w:pPr>
        <w:ind w:left="1260" w:hanging="1260"/>
        <w:rPr>
          <w:rFonts w:hint="default"/>
        </w:rPr>
      </w:pPr>
      <w:r>
        <w:rPr>
          <w:rFonts w:hint="default"/>
        </w:rPr>
        <w:t>报禄乙</w:t>
      </w:r>
      <w:r>
        <w:rPr>
          <w:rFonts w:hint="default"/>
        </w:rPr>
        <w:tab/>
      </w:r>
      <w:r>
        <w:rPr>
          <w:rFonts w:hint="default"/>
        </w:rPr>
        <w:t>得，没劝过来。</w:t>
      </w:r>
    </w:p>
    <w:p>
      <w:pPr>
        <w:ind w:left="1260" w:hanging="1260"/>
      </w:pPr>
      <w:r>
        <w:t>范仲禹</w:t>
      </w:r>
      <w:r>
        <w:rPr>
          <w:rFonts w:hint="default"/>
        </w:rPr>
        <w:tab/>
      </w:r>
      <w:r>
        <w:t>你是我的妻子啊。</w:t>
      </w:r>
    </w:p>
    <w:p>
      <w:pPr>
        <w:ind w:left="1260" w:hanging="1260"/>
        <w:rPr>
          <w:rFonts w:hint="default"/>
        </w:rPr>
      </w:pPr>
      <w:r>
        <w:t>报禄甲</w:t>
      </w:r>
      <w:r>
        <w:rPr>
          <w:rFonts w:hint="default"/>
        </w:rPr>
        <w:tab/>
      </w:r>
      <w:r>
        <w:rPr>
          <w:rFonts w:hint="default"/>
        </w:rPr>
        <w:t>嘿，你们还有这关系呐。</w:t>
      </w:r>
    </w:p>
    <w:p>
      <w:pPr>
        <w:ind w:left="1260" w:hanging="1260"/>
        <w:rPr>
          <w:rFonts w:hint="default"/>
        </w:rPr>
      </w:pPr>
      <w:r>
        <w:rPr>
          <w:rFonts w:hint="default"/>
        </w:rPr>
        <w:t>报禄乙</w:t>
      </w:r>
      <w:r>
        <w:rPr>
          <w:rFonts w:hint="default"/>
        </w:rPr>
        <w:tab/>
      </w:r>
      <w:r>
        <w:rPr>
          <w:rFonts w:hint="default"/>
        </w:rPr>
        <w:t>这不玩笑吗?</w:t>
      </w:r>
    </w:p>
    <w:p>
      <w:pPr>
        <w:ind w:left="1260" w:hanging="1260"/>
      </w:pPr>
      <w:r>
        <w:t>范仲禹</w:t>
      </w:r>
      <w:r>
        <w:rPr>
          <w:rFonts w:hint="default"/>
        </w:rPr>
        <w:tab/>
      </w:r>
      <w:r>
        <w:t>他是我的妻子啊。</w:t>
      </w:r>
    </w:p>
    <w:p>
      <w:pPr>
        <w:ind w:left="1260" w:hanging="1260"/>
        <w:rPr>
          <w:rFonts w:hint="default"/>
        </w:rPr>
      </w:pPr>
      <w:r>
        <w:rPr>
          <w:rFonts w:hint="default"/>
        </w:rPr>
        <w:t>报禄甲</w:t>
      </w:r>
      <w:r>
        <w:rPr>
          <w:rFonts w:hint="default"/>
        </w:rPr>
        <w:tab/>
      </w:r>
      <w:r>
        <w:rPr>
          <w:rFonts w:hint="default"/>
        </w:rPr>
        <w:t>没错，他戴着胡子呢还。</w:t>
      </w:r>
    </w:p>
    <w:p>
      <w:pPr>
        <w:ind w:left="1260" w:hanging="1260"/>
        <w:rPr>
          <w:rFonts w:hint="default"/>
        </w:rPr>
      </w:pPr>
      <w:r>
        <w:rPr>
          <w:rFonts w:hint="default"/>
        </w:rPr>
        <w:t>报禄乙</w:t>
      </w:r>
      <w:r>
        <w:rPr>
          <w:rFonts w:hint="default"/>
        </w:rPr>
        <w:tab/>
      </w:r>
      <w:r>
        <w:rPr>
          <w:rFonts w:hint="default"/>
        </w:rPr>
        <w:t>这是玩笑好不好。</w:t>
      </w:r>
    </w:p>
    <w:p>
      <w:pPr>
        <w:ind w:left="1260" w:hanging="1260"/>
        <w:rPr>
          <w:rFonts w:hint="default"/>
        </w:rPr>
      </w:pPr>
      <w:r>
        <w:rPr>
          <w:rFonts w:hint="default"/>
        </w:rPr>
        <w:t>报禄甲</w:t>
      </w:r>
      <w:r>
        <w:rPr>
          <w:rFonts w:hint="default"/>
        </w:rPr>
        <w:tab/>
      </w:r>
      <w:r>
        <w:rPr>
          <w:rFonts w:hint="default"/>
        </w:rPr>
        <w:t>得，没想到，你是他的媳妇儿。</w:t>
      </w:r>
    </w:p>
    <w:p>
      <w:pPr>
        <w:ind w:left="1260" w:hanging="1260"/>
      </w:pPr>
      <w:r>
        <w:t>范仲禹</w:t>
      </w:r>
      <w:r>
        <w:rPr>
          <w:rFonts w:hint="default"/>
        </w:rPr>
        <w:tab/>
      </w:r>
      <w:r>
        <w:t>唉，妻呀，啊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rPr>
          <w:rFonts w:hint="default"/>
        </w:rPr>
      </w:pPr>
      <w:r>
        <w:t>报禄甲</w:t>
      </w:r>
      <w:r>
        <w:rPr>
          <w:rFonts w:hint="default"/>
        </w:rPr>
        <w:tab/>
      </w:r>
      <w:r>
        <w:rPr>
          <w:rFonts w:hint="default"/>
        </w:rPr>
        <w:t>咱这儿说说话吧。</w:t>
      </w:r>
    </w:p>
    <w:p>
      <w:pPr>
        <w:ind w:left="1260" w:hanging="1260"/>
        <w:rPr>
          <w:rFonts w:hint="default"/>
        </w:rPr>
      </w:pPr>
      <w:r>
        <w:rPr>
          <w:rFonts w:hint="default"/>
        </w:rPr>
        <w:t>报禄甲</w:t>
      </w:r>
      <w:r>
        <w:rPr>
          <w:rFonts w:hint="default"/>
        </w:rPr>
        <w:tab/>
      </w:r>
      <w:r>
        <w:rPr>
          <w:rFonts w:hint="default"/>
        </w:rPr>
        <w:t>嘿!</w:t>
      </w:r>
    </w:p>
    <w:p>
      <w:pPr>
        <w:ind w:left="1260" w:hanging="1260"/>
        <w:rPr>
          <w:rFonts w:hint="default"/>
        </w:rPr>
      </w:pPr>
      <w:r>
        <w:rPr>
          <w:rFonts w:hint="default"/>
        </w:rPr>
        <w:t>报禄甲</w:t>
      </w:r>
      <w:r>
        <w:rPr>
          <w:rFonts w:hint="default"/>
        </w:rPr>
        <w:tab/>
      </w:r>
      <w:r>
        <w:rPr>
          <w:rFonts w:hint="default"/>
        </w:rPr>
        <w:t>我打你啊，我得打你——</w:t>
      </w:r>
    </w:p>
    <w:p>
      <w:pPr>
        <w:ind w:left="1260" w:hanging="1260"/>
        <w:rPr>
          <w:rFonts w:hint="default"/>
        </w:rPr>
      </w:pPr>
      <w:r>
        <w:rPr>
          <w:rFonts w:hint="default"/>
        </w:rPr>
        <w:t>报禄甲</w:t>
      </w:r>
      <w:r>
        <w:rPr>
          <w:rFonts w:hint="default"/>
        </w:rPr>
        <w:tab/>
      </w:r>
      <w:r>
        <w:rPr>
          <w:rFonts w:hint="default"/>
        </w:rPr>
        <w:t>我打你啊。</w:t>
      </w:r>
    </w:p>
    <w:p>
      <w:pPr>
        <w:ind w:left="1260" w:hanging="1260"/>
        <w:rPr>
          <w:rFonts w:hint="default"/>
        </w:rPr>
      </w:pPr>
      <w:r>
        <w:rPr>
          <w:rFonts w:hint="default"/>
        </w:rPr>
        <w:t>报禄甲</w:t>
      </w:r>
      <w:r>
        <w:rPr>
          <w:rFonts w:hint="default"/>
        </w:rPr>
        <w:tab/>
      </w:r>
      <w:r>
        <w:rPr>
          <w:rFonts w:hint="default"/>
        </w:rPr>
        <w:t>嘿，哎呀，这不对啊，一定是啊，他媳妇儿啊，被人给拐跑了。他心里头，痰迷心窍了。</w:t>
      </w:r>
    </w:p>
    <w:p>
      <w:pPr>
        <w:ind w:left="1260" w:hanging="1260"/>
        <w:rPr>
          <w:rFonts w:hint="default"/>
        </w:rPr>
      </w:pPr>
      <w:r>
        <w:rPr>
          <w:rFonts w:hint="default"/>
        </w:rPr>
        <w:t>报禄乙</w:t>
      </w:r>
      <w:r>
        <w:rPr>
          <w:rFonts w:hint="default"/>
        </w:rPr>
        <w:tab/>
      </w:r>
      <w:r>
        <w:rPr>
          <w:rFonts w:hint="default"/>
        </w:rPr>
        <w:t>哦。</w:t>
      </w:r>
    </w:p>
    <w:p>
      <w:pPr>
        <w:ind w:left="1260" w:hanging="1260"/>
        <w:rPr>
          <w:rFonts w:hint="default"/>
        </w:rPr>
      </w:pPr>
      <w:r>
        <w:rPr>
          <w:rFonts w:hint="default"/>
        </w:rPr>
        <w:t>报禄甲</w:t>
      </w:r>
      <w:r>
        <w:rPr>
          <w:rFonts w:hint="default"/>
        </w:rPr>
        <w:tab/>
      </w:r>
      <w:r>
        <w:rPr>
          <w:rFonts w:hint="default"/>
        </w:rPr>
        <w:t>这么着吧，咱俩一块儿再劝劝他吧。</w:t>
      </w:r>
    </w:p>
    <w:p>
      <w:pPr>
        <w:ind w:left="1260" w:hanging="1260"/>
        <w:rPr>
          <w:rFonts w:hint="default"/>
        </w:rPr>
      </w:pPr>
      <w:r>
        <w:rPr>
          <w:rFonts w:hint="default"/>
        </w:rPr>
        <w:t>报禄乙</w:t>
      </w:r>
      <w:r>
        <w:rPr>
          <w:rFonts w:hint="default"/>
        </w:rPr>
        <w:tab/>
      </w:r>
      <w:r>
        <w:rPr>
          <w:rFonts w:hint="default"/>
        </w:rPr>
        <w:t>诶，一块儿劝劝他吧，一块儿劝劝他吧。</w:t>
      </w:r>
    </w:p>
    <w:p>
      <w:pPr>
        <w:ind w:left="1260" w:hanging="1260"/>
        <w:rPr>
          <w:rFonts w:hint="default"/>
        </w:rPr>
      </w:pPr>
      <w:r>
        <w:rPr>
          <w:rFonts w:hint="default"/>
        </w:rPr>
        <w:t>报禄甲</w:t>
      </w:r>
      <w:r>
        <w:rPr>
          <w:rFonts w:hint="eastAsia"/>
        </w:rPr>
        <w:t>、</w:t>
      </w:r>
      <w:r>
        <w:rPr>
          <w:rFonts w:hint="default"/>
        </w:rPr>
        <w:t>报禄乙</w:t>
      </w:r>
      <w:r>
        <w:rPr>
          <w:rFonts w:hint="eastAsia"/>
        </w:rPr>
        <w:tab/>
      </w:r>
      <w:r>
        <w:rPr>
          <w:rFonts w:hint="default"/>
        </w:rPr>
        <w:t>一块儿劝劝吧。</w:t>
      </w:r>
    </w:p>
    <w:p>
      <w:pPr>
        <w:ind w:left="1260" w:hanging="1260"/>
        <w:rPr>
          <w:rFonts w:hint="default"/>
        </w:rPr>
      </w:pPr>
      <w:r>
        <w:rPr>
          <w:rFonts w:hint="default"/>
        </w:rPr>
        <w:t>报禄甲</w:t>
      </w:r>
      <w:r>
        <w:rPr>
          <w:rFonts w:hint="eastAsia"/>
        </w:rPr>
        <w:tab/>
      </w:r>
      <w:r>
        <w:t>【</w:t>
      </w:r>
      <w:r>
        <w:rPr>
          <w:rFonts w:ascii="楷体" w:hAnsi="楷体" w:eastAsia="楷体" w:cs="楷体"/>
        </w:rPr>
        <w:t>四平调</w:t>
      </w:r>
      <w:r>
        <w:t>】说</w:t>
      </w:r>
      <w:r>
        <w:rPr>
          <w:rFonts w:hint="default"/>
        </w:rPr>
        <w:t>我是你的娇生子，</w:t>
      </w:r>
    </w:p>
    <w:p>
      <w:pPr>
        <w:ind w:left="1260" w:hanging="1260"/>
        <w:rPr>
          <w:rFonts w:hint="default"/>
        </w:rPr>
      </w:pPr>
      <w:r>
        <w:rPr>
          <w:rFonts w:hint="default"/>
        </w:rPr>
        <w:t>报禄乙</w:t>
      </w:r>
      <w:r>
        <w:rPr>
          <w:rFonts w:hint="eastAsia"/>
        </w:rPr>
        <w:tab/>
      </w:r>
      <w:r>
        <w:t>【</w:t>
      </w:r>
      <w:r>
        <w:rPr>
          <w:rFonts w:ascii="楷体" w:hAnsi="楷体" w:eastAsia="楷体" w:cs="楷体"/>
        </w:rPr>
        <w:t>四平调</w:t>
      </w:r>
      <w:r>
        <w:t>】又</w:t>
      </w:r>
      <w:r>
        <w:rPr>
          <w:rFonts w:hint="default"/>
        </w:rPr>
        <w:t>说我是你结发的人</w:t>
      </w:r>
      <w:r>
        <w:rPr>
          <w:rFonts w:hint="default"/>
          <w:sz w:val="18"/>
          <w:szCs w:val="18"/>
        </w:rPr>
        <w:t>呐</w:t>
      </w:r>
      <w:r>
        <w:rPr>
          <w:rFonts w:hint="default"/>
        </w:rPr>
        <w:t>。</w:t>
      </w:r>
    </w:p>
    <w:p>
      <w:pPr>
        <w:ind w:left="1260" w:hanging="1260"/>
      </w:pPr>
      <w:r>
        <w:rPr>
          <w:rFonts w:hint="default"/>
        </w:rPr>
        <w:t>报禄甲</w:t>
      </w:r>
      <w:r>
        <w:rPr>
          <w:rFonts w:hint="eastAsia"/>
        </w:rPr>
        <w:t>、</w:t>
      </w:r>
      <w:r>
        <w:rPr>
          <w:rFonts w:hint="default"/>
        </w:rPr>
        <w:t>报禄乙</w:t>
      </w:r>
      <w:r>
        <w:rPr>
          <w:rFonts w:hint="eastAsia"/>
        </w:rPr>
        <w:tab/>
      </w:r>
      <w:r>
        <w:t>【</w:t>
      </w:r>
      <w:r>
        <w:rPr>
          <w:rFonts w:ascii="楷体" w:hAnsi="楷体" w:eastAsia="楷体" w:cs="楷体"/>
        </w:rPr>
        <w:t>四平调</w:t>
      </w:r>
      <w:r>
        <w:t>】冤有头来债有主</w:t>
      </w:r>
      <w:r>
        <w:rPr>
          <w:rFonts w:hint="eastAsia"/>
        </w:rPr>
        <w:t>，狭路相</w:t>
      </w:r>
      <w:r>
        <w:rPr>
          <w:rFonts w:hint="default"/>
          <w:sz w:val="18"/>
          <w:szCs w:val="18"/>
        </w:rPr>
        <w:t>呃</w:t>
      </w:r>
      <w:r>
        <w:rPr>
          <w:rFonts w:hint="eastAsia"/>
        </w:rPr>
        <w:t>逢</w:t>
      </w:r>
      <w:r>
        <w:rPr>
          <w:rFonts w:hint="default"/>
        </w:rPr>
        <w:t>遇对头。</w:t>
      </w:r>
    </w:p>
    <w:p>
      <w:pPr>
        <w:ind w:left="1260" w:hanging="1260"/>
      </w:pPr>
      <w:r>
        <w:t>范仲禹</w:t>
      </w:r>
      <w:r>
        <w:rPr>
          <w:rFonts w:hint="default"/>
        </w:rPr>
        <w:tab/>
      </w: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93"/>
      </w:r>
      <w:r>
        <w:t>。</w:t>
      </w:r>
    </w:p>
    <w:p>
      <w:pPr>
        <w:ind w:left="1260" w:hanging="1260"/>
        <w:rPr>
          <w:rFonts w:hint="default"/>
        </w:rPr>
      </w:pPr>
      <w:r>
        <w:t>报禄甲</w:t>
      </w:r>
      <w:r>
        <w:rPr>
          <w:rFonts w:hint="default"/>
        </w:rPr>
        <w:tab/>
      </w:r>
      <w:r>
        <w:rPr>
          <w:rFonts w:hint="default"/>
        </w:rPr>
        <w:t>我打，我打。</w:t>
      </w:r>
    </w:p>
    <w:p>
      <w:pPr>
        <w:ind w:left="1260" w:hanging="1260"/>
        <w:rPr>
          <w:rFonts w:hint="default"/>
        </w:rPr>
      </w:pPr>
      <w:r>
        <w:rPr>
          <w:rFonts w:hint="default"/>
        </w:rPr>
        <w:t>报禄乙</w:t>
      </w:r>
      <w:r>
        <w:rPr>
          <w:rFonts w:hint="default"/>
        </w:rPr>
        <w:tab/>
      </w:r>
      <w:r>
        <w:rPr>
          <w:rFonts w:hint="default"/>
        </w:rPr>
        <w:t>打，打。</w:t>
      </w:r>
    </w:p>
    <w:p>
      <w:pPr>
        <w:ind w:left="1260" w:hanging="1260"/>
        <w:rPr>
          <w:rFonts w:hint="default"/>
        </w:rPr>
      </w:pPr>
      <w:r>
        <w:t>报禄甲</w:t>
      </w:r>
      <w:r>
        <w:rPr>
          <w:rFonts w:hint="default"/>
        </w:rPr>
        <w:tab/>
      </w:r>
      <w:r>
        <w:rPr>
          <w:rFonts w:hint="default"/>
        </w:rPr>
        <w:t>瞧瞧他的包袱，包袱里的东西。诶，得着——</w:t>
      </w:r>
    </w:p>
    <w:p>
      <w:pPr>
        <w:ind w:left="1260" w:hanging="1260"/>
      </w:pPr>
      <w:r>
        <w:t>(范仲禹</w:t>
      </w:r>
      <w:r>
        <w:rPr>
          <w:rFonts w:hint="default"/>
        </w:rPr>
        <w:tab/>
      </w:r>
      <w:r>
        <w:rPr>
          <w:rFonts w:hint="eastAsia"/>
        </w:rPr>
        <w:t>且住。适才天兵天将，叫我上天做玉皇，我不免驾起祥云者。</w:t>
      </w:r>
      <w:r>
        <w:t>)</w:t>
      </w:r>
    </w:p>
    <w:p>
      <w:pPr>
        <w:ind w:left="1260" w:hanging="1260"/>
      </w:pPr>
      <w:r>
        <w:t>(范仲禹</w:t>
      </w:r>
      <w:r>
        <w:rPr>
          <w:rFonts w:hint="default"/>
        </w:rPr>
        <w:tab/>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94"/>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95"/>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96"/>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97"/>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498"/>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499"/>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500"/>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501"/>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502"/>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503"/>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504"/>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505"/>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506"/>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1260" w:hanging="126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：门户)</w:t>
      </w:r>
      <w:r>
        <w:rPr>
          <w:rStyle w:val="99"/>
          <w:rFonts w:ascii="Verdana" w:hAnsi="Verdana" w:cs="Verdana"/>
          <w:bCs/>
          <w:color w:val="000000"/>
          <w:szCs w:val="21"/>
        </w:rPr>
        <w:t>关闭了!</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507"/>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508"/>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509"/>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510"/>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511"/>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512"/>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513"/>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14"/>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15"/>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16"/>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17"/>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18"/>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19"/>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20"/>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21"/>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22"/>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23"/>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24"/>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25"/>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26"/>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27"/>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p>
    <w:p>
      <w:pPr>
        <w:pStyle w:val="126"/>
        <w:bidi w:val="0"/>
      </w:pPr>
      <w:bookmarkStart w:id="204" w:name="__RefHeading___Toc414518324"/>
      <w:bookmarkEnd w:id="204"/>
      <w:bookmarkStart w:id="205" w:name="_Toc892673182"/>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28"/>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29"/>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30"/>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31"/>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32"/>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八大锤</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33"/>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34"/>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35"/>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36"/>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待我溶墨</w:t>
      </w:r>
      <w:r>
        <w:rPr>
          <w:rStyle w:val="99"/>
          <w:rFonts w:hint="default" w:ascii="宋体" w:hAnsi="宋体" w:cs="宋体"/>
          <w:bCs/>
          <w:color w:val="000000"/>
          <w:szCs w:val="21"/>
        </w:rPr>
        <w:t>。</w:t>
      </w:r>
      <w:r>
        <w:rPr>
          <w:rStyle w:val="12"/>
          <w:rFonts w:hint="default" w:ascii="宋体" w:hAnsi="宋体" w:cs="宋体"/>
          <w:bCs/>
          <w:color w:val="000000"/>
          <w:szCs w:val="21"/>
        </w:rPr>
        <w:footnoteReference w:id="537"/>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38"/>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39"/>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40"/>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41"/>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42"/>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43"/>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44"/>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45"/>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46"/>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47"/>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48"/>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49"/>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50"/>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51"/>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52"/>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53"/>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54"/>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55"/>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56"/>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57"/>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Toc720065133"/>
      <w:bookmarkStart w:id="217" w:name="__RefHeading___Toc414518330"/>
      <w:r>
        <w:rPr>
          <w:rStyle w:val="127"/>
          <w:rFonts w:hint="eastAsia"/>
        </w:rPr>
        <w:t>梅龙镇</w:t>
      </w:r>
      <w:bookmarkEnd w:id="216"/>
      <w:bookmarkEnd w:id="217"/>
      <w:r>
        <w:rPr>
          <w:rStyle w:val="66"/>
          <w:rFonts w:ascii="宋体" w:hAnsi="宋体" w:cs="宋体"/>
          <w:sz w:val="32"/>
          <w:szCs w:val="32"/>
        </w:rPr>
        <w:footnoteReference w:id="558"/>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59"/>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60"/>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61"/>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62"/>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63"/>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Toc2121254695"/>
      <w:bookmarkStart w:id="223" w:name="__RefHeading___Toc414518333"/>
      <w:r>
        <w:rPr>
          <w:rStyle w:val="127"/>
          <w:rFonts w:hint="eastAsia"/>
        </w:rPr>
        <w:t>审头刺汤</w:t>
      </w:r>
      <w:bookmarkEnd w:id="222"/>
      <w:bookmarkEnd w:id="223"/>
      <w:r>
        <w:rPr>
          <w:rStyle w:val="66"/>
          <w:rFonts w:eastAsia="Calibri"/>
          <w:sz w:val="32"/>
          <w:szCs w:val="32"/>
        </w:rPr>
        <w:footnoteReference w:id="564"/>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65"/>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：大堂)</w:t>
      </w:r>
      <w:r>
        <w:rPr>
          <w:rFonts w:ascii="ˎ̥" w:hAnsi="ˎ̥" w:cs="ˎ̥"/>
          <w:bCs/>
          <w:color w:val="000000"/>
          <w:szCs w:val="21"/>
        </w:rPr>
        <w:t>之职。适才朝罢而归，圣上命我审问莫怀古的人头，我想这个人头分明是真，若是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：断成)</w:t>
      </w:r>
      <w:r>
        <w:rPr>
          <w:rFonts w:ascii="ˎ̥" w:hAnsi="ˎ̥" w:cs="ˎ̥"/>
          <w:bCs/>
          <w:color w:val="000000"/>
          <w:szCs w:val="21"/>
        </w:rPr>
        <w:t>假的，我那故友死在九泉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66"/>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67"/>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68"/>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69"/>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w:t>
      </w:r>
      <w:r>
        <w:rPr>
          <w:rFonts w:hint="eastAsia" w:ascii="ˎ̥" w:hAnsi="ˎ̥" w:cs="ˎ̥"/>
          <w:bCs/>
          <w:color w:val="000000"/>
          <w:szCs w:val="21"/>
        </w:rPr>
        <w:t>)</w:t>
      </w:r>
      <w:r>
        <w:rPr>
          <w:rFonts w:ascii="ˎ̥" w:hAnsi="ˎ̥" w:cs="ˎ̥"/>
          <w:bCs/>
          <w:color w:val="000000"/>
          <w:szCs w:val="21"/>
        </w:rPr>
        <w:t>乃是牵连在内。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70"/>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71"/>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72"/>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73"/>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74"/>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75"/>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76"/>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77"/>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78"/>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Toc1181528541"/>
      <w:bookmarkStart w:id="227" w:name="__RefHeading___Toc414518335"/>
      <w:r>
        <w:rPr>
          <w:rStyle w:val="127"/>
          <w:rFonts w:hint="eastAsia"/>
        </w:rPr>
        <w:t>打严嵩</w:t>
      </w:r>
      <w:bookmarkEnd w:id="226"/>
      <w:bookmarkEnd w:id="227"/>
      <w:r>
        <w:rPr>
          <w:rStyle w:val="66"/>
          <w:rFonts w:eastAsia="Calibri"/>
          <w:sz w:val="32"/>
          <w:szCs w:val="32"/>
        </w:rPr>
        <w:footnoteReference w:id="579"/>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80"/>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81"/>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82"/>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83"/>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84"/>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85"/>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86"/>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87"/>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88"/>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89"/>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90"/>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91"/>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92"/>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93"/>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94"/>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95"/>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96"/>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97"/>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598"/>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599"/>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600"/>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601"/>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602"/>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603"/>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604"/>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605"/>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606"/>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607"/>
      </w:r>
      <w:r>
        <w:rPr>
          <w:rFonts w:hint="eastAsia" w:ascii="Verdana" w:hAnsi="Verdana" w:cs="Verdana"/>
          <w:bCs/>
        </w:rPr>
        <w:t>高岗埋下</w:t>
      </w:r>
      <w:r>
        <w:rPr>
          <w:rStyle w:val="66"/>
          <w:rFonts w:ascii="Verdana" w:hAnsi="Verdana" w:cs="Verdana"/>
          <w:bCs/>
        </w:rPr>
        <w:footnoteReference w:id="608"/>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609"/>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610"/>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611"/>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612"/>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613"/>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614"/>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15"/>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Toc800713422"/>
      <w:bookmarkStart w:id="243" w:name="__RefHeading___Toc414518343"/>
      <w:r>
        <w:rPr>
          <w:rStyle w:val="127"/>
          <w:rFonts w:hint="eastAsia"/>
        </w:rPr>
        <w:t>落马湖·访褚</w:t>
      </w:r>
      <w:bookmarkEnd w:id="242"/>
      <w:bookmarkEnd w:id="243"/>
      <w:r>
        <w:rPr>
          <w:rStyle w:val="66"/>
          <w:rFonts w:eastAsia="Calibri"/>
          <w:sz w:val="32"/>
          <w:szCs w:val="32"/>
        </w:rPr>
        <w:footnoteReference w:id="616"/>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17"/>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18"/>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19"/>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20"/>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21"/>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22"/>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w:t>
      </w:r>
      <w:r>
        <w:rPr>
          <w:rFonts w:hint="eastAsia" w:ascii="ˎ̥" w:hAnsi="ˎ̥" w:cs="ˎ̥"/>
          <w:color w:val="000000"/>
          <w:szCs w:val="21"/>
        </w:rPr>
        <w:t>)</w:t>
      </w:r>
      <w:r>
        <w:rPr>
          <w:rFonts w:ascii="ˎ̥" w:hAnsi="ˎ̥" w:cs="ˎ̥"/>
          <w:color w:val="000000"/>
          <w:szCs w:val="21"/>
        </w:rPr>
        <w:t>尊神南天门送达。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23"/>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w:t>
      </w:r>
      <w:r>
        <w:rPr>
          <w:rFonts w:hint="eastAsia" w:ascii="ˎ̥" w:hAnsi="ˎ̥" w:cs="ˎ̥"/>
          <w:color w:val="000000"/>
          <w:szCs w:val="21"/>
        </w:rPr>
        <w:t>)</w:t>
      </w:r>
      <w:r>
        <w:rPr>
          <w:rFonts w:ascii="ˎ̥" w:hAnsi="ˎ̥" w:cs="ˎ̥"/>
          <w:color w:val="000000"/>
          <w:szCs w:val="21"/>
        </w:rPr>
        <w:t>十分狂狞，天灵灵，地灵灵。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24"/>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25"/>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26"/>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27"/>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28"/>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_RefHeading___Toc414518351"/>
      <w:bookmarkStart w:id="259" w:name="_Toc908315379"/>
      <w:r>
        <w:rPr>
          <w:rStyle w:val="127"/>
          <w:rFonts w:hint="eastAsia"/>
        </w:rPr>
        <w:t>柴桑口</w:t>
      </w:r>
      <w:bookmarkEnd w:id="258"/>
      <w:bookmarkEnd w:id="259"/>
      <w:r>
        <w:rPr>
          <w:rStyle w:val="108"/>
          <w:rFonts w:eastAsia="Times New Roman"/>
          <w:sz w:val="32"/>
          <w:szCs w:val="32"/>
        </w:rPr>
        <w:footnoteReference w:id="629"/>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30"/>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31"/>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32"/>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33"/>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34"/>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5"/>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36"/>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7"/>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38"/>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39"/>
      </w:r>
      <w:r>
        <w:rPr>
          <w:rFonts w:hint="eastAsia"/>
        </w:rPr>
        <w:t>，难以推却，只得勉力而为。今将公瑾灵柩移至柴桑，等候他子周循</w:t>
      </w:r>
      <w:r>
        <w:rPr>
          <w:rStyle w:val="66"/>
        </w:rPr>
        <w:footnoteReference w:id="640"/>
      </w:r>
      <w:r>
        <w:rPr>
          <w:rFonts w:hint="eastAsia"/>
        </w:rPr>
        <w:t>到来，成服</w:t>
      </w:r>
      <w:r>
        <w:rPr>
          <w:rStyle w:val="66"/>
        </w:rPr>
        <w:footnoteReference w:id="641"/>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42"/>
      </w:r>
      <w:r>
        <w:rPr>
          <w:rFonts w:hint="eastAsia"/>
        </w:rPr>
        <w:t>。他今自寻前来，都督传令可将他剖腹挖心</w:t>
      </w:r>
      <w:r>
        <w:rPr>
          <w:rStyle w:val="66"/>
        </w:rPr>
        <w:footnoteReference w:id="643"/>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44"/>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45"/>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46"/>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47"/>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48"/>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49"/>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50"/>
      </w:r>
      <w:r>
        <w:rPr>
          <w:rFonts w:hint="eastAsia"/>
        </w:rPr>
        <w:t>，只吓得江南士束手要降。若非你怀大志陈兵相抗</w:t>
      </w:r>
      <w:r>
        <w:rPr>
          <w:rStyle w:val="66"/>
        </w:rPr>
        <w:footnoteReference w:id="651"/>
      </w:r>
      <w:r>
        <w:rPr>
          <w:rFonts w:hint="eastAsia"/>
        </w:rPr>
        <w:t>，运机谋烧得他抛甲弃枪。到今日稍得遂太平景象</w:t>
      </w:r>
      <w:r>
        <w:rPr>
          <w:rStyle w:val="66"/>
        </w:rPr>
        <w:footnoteReference w:id="652"/>
      </w:r>
      <w:r>
        <w:rPr>
          <w:rFonts w:hint="eastAsia"/>
        </w:rPr>
        <w:t>，转瞬间</w:t>
      </w:r>
      <w:r>
        <w:rPr>
          <w:rStyle w:val="66"/>
        </w:rPr>
        <w:footnoteReference w:id="653"/>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54"/>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55"/>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56"/>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57"/>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58"/>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59"/>
      </w:r>
      <w:r>
        <w:rPr>
          <w:rFonts w:hint="eastAsia"/>
        </w:rPr>
        <w:t>)公生平所学，我有草书一封，趁便即往</w:t>
      </w:r>
      <w:r>
        <w:rPr>
          <w:rStyle w:val="66"/>
        </w:rPr>
        <w:footnoteReference w:id="660"/>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61"/>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62"/>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Toc919318182"/>
      <w:bookmarkStart w:id="261" w:name="__RefHeading___Toc414518352"/>
      <w:r>
        <w:rPr>
          <w:rStyle w:val="127"/>
          <w:rFonts w:hint="eastAsia"/>
        </w:rPr>
        <w:t>铁笼山·迷当发点</w:t>
      </w:r>
      <w:bookmarkEnd w:id="260"/>
      <w:bookmarkEnd w:id="261"/>
      <w:r>
        <w:rPr>
          <w:rStyle w:val="108"/>
          <w:rFonts w:eastAsia="Times New Roman"/>
          <w:sz w:val="32"/>
          <w:szCs w:val="32"/>
        </w:rPr>
        <w:footnoteReference w:id="663"/>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_RefHeading___Toc414518353"/>
      <w:bookmarkStart w:id="263" w:name="_Toc1623627241"/>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64"/>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65"/>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66"/>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67"/>
      </w:r>
      <w:r>
        <w:rPr>
          <w:rFonts w:hint="eastAsia"/>
        </w:rPr>
        <w:t>】秦琼生来不可当</w:t>
      </w:r>
      <w:r>
        <w:rPr>
          <w:rStyle w:val="66"/>
        </w:rPr>
        <w:footnoteReference w:id="668"/>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69"/>
      </w:r>
      <w:r>
        <w:rPr>
          <w:rFonts w:hint="eastAsia"/>
        </w:rPr>
        <w:t>】</w:t>
      </w:r>
      <w:r>
        <w:rPr>
          <w:rFonts w:hint="eastAsia"/>
          <w:lang w:val="en-US" w:eastAsia="zh-CN"/>
        </w:rPr>
        <w:t>都督传令如雷吼，扫灭红巾统貔貅。三军带马出帐口，不灭红巾誓不休。</w:t>
      </w:r>
    </w:p>
    <w:p>
      <w:pPr>
        <w:rPr>
          <w:rFonts w:hint="default"/>
          <w:lang w:val="en-US" w:eastAsia="zh-CN"/>
        </w:rPr>
      </w:pP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原</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70"/>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p>
    <w:p>
      <w:pPr>
        <w:numPr>
          <w:ilvl w:val="0"/>
          <w:numId w:val="5"/>
        </w:numPr>
      </w:pPr>
      <w:bookmarkStart w:id="267"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7"/>
    </w:p>
    <w:p>
      <w:pPr>
        <w:numPr>
          <w:ilvl w:val="0"/>
          <w:numId w:val="5"/>
        </w:numPr>
      </w:pPr>
      <w:bookmarkStart w:id="268"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8"/>
    </w:p>
    <w:p>
      <w:pPr>
        <w:numPr>
          <w:ilvl w:val="0"/>
          <w:numId w:val="5"/>
        </w:numPr>
      </w:pPr>
      <w:bookmarkStart w:id="269"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69"/>
    </w:p>
    <w:p>
      <w:pPr>
        <w:numPr>
          <w:ilvl w:val="0"/>
          <w:numId w:val="5"/>
        </w:numPr>
      </w:pPr>
      <w:bookmarkStart w:id="270"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0"/>
    </w:p>
    <w:p>
      <w:pPr>
        <w:numPr>
          <w:ilvl w:val="0"/>
          <w:numId w:val="5"/>
        </w:numPr>
      </w:pPr>
      <w:bookmarkStart w:id="271"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1"/>
    </w:p>
    <w:p>
      <w:pPr>
        <w:numPr>
          <w:ilvl w:val="0"/>
          <w:numId w:val="5"/>
        </w:numPr>
      </w:pPr>
      <w:bookmarkStart w:id="272"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2"/>
    </w:p>
    <w:p>
      <w:pPr>
        <w:numPr>
          <w:ilvl w:val="0"/>
          <w:numId w:val="5"/>
        </w:numPr>
      </w:pPr>
      <w:bookmarkStart w:id="273"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3"/>
    </w:p>
    <w:p>
      <w:pPr>
        <w:numPr>
          <w:ilvl w:val="0"/>
          <w:numId w:val="5"/>
        </w:numPr>
      </w:pPr>
      <w:bookmarkStart w:id="274"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4"/>
    </w:p>
    <w:p>
      <w:pPr>
        <w:numPr>
          <w:ilvl w:val="0"/>
          <w:numId w:val="5"/>
        </w:numPr>
      </w:pPr>
      <w:bookmarkStart w:id="275"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5"/>
    </w:p>
    <w:p>
      <w:pPr>
        <w:numPr>
          <w:ilvl w:val="0"/>
          <w:numId w:val="5"/>
        </w:numPr>
      </w:pPr>
      <w:bookmarkStart w:id="276"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6"/>
    </w:p>
    <w:p>
      <w:pPr>
        <w:numPr>
          <w:ilvl w:val="0"/>
          <w:numId w:val="5"/>
        </w:numPr>
      </w:pPr>
      <w:bookmarkStart w:id="277"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7"/>
    </w:p>
    <w:p>
      <w:pPr>
        <w:numPr>
          <w:ilvl w:val="0"/>
          <w:numId w:val="5"/>
        </w:numPr>
      </w:pPr>
      <w:bookmarkStart w:id="278"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8"/>
      <w:r>
        <w:rPr>
          <w:rFonts w:hint="eastAsia"/>
          <w:szCs w:val="21"/>
        </w:rPr>
        <w:t>.</w:t>
      </w:r>
    </w:p>
    <w:p>
      <w:pPr>
        <w:numPr>
          <w:ilvl w:val="0"/>
          <w:numId w:val="5"/>
        </w:numPr>
      </w:pPr>
      <w:bookmarkStart w:id="279"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79"/>
      <w:r>
        <w:rPr>
          <w:rFonts w:hint="eastAsia"/>
          <w:szCs w:val="21"/>
        </w:rPr>
        <w:t>.</w:t>
      </w:r>
    </w:p>
    <w:p>
      <w:pPr>
        <w:numPr>
          <w:ilvl w:val="0"/>
          <w:numId w:val="5"/>
        </w:numPr>
      </w:pPr>
      <w:bookmarkStart w:id="280" w:name="_Ref373407445"/>
      <w:bookmarkStart w:id="281" w:name="_Ref364958184"/>
      <w:bookmarkStart w:id="282"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0"/>
    </w:p>
    <w:p>
      <w:pPr>
        <w:numPr>
          <w:ilvl w:val="0"/>
          <w:numId w:val="5"/>
        </w:numPr>
      </w:pPr>
      <w:bookmarkStart w:id="283"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1"/>
      <w:bookmarkEnd w:id="283"/>
    </w:p>
    <w:p>
      <w:pPr>
        <w:numPr>
          <w:ilvl w:val="0"/>
          <w:numId w:val="5"/>
        </w:numPr>
      </w:pPr>
      <w:bookmarkStart w:id="284" w:name="_Ref373143233"/>
      <w:r>
        <w:rPr>
          <w:rFonts w:hint="eastAsia"/>
        </w:rPr>
        <w:t>《刘曾复京剧文存》，</w:t>
      </w:r>
      <w:bookmarkStart w:id="285"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4"/>
    </w:p>
    <w:p>
      <w:pPr>
        <w:numPr>
          <w:ilvl w:val="0"/>
          <w:numId w:val="5"/>
        </w:numPr>
      </w:pPr>
      <w:bookmarkStart w:id="286" w:name="_Ref373143266"/>
      <w:bookmarkStart w:id="287" w:name="_Ref476927391"/>
      <w:bookmarkStart w:id="288" w:name="_Ref373147577"/>
      <w:r>
        <w:rPr>
          <w:rFonts w:hint="eastAsia"/>
          <w:szCs w:val="21"/>
        </w:rPr>
        <w:t>《京剧谈往录四编》，</w:t>
      </w:r>
      <w:bookmarkEnd w:id="286"/>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7"/>
      <w:bookmarkEnd w:id="288"/>
      <w:bookmarkStart w:id="289" w:name="_Ref364957992"/>
      <w:r>
        <w:rPr>
          <w:rFonts w:hint="eastAsia"/>
          <w:szCs w:val="21"/>
        </w:rPr>
        <w:t>.</w:t>
      </w:r>
    </w:p>
    <w:p>
      <w:pPr>
        <w:numPr>
          <w:ilvl w:val="0"/>
          <w:numId w:val="5"/>
        </w:numPr>
      </w:pPr>
      <w:bookmarkStart w:id="290"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89"/>
      <w:bookmarkEnd w:id="290"/>
    </w:p>
    <w:p>
      <w:pPr>
        <w:numPr>
          <w:ilvl w:val="0"/>
          <w:numId w:val="5"/>
        </w:numPr>
      </w:pPr>
      <w:bookmarkStart w:id="291"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2"/>
      <w:bookmarkEnd w:id="285"/>
      <w:bookmarkEnd w:id="291"/>
    </w:p>
    <w:p>
      <w:pPr>
        <w:numPr>
          <w:ilvl w:val="0"/>
          <w:numId w:val="5"/>
        </w:numPr>
      </w:pPr>
      <w:bookmarkStart w:id="292"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2"/>
    </w:p>
    <w:p>
      <w:pPr>
        <w:numPr>
          <w:ilvl w:val="0"/>
          <w:numId w:val="5"/>
        </w:numPr>
      </w:pPr>
      <w:bookmarkStart w:id="293"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3"/>
    </w:p>
    <w:p>
      <w:pPr>
        <w:numPr>
          <w:ilvl w:val="0"/>
          <w:numId w:val="5"/>
        </w:numPr>
      </w:pPr>
      <w:bookmarkStart w:id="294"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4"/>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5"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5"/>
    </w:p>
    <w:p>
      <w:pPr>
        <w:pStyle w:val="126"/>
        <w:bidi w:val="0"/>
      </w:pPr>
      <w:bookmarkStart w:id="296" w:name="__RefHeading___Toc414518355"/>
      <w:bookmarkEnd w:id="296"/>
      <w:bookmarkStart w:id="297"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7"/>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71"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w:t>
      </w:r>
      <w:r>
        <w:rPr>
          <w:rFonts w:ascii="Times New Roman" w:hAnsi="Times New Roman" w:cs="Times New Roman"/>
          <w:bCs/>
          <w:sz w:val="20"/>
          <w:szCs w:val="20"/>
        </w:rPr>
        <w:t>北京城市学院</w:t>
      </w:r>
      <w:bookmarkStart w:id="298" w:name="_GoBack"/>
      <w:bookmarkEnd w:id="298"/>
      <w:r>
        <w:rPr>
          <w:rFonts w:ascii="Times New Roman" w:hAnsi="Times New Roman" w:cs="Times New Roman"/>
          <w:bCs/>
          <w:sz w:val="20"/>
          <w:szCs w:val="20"/>
        </w:rPr>
        <w:t>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w:t>
      </w:r>
      <w:r>
        <w:rPr>
          <w:rFonts w:ascii="Times New Roman" w:hAnsi="Times New Roman" w:cs="Times New Roman"/>
          <w:bCs/>
          <w:sz w:val="20"/>
          <w:szCs w:val="20"/>
        </w:rPr>
        <w:t>、《取金陵》</w:t>
      </w:r>
      <w:r>
        <w:rPr>
          <w:rFonts w:ascii="Times New Roman" w:hAnsi="Times New Roman" w:cs="Times New Roman"/>
          <w:bCs/>
          <w:sz w:val="20"/>
          <w:szCs w:val="20"/>
        </w:rPr>
        <w:t>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00000287" w:usb1="00000000" w:usb2="0000000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MS Gothic">
    <w:panose1 w:val="020B0609070205080204"/>
    <w:charset w:val="80"/>
    <w:family w:val="modern"/>
    <w:pitch w:val="default"/>
    <w:sig w:usb0="E00002FF" w:usb1="6AC7FDFB" w:usb2="00000012" w:usb3="00000000" w:csb0="4002009F" w:csb1="DFD70000"/>
  </w:font>
  <w:font w:name="宋体-方正超大字符集">
    <w:panose1 w:val="03000509000000000000"/>
    <w:charset w:val="86"/>
    <w:family w:val="script"/>
    <w:pitch w:val="default"/>
    <w:sig w:usb0="00000001" w:usb1="080E0000" w:usb2="00000000" w:usb3="00000000" w:csb0="00040000" w:csb1="0000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C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44">
    <w:p>
      <w:r>
        <w:separator/>
      </w:r>
    </w:p>
  </w:footnote>
  <w:footnote w:type="continuationSeparator" w:id="1345">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5">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99">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3">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0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5">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6">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1">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2">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3">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6">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1">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0">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5">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1">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6">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1">
    <w:p>
      <w:pPr>
        <w:pStyle w:val="13"/>
        <w:snapToGrid w:val="0"/>
        <w:rPr>
          <w:rFonts w:hint="eastAsia" w:eastAsia="宋体"/>
          <w:lang w:eastAsia="zh-CN"/>
        </w:rPr>
      </w:pPr>
      <w:r>
        <w:rPr>
          <w:rStyle w:val="12"/>
        </w:rPr>
        <w:footnoteRef/>
      </w:r>
      <w:r>
        <w:rPr>
          <w:rStyle w:val="66"/>
          <w:rFonts w:hint="default" w:ascii="Verdana" w:hAnsi="Verdana" w:cs="Times New Roman"/>
          <w:vertAlign w:val="baseline"/>
          <w:lang w:val="en"/>
        </w:rPr>
        <w:t xml:space="preserve"> </w:t>
      </w:r>
      <w:r>
        <w:rPr>
          <w:rStyle w:val="66"/>
          <w:rFonts w:hint="eastAsia" w:ascii="Verdana" w:hAnsi="Verdana" w:cs="Times New Roman"/>
          <w:vertAlign w:val="baseline"/>
        </w:rPr>
        <w:t xml:space="preserve"> </w:t>
      </w:r>
      <w:r>
        <w:rPr>
          <w:rFonts w:hint="eastAsia" w:ascii="宋体" w:hAnsi="宋体" w:cs="宋体"/>
        </w:rPr>
        <w:t>录音由</w:t>
      </w:r>
      <w:r>
        <w:rPr>
          <w:rFonts w:hint="eastAsia" w:ascii="宋体" w:hAnsi="宋体" w:cs="宋体"/>
          <w:lang w:eastAsia="zh-CN"/>
        </w:rPr>
        <w:t>陈超</w:t>
      </w:r>
      <w:r>
        <w:rPr>
          <w:rFonts w:hint="eastAsia" w:ascii="宋体" w:hAnsi="宋体" w:cs="宋体"/>
        </w:rPr>
        <w:t>老师提供</w:t>
      </w:r>
      <w:r>
        <w:rPr>
          <w:rFonts w:hint="eastAsia" w:ascii="宋体" w:hAnsi="宋体" w:cs="宋体"/>
          <w:lang w:eastAsia="zh-CN"/>
        </w:rPr>
        <w:t>。</w:t>
      </w:r>
    </w:p>
  </w:footnote>
  <w:footnote w:id="182">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3">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5">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6">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7">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1">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9">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0">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1">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2">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马连良藏本作“吴班有言来禀告，破敌须防战马劳。老将军威风谁不晓，何妨饶他这一遭。”</w:t>
      </w:r>
    </w:p>
  </w:footnote>
  <w:footnote w:id="203">
    <w:p>
      <w:pPr>
        <w:pStyle w:val="13"/>
        <w:snapToGrid w:val="0"/>
        <w:rPr>
          <w:rFonts w:hint="default"/>
        </w:rPr>
      </w:pPr>
      <w:r>
        <w:rPr>
          <w:rStyle w:val="12"/>
        </w:rPr>
        <w:footnoteRef/>
      </w:r>
      <w:r>
        <w:t xml:space="preserve"> 此处刘曾复先生只念</w:t>
      </w:r>
      <w:r>
        <w:rPr>
          <w:rFonts w:hint="eastAsia" w:ascii="Times New Roman" w:hAnsi="Times New Roman" w:cs="Times New Roman"/>
        </w:rPr>
        <w:t>“</w:t>
      </w:r>
      <w:r>
        <w:t>暂回师</w:t>
      </w:r>
      <w:r>
        <w:rPr>
          <w:rFonts w:hint="eastAsia" w:ascii="Times New Roman" w:hAnsi="Times New Roman" w:cs="Times New Roman"/>
        </w:rPr>
        <w:t>”</w:t>
      </w:r>
      <w:r>
        <w:t>，据上下文增补。</w:t>
      </w:r>
    </w:p>
  </w:footnote>
  <w:footnote w:id="204">
    <w:p>
      <w:pPr>
        <w:pStyle w:val="13"/>
        <w:snapToGrid w:val="0"/>
        <w:rPr>
          <w:rFonts w:hint="default"/>
        </w:rPr>
      </w:pPr>
      <w:r>
        <w:rPr>
          <w:rStyle w:val="12"/>
        </w:rPr>
        <w:footnoteRef/>
      </w:r>
      <w:r>
        <w:t xml:space="preserve"> 此处刘曾复先生唱的是</w:t>
      </w:r>
      <w:r>
        <w:rPr>
          <w:rFonts w:hint="eastAsia" w:ascii="Times New Roman" w:hAnsi="Times New Roman" w:cs="Times New Roman"/>
        </w:rPr>
        <w:t>“</w:t>
      </w:r>
      <w:r>
        <w:rPr>
          <w:rStyle w:val="99"/>
          <w:rFonts w:hint="eastAsia" w:ascii="Verdana" w:hAnsi="Verdana" w:cs="Verdana"/>
          <w:bCs/>
          <w:color w:val="000000"/>
          <w:szCs w:val="21"/>
        </w:rPr>
        <w:t>……</w:t>
      </w:r>
      <w:r>
        <w:t>斩将论英豪</w:t>
      </w:r>
      <w:r>
        <w:rPr>
          <w:rFonts w:hint="eastAsia" w:ascii="Times New Roman" w:hAnsi="Times New Roman" w:cs="Times New Roman"/>
        </w:rPr>
        <w:t>”</w:t>
      </w:r>
      <w:r>
        <w:t>，似欠通，此处从《京剧汇编》第</w:t>
      </w:r>
      <w:r>
        <w:rPr>
          <w:rFonts w:hint="eastAsia"/>
        </w:rPr>
        <w:t>一百零</w:t>
      </w:r>
      <w:r>
        <w:rPr>
          <w:rFonts w:hint="default"/>
        </w:rPr>
        <w:t>一</w:t>
      </w:r>
      <w:r>
        <w:rPr>
          <w:rFonts w:hint="eastAsia"/>
        </w:rPr>
        <w:t>集</w:t>
      </w:r>
      <w:r>
        <w:rPr>
          <w:rFonts w:hint="default"/>
        </w:rPr>
        <w:t xml:space="preserve"> 马连良藏本。</w:t>
      </w:r>
    </w:p>
  </w:footnote>
  <w:footnote w:id="205">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6">
    <w:p>
      <w:pPr>
        <w:pStyle w:val="13"/>
        <w:snapToGrid w:val="0"/>
        <w:rPr>
          <w:rFonts w:hint="default"/>
        </w:rPr>
      </w:pPr>
      <w:r>
        <w:rPr>
          <w:rStyle w:val="12"/>
        </w:rPr>
        <w:footnoteRef/>
      </w:r>
      <w:r>
        <w:t xml:space="preserve"> 《京剧汇编》第</w:t>
      </w:r>
      <w:r>
        <w:rPr>
          <w:rFonts w:hint="eastAsia"/>
        </w:rPr>
        <w:t>一百零</w:t>
      </w:r>
      <w:r>
        <w:rPr>
          <w:rFonts w:hint="default"/>
        </w:rPr>
        <w:t>一</w:t>
      </w:r>
      <w:r>
        <w:rPr>
          <w:rFonts w:hint="eastAsia"/>
        </w:rPr>
        <w:t>集</w:t>
      </w:r>
      <w:r>
        <w:rPr>
          <w:rFonts w:hint="default"/>
        </w:rPr>
        <w:t xml:space="preserve"> 马连良藏本此处作</w:t>
      </w:r>
      <w:r>
        <w:rPr>
          <w:rFonts w:hint="eastAsia" w:ascii="Times New Roman" w:hAnsi="Times New Roman" w:cs="Times New Roman"/>
        </w:rPr>
        <w:t>“</w:t>
      </w:r>
      <w:r>
        <w:rPr>
          <w:rFonts w:hint="default"/>
        </w:rPr>
        <w:t>旌旗飞龙影，干戈耀日明</w:t>
      </w:r>
      <w:r>
        <w:rPr>
          <w:rFonts w:hint="eastAsia" w:ascii="Times New Roman" w:hAnsi="Times New Roman" w:cs="Times New Roman"/>
        </w:rPr>
        <w:t>”</w:t>
      </w:r>
      <w:r>
        <w:rPr>
          <w:rFonts w:hint="default"/>
        </w:rPr>
        <w:t>。</w:t>
      </w:r>
    </w:p>
  </w:footnote>
  <w:footnote w:id="207">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8">
    <w:p>
      <w:pPr>
        <w:pStyle w:val="13"/>
        <w:snapToGrid w:val="0"/>
        <w:rPr>
          <w:rFonts w:hint="default"/>
        </w:rPr>
      </w:pPr>
      <w:r>
        <w:rPr>
          <w:rStyle w:val="66"/>
          <w:rFonts w:ascii="Verdana" w:hAnsi="Verdana" w:cs="Times New Roman"/>
        </w:rPr>
        <w:footnoteRef/>
      </w:r>
      <w:r>
        <w:t xml:space="preserve"> </w:t>
      </w:r>
      <w:r>
        <w:rPr>
          <w:rFonts w:hint="default"/>
        </w:rPr>
        <w:tab/>
      </w:r>
      <w:r>
        <w:t>此句刘曾复先生录音不清楚，据文意添加。存疑。</w:t>
      </w:r>
    </w:p>
  </w:footnote>
  <w:footnote w:id="2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10">
    <w:p>
      <w:pPr>
        <w:pStyle w:val="13"/>
        <w:snapToGrid w:val="0"/>
        <w:rPr>
          <w:rStyle w:val="66"/>
          <w:rFonts w:hint="default" w:ascii="Verdana" w:hAnsi="Verdana" w:cs="Times New Roman"/>
        </w:rPr>
      </w:pPr>
      <w:r>
        <w:rPr>
          <w:rStyle w:val="66"/>
          <w:rFonts w:ascii="Verdana" w:hAnsi="Verdana" w:cs="Times New Roman"/>
        </w:rPr>
        <w:footnoteRef/>
      </w:r>
      <w:r>
        <w:rPr>
          <w:rStyle w:val="66"/>
          <w:rFonts w:ascii="Verdana" w:hAnsi="Verdana" w:cs="Times New Roman"/>
        </w:rPr>
        <w:t xml:space="preserve"> </w:t>
      </w:r>
      <w:r>
        <w:rPr>
          <w:rStyle w:val="66"/>
          <w:rFonts w:ascii="Verdana" w:hAnsi="Verdana" w:cs="Times New Roman"/>
          <w:vertAlign w:val="baseline"/>
        </w:rPr>
        <w:t>这里至结尾处，刘曾复先生只是大致示范，能听清个别词句。因此剧本中词句据</w:t>
      </w:r>
      <w:r>
        <w:t>《京剧汇编》第</w:t>
      </w:r>
      <w:r>
        <w:rPr>
          <w:rFonts w:hint="eastAsia"/>
        </w:rPr>
        <w:t>一百零</w:t>
      </w:r>
      <w:r>
        <w:rPr>
          <w:rFonts w:hint="default"/>
        </w:rPr>
        <w:t>一</w:t>
      </w:r>
      <w:r>
        <w:rPr>
          <w:rFonts w:hint="eastAsia"/>
        </w:rPr>
        <w:t>集</w:t>
      </w:r>
      <w:r>
        <w:rPr>
          <w:rFonts w:hint="default"/>
        </w:rPr>
        <w:t xml:space="preserve"> 马连良藏本增补。</w:t>
      </w:r>
    </w:p>
  </w:footnote>
  <w:footnote w:id="211">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1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15">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1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根据刘曾复先生钞本整理，刘曾复先生说戏“平五路”是本剧的“观鱼遣邓”部分。</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2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刘曾复先生钞本作“令起起羌兵十万”似欠通顺，故改；疑或作“令起羌兵十万”。</w:t>
      </w:r>
    </w:p>
  </w:footnote>
  <w:footnote w:id="2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2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刘曾复先生钞本作“进检”(</w:t>
      </w:r>
      <w:r>
        <w:rPr>
          <w:rFonts w:hint="eastAsia" w:ascii="宋体" w:hAnsi="宋体" w:cs="宋体"/>
        </w:rPr>
        <w:t>“</w:t>
      </w:r>
      <w:r>
        <w:rPr>
          <w:rFonts w:hint="eastAsia"/>
        </w:rPr>
        <w:t>检”字不确认，此处据文意推测)。</w:t>
      </w:r>
    </w:p>
  </w:footnote>
  <w:footnote w:id="22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p>
  </w:footnote>
  <w:footnote w:id="22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刘曾复先生钞本原文如此，经何毅老师指教，&lt;</w:t>
      </w:r>
      <w:r>
        <w:rPr>
          <w:rFonts w:hint="eastAsia" w:ascii="楷体" w:hAnsi="楷体" w:eastAsia="楷体" w:cs="楷体"/>
          <w:b/>
        </w:rPr>
        <w:t>度柳翠</w:t>
      </w:r>
      <w:r>
        <w:rPr>
          <w:rFonts w:hint="eastAsia"/>
        </w:rPr>
        <w:t>&gt;是牌子名，“干”表示是“干牌子”。</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刘曾复先生钞本所有“成都”均作“城都”。</w:t>
      </w:r>
    </w:p>
  </w:footnote>
  <w:footnote w:id="2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p>
  </w:footnote>
  <w:footnote w:id="2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3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刘曾复先生钞本作“诣书”，疑误，从《三国演义》改。</w:t>
      </w:r>
    </w:p>
  </w:footnote>
  <w:footnote w:id="23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刘曾复先生钞本作“万岁圣宽怀，暂且放心。”文意欠通。</w:t>
      </w:r>
    </w:p>
  </w:footnote>
  <w:footnote w:id="23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p>
  </w:footnote>
  <w:footnote w:id="235">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4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ascii="宋体" w:hAnsi="宋体" w:cs="宋体"/>
        </w:rPr>
        <w:t>阅</w:t>
      </w:r>
      <w:r>
        <w:rPr>
          <w:rFonts w:hint="eastAsia" w:ascii="MS Gothic" w:hAnsi="MS Gothic" w:eastAsia="MS Gothic" w:cs="MS Gothic"/>
        </w:rPr>
        <w:t>微草堂笔</w:t>
      </w:r>
      <w:r>
        <w:rPr>
          <w:rFonts w:hint="eastAsia" w:ascii="宋体" w:hAnsi="宋体" w:cs="宋体"/>
        </w:rPr>
        <w:t>记</w:t>
      </w:r>
      <w:r>
        <w:rPr>
          <w:rFonts w:hint="eastAsia"/>
        </w:rPr>
        <w:t>·</w:t>
      </w:r>
      <w:r>
        <w:rPr>
          <w:rFonts w:hint="eastAsia" w:ascii="宋体" w:hAnsi="宋体" w:cs="宋体"/>
        </w:rPr>
        <w:t>滦</w:t>
      </w:r>
      <w:r>
        <w:rPr>
          <w:rFonts w:hint="eastAsia" w:ascii="MS Gothic" w:hAnsi="MS Gothic" w:eastAsia="MS Gothic" w:cs="MS Gothic"/>
        </w:rPr>
        <w:t>阳消夏</w:t>
      </w:r>
      <w:r>
        <w:rPr>
          <w:rFonts w:hint="eastAsia" w:ascii="宋体" w:hAnsi="宋体" w:cs="宋体"/>
        </w:rPr>
        <w:t>录</w:t>
      </w:r>
      <w:r>
        <w:rPr>
          <w:rFonts w:hint="eastAsia" w:ascii="MS Gothic" w:hAnsi="MS Gothic" w:eastAsia="MS Gothic" w:cs="MS Gothic"/>
        </w:rPr>
        <w:t>五</w:t>
      </w:r>
      <w:r>
        <w:t>》</w:t>
      </w:r>
      <w:r>
        <w:rPr>
          <w:rFonts w:hint="eastAsia"/>
        </w:rPr>
        <w:t>：“对神尚尔，对人可知”。</w:t>
      </w:r>
    </w:p>
  </w:footnote>
  <w:footnote w:id="24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4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p>
  </w:footnote>
  <w:footnote w:id="2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刘曾复先生钞本作“慌慌无策”，此处从《三国演义》原文。</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刘曾复先生钞本作“岂不等”，此处似有文字脱漏，据上、下文拟补。</w:t>
      </w:r>
    </w:p>
  </w:footnote>
  <w:footnote w:id="2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刘曾复先生钞本作“推病为词”。</w:t>
      </w:r>
    </w:p>
  </w:footnote>
  <w:footnote w:id="2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注：此句文意欠通，疑是“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p>
  </w:footnote>
  <w:footnote w:id="2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5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注“不雅”，犹言“君不登臣门”之意。</w:t>
      </w:r>
    </w:p>
  </w:footnote>
  <w:footnote w:id="2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刘曾复先生钞本作“求许良谋”。</w:t>
      </w:r>
    </w:p>
  </w:footnote>
  <w:footnote w:id="2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5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5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58">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6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64">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6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刘曾复先生钞本作“身长大面”，此处从《三国演义》原文作“身长面大”。</w:t>
      </w:r>
    </w:p>
  </w:footnote>
  <w:footnote w:id="2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6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7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72">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7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7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80">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84">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9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9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2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30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3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3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3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3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3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1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12">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13">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1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1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1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21">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24">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26">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41">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48">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4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[14].</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5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5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[15].</w:t>
      </w:r>
      <w:r>
        <w:rPr>
          <w:color w:val="0000FF"/>
          <w:vertAlign w:val="superscript"/>
        </w:rPr>
        <w:fldChar w:fldCharType="end"/>
      </w:r>
      <w:r>
        <w:rPr>
          <w:rFonts w:hint="eastAsia"/>
        </w:rPr>
        <w:t>一文中介绍，徐策和夫人穿蓝帔，徐策戴员外巾。该戏有关场次调度也参照此文。</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63">
    <w:p>
      <w:pPr>
        <w:pStyle w:val="13"/>
        <w:snapToGrid w:val="0"/>
        <w:rPr>
          <w:rFonts w:hint="default"/>
        </w:rPr>
      </w:pPr>
      <w:r>
        <w:rPr>
          <w:rStyle w:val="12"/>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64">
    <w:p>
      <w:pPr>
        <w:pStyle w:val="13"/>
        <w:snapToGrid w:val="0"/>
        <w:rPr>
          <w:rFonts w:hint="default"/>
        </w:rPr>
      </w:pPr>
      <w:r>
        <w:rPr>
          <w:rStyle w:val="12"/>
        </w:rPr>
        <w:footnoteRef/>
      </w:r>
      <w:r>
        <w:t xml:space="preserve"> 据程君谋、蒋锡康唱片录音增补。</w:t>
      </w:r>
    </w:p>
  </w:footnote>
  <w:footnote w:id="365">
    <w:p>
      <w:pPr>
        <w:pStyle w:val="13"/>
        <w:snapToGrid w:val="0"/>
      </w:pPr>
      <w:r>
        <w:rPr>
          <w:rStyle w:val="12"/>
        </w:rPr>
        <w:footnoteRef/>
      </w:r>
      <w:r>
        <w:t xml:space="preserve"> 据程君谋、蒋锡康唱片录音增补。</w:t>
      </w:r>
    </w:p>
  </w:footnote>
  <w:footnote w:id="366">
    <w:p>
      <w:pPr>
        <w:pStyle w:val="13"/>
        <w:snapToGrid w:val="0"/>
      </w:pPr>
      <w:r>
        <w:rPr>
          <w:rStyle w:val="12"/>
        </w:rPr>
        <w:footnoteRef/>
      </w:r>
      <w:r>
        <w:t xml:space="preserve"> 此处程君谋、蒋锡康唱片录音作：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r>
      <w:r>
        <w:rPr>
          <w:rFonts w:hint="default"/>
        </w:rPr>
        <w:tab/>
      </w:r>
      <w:r>
        <w:rPr>
          <w:rFonts w:hint="default"/>
        </w:rPr>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67">
    <w:p>
      <w:pPr>
        <w:pStyle w:val="13"/>
        <w:snapToGrid w:val="0"/>
      </w:pPr>
      <w:r>
        <w:rPr>
          <w:rStyle w:val="12"/>
        </w:rPr>
        <w:footnoteRef/>
      </w:r>
      <w:r>
        <w:t xml:space="preserve"> 据程君谋、蒋锡康唱片录音增补。</w:t>
      </w:r>
    </w:p>
  </w:footnote>
  <w:footnote w:id="368">
    <w:p>
      <w:pPr>
        <w:pStyle w:val="13"/>
        <w:snapToGrid w:val="0"/>
      </w:pPr>
      <w:r>
        <w:rPr>
          <w:rStyle w:val="12"/>
        </w:rPr>
        <w:footnoteRef/>
      </w:r>
      <w:r>
        <w:t xml:space="preserve"> 据程君谋、蒋锡康唱片录音增补。</w:t>
      </w:r>
    </w:p>
  </w:footnote>
  <w:footnote w:id="369">
    <w:p>
      <w:pPr>
        <w:pStyle w:val="13"/>
        <w:snapToGrid w:val="0"/>
      </w:pPr>
      <w:r>
        <w:rPr>
          <w:rStyle w:val="12"/>
        </w:rPr>
        <w:footnoteRef/>
      </w:r>
      <w:r>
        <w:t xml:space="preserve"> 据程君谋、蒋锡康唱片录音增补。</w:t>
      </w:r>
    </w:p>
  </w:footnote>
  <w:footnote w:id="370">
    <w:p>
      <w:pPr>
        <w:pStyle w:val="13"/>
        <w:snapToGrid w:val="0"/>
      </w:pPr>
      <w:r>
        <w:rPr>
          <w:rStyle w:val="12"/>
        </w:rPr>
        <w:footnoteRef/>
      </w:r>
      <w:r>
        <w:t xml:space="preserve"> 据程君谋、蒋锡康唱片录音增加。</w:t>
      </w:r>
    </w:p>
  </w:footnote>
  <w:footnote w:id="371">
    <w:p>
      <w:pPr>
        <w:pStyle w:val="13"/>
        <w:snapToGrid w:val="0"/>
      </w:pPr>
      <w:r>
        <w:rPr>
          <w:rStyle w:val="12"/>
        </w:rPr>
        <w:footnoteRef/>
      </w:r>
      <w:r>
        <w:t xml:space="preserve"> 据程君谋、蒋锡康唱片录音增加。</w:t>
      </w:r>
    </w:p>
  </w:footnote>
  <w:footnote w:id="372">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Fonts w:hint="eastAsia" w:ascii="宋体" w:hAnsi="宋体" w:cs="宋体"/>
        </w:rPr>
        <w:t>“</w:t>
      </w:r>
      <w:r>
        <w:rPr>
          <w:rFonts w:hint="eastAsia"/>
        </w:rPr>
        <w:t>将养”即“抚养”之意。</w:t>
      </w:r>
    </w:p>
  </w:footnote>
  <w:footnote w:id="373">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t>以下至结尾全部据程君谋、蒋锡康录音增补。</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85">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8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[16].</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9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9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14">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2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24">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26">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31">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32">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3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3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3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41">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44">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Fonts w:hint="default"/>
        </w:rPr>
        <w:t xml:space="preserve"> </w:t>
      </w:r>
      <w:r>
        <w:rPr>
          <w:rFonts w:hint="eastAsia"/>
        </w:rPr>
        <w:t>“</w:t>
      </w:r>
      <w:r>
        <w:t>不孝之人</w:t>
      </w:r>
      <w:r>
        <w:rPr>
          <w:rFonts w:hint="eastAsia"/>
        </w:rPr>
        <w:t>”</w:t>
      </w:r>
      <w:r>
        <w:t>也可作</w:t>
      </w:r>
      <w:r>
        <w:rPr>
          <w:rFonts w:hint="eastAsia"/>
        </w:rPr>
        <w:t>“</w:t>
      </w:r>
      <w:r>
        <w:rPr>
          <w:rFonts w:hint="default"/>
        </w:rPr>
        <w:t>不肖之人</w:t>
      </w:r>
      <w:r>
        <w:rPr>
          <w:rFonts w:hint="eastAsia"/>
        </w:rPr>
        <w:t>”</w:t>
      </w:r>
      <w:r>
        <w:rPr>
          <w:rFonts w:hint="default"/>
        </w:rPr>
        <w:t>。</w:t>
      </w:r>
    </w:p>
  </w:footnote>
  <w:footnote w:id="4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w:t>
      </w:r>
      <w:r>
        <w:rPr>
          <w:rStyle w:val="99"/>
          <w:rFonts w:hint="default" w:ascii="ˎ̥" w:hAnsi="ˎ̥" w:cs="ˎ̥"/>
          <w:bCs/>
          <w:color w:val="000000"/>
          <w:sz w:val="18"/>
          <w:szCs w:val="18"/>
        </w:rPr>
        <w:t>天喜星</w:t>
      </w:r>
      <w:r>
        <w:rPr>
          <w:rStyle w:val="99"/>
          <w:rFonts w:hint="eastAsia" w:ascii="ˎ̥" w:hAnsi="ˎ̥" w:cs="ˎ̥"/>
          <w:bCs/>
          <w:color w:val="000000"/>
          <w:sz w:val="18"/>
          <w:szCs w:val="18"/>
        </w:rPr>
        <w:t>也唱这个牌子，唱完后小生才念“好大雪”。</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5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5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eastAsia" w:ascii="Verdana" w:hAnsi="Verdana" w:cs="Verdana"/>
          <w:color w:val="000000"/>
          <w:sz w:val="18"/>
          <w:szCs w:val="18"/>
        </w:rPr>
        <w:tab/>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一封战表到东京，宋王爷御驾亲自征。萧天佐摆下了无名阵，满营内将官解不明。我命宗保打头阵，在中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[17].</w:t>
      </w:r>
      <w:r>
        <w:rPr>
          <w:color w:val="0000FF"/>
          <w:vertAlign w:val="superscript"/>
        </w:rPr>
        <w:fldChar w:fldCharType="end"/>
      </w:r>
      <w:r>
        <w:rPr>
          <w:rFonts w:hint="eastAsia"/>
        </w:rPr>
        <w:t>中收录的《&lt;洪羊洞&gt;说戏誊稿》并结合刘曾复先生说戏录音整理。</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[18].</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7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[19].</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79">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80">
    <w:p>
      <w:pPr>
        <w:pStyle w:val="13"/>
        <w:snapToGrid w:val="0"/>
        <w:rPr>
          <w:rFonts w:hint="default"/>
        </w:rPr>
      </w:pPr>
      <w:r>
        <w:rPr>
          <w:rStyle w:val="12"/>
        </w:rPr>
        <w:footnoteRef/>
      </w:r>
      <w:r>
        <w:t xml:space="preserve"> 刘曾复先生介绍此处</w:t>
      </w:r>
      <w:r>
        <w:rPr>
          <w:rFonts w:hint="default" w:ascii="??" w:hAnsi="??" w:cs="??"/>
          <w:color w:val="000000"/>
          <w:szCs w:val="21"/>
        </w:rPr>
        <w:t>用的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也是《麒麟阁》贺芳追秦琼过场用的，原词是“急急前行，紧走莫稍停，将他拿住管教一命倾，管教一命倾”。《双背凳》里的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词句是“自幼癫狂，管着媳妇叫亲娘，如若不叫，嘴巴脸上量，嘴巴脸上量”；“自幼赖呆，管着媳妇叫奶奶，如若不叫，嘴巴脸上掴，嘴巴脸上掴”。</w:t>
      </w:r>
    </w:p>
  </w:footnote>
  <w:footnote w:id="4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84">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8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87">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刘曾复先生在协助王世续先生录制《打棍出箱》说戏录像时，配了其余角色，</w:t>
      </w:r>
      <w:r>
        <w:rPr>
          <w:rFonts w:hint="eastAsia"/>
        </w:rPr>
        <w:t>“</w:t>
      </w:r>
      <w:r>
        <w:rPr>
          <w:rFonts w:hint="default"/>
        </w:rPr>
        <w:t>出</w:t>
      </w:r>
      <w:r>
        <w:rPr>
          <w:rFonts w:hint="default"/>
        </w:rPr>
        <w:t>箱</w:t>
      </w:r>
      <w:r>
        <w:rPr>
          <w:rFonts w:hint="eastAsia"/>
        </w:rPr>
        <w:t>”</w:t>
      </w:r>
      <w:r>
        <w:rPr>
          <w:rFonts w:hint="default"/>
        </w:rPr>
        <w:t>一场的</w:t>
      </w:r>
      <w:r>
        <w:t>报禄乙由李舒先生担任。。</w:t>
      </w:r>
    </w:p>
  </w:footnote>
  <w:footnote w:id="4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w:t>
      </w:r>
      <w:r>
        <w:t>禹</w:t>
      </w:r>
      <w:r>
        <w:rPr>
          <w:rFonts w:hint="eastAsia"/>
        </w:rPr>
        <w:t>的念白根据吴焕老师整理的剧本(经刘曾复先生审订)添加。</w:t>
      </w:r>
    </w:p>
  </w:footnote>
  <w:footnote w:id="4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91">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刘曾复先生在说《李陵碑》时顺便说了这几句。</w:t>
      </w:r>
    </w:p>
  </w:footnote>
  <w:footnote w:id="4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94">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96">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4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5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507">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5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50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510">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5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5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1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23">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28">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31">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3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3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34">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35">
    <w:p>
      <w:pPr>
        <w:pStyle w:val="13"/>
        <w:snapToGrid w:val="0"/>
        <w:rPr>
          <w:rStyle w:val="66"/>
          <w:rFonts w:hint="default" w:ascii="Verdana" w:hAnsi="Verdana" w:eastAsia="宋体" w:cs="Times New Roman"/>
          <w:kern w:val="2"/>
          <w:sz w:val="20"/>
          <w:szCs w:val="20"/>
          <w:vertAlign w:val="baseline"/>
          <w:lang w:eastAsia="zh-CN" w:bidi="ar-SA"/>
        </w:rPr>
      </w:pPr>
      <w:r>
        <w:rPr>
          <w:rStyle w:val="12"/>
          <w:rFonts w:ascii="Times New Roman" w:hAnsi="Times New Roman" w:eastAsia="宋体" w:cs="Times New Roman"/>
          <w:kern w:val="2"/>
          <w:sz w:val="21"/>
          <w:szCs w:val="22"/>
          <w:lang w:val="en-US" w:eastAsia="zh-CN" w:bidi="ar-SA"/>
        </w:rPr>
        <w:footnoteRef/>
      </w:r>
      <w:r>
        <w:rPr>
          <w:rStyle w:val="12"/>
          <w:rFonts w:ascii="Times New Roman" w:hAnsi="Times New Roman" w:eastAsia="宋体" w:cs="Times New Roman"/>
          <w:kern w:val="2"/>
          <w:sz w:val="21"/>
          <w:szCs w:val="22"/>
          <w:lang w:val="en-US" w:eastAsia="zh-CN" w:bidi="ar-SA"/>
        </w:rP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36">
    <w:p>
      <w:pPr>
        <w:keepNext w:val="0"/>
        <w:keepLines w:val="0"/>
        <w:widowControl/>
        <w:suppressLineNumbers w:val="0"/>
        <w:ind w:left="200" w:hanging="210" w:hangingChars="100"/>
        <w:jc w:val="left"/>
        <w:rPr>
          <w:rFonts w:hint="default"/>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w:t>
      </w:r>
      <w:r>
        <w:rPr>
          <w:rStyle w:val="66"/>
          <w:rFonts w:hint="default" w:ascii="Verdana" w:hAnsi="Verdana" w:cs="Times New Roman"/>
          <w:kern w:val="2"/>
          <w:sz w:val="20"/>
          <w:szCs w:val="20"/>
          <w:vertAlign w:val="baseline"/>
          <w:lang w:eastAsia="zh-CN" w:bidi="ar-SA"/>
        </w:rPr>
        <w:t>此处</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37">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t>此处</w:t>
      </w:r>
      <w:r>
        <w:t>王佐</w:t>
      </w:r>
      <w:r>
        <w:t>也可同念</w:t>
      </w:r>
      <w:r>
        <w:rPr>
          <w:rStyle w:val="99"/>
          <w:rFonts w:ascii="宋体" w:hAnsi="宋体" w:cs="宋体"/>
          <w:bCs/>
          <w:color w:val="000000"/>
          <w:szCs w:val="21"/>
        </w:rPr>
        <w:t>“</w:t>
      </w:r>
      <w:r>
        <w:t>与我溶墨</w:t>
      </w:r>
      <w:r>
        <w:rPr>
          <w:rStyle w:val="99"/>
          <w:rFonts w:hint="default" w:ascii="宋体" w:hAnsi="宋体" w:cs="宋体"/>
          <w:bCs/>
          <w:color w:val="000000"/>
          <w:szCs w:val="21"/>
        </w:rPr>
        <w:t>”</w:t>
      </w:r>
      <w:r>
        <w:t>。</w:t>
      </w:r>
    </w:p>
  </w:footnote>
  <w:footnote w:id="5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43">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4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4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4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5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66">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70">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78">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7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8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8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8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8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8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8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89">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9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[20].</w:t>
      </w:r>
      <w:r>
        <w:rPr>
          <w:color w:val="0000FF"/>
          <w:vertAlign w:val="superscript"/>
        </w:rPr>
        <w:fldChar w:fldCharType="end"/>
      </w:r>
      <w:r>
        <w:rPr>
          <w:rFonts w:hint="eastAsia"/>
        </w:rPr>
        <w:t>载孟小冬说戏本作“月中”。</w:t>
      </w:r>
    </w:p>
  </w:footnote>
  <w:footnote w:id="5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[21].</w:t>
      </w:r>
      <w:r>
        <w:rPr>
          <w:color w:val="0000FF"/>
          <w:vertAlign w:val="superscript"/>
        </w:rPr>
        <w:fldChar w:fldCharType="end"/>
      </w:r>
      <w:r>
        <w:rPr>
          <w:rFonts w:hint="eastAsia"/>
        </w:rPr>
        <w:t>指出旧时艺人因“凄凄”的异体“恓恓”讹传为“洒洒”；王端璞先生改唱为“孤孤零零”，吴从之。</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9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5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59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6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柴俊为老师告，有资料载：余叔岩《二进宫》的“七篇文章”后尚有“六部演礼，五更待漏，四面朝君，三杯御酒，两朵金花，独占鳌头”等句，近于谑而虐了。</w:t>
      </w:r>
    </w:p>
  </w:footnote>
  <w:footnote w:id="601">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rFonts w:ascii="宋体" w:hAnsi="宋体" w:cs="AR PL UKai CN"/>
          <w:color w:val="0000FF"/>
          <w:vertAlign w:val="superscript"/>
        </w:rPr>
        <w:t>[22].</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6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603">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rFonts w:ascii="宋体" w:hAnsi="宋体" w:cs="AR PL UKai CN"/>
          <w:color w:val="0000FF"/>
          <w:sz w:val="18"/>
          <w:szCs w:val="18"/>
          <w:vertAlign w:val="superscript"/>
        </w:rPr>
        <w:fldChar w:fldCharType="begin"/>
      </w:r>
      <w:r>
        <w:rPr>
          <w:rFonts w:ascii="宋体" w:hAnsi="宋体" w:cs="AR PL UKai CN"/>
          <w:color w:val="0000FF"/>
          <w:sz w:val="18"/>
          <w:szCs w:val="18"/>
          <w:vertAlign w:val="superscript"/>
        </w:rPr>
        <w:instrText xml:space="preserve"> REF _Ref373821628 \r \h </w:instrText>
      </w:r>
      <w:r>
        <w:rPr>
          <w:rFonts w:ascii="宋体" w:hAnsi="宋体" w:cs="AR PL UKai CN"/>
          <w:color w:val="0000FF"/>
          <w:sz w:val="18"/>
          <w:szCs w:val="18"/>
          <w:vertAlign w:val="superscript"/>
        </w:rPr>
        <w:fldChar w:fldCharType="separate"/>
      </w:r>
      <w:r>
        <w:rPr>
          <w:rFonts w:ascii="宋体" w:hAnsi="宋体" w:cs="AR PL UKai CN"/>
          <w:color w:val="0000FF"/>
          <w:sz w:val="18"/>
          <w:szCs w:val="18"/>
          <w:vertAlign w:val="superscript"/>
        </w:rPr>
        <w:t>[16].</w:t>
      </w:r>
      <w:r>
        <w:rPr>
          <w:rFonts w:ascii="宋体" w:hAnsi="宋体" w:cs="AR PL UKai CN"/>
          <w:color w:val="0000FF"/>
          <w:sz w:val="18"/>
          <w:szCs w:val="18"/>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604">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6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6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607">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6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6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14">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1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20">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22">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2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rFonts w:ascii="宋体" w:hAnsi="宋体" w:cs="宋体"/>
          <w:color w:val="0000FF"/>
          <w:vertAlign w:val="superscript"/>
        </w:rPr>
        <w:t>[23].</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28">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29">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君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31">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3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4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4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54">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63">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64">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宋体" w:hAnsi="宋体" w:cs="微软雅黑"/>
          <w:color w:val="0000FF"/>
          <w:sz w:val="20"/>
          <w:szCs w:val="20"/>
          <w:vertAlign w:val="superscript"/>
        </w:rPr>
        <w:fldChar w:fldCharType="begin"/>
      </w:r>
      <w:r>
        <w:rPr>
          <w:rFonts w:ascii="宋体" w:hAnsi="宋体" w:cs="微软雅黑"/>
          <w:color w:val="0000FF"/>
          <w:sz w:val="20"/>
          <w:szCs w:val="20"/>
          <w:vertAlign w:val="superscript"/>
        </w:rPr>
        <w:instrText xml:space="preserve"> REF _Ref364958334 \r \h </w:instrText>
      </w:r>
      <w:r>
        <w:rPr>
          <w:rFonts w:ascii="宋体" w:hAnsi="宋体" w:cs="微软雅黑"/>
          <w:color w:val="0000FF"/>
          <w:sz w:val="20"/>
          <w:szCs w:val="20"/>
          <w:vertAlign w:val="superscript"/>
        </w:rPr>
        <w:fldChar w:fldCharType="separate"/>
      </w:r>
      <w:r>
        <w:rPr>
          <w:rFonts w:ascii="宋体" w:hAnsi="宋体" w:cs="微软雅黑"/>
          <w:color w:val="0000FF"/>
          <w:sz w:val="20"/>
          <w:szCs w:val="20"/>
          <w:vertAlign w:val="superscript"/>
        </w:rPr>
        <w:t>[24].</w:t>
      </w:r>
      <w:r>
        <w:rPr>
          <w:rFonts w:ascii="宋体" w:hAnsi="宋体" w:cs="微软雅黑"/>
          <w:color w:val="0000FF"/>
          <w:sz w:val="20"/>
          <w:szCs w:val="20"/>
          <w:vertAlign w:val="superscript"/>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70">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71">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44"/>
    <w:footnote w:id="1345"/>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7BF83E6"/>
    <w:rsid w:val="0BAF0AF7"/>
    <w:rsid w:val="0BFFE9CA"/>
    <w:rsid w:val="0E03E56D"/>
    <w:rsid w:val="0EFD800B"/>
    <w:rsid w:val="0F3B523C"/>
    <w:rsid w:val="1397DC29"/>
    <w:rsid w:val="13BFB0AE"/>
    <w:rsid w:val="155C63F2"/>
    <w:rsid w:val="166EC0A8"/>
    <w:rsid w:val="169FCABF"/>
    <w:rsid w:val="17EF3D3E"/>
    <w:rsid w:val="19FC025B"/>
    <w:rsid w:val="1A764BD6"/>
    <w:rsid w:val="1ADF8B1F"/>
    <w:rsid w:val="1D72C0F8"/>
    <w:rsid w:val="1E7FEE18"/>
    <w:rsid w:val="1EDE446E"/>
    <w:rsid w:val="1F27F46F"/>
    <w:rsid w:val="1FA5EBDD"/>
    <w:rsid w:val="1FBF4DF6"/>
    <w:rsid w:val="1FDD5631"/>
    <w:rsid w:val="1FDD7A88"/>
    <w:rsid w:val="1FDEBFC5"/>
    <w:rsid w:val="1FEDBD78"/>
    <w:rsid w:val="1FEF5B04"/>
    <w:rsid w:val="1FFD06CA"/>
    <w:rsid w:val="23A7905C"/>
    <w:rsid w:val="23BF995D"/>
    <w:rsid w:val="23F68407"/>
    <w:rsid w:val="257E3D9D"/>
    <w:rsid w:val="25FF1A64"/>
    <w:rsid w:val="27EC5130"/>
    <w:rsid w:val="297FB7C1"/>
    <w:rsid w:val="29FFE983"/>
    <w:rsid w:val="2B5E9660"/>
    <w:rsid w:val="2CEF5A11"/>
    <w:rsid w:val="2D5C7A93"/>
    <w:rsid w:val="2D7954C5"/>
    <w:rsid w:val="2DFFD209"/>
    <w:rsid w:val="2F1D9BF0"/>
    <w:rsid w:val="2FF6A614"/>
    <w:rsid w:val="31562BFC"/>
    <w:rsid w:val="329F5BAC"/>
    <w:rsid w:val="35B2B29B"/>
    <w:rsid w:val="35B380F7"/>
    <w:rsid w:val="35F752C2"/>
    <w:rsid w:val="35FAA421"/>
    <w:rsid w:val="36EEEB1D"/>
    <w:rsid w:val="376F1DB9"/>
    <w:rsid w:val="377FC7FD"/>
    <w:rsid w:val="37BFCC3F"/>
    <w:rsid w:val="37D7D3E3"/>
    <w:rsid w:val="37EF48A4"/>
    <w:rsid w:val="37EF9B34"/>
    <w:rsid w:val="38959BBD"/>
    <w:rsid w:val="38DC91B6"/>
    <w:rsid w:val="38FFAC6D"/>
    <w:rsid w:val="396F321D"/>
    <w:rsid w:val="39AF56D2"/>
    <w:rsid w:val="39BE5418"/>
    <w:rsid w:val="3B5AA568"/>
    <w:rsid w:val="3B5B2651"/>
    <w:rsid w:val="3D3B1719"/>
    <w:rsid w:val="3D5B1067"/>
    <w:rsid w:val="3D6CF103"/>
    <w:rsid w:val="3DBF528D"/>
    <w:rsid w:val="3DDE39F6"/>
    <w:rsid w:val="3DDF7F3B"/>
    <w:rsid w:val="3E77FB36"/>
    <w:rsid w:val="3EBE9DFA"/>
    <w:rsid w:val="3EFE3A8C"/>
    <w:rsid w:val="3F1F555B"/>
    <w:rsid w:val="3F875727"/>
    <w:rsid w:val="3F9DF8B6"/>
    <w:rsid w:val="3FDFA2BE"/>
    <w:rsid w:val="3FE5BA17"/>
    <w:rsid w:val="3FEDC86F"/>
    <w:rsid w:val="3FEF6AF2"/>
    <w:rsid w:val="3FEF75C1"/>
    <w:rsid w:val="3FFDED4D"/>
    <w:rsid w:val="3FFE00E5"/>
    <w:rsid w:val="43B7AD16"/>
    <w:rsid w:val="43FF8ED0"/>
    <w:rsid w:val="45935E73"/>
    <w:rsid w:val="45EAD6C1"/>
    <w:rsid w:val="4747FE5F"/>
    <w:rsid w:val="4A7A7E2C"/>
    <w:rsid w:val="4BECC1AE"/>
    <w:rsid w:val="4BFFF7A4"/>
    <w:rsid w:val="4DEB4C6D"/>
    <w:rsid w:val="4FBBA591"/>
    <w:rsid w:val="4FBD8961"/>
    <w:rsid w:val="4FC39000"/>
    <w:rsid w:val="4FF47D35"/>
    <w:rsid w:val="4FF78E91"/>
    <w:rsid w:val="53DF01EF"/>
    <w:rsid w:val="54FBC615"/>
    <w:rsid w:val="55FF921B"/>
    <w:rsid w:val="5737B604"/>
    <w:rsid w:val="573C6CE2"/>
    <w:rsid w:val="573FDFBD"/>
    <w:rsid w:val="5765EB64"/>
    <w:rsid w:val="579D2225"/>
    <w:rsid w:val="57AFA250"/>
    <w:rsid w:val="57FF58D7"/>
    <w:rsid w:val="59AD6147"/>
    <w:rsid w:val="5AFF6615"/>
    <w:rsid w:val="5BCF0BD4"/>
    <w:rsid w:val="5CD58A40"/>
    <w:rsid w:val="5D3FD166"/>
    <w:rsid w:val="5DCCDD1F"/>
    <w:rsid w:val="5DFFA49A"/>
    <w:rsid w:val="5E3E3079"/>
    <w:rsid w:val="5E8BD2EC"/>
    <w:rsid w:val="5EDE39F5"/>
    <w:rsid w:val="5F5FA721"/>
    <w:rsid w:val="5F779192"/>
    <w:rsid w:val="5F7B65FF"/>
    <w:rsid w:val="5F8ECC25"/>
    <w:rsid w:val="5F9FB2DC"/>
    <w:rsid w:val="5FBF80FE"/>
    <w:rsid w:val="5FDDA21F"/>
    <w:rsid w:val="5FDF99CD"/>
    <w:rsid w:val="5FED1BE9"/>
    <w:rsid w:val="5FED680D"/>
    <w:rsid w:val="5FEFDA5E"/>
    <w:rsid w:val="5FF36FCA"/>
    <w:rsid w:val="5FFF3395"/>
    <w:rsid w:val="5FFFE081"/>
    <w:rsid w:val="5FFFF3AF"/>
    <w:rsid w:val="63EE2B91"/>
    <w:rsid w:val="65FFE471"/>
    <w:rsid w:val="667F5AB3"/>
    <w:rsid w:val="66FE03F0"/>
    <w:rsid w:val="67EFDEA3"/>
    <w:rsid w:val="67F9042F"/>
    <w:rsid w:val="68DFB873"/>
    <w:rsid w:val="68FC20D9"/>
    <w:rsid w:val="69DFC2A3"/>
    <w:rsid w:val="6AFD60EC"/>
    <w:rsid w:val="6BED9025"/>
    <w:rsid w:val="6BF5C884"/>
    <w:rsid w:val="6BFC0EE0"/>
    <w:rsid w:val="6BFF3223"/>
    <w:rsid w:val="6BFFE007"/>
    <w:rsid w:val="6DAB9394"/>
    <w:rsid w:val="6DEBE670"/>
    <w:rsid w:val="6DF93DE1"/>
    <w:rsid w:val="6E9F914E"/>
    <w:rsid w:val="6EF706E5"/>
    <w:rsid w:val="6F6D7791"/>
    <w:rsid w:val="6F7F4539"/>
    <w:rsid w:val="6FBE423F"/>
    <w:rsid w:val="6FBF77B7"/>
    <w:rsid w:val="6FDFA38F"/>
    <w:rsid w:val="6FF9184D"/>
    <w:rsid w:val="6FFE6B95"/>
    <w:rsid w:val="6FFF0005"/>
    <w:rsid w:val="6FFF43C6"/>
    <w:rsid w:val="70FE6817"/>
    <w:rsid w:val="729FC769"/>
    <w:rsid w:val="72FF7533"/>
    <w:rsid w:val="73D7ABC9"/>
    <w:rsid w:val="73F7ECE1"/>
    <w:rsid w:val="73FFFED9"/>
    <w:rsid w:val="74DE9418"/>
    <w:rsid w:val="7553C228"/>
    <w:rsid w:val="75FEC8A2"/>
    <w:rsid w:val="76725F76"/>
    <w:rsid w:val="76CB0734"/>
    <w:rsid w:val="76CD0013"/>
    <w:rsid w:val="76FF8225"/>
    <w:rsid w:val="77483E5B"/>
    <w:rsid w:val="777E36AC"/>
    <w:rsid w:val="77AF80C6"/>
    <w:rsid w:val="77DF0DE1"/>
    <w:rsid w:val="77E3AE53"/>
    <w:rsid w:val="77F93FB7"/>
    <w:rsid w:val="77FDF11A"/>
    <w:rsid w:val="787DA838"/>
    <w:rsid w:val="78AF8121"/>
    <w:rsid w:val="78FD98CE"/>
    <w:rsid w:val="79ADC7E8"/>
    <w:rsid w:val="7A17295D"/>
    <w:rsid w:val="7A5FD082"/>
    <w:rsid w:val="7AC7ED87"/>
    <w:rsid w:val="7B46BD52"/>
    <w:rsid w:val="7B47985B"/>
    <w:rsid w:val="7B799434"/>
    <w:rsid w:val="7B7FE8FF"/>
    <w:rsid w:val="7BC67A15"/>
    <w:rsid w:val="7BCF2F22"/>
    <w:rsid w:val="7BD7ACCF"/>
    <w:rsid w:val="7BD9F44B"/>
    <w:rsid w:val="7BE94BCC"/>
    <w:rsid w:val="7BEC2229"/>
    <w:rsid w:val="7BEF09C4"/>
    <w:rsid w:val="7BF72F97"/>
    <w:rsid w:val="7BFCCFE3"/>
    <w:rsid w:val="7BFDBD44"/>
    <w:rsid w:val="7BFFF1B5"/>
    <w:rsid w:val="7CB444E2"/>
    <w:rsid w:val="7CCAB6A2"/>
    <w:rsid w:val="7CDA3F7F"/>
    <w:rsid w:val="7CE64DD6"/>
    <w:rsid w:val="7CEF8C19"/>
    <w:rsid w:val="7CFB43D8"/>
    <w:rsid w:val="7D3FD734"/>
    <w:rsid w:val="7D5F2F7E"/>
    <w:rsid w:val="7D7FDAD2"/>
    <w:rsid w:val="7DB9C95F"/>
    <w:rsid w:val="7DBB567E"/>
    <w:rsid w:val="7DBF2E61"/>
    <w:rsid w:val="7DDFC031"/>
    <w:rsid w:val="7DE1A5B7"/>
    <w:rsid w:val="7DFA9535"/>
    <w:rsid w:val="7DFDBBC6"/>
    <w:rsid w:val="7EB322F5"/>
    <w:rsid w:val="7EB75E6E"/>
    <w:rsid w:val="7EB95BEA"/>
    <w:rsid w:val="7EBF0ECC"/>
    <w:rsid w:val="7EBFC8A5"/>
    <w:rsid w:val="7ECEE215"/>
    <w:rsid w:val="7EDA85C1"/>
    <w:rsid w:val="7EDF1A57"/>
    <w:rsid w:val="7EF65397"/>
    <w:rsid w:val="7EF73259"/>
    <w:rsid w:val="7EF927D9"/>
    <w:rsid w:val="7EFDCE5E"/>
    <w:rsid w:val="7EFE657B"/>
    <w:rsid w:val="7F1771F6"/>
    <w:rsid w:val="7F2F7AE9"/>
    <w:rsid w:val="7F3F9297"/>
    <w:rsid w:val="7F579DAA"/>
    <w:rsid w:val="7F6D812F"/>
    <w:rsid w:val="7F6FDF61"/>
    <w:rsid w:val="7F7F1CF6"/>
    <w:rsid w:val="7F7F6345"/>
    <w:rsid w:val="7FA853E7"/>
    <w:rsid w:val="7FAE0ED6"/>
    <w:rsid w:val="7FB3172B"/>
    <w:rsid w:val="7FB728C1"/>
    <w:rsid w:val="7FBA2A44"/>
    <w:rsid w:val="7FBD9212"/>
    <w:rsid w:val="7FBED29E"/>
    <w:rsid w:val="7FBF7D9B"/>
    <w:rsid w:val="7FD6F895"/>
    <w:rsid w:val="7FDB6589"/>
    <w:rsid w:val="7FDD986C"/>
    <w:rsid w:val="7FDDA7B5"/>
    <w:rsid w:val="7FDDF9AE"/>
    <w:rsid w:val="7FDF1343"/>
    <w:rsid w:val="7FDFE299"/>
    <w:rsid w:val="7FE5093E"/>
    <w:rsid w:val="7FEF07DD"/>
    <w:rsid w:val="7FEF5730"/>
    <w:rsid w:val="7FEF5F82"/>
    <w:rsid w:val="7FF425EF"/>
    <w:rsid w:val="7FF5B17E"/>
    <w:rsid w:val="7FF72E0D"/>
    <w:rsid w:val="7FF7A128"/>
    <w:rsid w:val="7FF8CFD3"/>
    <w:rsid w:val="7FFB5393"/>
    <w:rsid w:val="7FFBCE79"/>
    <w:rsid w:val="7FFBD4BD"/>
    <w:rsid w:val="7FFBF984"/>
    <w:rsid w:val="7FFC80D9"/>
    <w:rsid w:val="7FFCA399"/>
    <w:rsid w:val="7FFDDA2B"/>
    <w:rsid w:val="7FFF3839"/>
    <w:rsid w:val="7FFF9CA4"/>
    <w:rsid w:val="7FFFA894"/>
    <w:rsid w:val="7FFFD895"/>
    <w:rsid w:val="8D9FFB15"/>
    <w:rsid w:val="8DBEC6BE"/>
    <w:rsid w:val="8DF79CB4"/>
    <w:rsid w:val="8F5896A6"/>
    <w:rsid w:val="8FD72DC9"/>
    <w:rsid w:val="938C1DD0"/>
    <w:rsid w:val="977F64B0"/>
    <w:rsid w:val="978ED947"/>
    <w:rsid w:val="9857A772"/>
    <w:rsid w:val="99DF5963"/>
    <w:rsid w:val="99FA3378"/>
    <w:rsid w:val="9AAE827A"/>
    <w:rsid w:val="9ADFE2EF"/>
    <w:rsid w:val="9CBFFEFD"/>
    <w:rsid w:val="9DDE1348"/>
    <w:rsid w:val="9EE76E47"/>
    <w:rsid w:val="9EEDFD13"/>
    <w:rsid w:val="9FAF07B4"/>
    <w:rsid w:val="9FC7CECC"/>
    <w:rsid w:val="9FF94014"/>
    <w:rsid w:val="A62B6CF7"/>
    <w:rsid w:val="A707EC2A"/>
    <w:rsid w:val="ABED17DD"/>
    <w:rsid w:val="AEFF82C6"/>
    <w:rsid w:val="AFB3E6CB"/>
    <w:rsid w:val="AFBF758B"/>
    <w:rsid w:val="AFFD20A3"/>
    <w:rsid w:val="B1FE4958"/>
    <w:rsid w:val="B2F729A4"/>
    <w:rsid w:val="B7DB1999"/>
    <w:rsid w:val="B7EB2697"/>
    <w:rsid w:val="B7EEB830"/>
    <w:rsid w:val="B7F712FD"/>
    <w:rsid w:val="B7F7C0EB"/>
    <w:rsid w:val="B7FF573A"/>
    <w:rsid w:val="B7FFFAE3"/>
    <w:rsid w:val="B85F6A30"/>
    <w:rsid w:val="B92956D7"/>
    <w:rsid w:val="B9BB4DAD"/>
    <w:rsid w:val="B9FE021F"/>
    <w:rsid w:val="BA7B23C6"/>
    <w:rsid w:val="BADF05CE"/>
    <w:rsid w:val="BB6E6DBA"/>
    <w:rsid w:val="BBEBF0A2"/>
    <w:rsid w:val="BBED9A9C"/>
    <w:rsid w:val="BBF9F075"/>
    <w:rsid w:val="BBFE6C31"/>
    <w:rsid w:val="BBFEEA0B"/>
    <w:rsid w:val="BBFF3C66"/>
    <w:rsid w:val="BC3F0C48"/>
    <w:rsid w:val="BDFE9C70"/>
    <w:rsid w:val="BEDE1DE0"/>
    <w:rsid w:val="BEEA514B"/>
    <w:rsid w:val="BEFEA986"/>
    <w:rsid w:val="BF7F2052"/>
    <w:rsid w:val="BFBFD3DE"/>
    <w:rsid w:val="BFCD0562"/>
    <w:rsid w:val="BFDDD456"/>
    <w:rsid w:val="BFDF7FD2"/>
    <w:rsid w:val="BFF71777"/>
    <w:rsid w:val="BFFF180D"/>
    <w:rsid w:val="BFFFCCEF"/>
    <w:rsid w:val="C57B96D1"/>
    <w:rsid w:val="C65D0B95"/>
    <w:rsid w:val="C6F1FB24"/>
    <w:rsid w:val="C77F4E20"/>
    <w:rsid w:val="C7DC44FF"/>
    <w:rsid w:val="C7E70976"/>
    <w:rsid w:val="C9FF4C3B"/>
    <w:rsid w:val="CEF7A494"/>
    <w:rsid w:val="CEFB2BC1"/>
    <w:rsid w:val="CEFB6FAB"/>
    <w:rsid w:val="CF57A610"/>
    <w:rsid w:val="CF7F47E1"/>
    <w:rsid w:val="CFEF4758"/>
    <w:rsid w:val="CFFB3AED"/>
    <w:rsid w:val="CFFFDF5C"/>
    <w:rsid w:val="D3AF0533"/>
    <w:rsid w:val="D3AF8746"/>
    <w:rsid w:val="D3DE6056"/>
    <w:rsid w:val="D64BFACE"/>
    <w:rsid w:val="D6711EDA"/>
    <w:rsid w:val="D6CF2DC5"/>
    <w:rsid w:val="D7B569E8"/>
    <w:rsid w:val="D7BB74CD"/>
    <w:rsid w:val="D7BBB639"/>
    <w:rsid w:val="D7BF965D"/>
    <w:rsid w:val="D7D4E84F"/>
    <w:rsid w:val="D7FEA3D0"/>
    <w:rsid w:val="D86B0C44"/>
    <w:rsid w:val="D8FF7DE1"/>
    <w:rsid w:val="D9F665AF"/>
    <w:rsid w:val="DBDF0B70"/>
    <w:rsid w:val="DBEF981E"/>
    <w:rsid w:val="DDB52513"/>
    <w:rsid w:val="DDBCA243"/>
    <w:rsid w:val="DDEBCC1C"/>
    <w:rsid w:val="DDF9E88B"/>
    <w:rsid w:val="DE1C6767"/>
    <w:rsid w:val="DEBAF599"/>
    <w:rsid w:val="DEBFDF09"/>
    <w:rsid w:val="DECA93F6"/>
    <w:rsid w:val="DEDF7C20"/>
    <w:rsid w:val="DEE1FB68"/>
    <w:rsid w:val="DEFD2DEB"/>
    <w:rsid w:val="DEFF3192"/>
    <w:rsid w:val="DF5C2EC2"/>
    <w:rsid w:val="DF69EE0A"/>
    <w:rsid w:val="DFA911A7"/>
    <w:rsid w:val="DFAEC4CF"/>
    <w:rsid w:val="DFB71F7A"/>
    <w:rsid w:val="DFBE6FC4"/>
    <w:rsid w:val="DFDF8741"/>
    <w:rsid w:val="DFEC43F2"/>
    <w:rsid w:val="DFF71D2C"/>
    <w:rsid w:val="DFFFE3D2"/>
    <w:rsid w:val="E3F92764"/>
    <w:rsid w:val="E3FEEEEF"/>
    <w:rsid w:val="E5678DD4"/>
    <w:rsid w:val="E5AE0CF2"/>
    <w:rsid w:val="E5F370F6"/>
    <w:rsid w:val="E5FF1AC5"/>
    <w:rsid w:val="E6B7B126"/>
    <w:rsid w:val="E6DBCA07"/>
    <w:rsid w:val="E7B992BE"/>
    <w:rsid w:val="E7CFFDF8"/>
    <w:rsid w:val="E7F7E1A0"/>
    <w:rsid w:val="E9F71C5E"/>
    <w:rsid w:val="EA7C052D"/>
    <w:rsid w:val="EAFF4232"/>
    <w:rsid w:val="EBFF2987"/>
    <w:rsid w:val="ECDF78D1"/>
    <w:rsid w:val="EDBDDC47"/>
    <w:rsid w:val="EDD61A89"/>
    <w:rsid w:val="EEEBC9FC"/>
    <w:rsid w:val="EF768C77"/>
    <w:rsid w:val="EF8D6AE9"/>
    <w:rsid w:val="EF9E0CF3"/>
    <w:rsid w:val="EFCE61D8"/>
    <w:rsid w:val="EFEA2CB9"/>
    <w:rsid w:val="EFFBB5C7"/>
    <w:rsid w:val="EFFDBAB0"/>
    <w:rsid w:val="EFFE2453"/>
    <w:rsid w:val="F097AFD1"/>
    <w:rsid w:val="F0FFD518"/>
    <w:rsid w:val="F1DB4566"/>
    <w:rsid w:val="F1FFF710"/>
    <w:rsid w:val="F3DF3736"/>
    <w:rsid w:val="F3FBB2E4"/>
    <w:rsid w:val="F3FCF462"/>
    <w:rsid w:val="F4F376EF"/>
    <w:rsid w:val="F4FCEC94"/>
    <w:rsid w:val="F55FE4DC"/>
    <w:rsid w:val="F59DD63A"/>
    <w:rsid w:val="F5AB2AE3"/>
    <w:rsid w:val="F5FDECC7"/>
    <w:rsid w:val="F6D7C85E"/>
    <w:rsid w:val="F6D86AEC"/>
    <w:rsid w:val="F6DF5436"/>
    <w:rsid w:val="F6EFD58D"/>
    <w:rsid w:val="F6F72609"/>
    <w:rsid w:val="F6F75F1E"/>
    <w:rsid w:val="F6FDDEF7"/>
    <w:rsid w:val="F71F2780"/>
    <w:rsid w:val="F75D0676"/>
    <w:rsid w:val="F75F8ED0"/>
    <w:rsid w:val="F76D4A83"/>
    <w:rsid w:val="F7BC3E61"/>
    <w:rsid w:val="F7C7F6FC"/>
    <w:rsid w:val="F7D353DE"/>
    <w:rsid w:val="F7D3A5BA"/>
    <w:rsid w:val="F7FDE592"/>
    <w:rsid w:val="F7FDF288"/>
    <w:rsid w:val="F7FE93F3"/>
    <w:rsid w:val="F7FEB168"/>
    <w:rsid w:val="F96FCF53"/>
    <w:rsid w:val="F97E2E49"/>
    <w:rsid w:val="F97F270A"/>
    <w:rsid w:val="F9BEF364"/>
    <w:rsid w:val="F9F9B9E9"/>
    <w:rsid w:val="FA7F6F8E"/>
    <w:rsid w:val="FAFB1B98"/>
    <w:rsid w:val="FAFEB114"/>
    <w:rsid w:val="FB37657E"/>
    <w:rsid w:val="FB3F07AE"/>
    <w:rsid w:val="FB920945"/>
    <w:rsid w:val="FBAF023B"/>
    <w:rsid w:val="FBBE8EF3"/>
    <w:rsid w:val="FBBFD245"/>
    <w:rsid w:val="FBE2D62D"/>
    <w:rsid w:val="FBE92356"/>
    <w:rsid w:val="FBEE1F05"/>
    <w:rsid w:val="FBFE4610"/>
    <w:rsid w:val="FBFF5B8B"/>
    <w:rsid w:val="FBFFE82C"/>
    <w:rsid w:val="FC3D6195"/>
    <w:rsid w:val="FC47DAB3"/>
    <w:rsid w:val="FCDFED3A"/>
    <w:rsid w:val="FCFB54CC"/>
    <w:rsid w:val="FD5A4D05"/>
    <w:rsid w:val="FD5C1FB6"/>
    <w:rsid w:val="FDD70503"/>
    <w:rsid w:val="FDDE5EC4"/>
    <w:rsid w:val="FDDF6AD9"/>
    <w:rsid w:val="FDDF81B2"/>
    <w:rsid w:val="FDF7BC3C"/>
    <w:rsid w:val="FDFE6F9A"/>
    <w:rsid w:val="FE6F943A"/>
    <w:rsid w:val="FE761177"/>
    <w:rsid w:val="FE770298"/>
    <w:rsid w:val="FE7D2C60"/>
    <w:rsid w:val="FE957516"/>
    <w:rsid w:val="FECF29A9"/>
    <w:rsid w:val="FEDF4FF9"/>
    <w:rsid w:val="FEDF9C96"/>
    <w:rsid w:val="FEE3245C"/>
    <w:rsid w:val="FEE804EA"/>
    <w:rsid w:val="FEEDE2F7"/>
    <w:rsid w:val="FEF5D747"/>
    <w:rsid w:val="FEFA6A3A"/>
    <w:rsid w:val="FEFF0071"/>
    <w:rsid w:val="FEFF525D"/>
    <w:rsid w:val="FEFF9922"/>
    <w:rsid w:val="FF3FCC5C"/>
    <w:rsid w:val="FF5E48F9"/>
    <w:rsid w:val="FF7D7EC7"/>
    <w:rsid w:val="FF7D8F50"/>
    <w:rsid w:val="FF7F03CC"/>
    <w:rsid w:val="FFA9155C"/>
    <w:rsid w:val="FFAD0986"/>
    <w:rsid w:val="FFAFB870"/>
    <w:rsid w:val="FFBF142B"/>
    <w:rsid w:val="FFBF1DC2"/>
    <w:rsid w:val="FFCEB9C7"/>
    <w:rsid w:val="FFCF65FF"/>
    <w:rsid w:val="FFCFA297"/>
    <w:rsid w:val="FFDD60D4"/>
    <w:rsid w:val="FFDE8317"/>
    <w:rsid w:val="FFDF92AA"/>
    <w:rsid w:val="FFDFF221"/>
    <w:rsid w:val="FFE7973C"/>
    <w:rsid w:val="FFEF3EB6"/>
    <w:rsid w:val="FFEFB687"/>
    <w:rsid w:val="FFF28772"/>
    <w:rsid w:val="FFF5CF4C"/>
    <w:rsid w:val="FFF7E5BC"/>
    <w:rsid w:val="FFFB6434"/>
    <w:rsid w:val="FFFEDED5"/>
    <w:rsid w:val="FFFF45E0"/>
    <w:rsid w:val="FFFF5AED"/>
    <w:rsid w:val="FFFFBF6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qFormat/>
    <w:uiPriority w:val="0"/>
    <w:rPr>
      <w:rFonts w:hint="default" w:ascii="Calibri" w:hAnsi="Calibri" w:cs="Calibri"/>
      <w:sz w:val="21"/>
      <w:szCs w:val="21"/>
    </w:rPr>
  </w:style>
  <w:style w:type="character" w:customStyle="1" w:styleId="42">
    <w:name w:val="WW8Num5z0"/>
    <w:qFormat/>
    <w:uiPriority w:val="0"/>
    <w:rPr>
      <w:rFonts w:hint="default"/>
    </w:rPr>
  </w:style>
  <w:style w:type="character" w:customStyle="1" w:styleId="43">
    <w:name w:val="WW8Num6z0"/>
    <w:qFormat/>
    <w:uiPriority w:val="0"/>
    <w:rPr>
      <w:rFonts w:hint="default" w:ascii="Wingdings" w:hAnsi="Wingdings" w:cs="Wingdings"/>
    </w:rPr>
  </w:style>
  <w:style w:type="character" w:customStyle="1" w:styleId="44">
    <w:name w:val="WW8Num7z0"/>
    <w:qFormat/>
    <w:uiPriority w:val="0"/>
    <w:rPr>
      <w:rFonts w:hint="default"/>
    </w:rPr>
  </w:style>
  <w:style w:type="character" w:customStyle="1" w:styleId="45">
    <w:name w:val="WW8Num7z1"/>
    <w:qFormat/>
    <w:uiPriority w:val="0"/>
  </w:style>
  <w:style w:type="character" w:customStyle="1" w:styleId="46">
    <w:name w:val="WW8Num7z2"/>
    <w:qFormat/>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qFormat/>
    <w:uiPriority w:val="0"/>
  </w:style>
  <w:style w:type="character" w:customStyle="1" w:styleId="50">
    <w:name w:val="WW8Num7z6"/>
    <w:qFormat/>
    <w:uiPriority w:val="0"/>
  </w:style>
  <w:style w:type="character" w:customStyle="1" w:styleId="51">
    <w:name w:val="WW8Num7z7"/>
    <w:qFormat/>
    <w:uiPriority w:val="0"/>
  </w:style>
  <w:style w:type="character" w:customStyle="1" w:styleId="52">
    <w:name w:val="WW8Num7z8"/>
    <w:qFormat/>
    <w:uiPriority w:val="0"/>
  </w:style>
  <w:style w:type="character" w:customStyle="1" w:styleId="53">
    <w:name w:val="WW8Num8z0"/>
    <w:qFormat/>
    <w:uiPriority w:val="0"/>
  </w:style>
  <w:style w:type="character" w:customStyle="1" w:styleId="54">
    <w:name w:val="WW8Num8z1"/>
    <w:qFormat/>
    <w:uiPriority w:val="0"/>
  </w:style>
  <w:style w:type="character" w:customStyle="1" w:styleId="55">
    <w:name w:val="WW8Num8z2"/>
    <w:qFormat/>
    <w:uiPriority w:val="0"/>
  </w:style>
  <w:style w:type="character" w:customStyle="1" w:styleId="56">
    <w:name w:val="WW8Num8z3"/>
    <w:qFormat/>
    <w:uiPriority w:val="0"/>
  </w:style>
  <w:style w:type="character" w:customStyle="1" w:styleId="57">
    <w:name w:val="WW8Num8z4"/>
    <w:qFormat/>
    <w:uiPriority w:val="0"/>
  </w:style>
  <w:style w:type="character" w:customStyle="1" w:styleId="58">
    <w:name w:val="WW8Num8z5"/>
    <w:qFormat/>
    <w:uiPriority w:val="0"/>
  </w:style>
  <w:style w:type="character" w:customStyle="1" w:styleId="59">
    <w:name w:val="WW8Num8z6"/>
    <w:qFormat/>
    <w:uiPriority w:val="0"/>
  </w:style>
  <w:style w:type="character" w:customStyle="1" w:styleId="60">
    <w:name w:val="WW8Num8z7"/>
    <w:qFormat/>
    <w:uiPriority w:val="0"/>
  </w:style>
  <w:style w:type="character" w:customStyle="1" w:styleId="61">
    <w:name w:val="WW8Num8z8"/>
    <w:qFormat/>
    <w:uiPriority w:val="0"/>
  </w:style>
  <w:style w:type="character" w:customStyle="1" w:styleId="62">
    <w:name w:val="默认段落字体2"/>
    <w:qFormat/>
    <w:uiPriority w:val="0"/>
  </w:style>
  <w:style w:type="character" w:customStyle="1" w:styleId="63">
    <w:name w:val="标题 1 Char"/>
    <w:qFormat/>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qFormat/>
    <w:uiPriority w:val="0"/>
    <w:rPr>
      <w:rFonts w:ascii="宋体" w:hAnsi="宋体" w:eastAsia="宋体" w:cs="Courier New"/>
      <w:szCs w:val="21"/>
    </w:rPr>
  </w:style>
  <w:style w:type="character" w:customStyle="1" w:styleId="66">
    <w:name w:val="Footnote Characters"/>
    <w:qFormat/>
    <w:uiPriority w:val="0"/>
    <w:rPr>
      <w:vertAlign w:val="superscript"/>
    </w:rPr>
  </w:style>
  <w:style w:type="character" w:customStyle="1" w:styleId="67">
    <w:name w:val="Absatz-Standardschriftart"/>
    <w:qFormat/>
    <w:uiPriority w:val="0"/>
  </w:style>
  <w:style w:type="character" w:customStyle="1" w:styleId="68">
    <w:name w:val="WW-Absatz-Standardschriftart"/>
    <w:qFormat/>
    <w:uiPriority w:val="0"/>
  </w:style>
  <w:style w:type="character" w:customStyle="1" w:styleId="69">
    <w:name w:val="WW-Absatz-Standardschriftart1"/>
    <w:qFormat/>
    <w:uiPriority w:val="0"/>
  </w:style>
  <w:style w:type="character" w:customStyle="1" w:styleId="70">
    <w:name w:val="WW-Absatz-Standardschriftart11"/>
    <w:qFormat/>
    <w:uiPriority w:val="0"/>
  </w:style>
  <w:style w:type="character" w:customStyle="1" w:styleId="71">
    <w:name w:val="WW-Absatz-Standardschriftart111"/>
    <w:qFormat/>
    <w:uiPriority w:val="0"/>
  </w:style>
  <w:style w:type="character" w:customStyle="1" w:styleId="72">
    <w:name w:val="WW-Absatz-Standardschriftart1111"/>
    <w:qFormat/>
    <w:uiPriority w:val="0"/>
  </w:style>
  <w:style w:type="character" w:customStyle="1" w:styleId="73">
    <w:name w:val="WW-Absatz-Standardschriftart11111"/>
    <w:qFormat/>
    <w:uiPriority w:val="0"/>
  </w:style>
  <w:style w:type="character" w:customStyle="1" w:styleId="74">
    <w:name w:val="WW-Absatz-Standardschriftart111111"/>
    <w:qFormat/>
    <w:uiPriority w:val="0"/>
  </w:style>
  <w:style w:type="character" w:customStyle="1" w:styleId="75">
    <w:name w:val="WW-Absatz-Standardschriftart1111111"/>
    <w:qFormat/>
    <w:uiPriority w:val="0"/>
  </w:style>
  <w:style w:type="character" w:customStyle="1" w:styleId="76">
    <w:name w:val="WW-Absatz-Standardschriftart11111111"/>
    <w:qFormat/>
    <w:uiPriority w:val="0"/>
  </w:style>
  <w:style w:type="character" w:customStyle="1" w:styleId="77">
    <w:name w:val="WW-Absatz-Standardschriftart111111111"/>
    <w:qFormat/>
    <w:uiPriority w:val="0"/>
  </w:style>
  <w:style w:type="character" w:customStyle="1" w:styleId="78">
    <w:name w:val="WW-Absatz-Standardschriftart1111111111"/>
    <w:qFormat/>
    <w:uiPriority w:val="0"/>
  </w:style>
  <w:style w:type="character" w:customStyle="1" w:styleId="79">
    <w:name w:val="WW-Absatz-Standardschriftart11111111111"/>
    <w:qFormat/>
    <w:uiPriority w:val="0"/>
  </w:style>
  <w:style w:type="character" w:customStyle="1" w:styleId="80">
    <w:name w:val="WW-Absatz-Standardschriftart111111111111"/>
    <w:qFormat/>
    <w:uiPriority w:val="0"/>
  </w:style>
  <w:style w:type="character" w:customStyle="1" w:styleId="81">
    <w:name w:val="WW-Absatz-Standardschriftart1111111111111"/>
    <w:qFormat/>
    <w:uiPriority w:val="0"/>
  </w:style>
  <w:style w:type="character" w:customStyle="1" w:styleId="82">
    <w:name w:val="WW-Absatz-Standardschriftart11111111111111"/>
    <w:qFormat/>
    <w:uiPriority w:val="0"/>
  </w:style>
  <w:style w:type="character" w:customStyle="1" w:styleId="83">
    <w:name w:val="WW-Absatz-Standardschriftart111111111111111"/>
    <w:qFormat/>
    <w:uiPriority w:val="0"/>
  </w:style>
  <w:style w:type="character" w:customStyle="1" w:styleId="84">
    <w:name w:val="WW-Absatz-Standardschriftart1111111111111111"/>
    <w:qFormat/>
    <w:uiPriority w:val="0"/>
  </w:style>
  <w:style w:type="character" w:customStyle="1" w:styleId="85">
    <w:name w:val="WW-Absatz-Standardschriftart11111111111111111"/>
    <w:qFormat/>
    <w:uiPriority w:val="0"/>
  </w:style>
  <w:style w:type="character" w:customStyle="1" w:styleId="86">
    <w:name w:val="WW-Absatz-Standardschriftart111111111111111111"/>
    <w:qFormat/>
    <w:uiPriority w:val="0"/>
  </w:style>
  <w:style w:type="character" w:customStyle="1" w:styleId="87">
    <w:name w:val="WW-Absatz-Standardschriftart1111111111111111111"/>
    <w:qFormat/>
    <w:uiPriority w:val="0"/>
  </w:style>
  <w:style w:type="character" w:customStyle="1" w:styleId="88">
    <w:name w:val="WW-Absatz-Standardschriftart11111111111111111111"/>
    <w:qFormat/>
    <w:uiPriority w:val="0"/>
  </w:style>
  <w:style w:type="character" w:customStyle="1" w:styleId="89">
    <w:name w:val="WW-Absatz-Standardschriftart111111111111111111111"/>
    <w:qFormat/>
    <w:uiPriority w:val="0"/>
  </w:style>
  <w:style w:type="character" w:customStyle="1" w:styleId="90">
    <w:name w:val="WW-Absatz-Standardschriftart1111111111111111111111"/>
    <w:qFormat/>
    <w:uiPriority w:val="0"/>
  </w:style>
  <w:style w:type="character" w:customStyle="1" w:styleId="91">
    <w:name w:val="WW-Absatz-Standardschriftart11111111111111111111111"/>
    <w:qFormat/>
    <w:uiPriority w:val="0"/>
  </w:style>
  <w:style w:type="character" w:customStyle="1" w:styleId="92">
    <w:name w:val="页眉 Char Char"/>
    <w:qFormat/>
    <w:uiPriority w:val="0"/>
    <w:rPr>
      <w:sz w:val="18"/>
      <w:szCs w:val="18"/>
    </w:rPr>
  </w:style>
  <w:style w:type="character" w:customStyle="1" w:styleId="93">
    <w:name w:val="页脚 Char Char"/>
    <w:qFormat/>
    <w:uiPriority w:val="0"/>
    <w:rPr>
      <w:sz w:val="18"/>
      <w:szCs w:val="18"/>
    </w:rPr>
  </w:style>
  <w:style w:type="character" w:customStyle="1" w:styleId="94">
    <w:name w:val="Numbering Symbols"/>
    <w:qFormat/>
    <w:uiPriority w:val="0"/>
  </w:style>
  <w:style w:type="character" w:customStyle="1" w:styleId="95">
    <w:name w:val="WW-Footnote Characters"/>
    <w:qFormat/>
    <w:uiPriority w:val="0"/>
  </w:style>
  <w:style w:type="character" w:customStyle="1" w:styleId="96">
    <w:name w:val="Endnote Characters"/>
    <w:qFormat/>
    <w:uiPriority w:val="0"/>
    <w:rPr>
      <w:vertAlign w:val="superscript"/>
    </w:rPr>
  </w:style>
  <w:style w:type="character" w:customStyle="1" w:styleId="97">
    <w:name w:val="WW-Endnote Characters"/>
    <w:qFormat/>
    <w:uiPriority w:val="0"/>
  </w:style>
  <w:style w:type="character" w:customStyle="1" w:styleId="98">
    <w:name w:val="p91"/>
    <w:qFormat/>
    <w:uiPriority w:val="0"/>
    <w:rPr>
      <w:color w:val="FFFFFF"/>
      <w:sz w:val="21"/>
    </w:rPr>
  </w:style>
  <w:style w:type="character" w:customStyle="1" w:styleId="99">
    <w:name w:val="apple-style-span"/>
    <w:basedOn w:val="64"/>
    <w:qFormat/>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qFormat/>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qFormat/>
    <w:uiPriority w:val="0"/>
    <w:rPr>
      <w:rFonts w:ascii="Calibri" w:hAnsi="Calibri" w:cs="Calibri"/>
      <w:kern w:val="2"/>
    </w:rPr>
  </w:style>
  <w:style w:type="character" w:customStyle="1" w:styleId="104">
    <w:name w:val="headline-content2"/>
    <w:basedOn w:val="62"/>
    <w:qFormat/>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qFormat/>
    <w:uiPriority w:val="0"/>
    <w:rPr>
      <w:rFonts w:ascii="Verdana" w:hAnsi="Verdana" w:cs="Verdana"/>
      <w:sz w:val="18"/>
      <w:szCs w:val="18"/>
    </w:rPr>
  </w:style>
  <w:style w:type="character" w:customStyle="1" w:styleId="107">
    <w:name w:val="尾注引用1"/>
    <w:qFormat/>
    <w:uiPriority w:val="0"/>
    <w:rPr>
      <w:vertAlign w:val="superscript"/>
    </w:rPr>
  </w:style>
  <w:style w:type="character" w:customStyle="1" w:styleId="108">
    <w:name w:val="脚注引用1"/>
    <w:qFormat/>
    <w:uiPriority w:val="0"/>
    <w:rPr>
      <w:vertAlign w:val="superscript"/>
    </w:rPr>
  </w:style>
  <w:style w:type="character" w:customStyle="1" w:styleId="109">
    <w:name w:val="批注框文本 Char"/>
    <w:qFormat/>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qFormat/>
    <w:uiPriority w:val="0"/>
    <w:rPr>
      <w:sz w:val="21"/>
      <w:szCs w:val="21"/>
    </w:rPr>
  </w:style>
  <w:style w:type="character" w:customStyle="1" w:styleId="113">
    <w:name w:val="Index Link"/>
    <w:qFormat/>
    <w:uiPriority w:val="0"/>
  </w:style>
  <w:style w:type="paragraph" w:customStyle="1" w:styleId="114">
    <w:name w:val="Heading"/>
    <w:basedOn w:val="1"/>
    <w:next w:val="7"/>
    <w:qFormat/>
    <w:uiPriority w:val="0"/>
    <w:pPr>
      <w:keepNext/>
      <w:spacing w:before="240" w:after="120"/>
    </w:pPr>
    <w:rPr>
      <w:rFonts w:ascii="Arial" w:hAnsi="Arial" w:eastAsia="WenQuanYi Zen Hei" w:cs="Lohit Hindi"/>
      <w:sz w:val="28"/>
      <w:szCs w:val="28"/>
    </w:rPr>
  </w:style>
  <w:style w:type="paragraph" w:customStyle="1" w:styleId="115">
    <w:name w:val="Index"/>
    <w:basedOn w:val="1"/>
    <w:qFormat/>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qFormat/>
    <w:uiPriority w:val="0"/>
    <w:pPr>
      <w:suppressLineNumbers/>
      <w:spacing w:before="120" w:after="120"/>
    </w:pPr>
    <w:rPr>
      <w:rFonts w:cs="Lohit Hindi"/>
      <w:i/>
      <w:iCs/>
      <w:sz w:val="24"/>
      <w:szCs w:val="24"/>
    </w:rPr>
  </w:style>
  <w:style w:type="paragraph" w:customStyle="1" w:styleId="118">
    <w:name w:val="纯文本1"/>
    <w:basedOn w:val="1"/>
    <w:qFormat/>
    <w:uiPriority w:val="0"/>
    <w:rPr>
      <w:rFonts w:ascii="宋体" w:hAnsi="宋体" w:eastAsia="宋体" w:cs="Courier New"/>
      <w:szCs w:val="21"/>
    </w:rPr>
  </w:style>
  <w:style w:type="paragraph" w:customStyle="1" w:styleId="119">
    <w:name w:val="纯文本 Char Char"/>
    <w:basedOn w:val="1"/>
    <w:qFormat/>
    <w:uiPriority w:val="0"/>
    <w:rPr>
      <w:rFonts w:ascii="宋体" w:hAnsi="宋体" w:cs="Courier New"/>
      <w:kern w:val="0"/>
      <w:sz w:val="20"/>
      <w:szCs w:val="21"/>
    </w:rPr>
  </w:style>
  <w:style w:type="paragraph" w:customStyle="1" w:styleId="120">
    <w:name w:val="Standard"/>
    <w:qFormat/>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qFormat/>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qFormat/>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581</Pages>
  <Words>369011</Words>
  <Characters>370984</Characters>
  <Lines>12034</Lines>
  <Paragraphs>18507</Paragraphs>
  <TotalTime>4</TotalTime>
  <ScaleCrop>false</ScaleCrop>
  <LinksUpToDate>false</LinksUpToDate>
  <CharactersWithSpaces>382382</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2015-03-29T01:20:00Z</dcterms:created>
  <dc:creator>Jun Jiang</dc:creator>
  <cp:lastModifiedBy>jun_jiang</cp:lastModifiedBy>
  <cp:lastPrinted>2016-02-10T20:05:00Z</cp:lastPrinted>
  <dcterms:modified xsi:type="dcterms:W3CDTF">2021-08-11T15:41:48Z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