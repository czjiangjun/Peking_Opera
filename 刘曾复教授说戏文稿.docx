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278961318"/>
      <w:bookmarkStart w:id="1" w:name="_Toc565263609"/>
      <w:bookmarkStart w:id="2" w:name="_Toc1781509068"/>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397650053"/>
      <w:bookmarkStart w:id="5" w:name="_Toc1340113479"/>
      <w:bookmarkStart w:id="6" w:name="_Toc1944568241"/>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2003317105"/>
      <w:bookmarkStart w:id="9" w:name="__RefHeading___Toc414518238"/>
      <w:bookmarkStart w:id="10" w:name="_Toc112227348"/>
      <w:bookmarkStart w:id="11" w:name="_Toc1533658243"/>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609117218"/>
      <w:bookmarkStart w:id="15" w:name="_Toc1964795424"/>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443847981"/>
      <w:bookmarkStart w:id="23"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t/>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t/>
      </w:r>
      <w:r>
        <w:rPr>
          <w:rFonts w:hint="default" w:cs="Times New Roman"/>
          <w:sz w:val="21"/>
        </w:rPr>
        <w:tab/>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r>
        <w:rPr>
          <w:rFonts w:hint="default" w:cs="Times New Roman"/>
          <w:kern w:val="0"/>
          <w:sz w:val="21"/>
          <w:szCs w:val="21"/>
          <w:lang w:eastAsia="zh-CN" w:bidi="ar-SA"/>
        </w:rPr>
        <w:t>。</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t/>
      </w:r>
      <w:r>
        <w:rPr>
          <w:rFonts w:hint="default" w:cs="Times New Roman"/>
          <w:kern w:val="0"/>
          <w:sz w:val="21"/>
          <w:szCs w:val="21"/>
          <w:lang w:eastAsia="zh-CN" w:bidi="ar-SA"/>
        </w:rPr>
        <w:tab/>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t/>
      </w:r>
      <w:r>
        <w:rPr>
          <w:rFonts w:hint="default" w:cs="Times New Roman"/>
          <w:sz w:val="21"/>
        </w:rPr>
        <w:tab/>
        <w:t/>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t/>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t>贤弟你再仔细观看。</w:t>
      </w:r>
    </w:p>
    <w:p>
      <w:pPr>
        <w:pStyle w:val="119"/>
      </w:pPr>
      <w:r>
        <w:rPr>
          <w:rFonts w:hint="eastAsia" w:cs="Times New Roman"/>
          <w:sz w:val="21"/>
          <w:lang w:eastAsia="zh-CN"/>
        </w:rPr>
        <w:t>伍员</w:t>
      </w:r>
      <w:r>
        <w:rPr>
          <w:rFonts w:hint="default" w:cs="Times New Roman"/>
          <w:sz w:val="21"/>
          <w:lang w:eastAsia="zh-CN"/>
        </w:rPr>
        <w:tab/>
        <w:t/>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cs="Times New Roman"/>
          <w:sz w:val="21"/>
        </w:rPr>
        <w:t>啊</w:t>
      </w:r>
      <w:r>
        <w:rPr>
          <w:rFonts w:cs="Times New Roman"/>
          <w:sz w:val="21"/>
        </w:rPr>
        <w:t>，令人难解。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t/>
      </w:r>
      <w:r>
        <w:rPr>
          <w:rFonts w:hint="default" w:cs="Times New Roman"/>
          <w:sz w:val="21"/>
        </w:rPr>
        <w:tab/>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r>
        <w:rPr>
          <w:rFonts w:hint="default" w:cs="Times New Roman"/>
          <w:kern w:val="0"/>
          <w:sz w:val="21"/>
          <w:szCs w:val="21"/>
          <w:lang w:eastAsia="zh-CN" w:bidi="ar-SA"/>
        </w:rPr>
        <w:t>。</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r>
        <w:rPr>
          <w:rFonts w:hint="default" w:cs="Times New Roman"/>
          <w:kern w:val="0"/>
          <w:sz w:val="21"/>
          <w:szCs w:val="21"/>
          <w:lang w:eastAsia="zh-CN" w:bidi="ar-SA"/>
        </w:rPr>
        <w:t>。</w:t>
      </w:r>
    </w:p>
    <w:p>
      <w:pPr>
        <w:pStyle w:val="119"/>
      </w:pPr>
      <w:r>
        <w:rPr>
          <w:rFonts w:hint="default" w:cs="Times New Roman"/>
          <w:sz w:val="21"/>
          <w:lang w:eastAsia="zh-CN"/>
        </w:rPr>
        <w:t>伍尚、伍员</w:t>
      </w:r>
      <w:r>
        <w:rPr>
          <w:rFonts w:hint="default" w:cs="Times New Roman"/>
          <w:sz w:val="21"/>
          <w:lang w:eastAsia="zh-CN"/>
        </w:rPr>
        <w:tab/>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r>
        <w:rPr>
          <w:rFonts w:hint="default" w:cs="Times New Roman"/>
          <w:kern w:val="0"/>
          <w:sz w:val="21"/>
          <w:szCs w:val="21"/>
          <w:lang w:eastAsia="zh-CN" w:bidi="ar-SA"/>
        </w:rPr>
        <w:t>。</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r>
        <w:rPr>
          <w:rFonts w:hint="default" w:cs="Times New Roman"/>
          <w:kern w:val="0"/>
          <w:sz w:val="21"/>
          <w:szCs w:val="21"/>
          <w:lang w:eastAsia="zh-CN" w:bidi="ar-SA"/>
        </w:rPr>
        <w:t>。</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w:t>
      </w:r>
      <w:r>
        <w:rPr>
          <w:rFonts w:hint="default" w:cs="Times New Roman"/>
          <w:kern w:val="0"/>
          <w:sz w:val="21"/>
          <w:szCs w:val="21"/>
          <w:lang w:eastAsia="zh-CN" w:bidi="ar-SA"/>
        </w:rPr>
        <w:t>是</w:t>
      </w:r>
      <w:r>
        <w:rPr>
          <w:rFonts w:hint="default" w:cs="Times New Roman"/>
          <w:kern w:val="0"/>
          <w:sz w:val="21"/>
          <w:szCs w:val="21"/>
          <w:lang w:eastAsia="zh-CN" w:bidi="ar-SA"/>
        </w:rPr>
        <w:t>新进相府</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r>
        <w:rPr>
          <w:rFonts w:hint="default" w:cs="Times New Roman"/>
          <w:kern w:val="0"/>
          <w:sz w:val="21"/>
          <w:szCs w:val="21"/>
          <w:lang w:eastAsia="zh-CN" w:bidi="ar-SA"/>
        </w:rPr>
        <w:t>。</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r>
        <w:rPr>
          <w:rFonts w:hint="default" w:cs="Times New Roman"/>
          <w:kern w:val="0"/>
          <w:sz w:val="21"/>
          <w:szCs w:val="21"/>
          <w:lang w:eastAsia="zh-CN" w:bidi="ar-SA"/>
        </w:rPr>
        <w:t>。</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r>
        <w:rPr>
          <w:rFonts w:hint="default" w:cs="Times New Roman"/>
          <w:kern w:val="0"/>
          <w:sz w:val="21"/>
          <w:szCs w:val="21"/>
          <w:lang w:eastAsia="zh-CN" w:bidi="ar-SA"/>
        </w:rPr>
        <w:t>，是，是……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t/>
      </w:r>
      <w:r>
        <w:rPr>
          <w:rFonts w:hint="default" w:cs="Times New Roman"/>
          <w:sz w:val="21"/>
        </w:rPr>
        <w:tab/>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t/>
      </w:r>
      <w:r>
        <w:rPr>
          <w:rFonts w:hint="default" w:cs="Times New Roman"/>
          <w:sz w:val="21"/>
        </w:rPr>
        <w:tab/>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t/>
      </w:r>
      <w:r>
        <w:rPr>
          <w:rFonts w:hint="default" w:cs="Times New Roman"/>
          <w:sz w:val="21"/>
        </w:rPr>
        <w:tab/>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t/>
      </w:r>
      <w:r>
        <w:rPr>
          <w:rFonts w:hint="default" w:cs="宋体"/>
          <w:szCs w:val="21"/>
        </w:rPr>
        <w:tab/>
        <w:t/>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w:t>
      </w:r>
      <w:r>
        <w:rPr>
          <w:rFonts w:ascii="楷体" w:hAnsi="楷体" w:eastAsia="楷体" w:cs="楷体"/>
          <w:szCs w:val="21"/>
        </w:rPr>
        <w:t>快</w:t>
      </w:r>
      <w:r>
        <w:rPr>
          <w:rFonts w:ascii="楷体" w:hAnsi="楷体" w:eastAsia="楷体" w:cs="楷体"/>
          <w:szCs w:val="21"/>
        </w:rPr>
        <w:t>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w:t>
      </w:r>
      <w:r>
        <w:rPr>
          <w:rFonts w:cs="Times New Roman"/>
          <w:sz w:val="21"/>
        </w:rPr>
        <w:t>一人</w:t>
      </w:r>
      <w:r>
        <w:rPr>
          <w:rFonts w:cs="Times New Roman"/>
          <w:sz w:val="21"/>
        </w:rPr>
        <w:t>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w:t>
      </w:r>
      <w:r>
        <w:rPr>
          <w:rFonts w:cs="宋体"/>
          <w:szCs w:val="21"/>
        </w:rPr>
        <w:t>，</w:t>
      </w:r>
      <w:r>
        <w:rPr>
          <w:rFonts w:cs="宋体"/>
          <w:szCs w:val="21"/>
        </w:rPr>
        <w:t>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w:t>
      </w:r>
      <w:r>
        <w:rPr>
          <w:rFonts w:ascii="楷体" w:hAnsi="楷体" w:eastAsia="楷体" w:cs="楷体"/>
          <w:szCs w:val="21"/>
        </w:rPr>
        <w:t>快</w:t>
      </w:r>
      <w:r>
        <w:rPr>
          <w:rFonts w:ascii="楷体" w:hAnsi="楷体" w:eastAsia="楷体" w:cs="楷体"/>
          <w:szCs w:val="21"/>
        </w:rPr>
        <w:t>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w:t>
      </w:r>
      <w:r>
        <w:rPr>
          <w:rFonts w:ascii="楷体" w:hAnsi="楷体" w:eastAsia="楷体" w:cs="楷体"/>
          <w:szCs w:val="21"/>
        </w:rPr>
        <w:t>散</w:t>
      </w:r>
      <w:r>
        <w:rPr>
          <w:rFonts w:ascii="楷体" w:hAnsi="楷体" w:eastAsia="楷体" w:cs="楷体"/>
          <w:szCs w:val="21"/>
        </w:rPr>
        <w:t>板</w:t>
      </w:r>
      <w:r>
        <w:rPr>
          <w:rFonts w:ascii="宋体" w:hAnsi="宋体" w:cs="宋体"/>
          <w:szCs w:val="21"/>
        </w:rPr>
        <w:t>】</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w:t>
      </w:r>
      <w:r>
        <w:rPr>
          <w:rFonts w:ascii="楷体" w:hAnsi="楷体" w:eastAsia="楷体" w:cs="楷体"/>
          <w:szCs w:val="21"/>
        </w:rPr>
        <w:t>快</w:t>
      </w:r>
      <w:r>
        <w:rPr>
          <w:rFonts w:ascii="楷体" w:hAnsi="楷体" w:eastAsia="楷体" w:cs="楷体"/>
          <w:szCs w:val="21"/>
        </w:rPr>
        <w:t>板</w:t>
      </w:r>
      <w:r>
        <w:rPr>
          <w:rFonts w:ascii="宋体" w:hAnsi="宋体" w:cs="宋体"/>
          <w:szCs w:val="21"/>
        </w:rPr>
        <w:t>】</w:t>
      </w:r>
      <w:r>
        <w:rPr>
          <w:rFonts w:ascii="宋体" w:cs="宋体"/>
          <w:szCs w:val="21"/>
        </w:rPr>
        <w:t>伍尚跨马奔帝京</w:t>
      </w:r>
      <w:r>
        <w:rPr>
          <w:rFonts w:cs="宋体"/>
          <w:szCs w:val="21"/>
        </w:rPr>
        <w:t>，</w:t>
      </w:r>
      <w:r>
        <w:rPr>
          <w:rFonts w:cs="宋体"/>
          <w:szCs w:val="21"/>
        </w:rPr>
        <w:t>眼观绿水青山行</w:t>
      </w:r>
      <w:r>
        <w:rPr>
          <w:rFonts w:cs="宋体"/>
          <w:szCs w:val="21"/>
        </w:rPr>
        <w:t>。</w:t>
      </w:r>
      <w:r>
        <w:rPr>
          <w:rFonts w:cs="宋体"/>
          <w:szCs w:val="21"/>
        </w:rPr>
        <w:t>无心观看路旁景</w:t>
      </w:r>
      <w:r>
        <w:rPr>
          <w:rFonts w:cs="宋体"/>
          <w:szCs w:val="21"/>
        </w:rPr>
        <w:t>，</w:t>
      </w:r>
      <w:r>
        <w:rPr>
          <w:rFonts w:cs="宋体"/>
          <w:szCs w:val="21"/>
        </w:rPr>
        <w:t>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w:t>
      </w:r>
      <w:r>
        <w:rPr>
          <w:rFonts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t/>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r>
        <w:rPr>
          <w:rFonts w:hint="default" w:cs="Times New Roman"/>
          <w:sz w:val="21"/>
        </w:rPr>
        <w:t>。</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r>
        <w:rPr>
          <w:rFonts w:hint="default" w:cs="Times New Roman"/>
          <w:sz w:val="21"/>
        </w:rPr>
        <w:t>。</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w:t>
      </w:r>
      <w:r>
        <w:rPr>
          <w:rFonts w:hint="default" w:ascii="宋体" w:hAnsi="宋体" w:cs="Times New Roman"/>
          <w:kern w:val="0"/>
          <w:sz w:val="21"/>
          <w:szCs w:val="21"/>
          <w:lang w:eastAsia="zh-CN" w:bidi="ar-SA"/>
        </w:rPr>
        <w:t>。</w:t>
      </w:r>
      <w:r>
        <w:rPr>
          <w:rFonts w:hint="default" w:ascii="宋体" w:hAnsi="宋体" w:cs="Times New Roman"/>
          <w:kern w:val="0"/>
          <w:sz w:val="21"/>
          <w:szCs w:val="21"/>
          <w:lang w:eastAsia="zh-CN" w:bidi="ar-SA"/>
        </w:rPr>
        <w:t>……尝诓到，不免上朝启奏，来——打轿上朝。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t/>
      </w:r>
      <w:r>
        <w:rPr>
          <w:rFonts w:hint="default" w:ascii="宋体" w:hAnsi="宋体" w:cs="Times New Roman"/>
          <w:kern w:val="0"/>
          <w:sz w:val="21"/>
          <w:szCs w:val="21"/>
          <w:lang w:eastAsia="zh-CN" w:bidi="ar-SA"/>
        </w:rPr>
        <w:tab/>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t/>
      </w:r>
      <w:r>
        <w:rPr>
          <w:rFonts w:hint="default" w:ascii="宋体" w:hAnsi="宋体" w:cs="Times New Roman"/>
          <w:kern w:val="0"/>
          <w:sz w:val="21"/>
          <w:szCs w:val="21"/>
          <w:lang w:eastAsia="zh-CN" w:bidi="ar-SA"/>
        </w:rPr>
        <w:tab/>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r>
        <w:rPr>
          <w:rFonts w:hint="default" w:ascii="宋体" w:hAnsi="宋体" w:cs="Times New Roman"/>
          <w:kern w:val="0"/>
          <w:sz w:val="21"/>
          <w:szCs w:val="21"/>
          <w:lang w:eastAsia="zh-CN" w:bidi="ar-SA"/>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t/>
      </w:r>
      <w:r>
        <w:rPr>
          <w:rFonts w:hint="default" w:ascii="宋体" w:hAnsi="宋体" w:cs="Times New Roman"/>
          <w:kern w:val="0"/>
          <w:sz w:val="21"/>
          <w:szCs w:val="21"/>
          <w:lang w:eastAsia="zh-CN" w:bidi="ar-SA"/>
        </w:rPr>
        <w:tab/>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r>
        <w:rPr>
          <w:rFonts w:hint="default" w:ascii="宋体" w:hAnsi="宋体" w:cs="Times New Roman"/>
          <w:kern w:val="0"/>
          <w:sz w:val="21"/>
          <w:szCs w:val="21"/>
          <w:lang w:eastAsia="zh-CN" w:bidi="ar-SA"/>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t>且住!伍奢、伍尚虽已斩首，今有伍员坐镇樊城，若不铲除，终是后患。不免二</w:t>
      </w:r>
      <w:r>
        <w:rPr>
          <w:rFonts w:hint="default" w:ascii="宋体" w:hAnsi="宋体" w:cs="Times New Roman"/>
          <w:kern w:val="0"/>
          <w:sz w:val="21"/>
          <w:szCs w:val="21"/>
          <w:lang w:eastAsia="zh-CN" w:bidi="ar-SA"/>
        </w:rPr>
        <w:tab/>
        <w:t/>
      </w:r>
      <w:r>
        <w:rPr>
          <w:rFonts w:hint="default" w:ascii="宋体" w:hAnsi="宋体" w:cs="Times New Roman"/>
          <w:kern w:val="0"/>
          <w:sz w:val="21"/>
          <w:szCs w:val="21"/>
          <w:lang w:eastAsia="zh-CN" w:bidi="ar-SA"/>
        </w:rPr>
        <w:tab/>
        <w:t/>
      </w:r>
      <w:r>
        <w:rPr>
          <w:rFonts w:hint="default" w:ascii="宋体" w:hAnsi="宋体" w:cs="Times New Roman"/>
          <w:kern w:val="0"/>
          <w:sz w:val="21"/>
          <w:szCs w:val="21"/>
          <w:lang w:eastAsia="zh-CN" w:bidi="ar-SA"/>
        </w:rPr>
        <w:tab/>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t/>
      </w:r>
      <w:r>
        <w:rPr>
          <w:rFonts w:hint="default" w:ascii="宋体" w:hAnsi="宋体" w:cs="Times New Roman"/>
          <w:kern w:val="0"/>
          <w:sz w:val="21"/>
          <w:szCs w:val="21"/>
          <w:lang w:eastAsia="zh-CN" w:bidi="ar-SA"/>
        </w:rPr>
        <w:tab/>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r>
        <w:rPr>
          <w:rFonts w:hint="default" w:ascii="宋体" w:hAnsi="宋体" w:cs="Times New Roman"/>
          <w:kern w:val="0"/>
          <w:sz w:val="21"/>
          <w:szCs w:val="21"/>
          <w:lang w:eastAsia="zh-CN" w:bidi="ar-SA"/>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t/>
      </w:r>
      <w:r>
        <w:rPr>
          <w:rFonts w:hint="default" w:ascii="宋体" w:hAnsi="宋体" w:cs="Times New Roman"/>
          <w:kern w:val="0"/>
          <w:sz w:val="21"/>
          <w:szCs w:val="21"/>
          <w:lang w:eastAsia="zh-CN" w:bidi="ar-SA"/>
        </w:rPr>
        <w:tab/>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w:t>
      </w:r>
      <w:r>
        <w:rPr>
          <w:rFonts w:hint="default" w:ascii="宋体" w:hAnsi="宋体" w:cs="Times New Roman"/>
          <w:kern w:val="0"/>
          <w:sz w:val="21"/>
          <w:szCs w:val="21"/>
          <w:lang w:eastAsia="zh-CN" w:bidi="ar-SA"/>
        </w:rPr>
        <w:t>然</w:t>
      </w:r>
      <w:r>
        <w:rPr>
          <w:rFonts w:hint="default" w:ascii="宋体" w:hAnsi="宋体" w:cs="Times New Roman"/>
          <w:kern w:val="0"/>
          <w:sz w:val="21"/>
          <w:szCs w:val="21"/>
          <w:lang w:eastAsia="zh-CN" w:bidi="ar-SA"/>
        </w:rPr>
        <w:t>斩首，今有伍</w:t>
      </w:r>
      <w:r>
        <w:rPr>
          <w:rFonts w:hint="default" w:ascii="宋体" w:hAnsi="宋体" w:cs="Times New Roman"/>
          <w:kern w:val="0"/>
          <w:sz w:val="21"/>
          <w:szCs w:val="21"/>
          <w:lang w:eastAsia="zh-CN" w:bidi="ar-SA"/>
        </w:rPr>
        <w:t>家满门老小尚在</w:t>
      </w:r>
      <w:r>
        <w:rPr>
          <w:rFonts w:hint="default" w:ascii="宋体" w:hAnsi="宋体" w:cs="Times New Roman"/>
          <w:kern w:val="0"/>
          <w:sz w:val="21"/>
          <w:szCs w:val="21"/>
          <w:lang w:eastAsia="zh-CN" w:bidi="ar-SA"/>
        </w:rPr>
        <w:t>，</w:t>
      </w:r>
      <w:r>
        <w:rPr>
          <w:rFonts w:hint="default" w:ascii="宋体" w:hAnsi="宋体" w:cs="Times New Roman"/>
          <w:kern w:val="0"/>
          <w:sz w:val="21"/>
          <w:szCs w:val="21"/>
          <w:lang w:eastAsia="zh-CN" w:bidi="ar-SA"/>
        </w:rPr>
        <w:t>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r>
        <w:rPr>
          <w:rFonts w:hint="default" w:ascii="宋体" w:hAnsi="宋体" w:cs="Times New Roman"/>
          <w:kern w:val="0"/>
          <w:sz w:val="21"/>
          <w:szCs w:val="21"/>
          <w:lang w:eastAsia="zh-CN" w:bidi="ar-SA"/>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t/>
      </w:r>
      <w:r>
        <w:rPr>
          <w:rFonts w:hint="default" w:ascii="宋体" w:hAnsi="宋体" w:cs="Times New Roman"/>
          <w:kern w:val="0"/>
          <w:sz w:val="21"/>
          <w:szCs w:val="21"/>
          <w:lang w:eastAsia="zh-CN" w:bidi="ar-SA"/>
        </w:rPr>
        <w:tab/>
        <w:t/>
      </w:r>
      <w:r>
        <w:rPr>
          <w:rFonts w:hint="default" w:ascii="宋体" w:hAnsi="宋体" w:cs="Times New Roman"/>
          <w:kern w:val="0"/>
          <w:sz w:val="21"/>
          <w:szCs w:val="21"/>
          <w:lang w:eastAsia="zh-CN" w:bidi="ar-SA"/>
        </w:rPr>
        <w:tab/>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w:t>
      </w:r>
      <w:r>
        <w:rPr>
          <w:rFonts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w:t>
      </w:r>
      <w:r>
        <w:rPr>
          <w:rFonts w:ascii="楷体" w:hAnsi="楷体" w:eastAsia="楷体" w:cs="楷体"/>
          <w:szCs w:val="21"/>
        </w:rPr>
        <w:t>板</w:t>
      </w:r>
      <w:r>
        <w:rPr>
          <w:rFonts w:ascii="宋体" w:hAnsi="宋体" w:cs="宋体"/>
          <w:szCs w:val="21"/>
        </w:rPr>
        <w:t>】</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w:t>
      </w:r>
      <w:r>
        <w:rPr>
          <w:rFonts w:ascii="楷体" w:hAnsi="楷体" w:eastAsia="楷体" w:cs="楷体"/>
          <w:szCs w:val="21"/>
        </w:rPr>
        <w:t>摇</w:t>
      </w:r>
      <w:r>
        <w:rPr>
          <w:rFonts w:ascii="楷体" w:hAnsi="楷体" w:eastAsia="楷体" w:cs="楷体"/>
          <w:szCs w:val="21"/>
        </w:rPr>
        <w:t>板</w:t>
      </w:r>
      <w:r>
        <w:rPr>
          <w:rFonts w:ascii="宋体" w:hAnsi="宋体" w:cs="宋体"/>
          <w:szCs w:val="21"/>
        </w:rPr>
        <w:t>】</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w:t>
      </w:r>
      <w:r>
        <w:rPr>
          <w:rFonts w:ascii="楷体" w:hAnsi="楷体" w:eastAsia="楷体" w:cs="楷体"/>
          <w:szCs w:val="21"/>
        </w:rPr>
        <w:t>摇</w:t>
      </w:r>
      <w:r>
        <w:rPr>
          <w:rFonts w:ascii="楷体" w:hAnsi="楷体" w:eastAsia="楷体" w:cs="楷体"/>
          <w:szCs w:val="21"/>
        </w:rPr>
        <w:t>板</w:t>
      </w:r>
      <w:r>
        <w:rPr>
          <w:rFonts w:ascii="宋体" w:hAnsi="宋体" w:cs="宋体"/>
          <w:szCs w:val="21"/>
        </w:rPr>
        <w:t>】</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t>遵命!</w:t>
      </w:r>
    </w:p>
    <w:p>
      <w:pPr>
        <w:ind w:left="1260" w:hanging="1260"/>
        <w:jc w:val="both"/>
        <w:rPr>
          <w:rFonts w:hint="default" w:ascii="宋体" w:hAnsi="宋体" w:cs="宋体"/>
          <w:szCs w:val="21"/>
        </w:rPr>
      </w:pPr>
      <w:r>
        <w:rPr>
          <w:rFonts w:hint="default" w:ascii="宋体" w:hAnsi="宋体" w:cs="宋体"/>
          <w:szCs w:val="21"/>
        </w:rPr>
        <w:t>(</w:t>
      </w: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w:t>
      </w:r>
      <w:r>
        <w:rPr>
          <w:rFonts w:ascii="楷体" w:hAnsi="楷体" w:eastAsia="楷体" w:cs="楷体"/>
          <w:szCs w:val="21"/>
        </w:rPr>
        <w:t>摇</w:t>
      </w:r>
      <w:r>
        <w:rPr>
          <w:rFonts w:ascii="楷体" w:hAnsi="楷体" w:eastAsia="楷体" w:cs="楷体"/>
          <w:szCs w:val="21"/>
        </w:rPr>
        <w:t>板</w:t>
      </w:r>
      <w:r>
        <w:rPr>
          <w:rFonts w:ascii="宋体" w:hAnsi="宋体" w:cs="宋体"/>
          <w:szCs w:val="21"/>
        </w:rPr>
        <w:t>】</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bookmarkStart w:id="298" w:name="_GoBack"/>
      <w:r>
        <w:rPr>
          <w:rFonts w:hint="default" w:ascii="楷体" w:hAnsi="楷体" w:eastAsia="楷体" w:cs="楷体"/>
          <w:szCs w:val="21"/>
        </w:rPr>
        <w:t>下</w:t>
      </w:r>
      <w:bookmarkEnd w:id="298"/>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w:t>
      </w:r>
      <w:r>
        <w:rPr>
          <w:rFonts w:ascii="宋体" w:hAnsi="宋体" w:cs="宋体"/>
          <w:szCs w:val="21"/>
        </w:rPr>
        <w:t>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w:t>
      </w:r>
      <w:r>
        <w:rPr>
          <w:rFonts w:ascii="宋体" w:cs="宋体"/>
          <w:szCs w:val="21"/>
        </w:rPr>
        <w:t>，</w:t>
      </w:r>
      <w:r>
        <w:rPr>
          <w:rFonts w:ascii="宋体" w:cs="宋体"/>
          <w:szCs w:val="21"/>
        </w:rPr>
        <w:t>父纳子媳礼不该</w:t>
      </w:r>
      <w:r>
        <w:rPr>
          <w:rFonts w:ascii="宋体" w:cs="宋体"/>
          <w:szCs w:val="21"/>
        </w:rPr>
        <w:t>。</w:t>
      </w:r>
      <w:r>
        <w:rPr>
          <w:rFonts w:ascii="宋体" w:cs="宋体"/>
          <w:szCs w:val="21"/>
        </w:rPr>
        <w:t>金顶轿换了银顶轿</w:t>
      </w:r>
      <w:r>
        <w:rPr>
          <w:rFonts w:ascii="宋体" w:cs="宋体"/>
          <w:szCs w:val="21"/>
        </w:rPr>
        <w:t>，为父</w:t>
      </w:r>
      <w:r>
        <w:rPr>
          <w:rFonts w:ascii="宋体" w:cs="宋体"/>
          <w:szCs w:val="21"/>
        </w:rPr>
        <w:t>谏奏惹祸灾</w:t>
      </w:r>
      <w:r>
        <w:rPr>
          <w:rFonts w:ascii="宋体" w:cs="宋体"/>
          <w:szCs w:val="21"/>
        </w:rPr>
        <w:t>。</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w:t>
      </w:r>
      <w:r>
        <w:rPr>
          <w:rFonts w:ascii="楷体" w:hAnsi="楷体" w:eastAsia="楷体" w:cs="楷体"/>
          <w:szCs w:val="21"/>
        </w:rPr>
        <w:t>散</w:t>
      </w:r>
      <w:r>
        <w:rPr>
          <w:rFonts w:ascii="楷体" w:hAnsi="楷体" w:eastAsia="楷体" w:cs="楷体"/>
          <w:szCs w:val="21"/>
        </w:rPr>
        <w:t>板</w:t>
      </w:r>
      <w:r>
        <w:rPr>
          <w:rFonts w:ascii="宋体" w:hAnsi="宋体" w:cs="宋体"/>
          <w:szCs w:val="21"/>
        </w:rPr>
        <w:t>】</w:t>
      </w:r>
      <w:r>
        <w:rPr>
          <w:rFonts w:ascii="宋体" w:cs="宋体"/>
          <w:szCs w:val="21"/>
        </w:rPr>
        <w:t>听一言来恼心怀</w:t>
      </w:r>
      <w:r>
        <w:rPr>
          <w:rFonts w:ascii="宋体" w:cs="宋体"/>
          <w:szCs w:val="21"/>
        </w:rPr>
        <w:t>，</w:t>
      </w:r>
      <w:r>
        <w:rPr>
          <w:rFonts w:ascii="宋体" w:cs="宋体"/>
          <w:szCs w:val="21"/>
        </w:rPr>
        <w:t>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w:t>
      </w:r>
      <w:r>
        <w:rPr>
          <w:rFonts w:ascii="宋体" w:hAnsi="宋体" w:cs="宋体"/>
          <w:szCs w:val="21"/>
        </w:rPr>
        <w:t>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w:t>
      </w:r>
      <w:r>
        <w:rPr>
          <w:rFonts w:ascii="宋体" w:hAnsi="宋体" w:cs="宋体"/>
          <w:szCs w:val="21"/>
        </w:rPr>
        <w:t>——</w:t>
      </w:r>
      <w:r>
        <w:rPr>
          <w:rFonts w:ascii="宋体" w:hAnsi="宋体" w:cs="宋体"/>
          <w:szCs w:val="21"/>
        </w:rPr>
        <w:t>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529362871"/>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2086098424"/>
      <w:bookmarkStart w:id="91" w:name="_Toc21903673"/>
      <w:bookmarkStart w:id="92" w:name="_Toc1087420115"/>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922602924"/>
      <w:bookmarkStart w:id="94" w:name="_Toc372424611"/>
      <w:bookmarkStart w:id="95"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 xml:space="preserve">伐东吴 </w:t>
      </w:r>
      <w:r>
        <w:rPr>
          <w:rFonts w:hint="eastAsia"/>
          <w:sz w:val="24"/>
          <w:szCs w:val="24"/>
        </w:rPr>
        <w:t>之</w:t>
      </w:r>
      <w:r>
        <w:rPr>
          <w:rFonts w:hint="eastAsia"/>
        </w:rPr>
        <w:t xml:space="preserve"> 黄忠</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圣上宣召。</w:t>
      </w:r>
    </w:p>
    <w:p>
      <w:pPr>
        <w:ind w:left="1260" w:hanging="1260"/>
      </w:pPr>
      <w:r>
        <w:rPr>
          <w:rFonts w:ascii="宋体" w:hAnsi="宋体" w:cs="宋体"/>
          <w:szCs w:val="21"/>
        </w:rPr>
        <w:t>一同进帐。</w:t>
      </w:r>
    </w:p>
    <w:p>
      <w:pPr>
        <w:ind w:left="1260" w:hanging="1260"/>
      </w:pPr>
      <w:r>
        <w:rPr>
          <w:rFonts w:ascii="宋体" w:hAnsi="宋体" w:cs="宋体"/>
          <w:szCs w:val="21"/>
        </w:rPr>
        <w:t>臣等见驾。</w:t>
      </w:r>
    </w:p>
    <w:p>
      <w:pPr>
        <w:ind w:left="1260" w:hanging="1260"/>
      </w:pP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宣臣等进帐有何旨意?</w:t>
      </w:r>
    </w:p>
    <w:p>
      <w:pPr>
        <w:ind w:left="1260" w:hanging="1260"/>
      </w:pPr>
      <w:r>
        <w:rPr>
          <w:rFonts w:ascii="宋体" w:hAnsi="宋体" w:cs="宋体"/>
          <w:szCs w:val="21"/>
        </w:rPr>
        <w:t>领旨。</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忆昔当年长沙镇，算来不觉有数春。荆襄</w:t>
      </w:r>
      <w:r>
        <w:rPr>
          <w:rFonts w:hint="eastAsia" w:ascii="宋体" w:hAnsi="宋体" w:cs="宋体"/>
          <w:szCs w:val="21"/>
        </w:rPr>
        <w:t>、</w:t>
      </w:r>
      <w:r>
        <w:rPr>
          <w:rFonts w:ascii="宋体" w:hAnsi="宋体" w:cs="宋体"/>
          <w:szCs w:val="21"/>
        </w:rPr>
        <w:t>阆中遭不幸，一心要把东吴平</w:t>
      </w:r>
      <w:r>
        <w:rPr>
          <w:rStyle w:val="66"/>
          <w:rFonts w:ascii="宋体" w:hAnsi="宋体" w:cs="宋体"/>
          <w:szCs w:val="21"/>
        </w:rPr>
        <w:footnoteReference w:id="199"/>
      </w:r>
      <w:r>
        <w:rPr>
          <w:rFonts w:ascii="宋体" w:hAnsi="宋体" w:cs="宋体"/>
          <w:szCs w:val="21"/>
        </w:rPr>
        <w:t>。黄汉升撩袍御营进，</w:t>
      </w:r>
    </w:p>
    <w:p>
      <w:pPr>
        <w:ind w:left="1260" w:hanging="1260"/>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Style w:val="66"/>
          <w:rFonts w:ascii="宋体" w:hAnsi="宋体" w:cs="宋体"/>
          <w:szCs w:val="21"/>
        </w:rPr>
        <w:footnoteReference w:id="200"/>
      </w:r>
      <w:r>
        <w:rPr>
          <w:rFonts w:ascii="宋体" w:hAnsi="宋体" w:cs="宋体"/>
          <w:szCs w:val="21"/>
        </w:rPr>
        <w:t>。</w:t>
      </w:r>
    </w:p>
    <w:p>
      <w:pPr>
        <w:ind w:left="1260" w:hanging="1260"/>
      </w:pPr>
      <w:r>
        <w:rPr>
          <w:rFonts w:ascii="宋体" w:hAnsi="宋体" w:cs="宋体"/>
          <w:szCs w:val="21"/>
        </w:rPr>
        <w:t>号令辕门。</w:t>
      </w:r>
    </w:p>
    <w:p>
      <w:pPr>
        <w:ind w:left="1260" w:hanging="1260"/>
      </w:pPr>
      <w:r>
        <w:rPr>
          <w:rFonts w:ascii="宋体" w:hAnsi="宋体" w:cs="宋体"/>
          <w:szCs w:val="21"/>
        </w:rPr>
        <w:t>嗯哼。</w:t>
      </w:r>
    </w:p>
    <w:p>
      <w:pPr>
        <w:ind w:left="1260" w:hanging="1260"/>
      </w:pPr>
      <w:r>
        <w:rPr>
          <w:rFonts w:ascii="宋体" w:hAnsi="宋体" w:cs="宋体"/>
          <w:szCs w:val="21"/>
        </w:rPr>
        <w:t>臣领旨。</w:t>
      </w:r>
    </w:p>
    <w:p>
      <w:pPr>
        <w:ind w:left="1260" w:hanging="1260"/>
      </w:pPr>
      <w:r>
        <w:rPr>
          <w:rFonts w:ascii="宋体" w:hAnsi="宋体" w:cs="宋体"/>
          <w:szCs w:val="21"/>
        </w:rPr>
        <w:t>老了哇，老了哇!</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主公说话不思忖，他道老将便无能。</w:t>
      </w:r>
    </w:p>
    <w:p>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也罢!我不免去至两军阵前，斩那东吴八员上将，看看俺黄忠老是不老。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pPr>
      <w:r>
        <w:rPr>
          <w:rFonts w:ascii="宋体" w:hAnsi="宋体" w:cs="宋体"/>
          <w:szCs w:val="21"/>
        </w:rPr>
        <w:t>二位小将赶来则甚?</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哼!</w:t>
      </w:r>
    </w:p>
    <w:p>
      <w:pPr>
        <w:ind w:left="1260" w:hanging="1260"/>
      </w:pPr>
      <w:r>
        <w:rPr>
          <w:rFonts w:ascii="宋体" w:hAnsi="宋体" w:cs="宋体"/>
          <w:szCs w:val="21"/>
        </w:rPr>
        <w:t>呃!</w:t>
      </w:r>
    </w:p>
    <w:p>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雄，无非是些许功劳。主公帐中夸了又夸，奖了又奖。反讲当年五虎上将尽是些老迈无用。你道恼是不恼?</w:t>
      </w:r>
    </w:p>
    <w:p>
      <w:pPr>
        <w:ind w:left="1260" w:hanging="1260"/>
      </w:pPr>
      <w:r>
        <w:rPr>
          <w:rFonts w:ascii="宋体" w:hAnsi="宋体" w:cs="宋体"/>
          <w:szCs w:val="21"/>
        </w:rPr>
        <w:t>啊?</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诶呀!我道是东吴八员上将，原来是两个无名的狗头。</w:t>
      </w:r>
    </w:p>
    <w:p>
      <w:pPr>
        <w:ind w:left="1260" w:hanging="1260"/>
      </w:pPr>
      <w:r>
        <w:rPr>
          <w:rFonts w:ascii="宋体" w:hAnsi="宋体" w:cs="宋体"/>
          <w:szCs w:val="21"/>
        </w:rPr>
        <w:t>快</w:t>
      </w:r>
      <w:r>
        <w:rPr>
          <w:rFonts w:hint="eastAsia" w:ascii="宋体" w:hAnsi="宋体" w:cs="宋体"/>
          <w:szCs w:val="21"/>
        </w:rPr>
        <w:t>教</w:t>
      </w:r>
      <w:r>
        <w:rPr>
          <w:rFonts w:ascii="宋体" w:hAnsi="宋体" w:cs="宋体"/>
          <w:szCs w:val="21"/>
        </w:rPr>
        <w:t>那潘璋出马，饶尔等不死。去罢!</w:t>
      </w:r>
    </w:p>
    <w:p>
      <w:pPr>
        <w:ind w:left="1260" w:hanging="1260"/>
      </w:pPr>
      <w:r>
        <w:rPr>
          <w:rFonts w:ascii="宋体" w:hAnsi="宋体" w:cs="宋体"/>
          <w:szCs w:val="21"/>
        </w:rPr>
        <w:t>老夫黄忠</w:t>
      </w:r>
      <w:r>
        <w:rPr>
          <w:rFonts w:ascii="宋体" w:hAnsi="宋体" w:cs="宋体"/>
        </w:rPr>
        <w:t>。</w:t>
      </w:r>
    </w:p>
    <w:p>
      <w:pPr>
        <w:ind w:left="1260" w:hanging="1260"/>
      </w:pPr>
      <w:r>
        <w:rPr>
          <w:rFonts w:ascii="宋体" w:hAnsi="宋体" w:cs="宋体"/>
          <w:szCs w:val="21"/>
        </w:rPr>
        <w:t>尔为何发笑?</w:t>
      </w:r>
    </w:p>
    <w:p>
      <w:pPr>
        <w:ind w:left="1260" w:hanging="1260"/>
      </w:pPr>
      <w:r>
        <w:rPr>
          <w:rFonts w:ascii="宋体" w:hAnsi="宋体" w:cs="宋体"/>
          <w:szCs w:val="21"/>
        </w:rPr>
        <w:t>啊?</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俺要去至吴营，斩那东吴八员上将，看看我黄忠老是不老。</w:t>
      </w:r>
    </w:p>
    <w:p>
      <w:pPr>
        <w:ind w:left="1260" w:hanging="1260"/>
      </w:pPr>
      <w:r>
        <w:rPr>
          <w:rFonts w:ascii="宋体" w:hAnsi="宋体" w:cs="宋体"/>
          <w:szCs w:val="21"/>
        </w:rPr>
        <w:t>吴将军。</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这几句话儿讲得好，黄忠的怒气一半消。回营报功休取笑，暂且饶他这一宵。</w:t>
      </w:r>
    </w:p>
    <w:p>
      <w:pPr>
        <w:ind w:left="1260" w:hanging="1260"/>
      </w:pPr>
      <w:r>
        <w:rPr>
          <w:rFonts w:ascii="宋体" w:hAnsi="宋体" w:cs="宋体"/>
          <w:szCs w:val="21"/>
        </w:rPr>
        <w:t>吴将军，你我今日暂回大营，教那些吴狗们多活上一夜。</w:t>
      </w:r>
    </w:p>
    <w:p>
      <w:pPr>
        <w:ind w:left="1260" w:hanging="1260"/>
      </w:pPr>
      <w:r>
        <w:rPr>
          <w:rFonts w:ascii="宋体" w:hAnsi="宋体" w:cs="宋体"/>
          <w:szCs w:val="21"/>
        </w:rPr>
        <w:t>啊吴将军，你看我黄忠老是不老?</w:t>
      </w:r>
    </w:p>
    <w:p>
      <w:pPr>
        <w:ind w:left="1260" w:hanging="1260"/>
      </w:pPr>
      <w:r>
        <w:rPr>
          <w:rFonts w:ascii="宋体" w:hAnsi="宋体" w:cs="宋体"/>
          <w:szCs w:val="21"/>
        </w:rPr>
        <w:t>嗯。</w:t>
      </w:r>
    </w:p>
    <w:p>
      <w:pPr>
        <w:ind w:left="1260" w:hanging="1260"/>
      </w:pPr>
      <w:r>
        <w:rPr>
          <w:rFonts w:ascii="宋体" w:hAnsi="宋体" w:cs="宋体"/>
          <w:szCs w:val="21"/>
        </w:rPr>
        <w:t>不老?</w:t>
      </w:r>
    </w:p>
    <w:p>
      <w:pPr>
        <w:ind w:left="1260" w:hanging="1260"/>
      </w:pP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潘什么?</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r>
        <w:rPr>
          <w:szCs w:val="21"/>
        </w:rPr>
        <w:t>&lt;</w:t>
      </w:r>
      <w:r>
        <w:rPr>
          <w:rFonts w:hint="eastAsia" w:ascii="楷体" w:hAnsi="楷体" w:eastAsia="楷体" w:cs="楷体"/>
          <w:b/>
          <w:szCs w:val="21"/>
        </w:rPr>
        <w:t>扫头</w:t>
      </w:r>
      <w:r>
        <w:rPr>
          <w:rFonts w:hint="eastAsia"/>
          <w:szCs w:val="21"/>
        </w:rPr>
        <w:t>&gt;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(黄忠</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w:t>
      </w:r>
      <w:r>
        <w:rPr>
          <w:rFonts w:hint="eastAsia" w:ascii="楷体" w:hAnsi="楷体" w:eastAsia="楷体" w:cs="楷体"/>
          <w:szCs w:val="21"/>
        </w:rPr>
        <w:t>上</w:t>
      </w:r>
      <w:r>
        <w:rPr>
          <w:rFonts w:hint="eastAsia" w:ascii="宋体" w:hAnsi="宋体" w:cs="宋体"/>
          <w:szCs w:val="21"/>
        </w:rPr>
        <w:t>)</w:t>
      </w:r>
    </w:p>
    <w:p>
      <w:pPr>
        <w:rPr>
          <w:rFonts w:hint="eastAsia"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渭城朝雨轻尘、轻尘；云台古月黄云、黄云。催花羯鼓去从军。离故土，别家人。刀头上，做功臣。)</w:t>
      </w:r>
      <w:r>
        <w:rPr>
          <w:rStyle w:val="66"/>
          <w:rFonts w:ascii="宋体" w:hAnsi="宋体" w:cs="宋体"/>
          <w:szCs w:val="21"/>
        </w:rPr>
        <w:footnoteReference w:id="201"/>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精神恍惚四肢软，</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】耳旁又听有人言。</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】大骂潘璋休弄险，</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】只见主公在眼前。</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急忙叩谢龙恩典，</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黄忠的性命难保全。</w:t>
      </w:r>
    </w:p>
    <w:p>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崔禹。因见潘璋手持二君侯青龙宝刀，老臣一见，肝胆俱裂。正要擒贼下马，不想贼营暗放冷箭，中臣肩窝。</w:t>
      </w:r>
    </w:p>
    <w:p>
      <w:pPr>
        <w:ind w:left="1260" w:hanging="1260"/>
      </w:pPr>
      <w:r>
        <w:rPr>
          <w:rFonts w:ascii="宋体" w:hAnsi="宋体" w:cs="宋体"/>
          <w:szCs w:val="21"/>
        </w:rPr>
        <w:t>哎呀陛下呀。</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老臣智不如王翦，临阵怎敢不当先。况且仇人两相见，心急哪顾听弓弦。</w:t>
      </w:r>
    </w:p>
    <w:p>
      <w:pPr>
        <w:ind w:left="1260" w:hanging="1260"/>
      </w:pPr>
      <w:r>
        <w:rPr>
          <w:rFonts w:ascii="宋体" w:hAnsi="宋体" w:cs="宋体"/>
          <w:szCs w:val="21"/>
        </w:rPr>
        <w:t>此乃老臣自不小心，休要埋怨</w:t>
      </w:r>
      <w:r>
        <w:rPr>
          <w:rFonts w:hint="eastAsia" w:ascii="宋体" w:hAnsi="宋体" w:cs="宋体"/>
          <w:szCs w:val="21"/>
        </w:rPr>
        <w:t>二</w:t>
      </w:r>
      <w:r>
        <w:rPr>
          <w:rFonts w:ascii="宋体" w:hAnsi="宋体" w:cs="宋体"/>
          <w:szCs w:val="21"/>
        </w:rPr>
        <w:t>位小将军。</w:t>
      </w:r>
    </w:p>
    <w:p>
      <w:pPr>
        <w:ind w:left="1260" w:hanging="1260"/>
      </w:pPr>
      <w:r>
        <w:rPr>
          <w:rFonts w:ascii="宋体" w:hAnsi="宋体" w:cs="宋体"/>
          <w:szCs w:val="21"/>
        </w:rPr>
        <w:t>哎呀万岁呀，这箭上有药，箭在</w:t>
      </w:r>
      <w:r>
        <w:rPr>
          <w:rFonts w:hint="eastAsia" w:ascii="宋体" w:hAnsi="宋体" w:cs="宋体"/>
          <w:szCs w:val="21"/>
        </w:rPr>
        <w:t>，</w:t>
      </w:r>
      <w:r>
        <w:rPr>
          <w:rFonts w:ascii="宋体" w:hAnsi="宋体" w:cs="宋体"/>
          <w:szCs w:val="21"/>
        </w:rPr>
        <w:t>臣在，这箭去——臣亡。</w:t>
      </w:r>
    </w:p>
    <w:p>
      <w:pPr>
        <w:ind w:left="1260" w:hanging="1260"/>
      </w:pPr>
      <w:r>
        <w:rPr>
          <w:rFonts w:ascii="宋体" w:hAnsi="宋体" w:cs="宋体"/>
          <w:szCs w:val="21"/>
        </w:rPr>
        <w:t>老臣死且不惧，焉能畏痛?</w:t>
      </w:r>
    </w:p>
    <w:p>
      <w:pPr>
        <w:ind w:left="1260" w:hanging="1260"/>
      </w:pPr>
      <w:r>
        <w:rPr>
          <w:rFonts w:ascii="宋体" w:hAnsi="宋体" w:cs="宋体"/>
          <w:szCs w:val="21"/>
        </w:rPr>
        <w:t>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474" w:hanging="1474"/>
      </w:pP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平生今洒泪几点，回首功名八十年。主上待臣恩非浅，粉身碎骨理当然。幸得全尸已无怨，叩谢圣恩归九泉。万岁须当谋虑远</w:t>
      </w:r>
      <w:r>
        <w:rPr>
          <w:rStyle w:val="66"/>
          <w:rFonts w:ascii="宋体" w:hAnsi="宋体" w:cs="宋体"/>
          <w:szCs w:val="21"/>
        </w:rPr>
        <w:footnoteReference w:id="202"/>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ascii="宋体" w:hAnsi="宋体" w:cs="宋体"/>
          <w:szCs w:val="21"/>
        </w:rPr>
        <w:t>，平吴不及定中原。</w:t>
      </w:r>
    </w:p>
    <w:p>
      <w:pPr>
        <w:ind w:left="1560" w:hanging="15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pPr>
      <w:r>
        <w:rPr>
          <w:rFonts w:ascii="宋体" w:hAnsi="宋体" w:cs="宋体"/>
          <w:szCs w:val="21"/>
        </w:rPr>
        <w:t>且慢呐，大将取箭，不用人搀，</w:t>
      </w:r>
      <w:r>
        <w:rPr>
          <w:rFonts w:hint="eastAsia" w:ascii="宋体" w:hAnsi="宋体" w:cs="宋体"/>
          <w:szCs w:val="21"/>
        </w:rPr>
        <w:t>待老臣自取。</w:t>
      </w:r>
      <w:r>
        <w:rPr>
          <w:rFonts w:ascii="宋体" w:hAnsi="宋体" w:cs="宋体"/>
          <w:szCs w:val="21"/>
        </w:rPr>
        <w:t>闪开了!</w:t>
      </w: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03"/>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04"/>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05"/>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06"/>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07"/>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08"/>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09"/>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0"/>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1"/>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2"/>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13"/>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14"/>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15"/>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16"/>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17"/>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18"/>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19"/>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0"/>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1"/>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2"/>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23"/>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24"/>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25"/>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26"/>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27"/>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28"/>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29"/>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0"/>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1"/>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2"/>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33"/>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34"/>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35"/>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36"/>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37"/>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38"/>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39"/>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0"/>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1"/>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42"/>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43"/>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44"/>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45"/>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46"/>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47"/>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48"/>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49"/>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0"/>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1"/>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52"/>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53"/>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54"/>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55"/>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56"/>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57"/>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58"/>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59"/>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0"/>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1"/>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62"/>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63"/>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6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65"/>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66"/>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67"/>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68"/>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69"/>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0"/>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1"/>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72"/>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7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74"/>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75"/>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76"/>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77"/>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78"/>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79"/>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0"/>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1"/>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82"/>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83"/>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84"/>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85"/>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86"/>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87"/>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88"/>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89"/>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0"/>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1"/>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292"/>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293"/>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294"/>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295"/>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296"/>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297"/>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298"/>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299"/>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0"/>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1"/>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02"/>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03"/>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0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05"/>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06"/>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07"/>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08"/>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09"/>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0"/>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1"/>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12"/>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13"/>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14"/>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15"/>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16"/>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17"/>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18"/>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19"/>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0"/>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1"/>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22"/>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23"/>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24"/>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25"/>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26"/>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27"/>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28"/>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29"/>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0"/>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1"/>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32"/>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33"/>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34"/>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35"/>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36"/>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37"/>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38"/>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39"/>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0"/>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1"/>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42"/>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43"/>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44"/>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45"/>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46"/>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47"/>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48"/>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49"/>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0"/>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1"/>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52"/>
      </w:r>
      <w:r>
        <w:rPr>
          <w:rFonts w:hint="eastAsia"/>
        </w:rPr>
        <w:t xml:space="preserve"> </w:t>
      </w:r>
      <w:r>
        <w:rPr>
          <w:rFonts w:hint="eastAsia"/>
          <w:sz w:val="24"/>
          <w:szCs w:val="24"/>
        </w:rPr>
        <w:t>之</w:t>
      </w:r>
      <w:r>
        <w:rPr>
          <w:rFonts w:hint="eastAsia"/>
        </w:rPr>
        <w:t xml:space="preserve"> 徐策</w:t>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53"/>
      </w:r>
    </w:p>
    <w:p>
      <w:pPr>
        <w:widowControl/>
        <w:ind w:left="1260" w:hanging="1260"/>
        <w:jc w:val="left"/>
      </w:pPr>
      <w:r>
        <w:rPr>
          <w:rFonts w:ascii="Verdana" w:hAnsi="Verdana" w:cs="宋体"/>
          <w:szCs w:val="21"/>
        </w:rPr>
        <w:t>唉</w:t>
      </w:r>
      <w:r>
        <w:rPr>
          <w:rFonts w:ascii="Verdana" w:hAnsi="Verdana" w:cs="Verdana"/>
          <w:szCs w:val="21"/>
        </w:rPr>
        <w:t>!</w:t>
      </w:r>
    </w:p>
    <w:p>
      <w:pPr>
        <w:widowControl/>
        <w:jc w:val="left"/>
      </w:pPr>
      <w:r>
        <w:rPr>
          <w:rFonts w:ascii="Verdana" w:hAnsi="Verdana" w:cs="宋体"/>
          <w:szCs w:val="21"/>
        </w:rPr>
        <w:t>夫人有所不知，今日早朝，张泰奸贼将薛猛夫妻调进京来，要害他二人一死，倒也罢了哇。最可叹未满三月小薛蛟，也要受皇家一刀之苦。怎不令人长叹呐</w:t>
      </w:r>
      <w:r>
        <w:rPr>
          <w:rFonts w:ascii="Verdana" w:hAnsi="Verdana" w:cs="Verdana"/>
          <w:szCs w:val="21"/>
        </w:rPr>
        <w:t>!</w:t>
      </w:r>
    </w:p>
    <w:p>
      <w:pPr>
        <w:widowControl/>
        <w:ind w:left="1260" w:hanging="1260"/>
        <w:jc w:val="left"/>
      </w:pP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p>
    <w:p>
      <w:pPr>
        <w:widowControl/>
        <w:ind w:left="1260" w:hanging="1260"/>
        <w:jc w:val="left"/>
      </w:pPr>
      <w:r>
        <w:rPr>
          <w:rFonts w:ascii="Verdana" w:hAnsi="Verdana" w:cs="宋体"/>
          <w:szCs w:val="21"/>
        </w:rPr>
        <w:t>计策倒有哇，只是要应在夫人的身上。</w:t>
      </w:r>
    </w:p>
    <w:p>
      <w:pPr>
        <w:widowControl/>
        <w:jc w:val="left"/>
      </w:pP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54"/>
      </w:r>
      <w:r>
        <w:rPr>
          <w:rFonts w:ascii="Verdana" w:hAnsi="Verdana" w:cs="宋体"/>
          <w:szCs w:val="21"/>
        </w:rPr>
        <w:t>，终难抚养。意欲带到法场，将薛蛟调换下来，以接薛门宗嗣。不知夫人你的意下如何</w:t>
      </w:r>
      <w:r>
        <w:rPr>
          <w:rFonts w:ascii="Verdana" w:hAnsi="Verdana" w:cs="Verdana"/>
          <w:szCs w:val="21"/>
        </w:rPr>
        <w:t>?</w:t>
      </w:r>
    </w:p>
    <w:p>
      <w:pPr>
        <w:widowControl/>
        <w:ind w:left="1260" w:hanging="1260"/>
        <w:jc w:val="left"/>
      </w:pP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418" w:hanging="1418"/>
        <w:jc w:val="left"/>
      </w:pP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pPr>
      <w:r>
        <w:rPr>
          <w:rFonts w:ascii="Verdana" w:hAnsi="Verdana" w:cs="宋体"/>
          <w:szCs w:val="21"/>
        </w:rPr>
        <w:t>多谢夫人。</w:t>
      </w:r>
    </w:p>
    <w:p>
      <w:pPr>
        <w:widowControl/>
        <w:jc w:val="left"/>
      </w:pPr>
      <w:r>
        <w:rPr>
          <w:rFonts w:ascii="Verdana" w:hAnsi="Verdana" w:cs="宋体"/>
          <w:szCs w:val="21"/>
        </w:rPr>
        <w:t>家院，将你家少公爷放在食盒</w:t>
      </w:r>
      <w:r>
        <w:rPr>
          <w:rFonts w:hint="eastAsia" w:ascii="Verdana" w:hAnsi="Verdana" w:cs="Verdana"/>
          <w:szCs w:val="21"/>
        </w:rPr>
        <w:t>(</w:t>
      </w:r>
      <w:r>
        <w:rPr>
          <w:rFonts w:hint="eastAsia" w:ascii="Verdana" w:hAnsi="Verdana" w:cs="宋体"/>
          <w:szCs w:val="21"/>
        </w:rPr>
        <w:t>之</w:t>
      </w:r>
      <w:r>
        <w:rPr>
          <w:rFonts w:hint="eastAsia" w:ascii="Verdana" w:hAnsi="Verdana" w:cs="Verdana"/>
          <w:szCs w:val="21"/>
        </w:rPr>
        <w:t>)</w:t>
      </w:r>
      <w:r>
        <w:rPr>
          <w:rFonts w:ascii="Verdana" w:hAnsi="Verdana" w:cs="宋体"/>
          <w:szCs w:val="21"/>
        </w:rPr>
        <w:t>内，抬到法场。再拿我名帖，去见张泰，就说老夫亲自祭奠。</w:t>
      </w:r>
    </w:p>
    <w:p>
      <w:pPr>
        <w:widowControl/>
        <w:ind w:left="1260" w:hanging="1260"/>
        <w:jc w:val="left"/>
      </w:pPr>
      <w:r>
        <w:rPr>
          <w:rFonts w:ascii="Verdana" w:hAnsi="Verdana" w:cs="宋体"/>
          <w:szCs w:val="21"/>
        </w:rPr>
        <w:t>附耳上来。</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ascii="Verdana" w:hAnsi="Verdana" w:cs="宋体"/>
          <w:szCs w:val="21"/>
        </w:rPr>
        <w:t>记下了。</w:t>
      </w:r>
    </w:p>
    <w:p>
      <w:pPr>
        <w:widowControl/>
        <w:ind w:left="1260" w:hanging="1260"/>
        <w:jc w:val="left"/>
      </w:pPr>
      <w:r>
        <w:rPr>
          <w:rFonts w:ascii="Verdana" w:hAnsi="Verdana" w:cs="宋体"/>
          <w:szCs w:val="21"/>
        </w:rPr>
        <w:t>法场之上，耳目甚众，去之无益。</w:t>
      </w:r>
    </w:p>
    <w:p>
      <w:pPr>
        <w:widowControl/>
        <w:ind w:left="1260" w:hanging="1260"/>
        <w:jc w:val="left"/>
      </w:pPr>
      <w:r>
        <w:rPr>
          <w:rFonts w:ascii="Verdana" w:hAnsi="Verdana" w:cs="宋体"/>
          <w:szCs w:val="21"/>
        </w:rPr>
        <w:t>夫人要去</w:t>
      </w:r>
      <w:r>
        <w:rPr>
          <w:rFonts w:ascii="Verdana" w:hAnsi="Verdana" w:cs="Verdana"/>
          <w:szCs w:val="21"/>
        </w:rPr>
        <w:t>?</w:t>
      </w:r>
    </w:p>
    <w:p>
      <w:pPr>
        <w:widowControl/>
        <w:ind w:left="1260" w:hanging="1260"/>
        <w:jc w:val="left"/>
      </w:pPr>
      <w:r>
        <w:rPr>
          <w:rFonts w:ascii="Verdana" w:hAnsi="Verdana" w:cs="宋体"/>
          <w:szCs w:val="21"/>
        </w:rPr>
        <w:t>到了法场，看下官眼色行事。</w:t>
      </w:r>
    </w:p>
    <w:p>
      <w:pPr>
        <w:widowControl/>
        <w:ind w:left="1260" w:hanging="1260"/>
        <w:jc w:val="left"/>
      </w:pPr>
      <w:r>
        <w:rPr>
          <w:rFonts w:ascii="Verdana" w:hAnsi="Verdana" w:cs="宋体"/>
          <w:szCs w:val="21"/>
        </w:rPr>
        <w:t>如此夫人请。</w:t>
      </w:r>
    </w:p>
    <w:p>
      <w:pPr>
        <w:widowControl/>
        <w:ind w:left="1260" w:hanging="1260"/>
        <w:jc w:val="left"/>
      </w:pP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ascii="Verdana" w:hAnsi="Verdana" w:cs="宋体"/>
          <w:szCs w:val="21"/>
        </w:rPr>
        <w:t>。</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r>
        <w:rPr>
          <w:rFonts w:ascii="Verdana" w:hAnsi="Verdana" w:cs="Verdana"/>
          <w:szCs w:val="21"/>
        </w:rPr>
        <w:t>)</w:t>
      </w:r>
    </w:p>
    <w:p>
      <w:pPr>
        <w:widowControl/>
        <w:ind w:left="1260" w:hanging="1260"/>
        <w:jc w:val="left"/>
      </w:pP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pPr>
      <w:r>
        <w:rPr>
          <w:rFonts w:ascii="Verdana" w:hAnsi="Verdana" w:cs="宋体"/>
          <w:szCs w:val="21"/>
        </w:rPr>
        <w:t>夫人，随我来。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r>
        <w:rPr>
          <w:rFonts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w:t>
      </w:r>
      <w:r>
        <w:rPr>
          <w:rFonts w:ascii="Verdana" w:hAnsi="Verdana" w:cs="宋体"/>
          <w:szCs w:val="21"/>
        </w:rPr>
        <w:t>到法场一场空。</w:t>
      </w:r>
      <w:r>
        <w:rPr>
          <w:rFonts w:ascii="Verdana" w:hAnsi="Verdana" w:cs="Verdana"/>
          <w:szCs w:val="21"/>
        </w:rPr>
        <w:t>)</w:t>
      </w:r>
    </w:p>
    <w:p>
      <w:pPr>
        <w:widowControl/>
        <w:ind w:left="1260" w:hanging="1260"/>
        <w:jc w:val="left"/>
      </w:pPr>
      <w:r>
        <w:rPr>
          <w:rFonts w:ascii="Verdana" w:hAnsi="Verdana" w:cs="宋体"/>
          <w:szCs w:val="21"/>
        </w:rPr>
        <w:t>夫人，天色不早，先回府去吧。</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我那金……</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474" w:hanging="1474"/>
        <w:jc w:val="left"/>
      </w:pP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418" w:hanging="1418"/>
        <w:jc w:val="left"/>
      </w:pP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留名</w:t>
      </w:r>
      <w:r>
        <w:rPr>
          <w:rFonts w:hint="eastAsia" w:ascii="Verdana" w:hAnsi="Verdana" w:cs="宋体"/>
          <w:szCs w:val="21"/>
        </w:rPr>
        <w:t>四海</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474" w:hanging="1474"/>
        <w:jc w:val="left"/>
      </w:pP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55"/>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474" w:hanging="1474"/>
        <w:jc w:val="left"/>
      </w:pP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ascii="Verdana" w:hAnsi="Verdana" w:cs="宋体"/>
          <w:color w:val="000000"/>
          <w:szCs w:val="21"/>
        </w:rPr>
        <w:t>罢</w:t>
      </w:r>
      <w:r>
        <w:rPr>
          <w:rFonts w:ascii="Verdana" w:hAnsi="Verdana" w:cs="Verdana"/>
          <w:color w:val="000000"/>
          <w:szCs w:val="21"/>
        </w:rPr>
        <w:t>!</w:t>
      </w:r>
    </w:p>
    <w:p>
      <w:pPr>
        <w:widowControl/>
        <w:ind w:left="1260" w:hanging="1260"/>
        <w:jc w:val="left"/>
      </w:pPr>
      <w:r>
        <w:rPr>
          <w:rFonts w:hint="eastAsia" w:ascii="Verdana" w:hAnsi="Verdana" w:cs="Verdana"/>
          <w:color w:val="000000"/>
          <w:szCs w:val="21"/>
        </w:rPr>
        <w:t>(</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56"/>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57"/>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58"/>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59"/>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60"/>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61"/>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62"/>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63"/>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64"/>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65"/>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66"/>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67"/>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68"/>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69"/>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70"/>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71"/>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72"/>
      </w:r>
      <w:r>
        <w:t>，造了反，将我主驾逼在西祁</w:t>
      </w:r>
      <w:r>
        <w:rPr>
          <w:rStyle w:val="66"/>
        </w:rPr>
        <w:footnoteReference w:id="373"/>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74"/>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75"/>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76"/>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77"/>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78"/>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79"/>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80"/>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81"/>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382"/>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383"/>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38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385"/>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386"/>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387"/>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388"/>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389"/>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39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391"/>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392"/>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393"/>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394"/>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395"/>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396"/>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397"/>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398"/>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399"/>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00"/>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01"/>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02"/>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03"/>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04"/>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05"/>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06"/>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07"/>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08"/>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09"/>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10"/>
      </w:r>
      <w:r>
        <w:rPr>
          <w:rFonts w:ascii="Verdana" w:hAnsi="Verdana" w:cs="Verdana"/>
          <w:bCs/>
          <w:color w:val="000000"/>
          <w:szCs w:val="21"/>
        </w:rPr>
        <w:t>，不由孤王怒满膛</w:t>
      </w:r>
      <w:r>
        <w:rPr>
          <w:rStyle w:val="66"/>
          <w:rFonts w:ascii="Verdana" w:hAnsi="Verdana" w:cs="Verdana"/>
          <w:bCs/>
          <w:color w:val="000000"/>
          <w:szCs w:val="21"/>
        </w:rPr>
        <w:footnoteReference w:id="411"/>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12"/>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13"/>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14"/>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15"/>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16"/>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17"/>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18"/>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19"/>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20"/>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21"/>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22"/>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23"/>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24"/>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 xml:space="preserve">碰碑 </w:t>
      </w:r>
      <w:r>
        <w:rPr>
          <w:rFonts w:hint="eastAsia"/>
          <w:sz w:val="24"/>
          <w:szCs w:val="24"/>
        </w:rPr>
        <w:t>之</w:t>
      </w:r>
      <w:r>
        <w:rPr>
          <w:rFonts w:hint="eastAsia"/>
        </w:rPr>
        <w:t xml:space="preserve"> 杨继业、苏武</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r>
        <w:rPr>
          <w:rStyle w:val="99"/>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吾乃七郎鬼魂是也。今当我父归位之期，我不免去至宋营，托梦一番。众鬼卒，驾起阴风，宋营去者。</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25"/>
      </w:r>
      <w:r>
        <w:rPr>
          <w:rStyle w:val="99"/>
          <w:rFonts w:ascii="Verdana" w:hAnsi="Verdana" w:cs="Verdana"/>
          <w:bCs/>
          <w:szCs w:val="21"/>
        </w:rPr>
        <w:t>】</w:t>
      </w:r>
      <w:r>
        <w:rPr>
          <w:rStyle w:val="99"/>
          <w:rFonts w:hint="eastAsia" w:ascii="Verdana" w:hAnsi="Verdana" w:cs="Verdana"/>
          <w:bCs/>
          <w:szCs w:val="21"/>
        </w:rPr>
        <w:t>我杨家投宋君忠心秉正，弟兄们八员将来到雁门。两狼山打一仗父子被困，可怜我搬救兵不得回程。叫鬼卒驾阴风宋营来进，此一去到宋营托梦爹尊。</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起前仇，怕的是我的儿一命罢休。含悲泪进大营双眉愁皱，腹内饥身寒冷遍体飕飕</w:t>
      </w:r>
      <w:r>
        <w:rPr>
          <w:rStyle w:val="99"/>
          <w:rFonts w:hint="eastAsia" w:ascii="Verdana" w:hAnsi="Verdana" w:cs="Verdana"/>
          <w:bCs/>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cs="Verdana"/>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r>
        <w:rPr>
          <w:rStyle w:val="99"/>
          <w:rFonts w:hint="eastAsia"/>
          <w:bCs/>
          <w:szCs w:val="21"/>
        </w:rPr>
        <w:t>)</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r>
        <w:rPr>
          <w:rStyle w:val="99"/>
          <w:rFonts w:hint="eastAsia"/>
          <w:bCs/>
          <w:szCs w:val="21"/>
        </w:rPr>
        <w:t>)</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hint="eastAsia" w:ascii="宋体" w:hAnsi="宋体" w:cs="宋体"/>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老爹爹休贪睡细听儿云：都只为潘仁美想起了打子仇恨，将孩儿绑法标乱箭攒身。</w:t>
      </w:r>
      <w:r>
        <w:rPr>
          <w:rStyle w:val="99"/>
          <w:rFonts w:hint="eastAsia"/>
          <w:bCs/>
          <w:szCs w:val="21"/>
        </w:rPr>
        <w:t>)</w:t>
      </w:r>
    </w:p>
    <w:p>
      <w:pPr>
        <w:ind w:left="1260" w:hanging="1260"/>
      </w:pPr>
      <w:r>
        <w:rPr>
          <w:rStyle w:val="99"/>
          <w:rFonts w:hint="eastAsi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转面来再对六兄论，小弟言来你是听：高堂老母要你孝敬，杨延嗣倒做了不孝之人。我本当与父兄再把话论，可怜我父在阳儿在阴</w:t>
      </w:r>
      <w:r>
        <w:rPr>
          <w:rStyle w:val="66"/>
          <w:rFonts w:ascii="Verdana" w:hAnsi="Verdana" w:cs="Verdana"/>
          <w:bCs/>
          <w:szCs w:val="21"/>
        </w:rPr>
        <w:footnoteReference w:id="426"/>
      </w:r>
      <w:r>
        <w:rPr>
          <w:rStyle w:val="99"/>
          <w:rFonts w:hint="eastAsia" w:ascii="Verdana" w:hAnsi="Verdana" w:cs="Verdana"/>
          <w:bCs/>
          <w:szCs w:val="21"/>
        </w:rPr>
        <w:t>。</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我儿醒来。</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rPr>
        <w:t>啊</w:t>
      </w:r>
      <w:r>
        <w:rPr>
          <w:rStyle w:val="99"/>
          <w:rFonts w:hint="eastAsia" w:ascii="Verdana" w:hAnsi="Verdana" w:cs="Verdana"/>
          <w:bCs/>
          <w:szCs w:val="21"/>
        </w:rPr>
        <w:t>如梦，抬头只见老严亲。</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rPr>
        <w:t>呀</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宋体" w:hAnsi="宋体" w:cs="宋体"/>
          <w:bCs/>
          <w:szCs w:val="21"/>
        </w:rPr>
        <w:t>……</w:t>
      </w:r>
      <w:r>
        <w:rPr>
          <w:rStyle w:val="99"/>
          <w:rFonts w:hint="eastAsia" w:ascii="Verdana" w:hAnsi="Verdana" w:cs="Verdana"/>
          <w:bCs/>
          <w:szCs w:val="21"/>
        </w:rPr>
        <w:t>休挡住某家去路!</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r>
        <w:rPr>
          <w:rStyle w:val="99"/>
          <w:rFonts w:hint="eastAsia" w:ascii="ˎ̥" w:hAnsi="ˎ̥" w:cs="ˎ̥"/>
          <w:bCs/>
          <w:szCs w:val="21"/>
        </w:rPr>
        <w:t>)</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了，只杀得血成河鬼哭神嚎。我的大郎儿替宋王【</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八郎失番营无有下梢。杨五郎在五台学禅修道，七郎儿被潘洪箭射芭蕉</w:t>
      </w:r>
      <w:r>
        <w:rPr>
          <w:rStyle w:val="66"/>
          <w:rFonts w:hint="eastAsia" w:ascii="ˎ̥" w:hAnsi="ˎ̥" w:cs="ˎ̥"/>
          <w:bCs/>
          <w:szCs w:val="21"/>
        </w:rPr>
        <w:footnoteReference w:id="427"/>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】眼见得年迈人无有下梢。方良臣和潘洪又生计巧，请我主到五台快乐逍遥。又谁知中了那奸贼的笼套，四下里众番奴犹如海潮。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rPr>
        <w:t>呃</w:t>
      </w:r>
      <w:r>
        <w:rPr>
          <w:rStyle w:val="99"/>
          <w:rFonts w:ascii="ˎ̥" w:hAnsi="ˎ̥" w:cs="ˎ̥"/>
          <w:bCs/>
          <w:szCs w:val="21"/>
        </w:rPr>
        <w:t>中飞鸟，弓折弦断</w:t>
      </w:r>
      <w:r>
        <w:rPr>
          <w:rStyle w:val="66"/>
          <w:rFonts w:hint="eastAsia" w:ascii="ˎ̥" w:hAnsi="ˎ̥" w:cs="ˎ̥"/>
          <w:bCs/>
          <w:szCs w:val="21"/>
        </w:rPr>
        <w:footnoteReference w:id="428"/>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29"/>
      </w:r>
      <w:r>
        <w:rPr>
          <w:rStyle w:val="99"/>
          <w:rFonts w:ascii="ˎ̥" w:hAnsi="ˎ̥" w:cs="ˎ̥"/>
          <w:bCs/>
          <w:szCs w:val="21"/>
        </w:rPr>
        <w:t>，为大将无坐骑怎把兵交?</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30"/>
      </w:r>
      <w:r>
        <w:rPr>
          <w:rStyle w:val="99"/>
          <w:rFonts w:ascii="ˎ̥" w:hAnsi="ˎ̥" w:cs="ˎ̥"/>
          <w:bCs/>
          <w:szCs w:val="21"/>
        </w:rPr>
        <w:t>且把路找</w:t>
      </w:r>
      <w:r>
        <w:rPr>
          <w:rStyle w:val="99"/>
          <w:rFonts w:hint="eastAsia" w:ascii="ˎ̥" w:hAnsi="ˎ̥" w:cs="ˎ̥"/>
          <w:bCs/>
        </w:rPr>
        <w:t>呃</w:t>
      </w:r>
      <w:r>
        <w:rPr>
          <w:rStyle w:val="99"/>
          <w:rFonts w:ascii="ˎ̥" w:hAnsi="ˎ̥" w:cs="ˎ̥"/>
          <w:bCs/>
          <w:szCs w:val="21"/>
        </w:rPr>
        <w:t>，寻一个避风所再作计较。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众云童，架起祥云，两狼去者。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&gt;飘飘茫茫祥云万丈高，荡荡悠悠人间不觉晓。善恶明彰报，只争迟和早。六道轮回，终须走这遭。</w:t>
      </w:r>
      <w:r>
        <w:rPr>
          <w:rStyle w:val="99"/>
          <w:rFonts w:hint="eastAsia"/>
          <w:vertAlign w:val="superscript"/>
        </w:rPr>
        <w:footnoteReference w:id="431"/>
      </w:r>
    </w:p>
    <w:p>
      <w:pPr>
        <w:ind w:left="1260" w:hanging="1260"/>
      </w:pPr>
      <w:r>
        <w:rPr>
          <w:rFonts w:hint="eastAsia" w:ascii="ˎ̥" w:hAnsi="ˎ̥" w:eastAsia="ˎ̥" w:cs="ˎ̥"/>
          <w:bCs/>
          <w:szCs w:val="21"/>
        </w:rPr>
        <w:t xml:space="preserve"> </w:t>
      </w: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rPr>
        <w:t>啊</w:t>
      </w:r>
      <w:r>
        <w:rPr>
          <w:rStyle w:val="99"/>
          <w:rFonts w:ascii="ˎ̥" w:hAnsi="ˎ̥" w:cs="ˎ̥"/>
          <w:bCs/>
          <w:szCs w:val="21"/>
        </w:rPr>
        <w:t>，句句伤的是杨令公。手持宝刀将尔砍</w:t>
      </w:r>
      <w:r>
        <w:rPr>
          <w:rStyle w:val="99"/>
          <w:rFonts w:hint="eastAsia" w:ascii="ˎ̥" w:hAnsi="ˎ̥" w:cs="ˎ̥"/>
          <w:bCs/>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w:t>
      </w:r>
      <w:r>
        <w:rPr>
          <w:rStyle w:val="99"/>
          <w:rFonts w:hint="eastAsia" w:ascii="ˎ̥" w:hAnsi="ˎ̥" w:cs="ˎ̥"/>
          <w:bCs/>
          <w:szCs w:val="21"/>
        </w:rPr>
        <w:t>呐</w:t>
      </w:r>
      <w:r>
        <w:rPr>
          <w:rStyle w:val="99"/>
          <w:rFonts w:ascii="ˎ̥" w:hAnsi="ˎ̥" w:cs="ˎ̥"/>
          <w:bCs/>
          <w:szCs w:val="21"/>
        </w:rPr>
        <w:t>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32"/>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33"/>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34"/>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35"/>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36"/>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37"/>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38"/>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39"/>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40"/>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41"/>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42"/>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43"/>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44"/>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45"/>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46"/>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47"/>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48"/>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49"/>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50"/>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51"/>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52"/>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53"/>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54"/>
      </w:r>
      <w:r>
        <w:t>】我方才朦胧荏苒</w:t>
      </w:r>
      <w:r>
        <w:rPr>
          <w:rStyle w:val="66"/>
        </w:rPr>
        <w:footnoteReference w:id="455"/>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56"/>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 xml:space="preserve">天雷报 </w:t>
      </w:r>
      <w:r>
        <w:rPr>
          <w:rFonts w:hint="eastAsia"/>
          <w:sz w:val="24"/>
          <w:szCs w:val="24"/>
        </w:rPr>
        <w:t>之</w:t>
      </w:r>
      <w:r>
        <w:rPr>
          <w:rFonts w:hint="eastAsia"/>
        </w:rPr>
        <w:t xml:space="preserve"> 张元秀、贺氏</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FF0000"/>
          <w:szCs w:val="21"/>
        </w:rPr>
        <w:t>年老</w:t>
      </w:r>
      <w:r>
        <w:rPr>
          <w:szCs w:val="21"/>
        </w:rPr>
        <w:t>，数</w:t>
      </w:r>
      <w:r>
        <w:rPr>
          <w:rFonts w:hint="eastAsia"/>
          <w:szCs w:val="21"/>
        </w:rPr>
        <w:t>点</w:t>
      </w:r>
      <w:r>
        <w:rPr>
          <w:rStyle w:val="66"/>
          <w:szCs w:val="21"/>
        </w:rPr>
        <w:footnoteReference w:id="457"/>
      </w:r>
      <w:r>
        <w:rPr>
          <w:szCs w:val="21"/>
        </w:rPr>
        <w:t>心血一旦抛。</w:t>
      </w:r>
    </w:p>
    <w:p>
      <w:pPr>
        <w:ind w:left="1260" w:hanging="1260"/>
      </w:pPr>
      <w:r>
        <w:rPr>
          <w:szCs w:val="21"/>
        </w:rPr>
        <w:t>贺氏</w:t>
      </w:r>
      <w:r>
        <w:rPr>
          <w:szCs w:val="21"/>
        </w:rPr>
        <w:tab/>
      </w:r>
      <w:r>
        <w:rPr>
          <w:szCs w:val="21"/>
        </w:rPr>
        <w:t>老身贺氏，配夫张元秀为妻，夫妻二人在这</w:t>
      </w:r>
      <w:r>
        <w:rPr>
          <w:color w:val="FF0000"/>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不免将这个老天杀的，唤将出来，我说他几句，出出我这口恶气!</w:t>
      </w:r>
    </w:p>
    <w:p>
      <w:pPr>
        <w:ind w:left="1260" w:hanging="1260"/>
      </w:pPr>
      <w:r>
        <w:rPr>
          <w:szCs w:val="21"/>
        </w:rPr>
        <w:t>贺氏</w:t>
      </w:r>
      <w:r>
        <w:rPr>
          <w:szCs w:val="21"/>
        </w:rPr>
        <w:tab/>
      </w:r>
      <w:r>
        <w:rPr>
          <w:szCs w:val="21"/>
        </w:rPr>
        <w:t>老老，你这个老天杀的，你与我走了出来呃!</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之人，你可晓得</w:t>
      </w:r>
      <w:r>
        <w:rPr>
          <w:rFonts w:hint="eastAsia" w:ascii="Verdana" w:hAnsi="Verdana" w:cs="Verdana"/>
          <w:color w:val="000000"/>
          <w:szCs w:val="21"/>
        </w:rPr>
        <w:t>，</w:t>
      </w:r>
      <w:r>
        <w:rPr>
          <w:rFonts w:ascii="Verdana" w:hAnsi="Verdana" w:cs="Verdana"/>
          <w:color w:val="000000"/>
          <w:szCs w:val="21"/>
        </w:rPr>
        <w:t>我这病是从何而起呢?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起罢。</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58"/>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教训?谁像你那样地教训? 今日也打，明日也骂，还要赶出门外。是我朝思暮想，才想出这场病</w:t>
      </w:r>
      <w:r>
        <w:rPr>
          <w:rFonts w:hint="eastAsia" w:ascii="Verdana" w:hAnsi="Verdana" w:cs="Verdana"/>
          <w:color w:val="000000"/>
          <w:szCs w:val="21"/>
        </w:rPr>
        <w:t>呐</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59"/>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你这个老乞婆，你又不生男，又不养女。你呀</w:t>
      </w:r>
      <w:r>
        <w:rPr>
          <w:rFonts w:hint="eastAsia" w:ascii="Verdana" w:hAnsi="Verdana" w:cs="Verdana"/>
          <w:color w:val="000000"/>
          <w:szCs w:val="21"/>
        </w:rPr>
        <w:t>，</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我不生不养，我不生不养，也是你张门祖上的阴功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我不生不养前世债，无有儿</w:t>
      </w:r>
      <w:r>
        <w:rPr>
          <w:rFonts w:hint="eastAsia"/>
        </w:rPr>
        <w:t>子</w:t>
      </w:r>
      <w:r>
        <w:t>你埋怨何来。</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两撒开。</w:t>
      </w:r>
      <w:r>
        <w:rPr>
          <w:rFonts w:hint="eastAsia" w:ascii="??" w:hAnsi="??" w:cs="??"/>
          <w:color w:val="000000"/>
          <w:szCs w:val="21"/>
        </w:rPr>
        <w:t>好啊，</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60"/>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eastAsia" w:ascii="Verdana" w:hAnsi="Verdana" w:cs="Verdana"/>
          <w:color w:val="000000"/>
          <w:szCs w:val="21"/>
        </w:rPr>
        <w:t>，</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ascii="??" w:hAnsi="??" w:cs="??"/>
          <w:color w:val="FF0000"/>
          <w:szCs w:val="21"/>
        </w:rPr>
        <w:t>不</w:t>
      </w:r>
      <w:r>
        <w:rPr>
          <w:rFonts w:hint="eastAsia" w:ascii="??" w:hAnsi="??" w:cs="??"/>
          <w:color w:val="FF0000"/>
          <w:szCs w:val="21"/>
        </w:rPr>
        <w:t>要</w:t>
      </w:r>
      <w:r>
        <w:rPr>
          <w:rFonts w:ascii="??" w:hAnsi="??" w:cs="??"/>
          <w:color w:val="FF0000"/>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eastAsia" w:ascii="Verdana" w:hAnsi="Verdana" w:cs="Verdana"/>
          <w:color w:val="000000"/>
          <w:szCs w:val="21"/>
        </w:rPr>
        <w:t>欺我。</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pPr>
      <w:r>
        <w:rPr>
          <w:rFonts w:ascii="Verdana" w:hAnsi="Verdana" w:cs="Verdana"/>
          <w:color w:val="000000"/>
          <w:szCs w:val="21"/>
        </w:rPr>
        <w:t>(</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老老，中间这条大路呢?</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pPr>
      <w:r>
        <w:rPr>
          <w:szCs w:val="21"/>
        </w:rPr>
        <w:t>贺氏</w:t>
      </w:r>
      <w:r>
        <w:rPr>
          <w:szCs w:val="21"/>
        </w:rPr>
        <w:tab/>
      </w:r>
      <w:r>
        <w:rPr>
          <w:rFonts w:hint="eastAsia"/>
          <w:szCs w:val="21"/>
        </w:rPr>
        <w:t>呜呜呜……</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你我的儿子回来了!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张元秀</w:t>
      </w:r>
      <w:r>
        <w:rPr>
          <w:szCs w:val="21"/>
        </w:rPr>
        <w:tab/>
      </w:r>
      <w:r>
        <w:rPr>
          <w:szCs w:val="21"/>
        </w:rPr>
        <w:t>走哇!</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FF0000"/>
          <w:szCs w:val="21"/>
        </w:rPr>
        <w:t>行</w:t>
      </w:r>
      <w:r>
        <w:rPr>
          <w:szCs w:val="21"/>
        </w:rPr>
        <w:t>也难来住也难</w:t>
      </w:r>
      <w:r>
        <w:rPr>
          <w:rFonts w:hint="eastAsia"/>
          <w:szCs w:val="21"/>
        </w:rPr>
        <w:t>(</w:t>
      </w:r>
      <w:r>
        <w:rPr>
          <w:rFonts w:hint="eastAsia" w:ascii="楷体" w:hAnsi="楷体" w:eastAsia="楷体" w:cs="楷体"/>
          <w:szCs w:val="21"/>
        </w:rPr>
        <w:t>或</w:t>
      </w:r>
      <w:r>
        <w:rPr>
          <w:rFonts w:hint="eastAsia"/>
          <w:szCs w:val="21"/>
        </w:rPr>
        <w:t>：坐</w:t>
      </w:r>
      <w:r>
        <w:rPr>
          <w:szCs w:val="21"/>
        </w:rPr>
        <w:t>也难</w:t>
      </w:r>
      <w:r>
        <w:rPr>
          <w:rFonts w:hint="eastAsia"/>
          <w:szCs w:val="21"/>
        </w:rPr>
        <w:t>)</w:t>
      </w:r>
      <w:r>
        <w:rPr>
          <w:szCs w:val="21"/>
        </w:rPr>
        <w:t>。</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szCs w:val="21"/>
        </w:rPr>
        <w:t>怎么样了?</w:t>
      </w:r>
    </w:p>
    <w:p>
      <w:pPr>
        <w:ind w:left="1260" w:hanging="1260"/>
      </w:pPr>
      <w:r>
        <w:rPr>
          <w:szCs w:val="21"/>
        </w:rPr>
        <w:t>贺氏</w:t>
      </w:r>
      <w:r>
        <w:rPr>
          <w:szCs w:val="21"/>
        </w:rPr>
        <w:tab/>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是是是，我来搀你。</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唉!我当是大户人家，偏偏又来到这个讨厌的亭子上了。</w:t>
      </w:r>
    </w:p>
    <w:p>
      <w:pPr>
        <w:ind w:left="1260" w:hanging="1260"/>
      </w:pPr>
      <w:r>
        <w:rPr>
          <w:szCs w:val="21"/>
        </w:rPr>
        <w:t>贺氏</w:t>
      </w:r>
      <w:r>
        <w:rPr>
          <w:szCs w:val="21"/>
        </w:rPr>
        <w:tab/>
      </w:r>
      <w:r>
        <w:rPr>
          <w:szCs w:val="21"/>
        </w:rPr>
        <w:t>老老，到了无有?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外面的风大，快些进来。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是哪一位呀?——哦，原来是周小哥。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你哪里来的这身荣耀哇?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61"/>
      </w:r>
      <w:r>
        <w:rPr>
          <w:rFonts w:ascii="??" w:hAnsi="??" w:cs="??"/>
          <w:color w:val="000000"/>
          <w:szCs w:val="21"/>
        </w:rPr>
        <w:t>在外，我二老双双染病在床，生意难做，故而落在乞讨了哇。</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是周小哥啊。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叫我一声就是。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呵呵，好好好，有劳了!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hint="eastAsia" w:ascii="??" w:hAnsi="??" w:cs="??"/>
          <w:color w:val="000000"/>
          <w:szCs w:val="21"/>
        </w:rPr>
        <w:t>我们要称唤称唤)。</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p>
    <w:p>
      <w:pPr>
        <w:ind w:left="1260" w:hanging="1260"/>
      </w:pPr>
      <w:r>
        <w:rPr>
          <w:rFonts w:ascii="Arial" w:hAnsi="Arial" w:cs="Arial"/>
          <w:color w:val="000000"/>
          <w:szCs w:val="21"/>
        </w:rPr>
        <w:t>张元秀</w:t>
      </w:r>
      <w:r>
        <w:rPr>
          <w:rFonts w:ascii="Arial" w:hAnsi="Arial" w:cs="Arial"/>
          <w:color w:val="000000"/>
          <w:szCs w:val="21"/>
        </w:rPr>
        <w:tab/>
      </w:r>
      <w:r>
        <w:rPr>
          <w:rFonts w:ascii="??" w:hAnsi="??" w:cs="??"/>
          <w:color w:val="000000"/>
          <w:szCs w:val="21"/>
        </w:rPr>
        <w:t>两乘小轿罢。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儿子将你认下，不要忘了我啊!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62"/>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儿啊，为父的来了，快快下位迎接才是呀。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ascii="Arial" w:hAnsi="Arial" w:eastAsia="Arial" w:cs="Arial"/>
          <w:color w:val="000000"/>
          <w:szCs w:val="21"/>
        </w:rPr>
        <w:t>——</w:t>
      </w:r>
      <w:r>
        <w:rPr>
          <w:rFonts w:ascii="Arial" w:hAnsi="Arial" w:cs="Arial"/>
          <w:color w:val="000000"/>
          <w:szCs w:val="21"/>
        </w:rPr>
        <w:t>少年登科，可喜可贺。</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转来。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ascii="??" w:hAnsi="??" w:cs="??"/>
          <w:color w:val="000000"/>
          <w:szCs w:val="21"/>
        </w:rPr>
        <w:tab/>
      </w:r>
      <w:r>
        <w:rPr>
          <w:rFonts w:ascii="??" w:hAnsi="??" w:cs="??"/>
          <w:color w:val="000000"/>
          <w:szCs w:val="21"/>
        </w:rPr>
        <w:tab/>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二黄摇板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ascii="Arial" w:hAnsi="Arial" w:cs="Arial"/>
          <w:color w:val="000000"/>
        </w:rPr>
        <w:t>你跪呀</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赏些什么啊?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是人不可手无钱，有钱无子亦枉然。我今无子又无钱，抚养义子接香烟。身荣不把义父认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63"/>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64"/>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65"/>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66"/>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 xml:space="preserve">打棍出箱 </w:t>
      </w:r>
      <w:r>
        <w:rPr>
          <w:rFonts w:hint="eastAsia"/>
          <w:sz w:val="24"/>
          <w:szCs w:val="24"/>
        </w:rPr>
        <w:t>之</w:t>
      </w:r>
      <w:r>
        <w:rPr>
          <w:rFonts w:hint="eastAsia"/>
        </w:rPr>
        <w:t xml:space="preserve"> 范仲禹</w:t>
      </w:r>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r>
        <w:rPr>
          <w:rStyle w:val="99"/>
          <w:rFonts w:ascii="宋体" w:hAnsi="宋体" w:cs="宋体"/>
          <w:bCs/>
          <w:color w:val="000000"/>
          <w:szCs w:val="21"/>
        </w:rPr>
        <w:t>走哇!</w:t>
      </w:r>
    </w:p>
    <w:p>
      <w:r>
        <w:t>【</w:t>
      </w:r>
      <w:r>
        <w:rPr>
          <w:rFonts w:ascii="楷体" w:hAnsi="楷体" w:eastAsia="楷体" w:cs="楷体"/>
        </w:rPr>
        <w:t>二黄散板</w:t>
      </w:r>
      <w:r>
        <w:t>】山前山后我俱找到，不见妻儿</w:t>
      </w:r>
      <w:r>
        <w:rPr>
          <w:rFonts w:hint="eastAsia"/>
          <w:sz w:val="18"/>
          <w:szCs w:val="18"/>
        </w:rPr>
        <w:t>啊</w:t>
      </w:r>
      <w:r>
        <w:t>为哪条?</w:t>
      </w:r>
    </w:p>
    <w:p>
      <w:r>
        <w:t>卑人，府学生员范仲禹。今当大比之年，</w:t>
      </w:r>
      <w:r>
        <w:rPr>
          <w:rFonts w:hint="eastAsia"/>
        </w:rPr>
        <w:t>(带领妻室、孩儿)</w:t>
      </w:r>
      <w:r>
        <w:rPr>
          <w:rStyle w:val="66"/>
        </w:rPr>
        <w:footnoteReference w:id="467"/>
      </w:r>
      <w:r>
        <w:t>进京会试。前半月</w:t>
      </w:r>
      <w:r>
        <w:rPr>
          <w:rFonts w:hint="eastAsia"/>
        </w:rPr>
        <w:t>，</w:t>
      </w:r>
      <w:r>
        <w:t>在此处失落了妻室</w:t>
      </w:r>
      <w:r>
        <w:rPr>
          <w:rFonts w:hint="eastAsia"/>
        </w:rPr>
        <w:t>、</w:t>
      </w:r>
      <w:r>
        <w:t>孩儿。是我山前</w:t>
      </w:r>
      <w:r>
        <w:rPr>
          <w:rFonts w:hint="eastAsia"/>
        </w:rPr>
        <w:t>、</w:t>
      </w:r>
      <w:r>
        <w:t>山后，寻找半月，并无踪影。只是</w:t>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r>
        <w:t>看那旁有一樵夫，待我上前问</w:t>
      </w:r>
      <w:r>
        <w:rPr>
          <w:rFonts w:hint="eastAsia"/>
          <w:sz w:val="18"/>
          <w:szCs w:val="18"/>
        </w:rPr>
        <w:t>呐</w:t>
      </w:r>
      <w:r>
        <w:t>来。</w:t>
      </w:r>
    </w:p>
    <w:p>
      <w:r>
        <w:t>嘿，樵哥，这里来，我有话对你讲啊。</w:t>
      </w:r>
    </w:p>
    <w:p>
      <w:r>
        <w:t>不曾听见，待我那厢去唤。</w:t>
      </w:r>
    </w:p>
    <w:p>
      <w:r>
        <w:t>嘿，樵哥，这里来，我有话对你讲啊。</w:t>
      </w:r>
    </w:p>
    <w:p>
      <w:r>
        <w:t>诶，是一个聋子啊。</w:t>
      </w:r>
    </w:p>
    <w:p>
      <w:r>
        <w:t>待我来吓他一吓。</w:t>
      </w:r>
    </w:p>
    <w:p>
      <w:r>
        <w:t>嗷呜</w:t>
      </w:r>
      <w:r>
        <w:rPr>
          <w:rFonts w:eastAsia="Calibri"/>
        </w:rPr>
        <w:t>——</w:t>
      </w:r>
    </w:p>
    <w:p>
      <w:r>
        <w:t>哎呀，樵哥</w:t>
      </w:r>
      <w:r>
        <w:rPr>
          <w:rFonts w:hint="eastAsia"/>
        </w:rPr>
        <w:t>哇</w:t>
      </w:r>
      <w:r>
        <w:t>!你在此处砍樵，可曾看见我的儿子啊?</w:t>
      </w:r>
    </w:p>
    <w:p>
      <w:r>
        <w:t>此乃是前半月的事啊。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rPr>
          <w:rFonts w:hint="eastAsia"/>
        </w:rPr>
        <w:t>有</w:t>
      </w:r>
      <w:r>
        <w:t>在哪里?</w:t>
      </w:r>
    </w:p>
    <w:p>
      <w:r>
        <w:t>樵哥：前半月</w:t>
      </w:r>
      <w:r>
        <w:rPr>
          <w:rFonts w:hint="eastAsia"/>
        </w:rPr>
        <w:t>，</w:t>
      </w:r>
      <w:r>
        <w:t>在这大路旁边，有一小小的顽童，是这样哭哭啼啼。南山上，下来一只猛虎，将那顽童，嗷呜就衔呐</w:t>
      </w:r>
      <w:r>
        <w:rPr>
          <w:rFonts w:eastAsia="Calibri"/>
        </w:rPr>
        <w:t>——</w:t>
      </w:r>
      <w:r>
        <w:t>衔在口内。</w:t>
      </w:r>
    </w:p>
    <w:p>
      <w:r>
        <w:t>樵哥，儿啊</w:t>
      </w:r>
      <w:r>
        <w:rPr>
          <w:rFonts w:hint="eastAsia"/>
        </w:rPr>
        <w:t>……(</w:t>
      </w:r>
      <w:r>
        <w:rPr>
          <w:rFonts w:hint="eastAsia" w:ascii="楷体" w:hAnsi="楷体" w:eastAsia="楷体" w:cs="楷体"/>
          <w:szCs w:val="21"/>
        </w:rPr>
        <w:t>哭介</w:t>
      </w:r>
      <w:r>
        <w:rPr>
          <w:rFonts w:hint="eastAsia"/>
        </w:rPr>
        <w:t>)</w:t>
      </w:r>
    </w:p>
    <w:p>
      <w:r>
        <w:t>还有救</w:t>
      </w:r>
      <w:r>
        <w:rPr>
          <w:rFonts w:hint="eastAsia"/>
        </w:rPr>
        <w:t>啊</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救在哪里?</w:t>
      </w:r>
    </w:p>
    <w:p>
      <w:r>
        <w:t>樵哥：你们这里</w:t>
      </w:r>
      <w:r>
        <w:rPr>
          <w:rFonts w:hint="eastAsia"/>
        </w:rPr>
        <w:t>，</w:t>
      </w:r>
      <w:r>
        <w:t>有一打虎的壮士，名唤陆荣，见那猛虎口衔</w:t>
      </w:r>
      <w:r>
        <w:rPr>
          <w:rFonts w:hint="eastAsia"/>
        </w:rPr>
        <w:t>顽童</w:t>
      </w:r>
      <w:r>
        <w:t>，赶上前去，是这样三拳两足，将虎打走，就是这样背</w:t>
      </w:r>
      <w:r>
        <w:rPr>
          <w:rFonts w:hint="eastAsia"/>
        </w:rPr>
        <w:t>呀</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且喜儿子有了下落了，待我来谢天谢地!</w:t>
      </w:r>
    </w:p>
    <w:p>
      <w:r>
        <w:t>啊，樵哥，辛苦你了!</w:t>
      </w:r>
    </w:p>
    <w:p>
      <w:r>
        <w:t>难为你了!</w:t>
      </w:r>
    </w:p>
    <w:p>
      <w:r>
        <w:t>我啊，我要走了哇。</w:t>
      </w:r>
    </w:p>
    <w:p>
      <w:r>
        <w:t>我要走了</w:t>
      </w:r>
      <w:r>
        <w:rPr>
          <w:rFonts w:hint="eastAsia"/>
        </w:rPr>
        <w:t>哇</w:t>
      </w:r>
      <w:r>
        <w:t>!</w:t>
      </w:r>
    </w:p>
    <w:p>
      <w:r>
        <w:t>诶呀</w:t>
      </w:r>
      <w:r>
        <w:rPr>
          <w:rFonts w:eastAsia="Calibri"/>
        </w:rPr>
        <w:t>——</w:t>
      </w:r>
      <w:r>
        <w:t>儿子有了下落，还有他儿子的娘呐!</w:t>
      </w:r>
    </w:p>
    <w:p>
      <w:r>
        <w:t>待我来再问一问</w:t>
      </w:r>
      <w:r>
        <w:rPr>
          <w:rFonts w:hint="eastAsia"/>
        </w:rPr>
        <w:t>，</w:t>
      </w:r>
      <w:r>
        <w:t>儿子他的娘呃。</w:t>
      </w:r>
    </w:p>
    <w:p>
      <w:r>
        <w:t>嘿，樵哥，这里来，我还有话对你讲啊。</w:t>
      </w:r>
    </w:p>
    <w:p>
      <w:r>
        <w:t>还是不曾听见，我再来吓他一吓。</w:t>
      </w:r>
    </w:p>
    <w:p>
      <w:r>
        <w:t>嗷呜</w:t>
      </w:r>
      <w:r>
        <w:rPr>
          <w:rFonts w:eastAsia="Calibri"/>
        </w:rPr>
        <w:t>——</w:t>
      </w:r>
    </w:p>
    <w:p>
      <w:r>
        <w:t>哎呀，樵哥</w:t>
      </w:r>
      <w:r>
        <w:rPr>
          <w:rFonts w:hint="eastAsia"/>
        </w:rPr>
        <w:t>哇</w:t>
      </w:r>
      <w:r>
        <w:t>!你既然晓得儿子的下落，你可晓得儿子他的娘啊?</w:t>
      </w:r>
    </w:p>
    <w:p>
      <w:r>
        <w:t>也是前半月的事啊。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t>有在哪里?</w:t>
      </w:r>
    </w:p>
    <w:p>
      <w:r>
        <w:t>樵哥</w:t>
      </w:r>
      <w:r>
        <w:rPr>
          <w:rFonts w:hint="eastAsia"/>
        </w:rPr>
        <w:t>：</w:t>
      </w:r>
      <w:r>
        <w:t>前半月</w:t>
      </w:r>
      <w:r>
        <w:rPr>
          <w:rFonts w:hint="eastAsia"/>
        </w:rPr>
        <w:t>，</w:t>
      </w:r>
      <w:r>
        <w:t>在这大路旁边，有一女娘行，也是这样啼啼哭哭。你们这里有一告老的太师，带领家下人等，是游山观景。观见那女娘行，吩咐掌起面来</w:t>
      </w:r>
      <w:r>
        <w:rPr>
          <w:rStyle w:val="66"/>
        </w:rPr>
        <w:footnoteReference w:id="468"/>
      </w:r>
      <w:r>
        <w:rPr>
          <w:rFonts w:hint="eastAsia"/>
        </w:rPr>
        <w:t>，</w:t>
      </w:r>
      <w:r>
        <w:t>就觑</w:t>
      </w:r>
      <w:r>
        <w:rPr>
          <w:rFonts w:hint="eastAsia"/>
        </w:rPr>
        <w:t>呀</w:t>
      </w:r>
      <w:r>
        <w:rPr>
          <w:rFonts w:eastAsia="Calibri"/>
        </w:rPr>
        <w:t>——</w:t>
      </w:r>
      <w:r>
        <w:t>有几分姿</w:t>
      </w:r>
      <w:r>
        <w:rPr>
          <w:rFonts w:hint="eastAsia"/>
        </w:rPr>
        <w:t>首</w:t>
      </w:r>
      <w:r>
        <w:rPr>
          <w:rStyle w:val="66"/>
        </w:rPr>
        <w:footnoteReference w:id="469"/>
      </w:r>
      <w:r>
        <w:t>，吩咐家下人等，就背呃</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且喜儿子他的娘也有了下落了，待我来再谢天谢地!</w:t>
      </w:r>
    </w:p>
    <w:p>
      <w:r>
        <w:t>坏了!</w:t>
      </w:r>
    </w:p>
    <w:p>
      <w:r>
        <w:t>坏了，坏了哇!</w:t>
      </w:r>
    </w:p>
    <w:p>
      <w:r>
        <w:t>坏了!</w:t>
      </w:r>
    </w:p>
    <w:p>
      <w:r>
        <w:t>坏了，唉，坏了哇!</w:t>
      </w:r>
    </w:p>
    <w:p>
      <w:r>
        <w:t>这个老贼</w:t>
      </w:r>
      <w:r>
        <w:rPr>
          <w:rFonts w:hint="eastAsia"/>
        </w:rPr>
        <w:t>，</w:t>
      </w:r>
      <w:r>
        <w:t>他叫什么名字?</w:t>
      </w:r>
    </w:p>
    <w:p>
      <w:r>
        <w:t>你为何不讲?</w:t>
      </w:r>
    </w:p>
    <w:p>
      <w:r>
        <w:t>哪有这大的罪过?</w:t>
      </w:r>
    </w:p>
    <w:p>
      <w:r>
        <w:t>樵哥，你看这山前</w:t>
      </w:r>
      <w:r>
        <w:rPr>
          <w:rFonts w:hint="eastAsia"/>
        </w:rPr>
        <w:t>、</w:t>
      </w:r>
      <w:r>
        <w:t>山后，就是你我二人，但讲何妨?</w:t>
      </w:r>
    </w:p>
    <w:p>
      <w:r>
        <w:rPr>
          <w:rFonts w:hint="eastAsia"/>
        </w:rPr>
        <w:t>(讲得的。)</w:t>
      </w:r>
    </w:p>
    <w:p>
      <w:r>
        <w:t>你高声些。</w:t>
      </w:r>
    </w:p>
    <w:p>
      <w:r>
        <w:t>高声些。</w:t>
      </w:r>
    </w:p>
    <w:p>
      <w:r>
        <w:t>你是个哑子啊!</w:t>
      </w:r>
    </w:p>
    <w:p>
      <w:r>
        <w:rPr>
          <w:rFonts w:hint="eastAsia"/>
        </w:rPr>
        <w:t>(</w:t>
      </w:r>
      <w:r>
        <w:t>他叫</w:t>
      </w:r>
      <w:r>
        <w:rPr>
          <w:rFonts w:hint="eastAsia"/>
        </w:rPr>
        <w:t>什么名字</w:t>
      </w:r>
      <w:r>
        <w:t>?</w:t>
      </w:r>
      <w:r>
        <w:rPr>
          <w:rFonts w:hint="eastAsia"/>
        </w:rPr>
        <w:t>)</w:t>
      </w:r>
    </w:p>
    <w:p>
      <w:r>
        <w:t>高声些。</w:t>
      </w:r>
    </w:p>
    <w:p>
      <w:r>
        <w:t>高声些。</w:t>
      </w:r>
    </w:p>
    <w:p>
      <w:r>
        <w:t>哎呀，你是个哑子啊!</w:t>
      </w:r>
    </w:p>
    <w:p>
      <w:r>
        <w:t>他到底叫什么?</w:t>
      </w:r>
    </w:p>
    <w:p>
      <w:r>
        <w:t>哦</w:t>
      </w:r>
      <w:r>
        <w:rPr>
          <w:rFonts w:eastAsia="Calibri"/>
        </w:rPr>
        <w:t>——</w:t>
      </w:r>
      <w:r>
        <w:t>他，他</w:t>
      </w:r>
      <w:r>
        <w:rPr>
          <w:rFonts w:hint="eastAsia"/>
        </w:rPr>
        <w:t>……</w:t>
      </w:r>
      <w:r>
        <w:t>他叫葛登云?!</w:t>
      </w:r>
    </w:p>
    <w:p>
      <w:r>
        <w:t>他住在哪里?</w:t>
      </w:r>
    </w:p>
    <w:p>
      <w:r>
        <w:t>就在前面，八字粉墙，合脊门楼，金字牌匾，两柱大旗杆，就是贼府?!</w:t>
      </w:r>
    </w:p>
    <w:p>
      <w:r>
        <w:t>告辞了!</w:t>
      </w:r>
    </w:p>
    <w:p>
      <w:r>
        <w:t>哙!去远了啊!</w:t>
      </w:r>
    </w:p>
    <w:p>
      <w:r>
        <w:t>我走得好好，你唤我回来则甚呐?</w:t>
      </w:r>
    </w:p>
    <w:p>
      <w:r>
        <w:t>呵呵哈哈哈</w:t>
      </w:r>
      <w:r>
        <w:rPr>
          <w:rFonts w:hint="eastAsia"/>
        </w:rPr>
        <w:t>……</w:t>
      </w:r>
      <w:r>
        <w:t>(</w:t>
      </w:r>
      <w:r>
        <w:rPr>
          <w:rFonts w:ascii="楷体" w:hAnsi="楷体" w:eastAsia="楷体" w:cs="楷体"/>
        </w:rPr>
        <w:t>笑介</w:t>
      </w:r>
      <w:r>
        <w:t>)</w:t>
      </w:r>
    </w:p>
    <w:p>
      <w:r>
        <w:t>那我还难为得了你么?</w:t>
      </w:r>
    </w:p>
    <w:p>
      <w:r>
        <w:t>我啊，我就说：你对我讲的。</w:t>
      </w:r>
    </w:p>
    <w:p>
      <w:r>
        <w:t>呀呸!话出如风，怎能还你?</w:t>
      </w:r>
    </w:p>
    <w:p>
      <w:r>
        <w:t>樵哥!老贼不问起便罢；倘若问起，我就说我亲呐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樵哥!儿啊</w:t>
      </w:r>
      <w:r>
        <w:rPr>
          <w:rFonts w:hint="eastAsia"/>
        </w:rPr>
        <w:t>……(</w:t>
      </w:r>
      <w:r>
        <w:rPr>
          <w:rFonts w:hint="eastAsia" w:ascii="楷体" w:hAnsi="楷体" w:eastAsia="楷体" w:cs="楷体"/>
        </w:rPr>
        <w:t>哭介</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&lt;</w:t>
      </w:r>
      <w:r>
        <w:rPr>
          <w:rFonts w:ascii="楷体" w:hAnsi="楷体" w:eastAsia="楷体"/>
          <w:b/>
        </w:rPr>
        <w:t>哭头</w:t>
      </w:r>
      <w:r>
        <w:t>&gt;啊，我的儿啊!</w:t>
      </w:r>
    </w:p>
    <w:p>
      <w:pPr>
        <w:ind w:left="1260" w:hanging="1260"/>
      </w:pPr>
      <w:r>
        <w:t>我有事啊，诶</w:t>
      </w:r>
      <w:r>
        <w:rPr>
          <w:rFonts w:eastAsia="Calibri"/>
        </w:rPr>
        <w:t>——</w:t>
      </w:r>
      <w:r>
        <w:t>我有事啊!</w:t>
      </w:r>
    </w:p>
    <w:p>
      <w:pPr>
        <w:ind w:left="1260" w:hanging="1260"/>
      </w:pP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w:t>
      </w:r>
      <w:r>
        <w:rPr>
          <w:rFonts w:ascii="楷体" w:hAnsi="楷体" w:eastAsia="楷体" w:cs="楷体"/>
        </w:rPr>
        <w:t>二黄散板</w:t>
      </w:r>
      <w:r>
        <w:t>】不觉来到贼的府门前。</w:t>
      </w:r>
    </w:p>
    <w:p>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，金字的牌匾呐，喏喏喏，还有两柱大旗杆，嗯，是这里。</w:t>
      </w:r>
    </w:p>
    <w:p>
      <w:pPr>
        <w:ind w:left="1260" w:hanging="1260"/>
      </w:pPr>
      <w:r>
        <w:t>呔，有人么?走出一个来呀!</w:t>
      </w:r>
    </w:p>
    <w:p>
      <w:pPr>
        <w:ind w:left="1260" w:hanging="1260"/>
      </w:pPr>
      <w:r>
        <w:t>你可姓葛?</w:t>
      </w:r>
    </w:p>
    <w:p>
      <w:pPr>
        <w:ind w:left="1260" w:hanging="1260"/>
      </w:pPr>
      <w:r>
        <w:t>着打!</w:t>
      </w:r>
    </w:p>
    <w:p>
      <w:pPr>
        <w:ind w:left="1260" w:hanging="1260"/>
      </w:pPr>
      <w:r>
        <w:t>你可是葛登云?</w:t>
      </w:r>
    </w:p>
    <w:p>
      <w:pPr>
        <w:ind w:left="1260" w:hanging="1260"/>
      </w:pPr>
      <w:r>
        <w:t>哎呀，打错了。老贼可在府内?</w:t>
      </w:r>
    </w:p>
    <w:p>
      <w:pPr>
        <w:ind w:left="1260" w:hanging="1260"/>
      </w:pPr>
      <w:r>
        <w:t>与你大相公牵了出来!</w:t>
      </w:r>
    </w:p>
    <w:p>
      <w:pPr>
        <w:ind w:left="1260" w:hanging="1260"/>
      </w:pPr>
      <w:r>
        <w:t>牵了出来!</w:t>
      </w:r>
    </w:p>
    <w:p>
      <w:pPr>
        <w:ind w:left="1260" w:hanging="1260"/>
      </w:pPr>
      <w:r>
        <w:t>啊，老太师你好哇?</w:t>
      </w:r>
    </w:p>
    <w:p>
      <w:pPr>
        <w:ind w:left="1260" w:hanging="1260"/>
      </w:pPr>
      <w:r>
        <w:t>我么，</w:t>
      </w:r>
      <w:r>
        <w:rPr>
          <w:rFonts w:hint="eastAsia"/>
        </w:rPr>
        <w:t>唉，</w:t>
      </w:r>
      <w:r>
        <w:t>还好，还好哇!</w:t>
      </w:r>
    </w:p>
    <w:p>
      <w:pPr>
        <w:ind w:left="1260" w:hanging="1260"/>
      </w:pPr>
      <w:r>
        <w:t>啊，老太师你好福气呀!</w:t>
      </w:r>
    </w:p>
    <w:p>
      <w:pPr>
        <w:ind w:left="1260" w:hanging="1260"/>
      </w:pPr>
      <w:r>
        <w:t>你好贵相啊!</w:t>
      </w:r>
    </w:p>
    <w:p>
      <w:pPr>
        <w:ind w:left="1260" w:hanging="1260"/>
      </w:pPr>
      <w:r>
        <w:t>老太师，喏喏喏，你好长的胡须呀!</w:t>
      </w:r>
    </w:p>
    <w:p>
      <w:pPr>
        <w:ind w:left="1260" w:hanging="1260"/>
      </w:pPr>
      <w:r>
        <w:t>呀呸!府学生员范仲禹，范大相公就是我</w:t>
      </w:r>
      <w:r>
        <w:rPr>
          <w:rFonts w:hint="eastAsia"/>
        </w:rPr>
        <w:t>哇</w:t>
      </w:r>
      <w:r>
        <w:t>!</w:t>
      </w:r>
    </w:p>
    <w:p>
      <w:r>
        <w:t>我把你这个老狗!别人家的妻室，你可以霸占得，范仲禹，范大相公的妻子，也是你这个老狗霸占得不成?快快还我妻子便罢，不然呐，我就打死你这个老狗!</w:t>
      </w:r>
    </w:p>
    <w:p>
      <w:pPr>
        <w:ind w:left="1260" w:hanging="1260"/>
      </w:pPr>
      <w:r>
        <w:t>此乃山中樵</w:t>
      </w:r>
      <w:r>
        <w:rPr>
          <w:rFonts w:hint="eastAsia"/>
        </w:rPr>
        <w:t>……</w:t>
      </w:r>
    </w:p>
    <w:p>
      <w:pPr>
        <w:ind w:left="1260" w:hanging="1260"/>
      </w:pPr>
      <w:r>
        <w:t>哎呀樵哥，事到如今，我也顾不得你了。</w:t>
      </w:r>
    </w:p>
    <w:p>
      <w:pPr>
        <w:ind w:left="1260" w:hanging="1260"/>
      </w:pPr>
      <w:r>
        <w:t>此乃山中樵夫，对我言讲。还有什么假的不成?</w:t>
      </w:r>
    </w:p>
    <w:p>
      <w:pPr>
        <w:ind w:left="1260" w:hanging="1260"/>
      </w:pPr>
      <w:r>
        <w:t>放屁!</w:t>
      </w:r>
    </w:p>
    <w:p>
      <w:pPr>
        <w:ind w:left="1260" w:hanging="1260"/>
      </w:pPr>
      <w:r>
        <w:t>好臭好臭!</w:t>
      </w:r>
    </w:p>
    <w:p>
      <w:pPr>
        <w:ind w:left="1260" w:hanging="1260"/>
      </w:pPr>
      <w:r>
        <w:t>真真臭而不可闻也呀!</w:t>
      </w:r>
    </w:p>
    <w:p>
      <w:pPr>
        <w:ind w:left="1260" w:hanging="1260"/>
      </w:pPr>
      <w:r>
        <w:t>是啊!想他乃是告老太师，三四房妻妾总是有的呀，焉能霸占别人的妻子?</w:t>
      </w:r>
    </w:p>
    <w:p>
      <w:pPr>
        <w:ind w:left="1260" w:hanging="1260"/>
      </w:pPr>
      <w:r>
        <w:t>哎呀樵哥，这是我上了你的当了啊。</w:t>
      </w:r>
    </w:p>
    <w:p>
      <w:pPr>
        <w:ind w:left="1260" w:hanging="1260"/>
      </w:pPr>
      <w:r>
        <w:t>哎呀，打上人家的府门，这这这</w:t>
      </w:r>
      <w:r>
        <w:rPr>
          <w:rFonts w:hint="eastAsia"/>
        </w:rPr>
        <w:t>……</w:t>
      </w:r>
    </w:p>
    <w:p>
      <w:pPr>
        <w:ind w:left="1260" w:hanging="1260"/>
      </w:pPr>
      <w:r>
        <w:t>唉，赔个礼儿可也就拉倒了。</w:t>
      </w:r>
    </w:p>
    <w:p>
      <w:pPr>
        <w:ind w:left="1260" w:hanging="1260"/>
      </w:pPr>
      <w:r>
        <w:t>啊，老太师!</w:t>
      </w:r>
    </w:p>
    <w:p>
      <w:pPr>
        <w:ind w:left="1260" w:hanging="1260"/>
      </w:pPr>
      <w:r>
        <w:t>呃，不打了!</w:t>
      </w:r>
    </w:p>
    <w:p>
      <w:pPr>
        <w:ind w:left="1260" w:hanging="1260"/>
      </w:pPr>
      <w:r>
        <w:t>得罪了老太师，我这厢赔礼了!</w:t>
      </w:r>
    </w:p>
    <w:p>
      <w:pPr>
        <w:ind w:left="1260" w:hanging="1260"/>
      </w:pPr>
      <w:r>
        <w:t>告辞!</w:t>
      </w:r>
    </w:p>
    <w:p>
      <w:pPr>
        <w:ind w:left="1260" w:hanging="1260"/>
      </w:pP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pPr>
      <w:r>
        <w:t>萍水相逢，怎好打搅?</w:t>
      </w:r>
    </w:p>
    <w:p>
      <w:pPr>
        <w:ind w:left="1260" w:hanging="1260"/>
      </w:pPr>
      <w:r>
        <w:t>如此打搅不当了!</w:t>
      </w:r>
    </w:p>
    <w:p>
      <w:pPr>
        <w:ind w:left="1260" w:hanging="1260"/>
      </w:pPr>
      <w:r>
        <w:t>唉!</w:t>
      </w:r>
    </w:p>
    <w:p>
      <w:pPr>
        <w:ind w:left="1260" w:hanging="1260"/>
      </w:pP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w:t>
      </w:r>
      <w:r>
        <w:rPr>
          <w:rFonts w:ascii="楷体" w:hAnsi="楷体" w:eastAsia="楷体" w:cs="楷体"/>
        </w:rPr>
        <w:t>二黄原板</w:t>
      </w:r>
      <w:r>
        <w:t>】怜卑人结发糟糠多薄命</w:t>
      </w:r>
      <w:r>
        <w:rPr>
          <w:rStyle w:val="66"/>
        </w:rPr>
        <w:footnoteReference w:id="470"/>
      </w:r>
      <w:r>
        <w:t>，浪打鸳鸯两离分。</w:t>
      </w:r>
    </w:p>
    <w:p>
      <w:pPr>
        <w:ind w:left="1260" w:hanging="1260"/>
      </w:pPr>
      <w:r>
        <w:t>【</w:t>
      </w:r>
      <w:r>
        <w:rPr>
          <w:rFonts w:ascii="楷体" w:hAnsi="楷体" w:eastAsia="楷体" w:cs="楷体"/>
        </w:rPr>
        <w:t>二黄原板</w:t>
      </w:r>
      <w:r>
        <w:t>】我往日饮酒酒不醉，到今日饮酒酒醉人。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啊，老太师，卑人这酒么，是吃不得了。</w:t>
      </w:r>
    </w:p>
    <w:p>
      <w:pPr>
        <w:ind w:left="1260" w:hanging="1260"/>
      </w:pPr>
      <w:r>
        <w:t>吃不得了</w:t>
      </w:r>
      <w:r>
        <w:rPr>
          <w:rFonts w:hint="eastAsia"/>
        </w:rPr>
        <w:t>哇</w:t>
      </w:r>
      <w:r>
        <w:t>。</w:t>
      </w:r>
    </w:p>
    <w:p>
      <w:pPr>
        <w:ind w:left="1260" w:hanging="1260"/>
      </w:pPr>
      <w:r>
        <w:rPr>
          <w:rFonts w:hint="eastAsia"/>
        </w:rPr>
        <w:t>(呜哙呀，)</w:t>
      </w:r>
      <w:r>
        <w:t>好一座洁净的书房。</w:t>
      </w:r>
    </w:p>
    <w:p>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pP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这书房之中</w:t>
      </w:r>
      <w:r>
        <w:rPr>
          <w:rFonts w:hint="eastAsia"/>
        </w:rPr>
        <w:t>，</w:t>
      </w:r>
      <w:r>
        <w:t>为何阴风惨惨?</w:t>
      </w:r>
    </w:p>
    <w:p>
      <w:pPr>
        <w:ind w:left="1260" w:hanging="1260"/>
      </w:pPr>
      <w:r>
        <w:t>莫非有鬼么?!</w:t>
      </w:r>
    </w:p>
    <w:p>
      <w:pPr>
        <w:ind w:left="1049" w:hanging="1049"/>
      </w:pP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这书房之中，为何这样阴风惨惨，鬼哭神嚎?</w:t>
      </w:r>
    </w:p>
    <w:p>
      <w:pPr>
        <w:ind w:left="1260" w:hanging="1260"/>
      </w:pPr>
      <w:r>
        <w:t>范仲禹</w:t>
      </w:r>
      <w:r>
        <w:rPr>
          <w:rFonts w:hint="eastAsia"/>
        </w:rPr>
        <w:t>呀</w:t>
      </w:r>
      <w:r>
        <w:t>范仲禹，只怕你性命，难逃今晚!</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049" w:hanging="1049"/>
      </w:pP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t>吓煞我也!吓煞我也!</w:t>
      </w:r>
    </w:p>
    <w:p>
      <w:pPr>
        <w:ind w:left="1260" w:hanging="1260"/>
      </w:pPr>
      <w:r>
        <w:t>好贼</w:t>
      </w:r>
      <w:r>
        <w:rPr>
          <w:rFonts w:hint="eastAsia"/>
        </w:rPr>
        <w:t>(</w:t>
      </w:r>
      <w:r>
        <w:rPr>
          <w:rFonts w:hint="eastAsia" w:ascii="楷体" w:hAnsi="楷体" w:eastAsia="楷体" w:cs="楷体"/>
        </w:rPr>
        <w:t>或</w:t>
      </w:r>
      <w:r>
        <w:rPr>
          <w:rFonts w:hint="eastAsia"/>
        </w:rPr>
        <w:t>：呀呸)</w:t>
      </w:r>
      <w:r>
        <w:t>!</w:t>
      </w:r>
    </w:p>
    <w:p>
      <w:pPr>
        <w:ind w:left="1260" w:hanging="1260"/>
      </w:pPr>
      <w:r>
        <w:t>(</w:t>
      </w:r>
      <w:r>
        <w:rPr>
          <w:rFonts w:ascii="楷体" w:hAnsi="楷体" w:eastAsia="楷体" w:cs="楷体"/>
        </w:rPr>
        <w:t>念</w:t>
      </w:r>
      <w:r>
        <w:t>)&lt;</w:t>
      </w:r>
      <w:r>
        <w:rPr>
          <w:rFonts w:ascii="楷体" w:hAnsi="楷体" w:eastAsia="楷体"/>
          <w:b/>
        </w:rPr>
        <w:t>扑灯蛾</w:t>
      </w:r>
      <w:r>
        <w:t>&gt;贼子礼不端，礼不端!强把民妻占!此处与你难分辩，有司衙门走一番!</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四平调</w:t>
      </w:r>
      <w:r>
        <w:t>】在城隍庙中挂了号，土地祠内领回文，啊，领回文。</w:t>
      </w:r>
    </w:p>
    <w:p>
      <w:pPr>
        <w:ind w:left="1260" w:hanging="1260"/>
      </w:pPr>
      <w:r>
        <w:t>你骂了我了!</w:t>
      </w:r>
    </w:p>
    <w:p>
      <w:pPr>
        <w:ind w:left="1260" w:hanging="1260"/>
      </w:pPr>
      <w:r>
        <w:t>他骂了我了!</w:t>
      </w:r>
    </w:p>
    <w:p>
      <w:pPr>
        <w:ind w:left="1260" w:hanging="1260"/>
      </w:pPr>
      <w:r>
        <w:t>你骂了我了哇</w:t>
      </w:r>
      <w:r>
        <w:rPr>
          <w:rFonts w:eastAsia="Calibri"/>
        </w:rPr>
        <w:t>——</w:t>
      </w:r>
    </w:p>
    <w:p>
      <w:pPr>
        <w:ind w:left="1260" w:hanging="1260"/>
      </w:pPr>
      <w:r>
        <w:t>【</w:t>
      </w:r>
      <w:r>
        <w:rPr>
          <w:rFonts w:ascii="楷体" w:hAnsi="楷体" w:eastAsia="楷体" w:cs="楷体"/>
        </w:rPr>
        <w:t>四平调</w:t>
      </w:r>
      <w:r>
        <w:t>】你骂我是一个狂书生，平白骂我所为何情，啊，所为何情?</w:t>
      </w:r>
    </w:p>
    <w:p>
      <w:pPr>
        <w:ind w:left="1260" w:hanging="1260"/>
      </w:pPr>
      <w:r>
        <w:t>你打了我了!</w:t>
      </w:r>
    </w:p>
    <w:p>
      <w:pPr>
        <w:ind w:left="1260" w:hanging="1260"/>
      </w:pPr>
      <w:r>
        <w:t>他打了我了!</w:t>
      </w:r>
    </w:p>
    <w:p>
      <w:pPr>
        <w:ind w:left="1260" w:hanging="1260"/>
      </w:pPr>
      <w:r>
        <w:t>哎，你打我了哇</w:t>
      </w:r>
      <w:r>
        <w:rPr>
          <w:rFonts w:eastAsia="Calibri"/>
        </w:rPr>
        <w:t>——</w:t>
      </w:r>
    </w:p>
    <w:p>
      <w:pPr>
        <w:ind w:left="1260" w:hanging="1260"/>
      </w:pP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你是我的儿子啊。</w:t>
      </w:r>
    </w:p>
    <w:p>
      <w:pPr>
        <w:ind w:left="1260" w:hanging="1260"/>
      </w:pPr>
      <w:r>
        <w:t>他是我的儿子啊。</w:t>
      </w:r>
    </w:p>
    <w:p>
      <w:pPr>
        <w:ind w:left="1260" w:hanging="1260"/>
      </w:pPr>
      <w:r>
        <w:t>唉，儿呀，啊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你是我的妻子啊。</w:t>
      </w:r>
    </w:p>
    <w:p>
      <w:pPr>
        <w:ind w:left="1260" w:hanging="1260"/>
      </w:pPr>
      <w:r>
        <w:t>他是我的妻子啊。</w:t>
      </w:r>
    </w:p>
    <w:p>
      <w:pPr>
        <w:ind w:left="1260" w:hanging="1260"/>
      </w:pPr>
      <w:r>
        <w:t>唉，妻呀，啊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71"/>
      </w:r>
      <w:r>
        <w:t>。</w:t>
      </w:r>
    </w:p>
    <w:p>
      <w:pPr>
        <w:ind w:left="1260" w:hanging="1260"/>
      </w:pPr>
      <w:r>
        <w:t>(</w:t>
      </w:r>
      <w:r>
        <w:rPr>
          <w:rFonts w:hint="eastAsia"/>
        </w:rPr>
        <w:t>且住。适才天兵天将，叫我上天做玉皇，我不免驾起祥云者。</w:t>
      </w:r>
      <w:r>
        <w:t>)</w:t>
      </w:r>
    </w:p>
    <w:p>
      <w:pPr>
        <w:ind w:left="1260" w:hanging="1260"/>
      </w:pPr>
      <w:r>
        <w:t>(</w:t>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72"/>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73"/>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74"/>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75"/>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76"/>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77"/>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78"/>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479"/>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480"/>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481"/>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482"/>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483"/>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484"/>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485"/>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486"/>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487"/>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488"/>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489"/>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490"/>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491"/>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492"/>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493"/>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494"/>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495"/>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496"/>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497"/>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498"/>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499"/>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00"/>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01"/>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02"/>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03"/>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04"/>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05"/>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06"/>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07"/>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08"/>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09"/>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10"/>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 xml:space="preserve">八大锤 </w:t>
      </w:r>
      <w:r>
        <w:rPr>
          <w:rFonts w:hint="eastAsia"/>
          <w:sz w:val="24"/>
          <w:szCs w:val="24"/>
        </w:rPr>
        <w:t>之</w:t>
      </w:r>
      <w:r>
        <w:rPr>
          <w:rFonts w:hint="eastAsia"/>
        </w:rPr>
        <w:t xml:space="preserve"> 王佐</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 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pPr>
      <w:r>
        <w:rPr>
          <w:rStyle w:val="99"/>
          <w:rFonts w:ascii="ˎ̥" w:hAnsi="ˎ̥" w:cs="ˎ̥"/>
          <w:bCs/>
          <w:color w:val="000000"/>
          <w:szCs w:val="21"/>
        </w:rPr>
        <w:t>啊元帅，想那陆文龙，敢莫是当年潞安州节度使陆登之子么?</w:t>
      </w:r>
    </w:p>
    <w:p>
      <w:pPr>
        <w:ind w:left="1260" w:hanging="1260"/>
      </w:pPr>
      <w:r>
        <w:rPr>
          <w:rStyle w:val="99"/>
          <w:rFonts w:ascii="ˎ̥" w:hAnsi="ˎ̥" w:cs="ˎ̥"/>
          <w:bCs/>
          <w:color w:val="000000"/>
          <w:szCs w:val="21"/>
        </w:rPr>
        <w:t>闻得他父命丧金人之手，如今为何反助仇人?</w:t>
      </w:r>
    </w:p>
    <w:p>
      <w:pPr>
        <w:ind w:left="1260" w:hanging="1260"/>
      </w:pPr>
      <w:r>
        <w:rPr>
          <w:rStyle w:val="99"/>
          <w:rFonts w:ascii="ˎ̥" w:hAnsi="ˎ̥" w:cs="ˎ̥"/>
          <w:bCs/>
          <w:color w:val="000000"/>
          <w:szCs w:val="21"/>
        </w:rPr>
        <w:t>也罢，待俺王佐，诈降番营。顺说陆文龙来降，不知元帅意下如何?</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王佐，自投宋以来，寸功未立。今日岳元帅杀得大败。俺王佐若能思得一计，诈降番营，顺说陆文龙来降，岂不是大功一场，名垂千古?</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ascii="ˎ̥" w:hAnsi="ˎ̥" w:cs="ˎ̥"/>
          <w:bCs/>
          <w:color w:val="000000"/>
          <w:szCs w:val="21"/>
        </w:rPr>
        <w:t>不好哇!</w:t>
      </w:r>
    </w:p>
    <w:p>
      <w:pPr>
        <w:ind w:left="1260" w:hanging="1260"/>
      </w:pP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同往北国催贡，一个降顺番邦，一个打入羊群，食毡饮雪，还是忠心不改，与岳大哥一般无二矣!</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ascii="ˎ̥" w:hAnsi="ˎ̥" w:cs="ˎ̥"/>
          <w:bCs/>
          <w:color w:val="000000"/>
          <w:szCs w:val="21"/>
        </w:rPr>
        <w:t>不好呃!</w:t>
      </w:r>
    </w:p>
    <w:p>
      <w:pPr>
        <w:ind w:left="1260" w:hanging="1260"/>
      </w:pPr>
      <w:r>
        <w:rPr>
          <w:rStyle w:val="99"/>
          <w:rFonts w:hint="eastAsia" w:ascii="ˎ̥" w:hAnsi="ˎ̥" w:cs="ˎ̥"/>
          <w:bCs/>
          <w:color w:val="000000"/>
          <w:szCs w:val="21"/>
        </w:rPr>
        <w:t>《</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ascii="ˎ̥" w:hAnsi="ˎ̥" w:cs="ˎ̥"/>
          <w:bCs/>
          <w:color w:val="000000"/>
          <w:szCs w:val="21"/>
        </w:rPr>
        <w:t>还是看看《列国》罢。</w:t>
      </w:r>
    </w:p>
    <w:p>
      <w:pPr>
        <w:ind w:left="1260" w:hanging="1260"/>
      </w:pP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w:t>
      </w:r>
      <w:r>
        <w:rPr>
          <w:rStyle w:val="99"/>
          <w:rFonts w:hint="eastAsia" w:ascii="ˎ̥" w:hAnsi="ˎ̥" w:cs="ˎ̥"/>
          <w:bCs/>
          <w:color w:val="000000"/>
          <w:sz w:val="18"/>
          <w:szCs w:val="18"/>
        </w:rPr>
        <w:t>呐</w:t>
      </w:r>
      <w:r>
        <w:rPr>
          <w:rStyle w:val="99"/>
          <w:rFonts w:ascii="ˎ̥" w:hAnsi="ˎ̥" w:cs="ˎ̥"/>
          <w:bCs/>
          <w:color w:val="000000"/>
          <w:szCs w:val="21"/>
        </w:rPr>
        <w:t>庆忌</w:t>
      </w:r>
      <w:r>
        <w:rPr>
          <w:rStyle w:val="99"/>
          <w:rFonts w:hint="eastAsia" w:ascii="ˎ̥" w:hAnsi="ˎ̥" w:cs="ˎ̥"/>
          <w:bCs/>
          <w:color w:val="000000"/>
          <w:szCs w:val="21"/>
        </w:rPr>
        <w:t>”……</w:t>
      </w:r>
    </w:p>
    <w:p>
      <w:pPr>
        <w:ind w:left="1260" w:hanging="1260"/>
      </w:pPr>
      <w:r>
        <w:rPr>
          <w:rStyle w:val="99"/>
          <w:rFonts w:ascii="ˎ̥" w:hAnsi="ˎ̥" w:cs="ˎ̥"/>
          <w:bCs/>
          <w:color w:val="000000"/>
          <w:szCs w:val="21"/>
        </w:rPr>
        <w:t>且住，想那要离断臂，刺死公子庆忌，乃大丈夫所为，俺王佐何不学他一</w:t>
      </w:r>
      <w:r>
        <w:rPr>
          <w:rStyle w:val="99"/>
          <w:rFonts w:hint="eastAsia" w:ascii="ˎ̥" w:hAnsi="ˎ̥" w:cs="ˎ̥"/>
          <w:bCs/>
          <w:color w:val="000000"/>
          <w:sz w:val="18"/>
          <w:szCs w:val="18"/>
        </w:rPr>
        <w:t>呃</w:t>
      </w:r>
      <w:r>
        <w:rPr>
          <w:rStyle w:val="99"/>
          <w:rFonts w:ascii="ˎ̥" w:hAnsi="ˎ̥" w:cs="ˎ̥"/>
          <w:bCs/>
          <w:color w:val="000000"/>
          <w:szCs w:val="21"/>
        </w:rPr>
        <w:t>学?</w:t>
      </w:r>
    </w:p>
    <w:p>
      <w:pPr>
        <w:ind w:left="1260" w:hanging="1260"/>
      </w:pP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w:t>
      </w: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王将军醒来!)</w:t>
      </w:r>
    </w:p>
    <w:p>
      <w:pPr>
        <w:ind w:left="1260" w:hanging="1260"/>
      </w:pP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pPr>
      <w:r>
        <w:rPr>
          <w:rStyle w:val="99"/>
          <w:rFonts w:ascii="宋体" w:hAnsi="宋体" w:cs="宋体"/>
          <w:bCs/>
          <w:color w:val="000000"/>
          <w:szCs w:val="21"/>
        </w:rPr>
        <w:t>尔等不可声张。</w:t>
      </w:r>
    </w:p>
    <w:p>
      <w:pPr>
        <w:ind w:left="1260" w:hanging="1260"/>
      </w:pPr>
      <w:r>
        <w:rPr>
          <w:rStyle w:val="99"/>
          <w:rFonts w:ascii="宋体" w:hAnsi="宋体" w:cs="宋体"/>
          <w:bCs/>
          <w:color w:val="000000"/>
          <w:szCs w:val="21"/>
        </w:rPr>
        <w:t>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w:t>
      </w:r>
    </w:p>
    <w:p>
      <w:pPr>
        <w:ind w:left="1260" w:hanging="1260"/>
      </w:pPr>
      <w:r>
        <w:rPr>
          <w:rStyle w:val="99"/>
          <w:rFonts w:ascii="宋体" w:hAnsi="宋体" w:cs="宋体"/>
          <w:bCs/>
          <w:color w:val="000000"/>
          <w:szCs w:val="21"/>
        </w:rPr>
        <w:t>就说我，呃，另有公干去了哇。</w:t>
      </w:r>
    </w:p>
    <w:p>
      <w:pPr>
        <w:ind w:left="1260" w:hanging="1260"/>
      </w:pPr>
      <w:r>
        <w:rPr>
          <w:rStyle w:val="99"/>
          <w:rFonts w:ascii="宋体" w:hAnsi="宋体" w:cs="宋体"/>
          <w:bCs/>
          <w:color w:val="000000"/>
          <w:szCs w:val="21"/>
        </w:rPr>
        <w:t>转来，千万不可走漏风声。</w:t>
      </w:r>
    </w:p>
    <w:p>
      <w:pPr>
        <w:ind w:left="1260" w:hanging="1260"/>
      </w:pPr>
      <w:r>
        <w:rPr>
          <w:rStyle w:val="99"/>
          <w:rFonts w:ascii="宋体" w:hAnsi="宋体" w:cs="宋体"/>
          <w:bCs/>
          <w:color w:val="000000"/>
          <w:szCs w:val="21"/>
        </w:rPr>
        <w:t>且住，趁此天色朦胧，我不免诈降番营去者。</w:t>
      </w:r>
    </w:p>
    <w:p>
      <w:pPr>
        <w:ind w:left="1260" w:hanging="1260"/>
      </w:pP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pPr>
      <w:r>
        <w:rPr>
          <w:rStyle w:val="99"/>
          <w:rFonts w:ascii="宋体" w:hAnsi="宋体" w:cs="宋体"/>
          <w:bCs/>
          <w:color w:val="000000"/>
          <w:szCs w:val="21"/>
        </w:rPr>
        <w:t>叩见狼主。</w:t>
      </w:r>
    </w:p>
    <w:p>
      <w:pPr>
        <w:ind w:left="1260" w:hanging="1260"/>
      </w:pP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r>
        <w:rPr>
          <w:rStyle w:val="99"/>
          <w:rFonts w:hint="eastAsia" w:ascii="宋体" w:hAnsi="宋体" w:cs="宋体"/>
          <w:bCs/>
          <w:color w:val="000000"/>
          <w:szCs w:val="21"/>
        </w:rPr>
        <w:t>(是。)</w:t>
      </w:r>
    </w:p>
    <w:p>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他是执意不肯。当时拔剑，断臣左臂，言道：誓要扫灭金邦，迎请二圣还朝，然后再将难臣斩首。</w:t>
      </w:r>
    </w:p>
    <w:p>
      <w:pPr>
        <w:ind w:left="1260" w:hanging="1260"/>
      </w:pPr>
      <w:r>
        <w:rPr>
          <w:rStyle w:val="99"/>
          <w:rFonts w:ascii="宋体" w:hAnsi="宋体" w:cs="宋体"/>
          <w:bCs/>
          <w:color w:val="000000"/>
          <w:szCs w:val="21"/>
        </w:rPr>
        <w:t>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我死又死不了，活是活受罪呀!</w:t>
      </w:r>
    </w:p>
    <w:p>
      <w:pPr>
        <w:ind w:left="1260" w:hanging="1260"/>
      </w:pPr>
      <w:r>
        <w:rPr>
          <w:rStyle w:val="99"/>
          <w:rFonts w:ascii="宋体" w:hAnsi="宋体" w:cs="宋体"/>
          <w:bCs/>
          <w:color w:val="000000"/>
          <w:szCs w:val="21"/>
        </w:rPr>
        <w:t>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现有断臂为证。</w:t>
      </w:r>
    </w:p>
    <w:p>
      <w:pPr>
        <w:ind w:left="1260" w:hanging="1260"/>
      </w:pPr>
      <w:r>
        <w:rPr>
          <w:rStyle w:val="99"/>
          <w:rFonts w:ascii="宋体" w:hAnsi="宋体" w:cs="宋体"/>
          <w:bCs/>
          <w:color w:val="000000"/>
          <w:szCs w:val="21"/>
        </w:rPr>
        <w:t>狼主请看——</w:t>
      </w:r>
    </w:p>
    <w:p>
      <w:pPr>
        <w:ind w:left="1260" w:hanging="1260"/>
      </w:pPr>
      <w:r>
        <w:rPr>
          <w:rStyle w:val="99"/>
          <w:rFonts w:ascii="宋体" w:hAnsi="宋体" w:cs="宋体"/>
          <w:bCs/>
          <w:color w:val="000000"/>
          <w:szCs w:val="21"/>
        </w:rPr>
        <w:t>谢狼主!</w:t>
      </w:r>
    </w:p>
    <w:p>
      <w:pPr>
        <w:ind w:left="1260" w:hanging="1260"/>
      </w:pP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是。</w:t>
      </w:r>
    </w:p>
    <w:p>
      <w:pPr>
        <w:ind w:left="1260" w:hanging="1260"/>
      </w:pPr>
      <w:r>
        <w:rPr>
          <w:rStyle w:val="99"/>
          <w:rFonts w:ascii="宋体" w:hAnsi="宋体" w:cs="宋体"/>
          <w:bCs/>
          <w:color w:val="000000"/>
          <w:szCs w:val="21"/>
        </w:rPr>
        <w:t>是，谢狼主。</w:t>
      </w:r>
    </w:p>
    <w:p>
      <w:pPr>
        <w:ind w:left="1260" w:hanging="1260"/>
      </w:pP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11"/>
      </w:r>
      <w:r>
        <w:rPr>
          <w:rStyle w:val="99"/>
          <w:rFonts w:ascii="宋体" w:hAnsi="宋体" w:cs="宋体"/>
          <w:bCs/>
          <w:color w:val="000000"/>
          <w:szCs w:val="21"/>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12"/>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pPr>
      <w:r>
        <w:rPr>
          <w:rStyle w:val="99"/>
          <w:rFonts w:ascii="宋体" w:hAnsi="宋体" w:cs="宋体"/>
          <w:bCs/>
          <w:color w:val="000000"/>
          <w:szCs w:val="21"/>
        </w:rPr>
        <w:t>来此已是陆文龙的营盘，待我来偷觑偷觑。</w:t>
      </w:r>
    </w:p>
    <w:p>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我就是狼主新收下的一个残废人，取名“苦人儿”，就是我哇。</w:t>
      </w:r>
    </w:p>
    <w:p>
      <w:pPr>
        <w:ind w:left="1260" w:hanging="1260"/>
      </w:pPr>
      <w:r>
        <w:rPr>
          <w:rStyle w:val="99"/>
          <w:rFonts w:ascii="宋体" w:hAnsi="宋体" w:cs="宋体"/>
          <w:bCs/>
          <w:color w:val="000000"/>
          <w:szCs w:val="21"/>
        </w:rPr>
        <w:t>正是!</w:t>
      </w:r>
    </w:p>
    <w:p>
      <w:pPr>
        <w:ind w:left="1260" w:hanging="1260"/>
      </w:pPr>
      <w:r>
        <w:rPr>
          <w:rStyle w:val="99"/>
          <w:rFonts w:ascii="宋体" w:hAnsi="宋体" w:cs="宋体"/>
          <w:bCs/>
          <w:color w:val="000000"/>
          <w:szCs w:val="21"/>
        </w:rPr>
        <w:t>幸会呀。</w:t>
      </w:r>
    </w:p>
    <w:p>
      <w:pPr>
        <w:ind w:left="1260" w:hanging="1260"/>
      </w:pP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w:t>
      </w:r>
    </w:p>
    <w:p>
      <w:pPr>
        <w:ind w:left="1260" w:hanging="1260"/>
      </w:pPr>
      <w:r>
        <w:rPr>
          <w:rStyle w:val="99"/>
          <w:rFonts w:ascii="宋体" w:hAnsi="宋体" w:cs="宋体"/>
          <w:bCs/>
          <w:color w:val="000000"/>
          <w:szCs w:val="21"/>
        </w:rPr>
        <w:t>哪里人氏?</w:t>
      </w:r>
    </w:p>
    <w:p>
      <w:pPr>
        <w:ind w:left="1260" w:hanging="1260"/>
      </w:pP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pP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pPr>
      <w:r>
        <w:rPr>
          <w:rStyle w:val="99"/>
          <w:rFonts w:ascii="宋体" w:hAnsi="宋体" w:cs="宋体"/>
          <w:bCs/>
          <w:color w:val="000000"/>
          <w:szCs w:val="21"/>
        </w:rPr>
        <w:t>是同乡啊。</w:t>
      </w:r>
    </w:p>
    <w:p>
      <w:pPr>
        <w:ind w:left="1260" w:hanging="1260"/>
      </w:pPr>
      <w:r>
        <w:rPr>
          <w:rStyle w:val="99"/>
          <w:rFonts w:ascii="宋体" w:hAnsi="宋体" w:cs="宋体"/>
          <w:bCs/>
          <w:color w:val="000000"/>
          <w:szCs w:val="21"/>
        </w:rPr>
        <w:t>好，重见一礼。</w:t>
      </w:r>
    </w:p>
    <w:p>
      <w:pPr>
        <w:ind w:left="1260" w:hanging="1260"/>
      </w:pPr>
      <w:r>
        <w:rPr>
          <w:rStyle w:val="99"/>
          <w:rFonts w:ascii="宋体" w:hAnsi="宋体" w:cs="宋体"/>
          <w:bCs/>
          <w:color w:val="000000"/>
          <w:szCs w:val="21"/>
        </w:rPr>
        <w:t>他乡遇故知。</w:t>
      </w:r>
    </w:p>
    <w:p>
      <w:pPr>
        <w:ind w:left="1260" w:hanging="1260"/>
      </w:pPr>
      <w:r>
        <w:rPr>
          <w:rStyle w:val="99"/>
          <w:rFonts w:ascii="宋体" w:hAnsi="宋体" w:cs="宋体"/>
          <w:bCs/>
          <w:color w:val="000000"/>
          <w:szCs w:val="21"/>
        </w:rPr>
        <w:t>啊，老太太你缘何至此?</w:t>
      </w:r>
    </w:p>
    <w:p>
      <w:pPr>
        <w:ind w:left="1260" w:hanging="1260"/>
      </w:pPr>
      <w:r>
        <w:rPr>
          <w:rStyle w:val="99"/>
          <w:rFonts w:hint="eastAsia" w:ascii="宋体" w:hAnsi="宋体" w:cs="宋体"/>
          <w:bCs/>
          <w:color w:val="000000"/>
          <w:szCs w:val="21"/>
        </w:rPr>
        <w:t>(哦哦哦，是是是……)</w:t>
      </w:r>
    </w:p>
    <w:p>
      <w:pPr>
        <w:ind w:left="1260" w:hanging="1260"/>
      </w:pP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pP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r>
        <w:rPr>
          <w:rStyle w:val="99"/>
          <w:rFonts w:ascii="宋体" w:hAnsi="宋体" w:cs="宋体"/>
          <w:bCs/>
          <w:color w:val="000000"/>
          <w:szCs w:val="21"/>
        </w:rPr>
        <w:t>哦?那就是陆公子么?</w:t>
      </w:r>
    </w:p>
    <w:p>
      <w:pPr>
        <w:ind w:left="1260" w:hanging="1260"/>
      </w:pPr>
      <w:r>
        <w:rPr>
          <w:rStyle w:val="99"/>
          <w:rFonts w:ascii="宋体" w:hAnsi="宋体" w:cs="宋体"/>
          <w:bCs/>
          <w:color w:val="000000"/>
          <w:szCs w:val="21"/>
        </w:rPr>
        <w:t>呵呵，我王佐今日来的好机会也!</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pPr>
      <w:r>
        <w:rPr>
          <w:rStyle w:val="99"/>
          <w:rFonts w:ascii="宋体" w:hAnsi="宋体" w:cs="宋体"/>
          <w:bCs/>
          <w:color w:val="000000"/>
          <w:szCs w:val="21"/>
        </w:rPr>
        <w:t>呜——</w:t>
      </w:r>
    </w:p>
    <w:p>
      <w:pPr>
        <w:ind w:left="1260" w:hanging="1260"/>
      </w:pPr>
      <w:r>
        <w:rPr>
          <w:rStyle w:val="99"/>
          <w:rFonts w:hint="eastAsia" w:ascii="宋体" w:hAnsi="宋体" w:cs="宋体"/>
          <w:bCs/>
          <w:color w:val="000000"/>
          <w:szCs w:val="21"/>
        </w:rPr>
        <w:t>(不妨啊。)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ind w:left="1260" w:hanging="1260"/>
      </w:pPr>
      <w:r>
        <w:rPr>
          <w:rStyle w:val="99"/>
          <w:rFonts w:ascii="宋体" w:hAnsi="宋体" w:cs="宋体"/>
          <w:bCs/>
          <w:color w:val="000000"/>
          <w:szCs w:val="21"/>
        </w:rPr>
        <w:t>哦，来了!</w:t>
      </w:r>
    </w:p>
    <w:p>
      <w:pPr>
        <w:ind w:left="1260" w:hanging="1260"/>
      </w:pPr>
      <w:r>
        <w:rPr>
          <w:rStyle w:val="99"/>
          <w:rFonts w:ascii="宋体" w:hAnsi="宋体" w:cs="宋体"/>
          <w:bCs/>
          <w:color w:val="000000"/>
          <w:szCs w:val="21"/>
        </w:rPr>
        <w:t>来了。</w:t>
      </w:r>
    </w:p>
    <w:p>
      <w:pPr>
        <w:ind w:left="1260" w:hanging="1260"/>
      </w:pPr>
      <w:r>
        <w:rPr>
          <w:rStyle w:val="99"/>
          <w:rFonts w:ascii="宋体" w:hAnsi="宋体" w:cs="宋体"/>
          <w:bCs/>
          <w:color w:val="000000"/>
          <w:szCs w:val="21"/>
        </w:rPr>
        <w:t>“苦人儿”叩见殿下。</w:t>
      </w:r>
    </w:p>
    <w:p>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ind w:left="1260" w:hanging="1260"/>
      </w:pPr>
      <w:r>
        <w:rPr>
          <w:rStyle w:val="99"/>
          <w:rFonts w:ascii="宋体" w:hAnsi="宋体" w:cs="宋体"/>
          <w:bCs/>
          <w:color w:val="000000"/>
          <w:szCs w:val="21"/>
        </w:rPr>
        <w:t>呃，我是一肚子的评书啊。</w:t>
      </w:r>
    </w:p>
    <w:p>
      <w:pPr>
        <w:ind w:left="1260" w:hanging="1260"/>
      </w:pPr>
      <w:r>
        <w:rPr>
          <w:rStyle w:val="99"/>
          <w:rFonts w:ascii="宋体" w:hAnsi="宋体" w:cs="宋体"/>
          <w:bCs/>
          <w:color w:val="000000"/>
          <w:szCs w:val="21"/>
        </w:rPr>
        <w:t>哦，这就是乳娘老太太?</w:t>
      </w:r>
    </w:p>
    <w:p>
      <w:pPr>
        <w:ind w:left="1260" w:hanging="1260"/>
      </w:pP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pP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ind w:left="1260" w:hanging="1260"/>
      </w:pPr>
      <w:r>
        <w:rPr>
          <w:rStyle w:val="99"/>
          <w:rFonts w:ascii="宋体" w:hAnsi="宋体" w:cs="宋体"/>
          <w:bCs/>
          <w:color w:val="000000"/>
          <w:szCs w:val="21"/>
        </w:rPr>
        <w:t>谢座。</w:t>
      </w:r>
    </w:p>
    <w:p>
      <w:pPr>
        <w:ind w:left="1260" w:hanging="1260"/>
      </w:pP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pPr>
      <w:r>
        <w:rPr>
          <w:rStyle w:val="99"/>
          <w:rFonts w:hint="eastAsia" w:ascii="宋体" w:hAnsi="宋体" w:cs="宋体"/>
          <w:bCs/>
          <w:color w:val="000000"/>
          <w:szCs w:val="21"/>
        </w:rPr>
        <w:t>哦。</w:t>
      </w:r>
    </w:p>
    <w:p>
      <w:pPr>
        <w:ind w:left="1260" w:hanging="1260"/>
      </w:pPr>
      <w:r>
        <w:rPr>
          <w:rStyle w:val="99"/>
          <w:rFonts w:ascii="宋体" w:hAnsi="宋体" w:cs="宋体"/>
          <w:bCs/>
          <w:color w:val="000000"/>
          <w:szCs w:val="21"/>
        </w:rPr>
        <w:t>(陆文龙</w:t>
      </w:r>
      <w:r>
        <w:rPr>
          <w:rStyle w:val="99"/>
          <w:rFonts w:ascii="宋体" w:hAnsi="宋体" w:cs="宋体"/>
          <w:bCs/>
          <w:color w:val="000000"/>
          <w:szCs w:val="21"/>
        </w:rPr>
        <w:tab/>
      </w:r>
      <w:r>
        <w:rPr>
          <w:rStyle w:val="99"/>
          <w:rFonts w:ascii="宋体" w:hAnsi="宋体" w:cs="宋体"/>
          <w:bCs/>
          <w:color w:val="000000"/>
          <w:szCs w:val="21"/>
        </w:rPr>
        <w:t>我是爱听武的。)</w:t>
      </w:r>
    </w:p>
    <w:p>
      <w:pPr>
        <w:ind w:left="1260" w:hanging="1260"/>
      </w:pPr>
      <w:r>
        <w:rPr>
          <w:rStyle w:val="99"/>
          <w:rFonts w:hint="eastAsia" w:ascii="宋体" w:hAnsi="宋体" w:cs="宋体"/>
          <w:bCs/>
          <w:color w:val="000000"/>
          <w:szCs w:val="21"/>
        </w:rPr>
        <w:t>(哦，武的。)</w:t>
      </w:r>
    </w:p>
    <w:p>
      <w:pPr>
        <w:ind w:left="1260" w:hanging="1260"/>
      </w:pPr>
      <w:r>
        <w:rPr>
          <w:rStyle w:val="99"/>
          <w:rFonts w:ascii="宋体" w:hAnsi="宋体" w:cs="宋体"/>
          <w:bCs/>
          <w:color w:val="000000"/>
          <w:szCs w:val="21"/>
        </w:rPr>
        <w:t>是忠的，还是奸的呢?</w:t>
      </w:r>
    </w:p>
    <w:p>
      <w:pPr>
        <w:ind w:left="1260" w:hanging="1260"/>
      </w:pP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ascii="宋体" w:hAnsi="宋体" w:cs="宋体"/>
          <w:bCs/>
          <w:color w:val="000000"/>
          <w:szCs w:val="21"/>
        </w:rPr>
        <w:t>这是我们说评书的</w:t>
      </w:r>
      <w:r>
        <w:t>规矩呀。</w:t>
      </w:r>
    </w:p>
    <w:p>
      <w:pPr>
        <w:ind w:left="1260" w:hanging="1260"/>
      </w:pPr>
      <w:r>
        <w:rPr>
          <w:rStyle w:val="99"/>
          <w:rFonts w:hint="eastAsia" w:ascii="宋体" w:hAnsi="宋体" w:cs="宋体"/>
          <w:bCs/>
          <w:color w:val="000000"/>
          <w:szCs w:val="21"/>
        </w:rPr>
        <w:t>(是啊，)</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pP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，书归正传。花开两朵，各表一枝。话表：大宋朝真宗天子在位，朝中有一家大大的忠良，名唤杨延昭。</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忠良事啊。)</w:t>
      </w:r>
    </w:p>
    <w:p>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ind w:left="1260" w:hanging="1260"/>
      </w:pPr>
      <w:r>
        <w:rPr>
          <w:rStyle w:val="99"/>
          <w:rFonts w:ascii="宋体" w:hAnsi="宋体" w:cs="宋体"/>
          <w:bCs/>
          <w:color w:val="000000"/>
          <w:szCs w:val="21"/>
        </w:rPr>
        <w:t>嗯，大大的奸佞呐。他与杨家旧有仇恨。</w:t>
      </w:r>
    </w:p>
    <w:p>
      <w:r>
        <w:rPr>
          <w:rStyle w:val="99"/>
          <w:rFonts w:ascii="宋体" w:hAnsi="宋体" w:cs="宋体"/>
          <w:bCs/>
          <w:color w:val="000000"/>
          <w:szCs w:val="21"/>
        </w:rPr>
        <w:t>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pPr>
      <w:r>
        <w:rPr>
          <w:rStyle w:val="99"/>
          <w:rFonts w:ascii="宋体" w:hAnsi="宋体" w:cs="宋体"/>
          <w:bCs/>
          <w:color w:val="000000"/>
          <w:szCs w:val="21"/>
        </w:rPr>
        <w:t>那圣上闻奏，就动了爱马之意。问道：命何人前去盗马呀?那王钦若又奏道：非杨延昭不可。</w:t>
      </w:r>
    </w:p>
    <w:p>
      <w:r>
        <w:rPr>
          <w:rStyle w:val="99"/>
          <w:rFonts w:ascii="宋体" w:hAnsi="宋体" w:cs="宋体"/>
          <w:bCs/>
          <w:color w:val="000000"/>
          <w:szCs w:val="21"/>
        </w:rPr>
        <w:t>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就命杨延昭前去盗马。那杨元帅奉旨回来，是闷闷而不乐哇。他帐下有一员虎将，此人姓孟名良字佩仓。</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(呃，)</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pPr>
      <w:r>
        <w:rPr>
          <w:rStyle w:val="99"/>
          <w:rFonts w:ascii="宋体" w:hAnsi="宋体" w:cs="宋体"/>
          <w:bCs/>
          <w:color w:val="000000"/>
          <w:szCs w:val="21"/>
        </w:rPr>
        <w:t>呃呃，他会说三川六国的番语呀。</w:t>
      </w:r>
    </w:p>
    <w:p>
      <w:pPr>
        <w:ind w:left="1260" w:hanging="1260"/>
      </w:pP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pPr>
      <w:r>
        <w:rPr>
          <w:rStyle w:val="99"/>
          <w:rFonts w:ascii="宋体" w:hAnsi="宋体" w:cs="宋体"/>
          <w:bCs/>
          <w:color w:val="000000"/>
          <w:szCs w:val="21"/>
        </w:rPr>
        <w:t>不错，有能耐。</w:t>
      </w:r>
    </w:p>
    <w:p>
      <w:pPr>
        <w:ind w:left="1260" w:hanging="1260"/>
      </w:pPr>
      <w:r>
        <w:rPr>
          <w:rStyle w:val="99"/>
          <w:rFonts w:ascii="宋体" w:hAnsi="宋体" w:cs="宋体"/>
          <w:bCs/>
          <w:color w:val="000000"/>
          <w:szCs w:val="21"/>
        </w:rPr>
        <w:t>可惜呀!</w:t>
      </w:r>
    </w:p>
    <w:p>
      <w:pPr>
        <w:ind w:left="1260" w:hanging="1260"/>
      </w:pP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三声，呵呵，就饿死了。</w:t>
      </w:r>
    </w:p>
    <w:p>
      <w:pPr>
        <w:ind w:left="1260" w:hanging="1260"/>
      </w:pPr>
      <w:r>
        <w:rPr>
          <w:rStyle w:val="99"/>
          <w:rFonts w:ascii="宋体" w:hAnsi="宋体" w:cs="宋体"/>
          <w:bCs/>
          <w:color w:val="000000"/>
          <w:szCs w:val="21"/>
        </w:rPr>
        <w:t>呃，不过是思乡罢!</w:t>
      </w:r>
    </w:p>
    <w:p>
      <w:pPr>
        <w:ind w:left="1260" w:hanging="1260"/>
      </w:pP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(完了。)</w:t>
      </w:r>
    </w:p>
    <w:p>
      <w:pPr>
        <w:ind w:left="1260" w:hanging="1260"/>
      </w:pPr>
      <w:r>
        <w:rPr>
          <w:rStyle w:val="99"/>
          <w:rFonts w:hint="eastAsia" w:ascii="宋体" w:hAnsi="宋体" w:cs="宋体"/>
          <w:bCs/>
          <w:color w:val="000000"/>
          <w:szCs w:val="21"/>
        </w:rPr>
        <w:t>(完了。)</w:t>
      </w:r>
    </w:p>
    <w:p>
      <w:pPr>
        <w:ind w:left="1260" w:hanging="1260"/>
      </w:pP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p>
    <w:p>
      <w:pPr>
        <w:ind w:left="1260" w:hanging="1260"/>
      </w:pPr>
      <w:r>
        <w:rPr>
          <w:rStyle w:val="99"/>
          <w:rFonts w:ascii="宋体" w:hAnsi="宋体" w:cs="宋体"/>
          <w:bCs/>
          <w:color w:val="000000"/>
          <w:szCs w:val="21"/>
        </w:rPr>
        <w:t>不热闹……</w:t>
      </w:r>
    </w:p>
    <w:p>
      <w:pPr>
        <w:ind w:left="1260" w:hanging="1260"/>
      </w:pPr>
      <w:r>
        <w:rPr>
          <w:rStyle w:val="99"/>
          <w:rFonts w:ascii="宋体" w:hAnsi="宋体" w:cs="宋体"/>
          <w:bCs/>
          <w:color w:val="000000"/>
          <w:szCs w:val="21"/>
        </w:rPr>
        <w:t>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pPr>
      <w:r>
        <w:rPr>
          <w:rStyle w:val="99"/>
          <w:rFonts w:ascii="宋体" w:hAnsi="宋体" w:cs="宋体"/>
          <w:bCs/>
          <w:color w:val="000000"/>
          <w:szCs w:val="21"/>
        </w:rPr>
        <w:t>正是。</w:t>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pPr>
      <w:r>
        <w:rPr>
          <w:rStyle w:val="99"/>
          <w:rFonts w:hint="eastAsia" w:ascii="宋体" w:hAnsi="宋体" w:cs="宋体"/>
          <w:bCs/>
          <w:color w:val="000000"/>
          <w:szCs w:val="21"/>
        </w:rPr>
        <w:t>呃——</w:t>
      </w:r>
    </w:p>
    <w:p>
      <w:pPr>
        <w:ind w:left="1260" w:hanging="1260"/>
      </w:pPr>
      <w:r>
        <w:rPr>
          <w:rStyle w:val="99"/>
          <w:rFonts w:ascii="宋体" w:hAnsi="宋体" w:cs="宋体"/>
          <w:bCs/>
          <w:color w:val="000000"/>
          <w:szCs w:val="21"/>
        </w:rPr>
        <w:t>慢来，慢来。我这里有画图一幅，我们挂将起来，照图言讲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金兵也有，</w:t>
      </w:r>
      <w:r>
        <w:t>宋将也有</w:t>
      </w:r>
      <w:r>
        <w:rPr>
          <w:rFonts w:hint="eastAsia"/>
        </w:rPr>
        <w:t>哇</w:t>
      </w:r>
      <w:r>
        <w:t>。</w:t>
      </w:r>
    </w:p>
    <w:p>
      <w:r>
        <w:rPr>
          <w:rStyle w:val="99"/>
          <w:rFonts w:ascii="宋体" w:hAnsi="宋体" w:cs="宋体"/>
          <w:bCs/>
          <w:color w:val="000000"/>
          <w:szCs w:val="21"/>
        </w:rPr>
        <w:t>这就是潞安州节度使，陆登陆老先生。只因我国狼主打破城池，他万般无奈，拔剑自刎尽忠了。</w:t>
      </w:r>
    </w:p>
    <w:p>
      <w:pPr>
        <w:ind w:left="1260" w:hanging="1260"/>
      </w:pPr>
      <w:r>
        <w:rPr>
          <w:rStyle w:val="99"/>
          <w:rFonts w:ascii="宋体" w:hAnsi="宋体" w:cs="宋体"/>
          <w:bCs/>
          <w:color w:val="000000"/>
          <w:szCs w:val="21"/>
        </w:rPr>
        <w:t>这就是陆老夫人。见她丈夫尽忠，她就悬梁自缢，尽节了哇。</w:t>
      </w:r>
    </w:p>
    <w:p>
      <w:pPr>
        <w:ind w:left="1260" w:hanging="1260"/>
      </w:pPr>
      <w:r>
        <w:rPr>
          <w:rStyle w:val="99"/>
          <w:rFonts w:ascii="宋体" w:hAnsi="宋体" w:cs="宋体"/>
          <w:bCs/>
          <w:color w:val="000000"/>
          <w:szCs w:val="21"/>
        </w:rPr>
        <w:t>正是我国四狼主</w:t>
      </w:r>
      <w:r>
        <w:rPr>
          <w:rStyle w:val="99"/>
          <w:rFonts w:hint="eastAsia" w:ascii="宋体" w:hAnsi="宋体" w:cs="宋体"/>
          <w:bCs/>
          <w:color w:val="000000"/>
          <w:szCs w:val="21"/>
        </w:rPr>
        <w:t>。</w:t>
      </w:r>
      <w:r>
        <w:rPr>
          <w:rStyle w:val="99"/>
          <w:rFonts w:ascii="宋体" w:hAnsi="宋体" w:cs="宋体"/>
          <w:bCs/>
          <w:color w:val="000000"/>
          <w:szCs w:val="21"/>
        </w:rPr>
        <w:t>我国四狼主，念他是个忠良，故而与他下拜呀。</w:t>
      </w:r>
    </w:p>
    <w:p>
      <w:pPr>
        <w:ind w:left="1260" w:hanging="1260"/>
      </w:pPr>
      <w:r>
        <w:rPr>
          <w:rStyle w:val="99"/>
          <w:rFonts w:hint="eastAsia" w:ascii="宋体" w:hAnsi="宋体" w:cs="宋体"/>
          <w:bCs/>
          <w:color w:val="000000"/>
          <w:szCs w:val="21"/>
        </w:rPr>
        <w:t>(哦，)</w:t>
      </w:r>
      <w:r>
        <w:rPr>
          <w:rStyle w:val="99"/>
          <w:rFonts w:ascii="宋体" w:hAnsi="宋体" w:cs="宋体"/>
          <w:bCs/>
          <w:color w:val="000000"/>
          <w:szCs w:val="21"/>
        </w:rPr>
        <w:t>殿下要</w:t>
      </w:r>
      <w:r>
        <w:rPr>
          <w:rStyle w:val="99"/>
          <w:rFonts w:hint="eastAsia" w:ascii="宋体" w:hAnsi="宋体" w:cs="宋体"/>
          <w:bCs/>
          <w:color w:val="000000"/>
          <w:szCs w:val="21"/>
        </w:rPr>
        <w:t>(</w:t>
      </w:r>
      <w:r>
        <w:rPr>
          <w:rStyle w:val="99"/>
          <w:rFonts w:ascii="宋体" w:hAnsi="宋体" w:cs="宋体"/>
          <w:bCs/>
          <w:color w:val="000000"/>
          <w:szCs w:val="21"/>
        </w:rPr>
        <w:t>下</w:t>
      </w:r>
      <w:r>
        <w:rPr>
          <w:rStyle w:val="99"/>
          <w:rFonts w:hint="eastAsia" w:ascii="宋体" w:hAnsi="宋体" w:cs="宋体"/>
          <w:bCs/>
          <w:color w:val="000000"/>
          <w:szCs w:val="21"/>
        </w:rPr>
        <w:t>)</w:t>
      </w:r>
      <w:r>
        <w:rPr>
          <w:rStyle w:val="99"/>
          <w:rFonts w:ascii="宋体" w:hAnsi="宋体" w:cs="宋体"/>
          <w:bCs/>
          <w:color w:val="000000"/>
          <w:szCs w:val="21"/>
        </w:rPr>
        <w:t>拜么?</w:t>
      </w:r>
    </w:p>
    <w:p>
      <w:pPr>
        <w:ind w:left="1260" w:hanging="1260"/>
      </w:pPr>
      <w:r>
        <w:rPr>
          <w:rStyle w:val="99"/>
          <w:rFonts w:ascii="宋体" w:hAnsi="宋体" w:cs="宋体"/>
          <w:bCs/>
          <w:color w:val="000000"/>
          <w:szCs w:val="21"/>
        </w:rPr>
        <w:t>呃呃，正拜，正拜!</w:t>
      </w:r>
    </w:p>
    <w:p>
      <w:pPr>
        <w:ind w:left="1260" w:hanging="1260"/>
      </w:pP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pPr>
      <w:r>
        <w:rPr>
          <w:rStyle w:val="99"/>
          <w:rFonts w:ascii="宋体" w:hAnsi="宋体" w:cs="宋体"/>
          <w:bCs/>
          <w:color w:val="000000"/>
          <w:szCs w:val="21"/>
        </w:rPr>
        <w:t>这就是陆……</w:t>
      </w:r>
    </w:p>
    <w:p>
      <w:pPr>
        <w:ind w:left="1260" w:hanging="1260"/>
      </w:pPr>
      <w:r>
        <w:rPr>
          <w:rStyle w:val="99"/>
          <w:rFonts w:ascii="宋体" w:hAnsi="宋体" w:cs="宋体"/>
          <w:bCs/>
          <w:color w:val="000000"/>
          <w:szCs w:val="21"/>
        </w:rPr>
        <w:t>呃，呃，这就是陆府的乳娘。</w:t>
      </w:r>
    </w:p>
    <w:p>
      <w:pPr>
        <w:ind w:left="1260" w:hanging="1260"/>
      </w:pPr>
      <w:r>
        <w:rPr>
          <w:rStyle w:val="99"/>
          <w:rFonts w:ascii="宋体" w:hAnsi="宋体" w:cs="宋体"/>
          <w:bCs/>
          <w:color w:val="000000"/>
          <w:szCs w:val="21"/>
        </w:rPr>
        <w:t>见她主人一个尽忠，一个尽节，死得可怜，她在一旁落泪呀。</w:t>
      </w:r>
    </w:p>
    <w:p>
      <w:pPr>
        <w:ind w:left="1260" w:hanging="1260"/>
      </w:pPr>
      <w:r>
        <w:rPr>
          <w:rStyle w:val="99"/>
          <w:rFonts w:ascii="宋体" w:hAnsi="宋体" w:cs="宋体"/>
          <w:bCs/>
          <w:color w:val="000000"/>
          <w:szCs w:val="21"/>
        </w:rPr>
        <w:t>比作何来?</w:t>
      </w:r>
    </w:p>
    <w:p>
      <w:pPr>
        <w:ind w:left="1260" w:hanging="1260"/>
      </w:pPr>
      <w:r>
        <w:rPr>
          <w:rStyle w:val="99"/>
          <w:rFonts w:ascii="宋体" w:hAnsi="宋体" w:cs="宋体"/>
          <w:bCs/>
          <w:color w:val="000000"/>
          <w:szCs w:val="21"/>
        </w:rPr>
        <w:t>此话怎讲?</w:t>
      </w:r>
    </w:p>
    <w:p>
      <w:pPr>
        <w:ind w:left="1260" w:hanging="1260"/>
      </w:pPr>
      <w:r>
        <w:rPr>
          <w:rStyle w:val="99"/>
          <w:rFonts w:ascii="宋体" w:hAnsi="宋体" w:cs="宋体"/>
          <w:bCs/>
          <w:color w:val="000000"/>
          <w:szCs w:val="21"/>
        </w:rPr>
        <w:t>是啊，老太太你可替古人担的什么忧哇?</w:t>
      </w:r>
    </w:p>
    <w:p>
      <w:pPr>
        <w:ind w:left="1260" w:hanging="1260"/>
      </w:pPr>
      <w:r>
        <w:rPr>
          <w:rStyle w:val="99"/>
          <w:rFonts w:ascii="宋体" w:hAnsi="宋体" w:cs="宋体"/>
          <w:bCs/>
          <w:color w:val="000000"/>
          <w:szCs w:val="21"/>
        </w:rPr>
        <w:t>若问他立尸不倒么?</w:t>
      </w:r>
    </w:p>
    <w:p>
      <w:pPr>
        <w:ind w:left="1260" w:hanging="1260"/>
      </w:pP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pP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pPr>
      <w:r>
        <w:rPr>
          <w:rStyle w:val="99"/>
          <w:rFonts w:ascii="宋体" w:hAnsi="宋体" w:cs="宋体"/>
          <w:bCs/>
          <w:color w:val="000000"/>
          <w:szCs w:val="21"/>
        </w:rPr>
        <w:t>被我国四狼主带回来了。</w:t>
      </w:r>
    </w:p>
    <w:p>
      <w:pPr>
        <w:ind w:left="1260" w:hanging="1260"/>
      </w:pPr>
      <w:r>
        <w:rPr>
          <w:rStyle w:val="99"/>
          <w:rFonts w:ascii="宋体" w:hAnsi="宋体" w:cs="宋体"/>
          <w:bCs/>
          <w:color w:val="000000"/>
          <w:szCs w:val="21"/>
        </w:rPr>
        <w:t>他今年么……</w:t>
      </w:r>
    </w:p>
    <w:p>
      <w:pPr>
        <w:ind w:left="1260" w:hanging="1260"/>
      </w:pPr>
      <w:r>
        <w:rPr>
          <w:rStyle w:val="99"/>
          <w:rFonts w:ascii="宋体" w:hAnsi="宋体" w:cs="宋体"/>
          <w:bCs/>
          <w:color w:val="000000"/>
          <w:szCs w:val="21"/>
        </w:rPr>
        <w:t>哦，哦，哦</w:t>
      </w:r>
      <w:r>
        <w:rPr>
          <w:rStyle w:val="99"/>
          <w:rFonts w:hint="eastAsia" w:ascii="宋体" w:hAnsi="宋体" w:cs="宋体"/>
          <w:bCs/>
          <w:color w:val="000000"/>
          <w:szCs w:val="21"/>
        </w:rPr>
        <w:t>……</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哦，殿下也是一十六岁么?</w:t>
      </w:r>
    </w:p>
    <w:p>
      <w:pPr>
        <w:ind w:left="1260" w:hanging="1260"/>
      </w:pP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pP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pPr>
      <w:r>
        <w:rPr>
          <w:rStyle w:val="99"/>
          <w:rFonts w:ascii="宋体" w:hAnsi="宋体" w:cs="宋体"/>
          <w:bCs/>
          <w:color w:val="000000"/>
          <w:szCs w:val="21"/>
        </w:rPr>
        <w:t>嗯——</w:t>
      </w:r>
    </w:p>
    <w:p>
      <w:pPr>
        <w:ind w:left="1260" w:hanging="1260"/>
      </w:pPr>
      <w:r>
        <w:rPr>
          <w:rStyle w:val="99"/>
          <w:rFonts w:ascii="宋体" w:hAnsi="宋体" w:cs="宋体"/>
          <w:bCs/>
          <w:color w:val="000000"/>
          <w:szCs w:val="21"/>
        </w:rPr>
        <w:t>唉!不提“报仇”还则罢了，提起“报仇”，令人好恨呐!</w:t>
      </w:r>
    </w:p>
    <w:p>
      <w:pPr>
        <w:ind w:left="1260" w:hanging="1260"/>
      </w:pPr>
      <w:r>
        <w:rPr>
          <w:rStyle w:val="99"/>
          <w:rFonts w:ascii="宋体" w:hAnsi="宋体" w:cs="宋体"/>
          <w:bCs/>
          <w:color w:val="000000"/>
          <w:szCs w:val="21"/>
        </w:rPr>
        <w:t>他非但不替他父母报仇，如今反认仇人为父!</w:t>
      </w:r>
    </w:p>
    <w:p>
      <w:pPr>
        <w:ind w:left="1260" w:hanging="1260"/>
      </w:pPr>
      <w:r>
        <w:rPr>
          <w:rStyle w:val="99"/>
          <w:rFonts w:ascii="宋体" w:hAnsi="宋体" w:cs="宋体"/>
          <w:bCs/>
          <w:color w:val="000000"/>
          <w:szCs w:val="21"/>
        </w:rPr>
        <w:t>他叫陆……</w:t>
      </w:r>
    </w:p>
    <w:p>
      <w:pPr>
        <w:ind w:left="1260" w:hanging="1260"/>
      </w:pP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pP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pPr>
      <w:r>
        <w:rPr>
          <w:rStyle w:val="99"/>
          <w:rFonts w:ascii="宋体" w:hAnsi="宋体" w:cs="宋体"/>
          <w:bCs/>
          <w:color w:val="000000"/>
          <w:szCs w:val="21"/>
        </w:rPr>
        <w:t>诶——</w:t>
      </w:r>
    </w:p>
    <w:p>
      <w:pPr>
        <w:ind w:left="1260" w:hanging="1260"/>
      </w:pPr>
      <w:r>
        <w:rPr>
          <w:rStyle w:val="99"/>
          <w:rFonts w:ascii="宋体" w:hAnsi="宋体" w:cs="宋体"/>
          <w:bCs/>
          <w:color w:val="000000"/>
          <w:szCs w:val="21"/>
        </w:rPr>
        <w:t>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pPr>
      <w:r>
        <w:rPr>
          <w:rStyle w:val="99"/>
          <w:rFonts w:ascii="宋体" w:hAnsi="宋体" w:cs="宋体"/>
          <w:bCs/>
          <w:color w:val="000000"/>
          <w:szCs w:val="21"/>
        </w:rPr>
        <w:t>公子醒来!</w:t>
      </w:r>
    </w:p>
    <w:p>
      <w:pPr>
        <w:ind w:left="1260" w:hanging="1260"/>
      </w:pPr>
      <w:r>
        <w:rPr>
          <w:rStyle w:val="99"/>
          <w:rFonts w:hint="eastAsia" w:ascii="宋体" w:hAnsi="宋体" w:cs="宋体"/>
          <w:bCs/>
          <w:color w:val="000000"/>
          <w:szCs w:val="21"/>
        </w:rPr>
        <w:t>(哪里去?)</w:t>
      </w:r>
    </w:p>
    <w:p>
      <w:pPr>
        <w:ind w:left="1260" w:hanging="1260"/>
      </w:pP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pPr>
      <w:r>
        <w:rPr>
          <w:rStyle w:val="99"/>
          <w:rFonts w:hint="eastAsia" w:ascii="宋体" w:hAnsi="宋体" w:cs="宋体"/>
          <w:bCs/>
          <w:color w:val="000000"/>
          <w:szCs w:val="21"/>
        </w:rPr>
        <w:t>(哎呀，)</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ascii="宋体" w:hAnsi="宋体" w:cs="宋体"/>
          <w:bCs/>
          <w:color w:val="000000"/>
          <w:szCs w:val="21"/>
        </w:rPr>
        <w:t>与我溶墨。</w:t>
      </w:r>
    </w:p>
    <w:p>
      <w:pPr>
        <w:ind w:left="1260" w:hanging="1260"/>
      </w:pPr>
      <w:r>
        <w:rPr>
          <w:rStyle w:val="99"/>
          <w:rFonts w:ascii="宋体" w:hAnsi="宋体" w:cs="宋体"/>
          <w:bCs/>
          <w:color w:val="000000"/>
          <w:szCs w:val="21"/>
        </w:rPr>
        <w:t>待我修书。</w:t>
      </w:r>
    </w:p>
    <w:p>
      <w:pPr>
        <w:ind w:left="1260" w:hanging="1260"/>
      </w:pPr>
      <w:r>
        <w:rPr>
          <w:rStyle w:val="99"/>
          <w:rFonts w:ascii="宋体" w:hAnsi="宋体" w:cs="宋体"/>
          <w:bCs/>
          <w:color w:val="000000"/>
          <w:szCs w:val="21"/>
        </w:rPr>
        <w:t>噤声!</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13"/>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14"/>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15"/>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16"/>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17"/>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18"/>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19"/>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20"/>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2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22"/>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23"/>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2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25"/>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26"/>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27"/>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28"/>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29"/>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30"/>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31"/>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32"/>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33"/>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34"/>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35"/>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36"/>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37"/>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38"/>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3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40"/>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41"/>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42"/>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43"/>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44"/>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45"/>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46"/>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47"/>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48"/>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49"/>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50"/>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51"/>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52"/>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53"/>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5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55"/>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56"/>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57"/>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58"/>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59"/>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60"/>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61"/>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62"/>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63"/>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64"/>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65"/>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66"/>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67"/>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68"/>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69"/>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70"/>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71"/>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72"/>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73"/>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74"/>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75"/>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576"/>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577"/>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578"/>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579"/>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580"/>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581"/>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582"/>
      </w:r>
      <w:r>
        <w:rPr>
          <w:rFonts w:hint="eastAsia" w:ascii="Verdana" w:hAnsi="Verdana" w:cs="Verdana"/>
          <w:bCs/>
        </w:rPr>
        <w:t>高岗埋下</w:t>
      </w:r>
      <w:r>
        <w:rPr>
          <w:rStyle w:val="66"/>
          <w:rFonts w:ascii="Verdana" w:hAnsi="Verdana" w:cs="Verdana"/>
          <w:bCs/>
        </w:rPr>
        <w:footnoteReference w:id="583"/>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584"/>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585"/>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586"/>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587"/>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588"/>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589"/>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590"/>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591"/>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592"/>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593"/>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594"/>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595"/>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596"/>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597"/>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598"/>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599"/>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00"/>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01"/>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02"/>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03"/>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04"/>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05"/>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06"/>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07"/>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08"/>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09"/>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10"/>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11"/>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12"/>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13"/>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14"/>
      </w:r>
      <w:r>
        <w:rPr>
          <w:rFonts w:hint="eastAsia"/>
        </w:rPr>
        <w:t>，难以推却，只得勉力而为。今将公瑾灵柩移至柴桑，等候他子周循</w:t>
      </w:r>
      <w:r>
        <w:rPr>
          <w:rStyle w:val="66"/>
        </w:rPr>
        <w:footnoteReference w:id="615"/>
      </w:r>
      <w:r>
        <w:rPr>
          <w:rFonts w:hint="eastAsia"/>
        </w:rPr>
        <w:t>到来，成服</w:t>
      </w:r>
      <w:r>
        <w:rPr>
          <w:rStyle w:val="66"/>
        </w:rPr>
        <w:footnoteReference w:id="616"/>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17"/>
      </w:r>
      <w:r>
        <w:rPr>
          <w:rFonts w:hint="eastAsia"/>
        </w:rPr>
        <w:t>。他今自寻前来，都督传令可将他剖腹挖心</w:t>
      </w:r>
      <w:r>
        <w:rPr>
          <w:rStyle w:val="66"/>
        </w:rPr>
        <w:footnoteReference w:id="618"/>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19"/>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20"/>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21"/>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22"/>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23"/>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24"/>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25"/>
      </w:r>
      <w:r>
        <w:rPr>
          <w:rFonts w:hint="eastAsia"/>
        </w:rPr>
        <w:t>，只吓得江南士束手要降。若非你怀大志陈兵相抗</w:t>
      </w:r>
      <w:r>
        <w:rPr>
          <w:rStyle w:val="66"/>
        </w:rPr>
        <w:footnoteReference w:id="626"/>
      </w:r>
      <w:r>
        <w:rPr>
          <w:rFonts w:hint="eastAsia"/>
        </w:rPr>
        <w:t>，运机谋烧得他抛甲弃枪。到今日稍得遂太平景象</w:t>
      </w:r>
      <w:r>
        <w:rPr>
          <w:rStyle w:val="66"/>
        </w:rPr>
        <w:footnoteReference w:id="627"/>
      </w:r>
      <w:r>
        <w:rPr>
          <w:rFonts w:hint="eastAsia"/>
        </w:rPr>
        <w:t>，转瞬间</w:t>
      </w:r>
      <w:r>
        <w:rPr>
          <w:rStyle w:val="66"/>
        </w:rPr>
        <w:footnoteReference w:id="628"/>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29"/>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30"/>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31"/>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32"/>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33"/>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34"/>
      </w:r>
      <w:r>
        <w:rPr>
          <w:rFonts w:hint="eastAsia"/>
        </w:rPr>
        <w:t>)公生平所学，我有草书一封，趁便即往</w:t>
      </w:r>
      <w:r>
        <w:rPr>
          <w:rStyle w:val="66"/>
        </w:rPr>
        <w:footnoteReference w:id="635"/>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36"/>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7"/>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Toc919318182"/>
      <w:bookmarkStart w:id="261" w:name="__RefHeading___Toc414518352"/>
      <w:r>
        <w:rPr>
          <w:rStyle w:val="127"/>
          <w:rFonts w:hint="eastAsia"/>
        </w:rPr>
        <w:t>铁笼山·迷当发点</w:t>
      </w:r>
      <w:bookmarkEnd w:id="260"/>
      <w:bookmarkEnd w:id="261"/>
      <w:r>
        <w:rPr>
          <w:rStyle w:val="108"/>
          <w:rFonts w:eastAsia="Times New Roman"/>
          <w:sz w:val="32"/>
          <w:szCs w:val="32"/>
        </w:rPr>
        <w:footnoteReference w:id="638"/>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39"/>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40"/>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41"/>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42"/>
      </w:r>
      <w:r>
        <w:rPr>
          <w:rFonts w:hint="eastAsia"/>
        </w:rPr>
        <w:t>】秦琼生来不可当</w:t>
      </w:r>
      <w:r>
        <w:rPr>
          <w:rStyle w:val="66"/>
        </w:rPr>
        <w:footnoteReference w:id="643"/>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44"/>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45"/>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46"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94">
    <w:p>
      <w:r>
        <w:separator/>
      </w:r>
    </w:p>
  </w:footnote>
  <w:footnote w:type="continuationSeparator" w:id="1295">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陈超老师介绍，他跟刘曾复先生学的此句作“吾主爷要把东吴平”。</w:t>
      </w:r>
    </w:p>
  </w:footnote>
  <w:footnote w:id="20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陈超老师介绍，他跟刘曾复先生学的此句作“兴兵不必泪常涔”。</w:t>
      </w:r>
    </w:p>
  </w:footnote>
  <w:footnote w:id="2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括号中内容根据陈超老师建议添加。</w:t>
      </w:r>
    </w:p>
  </w:footnote>
  <w:footnote w:id="2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&lt;</w:t>
      </w:r>
      <w:r>
        <w:rPr>
          <w:rFonts w:hint="eastAsia" w:ascii="楷体" w:hAnsi="楷体" w:eastAsia="楷体" w:cs="楷体"/>
          <w:b/>
        </w:rPr>
        <w:t>哭头</w:t>
      </w:r>
      <w:r>
        <w:rPr>
          <w:rFonts w:hint="eastAsia"/>
        </w:rPr>
        <w:t>&gt;</w:t>
      </w:r>
      <w:r>
        <w:rPr>
          <w:rFonts w:hint="eastAsia" w:ascii="Times New Roman" w:hAnsi="Times New Roman" w:cs="Times New Roman"/>
        </w:rPr>
        <w:t>，</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3">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0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0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07">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1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1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1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1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2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2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2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3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0">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56">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5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64">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6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72">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8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8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2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04">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0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0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0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1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16">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1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33">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0">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4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67">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7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7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7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396">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0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0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1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1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1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1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23">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过去《鸿鸾禧》一剧，也唱这个牌子，唱完后小生才念“好大雪”。</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3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3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5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60">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64">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6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此处及以下括号中范仲愚的念白根据吴焕老师整理的剧本(经刘曾复先生审订)添加。</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7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74">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485">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4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48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49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01">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0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09">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1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1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1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18">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1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2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2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2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41">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4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53">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5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5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6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6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6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6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64">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6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7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7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576">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57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579">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5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5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582">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5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5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5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58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59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595">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597">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59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03">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04">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06">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1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2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2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2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38">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39">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45">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46">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294"/>
    <w:footnote w:id="1295"/>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1A764BD6"/>
    <w:rsid w:val="1E7FEE18"/>
    <w:rsid w:val="1FEDBD78"/>
    <w:rsid w:val="23A7905C"/>
    <w:rsid w:val="257E3D9D"/>
    <w:rsid w:val="29FFE983"/>
    <w:rsid w:val="2DFFD209"/>
    <w:rsid w:val="31562BFC"/>
    <w:rsid w:val="329F5BAC"/>
    <w:rsid w:val="35FAA421"/>
    <w:rsid w:val="37BFCC3F"/>
    <w:rsid w:val="37EF9B34"/>
    <w:rsid w:val="38959BBD"/>
    <w:rsid w:val="3B5B2651"/>
    <w:rsid w:val="3D3B1719"/>
    <w:rsid w:val="3EBE9DFA"/>
    <w:rsid w:val="3F9DF8B6"/>
    <w:rsid w:val="3FDFA2BE"/>
    <w:rsid w:val="3FE5BA17"/>
    <w:rsid w:val="3FFDED4D"/>
    <w:rsid w:val="55FF921B"/>
    <w:rsid w:val="5737B604"/>
    <w:rsid w:val="579D2225"/>
    <w:rsid w:val="57AFA250"/>
    <w:rsid w:val="59AD6147"/>
    <w:rsid w:val="5AFF6615"/>
    <w:rsid w:val="5D3FD166"/>
    <w:rsid w:val="5F779192"/>
    <w:rsid w:val="5FBF80FE"/>
    <w:rsid w:val="5FFF3395"/>
    <w:rsid w:val="5FFFE081"/>
    <w:rsid w:val="667F5AB3"/>
    <w:rsid w:val="66FE03F0"/>
    <w:rsid w:val="68DFB873"/>
    <w:rsid w:val="68FC20D9"/>
    <w:rsid w:val="6BED9025"/>
    <w:rsid w:val="6BFF3223"/>
    <w:rsid w:val="6DEBE670"/>
    <w:rsid w:val="6DF93DE1"/>
    <w:rsid w:val="6F6D7791"/>
    <w:rsid w:val="6FF9184D"/>
    <w:rsid w:val="72FF7533"/>
    <w:rsid w:val="73FFFED9"/>
    <w:rsid w:val="74DE9418"/>
    <w:rsid w:val="76CD0013"/>
    <w:rsid w:val="76FF8225"/>
    <w:rsid w:val="78FD98CE"/>
    <w:rsid w:val="7B7FE8FF"/>
    <w:rsid w:val="7BCF2F22"/>
    <w:rsid w:val="7CB444E2"/>
    <w:rsid w:val="7CEF8C19"/>
    <w:rsid w:val="7CFB43D8"/>
    <w:rsid w:val="7DBB567E"/>
    <w:rsid w:val="7DE1A5B7"/>
    <w:rsid w:val="7EBF0ECC"/>
    <w:rsid w:val="7EF927D9"/>
    <w:rsid w:val="7FB3172B"/>
    <w:rsid w:val="7FBF7D9B"/>
    <w:rsid w:val="7FDD986C"/>
    <w:rsid w:val="7FF5B17E"/>
    <w:rsid w:val="7FFBCE79"/>
    <w:rsid w:val="7FFBD4BD"/>
    <w:rsid w:val="7FFBF984"/>
    <w:rsid w:val="7FFCA399"/>
    <w:rsid w:val="7FFF3839"/>
    <w:rsid w:val="7FFF9CA4"/>
    <w:rsid w:val="7FFFD895"/>
    <w:rsid w:val="938C1DD0"/>
    <w:rsid w:val="99DF5963"/>
    <w:rsid w:val="9AAE827A"/>
    <w:rsid w:val="9FC7CECC"/>
    <w:rsid w:val="B1FE4958"/>
    <w:rsid w:val="B2F729A4"/>
    <w:rsid w:val="B7DB1999"/>
    <w:rsid w:val="B7EB2697"/>
    <w:rsid w:val="B92956D7"/>
    <w:rsid w:val="BA7B23C6"/>
    <w:rsid w:val="BADF05CE"/>
    <w:rsid w:val="BBFEEA0B"/>
    <w:rsid w:val="BBFF3C66"/>
    <w:rsid w:val="BC3F0C48"/>
    <w:rsid w:val="BEEA514B"/>
    <w:rsid w:val="BF7F2052"/>
    <w:rsid w:val="BFDF7FD2"/>
    <w:rsid w:val="C57B96D1"/>
    <w:rsid w:val="C77F4E20"/>
    <w:rsid w:val="C7E70976"/>
    <w:rsid w:val="CEF7A494"/>
    <w:rsid w:val="CEFB6FAB"/>
    <w:rsid w:val="CFEF4758"/>
    <w:rsid w:val="CFFB3AED"/>
    <w:rsid w:val="CFFFDF5C"/>
    <w:rsid w:val="D3AF8746"/>
    <w:rsid w:val="D3DE6056"/>
    <w:rsid w:val="D7BBB639"/>
    <w:rsid w:val="D7D4E84F"/>
    <w:rsid w:val="D86B0C44"/>
    <w:rsid w:val="D9F665AF"/>
    <w:rsid w:val="DBDF0B70"/>
    <w:rsid w:val="DDF9E88B"/>
    <w:rsid w:val="DFBE6FC4"/>
    <w:rsid w:val="DFF71D2C"/>
    <w:rsid w:val="DFFFE3D2"/>
    <w:rsid w:val="E5678DD4"/>
    <w:rsid w:val="E5F370F6"/>
    <w:rsid w:val="EAFF4232"/>
    <w:rsid w:val="EF768C77"/>
    <w:rsid w:val="EFFBB5C7"/>
    <w:rsid w:val="EFFE2453"/>
    <w:rsid w:val="F097AFD1"/>
    <w:rsid w:val="F1DB4566"/>
    <w:rsid w:val="F4F376EF"/>
    <w:rsid w:val="F4FCEC94"/>
    <w:rsid w:val="F6D7C85E"/>
    <w:rsid w:val="F6EFD58D"/>
    <w:rsid w:val="F6F72609"/>
    <w:rsid w:val="F71F2780"/>
    <w:rsid w:val="F75D0676"/>
    <w:rsid w:val="F7C7F6FC"/>
    <w:rsid w:val="F96FCF53"/>
    <w:rsid w:val="F9F9B9E9"/>
    <w:rsid w:val="FA7F6F8E"/>
    <w:rsid w:val="FAFEB114"/>
    <w:rsid w:val="FBE2D62D"/>
    <w:rsid w:val="FBFFE82C"/>
    <w:rsid w:val="FD5A4D05"/>
    <w:rsid w:val="FD5C1FB6"/>
    <w:rsid w:val="FDDE5EC4"/>
    <w:rsid w:val="FDDF81B2"/>
    <w:rsid w:val="FEE804EA"/>
    <w:rsid w:val="FEEDE2F7"/>
    <w:rsid w:val="FF7D8F50"/>
    <w:rsid w:val="FF7F03CC"/>
    <w:rsid w:val="FFCEB9C7"/>
    <w:rsid w:val="FFEFB687"/>
    <w:rsid w:val="FFFF45E0"/>
    <w:rsid w:val="FFFF5AE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uiPriority w:val="0"/>
    <w:rPr>
      <w:color w:val="000080"/>
      <w:u w:val="single"/>
    </w:rPr>
  </w:style>
  <w:style w:type="paragraph" w:styleId="17">
    <w:name w:val="List"/>
    <w:basedOn w:val="7"/>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uiPriority w:val="0"/>
    <w:rPr>
      <w:rFonts w:hint="default" w:ascii="Calibri" w:hAnsi="Calibri" w:cs="Calibri"/>
      <w:sz w:val="21"/>
      <w:szCs w:val="21"/>
    </w:rPr>
  </w:style>
  <w:style w:type="character" w:customStyle="1" w:styleId="42">
    <w:name w:val="WW8Num5z0"/>
    <w:uiPriority w:val="0"/>
    <w:rPr>
      <w:rFonts w:hint="default"/>
    </w:rPr>
  </w:style>
  <w:style w:type="character" w:customStyle="1" w:styleId="43">
    <w:name w:val="WW8Num6z0"/>
    <w:uiPriority w:val="0"/>
    <w:rPr>
      <w:rFonts w:hint="default" w:ascii="Wingdings" w:hAnsi="Wingdings" w:cs="Wingdings"/>
    </w:rPr>
  </w:style>
  <w:style w:type="character" w:customStyle="1" w:styleId="44">
    <w:name w:val="WW8Num7z0"/>
    <w:uiPriority w:val="0"/>
    <w:rPr>
      <w:rFonts w:hint="default"/>
    </w:rPr>
  </w:style>
  <w:style w:type="character" w:customStyle="1" w:styleId="45">
    <w:name w:val="WW8Num7z1"/>
    <w:qFormat/>
    <w:uiPriority w:val="0"/>
  </w:style>
  <w:style w:type="character" w:customStyle="1" w:styleId="46">
    <w:name w:val="WW8Num7z2"/>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uiPriority w:val="0"/>
  </w:style>
  <w:style w:type="character" w:customStyle="1" w:styleId="50">
    <w:name w:val="WW8Num7z6"/>
    <w:uiPriority w:val="0"/>
  </w:style>
  <w:style w:type="character" w:customStyle="1" w:styleId="51">
    <w:name w:val="WW8Num7z7"/>
    <w:uiPriority w:val="0"/>
  </w:style>
  <w:style w:type="character" w:customStyle="1" w:styleId="52">
    <w:name w:val="WW8Num7z8"/>
    <w:uiPriority w:val="0"/>
  </w:style>
  <w:style w:type="character" w:customStyle="1" w:styleId="53">
    <w:name w:val="WW8Num8z0"/>
    <w:uiPriority w:val="0"/>
  </w:style>
  <w:style w:type="character" w:customStyle="1" w:styleId="54">
    <w:name w:val="WW8Num8z1"/>
    <w:uiPriority w:val="0"/>
  </w:style>
  <w:style w:type="character" w:customStyle="1" w:styleId="55">
    <w:name w:val="WW8Num8z2"/>
    <w:uiPriority w:val="0"/>
  </w:style>
  <w:style w:type="character" w:customStyle="1" w:styleId="56">
    <w:name w:val="WW8Num8z3"/>
    <w:qFormat/>
    <w:uiPriority w:val="0"/>
  </w:style>
  <w:style w:type="character" w:customStyle="1" w:styleId="57">
    <w:name w:val="WW8Num8z4"/>
    <w:uiPriority w:val="0"/>
  </w:style>
  <w:style w:type="character" w:customStyle="1" w:styleId="58">
    <w:name w:val="WW8Num8z5"/>
    <w:uiPriority w:val="0"/>
  </w:style>
  <w:style w:type="character" w:customStyle="1" w:styleId="59">
    <w:name w:val="WW8Num8z6"/>
    <w:uiPriority w:val="0"/>
  </w:style>
  <w:style w:type="character" w:customStyle="1" w:styleId="60">
    <w:name w:val="WW8Num8z7"/>
    <w:uiPriority w:val="0"/>
  </w:style>
  <w:style w:type="character" w:customStyle="1" w:styleId="61">
    <w:name w:val="WW8Num8z8"/>
    <w:uiPriority w:val="0"/>
  </w:style>
  <w:style w:type="character" w:customStyle="1" w:styleId="62">
    <w:name w:val="默认段落字体2"/>
    <w:uiPriority w:val="0"/>
  </w:style>
  <w:style w:type="character" w:customStyle="1" w:styleId="63">
    <w:name w:val="标题 1 Char"/>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uiPriority w:val="0"/>
    <w:rPr>
      <w:rFonts w:ascii="宋体" w:hAnsi="宋体" w:eastAsia="宋体" w:cs="Courier New"/>
      <w:szCs w:val="21"/>
    </w:rPr>
  </w:style>
  <w:style w:type="character" w:customStyle="1" w:styleId="66">
    <w:name w:val="Footnote Characters"/>
    <w:uiPriority w:val="0"/>
    <w:rPr>
      <w:vertAlign w:val="superscript"/>
    </w:rPr>
  </w:style>
  <w:style w:type="character" w:customStyle="1" w:styleId="67">
    <w:name w:val="Absatz-Standardschriftart"/>
    <w:uiPriority w:val="0"/>
  </w:style>
  <w:style w:type="character" w:customStyle="1" w:styleId="68">
    <w:name w:val="WW-Absatz-Standardschriftart"/>
    <w:uiPriority w:val="0"/>
  </w:style>
  <w:style w:type="character" w:customStyle="1" w:styleId="69">
    <w:name w:val="WW-Absatz-Standardschriftart1"/>
    <w:uiPriority w:val="0"/>
  </w:style>
  <w:style w:type="character" w:customStyle="1" w:styleId="70">
    <w:name w:val="WW-Absatz-Standardschriftart11"/>
    <w:uiPriority w:val="0"/>
  </w:style>
  <w:style w:type="character" w:customStyle="1" w:styleId="71">
    <w:name w:val="WW-Absatz-Standardschriftart111"/>
    <w:uiPriority w:val="0"/>
  </w:style>
  <w:style w:type="character" w:customStyle="1" w:styleId="72">
    <w:name w:val="WW-Absatz-Standardschriftart1111"/>
    <w:uiPriority w:val="0"/>
  </w:style>
  <w:style w:type="character" w:customStyle="1" w:styleId="73">
    <w:name w:val="WW-Absatz-Standardschriftart11111"/>
    <w:qFormat/>
    <w:uiPriority w:val="0"/>
  </w:style>
  <w:style w:type="character" w:customStyle="1" w:styleId="74">
    <w:name w:val="WW-Absatz-Standardschriftart111111"/>
    <w:uiPriority w:val="0"/>
  </w:style>
  <w:style w:type="character" w:customStyle="1" w:styleId="75">
    <w:name w:val="WW-Absatz-Standardschriftart1111111"/>
    <w:qFormat/>
    <w:uiPriority w:val="0"/>
  </w:style>
  <w:style w:type="character" w:customStyle="1" w:styleId="76">
    <w:name w:val="WW-Absatz-Standardschriftart11111111"/>
    <w:uiPriority w:val="0"/>
  </w:style>
  <w:style w:type="character" w:customStyle="1" w:styleId="77">
    <w:name w:val="WW-Absatz-Standardschriftart111111111"/>
    <w:uiPriority w:val="0"/>
  </w:style>
  <w:style w:type="character" w:customStyle="1" w:styleId="78">
    <w:name w:val="WW-Absatz-Standardschriftart1111111111"/>
    <w:uiPriority w:val="0"/>
  </w:style>
  <w:style w:type="character" w:customStyle="1" w:styleId="79">
    <w:name w:val="WW-Absatz-Standardschriftart11111111111"/>
    <w:uiPriority w:val="0"/>
  </w:style>
  <w:style w:type="character" w:customStyle="1" w:styleId="80">
    <w:name w:val="WW-Absatz-Standardschriftart111111111111"/>
    <w:qFormat/>
    <w:uiPriority w:val="0"/>
  </w:style>
  <w:style w:type="character" w:customStyle="1" w:styleId="81">
    <w:name w:val="WW-Absatz-Standardschriftart1111111111111"/>
    <w:uiPriority w:val="0"/>
  </w:style>
  <w:style w:type="character" w:customStyle="1" w:styleId="82">
    <w:name w:val="WW-Absatz-Standardschriftart11111111111111"/>
    <w:uiPriority w:val="0"/>
  </w:style>
  <w:style w:type="character" w:customStyle="1" w:styleId="83">
    <w:name w:val="WW-Absatz-Standardschriftart111111111111111"/>
    <w:uiPriority w:val="0"/>
  </w:style>
  <w:style w:type="character" w:customStyle="1" w:styleId="84">
    <w:name w:val="WW-Absatz-Standardschriftart1111111111111111"/>
    <w:uiPriority w:val="0"/>
  </w:style>
  <w:style w:type="character" w:customStyle="1" w:styleId="85">
    <w:name w:val="WW-Absatz-Standardschriftart11111111111111111"/>
    <w:qFormat/>
    <w:uiPriority w:val="0"/>
  </w:style>
  <w:style w:type="character" w:customStyle="1" w:styleId="86">
    <w:name w:val="WW-Absatz-Standardschriftart111111111111111111"/>
    <w:uiPriority w:val="0"/>
  </w:style>
  <w:style w:type="character" w:customStyle="1" w:styleId="87">
    <w:name w:val="WW-Absatz-Standardschriftart1111111111111111111"/>
    <w:qFormat/>
    <w:uiPriority w:val="0"/>
  </w:style>
  <w:style w:type="character" w:customStyle="1" w:styleId="88">
    <w:name w:val="WW-Absatz-Standardschriftart11111111111111111111"/>
    <w:uiPriority w:val="0"/>
  </w:style>
  <w:style w:type="character" w:customStyle="1" w:styleId="89">
    <w:name w:val="WW-Absatz-Standardschriftart111111111111111111111"/>
    <w:uiPriority w:val="0"/>
  </w:style>
  <w:style w:type="character" w:customStyle="1" w:styleId="90">
    <w:name w:val="WW-Absatz-Standardschriftart1111111111111111111111"/>
    <w:qFormat/>
    <w:uiPriority w:val="0"/>
  </w:style>
  <w:style w:type="character" w:customStyle="1" w:styleId="91">
    <w:name w:val="WW-Absatz-Standardschriftart11111111111111111111111"/>
    <w:uiPriority w:val="0"/>
  </w:style>
  <w:style w:type="character" w:customStyle="1" w:styleId="92">
    <w:name w:val="页眉 Char Char"/>
    <w:uiPriority w:val="0"/>
    <w:rPr>
      <w:sz w:val="18"/>
      <w:szCs w:val="18"/>
    </w:rPr>
  </w:style>
  <w:style w:type="character" w:customStyle="1" w:styleId="93">
    <w:name w:val="页脚 Char Char"/>
    <w:uiPriority w:val="0"/>
    <w:rPr>
      <w:sz w:val="18"/>
      <w:szCs w:val="18"/>
    </w:rPr>
  </w:style>
  <w:style w:type="character" w:customStyle="1" w:styleId="94">
    <w:name w:val="Numbering Symbols"/>
    <w:uiPriority w:val="0"/>
  </w:style>
  <w:style w:type="character" w:customStyle="1" w:styleId="95">
    <w:name w:val="WW-Footnote Characters"/>
    <w:qFormat/>
    <w:uiPriority w:val="0"/>
  </w:style>
  <w:style w:type="character" w:customStyle="1" w:styleId="96">
    <w:name w:val="Endnote Characters"/>
    <w:uiPriority w:val="0"/>
    <w:rPr>
      <w:vertAlign w:val="superscript"/>
    </w:rPr>
  </w:style>
  <w:style w:type="character" w:customStyle="1" w:styleId="97">
    <w:name w:val="WW-Endnote Characters"/>
    <w:qFormat/>
    <w:uiPriority w:val="0"/>
  </w:style>
  <w:style w:type="character" w:customStyle="1" w:styleId="98">
    <w:name w:val="p91"/>
    <w:uiPriority w:val="0"/>
    <w:rPr>
      <w:color w:val="FFFFFF"/>
      <w:sz w:val="21"/>
    </w:rPr>
  </w:style>
  <w:style w:type="character" w:customStyle="1" w:styleId="99">
    <w:name w:val="apple-style-span"/>
    <w:basedOn w:val="64"/>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uiPriority w:val="0"/>
    <w:rPr>
      <w:rFonts w:ascii="Calibri" w:hAnsi="Calibri" w:cs="Calibri"/>
      <w:kern w:val="2"/>
    </w:rPr>
  </w:style>
  <w:style w:type="character" w:customStyle="1" w:styleId="104">
    <w:name w:val="headline-content2"/>
    <w:basedOn w:val="62"/>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uiPriority w:val="0"/>
    <w:rPr>
      <w:rFonts w:ascii="Verdana" w:hAnsi="Verdana" w:cs="Verdana"/>
      <w:sz w:val="18"/>
      <w:szCs w:val="18"/>
    </w:rPr>
  </w:style>
  <w:style w:type="character" w:customStyle="1" w:styleId="107">
    <w:name w:val="尾注引用1"/>
    <w:uiPriority w:val="0"/>
    <w:rPr>
      <w:vertAlign w:val="superscript"/>
    </w:rPr>
  </w:style>
  <w:style w:type="character" w:customStyle="1" w:styleId="108">
    <w:name w:val="脚注引用1"/>
    <w:uiPriority w:val="0"/>
    <w:rPr>
      <w:vertAlign w:val="superscript"/>
    </w:rPr>
  </w:style>
  <w:style w:type="character" w:customStyle="1" w:styleId="109">
    <w:name w:val="批注框文本 Char"/>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uiPriority w:val="0"/>
    <w:rPr>
      <w:sz w:val="21"/>
      <w:szCs w:val="21"/>
    </w:rPr>
  </w:style>
  <w:style w:type="character" w:customStyle="1" w:styleId="113">
    <w:name w:val="Index Link"/>
    <w:uiPriority w:val="0"/>
  </w:style>
  <w:style w:type="paragraph" w:customStyle="1" w:styleId="114">
    <w:name w:val="Heading"/>
    <w:basedOn w:val="1"/>
    <w:next w:val="7"/>
    <w:uiPriority w:val="0"/>
    <w:pPr>
      <w:keepNext/>
      <w:spacing w:before="240" w:after="120"/>
    </w:pPr>
    <w:rPr>
      <w:rFonts w:ascii="Arial" w:hAnsi="Arial" w:eastAsia="WenQuanYi Zen Hei" w:cs="Lohit Hindi"/>
      <w:sz w:val="28"/>
      <w:szCs w:val="28"/>
    </w:rPr>
  </w:style>
  <w:style w:type="paragraph" w:customStyle="1" w:styleId="115">
    <w:name w:val="Index"/>
    <w:basedOn w:val="1"/>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uiPriority w:val="0"/>
    <w:pPr>
      <w:suppressLineNumbers/>
      <w:spacing w:before="120" w:after="120"/>
    </w:pPr>
    <w:rPr>
      <w:rFonts w:cs="Lohit Hindi"/>
      <w:i/>
      <w:iCs/>
      <w:sz w:val="24"/>
      <w:szCs w:val="24"/>
    </w:rPr>
  </w:style>
  <w:style w:type="paragraph" w:customStyle="1" w:styleId="118">
    <w:name w:val="纯文本1"/>
    <w:basedOn w:val="1"/>
    <w:uiPriority w:val="0"/>
    <w:rPr>
      <w:rFonts w:ascii="宋体" w:hAnsi="宋体" w:eastAsia="宋体" w:cs="Courier New"/>
      <w:szCs w:val="21"/>
    </w:rPr>
  </w:style>
  <w:style w:type="paragraph" w:customStyle="1" w:styleId="119">
    <w:name w:val="纯文本 Char Char"/>
    <w:basedOn w:val="1"/>
    <w:uiPriority w:val="0"/>
    <w:rPr>
      <w:rFonts w:ascii="宋体" w:hAnsi="宋体" w:cs="Courier New"/>
      <w:kern w:val="0"/>
      <w:sz w:val="20"/>
      <w:szCs w:val="21"/>
    </w:rPr>
  </w:style>
  <w:style w:type="paragraph" w:customStyle="1" w:styleId="120">
    <w:name w:val="Standard"/>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1</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2015-03-24T09:20:00Z</dcterms:created>
  <dc:creator>Jun Jiang</dc:creator>
  <cp:lastModifiedBy>czjiangjun_枯石瘦木</cp:lastModifiedBy>
  <cp:lastPrinted>2016-02-06T04:05:00Z</cp:lastPrinted>
  <dcterms:modified xsi:type="dcterms:W3CDTF">2021-08-07T00:34:28Z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