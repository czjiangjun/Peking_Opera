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565263609"/>
      <w:bookmarkStart w:id="1" w:name="_Toc1781509068"/>
      <w:bookmarkStart w:id="2" w:name="_Toc127896131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397650053"/>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_RefHeading___Toc414518238"/>
      <w:bookmarkStart w:id="9" w:name="_Toc112227348"/>
      <w:bookmarkStart w:id="10" w:name="_Toc1533658243"/>
      <w:bookmarkStart w:id="11" w:name="_Toc2003317105"/>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964795424"/>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1927259460"/>
      <w:bookmarkStart w:id="87" w:name="_Toc529362871"/>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1087420115"/>
      <w:bookmarkStart w:id="91" w:name="_Toc2086098424"/>
      <w:bookmarkStart w:id="92" w:name="_Toc21903673"/>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天雷报</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ascii="??" w:hAnsi="??" w:cs="??"/>
          <w:color w:val="000000"/>
          <w:szCs w:val="21"/>
        </w:rPr>
        <w:t>张继保中状元见生身父母，建议他认下养父、养母，张继保不愿意</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打坐多时了，您呐，取看看吧。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您这个，就别啬苛了!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将孽子五雷殛顶!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t/>
      </w:r>
      <w:r>
        <w:rPr>
          <w:rFonts w:hint="default"/>
        </w:rPr>
        <w:tab/>
        <w:t>老汉</w:t>
      </w:r>
      <w:r>
        <w:rPr>
          <w:rFonts w:hint="eastAsia"/>
        </w:rPr>
        <w:t>……</w:t>
      </w:r>
      <w:r>
        <w:rPr>
          <w:rFonts w:hint="default"/>
        </w:rPr>
        <w:t>砍樵</w:t>
      </w:r>
      <w:r>
        <w:rPr>
          <w:rFonts w:hint="eastAsia"/>
        </w:rPr>
        <w:t>……</w:t>
      </w:r>
      <w:r>
        <w:rPr>
          <w:rFonts w:hint="default"/>
        </w:rPr>
        <w:t>。</w:t>
      </w:r>
    </w:p>
    <w:p>
      <w:pPr>
        <w:rPr>
          <w:rFonts w:hint="default"/>
        </w:rPr>
      </w:pPr>
      <w:r>
        <w:rPr>
          <w:rFonts w:hint="default"/>
        </w:rPr>
        <w:t>樵夫</w:t>
      </w:r>
      <w:r>
        <w:rPr>
          <w:rFonts w:hint="default"/>
        </w:rPr>
        <w:tab/>
        <w:t/>
      </w:r>
      <w:r>
        <w:rPr>
          <w:rFonts w:hint="default"/>
        </w:rPr>
        <w:tab/>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r>
        <w:rPr>
          <w:rStyle w:val="99"/>
          <w:rFonts w:hint="default" w:ascii="宋体" w:hAnsi="宋体" w:cs="宋体"/>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t/>
      </w:r>
      <w:r>
        <w:rPr>
          <w:rStyle w:val="99"/>
          <w:rFonts w:hint="default" w:ascii="宋体" w:hAnsi="宋体" w:cs="宋体"/>
          <w:bCs/>
          <w:color w:val="000000"/>
          <w:szCs w:val="21"/>
        </w:rPr>
        <w:tab/>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r>
        <w:rPr>
          <w:rStyle w:val="99"/>
          <w:rFonts w:hint="default" w:ascii="宋体" w:hAnsi="宋体" w:cs="宋体"/>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呀呸!</w:t>
      </w:r>
      <w:r>
        <w:rPr>
          <w:rStyle w:val="99"/>
          <w:rFonts w:hint="default" w:ascii="宋体" w:hAnsi="宋体" w:cs="宋体"/>
          <w:bCs/>
          <w:color w:val="000000"/>
          <w:szCs w:val="21"/>
        </w:rPr>
        <w:t>吃</w:t>
      </w:r>
      <w:r>
        <w:rPr>
          <w:rStyle w:val="99"/>
          <w:rFonts w:hint="default" w:ascii="宋体" w:hAnsi="宋体" w:cs="宋体"/>
          <w:bCs/>
          <w:color w:val="000000"/>
          <w:szCs w:val="21"/>
        </w:rPr>
        <w:t>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bookmarkStart w:id="298" w:name="_GoBack"/>
      <w:bookmarkEnd w:id="298"/>
      <w:r>
        <w:rPr>
          <w:rFonts w:ascii="Arial" w:hAnsi="Arial" w:cs="Arial"/>
          <w:bCs/>
          <w:color w:val="000000"/>
          <w:szCs w:val="21"/>
        </w:rPr>
        <w:t>——</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8"/>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9"/>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0"/>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1"/>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2"/>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报禄甲</w:t>
      </w:r>
      <w:r>
        <w:rPr>
          <w:rFonts w:hint="default"/>
        </w:rPr>
        <w:tab/>
      </w:r>
      <w:r>
        <w:rPr>
          <w:rFonts w:hint="default"/>
        </w:rPr>
        <w:t>啊——哎</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)琼林宴何处寻他。</w:t>
      </w:r>
    </w:p>
    <w:p>
      <w:pPr>
        <w:ind w:left="1260" w:hanging="1260"/>
        <w:rPr>
          <w:rFonts w:hint="default"/>
        </w:rPr>
      </w:pPr>
      <w:r>
        <w:t>报禄甲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报禄乙</w:t>
      </w:r>
      <w:r>
        <w:rPr>
          <w:rFonts w:hint="default"/>
        </w:rPr>
        <w:tab/>
      </w:r>
      <w:r>
        <w:t>我倒有个主意。</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报禄乙</w:t>
      </w:r>
      <w:r>
        <w:rPr>
          <w:rFonts w:hint="default"/>
        </w:rPr>
        <w:tab/>
      </w:r>
      <w:r>
        <w:rPr>
          <w:rFonts w:hint="default"/>
        </w:rPr>
        <w:t>您瞧</w:t>
      </w:r>
      <w:r>
        <w:rPr>
          <w:rFonts w:hint="default"/>
        </w:rPr>
        <w:t>见</w:t>
      </w:r>
      <w:r>
        <w:rPr>
          <w:rFonts w:hint="default"/>
        </w:rPr>
        <w:t>这个没有，咱们就吃它</w:t>
      </w:r>
      <w:r>
        <w:rPr>
          <w:rFonts w:hint="default"/>
        </w:rPr>
        <w:t>了</w:t>
      </w:r>
      <w:r>
        <w:rPr>
          <w:rFonts w:hint="default"/>
        </w:rPr>
        <w:t>。</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报禄甲</w:t>
      </w:r>
      <w:r>
        <w:rPr>
          <w:rFonts w:hint="default"/>
        </w:rPr>
        <w:tab/>
      </w:r>
      <w:r>
        <w:rPr>
          <w:rFonts w:hint="default"/>
        </w:rPr>
        <w:t>咱们干什么的?</w:t>
      </w:r>
    </w:p>
    <w:p>
      <w:pPr>
        <w:ind w:left="1260" w:hanging="1260"/>
      </w:pPr>
      <w:r>
        <w:t>报禄乙</w:t>
      </w:r>
      <w:r>
        <w:rPr>
          <w:rFonts w:hint="default"/>
        </w:rPr>
        <w:tab/>
      </w:r>
      <w:r>
        <w:t>咱们是当差的呀。</w:t>
      </w:r>
    </w:p>
    <w:p>
      <w:pPr>
        <w:ind w:left="1260" w:hanging="1260"/>
        <w:rPr>
          <w:rFonts w:hint="default"/>
        </w:rPr>
      </w:pPr>
      <w:r>
        <w:t>报禄甲</w:t>
      </w:r>
      <w:r>
        <w:rPr>
          <w:rFonts w:hint="default"/>
        </w:rPr>
        <w:tab/>
      </w:r>
      <w:r>
        <w:rPr>
          <w:rFonts w:hint="default"/>
        </w:rPr>
        <w:t>当差的这叫</w:t>
      </w:r>
      <w:r>
        <w:rPr>
          <w:rFonts w:hint="default"/>
        </w:rPr>
        <w:t>干嘛啊——</w:t>
      </w:r>
    </w:p>
    <w:p>
      <w:pPr>
        <w:ind w:left="1260" w:hanging="1260"/>
        <w:rPr>
          <w:rFonts w:hint="eastAsia"/>
        </w:rPr>
      </w:pPr>
      <w:r>
        <w:t>报禄</w:t>
      </w:r>
      <w:r>
        <w:t>乙</w:t>
      </w:r>
      <w:r>
        <w:rPr>
          <w:rFonts w:hint="default"/>
        </w:rPr>
        <w:tab/>
        <w:t>呃</w:t>
      </w:r>
      <w:r>
        <w:rPr>
          <w:rFonts w:hint="eastAsia"/>
        </w:rPr>
        <w:t>……</w:t>
      </w:r>
    </w:p>
    <w:p>
      <w:pPr>
        <w:ind w:left="1260" w:hanging="1260"/>
      </w:pPr>
      <w:r>
        <w:t>报禄甲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报禄乙</w:t>
      </w:r>
      <w:r>
        <w:rPr>
          <w:rFonts w:hint="default"/>
        </w:rPr>
        <w:tab/>
        <w:t>呃，咱们</w:t>
      </w:r>
      <w:r>
        <w:t>就这一回</w:t>
      </w:r>
      <w:r>
        <w:t>，下不为例</w:t>
      </w:r>
      <w:r>
        <w:t>。</w:t>
      </w:r>
    </w:p>
    <w:p>
      <w:pPr>
        <w:ind w:left="1260" w:hanging="1260"/>
      </w:pPr>
      <w:r>
        <w:t>报禄甲</w:t>
      </w:r>
      <w:r>
        <w:rPr>
          <w:rFonts w:hint="default"/>
        </w:rPr>
        <w:tab/>
        <w:t>咱们可就这一回了</w:t>
      </w:r>
      <w:r>
        <w:t>。</w:t>
      </w:r>
    </w:p>
    <w:p>
      <w:pPr>
        <w:ind w:left="1260" w:hanging="1260"/>
      </w:pPr>
      <w:r>
        <w:t>报禄</w:t>
      </w:r>
      <w:r>
        <w:t>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t>走，走，走，走!)</w:t>
      </w:r>
    </w:p>
    <w:p>
      <w:pPr>
        <w:ind w:left="1260" w:hanging="1260"/>
      </w:pPr>
      <w:r>
        <w:t>报禄甲</w:t>
      </w:r>
      <w:r>
        <w:rPr>
          <w:rFonts w:hint="default"/>
        </w:rPr>
        <w:tab/>
      </w:r>
      <w:r>
        <w:rPr>
          <w:rFonts w:hint="default"/>
        </w:rPr>
        <w:t>嘿你瞧，咱们这还有开张了</w:t>
      </w:r>
      <w:r>
        <w:t>。</w:t>
      </w:r>
    </w:p>
    <w:p>
      <w:pPr>
        <w:ind w:left="1260" w:hanging="1260"/>
      </w:pPr>
      <w:r>
        <w:t>报禄乙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。报禄甲、报禄乙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报禄甲</w:t>
      </w:r>
      <w:r>
        <w:rPr>
          <w:rFonts w:hint="default"/>
        </w:rPr>
        <w:tab/>
      </w:r>
      <w:r>
        <w:t>您瞧这什么了</w:t>
      </w:r>
      <w:r>
        <w:rPr>
          <w:rFonts w:hint="default"/>
        </w:rPr>
        <w:t>?当铺搬家?</w:t>
      </w:r>
      <w:r>
        <w:t>这是当铺搬家</w:t>
      </w:r>
      <w:r>
        <w:t>。</w:t>
      </w:r>
    </w:p>
    <w:p>
      <w:pPr>
        <w:ind w:left="1260" w:leftChars="0" w:hanging="1260" w:hangingChars="600"/>
      </w:pPr>
      <w:r>
        <w:t>报禄</w:t>
      </w:r>
      <w:r>
        <w:t>乙</w:t>
      </w:r>
      <w:r>
        <w:rPr>
          <w:rFonts w:hint="default"/>
        </w:rPr>
        <w:tab/>
        <w:t>哎，</w:t>
      </w:r>
      <w:r>
        <w:t>当铺搬家这是。</w:t>
      </w:r>
    </w:p>
    <w:p>
      <w:pPr>
        <w:ind w:left="1260" w:leftChars="0" w:hanging="1260" w:hangingChars="600"/>
      </w:pPr>
      <w:r>
        <w:t>报禄</w:t>
      </w:r>
      <w:r>
        <w:t>甲</w:t>
      </w:r>
      <w:r>
        <w:rPr>
          <w:rFonts w:hint="default"/>
        </w:rPr>
        <w:tab/>
      </w:r>
      <w:r>
        <w:t>诶——别忙别忙，咱们得念点喜歌</w:t>
      </w:r>
      <w:r>
        <w:t>。</w:t>
      </w:r>
    </w:p>
    <w:p>
      <w:pPr>
        <w:ind w:left="1260" w:leftChars="0" w:hanging="1260" w:hangingChars="600"/>
        <w:rPr>
          <w:rFonts w:hint="default"/>
        </w:rPr>
      </w:pPr>
      <w:r>
        <w:t>报禄乙</w:t>
      </w:r>
      <w:r>
        <w:rPr>
          <w:rFonts w:hint="default"/>
        </w:rPr>
        <w:tab/>
      </w:r>
      <w:r>
        <w:rPr>
          <w:rFonts w:hint="default"/>
        </w:rPr>
        <w:t>咱们打开看看。</w:t>
      </w:r>
    </w:p>
    <w:p>
      <w:pPr>
        <w:ind w:left="1260" w:leftChars="0" w:hanging="1260" w:hangingChars="600"/>
        <w:rPr>
          <w:rFonts w:hint="default"/>
        </w:rPr>
      </w:pPr>
      <w:r>
        <w:t>报禄甲</w:t>
      </w:r>
      <w:r>
        <w:rPr>
          <w:rFonts w:hint="default"/>
        </w:rPr>
        <w:tab/>
      </w:r>
      <w:r>
        <w:rPr>
          <w:rFonts w:hint="default"/>
        </w:rPr>
        <w:t>打开之后先摸，摸着什么是什么，不许换的。</w:t>
      </w:r>
    </w:p>
    <w:p>
      <w:pPr>
        <w:ind w:left="1260" w:leftChars="0" w:hanging="1260" w:hangingChars="600"/>
        <w:rPr>
          <w:rFonts w:hint="default"/>
        </w:rPr>
      </w:pPr>
      <w:r>
        <w:t>报禄乙</w:t>
      </w:r>
      <w:r>
        <w:rPr>
          <w:rFonts w:hint="default"/>
        </w:rPr>
        <w:tab/>
      </w:r>
      <w:r>
        <w:rPr>
          <w:rFonts w:hint="default"/>
        </w:rPr>
        <w:t>对。</w:t>
      </w:r>
    </w:p>
    <w:p>
      <w:pPr>
        <w:ind w:left="1260" w:leftChars="0" w:hanging="1260" w:hangingChars="600"/>
      </w:pPr>
      <w:r>
        <w:t>报禄甲</w:t>
      </w:r>
      <w:r>
        <w:rPr>
          <w:rFonts w:hint="default"/>
        </w:rPr>
        <w:tab/>
      </w:r>
      <w:r>
        <w:rPr>
          <w:rFonts w:hint="default"/>
        </w:rPr>
        <w:t>咱们呐，先念个喜歌吧。</w:t>
      </w:r>
    </w:p>
    <w:p>
      <w:pPr>
        <w:ind w:left="1260" w:leftChars="0" w:hanging="1260" w:hangingChars="600"/>
      </w:pPr>
      <w:r>
        <w:t>报禄乙</w:t>
      </w:r>
      <w:r>
        <w:rPr>
          <w:rFonts w:hint="default"/>
        </w:rPr>
        <w:tab/>
      </w:r>
      <w:r>
        <w:rPr>
          <w:rFonts w:hint="default"/>
        </w:rPr>
        <w:t>诶——</w:t>
      </w:r>
    </w:p>
    <w:p>
      <w:pPr>
        <w:ind w:left="1260" w:leftChars="0" w:hanging="1260" w:hangingChars="600"/>
      </w:pPr>
      <w:r>
        <w:t>报禄甲</w:t>
      </w:r>
      <w:r>
        <w:rPr>
          <w:rFonts w:hint="default"/>
        </w:rPr>
        <w:tab/>
        <w:t>开箱——</w:t>
      </w:r>
    </w:p>
    <w:p>
      <w:pPr>
        <w:ind w:left="1260" w:leftChars="0" w:hanging="1260" w:hangingChars="600"/>
      </w:pPr>
      <w:r>
        <w:t>报禄乙</w:t>
      </w:r>
      <w:r>
        <w:rPr>
          <w:rFonts w:hint="default"/>
        </w:rPr>
        <w:tab/>
        <w:t>大吉。</w:t>
      </w:r>
    </w:p>
    <w:p>
      <w:pPr>
        <w:ind w:left="1260" w:leftChars="0" w:hanging="1260" w:hangingChars="600"/>
      </w:pPr>
      <w:r>
        <w:t>报禄甲</w:t>
      </w:r>
      <w:r>
        <w:rPr>
          <w:rFonts w:hint="default"/>
        </w:rPr>
        <w:tab/>
      </w:r>
      <w:r>
        <w:rPr>
          <w:rFonts w:hint="default"/>
        </w:rPr>
        <w:t>万事</w:t>
      </w:r>
      <w:r>
        <w:rPr>
          <w:rFonts w:hint="default"/>
        </w:rPr>
        <w:t>——</w:t>
      </w:r>
    </w:p>
    <w:p>
      <w:pPr>
        <w:ind w:left="1260" w:leftChars="0" w:hanging="1260" w:hangingChars="600"/>
      </w:pPr>
      <w:r>
        <w:t>报禄乙</w:t>
      </w:r>
      <w:r>
        <w:rPr>
          <w:rFonts w:hint="default"/>
        </w:rPr>
        <w:tab/>
      </w:r>
      <w:r>
        <w:rPr>
          <w:rFonts w:hint="default"/>
        </w:rPr>
        <w:t>亨通</w:t>
      </w:r>
      <w:r>
        <w:rPr>
          <w:rFonts w:hint="default"/>
        </w:rPr>
        <w:t>。</w:t>
      </w:r>
    </w:p>
    <w:p>
      <w:pPr>
        <w:ind w:left="1260" w:leftChars="0" w:hanging="1260" w:hangingChars="600"/>
      </w:pPr>
      <w:r>
        <w:t>报禄甲</w:t>
      </w:r>
      <w:r>
        <w:rPr>
          <w:rFonts w:hint="default"/>
        </w:rPr>
        <w:tab/>
      </w:r>
      <w:r>
        <w:rPr>
          <w:rFonts w:hint="default"/>
        </w:rPr>
        <w:t>羊油</w:t>
      </w:r>
      <w:r>
        <w:rPr>
          <w:rFonts w:hint="default"/>
        </w:rPr>
        <w:t>——</w:t>
      </w:r>
    </w:p>
    <w:p>
      <w:pPr>
        <w:ind w:left="1260" w:leftChars="0" w:hanging="1260" w:hangingChars="600"/>
      </w:pPr>
      <w:r>
        <w:t>报禄乙</w:t>
      </w:r>
      <w:r>
        <w:rPr>
          <w:rFonts w:hint="default"/>
        </w:rPr>
        <w:tab/>
      </w:r>
      <w:r>
        <w:rPr>
          <w:rFonts w:hint="default"/>
        </w:rPr>
        <w:t>穿蜡</w:t>
      </w:r>
      <w:r>
        <w:rPr>
          <w:rFonts w:hint="default"/>
        </w:rPr>
        <w:t>。</w:t>
      </w:r>
    </w:p>
    <w:p>
      <w:pPr>
        <w:ind w:left="1260" w:leftChars="0" w:hanging="1260" w:hangingChars="600"/>
      </w:pPr>
      <w:r>
        <w:t>报禄甲</w:t>
      </w:r>
      <w:r>
        <w:rPr>
          <w:rFonts w:hint="default"/>
        </w:rPr>
        <w:tab/>
        <w:t>得了得了。</w:t>
      </w:r>
    </w:p>
    <w:p>
      <w:pPr>
        <w:ind w:left="1260" w:leftChars="0" w:hanging="1260" w:hangingChars="600"/>
      </w:pPr>
      <w:r>
        <w:t>报禄甲</w:t>
      </w:r>
      <w:r>
        <w:t>、</w:t>
      </w:r>
      <w:r>
        <w:t>报禄乙</w:t>
      </w:r>
      <w:r>
        <w:rPr>
          <w:rFonts w:hint="default"/>
        </w:rPr>
        <w:tab/>
        <w:t>哎——摸起来——</w:t>
      </w:r>
    </w:p>
    <w:p>
      <w:pPr>
        <w:ind w:left="1260" w:leftChars="0" w:hanging="1260" w:hangingChars="600"/>
        <w:rPr>
          <w:rFonts w:hint="default"/>
        </w:rPr>
      </w:pPr>
      <w:r>
        <w:t>报禄甲</w:t>
      </w:r>
      <w:r>
        <w:rPr>
          <w:rFonts w:hint="default"/>
        </w:rPr>
        <w:tab/>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报禄乙</w:t>
      </w:r>
      <w:r>
        <w:rPr>
          <w:rFonts w:hint="default"/>
        </w:rPr>
        <w:tab/>
      </w:r>
      <w:r>
        <w:rPr>
          <w:rFonts w:hint="default"/>
        </w:rPr>
        <w:t>蜡扦。这是没用。</w:t>
      </w:r>
    </w:p>
    <w:p>
      <w:pPr>
        <w:ind w:left="1260" w:leftChars="0" w:hanging="1260" w:hangingChars="600"/>
        <w:rPr>
          <w:rFonts w:hint="default"/>
        </w:rPr>
      </w:pPr>
      <w:r>
        <w:t>报禄甲</w:t>
      </w:r>
      <w:r>
        <w:rPr>
          <w:rFonts w:hint="default"/>
        </w:rPr>
        <w:tab/>
      </w:r>
      <w:r>
        <w:rPr>
          <w:rFonts w:hint="default"/>
        </w:rPr>
        <w:t>换换。</w:t>
      </w:r>
    </w:p>
    <w:p>
      <w:pPr>
        <w:ind w:left="1260" w:leftChars="0" w:hanging="1260" w:hangingChars="600"/>
        <w:rPr>
          <w:rFonts w:hint="default"/>
        </w:rPr>
      </w:pPr>
      <w:r>
        <w:t>报禄乙</w:t>
      </w:r>
      <w:r>
        <w:rPr>
          <w:rFonts w:hint="default"/>
        </w:rPr>
        <w:tab/>
      </w:r>
      <w:r>
        <w:rPr>
          <w:rFonts w:hint="default"/>
        </w:rPr>
        <w:t>可以换换。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还是</w:t>
      </w:r>
      <w:r>
        <w:rPr>
          <w:rFonts w:hint="default"/>
        </w:rPr>
        <w:t>先瞧我的——</w:t>
      </w:r>
    </w:p>
    <w:p>
      <w:pPr>
        <w:ind w:left="1260" w:leftChars="0" w:hanging="1260" w:hangingChars="600"/>
        <w:rPr>
          <w:rFonts w:hint="default"/>
        </w:rPr>
      </w:pPr>
      <w:r>
        <w:t>报禄乙</w:t>
      </w:r>
      <w:r>
        <w:rPr>
          <w:rFonts w:hint="default"/>
        </w:rPr>
        <w:tab/>
      </w:r>
      <w:r>
        <w:rPr>
          <w:rFonts w:hint="default"/>
        </w:rPr>
        <w:t>先瞧您的。</w:t>
      </w:r>
    </w:p>
    <w:p>
      <w:pPr>
        <w:ind w:left="1260" w:leftChars="0" w:hanging="1260" w:hangingChars="600"/>
        <w:rPr>
          <w:rFonts w:hint="default"/>
        </w:rPr>
      </w:pPr>
      <w:r>
        <w:t>报禄甲</w:t>
      </w:r>
      <w:r>
        <w:rPr>
          <w:rFonts w:hint="default"/>
        </w:rPr>
        <w:tab/>
      </w:r>
      <w:r>
        <w:rPr>
          <w:rFonts w:hint="default"/>
        </w:rPr>
        <w:t>嘿，</w:t>
      </w:r>
      <w:r>
        <w:rPr>
          <w:rFonts w:hint="default"/>
        </w:rPr>
        <w:t>我这可是有用的，</w:t>
      </w:r>
      <w:r>
        <w:rPr>
          <w:rFonts w:hint="default"/>
        </w:rPr>
        <w:t>你瞧诶，我这</w:t>
      </w:r>
      <w:r>
        <w:rPr>
          <w:rFonts w:hint="default"/>
        </w:rPr>
        <w:t>一串钱</w:t>
      </w:r>
      <w:r>
        <w:rPr>
          <w:rFonts w:hint="default"/>
        </w:rPr>
        <w:t>。我瞧你的，</w:t>
      </w:r>
      <w:r>
        <w:rPr>
          <w:rFonts w:hint="default"/>
        </w:rPr>
        <w:t>你</w:t>
      </w:r>
      <w:r>
        <w:rPr>
          <w:rFonts w:hint="default"/>
        </w:rPr>
        <w:t>这是什么</w:t>
      </w:r>
      <w:r>
        <w:rPr>
          <w:rFonts w:hint="default"/>
        </w:rPr>
        <w:t>票子</w:t>
      </w:r>
      <w:r>
        <w:rPr>
          <w:rFonts w:hint="default"/>
        </w:rPr>
        <w:t>?</w:t>
      </w:r>
    </w:p>
    <w:p>
      <w:pPr>
        <w:ind w:left="1260" w:leftChars="0" w:hanging="1260" w:hangingChars="600"/>
        <w:rPr>
          <w:rFonts w:hint="default"/>
        </w:rPr>
      </w:pPr>
      <w:r>
        <w:t>报禄乙</w:t>
      </w:r>
      <w:r>
        <w:rPr>
          <w:rFonts w:hint="default"/>
        </w:rPr>
        <w:tab/>
      </w:r>
      <w:r>
        <w:rPr>
          <w:rFonts w:hint="default"/>
        </w:rPr>
        <w:t>小鞋子</w:t>
      </w:r>
      <w:r>
        <w:rPr>
          <w:rFonts w:hint="default"/>
        </w:rPr>
        <w:t>。</w:t>
      </w:r>
    </w:p>
    <w:p>
      <w:pPr>
        <w:ind w:left="1260" w:leftChars="0" w:hanging="1260" w:hangingChars="600"/>
        <w:rPr>
          <w:rFonts w:hint="default"/>
        </w:rPr>
      </w:pPr>
      <w:r>
        <w:t>报禄甲</w:t>
      </w:r>
      <w:r>
        <w:rPr>
          <w:rFonts w:hint="default"/>
        </w:rPr>
        <w:tab/>
      </w:r>
      <w:r>
        <w:rPr>
          <w:rFonts w:hint="default"/>
        </w:rPr>
        <w:t>还得</w:t>
      </w:r>
      <w:r>
        <w:rPr>
          <w:rFonts w:hint="default"/>
        </w:rPr>
        <w:t>换换。</w:t>
      </w:r>
    </w:p>
    <w:p>
      <w:pPr>
        <w:ind w:left="1260" w:leftChars="0" w:hanging="1260" w:hangingChars="600"/>
        <w:rPr>
          <w:rFonts w:hint="default"/>
        </w:rPr>
      </w:pPr>
      <w:r>
        <w:t>报禄乙</w:t>
      </w:r>
      <w:r>
        <w:rPr>
          <w:rFonts w:hint="default"/>
        </w:rPr>
        <w:tab/>
      </w:r>
      <w:r>
        <w:rPr>
          <w:rFonts w:hint="default"/>
        </w:rPr>
        <w:t>还得</w:t>
      </w:r>
      <w:r>
        <w:rPr>
          <w:rFonts w:hint="default"/>
        </w:rPr>
        <w:t>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哎哟这可不得了，这怎么这么沉</w:t>
      </w:r>
      <w:r>
        <w:rPr>
          <w:rFonts w:hint="default"/>
        </w:rPr>
        <w:t>。</w:t>
      </w:r>
    </w:p>
    <w:p>
      <w:pPr>
        <w:ind w:left="1260" w:leftChars="0" w:hanging="1260" w:hangingChars="600"/>
        <w:rPr>
          <w:rFonts w:hint="default"/>
        </w:rPr>
      </w:pPr>
      <w:r>
        <w:t>报禄甲</w:t>
      </w:r>
      <w:r>
        <w:rPr>
          <w:rFonts w:hint="default"/>
        </w:rPr>
        <w:tab/>
      </w:r>
      <w:r>
        <w:rPr>
          <w:rFonts w:hint="default"/>
        </w:rPr>
        <w:t>先瞧你的——</w:t>
      </w:r>
      <w:r>
        <w:rPr>
          <w:rFonts w:hint="default"/>
        </w:rPr>
        <w:t>还是先瞧我的</w:t>
      </w:r>
      <w:r>
        <w:rPr>
          <w:rFonts w:hint="default"/>
        </w:rPr>
        <w:t>。你瞧这个，</w:t>
      </w:r>
    </w:p>
    <w:p>
      <w:pPr>
        <w:ind w:left="1260" w:leftChars="0" w:hanging="1260" w:hangingChars="600"/>
        <w:rPr>
          <w:rFonts w:hint="default"/>
        </w:rPr>
      </w:pPr>
      <w:r>
        <w:t>报禄乙</w:t>
      </w:r>
      <w:r>
        <w:rPr>
          <w:rFonts w:hint="default"/>
        </w:rPr>
        <w:tab/>
      </w:r>
      <w:r>
        <w:rPr>
          <w:rFonts w:hint="default"/>
        </w:rPr>
        <w:t>您发财了</w:t>
      </w:r>
      <w:r>
        <w:rPr>
          <w:rFonts w:hint="default"/>
        </w:rPr>
        <w:t>。</w:t>
      </w:r>
    </w:p>
    <w:p>
      <w:pPr>
        <w:ind w:left="1260" w:leftChars="0" w:hanging="1260" w:hangingChars="600"/>
        <w:rPr>
          <w:rFonts w:hint="default"/>
        </w:rPr>
      </w:pPr>
      <w:r>
        <w:t>报禄甲</w:t>
      </w:r>
      <w:r>
        <w:rPr>
          <w:rFonts w:hint="default"/>
        </w:rPr>
        <w:tab/>
      </w:r>
      <w:r>
        <w:rPr>
          <w:rFonts w:hint="default"/>
        </w:rPr>
        <w:t>这是手铐，我以为是眼镜呢。</w:t>
      </w:r>
    </w:p>
    <w:p>
      <w:pPr>
        <w:ind w:left="1260" w:leftChars="0" w:hanging="1260" w:hangingChars="600"/>
        <w:rPr>
          <w:rFonts w:hint="default"/>
        </w:rPr>
      </w:pPr>
      <w:r>
        <w:t>报禄乙</w:t>
      </w:r>
      <w:r>
        <w:rPr>
          <w:rFonts w:hint="default"/>
        </w:rPr>
        <w:tab/>
      </w:r>
      <w:r>
        <w:rPr>
          <w:rFonts w:hint="default"/>
        </w:rPr>
        <w:t>嗨</w:t>
      </w:r>
      <w:r>
        <w:rPr>
          <w:rFonts w:hint="default"/>
        </w:rPr>
        <w:t>。</w:t>
      </w:r>
    </w:p>
    <w:p>
      <w:pPr>
        <w:ind w:left="1260" w:leftChars="0" w:hanging="1260" w:hangingChars="600"/>
        <w:rPr>
          <w:rFonts w:hint="default"/>
        </w:rPr>
      </w:pPr>
      <w:r>
        <w:t>报禄甲</w:t>
      </w:r>
      <w:r>
        <w:rPr>
          <w:rFonts w:hint="default"/>
        </w:rPr>
        <w:tab/>
      </w:r>
      <w:r>
        <w:rPr>
          <w:rFonts w:hint="default"/>
        </w:rPr>
        <w:t>得了，这回咱别</w:t>
      </w:r>
      <w:r>
        <w:rPr>
          <w:rFonts w:hint="default"/>
        </w:rPr>
        <w:t>换</w:t>
      </w:r>
      <w:r>
        <w:rPr>
          <w:rFonts w:hint="default"/>
        </w:rPr>
        <w:t>了，还接着来</w:t>
      </w:r>
      <w:r>
        <w:rPr>
          <w:rFonts w:hint="default"/>
        </w:rPr>
        <w:t>。</w:t>
      </w:r>
    </w:p>
    <w:p>
      <w:pPr>
        <w:ind w:left="1260" w:leftChars="0" w:hanging="1260" w:hangingChars="600"/>
        <w:rPr>
          <w:rFonts w:hint="default"/>
        </w:rPr>
      </w:pPr>
      <w:r>
        <w:t>报禄乙</w:t>
      </w:r>
      <w:r>
        <w:rPr>
          <w:rFonts w:hint="default"/>
        </w:rPr>
        <w:tab/>
      </w:r>
      <w:r>
        <w:rPr>
          <w:rFonts w:hint="default"/>
        </w:rPr>
        <w:t>别</w:t>
      </w:r>
      <w:r>
        <w:rPr>
          <w:rFonts w:hint="default"/>
        </w:rPr>
        <w:t>换</w:t>
      </w:r>
      <w:r>
        <w:rPr>
          <w:rFonts w:hint="default"/>
        </w:rPr>
        <w:t>了</w:t>
      </w:r>
      <w:r>
        <w:rPr>
          <w:rFonts w:hint="default"/>
        </w:rPr>
        <w:t>。</w:t>
      </w:r>
    </w:p>
    <w:p>
      <w:pPr>
        <w:ind w:left="1260" w:leftChars="0" w:hanging="1260" w:hangingChars="600"/>
        <w:rPr>
          <w:rFonts w:hint="default"/>
        </w:rPr>
      </w:pPr>
      <w:r>
        <w:t>报禄甲</w:t>
      </w:r>
      <w:r>
        <w:rPr>
          <w:rFonts w:hint="default"/>
        </w:rPr>
        <w:tab/>
      </w:r>
      <w:r>
        <w:rPr>
          <w:rFonts w:hint="default"/>
        </w:rPr>
        <w:t>摸着</w:t>
      </w:r>
      <w:r>
        <w:rPr>
          <w:rFonts w:hint="default"/>
        </w:rPr>
        <w:t>没摸着啊</w:t>
      </w:r>
      <w:r>
        <w:rPr>
          <w:rFonts w:hint="default"/>
        </w:rPr>
        <w:t>?</w:t>
      </w:r>
    </w:p>
    <w:p>
      <w:pPr>
        <w:ind w:left="1260" w:leftChars="0" w:hanging="1260" w:hangingChars="600"/>
        <w:rPr>
          <w:rFonts w:hint="default"/>
        </w:rPr>
      </w:pPr>
      <w:r>
        <w:t>报禄乙</w:t>
      </w:r>
      <w:r>
        <w:rPr>
          <w:rFonts w:hint="default"/>
        </w:rPr>
        <w:tab/>
      </w:r>
      <w:r>
        <w:rPr>
          <w:rFonts w:hint="default"/>
        </w:rPr>
        <w:t>摸着了。</w:t>
      </w:r>
    </w:p>
    <w:p>
      <w:pPr>
        <w:ind w:left="1260" w:leftChars="0" w:hanging="1260" w:hangingChars="600"/>
        <w:rPr>
          <w:rFonts w:hint="default"/>
        </w:rPr>
      </w:pPr>
      <w:r>
        <w:t>报禄甲</w:t>
      </w:r>
      <w:r>
        <w:rPr>
          <w:rFonts w:hint="default"/>
        </w:rPr>
        <w:tab/>
      </w:r>
      <w:r>
        <w:rPr>
          <w:rFonts w:hint="default"/>
        </w:rPr>
        <w:t>这回啊，我一点不要了，都归您了——</w:t>
      </w:r>
    </w:p>
    <w:p>
      <w:pPr>
        <w:ind w:left="1260" w:leftChars="0" w:hanging="1260" w:hangingChars="600"/>
        <w:rPr>
          <w:rFonts w:hint="default"/>
        </w:rPr>
      </w:pPr>
      <w:r>
        <w:t>报禄乙</w:t>
      </w:r>
      <w:r>
        <w:rPr>
          <w:rFonts w:hint="default"/>
        </w:rPr>
        <w:tab/>
      </w:r>
      <w:r>
        <w:rPr>
          <w:rFonts w:hint="default"/>
        </w:rPr>
        <w:t>我也不要</w:t>
      </w:r>
      <w:r>
        <w:rPr>
          <w:rFonts w:hint="default"/>
        </w:rPr>
        <w:t>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报禄甲</w:t>
      </w:r>
      <w:r>
        <w:rPr>
          <w:rFonts w:hint="default"/>
        </w:rPr>
        <w:tab/>
      </w:r>
      <w:r>
        <w:rPr>
          <w:rFonts w:hint="default"/>
        </w:rPr>
        <w:t>诶哟我的妈呀——</w:t>
      </w:r>
    </w:p>
    <w:p>
      <w:pPr>
        <w:ind w:left="1260" w:hanging="1260"/>
        <w:rPr>
          <w:rFonts w:hint="default"/>
        </w:rPr>
      </w:pPr>
      <w:r>
        <w:rPr>
          <w:rFonts w:hint="default"/>
        </w:rPr>
        <w:t>报</w:t>
      </w:r>
      <w:r>
        <w:t>禄乙</w:t>
      </w:r>
      <w:r>
        <w:rPr>
          <w:rFonts w:hint="default"/>
        </w:rPr>
        <w:tab/>
      </w:r>
      <w:r>
        <w:rPr>
          <w:rFonts w:hint="default"/>
        </w:rPr>
        <w:t>这</w:t>
      </w:r>
      <w:r>
        <w:rPr>
          <w:rFonts w:hint="default"/>
        </w:rPr>
        <w:t>什么毛病。</w:t>
      </w:r>
    </w:p>
    <w:p>
      <w:pPr>
        <w:ind w:left="1260" w:hanging="1260"/>
        <w:rPr>
          <w:rFonts w:hint="default"/>
        </w:rPr>
      </w:pPr>
      <w:r>
        <w:t>报禄甲</w:t>
      </w:r>
      <w:r>
        <w:rPr>
          <w:rFonts w:hint="default"/>
        </w:rPr>
        <w:tab/>
      </w:r>
      <w:r>
        <w:rPr>
          <w:rFonts w:hint="default"/>
        </w:rPr>
        <w:t>这什么玩意儿?</w:t>
      </w:r>
      <w:r>
        <w:rPr>
          <w:rFonts w:hint="default"/>
        </w:rPr>
        <w:t>这都怎么了?</w:t>
      </w:r>
    </w:p>
    <w:p>
      <w:pPr>
        <w:ind w:left="1260" w:hanging="1260"/>
        <w:rPr>
          <w:rFonts w:hint="default"/>
        </w:rPr>
      </w:pPr>
      <w:r>
        <w:rPr>
          <w:rFonts w:hint="default"/>
        </w:rPr>
        <w:t>报</w:t>
      </w:r>
      <w:r>
        <w:t>禄乙</w:t>
      </w:r>
      <w:r>
        <w:rPr>
          <w:rFonts w:hint="default"/>
        </w:rPr>
        <w:tab/>
      </w:r>
      <w:r>
        <w:rPr>
          <w:rFonts w:hint="default"/>
        </w:rPr>
        <w:t>这是什么玩意儿?</w:t>
      </w:r>
    </w:p>
    <w:p>
      <w:pPr>
        <w:ind w:left="1260" w:hanging="1260"/>
        <w:rPr>
          <w:rFonts w:hint="default"/>
        </w:rPr>
      </w:pPr>
      <w:r>
        <w:t>报禄甲</w:t>
      </w:r>
      <w:r>
        <w:rPr>
          <w:rFonts w:hint="default"/>
        </w:rPr>
        <w:tab/>
      </w:r>
      <w:r>
        <w:rPr>
          <w:rFonts w:hint="default"/>
        </w:rPr>
        <w:t>诶，你别说，你不知道是吧。</w:t>
      </w:r>
    </w:p>
    <w:p>
      <w:pPr>
        <w:ind w:left="1260" w:hanging="1260"/>
        <w:rPr>
          <w:rFonts w:hint="default"/>
        </w:rPr>
      </w:pPr>
      <w:r>
        <w:rPr>
          <w:rFonts w:hint="default"/>
        </w:rPr>
        <w:t>报</w:t>
      </w:r>
      <w:r>
        <w:t>禄乙</w:t>
      </w:r>
      <w:r>
        <w:rPr>
          <w:rFonts w:hint="default"/>
        </w:rPr>
        <w:tab/>
      </w:r>
      <w:r>
        <w:rPr>
          <w:rFonts w:hint="default"/>
        </w:rPr>
        <w:t>不知道。</w:t>
      </w:r>
    </w:p>
    <w:p>
      <w:pPr>
        <w:ind w:left="1260" w:hanging="1260"/>
        <w:rPr>
          <w:rFonts w:hint="default"/>
        </w:rPr>
      </w:pPr>
      <w:r>
        <w:t>报禄甲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w:t>
      </w:r>
      <w:r>
        <w:t>禄乙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报禄甲</w:t>
      </w:r>
      <w:r>
        <w:rPr>
          <w:rFonts w:hint="default"/>
        </w:rPr>
        <w:tab/>
      </w:r>
      <w:r>
        <w:rPr>
          <w:rFonts w:hint="default"/>
        </w:rPr>
        <w:t>诶——你别瞧这个，这个玩意啊，天一旱就出来。</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诶，我还真喂过，这个玩意。你瞧着啊，它这个，它一逗啊，蹄爪乱动，可有个玩意了，可有意思了。</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待会儿啊来啊，咱们逗逗它。</w:t>
      </w:r>
    </w:p>
    <w:p>
      <w:pPr>
        <w:ind w:left="1260" w:hanging="1260"/>
        <w:rPr>
          <w:rFonts w:hint="default"/>
        </w:rPr>
      </w:pPr>
      <w:r>
        <w:rPr>
          <w:rFonts w:hint="default"/>
        </w:rPr>
        <w:t>报</w:t>
      </w:r>
      <w:r>
        <w:t>禄乙</w:t>
      </w:r>
      <w:r>
        <w:rPr>
          <w:rFonts w:hint="default"/>
        </w:rPr>
        <w:tab/>
      </w:r>
      <w:r>
        <w:rPr>
          <w:rFonts w:hint="default"/>
        </w:rPr>
        <w:t>好</w:t>
      </w:r>
      <w:r>
        <w:rPr>
          <w:rFonts w:hint="default"/>
        </w:rPr>
        <w:t>。</w:t>
      </w:r>
    </w:p>
    <w:p>
      <w:pPr>
        <w:ind w:left="1260" w:hanging="1260"/>
        <w:rPr>
          <w:rFonts w:hint="default"/>
        </w:rPr>
      </w:pPr>
      <w:r>
        <w:t>报禄甲</w:t>
      </w:r>
      <w:r>
        <w:rPr>
          <w:rFonts w:hint="default"/>
        </w:rPr>
        <w:tab/>
      </w:r>
      <w:r>
        <w:rPr>
          <w:rFonts w:hint="default"/>
        </w:rPr>
        <w:t>诶。</w:t>
      </w:r>
    </w:p>
    <w:p>
      <w:pPr>
        <w:ind w:left="1260" w:hanging="1260"/>
        <w:rPr>
          <w:rFonts w:hint="default"/>
        </w:rPr>
      </w:pPr>
      <w:r>
        <w:rPr>
          <w:rFonts w:hint="default"/>
        </w:rPr>
        <w:t>报</w:t>
      </w:r>
      <w:r>
        <w:t>禄乙</w:t>
      </w:r>
      <w:r>
        <w:rPr>
          <w:rFonts w:hint="default"/>
        </w:rPr>
        <w:tab/>
      </w:r>
      <w:r>
        <w:rPr>
          <w:rFonts w:hint="default"/>
        </w:rPr>
        <w:t>有意思啊，有意思</w:t>
      </w:r>
      <w:r>
        <w:rPr>
          <w:rFonts w:hint="default"/>
        </w:rPr>
        <w:t>。</w:t>
      </w:r>
    </w:p>
    <w:p>
      <w:pPr>
        <w:ind w:left="1260" w:hanging="1260"/>
        <w:rPr>
          <w:rFonts w:hint="default"/>
        </w:rPr>
      </w:pPr>
      <w:r>
        <w:t>报禄甲</w:t>
      </w:r>
      <w:r>
        <w:rPr>
          <w:rFonts w:hint="default"/>
        </w:rPr>
        <w:tab/>
      </w:r>
      <w:r>
        <w:rPr>
          <w:rFonts w:hint="default"/>
        </w:rPr>
        <w:t>唉呀我的妈呀——这可没什么</w:t>
      </w:r>
      <w:r>
        <w:rPr>
          <w:rFonts w:hint="default"/>
        </w:rPr>
        <w:t>意思了</w:t>
      </w:r>
      <w:r>
        <w:rPr>
          <w:rFonts w:hint="default"/>
        </w:rPr>
        <w:t>这个</w:t>
      </w:r>
      <w:r>
        <w:rPr>
          <w:rFonts w:hint="default"/>
        </w:rPr>
        <w:t>。</w:t>
      </w:r>
    </w:p>
    <w:p>
      <w:pPr>
        <w:ind w:left="1260" w:hanging="1260"/>
        <w:rPr>
          <w:rFonts w:hint="default"/>
        </w:rPr>
      </w:pPr>
      <w:r>
        <w:rPr>
          <w:rFonts w:hint="default"/>
        </w:rPr>
        <w:t>报</w:t>
      </w:r>
      <w:r>
        <w:t>禄乙</w:t>
      </w:r>
      <w:r>
        <w:rPr>
          <w:rFonts w:hint="default"/>
        </w:rPr>
        <w:tab/>
      </w:r>
      <w:r>
        <w:rPr>
          <w:rFonts w:hint="default"/>
        </w:rPr>
        <w:t>嗯。</w:t>
      </w:r>
    </w:p>
    <w:p>
      <w:pPr>
        <w:ind w:left="1260" w:hanging="1260"/>
      </w:pPr>
      <w:r>
        <w:t>范仲禹</w:t>
      </w:r>
      <w:r>
        <w:rPr>
          <w:rFonts w:hint="default"/>
        </w:rPr>
        <w:tab/>
      </w:r>
      <w:r>
        <w:t>你骂了我了!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t>他骂你来着。</w:t>
      </w:r>
    </w:p>
    <w:p>
      <w:pPr>
        <w:ind w:left="1260" w:hanging="1260"/>
      </w:pPr>
      <w:r>
        <w:t>范仲禹</w:t>
      </w:r>
      <w:r>
        <w:rPr>
          <w:rFonts w:hint="default"/>
        </w:rPr>
        <w:tab/>
      </w:r>
      <w:r>
        <w:t>他骂了我了!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可不是。他骂你来着</w:t>
      </w:r>
      <w:r>
        <w:rPr>
          <w:rFonts w:hint="default"/>
        </w:rPr>
        <w:t>吗?</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报禄甲</w:t>
      </w:r>
      <w:r>
        <w:rPr>
          <w:rFonts w:hint="default"/>
        </w:rPr>
        <w:tab/>
      </w:r>
      <w:r>
        <w:rPr>
          <w:rFonts w:hint="default"/>
        </w:rPr>
        <w:t>你怎么胡说</w:t>
      </w:r>
      <w:r>
        <w:rPr>
          <w:rFonts w:hint="default"/>
        </w:rPr>
        <w:t>。</w:t>
      </w:r>
    </w:p>
    <w:p>
      <w:pPr>
        <w:ind w:left="1260" w:hanging="1260"/>
        <w:rPr>
          <w:rFonts w:eastAsia="Calibri"/>
        </w:rPr>
      </w:pPr>
      <w:r>
        <w:rPr>
          <w:rFonts w:hint="default"/>
        </w:rPr>
        <w:t>报</w:t>
      </w:r>
      <w:r>
        <w:t>禄乙</w:t>
      </w:r>
      <w:r>
        <w:rPr>
          <w:rFonts w:hint="default"/>
        </w:rPr>
        <w:tab/>
      </w:r>
      <w:r>
        <w:rPr>
          <w:rFonts w:hint="default"/>
        </w:rPr>
        <w:t>你骂他来着。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pPr>
      <w:r>
        <w:t>范仲禹</w:t>
      </w:r>
      <w:r>
        <w:rPr>
          <w:rFonts w:hint="default"/>
        </w:rPr>
        <w:tab/>
      </w:r>
      <w:r>
        <w:t>你打了我了!</w:t>
      </w:r>
    </w:p>
    <w:p>
      <w:pPr>
        <w:ind w:left="1260" w:hanging="1260"/>
        <w:rPr>
          <w:rFonts w:hint="default"/>
        </w:rPr>
      </w:pPr>
      <w:r>
        <w:t>报禄</w:t>
      </w:r>
      <w:r>
        <w:t>乙</w:t>
      </w:r>
      <w:r>
        <w:rPr>
          <w:rFonts w:hint="default"/>
        </w:rPr>
        <w:tab/>
      </w:r>
      <w:r>
        <w:rPr>
          <w:rFonts w:hint="default"/>
        </w:rPr>
        <w:t>这可没什么意思了这个。</w:t>
      </w:r>
    </w:p>
    <w:p>
      <w:pPr>
        <w:ind w:left="1260" w:hanging="1260"/>
        <w:rPr>
          <w:rFonts w:hint="default"/>
        </w:rPr>
      </w:pPr>
      <w:r>
        <w:rPr>
          <w:rFonts w:hint="default"/>
        </w:rPr>
        <w:t>报</w:t>
      </w:r>
      <w:r>
        <w:t>禄乙</w:t>
      </w:r>
      <w:r>
        <w:rPr>
          <w:rFonts w:hint="default"/>
        </w:rPr>
        <w:tab/>
      </w:r>
      <w:r>
        <w:rPr>
          <w:rFonts w:hint="default"/>
        </w:rPr>
        <w:t>这可不是</w:t>
      </w:r>
      <w:r>
        <w:rPr>
          <w:rFonts w:hint="eastAsia"/>
        </w:rPr>
        <w:t>“</w:t>
      </w:r>
      <w:r>
        <w:rPr>
          <w:rFonts w:hint="default"/>
        </w:rPr>
        <w:t>旱魃</w:t>
      </w:r>
      <w:r>
        <w:rPr>
          <w:rFonts w:hint="eastAsia"/>
        </w:rPr>
        <w:t>”</w:t>
      </w:r>
      <w:r>
        <w:rPr>
          <w:rFonts w:hint="default"/>
        </w:rPr>
        <w:t>，</w:t>
      </w:r>
      <w:r>
        <w:rPr>
          <w:rFonts w:hint="default"/>
        </w:rPr>
        <w:t>。</w:t>
      </w:r>
    </w:p>
    <w:p>
      <w:pPr>
        <w:rPr>
          <w:rFonts w:hint="default"/>
        </w:rPr>
      </w:pPr>
    </w:p>
    <w:p>
      <w:pPr>
        <w:ind w:left="1260" w:hanging="1260"/>
      </w:pPr>
      <w:r>
        <w:t>范仲禹</w:t>
      </w:r>
      <w:r>
        <w:rPr>
          <w:rFonts w:hint="default"/>
        </w:rPr>
        <w:tab/>
      </w:r>
      <w:r>
        <w:t>他打了我了!</w:t>
      </w:r>
    </w:p>
    <w:p>
      <w:pPr>
        <w:ind w:left="1260" w:hanging="1260"/>
      </w:pPr>
    </w:p>
    <w:p>
      <w:pPr>
        <w:ind w:left="1260" w:hanging="1260"/>
      </w:pPr>
      <w:r>
        <w:t>范仲禹</w:t>
      </w:r>
      <w:r>
        <w:rPr>
          <w:rFonts w:hint="default"/>
        </w:rPr>
        <w:tab/>
      </w:r>
      <w:r>
        <w:t>哎，你打我了哇</w:t>
      </w:r>
      <w:r>
        <w:rPr>
          <w:rFonts w:eastAsia="Calibri"/>
        </w:rPr>
        <w:t>——</w:t>
      </w:r>
    </w:p>
    <w:p>
      <w:pPr>
        <w:ind w:left="1260" w:hanging="1260"/>
      </w:pP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p>
    <w:p>
      <w:pPr>
        <w:ind w:left="1260" w:hanging="1260"/>
      </w:pPr>
      <w:r>
        <w:t>范仲禹</w:t>
      </w:r>
      <w:r>
        <w:rPr>
          <w:rFonts w:hint="default"/>
        </w:rPr>
        <w:tab/>
      </w:r>
      <w:r>
        <w:t>你是我的儿子啊。</w:t>
      </w:r>
    </w:p>
    <w:p>
      <w:pPr>
        <w:ind w:left="1260" w:hanging="1260"/>
      </w:pPr>
    </w:p>
    <w:p>
      <w:pPr>
        <w:ind w:left="1260" w:hanging="1260"/>
      </w:pPr>
      <w:r>
        <w:t>范仲禹</w:t>
      </w:r>
      <w:r>
        <w:rPr>
          <w:rFonts w:hint="default"/>
        </w:rPr>
        <w:tab/>
      </w:r>
      <w:r>
        <w:t>他是我的儿子啊。</w:t>
      </w:r>
    </w:p>
    <w:p>
      <w:pPr>
        <w:ind w:left="1260" w:hanging="1260"/>
      </w:pP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范仲禹</w:t>
      </w:r>
      <w:r>
        <w:rPr>
          <w:rFonts w:hint="default"/>
        </w:rPr>
        <w:tab/>
      </w:r>
      <w:r>
        <w:t>你是我的妻子啊。</w:t>
      </w:r>
    </w:p>
    <w:p>
      <w:pPr>
        <w:ind w:left="1260" w:hanging="1260"/>
      </w:pPr>
      <w:r>
        <w:t>范仲禹</w:t>
      </w:r>
      <w:r>
        <w:rPr>
          <w:rFonts w:hint="default"/>
        </w:rPr>
        <w:tab/>
      </w:r>
      <w:r>
        <w:t>他是我的妻子啊。</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3"/>
      </w:r>
      <w:r>
        <w:t>。</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4"/>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5"/>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6"/>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7"/>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8"/>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9"/>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0"/>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1"/>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2"/>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3"/>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4"/>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5"/>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6"/>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7"/>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8"/>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9"/>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0"/>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1"/>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2"/>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3"/>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4"/>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5"/>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6"/>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7"/>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8"/>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9"/>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0"/>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1"/>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2"/>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3"/>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4"/>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5"/>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6"/>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7"/>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8"/>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0"/>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1"/>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3"/>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4"/>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5"/>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6"/>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6">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7">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3">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1">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5">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6">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F6A614"/>
    <w:rsid w:val="31562BFC"/>
    <w:rsid w:val="329F5BAC"/>
    <w:rsid w:val="35B2B29B"/>
    <w:rsid w:val="35B380F7"/>
    <w:rsid w:val="35F752C2"/>
    <w:rsid w:val="35FAA421"/>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F1F555B"/>
    <w:rsid w:val="3F875727"/>
    <w:rsid w:val="3F9DF8B6"/>
    <w:rsid w:val="3FDFA2BE"/>
    <w:rsid w:val="3FE5BA17"/>
    <w:rsid w:val="3FEDC86F"/>
    <w:rsid w:val="3FEF6AF2"/>
    <w:rsid w:val="3FEF75C1"/>
    <w:rsid w:val="3FFDED4D"/>
    <w:rsid w:val="3FFE00E5"/>
    <w:rsid w:val="43B7AD16"/>
    <w:rsid w:val="43FF8ED0"/>
    <w:rsid w:val="4747FE5F"/>
    <w:rsid w:val="4A7A7E2C"/>
    <w:rsid w:val="4BFFF7A4"/>
    <w:rsid w:val="4DEB4C6D"/>
    <w:rsid w:val="4FBBA591"/>
    <w:rsid w:val="4FBD8961"/>
    <w:rsid w:val="4FF47D35"/>
    <w:rsid w:val="4FF78E91"/>
    <w:rsid w:val="53DF01EF"/>
    <w:rsid w:val="54FBC615"/>
    <w:rsid w:val="55FF921B"/>
    <w:rsid w:val="5737B604"/>
    <w:rsid w:val="573C6CE2"/>
    <w:rsid w:val="573FDFBD"/>
    <w:rsid w:val="5765EB64"/>
    <w:rsid w:val="579D2225"/>
    <w:rsid w:val="57AFA250"/>
    <w:rsid w:val="57FF58D7"/>
    <w:rsid w:val="59AD6147"/>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F3395"/>
    <w:rsid w:val="5FFFE081"/>
    <w:rsid w:val="5FFFF3AF"/>
    <w:rsid w:val="63EE2B91"/>
    <w:rsid w:val="65FFE471"/>
    <w:rsid w:val="667F5AB3"/>
    <w:rsid w:val="66FE03F0"/>
    <w:rsid w:val="67EFDEA3"/>
    <w:rsid w:val="67F9042F"/>
    <w:rsid w:val="68DFB873"/>
    <w:rsid w:val="68FC20D9"/>
    <w:rsid w:val="69DFC2A3"/>
    <w:rsid w:val="6AFD60EC"/>
    <w:rsid w:val="6BED9025"/>
    <w:rsid w:val="6BF5C884"/>
    <w:rsid w:val="6BFC0EE0"/>
    <w:rsid w:val="6BFF3223"/>
    <w:rsid w:val="6DAB9394"/>
    <w:rsid w:val="6DEBE670"/>
    <w:rsid w:val="6DF93DE1"/>
    <w:rsid w:val="6E9F914E"/>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FED9"/>
    <w:rsid w:val="74DE9418"/>
    <w:rsid w:val="75FEC8A2"/>
    <w:rsid w:val="76725F76"/>
    <w:rsid w:val="76CB0734"/>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47985B"/>
    <w:rsid w:val="7B799434"/>
    <w:rsid w:val="7B7FE8FF"/>
    <w:rsid w:val="7BC67A15"/>
    <w:rsid w:val="7BCF2F22"/>
    <w:rsid w:val="7BD7ACCF"/>
    <w:rsid w:val="7BEC2229"/>
    <w:rsid w:val="7BEF09C4"/>
    <w:rsid w:val="7BF72F97"/>
    <w:rsid w:val="7BFCCFE3"/>
    <w:rsid w:val="7BFDBD44"/>
    <w:rsid w:val="7CB444E2"/>
    <w:rsid w:val="7CDA3F7F"/>
    <w:rsid w:val="7CE64DD6"/>
    <w:rsid w:val="7CEF8C19"/>
    <w:rsid w:val="7CFB43D8"/>
    <w:rsid w:val="7D3FD734"/>
    <w:rsid w:val="7D5F2F7E"/>
    <w:rsid w:val="7D7FDAD2"/>
    <w:rsid w:val="7DB9C95F"/>
    <w:rsid w:val="7DBB567E"/>
    <w:rsid w:val="7DDFC031"/>
    <w:rsid w:val="7DE1A5B7"/>
    <w:rsid w:val="7DFA9535"/>
    <w:rsid w:val="7DFDBBC6"/>
    <w:rsid w:val="7EB322F5"/>
    <w:rsid w:val="7EB75E6E"/>
    <w:rsid w:val="7EB95BEA"/>
    <w:rsid w:val="7EBF0ECC"/>
    <w:rsid w:val="7ECEE215"/>
    <w:rsid w:val="7EDF1A57"/>
    <w:rsid w:val="7EF65397"/>
    <w:rsid w:val="7EF73259"/>
    <w:rsid w:val="7EF927D9"/>
    <w:rsid w:val="7EFE657B"/>
    <w:rsid w:val="7F2F7AE9"/>
    <w:rsid w:val="7F3F9297"/>
    <w:rsid w:val="7F579DAA"/>
    <w:rsid w:val="7F7F1CF6"/>
    <w:rsid w:val="7FA853E7"/>
    <w:rsid w:val="7FAE0ED6"/>
    <w:rsid w:val="7FB3172B"/>
    <w:rsid w:val="7FB728C1"/>
    <w:rsid w:val="7FBD9212"/>
    <w:rsid w:val="7FBED29E"/>
    <w:rsid w:val="7FBF7D9B"/>
    <w:rsid w:val="7FD6F895"/>
    <w:rsid w:val="7FDB6589"/>
    <w:rsid w:val="7FDD986C"/>
    <w:rsid w:val="7FDDA7B5"/>
    <w:rsid w:val="7FDDF9AE"/>
    <w:rsid w:val="7FDF1343"/>
    <w:rsid w:val="7FEF07DD"/>
    <w:rsid w:val="7FEF5730"/>
    <w:rsid w:val="7FEF5F82"/>
    <w:rsid w:val="7FF425EF"/>
    <w:rsid w:val="7FF5B17E"/>
    <w:rsid w:val="7FF72E0D"/>
    <w:rsid w:val="7FF7A128"/>
    <w:rsid w:val="7FF8CFD3"/>
    <w:rsid w:val="7FFB5393"/>
    <w:rsid w:val="7FFBCE79"/>
    <w:rsid w:val="7FFBD4BD"/>
    <w:rsid w:val="7FFBF984"/>
    <w:rsid w:val="7FFCA399"/>
    <w:rsid w:val="7FFDDA2B"/>
    <w:rsid w:val="7FFF3839"/>
    <w:rsid w:val="7FFF9CA4"/>
    <w:rsid w:val="7FFFA894"/>
    <w:rsid w:val="7FFFD895"/>
    <w:rsid w:val="8DBEC6BE"/>
    <w:rsid w:val="8DF79CB4"/>
    <w:rsid w:val="8F5896A6"/>
    <w:rsid w:val="938C1DD0"/>
    <w:rsid w:val="977F64B0"/>
    <w:rsid w:val="978ED947"/>
    <w:rsid w:val="9857A772"/>
    <w:rsid w:val="99DF5963"/>
    <w:rsid w:val="99FA3378"/>
    <w:rsid w:val="9AAE827A"/>
    <w:rsid w:val="9DDE1348"/>
    <w:rsid w:val="9EE76E47"/>
    <w:rsid w:val="9FAF07B4"/>
    <w:rsid w:val="9FC7CECC"/>
    <w:rsid w:val="9FF94014"/>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92956D7"/>
    <w:rsid w:val="B9BB4DAD"/>
    <w:rsid w:val="BA7B23C6"/>
    <w:rsid w:val="BADF05CE"/>
    <w:rsid w:val="BB6E6DBA"/>
    <w:rsid w:val="BBEBF0A2"/>
    <w:rsid w:val="BBF9F075"/>
    <w:rsid w:val="BBFE6C31"/>
    <w:rsid w:val="BBFEEA0B"/>
    <w:rsid w:val="BBFF3C66"/>
    <w:rsid w:val="BC3F0C48"/>
    <w:rsid w:val="BDFE9C70"/>
    <w:rsid w:val="BEDE1DE0"/>
    <w:rsid w:val="BEEA514B"/>
    <w:rsid w:val="BEFEA986"/>
    <w:rsid w:val="BF7F2052"/>
    <w:rsid w:val="BFBFD3DE"/>
    <w:rsid w:val="BFCD0562"/>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D4E84F"/>
    <w:rsid w:val="D7FEA3D0"/>
    <w:rsid w:val="D86B0C44"/>
    <w:rsid w:val="D9F665AF"/>
    <w:rsid w:val="DBDF0B70"/>
    <w:rsid w:val="DBEF981E"/>
    <w:rsid w:val="DDB52513"/>
    <w:rsid w:val="DDBCA243"/>
    <w:rsid w:val="DDF9E88B"/>
    <w:rsid w:val="DE1C6767"/>
    <w:rsid w:val="DEBAF599"/>
    <w:rsid w:val="DEBFDF09"/>
    <w:rsid w:val="DECA93F6"/>
    <w:rsid w:val="DEDF7C20"/>
    <w:rsid w:val="DEE1FB68"/>
    <w:rsid w:val="DEFD2DEB"/>
    <w:rsid w:val="DEFF3192"/>
    <w:rsid w:val="DF5C2EC2"/>
    <w:rsid w:val="DFA911A7"/>
    <w:rsid w:val="DFAEC4CF"/>
    <w:rsid w:val="DFBE6FC4"/>
    <w:rsid w:val="DFEC43F2"/>
    <w:rsid w:val="DFF71D2C"/>
    <w:rsid w:val="DFFFE3D2"/>
    <w:rsid w:val="E3FEEEEF"/>
    <w:rsid w:val="E5678DD4"/>
    <w:rsid w:val="E5AE0CF2"/>
    <w:rsid w:val="E5F370F6"/>
    <w:rsid w:val="E5FF1AC5"/>
    <w:rsid w:val="E6B7B126"/>
    <w:rsid w:val="E6DBCA07"/>
    <w:rsid w:val="E7B992BE"/>
    <w:rsid w:val="E9F71C5E"/>
    <w:rsid w:val="EA7C052D"/>
    <w:rsid w:val="EAFF4232"/>
    <w:rsid w:val="ECDF78D1"/>
    <w:rsid w:val="EDBDDC47"/>
    <w:rsid w:val="EDD61A89"/>
    <w:rsid w:val="EEEBC9FC"/>
    <w:rsid w:val="EF768C77"/>
    <w:rsid w:val="EF9E0CF3"/>
    <w:rsid w:val="EFCE61D8"/>
    <w:rsid w:val="EFEA2CB9"/>
    <w:rsid w:val="EFFBB5C7"/>
    <w:rsid w:val="EFFDBAB0"/>
    <w:rsid w:val="EFFE2453"/>
    <w:rsid w:val="F097AFD1"/>
    <w:rsid w:val="F1DB4566"/>
    <w:rsid w:val="F1FFF710"/>
    <w:rsid w:val="F3DF3736"/>
    <w:rsid w:val="F3FBB2E4"/>
    <w:rsid w:val="F3FCF462"/>
    <w:rsid w:val="F4F376EF"/>
    <w:rsid w:val="F4FCEC94"/>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FDE592"/>
    <w:rsid w:val="F7FE93F3"/>
    <w:rsid w:val="F96FCF53"/>
    <w:rsid w:val="F97E2E49"/>
    <w:rsid w:val="F9BEF364"/>
    <w:rsid w:val="F9F9B9E9"/>
    <w:rsid w:val="FA7F6F8E"/>
    <w:rsid w:val="FAFEB114"/>
    <w:rsid w:val="FB37657E"/>
    <w:rsid w:val="FB3F07AE"/>
    <w:rsid w:val="FB920945"/>
    <w:rsid w:val="FBBE8EF3"/>
    <w:rsid w:val="FBBFD245"/>
    <w:rsid w:val="FBE2D62D"/>
    <w:rsid w:val="FBE92356"/>
    <w:rsid w:val="FBEE1F05"/>
    <w:rsid w:val="FBFE4610"/>
    <w:rsid w:val="FBFFE82C"/>
    <w:rsid w:val="FC3D6195"/>
    <w:rsid w:val="FC47DAB3"/>
    <w:rsid w:val="FCDFED3A"/>
    <w:rsid w:val="FCFB54CC"/>
    <w:rsid w:val="FD5A4D05"/>
    <w:rsid w:val="FD5C1FB6"/>
    <w:rsid w:val="FDD70503"/>
    <w:rsid w:val="FDDE5EC4"/>
    <w:rsid w:val="FDDF6AD9"/>
    <w:rsid w:val="FDDF81B2"/>
    <w:rsid w:val="FDF7BC3C"/>
    <w:rsid w:val="FDFE6F9A"/>
    <w:rsid w:val="FE761177"/>
    <w:rsid w:val="FE770298"/>
    <w:rsid w:val="FE7D2C60"/>
    <w:rsid w:val="FE957516"/>
    <w:rsid w:val="FECF29A9"/>
    <w:rsid w:val="FEDF4FF9"/>
    <w:rsid w:val="FEE3245C"/>
    <w:rsid w:val="FEE804EA"/>
    <w:rsid w:val="FEEDE2F7"/>
    <w:rsid w:val="FEF5D747"/>
    <w:rsid w:val="FEFA6A3A"/>
    <w:rsid w:val="FEFF0071"/>
    <w:rsid w:val="FEFF525D"/>
    <w:rsid w:val="FF3FCC5C"/>
    <w:rsid w:val="FF7D7EC7"/>
    <w:rsid w:val="FF7D8F50"/>
    <w:rsid w:val="FF7F03CC"/>
    <w:rsid w:val="FFA9155C"/>
    <w:rsid w:val="FFBF1DC2"/>
    <w:rsid w:val="FFCEB9C7"/>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0</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2015-03-27T17:20:00Z</dcterms:created>
  <dc:creator>Jun Jiang</dc:creator>
  <cp:lastModifiedBy>jun_jiang</cp:lastModifiedBy>
  <cp:lastPrinted>2016-02-09T12:05:00Z</cp:lastPrinted>
  <dcterms:modified xsi:type="dcterms:W3CDTF">2021-08-10T18:08:13Z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