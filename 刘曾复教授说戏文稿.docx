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_RefHeading___Toc414518238"/>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380896253"/>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1443847981"/>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w:t>
      </w:r>
      <w:r>
        <w:rPr>
          <w:rFonts w:hint="default" w:cs="Times New Roman"/>
          <w:sz w:val="21"/>
          <w:lang w:eastAsia="zh-CN"/>
        </w:rPr>
        <w:t>“</w:t>
      </w:r>
      <w:r>
        <w:rPr>
          <w:rFonts w:hint="default" w:cs="Times New Roman"/>
          <w:sz w:val="21"/>
          <w:lang w:eastAsia="zh-CN"/>
        </w:rPr>
        <w:t>外加走之</w:t>
      </w:r>
      <w:r>
        <w:rPr>
          <w:rFonts w:hint="default" w:cs="Times New Roman"/>
          <w:sz w:val="21"/>
          <w:lang w:eastAsia="zh-CN"/>
        </w:rPr>
        <w:t>”</w:t>
      </w:r>
      <w:r>
        <w:rPr>
          <w:rFonts w:hint="default" w:cs="Times New Roman"/>
          <w:sz w:val="21"/>
          <w:lang w:eastAsia="zh-CN"/>
        </w:rPr>
        <w:t>书后遁，骏马</w:t>
      </w:r>
      <w:r>
        <w:rPr>
          <w:rFonts w:hint="default" w:cs="Times New Roman"/>
          <w:sz w:val="21"/>
          <w:lang w:eastAsia="zh-CN"/>
        </w:rPr>
        <w:t>“</w:t>
      </w:r>
      <w:r>
        <w:rPr>
          <w:rFonts w:hint="default" w:cs="Times New Roman"/>
          <w:sz w:val="21"/>
          <w:lang w:eastAsia="zh-CN"/>
        </w:rPr>
        <w:t>十疋</w:t>
      </w:r>
      <w:r>
        <w:rPr>
          <w:rFonts w:hint="default" w:cs="Times New Roman"/>
          <w:sz w:val="21"/>
          <w:lang w:eastAsia="zh-CN"/>
        </w:rPr>
        <w:t>”</w:t>
      </w:r>
      <w:r>
        <w:rPr>
          <w:rFonts w:hint="default" w:cs="Times New Roman"/>
          <w:sz w:val="21"/>
          <w:lang w:eastAsia="zh-CN"/>
        </w:rPr>
        <w:t>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w:t>
      </w:r>
      <w:r>
        <w:rPr>
          <w:rFonts w:cs="Times New Roman"/>
          <w:sz w:val="21"/>
        </w:rPr>
        <w:t>”是“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w:t>
      </w:r>
      <w:r>
        <w:rPr>
          <w:rFonts w:cs="Times New Roman"/>
          <w:sz w:val="21"/>
        </w:rPr>
        <w:t>之</w:t>
      </w:r>
      <w:r>
        <w:rPr>
          <w:rFonts w:cs="Times New Roman"/>
          <w:sz w:val="21"/>
        </w:rPr>
        <w:t>”是“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hint="eastAsia" w:eastAsia="楷体"/>
        </w:rPr>
        <w:t>或</w:t>
      </w:r>
      <w:r>
        <w:rPr>
          <w:rFonts w:hint="eastAsia"/>
        </w:rPr>
        <w:t>：年兄)</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1927259460"/>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1087420115"/>
      <w:bookmarkStart w:id="91" w:name="_Toc21903673"/>
      <w:bookmarkStart w:id="92" w:name="_Toc2086098424"/>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922602924"/>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1"/>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8"/>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9"/>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0"/>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1"/>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2"/>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3"/>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4"/>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5"/>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6"/>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7"/>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8"/>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9"/>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0"/>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1"/>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2"/>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3"/>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4"/>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5"/>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6"/>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7"/>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8"/>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0"/>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2"/>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3"/>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4"/>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5"/>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6"/>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7"/>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8"/>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9"/>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1"/>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2"/>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3"/>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4"/>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5"/>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6"/>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7"/>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8"/>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9"/>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0"/>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1"/>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2"/>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4"/>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5"/>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6"/>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8"/>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9"/>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0"/>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2"/>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3"/>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4"/>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5"/>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6"/>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7"/>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8"/>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9"/>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0"/>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1"/>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2"/>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4"/>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5"/>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6"/>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7"/>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8"/>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9"/>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0"/>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1"/>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2"/>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3"/>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4"/>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5"/>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6"/>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7"/>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8"/>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9"/>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0"/>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1"/>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2"/>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3"/>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4"/>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5"/>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6"/>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7"/>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8"/>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9"/>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0"/>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1"/>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2"/>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3"/>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4"/>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5"/>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6"/>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7"/>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8"/>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9"/>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0"/>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1"/>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2"/>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3"/>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4"/>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5"/>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6"/>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7"/>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8"/>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9"/>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0"/>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1"/>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2"/>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3"/>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4"/>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69"/>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0"/>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1"/>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2"/>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3"/>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4"/>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5"/>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6"/>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7"/>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8"/>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9"/>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0"/>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1"/>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2"/>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3"/>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4"/>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5"/>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6"/>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7"/>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8"/>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9"/>
      </w:r>
      <w:r>
        <w:t>，造了反，将我主驾逼在西祁</w:t>
      </w:r>
      <w:r>
        <w:rPr>
          <w:rStyle w:val="66"/>
        </w:rPr>
        <w:footnoteReference w:id="390"/>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1"/>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2"/>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3"/>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4"/>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5"/>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6"/>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7"/>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8"/>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9"/>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0"/>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2"/>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3"/>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5"/>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6"/>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8"/>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09"/>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0"/>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1"/>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3"/>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4"/>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5"/>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6"/>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7"/>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8"/>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9"/>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0"/>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1"/>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3"/>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4"/>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5"/>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6"/>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7"/>
      </w:r>
      <w:r>
        <w:rPr>
          <w:rFonts w:ascii="Verdana" w:hAnsi="Verdana" w:cs="Verdana"/>
          <w:bCs/>
          <w:color w:val="000000"/>
          <w:szCs w:val="21"/>
        </w:rPr>
        <w:t>，不由孤王怒满膛</w:t>
      </w:r>
      <w:r>
        <w:rPr>
          <w:rStyle w:val="66"/>
          <w:rFonts w:ascii="Verdana" w:hAnsi="Verdana" w:cs="Verdana"/>
          <w:bCs/>
          <w:color w:val="000000"/>
          <w:szCs w:val="21"/>
        </w:rPr>
        <w:footnoteReference w:id="428"/>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9"/>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0"/>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1"/>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2"/>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3"/>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4"/>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5"/>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6"/>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7"/>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8"/>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0"/>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1"/>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2"/>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3"/>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4"/>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5"/>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6"/>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7"/>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8"/>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49"/>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0"/>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2"/>
      </w:r>
      <w:r>
        <w:t>】我方才朦胧荏苒</w:t>
      </w:r>
      <w:r>
        <w:rPr>
          <w:rStyle w:val="66"/>
        </w:rPr>
        <w:footnoteReference w:id="47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5"/>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6"/>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8"/>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79"/>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0"/>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7"/>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8"/>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89"/>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0"/>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1"/>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报禄甲、报禄乙</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诶。他转身，拿这棍儿——</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你胡说，你怎么胡说啊。</w:t>
      </w:r>
    </w:p>
    <w:p>
      <w:pPr>
        <w:ind w:left="1260" w:hanging="1260"/>
        <w:rPr>
          <w:rFonts w:hint="default"/>
        </w:rPr>
      </w:pPr>
      <w:r>
        <w:rPr>
          <w:rFonts w:hint="default"/>
        </w:rPr>
        <w:t>报</w:t>
      </w:r>
      <w:r>
        <w:t>禄乙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报禄甲</w:t>
      </w:r>
      <w:r>
        <w:rPr>
          <w:rFonts w:hint="default"/>
        </w:rPr>
        <w:tab/>
      </w:r>
      <w:r>
        <w:rPr>
          <w:rFonts w:hint="default"/>
        </w:rPr>
        <w:t>这没什么意思，不行，这可没啥意思了，不行，这个。</w:t>
      </w:r>
    </w:p>
    <w:p>
      <w:pPr>
        <w:ind w:left="1260" w:hanging="1260"/>
        <w:rPr>
          <w:rFonts w:hint="default"/>
        </w:rPr>
      </w:pPr>
      <w:r>
        <w:rPr>
          <w:rFonts w:hint="default"/>
        </w:rPr>
        <w:t>报</w:t>
      </w:r>
      <w:r>
        <w:t>禄乙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那是什么啊?</w:t>
      </w:r>
    </w:p>
    <w:p>
      <w:pPr>
        <w:ind w:left="1260" w:hanging="1260"/>
        <w:rPr>
          <w:rFonts w:hint="default"/>
        </w:rPr>
      </w:pPr>
      <w:r>
        <w:rPr>
          <w:rFonts w:hint="default"/>
        </w:rPr>
        <w:t>报禄乙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报禄乙</w:t>
      </w:r>
      <w:r>
        <w:rPr>
          <w:rFonts w:hint="default"/>
        </w:rPr>
        <w:tab/>
      </w:r>
      <w:r>
        <w:rPr>
          <w:rFonts w:hint="default"/>
        </w:rPr>
        <w:t>这玩意儿，我喂过它。</w:t>
      </w:r>
    </w:p>
    <w:p>
      <w:pPr>
        <w:ind w:left="1260" w:hanging="1260"/>
        <w:rPr>
          <w:rFonts w:hint="default"/>
        </w:rPr>
      </w:pPr>
      <w:r>
        <w:rPr>
          <w:rFonts w:hint="default"/>
        </w:rPr>
        <w:t>报禄甲</w:t>
      </w:r>
      <w:r>
        <w:rPr>
          <w:rFonts w:hint="default"/>
        </w:rPr>
        <w:tab/>
      </w:r>
      <w:r>
        <w:rPr>
          <w:rFonts w:hint="default"/>
        </w:rPr>
        <w:t>你喂过这个?</w:t>
      </w:r>
    </w:p>
    <w:p>
      <w:pPr>
        <w:ind w:left="1260" w:hanging="1260"/>
        <w:rPr>
          <w:rFonts w:hint="default"/>
        </w:rPr>
      </w:pPr>
      <w:r>
        <w:rPr>
          <w:rFonts w:hint="default"/>
        </w:rPr>
        <w:t>报禄乙</w:t>
      </w:r>
      <w:r>
        <w:rPr>
          <w:rFonts w:hint="default"/>
        </w:rPr>
        <w:tab/>
      </w:r>
      <w:r>
        <w:rPr>
          <w:rFonts w:hint="default"/>
        </w:rPr>
        <w:t>诶——拿棍儿一逗啊，眉、尾乱动。</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你瞧，你瞧我试试啊。</w:t>
      </w:r>
    </w:p>
    <w:p>
      <w:pPr>
        <w:ind w:left="1260" w:hanging="1260"/>
        <w:rPr>
          <w:rFonts w:hint="default"/>
        </w:rPr>
      </w:pPr>
      <w:r>
        <w:rPr>
          <w:rFonts w:hint="default"/>
        </w:rPr>
        <w:t>报禄甲</w:t>
      </w:r>
      <w:r>
        <w:rPr>
          <w:rFonts w:hint="default"/>
        </w:rPr>
        <w:tab/>
      </w:r>
      <w:r>
        <w:rPr>
          <w:rFonts w:hint="default"/>
        </w:rPr>
        <w:t>我瞧你的!</w:t>
      </w:r>
    </w:p>
    <w:p>
      <w:pPr>
        <w:ind w:left="1260" w:hanging="1260"/>
        <w:rPr>
          <w:rFonts w:hint="default"/>
        </w:rPr>
      </w:pPr>
      <w:r>
        <w:rPr>
          <w:rFonts w:hint="default"/>
        </w:rPr>
        <w:t>报禄乙</w:t>
      </w:r>
      <w:r>
        <w:rPr>
          <w:rFonts w:hint="default"/>
        </w:rPr>
        <w:tab/>
      </w:r>
      <w:r>
        <w:rPr>
          <w:rFonts w:hint="default"/>
        </w:rPr>
        <w:t>诶——</w:t>
      </w:r>
    </w:p>
    <w:p>
      <w:pPr>
        <w:ind w:left="1260" w:hanging="1260"/>
        <w:rPr>
          <w:rFonts w:hint="default"/>
        </w:rPr>
      </w:pPr>
      <w:r>
        <w:rPr>
          <w:rFonts w:hint="default"/>
        </w:rPr>
        <w:t>报禄甲</w:t>
      </w:r>
      <w:r>
        <w:rPr>
          <w:rFonts w:hint="default"/>
        </w:rPr>
        <w:tab/>
      </w:r>
      <w:r>
        <w:rPr>
          <w:rFonts w:hint="default"/>
        </w:rPr>
        <w:t>它可真有个意思啊。</w:t>
      </w:r>
    </w:p>
    <w:p>
      <w:pPr>
        <w:ind w:left="1260" w:hanging="1260"/>
        <w:rPr>
          <w:rFonts w:hint="default"/>
        </w:rPr>
      </w:pPr>
      <w:r>
        <w:rPr>
          <w:rFonts w:hint="default"/>
        </w:rPr>
        <w:t>报禄乙</w:t>
      </w:r>
      <w:r>
        <w:rPr>
          <w:rFonts w:hint="default"/>
        </w:rPr>
        <w:tab/>
      </w:r>
      <w:r>
        <w:rPr>
          <w:rFonts w:hint="default"/>
        </w:rPr>
        <w:t>有意思吧——</w:t>
      </w:r>
    </w:p>
    <w:p>
      <w:pPr>
        <w:ind w:left="1260" w:hanging="1260"/>
        <w:rPr>
          <w:rFonts w:hint="default"/>
        </w:rPr>
      </w:pPr>
      <w:r>
        <w:rPr>
          <w:rFonts w:hint="default"/>
        </w:rPr>
        <w:t>报禄甲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报禄乙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报禄乙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报禄甲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报禄甲、报禄乙</w:t>
      </w:r>
      <w:r>
        <w:rPr>
          <w:rFonts w:hint="default"/>
        </w:rPr>
        <w:tab/>
      </w:r>
      <w:r>
        <w:rPr>
          <w:rFonts w:hint="default"/>
        </w:rPr>
        <w:t>劝劝他。</w:t>
      </w:r>
    </w:p>
    <w:p>
      <w:pPr>
        <w:ind w:left="1260" w:hanging="1260"/>
      </w:pPr>
      <w:r>
        <w:rPr>
          <w:rFonts w:hint="default"/>
        </w:rPr>
        <w:t>报禄甲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报禄甲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报禄甲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报禄甲</w:t>
      </w:r>
      <w:r>
        <w:rPr>
          <w:rFonts w:hint="default"/>
        </w:rPr>
        <w:tab/>
      </w:r>
      <w:r>
        <w:rPr>
          <w:rFonts w:hint="default"/>
        </w:rPr>
        <w:t>我打你了得。</w:t>
      </w:r>
    </w:p>
    <w:p>
      <w:pPr>
        <w:ind w:left="1260" w:hanging="1260"/>
        <w:rPr>
          <w:rFonts w:hint="default"/>
        </w:rPr>
      </w:pPr>
      <w:r>
        <w:rPr>
          <w:rFonts w:hint="default"/>
        </w:rPr>
        <w:t>报禄甲</w:t>
      </w:r>
      <w:r>
        <w:rPr>
          <w:rFonts w:hint="default"/>
        </w:rPr>
        <w:tab/>
      </w:r>
      <w:r>
        <w:rPr>
          <w:rFonts w:hint="default"/>
        </w:rPr>
        <w:t>用棍子打你，我。</w:t>
      </w:r>
      <w:r>
        <w:rPr>
          <w:rFonts w:hint="default"/>
        </w:rPr>
        <w:tab/>
      </w:r>
    </w:p>
    <w:p>
      <w:pPr>
        <w:ind w:left="1260" w:hanging="1260"/>
        <w:rPr>
          <w:rFonts w:hint="default"/>
        </w:rPr>
      </w:pPr>
      <w:r>
        <w:rPr>
          <w:rFonts w:hint="default"/>
        </w:rPr>
        <w:t>报禄乙</w:t>
      </w:r>
      <w:r>
        <w:rPr>
          <w:rFonts w:hint="default"/>
        </w:rPr>
        <w:tab/>
      </w:r>
      <w:r>
        <w:rPr>
          <w:rFonts w:hint="default"/>
        </w:rPr>
        <w:t>我说伙计啊，我明白了。</w:t>
      </w:r>
    </w:p>
    <w:p>
      <w:pPr>
        <w:ind w:left="1260" w:hanging="1260"/>
        <w:rPr>
          <w:rFonts w:hint="default"/>
        </w:rPr>
      </w:pPr>
      <w:r>
        <w:rPr>
          <w:rFonts w:hint="default"/>
        </w:rPr>
        <w:t>报禄甲</w:t>
      </w:r>
      <w:r>
        <w:rPr>
          <w:rFonts w:hint="default"/>
        </w:rPr>
        <w:tab/>
      </w:r>
      <w:r>
        <w:rPr>
          <w:rFonts w:hint="default"/>
        </w:rPr>
        <w:t>你明白什么呀。</w:t>
      </w:r>
    </w:p>
    <w:p>
      <w:pPr>
        <w:ind w:left="1260" w:hanging="1260"/>
        <w:rPr>
          <w:rFonts w:hint="default"/>
        </w:rPr>
      </w:pPr>
      <w:r>
        <w:rPr>
          <w:rFonts w:hint="default"/>
        </w:rPr>
        <w:t>报禄乙</w:t>
      </w:r>
      <w:r>
        <w:rPr>
          <w:rFonts w:hint="default"/>
        </w:rPr>
        <w:tab/>
      </w:r>
      <w:r>
        <w:rPr>
          <w:rFonts w:hint="default"/>
        </w:rPr>
        <w:t>他把儿子丢了，</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心里头一着急啊，</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痰迷心窍。</w:t>
      </w:r>
    </w:p>
    <w:p>
      <w:pPr>
        <w:ind w:left="1260" w:hanging="1260"/>
        <w:rPr>
          <w:rFonts w:hint="default"/>
        </w:rPr>
      </w:pPr>
      <w:r>
        <w:rPr>
          <w:rFonts w:hint="default"/>
        </w:rPr>
        <w:t>报禄甲</w:t>
      </w:r>
      <w:r>
        <w:rPr>
          <w:rFonts w:hint="default"/>
        </w:rPr>
        <w:tab/>
      </w:r>
      <w:r>
        <w:rPr>
          <w:rFonts w:hint="default"/>
        </w:rPr>
        <w:t>那怎么办?</w:t>
      </w:r>
    </w:p>
    <w:p>
      <w:pPr>
        <w:ind w:left="1260" w:hanging="1260"/>
        <w:rPr>
          <w:rFonts w:hint="default"/>
        </w:rPr>
      </w:pPr>
      <w:r>
        <w:rPr>
          <w:rFonts w:hint="default"/>
        </w:rPr>
        <w:t>报禄乙</w:t>
      </w:r>
      <w:r>
        <w:rPr>
          <w:rFonts w:hint="default"/>
        </w:rPr>
        <w:tab/>
      </w:r>
      <w:r>
        <w:rPr>
          <w:rFonts w:hint="default"/>
        </w:rPr>
        <w:t>你听我劝劝他吧。</w:t>
      </w:r>
    </w:p>
    <w:p>
      <w:pPr>
        <w:ind w:left="1260" w:hanging="1260"/>
        <w:rPr>
          <w:rFonts w:hint="default"/>
        </w:rPr>
      </w:pPr>
      <w:r>
        <w:rPr>
          <w:rFonts w:hint="default"/>
        </w:rPr>
        <w:t>报禄甲</w:t>
      </w:r>
      <w:r>
        <w:rPr>
          <w:rFonts w:hint="default"/>
        </w:rPr>
        <w:tab/>
      </w:r>
      <w:r>
        <w:rPr>
          <w:rFonts w:hint="default"/>
        </w:rPr>
        <w:t>对对，瞧你的吧。</w:t>
      </w:r>
    </w:p>
    <w:p>
      <w:pPr>
        <w:ind w:left="1260" w:hanging="1260"/>
        <w:rPr>
          <w:rFonts w:hint="default"/>
        </w:rPr>
      </w:pPr>
      <w:r>
        <w:rPr>
          <w:rFonts w:hint="default"/>
        </w:rPr>
        <w:t>报禄乙</w:t>
      </w:r>
      <w:r>
        <w:rPr>
          <w:rFonts w:hint="default"/>
        </w:rPr>
        <w:tab/>
      </w:r>
      <w:r>
        <w:rPr>
          <w:rFonts w:hint="default"/>
        </w:rPr>
        <w:t>诶，听我的吧。</w:t>
      </w:r>
    </w:p>
    <w:p>
      <w:pPr>
        <w:ind w:left="1260" w:hanging="1260"/>
      </w:pPr>
      <w:r>
        <w:rPr>
          <w:rFonts w:hint="default"/>
        </w:rPr>
        <w:t>报禄乙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报禄乙</w:t>
      </w:r>
      <w:r>
        <w:rPr>
          <w:rFonts w:hint="default"/>
        </w:rPr>
        <w:tab/>
      </w:r>
      <w:r>
        <w:rPr>
          <w:rFonts w:hint="default"/>
        </w:rPr>
        <w:t>你瞧见没有，</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我再给他劝劝，他就明白了。</w:t>
      </w:r>
    </w:p>
    <w:p>
      <w:pPr>
        <w:ind w:left="1260" w:hanging="1260"/>
        <w:rPr>
          <w:rFonts w:hint="default"/>
        </w:rPr>
      </w:pPr>
      <w:r>
        <w:rPr>
          <w:rFonts w:hint="default"/>
        </w:rPr>
        <w:t>报禄甲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报禄乙</w:t>
      </w:r>
      <w:r>
        <w:rPr>
          <w:rFonts w:hint="default"/>
        </w:rPr>
        <w:tab/>
      </w:r>
      <w:r>
        <w:rPr>
          <w:rFonts w:hint="default"/>
        </w:rPr>
        <w:t>哎哟，哎哟。</w:t>
      </w:r>
    </w:p>
    <w:p>
      <w:pPr>
        <w:ind w:left="1260" w:hanging="1260"/>
        <w:rPr>
          <w:rFonts w:hint="default"/>
        </w:rPr>
      </w:pPr>
      <w:r>
        <w:rPr>
          <w:rFonts w:hint="default"/>
        </w:rPr>
        <w:t>报禄甲</w:t>
      </w:r>
      <w:r>
        <w:rPr>
          <w:rFonts w:hint="default"/>
        </w:rPr>
        <w:tab/>
      </w:r>
      <w:r>
        <w:rPr>
          <w:rFonts w:hint="default"/>
        </w:rPr>
        <w:t>不行不行，这还不行。</w:t>
      </w:r>
    </w:p>
    <w:p>
      <w:pPr>
        <w:ind w:left="1260" w:hanging="1260"/>
        <w:rPr>
          <w:rFonts w:hint="default"/>
        </w:rPr>
      </w:pPr>
      <w:r>
        <w:rPr>
          <w:rFonts w:hint="default"/>
        </w:rPr>
        <w:t>报禄乙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报禄甲</w:t>
      </w:r>
      <w:r>
        <w:rPr>
          <w:rFonts w:hint="default"/>
        </w:rPr>
        <w:tab/>
      </w:r>
      <w:r>
        <w:rPr>
          <w:rFonts w:hint="default"/>
        </w:rPr>
        <w:t>嘿，你们还有这关系呐。</w:t>
      </w:r>
    </w:p>
    <w:p>
      <w:pPr>
        <w:ind w:left="1260" w:hanging="1260"/>
        <w:rPr>
          <w:rFonts w:hint="default"/>
        </w:rPr>
      </w:pPr>
      <w:r>
        <w:rPr>
          <w:rFonts w:hint="default"/>
        </w:rPr>
        <w:t>报禄乙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报禄甲</w:t>
      </w:r>
      <w:r>
        <w:rPr>
          <w:rFonts w:hint="default"/>
        </w:rPr>
        <w:tab/>
      </w:r>
      <w:r>
        <w:rPr>
          <w:rFonts w:hint="default"/>
        </w:rPr>
        <w:t>没错，他戴着胡子呢还。</w:t>
      </w:r>
    </w:p>
    <w:p>
      <w:pPr>
        <w:ind w:left="1260" w:hanging="1260"/>
        <w:rPr>
          <w:rFonts w:hint="default"/>
        </w:rPr>
      </w:pPr>
      <w:r>
        <w:rPr>
          <w:rFonts w:hint="default"/>
        </w:rPr>
        <w:t>报禄乙</w:t>
      </w:r>
      <w:r>
        <w:rPr>
          <w:rFonts w:hint="default"/>
        </w:rPr>
        <w:tab/>
      </w:r>
      <w:r>
        <w:rPr>
          <w:rFonts w:hint="default"/>
        </w:rPr>
        <w:t>这是玩笑好不好。</w:t>
      </w:r>
    </w:p>
    <w:p>
      <w:pPr>
        <w:ind w:left="1260" w:hanging="1260"/>
        <w:rPr>
          <w:rFonts w:hint="default"/>
        </w:rPr>
      </w:pPr>
      <w:r>
        <w:rPr>
          <w:rFonts w:hint="default"/>
        </w:rPr>
        <w:t>报禄甲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报禄甲</w:t>
      </w:r>
      <w:r>
        <w:rPr>
          <w:rFonts w:hint="default"/>
        </w:rPr>
        <w:tab/>
      </w:r>
      <w:r>
        <w:rPr>
          <w:rFonts w:hint="default"/>
        </w:rPr>
        <w:t>咱这儿说说话吧。</w:t>
      </w:r>
    </w:p>
    <w:p>
      <w:pPr>
        <w:ind w:left="1260" w:hanging="1260"/>
        <w:rPr>
          <w:rFonts w:hint="default"/>
        </w:rPr>
      </w:pPr>
      <w:r>
        <w:rPr>
          <w:rFonts w:hint="default"/>
        </w:rPr>
        <w:t>报禄甲</w:t>
      </w:r>
      <w:r>
        <w:rPr>
          <w:rFonts w:hint="default"/>
        </w:rPr>
        <w:tab/>
      </w:r>
      <w:r>
        <w:rPr>
          <w:rFonts w:hint="default"/>
        </w:rPr>
        <w:t>嘿!</w:t>
      </w:r>
    </w:p>
    <w:p>
      <w:pPr>
        <w:ind w:left="1260" w:hanging="1260"/>
        <w:rPr>
          <w:rFonts w:hint="default"/>
        </w:rPr>
      </w:pPr>
      <w:r>
        <w:rPr>
          <w:rFonts w:hint="default"/>
        </w:rPr>
        <w:t>报禄甲</w:t>
      </w:r>
      <w:r>
        <w:rPr>
          <w:rFonts w:hint="default"/>
        </w:rPr>
        <w:tab/>
      </w:r>
      <w:r>
        <w:rPr>
          <w:rFonts w:hint="default"/>
        </w:rPr>
        <w:t>我打你啊，我得打你——</w:t>
      </w:r>
    </w:p>
    <w:p>
      <w:pPr>
        <w:ind w:left="1260" w:hanging="1260"/>
        <w:rPr>
          <w:rFonts w:hint="default"/>
        </w:rPr>
      </w:pPr>
      <w:r>
        <w:rPr>
          <w:rFonts w:hint="default"/>
        </w:rPr>
        <w:t>报禄甲</w:t>
      </w:r>
      <w:r>
        <w:rPr>
          <w:rFonts w:hint="default"/>
        </w:rPr>
        <w:tab/>
      </w:r>
      <w:r>
        <w:rPr>
          <w:rFonts w:hint="default"/>
        </w:rPr>
        <w:t>我打你啊。</w:t>
      </w:r>
    </w:p>
    <w:p>
      <w:pPr>
        <w:ind w:left="1260" w:hanging="1260"/>
        <w:rPr>
          <w:rFonts w:hint="default"/>
        </w:rPr>
      </w:pPr>
      <w:r>
        <w:rPr>
          <w:rFonts w:hint="default"/>
        </w:rPr>
        <w:t>报禄甲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报禄乙</w:t>
      </w:r>
      <w:r>
        <w:rPr>
          <w:rFonts w:hint="default"/>
        </w:rPr>
        <w:tab/>
      </w:r>
      <w:r>
        <w:rPr>
          <w:rFonts w:hint="default"/>
        </w:rPr>
        <w:t>哦。</w:t>
      </w:r>
    </w:p>
    <w:p>
      <w:pPr>
        <w:ind w:left="1260" w:hanging="1260"/>
        <w:rPr>
          <w:rFonts w:hint="default"/>
        </w:rPr>
      </w:pPr>
      <w:r>
        <w:rPr>
          <w:rFonts w:hint="default"/>
        </w:rPr>
        <w:t>报禄甲</w:t>
      </w:r>
      <w:r>
        <w:rPr>
          <w:rFonts w:hint="default"/>
        </w:rPr>
        <w:tab/>
      </w:r>
      <w:r>
        <w:rPr>
          <w:rFonts w:hint="default"/>
        </w:rPr>
        <w:t>这么着吧，咱俩一块儿再劝劝他吧。</w:t>
      </w:r>
    </w:p>
    <w:p>
      <w:pPr>
        <w:ind w:left="1260" w:hanging="1260"/>
        <w:rPr>
          <w:rFonts w:hint="default"/>
        </w:rPr>
      </w:pPr>
      <w:r>
        <w:rPr>
          <w:rFonts w:hint="default"/>
        </w:rPr>
        <w:t>报禄乙</w:t>
      </w:r>
      <w:r>
        <w:rPr>
          <w:rFonts w:hint="default"/>
        </w:rPr>
        <w:tab/>
      </w:r>
      <w:r>
        <w:rPr>
          <w:rFonts w:hint="default"/>
        </w:rPr>
        <w:t>诶，一块儿劝劝他吧，一块儿劝劝他吧。</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p>
    <w:p>
      <w:pPr>
        <w:ind w:left="1260" w:hanging="1260"/>
        <w:rPr>
          <w:rFonts w:hint="default"/>
        </w:rPr>
      </w:pPr>
      <w:r>
        <w:rPr>
          <w:rFonts w:hint="default"/>
        </w:rPr>
        <w:t>报禄甲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2"/>
      </w:r>
      <w:r>
        <w:t>。</w:t>
      </w:r>
    </w:p>
    <w:p>
      <w:pPr>
        <w:ind w:left="1260" w:hanging="1260"/>
        <w:rPr>
          <w:rFonts w:hint="default"/>
        </w:rPr>
      </w:pPr>
      <w:r>
        <w:t>报禄甲</w:t>
      </w:r>
      <w:r>
        <w:rPr>
          <w:rFonts w:hint="default"/>
        </w:rPr>
        <w:tab/>
      </w:r>
      <w:r>
        <w:rPr>
          <w:rFonts w:hint="default"/>
        </w:rPr>
        <w:t>我打，我打。</w:t>
      </w:r>
    </w:p>
    <w:p>
      <w:pPr>
        <w:ind w:left="1260" w:hanging="1260"/>
        <w:rPr>
          <w:rFonts w:hint="default"/>
        </w:rPr>
      </w:pPr>
      <w:r>
        <w:rPr>
          <w:rFonts w:hint="default"/>
        </w:rPr>
        <w:t>报禄乙</w:t>
      </w:r>
      <w:r>
        <w:rPr>
          <w:rFonts w:hint="default"/>
        </w:rPr>
        <w:tab/>
      </w:r>
      <w:r>
        <w:rPr>
          <w:rFonts w:hint="default"/>
        </w:rPr>
        <w:t>打，打。</w:t>
      </w:r>
    </w:p>
    <w:p>
      <w:pPr>
        <w:ind w:left="1260" w:hanging="1260"/>
        <w:rPr>
          <w:rFonts w:hint="default"/>
        </w:rPr>
      </w:pPr>
      <w:r>
        <w:t>报禄甲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bookmarkStart w:id="298" w:name="_GoBack"/>
      <w:bookmarkEnd w:id="298"/>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rPr>
          <w:rFonts w:hint="eastAsia"/>
        </w:rPr>
      </w:pP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2"/>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4"/>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5"/>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6"/>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3">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1">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9">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3">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1">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3">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0">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7">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2">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3">
    <w:p>
      <w:pPr>
        <w:pStyle w:val="13"/>
        <w:snapToGrid w:val="0"/>
        <w:rPr>
          <w:rFonts w:hint="default"/>
        </w:rPr>
      </w:pPr>
      <w:r>
        <w:rPr>
          <w:rStyle w:val="12"/>
        </w:rPr>
        <w:footnoteRef/>
      </w:r>
      <w:r>
        <w:t xml:space="preserve"> 据程君谋、蒋锡康唱片录音增补。</w:t>
      </w:r>
    </w:p>
  </w:footnote>
  <w:footnote w:id="364">
    <w:p>
      <w:pPr>
        <w:pStyle w:val="13"/>
        <w:snapToGrid w:val="0"/>
      </w:pPr>
      <w:r>
        <w:rPr>
          <w:rStyle w:val="12"/>
        </w:rPr>
        <w:footnoteRef/>
      </w:r>
      <w:r>
        <w:t xml:space="preserve"> 据程君谋、蒋锡康唱片录音增补。</w:t>
      </w:r>
    </w:p>
  </w:footnote>
  <w:footnote w:id="365">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6">
    <w:p>
      <w:pPr>
        <w:pStyle w:val="13"/>
        <w:snapToGrid w:val="0"/>
      </w:pPr>
      <w:r>
        <w:rPr>
          <w:rStyle w:val="12"/>
        </w:rPr>
        <w:footnoteRef/>
      </w:r>
      <w:r>
        <w:t xml:space="preserve"> 据程君谋、蒋锡康唱片录音增补。</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据程君谋、蒋锡康唱片录音增加。</w:t>
      </w:r>
    </w:p>
  </w:footnote>
  <w:footnote w:id="370">
    <w:p>
      <w:pPr>
        <w:pStyle w:val="13"/>
        <w:snapToGrid w:val="0"/>
      </w:pPr>
      <w:r>
        <w:rPr>
          <w:rStyle w:val="12"/>
        </w:rPr>
        <w:footnoteRef/>
      </w:r>
      <w:r>
        <w:t xml:space="preserve"> 据程君谋、蒋锡康唱片录音增加。</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2">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4">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3">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5">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0">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0">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9">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报禄乙由李舒先生担任。。</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0">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4">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5">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ED1793"/>
    <w:rsid w:val="6AFD60EC"/>
    <w:rsid w:val="6BED9025"/>
    <w:rsid w:val="6BF5C884"/>
    <w:rsid w:val="6BFC0EE0"/>
    <w:rsid w:val="6BFF3223"/>
    <w:rsid w:val="6BFFE007"/>
    <w:rsid w:val="6DAB9394"/>
    <w:rsid w:val="6DEBE670"/>
    <w:rsid w:val="6DF93DE1"/>
    <w:rsid w:val="6E9F914E"/>
    <w:rsid w:val="6EF706E5"/>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DF0B"/>
    <w:rsid w:val="73FFFED9"/>
    <w:rsid w:val="74DE9418"/>
    <w:rsid w:val="7553C228"/>
    <w:rsid w:val="75FEC8A2"/>
    <w:rsid w:val="76725F76"/>
    <w:rsid w:val="76CB0734"/>
    <w:rsid w:val="76CD0013"/>
    <w:rsid w:val="76FF8225"/>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32DEA3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F71D2C"/>
    <w:rsid w:val="DFFF87BB"/>
    <w:rsid w:val="DFFFE3D2"/>
    <w:rsid w:val="E3F92764"/>
    <w:rsid w:val="E3FEEEEF"/>
    <w:rsid w:val="E5678DD4"/>
    <w:rsid w:val="E5AE0CF2"/>
    <w:rsid w:val="E5F370F6"/>
    <w:rsid w:val="E5FF1AC5"/>
    <w:rsid w:val="E6B7B126"/>
    <w:rsid w:val="E6DBCA07"/>
    <w:rsid w:val="E7B992BE"/>
    <w:rsid w:val="E7CFFDF8"/>
    <w:rsid w:val="E7F7E1A0"/>
    <w:rsid w:val="E9F71C5E"/>
    <w:rsid w:val="EA7C052D"/>
    <w:rsid w:val="EABF7253"/>
    <w:rsid w:val="EAFF4232"/>
    <w:rsid w:val="EBFF2987"/>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DE592"/>
    <w:rsid w:val="F7FDF288"/>
    <w:rsid w:val="F7FE93F3"/>
    <w:rsid w:val="F7FEB168"/>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E2D62D"/>
    <w:rsid w:val="FBE92356"/>
    <w:rsid w:val="FBEE1F05"/>
    <w:rsid w:val="FBFE4610"/>
    <w:rsid w:val="FBFF5B8B"/>
    <w:rsid w:val="FBFFE82C"/>
    <w:rsid w:val="FC3D6195"/>
    <w:rsid w:val="FC47DAB3"/>
    <w:rsid w:val="FC877F75"/>
    <w:rsid w:val="FCDFED3A"/>
    <w:rsid w:val="FCFB54CC"/>
    <w:rsid w:val="FD5A4D05"/>
    <w:rsid w:val="FD5C1FB6"/>
    <w:rsid w:val="FDD70503"/>
    <w:rsid w:val="FDDE5EC4"/>
    <w:rsid w:val="FDDF6AD9"/>
    <w:rsid w:val="FDDF81B2"/>
    <w:rsid w:val="FDF7BC3C"/>
    <w:rsid w:val="FDFE6F9A"/>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607</Pages>
  <Words>385599</Words>
  <Characters>387633</Characters>
  <Lines>12034</Lines>
  <Paragraphs>18507</Paragraphs>
  <TotalTime>1</TotalTime>
  <ScaleCrop>false</ScaleCrop>
  <LinksUpToDate>false</LinksUpToDate>
  <CharactersWithSpaces>400217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2015-03-30T01:20:00Z</dcterms:created>
  <dc:creator>Jun Jiang</dc:creator>
  <cp:lastModifiedBy>czjiangjun_枯石瘦木</cp:lastModifiedBy>
  <cp:lastPrinted>2016-02-11T20:05:00Z</cp:lastPrinted>
  <dcterms:modified xsi:type="dcterms:W3CDTF">2021-08-11T21:37:22Z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