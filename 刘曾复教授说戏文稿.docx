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Ref474855260"/>
      <w:bookmarkEnd w:id="0"/>
      <w:bookmarkStart w:id="1" w:name="_Toc1781509068"/>
      <w:bookmarkStart w:id="2" w:name="_Toc1278961318"/>
      <w:bookmarkStart w:id="3" w:name="_Toc565263609"/>
    </w:p>
    <w:p>
      <w:pPr>
        <w:pStyle w:val="2"/>
        <w:bidi w:val="0"/>
        <w:jc w:val="center"/>
        <w:rPr>
          <w:sz w:val="72"/>
          <w:szCs w:val="72"/>
        </w:rPr>
      </w:pPr>
    </w:p>
    <w:p>
      <w:pPr>
        <w:pStyle w:val="2"/>
        <w:bidi w:val="0"/>
        <w:jc w:val="center"/>
        <w:rPr>
          <w:sz w:val="72"/>
          <w:szCs w:val="72"/>
        </w:rPr>
      </w:pPr>
      <w:bookmarkStart w:id="4" w:name="_Toc69650180"/>
      <w:bookmarkStart w:id="5" w:name="_Toc691672490"/>
      <w:r>
        <w:rPr>
          <w:rFonts w:hint="eastAsia"/>
          <w:sz w:val="72"/>
          <w:szCs w:val="72"/>
        </w:rPr>
        <w:t>“刘曾复教授说戏系列” 文本</w:t>
      </w:r>
      <w:bookmarkEnd w:id="1"/>
      <w:bookmarkEnd w:id="2"/>
      <w:bookmarkEnd w:id="3"/>
      <w:bookmarkEnd w:id="4"/>
      <w:bookmarkEnd w:id="5"/>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3"/>
        <w:bidi w:val="0"/>
        <w:jc w:val="center"/>
        <w:rPr>
          <w:sz w:val="40"/>
          <w:szCs w:val="40"/>
          <w:lang w:val="zh-CN" w:eastAsia="zh-CN"/>
        </w:rPr>
      </w:pPr>
      <w:bookmarkStart w:id="6" w:name="_Toc397650053"/>
      <w:bookmarkStart w:id="7" w:name="_Toc1944568241"/>
      <w:bookmarkStart w:id="8" w:name="_Toc1311642233"/>
      <w:bookmarkStart w:id="9" w:name="_Toc1340113479"/>
      <w:bookmarkStart w:id="10" w:name="_Toc1519524009"/>
      <w:r>
        <w:rPr>
          <w:sz w:val="40"/>
          <w:szCs w:val="40"/>
          <w:lang w:val="zh-CN" w:eastAsia="zh-CN"/>
        </w:rPr>
        <w:t>说</w:t>
      </w:r>
      <w:r>
        <w:rPr>
          <w:sz w:val="40"/>
          <w:szCs w:val="40"/>
          <w:lang w:val="zh-CN" w:eastAsia="zh-CN"/>
        </w:rPr>
        <w:tab/>
      </w:r>
      <w:r>
        <w:rPr>
          <w:sz w:val="40"/>
          <w:szCs w:val="40"/>
          <w:lang w:val="zh-CN" w:eastAsia="zh-CN"/>
        </w:rPr>
        <w:tab/>
      </w:r>
      <w:r>
        <w:rPr>
          <w:sz w:val="40"/>
          <w:szCs w:val="40"/>
          <w:lang w:val="zh-CN" w:eastAsia="zh-CN"/>
        </w:rPr>
        <w:t>明</w:t>
      </w:r>
      <w:bookmarkEnd w:id="6"/>
      <w:bookmarkEnd w:id="7"/>
      <w:bookmarkEnd w:id="8"/>
      <w:bookmarkEnd w:id="9"/>
      <w:bookmarkEnd w:id="10"/>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rPr>
          <w:rStyle w:val="129"/>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8"/>
        <w:keepNext w:val="0"/>
        <w:keepLines w:val="0"/>
        <w:pageBreakBefore/>
        <w:kinsoku/>
        <w:wordWrap/>
        <w:overflowPunct/>
        <w:topLinePunct w:val="0"/>
        <w:autoSpaceDE/>
        <w:autoSpaceDN/>
        <w:bidi w:val="0"/>
        <w:adjustRightInd/>
        <w:snapToGrid/>
        <w:spacing w:before="0" w:after="0" w:line="240" w:lineRule="auto"/>
        <w:jc w:val="center"/>
        <w:textAlignment w:val="auto"/>
        <w:rPr>
          <w:rFonts w:ascii="Cambria" w:hAnsi="Cambria" w:eastAsia="宋体" w:cs="Times New Roman"/>
          <w:b/>
          <w:bCs/>
          <w:kern w:val="2"/>
          <w:sz w:val="32"/>
          <w:szCs w:val="32"/>
          <w:lang w:val="en-US" w:eastAsia="zh-CN" w:bidi="ar-SA"/>
        </w:rPr>
      </w:pPr>
      <w:bookmarkStart w:id="11" w:name="_Toc2094987512"/>
      <w:bookmarkStart w:id="12" w:name="_Toc575370935"/>
      <w:r>
        <w:rPr>
          <w:rStyle w:val="131"/>
          <w:b/>
          <w:bCs/>
          <w:sz w:val="40"/>
          <w:szCs w:val="40"/>
          <w:lang w:val="zh-CN"/>
        </w:rPr>
        <w:t>目</w:t>
      </w:r>
      <w:r>
        <w:rPr>
          <w:rStyle w:val="131"/>
          <w:rFonts w:hint="eastAsia"/>
          <w:b/>
          <w:bCs/>
          <w:sz w:val="40"/>
          <w:szCs w:val="40"/>
          <w:lang w:val="zh-CN"/>
        </w:rPr>
        <w:tab/>
      </w:r>
      <w:r>
        <w:rPr>
          <w:rStyle w:val="131"/>
          <w:rFonts w:hint="eastAsia"/>
          <w:b/>
          <w:bCs/>
          <w:sz w:val="40"/>
          <w:szCs w:val="40"/>
          <w:lang w:val="zh-CN"/>
        </w:rPr>
        <w:tab/>
      </w:r>
      <w:r>
        <w:rPr>
          <w:rStyle w:val="131"/>
          <w:rFonts w:hint="eastAsia"/>
          <w:b/>
          <w:bCs/>
          <w:sz w:val="40"/>
          <w:szCs w:val="40"/>
          <w:lang w:val="zh-CN"/>
        </w:rPr>
        <w:tab/>
      </w:r>
      <w:r>
        <w:rPr>
          <w:rStyle w:val="131"/>
          <w:b/>
          <w:bCs/>
          <w:sz w:val="40"/>
          <w:szCs w:val="40"/>
          <w:lang w:val="zh-CN"/>
        </w:rPr>
        <w:t>录</w:t>
      </w:r>
      <w:bookmarkEnd w:id="11"/>
      <w:bookmarkEnd w:id="12"/>
      <w:r>
        <w:fldChar w:fldCharType="begin"/>
      </w:r>
      <w:r>
        <w:instrText xml:space="preserve">TOC \o "1-2" \h \u </w:instrText>
      </w:r>
      <w:r>
        <w:fldChar w:fldCharType="separate"/>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textAlignment w:val="auto"/>
        <w:rPr>
          <w:b/>
          <w:bCs/>
          <w:color w:val="0000FF"/>
          <w:sz w:val="21"/>
          <w:szCs w:val="21"/>
        </w:rPr>
      </w:pPr>
      <w:r>
        <w:rPr>
          <w:b/>
          <w:bCs/>
          <w:color w:val="0000FF"/>
          <w:sz w:val="21"/>
          <w:szCs w:val="21"/>
        </w:rPr>
        <w:fldChar w:fldCharType="begin"/>
      </w:r>
      <w:r>
        <w:rPr>
          <w:b/>
          <w:bCs/>
          <w:color w:val="0000FF"/>
          <w:sz w:val="21"/>
          <w:szCs w:val="21"/>
        </w:rPr>
        <w:instrText xml:space="preserve"> HYPERLINK \l _Toc1519524009 </w:instrText>
      </w:r>
      <w:r>
        <w:rPr>
          <w:b/>
          <w:bCs/>
          <w:color w:val="0000FF"/>
          <w:sz w:val="21"/>
          <w:szCs w:val="21"/>
        </w:rPr>
        <w:fldChar w:fldCharType="separate"/>
      </w:r>
      <w:r>
        <w:rPr>
          <w:b/>
          <w:bCs/>
          <w:color w:val="0000FF"/>
          <w:sz w:val="21"/>
          <w:szCs w:val="21"/>
          <w:lang w:val="zh-CN" w:eastAsia="zh-CN"/>
        </w:rPr>
        <w:t>说</w:t>
      </w:r>
      <w:r>
        <w:rPr>
          <w:rFonts w:hint="default"/>
          <w:b/>
          <w:bCs/>
          <w:color w:val="0000FF"/>
          <w:sz w:val="21"/>
          <w:szCs w:val="21"/>
          <w:lang w:val="en-US" w:eastAsia="zh-CN"/>
        </w:rPr>
        <w:t xml:space="preserve"> </w:t>
      </w:r>
      <w:r>
        <w:rPr>
          <w:b/>
          <w:bCs/>
          <w:color w:val="0000FF"/>
          <w:sz w:val="21"/>
          <w:szCs w:val="21"/>
          <w:lang w:val="zh-CN" w:eastAsia="zh-CN"/>
        </w:rPr>
        <w:t>明</w:t>
      </w:r>
      <w:r>
        <w:rPr>
          <w:rFonts w:hint="default"/>
          <w:b/>
          <w:bCs/>
          <w:color w:val="0000FF"/>
          <w:sz w:val="21"/>
          <w:szCs w:val="21"/>
          <w:lang w:val="en-US" w:eastAsia="zh-CN"/>
        </w:rPr>
        <w:t>.....................................................................................................................................</w:t>
      </w:r>
      <w:r>
        <w:rPr>
          <w:b/>
          <w:bCs/>
          <w:color w:val="0000FF"/>
          <w:sz w:val="21"/>
          <w:szCs w:val="21"/>
        </w:rPr>
        <w:fldChar w:fldCharType="begin"/>
      </w:r>
      <w:r>
        <w:rPr>
          <w:b/>
          <w:bCs/>
          <w:color w:val="0000FF"/>
          <w:sz w:val="21"/>
          <w:szCs w:val="21"/>
        </w:rPr>
        <w:instrText xml:space="preserve"> PAGEREF _Toc1519524009 \h </w:instrText>
      </w:r>
      <w:r>
        <w:rPr>
          <w:b/>
          <w:bCs/>
          <w:color w:val="0000FF"/>
          <w:sz w:val="21"/>
          <w:szCs w:val="21"/>
        </w:rPr>
        <w:fldChar w:fldCharType="separate"/>
      </w:r>
      <w:r>
        <w:rPr>
          <w:b/>
          <w:bCs/>
          <w:color w:val="0000FF"/>
          <w:sz w:val="21"/>
          <w:szCs w:val="21"/>
        </w:rPr>
        <w:t>iii</w:t>
      </w:r>
      <w:r>
        <w:rPr>
          <w:b/>
          <w:bCs/>
          <w:color w:val="0000FF"/>
          <w:sz w:val="21"/>
          <w:szCs w:val="21"/>
        </w:rPr>
        <w:fldChar w:fldCharType="end"/>
      </w:r>
      <w:r>
        <w:rPr>
          <w:b/>
          <w:bCs/>
          <w:color w:val="0000FF"/>
          <w:sz w:val="21"/>
          <w:szCs w:val="21"/>
        </w:rPr>
        <w:fldChar w:fldCharType="end"/>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textAlignment w:val="auto"/>
        <w:rPr>
          <w:b/>
          <w:bCs/>
          <w:color w:val="0000FF"/>
          <w:sz w:val="21"/>
          <w:szCs w:val="21"/>
        </w:rPr>
      </w:pPr>
      <w:r>
        <w:rPr>
          <w:b/>
          <w:bCs/>
          <w:color w:val="0000FF"/>
          <w:sz w:val="21"/>
          <w:szCs w:val="21"/>
        </w:rPr>
        <w:fldChar w:fldCharType="begin"/>
      </w:r>
      <w:r>
        <w:rPr>
          <w:b/>
          <w:bCs/>
          <w:color w:val="0000FF"/>
          <w:sz w:val="21"/>
          <w:szCs w:val="21"/>
        </w:rPr>
        <w:instrText xml:space="preserve"> HYPERLINK \l _Toc2094987512 </w:instrText>
      </w:r>
      <w:r>
        <w:rPr>
          <w:b/>
          <w:bCs/>
          <w:color w:val="0000FF"/>
          <w:sz w:val="21"/>
          <w:szCs w:val="21"/>
        </w:rPr>
        <w:fldChar w:fldCharType="separate"/>
      </w:r>
      <w:r>
        <w:rPr>
          <w:b/>
          <w:bCs/>
          <w:color w:val="0000FF"/>
          <w:sz w:val="21"/>
          <w:szCs w:val="21"/>
          <w:lang w:val="zh-CN"/>
        </w:rPr>
        <w:t>目</w:t>
      </w:r>
      <w:r>
        <w:rPr>
          <w:rFonts w:hint="eastAsia"/>
          <w:b/>
          <w:bCs/>
          <w:color w:val="0000FF"/>
          <w:sz w:val="21"/>
          <w:szCs w:val="21"/>
          <w:lang w:val="zh-CN"/>
        </w:rPr>
        <w:t xml:space="preserve"> </w:t>
      </w:r>
      <w:r>
        <w:rPr>
          <w:b/>
          <w:bCs/>
          <w:color w:val="0000FF"/>
          <w:sz w:val="21"/>
          <w:szCs w:val="21"/>
          <w:lang w:val="zh-CN"/>
        </w:rPr>
        <w:t>录</w:t>
      </w:r>
      <w:r>
        <w:rPr>
          <w:rFonts w:hint="default"/>
          <w:b/>
          <w:bCs/>
          <w:color w:val="0000FF"/>
          <w:sz w:val="21"/>
          <w:szCs w:val="21"/>
          <w:lang w:val="en-US"/>
        </w:rPr>
        <w:t>......................................................................................................................................</w:t>
      </w:r>
      <w:r>
        <w:rPr>
          <w:b/>
          <w:bCs/>
          <w:color w:val="0000FF"/>
          <w:sz w:val="21"/>
          <w:szCs w:val="21"/>
        </w:rPr>
        <w:tab/>
      </w:r>
      <w:r>
        <w:rPr>
          <w:b/>
          <w:bCs/>
          <w:color w:val="0000FF"/>
          <w:sz w:val="21"/>
          <w:szCs w:val="21"/>
        </w:rPr>
        <w:fldChar w:fldCharType="begin"/>
      </w:r>
      <w:r>
        <w:rPr>
          <w:b/>
          <w:bCs/>
          <w:color w:val="0000FF"/>
          <w:sz w:val="21"/>
          <w:szCs w:val="21"/>
        </w:rPr>
        <w:instrText xml:space="preserve"> PAGEREF _Toc2094987512 \h </w:instrText>
      </w:r>
      <w:r>
        <w:rPr>
          <w:b/>
          <w:bCs/>
          <w:color w:val="0000FF"/>
          <w:sz w:val="21"/>
          <w:szCs w:val="21"/>
        </w:rPr>
        <w:fldChar w:fldCharType="separate"/>
      </w:r>
      <w:r>
        <w:rPr>
          <w:b/>
          <w:bCs/>
          <w:color w:val="0000FF"/>
          <w:sz w:val="21"/>
          <w:szCs w:val="21"/>
        </w:rPr>
        <w:t>v</w:t>
      </w:r>
      <w:r>
        <w:rPr>
          <w:b/>
          <w:bCs/>
          <w:color w:val="0000FF"/>
          <w:sz w:val="21"/>
          <w:szCs w:val="21"/>
        </w:rPr>
        <w:fldChar w:fldCharType="end"/>
      </w:r>
      <w:r>
        <w:rPr>
          <w:b/>
          <w:bCs/>
          <w:color w:val="0000FF"/>
          <w:sz w:val="21"/>
          <w:szCs w:val="21"/>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_Toc365938989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基本的艺术原则</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_Toc365938989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rPr>
          <w:rFonts w:hint="eastAsia"/>
          <w:b w:val="0"/>
          <w:color w:val="auto"/>
        </w:rPr>
      </w:pPr>
    </w:p>
    <w:p>
      <w:pPr>
        <w:pStyle w:val="21"/>
        <w:keepNext w:val="0"/>
        <w:keepLines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rPr>
        <w:t>[先秦·两汉]</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_Toc807293068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渭水河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_Toc807293068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_Toc18724058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焚烟墩·挡幽</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_Toc18724058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_Toc1819087523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孝感天 之 共叔段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_Toc1819087523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_Toc94181659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马鞍山</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_Toc94181659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_Toc1935466652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焚绵山 之 介子推、介母、解张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_Toc1935466652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_Toc800437463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摘缨会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_Toc800437463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_Toc365418137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搜孤救孤 之 程婴、公孙杵臼</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_Toc365418137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_Toc1404057855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战樊城</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_Toc1404057855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_Toc1328648661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长亭会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_Toc1328648661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_Toc698462566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文昭关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_Toc698462566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_Toc1176010355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浣纱记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_Toc1176010355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_Toc285938895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鱼肠剑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_Toc285938895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_Toc1909446209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武昭关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_Toc1909446209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_Toc1642071870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西施·游湖 之 范蠡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_Toc1642071870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_Toc840313060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桑园会 之 秋胡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_Toc840313060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_Toc1433035121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黄金台 之 田单</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_Toc1433035121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_Toc1134731189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取荥阳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_Toc1134731189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_Toc171535796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盗宗卷</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_Toc171535796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81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_Toc759979035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战蒲关 之 王霸、刘忠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_Toc759979035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97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_Toc1540159761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闹昆阳 之 马援</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_Toc1540159761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101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_Toc1308339431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上天台</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_Toc1308339431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105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[三国·两晋]</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_Toc1088723908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捉放曹 之 陈宫</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_Toc1088723908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109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_Toc2094303205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借赵云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_Toc2094303205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114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_Toc2021378616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打鼓骂曹 之 祢衡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_Toc2021378616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118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_Toc368685497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汉津口 之 关公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_Toc368685497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121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_Toc2073866233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临江会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_Toc2073866233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123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_Toc2091028796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群英会 之 鲁肃、诸葛亮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_Toc2091028796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125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_Toc1888209506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华容道 之 关公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_Toc1888209506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133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_Toc106417171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战长沙</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_Toc106417171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137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_Toc2038532660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黄鹤楼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_Toc2038532660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149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_Toc106664847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甘露寺 之 乔玄</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_Toc106664847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151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_Toc913710239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回荆州 之 鲁肃</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_Toc913710239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155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_Toc2057256718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让成都 之 刘璋</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_Toc2057256718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157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_Toc1925752370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百寿图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_Toc1925752370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160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_Toc1007891898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定军山 之 黄忠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_Toc1007891898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166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_Toc1845239722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阳平关 之 黄忠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_Toc1845239722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171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_Toc578706185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伐东吴</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_Toc578706185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173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_Toc1373310035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连营寨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_Toc1373310035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182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_Toc1101813929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安居平五路</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_Toc1101813929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186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_Toc1907354846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天水关 之 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_Toc1907354846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206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_Toc2071772601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空城计 之 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_Toc2071772601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209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_Toc130340636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战北原 之 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_Toc130340636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214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_Toc45810093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七星灯</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_Toc45810093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217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_Toc1833735163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除三害 之 王浚、周处</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_Toc1833735163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222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_Toc1772412507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审刺客 之 闵觉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_Toc1772412507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225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_Toc886123153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桑园寄子 之 邓伯道</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_Toc886123153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231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[隋·唐]</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_Toc1119286636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当锏卖马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_Toc1119286636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235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_Toc759660048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南阳关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_Toc759660048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246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_Toc1057658949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打登州 之 秦琼</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_Toc1057658949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253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_Toc1879265672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断密涧 之 王伯当</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_Toc1879265672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257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_Toc152336161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千秋岭</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_Toc152336161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261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_Toc218514733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宫门带·十道本 之 李渊、褚遂良</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_Toc218514733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270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_Toc820505932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取帅印</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_Toc820505932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278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_Toc99155718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汾河湾 之 薛仁贵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_Toc99155718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291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_Toc92409701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沙桥饯别</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_Toc92409701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298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_Toc1189191429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乾坤带 之 李世民</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_Toc1189191429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302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_Toc25538304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芦花河 之 薛丁山</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_Toc25538304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305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_Toc35954849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哭尸</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_Toc35954849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308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_Toc929917287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法场换子</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_Toc929917287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310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_Toc131955475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双狮图 之 徐策</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_Toc131955475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315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_Toc2074487509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打金枝 之 唐王</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_Toc2074487509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319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_Toc1036582134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珠帘寨 之 李克用</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_Toc1036582134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321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_Toc1045665714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太平桥</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_Toc1045665714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330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_Toc1984260579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三击掌 之 王允</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_Toc1984260579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337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_Toc814850857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赶三关 之 薛平贵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_Toc814850857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339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_Toc2053557612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武家坡 之 薛平贵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_Toc2053557612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342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_Toc1682016653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大登殿 之 薛平贵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_Toc1682016653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347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[五代·两宋]</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_Toc1393557042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困曹府</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_Toc1393557042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348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_Toc1279383999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下河东 之 呼延寿廷</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_Toc1279383999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_Toc636346934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龙虎斗</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_Toc636346934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_Toc1153428241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贺后骂殿 之 赵光义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_Toc1153428241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_Toc1203672953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金沙滩 之 杨继业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_Toc1203672953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362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_Toc766687571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碰碑</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_Toc766687571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364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_Toc1199238334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清官册 之 寇准</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_Toc1199238334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369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_Toc889924468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辕门斩子</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_Toc889924468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374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_Toc391616430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探母回令 之 杨延辉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_Toc391616430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383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_Toc2085361488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洪羊洞 之 杨延昭、老令公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_Toc2085361488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389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_Toc2009211104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 xml:space="preserve">天雷报 之 </w:t>
      </w:r>
      <w:r>
        <w:rPr>
          <w:rFonts w:hint="default" w:ascii="Calibri" w:hAnsi="Calibri" w:eastAsia="宋体" w:cs="Calibri"/>
          <w:b/>
          <w:bCs/>
          <w:color w:val="0000FF"/>
          <w:kern w:val="2"/>
          <w:sz w:val="21"/>
          <w:szCs w:val="32"/>
          <w:lang w:val="en-US" w:eastAsia="zh-CN" w:bidi="ar-SA"/>
        </w:rPr>
        <w:t>张元秀</w:t>
      </w:r>
      <w:r>
        <w:rPr>
          <w:rFonts w:hint="eastAsia" w:ascii="Calibri" w:hAnsi="Calibri" w:eastAsia="宋体" w:cs="Calibri"/>
          <w:b/>
          <w:bCs/>
          <w:color w:val="0000FF"/>
          <w:kern w:val="2"/>
          <w:sz w:val="21"/>
          <w:szCs w:val="32"/>
          <w:lang w:val="en-US" w:eastAsia="zh-CN" w:bidi="ar-SA"/>
        </w:rPr>
        <w:t>、</w:t>
      </w:r>
      <w:r>
        <w:rPr>
          <w:rFonts w:hint="default" w:ascii="Calibri" w:hAnsi="Calibri" w:eastAsia="宋体" w:cs="Calibri"/>
          <w:b/>
          <w:bCs/>
          <w:color w:val="0000FF"/>
          <w:kern w:val="2"/>
          <w:sz w:val="21"/>
          <w:szCs w:val="32"/>
          <w:lang w:val="en-US" w:eastAsia="zh-CN" w:bidi="ar-SA"/>
        </w:rPr>
        <w:t>贺氏</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_Toc2009211104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398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_Toc1151276478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乌盆记 之 刘世昌</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_Toc1151276478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409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_Toc995536789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打棍出箱</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_Toc995536789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412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_Toc1740993128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铁莲花 之 刘子忠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_Toc1740993128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425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_Toc1303612640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宝莲灯 之 刘彦昌</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_Toc1303612640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428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_Toc1214051522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乌龙院 之 宋江</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_Toc1214051522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433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_Toc414015413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打鱼杀家 之 萧恩</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_Toc414015413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441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_Toc1402768358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硃砂痣 之 韩廷凤(谭派)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_Toc1402768358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446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_Toc1306461223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雄州关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_Toc1306461223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450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_Toc1603206842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镇潭州 之 岳飞、杨璟</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_Toc1603206842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457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_Toc1428306662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八大锤</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_Toc1428306662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461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[元末·明·清]</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_Toc1342416072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采石矶 之 徐达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_Toc1342416072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_Toc385640482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战太平 之 花云</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_Toc385640482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_Toc1560262137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江东桥</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_Toc1560262137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_Toc1269419933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忠孝全 之 秦洪</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_Toc1269419933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_Toc1422222616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梅龙镇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_Toc1422222616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482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_Toc458444203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法门寺 之 赵廉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_Toc458444203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494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_Toc1106196864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一捧雪</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_Toc1106196864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498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_Toc89589825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审头刺汤</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_Toc89589825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512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_Toc364518167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雪杯圆 之 莫怀古</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_Toc364518167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531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_Toc640729869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打严嵩</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_Toc640729869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533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_Toc1483146868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御碑亭 之 王有道</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_Toc1483146868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554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_Toc1643902167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(三娘)教子 之 薛保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_Toc1643902167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559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_Toc1277076804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大保国 之 杨波</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_Toc1277076804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561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_Toc489091461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二进宫 之 杨波</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_Toc489091461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563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_Toc700091472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南天门 之 曹福</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_Toc700091472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566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_Toc2043764375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山海关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_Toc2043764375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571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_Toc1688329795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洗浮山 之 贺天保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_Toc1688329795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576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_Toc1590015940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落马湖·访褚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_Toc1590015940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577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[年代失考]</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_Toc287897157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状元谱 之 陈伯愚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_Toc287897157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579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[神怪·降妖]</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_Toc1626207635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青石山 之 吕祖、关帝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_Toc1626207635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_Toc1451743396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五花洞 之 天师</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_Toc1451743396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[唱段·唱腔]</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_Toc1439173635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硃痕记 之 朱春登</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_Toc1439173635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_Toc474260777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蟠桃会 之 吕洞宾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_Toc474260777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_Toc1045252877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霸王别姬·山头 之 韩信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_Toc1045252877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_Toc595302627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逍遥津 之 汉献帝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_Toc595302627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590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rPr>
          <w:rFonts w:hint="eastAsia"/>
        </w:rPr>
      </w:pPr>
    </w:p>
    <w:p>
      <w:pPr>
        <w:pStyle w:val="21"/>
        <w:keepNext w:val="0"/>
        <w:keepLines w:val="0"/>
        <w:kinsoku/>
        <w:wordWrap/>
        <w:overflowPunct/>
        <w:topLinePunct w:val="0"/>
        <w:autoSpaceDE/>
        <w:autoSpaceDN/>
        <w:bidi w:val="0"/>
        <w:adjustRightInd/>
        <w:snapToGrid/>
        <w:spacing w:line="240" w:lineRule="auto"/>
        <w:textAlignment w:val="auto"/>
      </w:pPr>
      <w:r>
        <w:rPr>
          <w:rFonts w:hint="eastAsia"/>
        </w:rPr>
        <w:t>[附录]</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_Toc1688312299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柴桑口</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_Toc1688312299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591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_Toc1459268290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铁笼山·迷当发点</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_Toc1459268290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599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_Toc1998070986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美良川 之 秦琼</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_Toc1998070986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600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_Toc847289875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取金陵 之 曹良臣</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_Toc847289875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602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_Toc914991484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主要参考资料</w:t>
      </w:r>
      <w:r>
        <w:rPr>
          <w:rFonts w:hint="default" w:cs="Calibri"/>
          <w:b/>
          <w:bCs/>
          <w:color w:val="0000FF"/>
          <w:kern w:val="2"/>
          <w:sz w:val="21"/>
          <w:szCs w:val="32"/>
          <w:lang w:val="en-US" w:eastAsia="zh-CN" w:bidi="ar-SA"/>
        </w:rPr>
        <w:t>......................................................................................................................</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_Toc914991484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603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ind w:left="216"/>
        <w:textAlignment w:val="auto"/>
        <w:rPr>
          <w:rStyle w:val="131"/>
          <w:b/>
          <w:bCs/>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_Toc1278894000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后记 与 致谢</w:t>
      </w:r>
      <w:r>
        <w:rPr>
          <w:rFonts w:hint="default" w:cs="Calibri"/>
          <w:b/>
          <w:bCs/>
          <w:color w:val="0000FF"/>
          <w:kern w:val="2"/>
          <w:sz w:val="21"/>
          <w:szCs w:val="32"/>
          <w:lang w:val="en-US" w:eastAsia="zh-CN" w:bidi="ar-SA"/>
        </w:rPr>
        <w:t>......................................................................................................................</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_Toc1278894000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605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r>
        <w:fldChar w:fldCharType="end"/>
      </w:r>
    </w:p>
    <w:p>
      <w:pPr>
        <w:jc w:val="center"/>
        <w:rPr>
          <w:rStyle w:val="101"/>
          <w:rFonts w:ascii="Tahoma" w:hAnsi="Tahoma" w:cs="Tahoma"/>
          <w:bCs/>
          <w:color w:val="000000"/>
          <w:szCs w:val="21"/>
        </w:rPr>
      </w:pPr>
      <w:bookmarkStart w:id="13" w:name="_Toc1533658243"/>
      <w:bookmarkStart w:id="14" w:name="_Toc1150116693"/>
      <w:bookmarkStart w:id="15" w:name="_Toc365938989"/>
      <w:bookmarkStart w:id="16" w:name="__RefHeading___Toc414518238"/>
      <w:bookmarkStart w:id="17" w:name="_Toc112227348"/>
      <w:r>
        <w:rPr>
          <w:rStyle w:val="131"/>
          <w:rFonts w:hint="eastAsia"/>
          <w:sz w:val="40"/>
          <w:szCs w:val="40"/>
          <w:lang w:val="en-US" w:eastAsia="zh-CN"/>
        </w:rPr>
        <w:t>基本的艺术原则</w:t>
      </w:r>
      <w:bookmarkEnd w:id="13"/>
      <w:bookmarkEnd w:id="14"/>
      <w:bookmarkEnd w:id="15"/>
      <w:bookmarkEnd w:id="16"/>
      <w:bookmarkEnd w:id="17"/>
      <w:r>
        <w:rPr>
          <w:rStyle w:val="68"/>
          <w:rFonts w:hint="default" w:ascii="Times New Roman" w:hAnsi="Times New Roman" w:eastAsia="Calibri" w:cs="Times New Roman"/>
          <w:sz w:val="32"/>
          <w:szCs w:val="32"/>
        </w:rPr>
        <w:footnoteReference w:id="0"/>
      </w:r>
    </w:p>
    <w:p>
      <w:pPr>
        <w:ind w:firstLine="420"/>
        <w:jc w:val="left"/>
      </w:pPr>
      <w:r>
        <w:rPr>
          <w:rStyle w:val="101"/>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101"/>
          <w:rFonts w:ascii="Tahoma" w:hAnsi="Tahoma" w:cs="Tahoma"/>
          <w:bCs/>
          <w:color w:val="000000"/>
          <w:szCs w:val="21"/>
        </w:rPr>
        <w:t>我想啊，唱这个京剧老生跟唱别的行当一样，有所谓一些个基本的</w:t>
      </w:r>
      <w:r>
        <w:rPr>
          <w:rStyle w:val="101"/>
          <w:rFonts w:hint="eastAsia" w:ascii="Tahoma" w:hAnsi="Tahoma" w:cs="Tahoma"/>
          <w:bCs/>
          <w:color w:val="000000"/>
          <w:szCs w:val="21"/>
        </w:rPr>
        <w:t>“</w:t>
      </w:r>
      <w:r>
        <w:rPr>
          <w:rStyle w:val="101"/>
          <w:rFonts w:ascii="Tahoma" w:hAnsi="Tahoma" w:cs="Tahoma"/>
          <w:bCs/>
          <w:color w:val="000000"/>
          <w:szCs w:val="21"/>
        </w:rPr>
        <w:t>艺术的原则</w:t>
      </w:r>
      <w:r>
        <w:rPr>
          <w:rStyle w:val="101"/>
          <w:rFonts w:hint="eastAsia" w:ascii="Tahoma" w:hAnsi="Tahoma" w:cs="Tahoma"/>
          <w:bCs/>
          <w:color w:val="000000"/>
          <w:szCs w:val="21"/>
        </w:rPr>
        <w:t>”</w:t>
      </w:r>
      <w:r>
        <w:rPr>
          <w:rStyle w:val="101"/>
          <w:rFonts w:ascii="Tahoma" w:hAnsi="Tahoma" w:cs="Tahoma"/>
          <w:bCs/>
          <w:color w:val="000000"/>
          <w:szCs w:val="21"/>
        </w:rPr>
        <w:t>：</w:t>
      </w:r>
    </w:p>
    <w:p>
      <w:pPr>
        <w:ind w:firstLine="420"/>
        <w:jc w:val="left"/>
      </w:pPr>
      <w:r>
        <w:rPr>
          <w:rStyle w:val="101"/>
          <w:rFonts w:ascii="Tahoma" w:hAnsi="Tahoma" w:cs="Tahoma"/>
          <w:bCs/>
          <w:color w:val="000000"/>
          <w:szCs w:val="21"/>
        </w:rPr>
        <w:t>在唱</w:t>
      </w:r>
      <w:r>
        <w:rPr>
          <w:rStyle w:val="101"/>
          <w:rFonts w:hint="eastAsia" w:ascii="Tahoma" w:hAnsi="Tahoma" w:cs="Tahoma"/>
          <w:bCs/>
          <w:color w:val="000000"/>
          <w:szCs w:val="21"/>
        </w:rPr>
        <w:t>、</w:t>
      </w:r>
      <w:r>
        <w:rPr>
          <w:rStyle w:val="101"/>
          <w:rFonts w:ascii="Tahoma" w:hAnsi="Tahoma" w:cs="Tahoma"/>
          <w:bCs/>
          <w:color w:val="000000"/>
          <w:szCs w:val="21"/>
        </w:rPr>
        <w:t>念这方面呢，要懂得四声、三级韵的用法；在用嗓方面呢，要会用</w:t>
      </w:r>
      <w:r>
        <w:rPr>
          <w:rStyle w:val="101"/>
          <w:rFonts w:hint="eastAsia" w:ascii="Tahoma" w:hAnsi="Tahoma" w:cs="Tahoma"/>
          <w:bCs/>
          <w:color w:val="000000"/>
          <w:szCs w:val="21"/>
        </w:rPr>
        <w:t>“</w:t>
      </w:r>
      <w:r>
        <w:rPr>
          <w:rStyle w:val="101"/>
          <w:rFonts w:ascii="Tahoma" w:hAnsi="Tahoma" w:cs="Tahoma"/>
          <w:bCs/>
          <w:color w:val="000000"/>
          <w:szCs w:val="21"/>
        </w:rPr>
        <w:t>嗽音</w:t>
      </w:r>
      <w:r>
        <w:rPr>
          <w:rStyle w:val="101"/>
          <w:rFonts w:hint="eastAsia" w:ascii="Tahoma" w:hAnsi="Tahoma" w:cs="Tahoma"/>
          <w:bCs/>
          <w:color w:val="000000"/>
          <w:szCs w:val="21"/>
        </w:rPr>
        <w:t>”</w:t>
      </w:r>
      <w:r>
        <w:rPr>
          <w:rStyle w:val="101"/>
          <w:rFonts w:ascii="Tahoma" w:hAnsi="Tahoma" w:cs="Tahoma"/>
          <w:bCs/>
          <w:color w:val="000000"/>
          <w:szCs w:val="21"/>
        </w:rPr>
        <w:t>；另外呢，在整个这个段子里头呢，要懂得</w:t>
      </w:r>
      <w:r>
        <w:rPr>
          <w:rStyle w:val="101"/>
          <w:rFonts w:hint="eastAsia" w:ascii="Tahoma" w:hAnsi="Tahoma" w:cs="Tahoma"/>
          <w:bCs/>
          <w:color w:val="000000"/>
          <w:szCs w:val="21"/>
        </w:rPr>
        <w:t>什么</w:t>
      </w:r>
      <w:r>
        <w:rPr>
          <w:rStyle w:val="101"/>
          <w:rFonts w:ascii="Tahoma" w:hAnsi="Tahoma" w:cs="Tahoma"/>
          <w:bCs/>
          <w:color w:val="000000"/>
          <w:szCs w:val="21"/>
        </w:rPr>
        <w:t>叫</w:t>
      </w:r>
      <w:r>
        <w:rPr>
          <w:rStyle w:val="101"/>
          <w:rFonts w:hint="eastAsia" w:ascii="Tahoma" w:hAnsi="Tahoma" w:cs="Tahoma"/>
          <w:bCs/>
          <w:color w:val="000000"/>
          <w:szCs w:val="21"/>
        </w:rPr>
        <w:t>“</w:t>
      </w:r>
      <w:r>
        <w:rPr>
          <w:rStyle w:val="101"/>
          <w:rFonts w:ascii="Tahoma" w:hAnsi="Tahoma" w:cs="Tahoma"/>
          <w:bCs/>
          <w:color w:val="000000"/>
          <w:szCs w:val="21"/>
        </w:rPr>
        <w:t>整</w:t>
      </w:r>
      <w:r>
        <w:rPr>
          <w:rStyle w:val="101"/>
          <w:rFonts w:hint="eastAsia" w:ascii="Tahoma" w:hAnsi="Tahoma" w:cs="Tahoma"/>
          <w:bCs/>
          <w:color w:val="000000"/>
          <w:szCs w:val="21"/>
        </w:rPr>
        <w:t>”</w:t>
      </w:r>
      <w:r>
        <w:rPr>
          <w:rStyle w:val="101"/>
          <w:rFonts w:ascii="Tahoma" w:hAnsi="Tahoma" w:cs="Tahoma"/>
          <w:bCs/>
          <w:color w:val="000000"/>
          <w:szCs w:val="21"/>
        </w:rPr>
        <w:t>，就是跟锣鼓要衔接得好。我想就这么四个原则。</w:t>
      </w:r>
    </w:p>
    <w:p>
      <w:pPr>
        <w:ind w:firstLine="420"/>
        <w:jc w:val="left"/>
        <w:rPr>
          <w:rStyle w:val="101"/>
          <w:rFonts w:ascii="Tahoma" w:hAnsi="Tahoma" w:cs="Tahoma"/>
          <w:bCs/>
          <w:color w:val="000000"/>
          <w:szCs w:val="21"/>
        </w:rPr>
      </w:pPr>
      <w:r>
        <w:rPr>
          <w:rStyle w:val="101"/>
          <w:rFonts w:ascii="Tahoma" w:hAnsi="Tahoma" w:cs="Tahoma"/>
          <w:bCs/>
          <w:color w:val="000000"/>
          <w:szCs w:val="21"/>
        </w:rPr>
        <w:t>当然气口啦，像所谓尖团、上口、</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这类的，其实都包括在这个里边。特别我说一下</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的问题，你要懂得</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呢，要懂得</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跟曲韵的</w:t>
      </w:r>
      <w:r>
        <w:rPr>
          <w:rStyle w:val="101"/>
          <w:rFonts w:hint="eastAsia" w:ascii="Tahoma" w:hAnsi="Tahoma" w:cs="Tahoma"/>
          <w:bCs/>
          <w:color w:val="000000"/>
          <w:szCs w:val="21"/>
        </w:rPr>
        <w:t>“</w:t>
      </w:r>
      <w:r>
        <w:rPr>
          <w:rStyle w:val="101"/>
          <w:rFonts w:ascii="Tahoma" w:hAnsi="Tahoma" w:cs="Tahoma"/>
          <w:bCs/>
          <w:color w:val="000000"/>
          <w:szCs w:val="21"/>
        </w:rPr>
        <w:t>二十一韵</w:t>
      </w:r>
      <w:r>
        <w:rPr>
          <w:rStyle w:val="101"/>
          <w:rFonts w:hint="eastAsia" w:ascii="Tahoma" w:hAnsi="Tahoma" w:cs="Tahoma"/>
          <w:bCs/>
          <w:color w:val="000000"/>
          <w:szCs w:val="21"/>
        </w:rPr>
        <w:t>”</w:t>
      </w:r>
      <w:r>
        <w:rPr>
          <w:rStyle w:val="101"/>
          <w:rFonts w:ascii="Tahoma" w:hAnsi="Tahoma" w:cs="Tahoma"/>
          <w:bCs/>
          <w:color w:val="000000"/>
          <w:szCs w:val="21"/>
        </w:rPr>
        <w:t>的关系——曲韵呢，一般呢分成</w:t>
      </w:r>
      <w:r>
        <w:rPr>
          <w:rStyle w:val="101"/>
          <w:rFonts w:hint="eastAsia" w:ascii="Tahoma" w:hAnsi="Tahoma" w:cs="Tahoma"/>
          <w:bCs/>
          <w:color w:val="000000"/>
          <w:szCs w:val="21"/>
        </w:rPr>
        <w:t>“</w:t>
      </w:r>
      <w:r>
        <w:rPr>
          <w:rStyle w:val="101"/>
          <w:rFonts w:ascii="Tahoma" w:hAnsi="Tahoma" w:cs="Tahoma"/>
          <w:bCs/>
          <w:color w:val="000000"/>
          <w:szCs w:val="21"/>
        </w:rPr>
        <w:t>二十一韵</w:t>
      </w:r>
      <w:r>
        <w:rPr>
          <w:rStyle w:val="101"/>
          <w:rFonts w:hint="eastAsia" w:ascii="Tahoma" w:hAnsi="Tahoma" w:cs="Tahoma"/>
          <w:bCs/>
          <w:color w:val="000000"/>
          <w:szCs w:val="21"/>
        </w:rPr>
        <w:t>”</w:t>
      </w:r>
      <w:r>
        <w:rPr>
          <w:rStyle w:val="101"/>
          <w:rFonts w:ascii="Tahoma" w:hAnsi="Tahoma" w:cs="Tahoma"/>
          <w:bCs/>
          <w:color w:val="000000"/>
          <w:szCs w:val="21"/>
        </w:rPr>
        <w:t>，也有分成二十二个韵的——到了京剧呢，把这些个字呢都归共到十三个</w:t>
      </w:r>
      <w:r>
        <w:rPr>
          <w:rStyle w:val="101"/>
          <w:rFonts w:hint="eastAsia" w:ascii="Tahoma" w:hAnsi="Tahoma" w:cs="Tahoma"/>
          <w:bCs/>
          <w:color w:val="000000"/>
          <w:szCs w:val="21"/>
        </w:rPr>
        <w:t>“</w:t>
      </w:r>
      <w:r>
        <w:rPr>
          <w:rStyle w:val="101"/>
          <w:rFonts w:ascii="Tahoma" w:hAnsi="Tahoma" w:cs="Tahoma"/>
          <w:bCs/>
          <w:color w:val="000000"/>
          <w:szCs w:val="21"/>
        </w:rPr>
        <w:t>辙</w:t>
      </w:r>
      <w:r>
        <w:rPr>
          <w:rStyle w:val="101"/>
          <w:rFonts w:hint="eastAsia" w:ascii="Tahoma" w:hAnsi="Tahoma" w:cs="Tahoma"/>
          <w:bCs/>
          <w:color w:val="000000"/>
          <w:szCs w:val="21"/>
        </w:rPr>
        <w:t>”</w:t>
      </w:r>
      <w:r>
        <w:rPr>
          <w:rStyle w:val="101"/>
          <w:rFonts w:ascii="Tahoma" w:hAnsi="Tahoma" w:cs="Tahoma"/>
          <w:bCs/>
          <w:color w:val="000000"/>
          <w:szCs w:val="21"/>
        </w:rPr>
        <w:t>。从这个里边呢，就可以懂得所谓什么叫尖团、什么叫上口、什么叫收音。实际上都是遵从啊，这个</w:t>
      </w:r>
      <w:r>
        <w:rPr>
          <w:rStyle w:val="101"/>
          <w:rFonts w:hint="eastAsia" w:ascii="Tahoma" w:hAnsi="Tahoma" w:cs="Tahoma"/>
          <w:bCs/>
          <w:color w:val="000000"/>
          <w:szCs w:val="21"/>
        </w:rPr>
        <w:t>“</w:t>
      </w:r>
      <w:r>
        <w:rPr>
          <w:rStyle w:val="101"/>
          <w:rFonts w:ascii="Tahoma" w:hAnsi="Tahoma" w:cs="Tahoma"/>
          <w:bCs/>
          <w:color w:val="000000"/>
          <w:szCs w:val="21"/>
        </w:rPr>
        <w:t>二十一韵</w:t>
      </w:r>
      <w:r>
        <w:rPr>
          <w:rStyle w:val="101"/>
          <w:rFonts w:hint="eastAsia" w:ascii="Tahoma" w:hAnsi="Tahoma" w:cs="Tahoma"/>
          <w:bCs/>
          <w:color w:val="000000"/>
          <w:szCs w:val="21"/>
        </w:rPr>
        <w:t>”</w:t>
      </w:r>
      <w:r>
        <w:rPr>
          <w:rStyle w:val="101"/>
          <w:rFonts w:ascii="Tahoma" w:hAnsi="Tahoma" w:cs="Tahoma"/>
          <w:bCs/>
          <w:color w:val="000000"/>
          <w:szCs w:val="21"/>
        </w:rPr>
        <w:t>的这个规律，再加上这个方言，方言的这个习惯。</w:t>
      </w:r>
      <w:r>
        <w:rPr>
          <w:rStyle w:val="68"/>
          <w:rFonts w:ascii="Tahoma" w:hAnsi="Tahoma" w:cs="Tahoma"/>
          <w:bCs/>
          <w:color w:val="000000"/>
          <w:szCs w:val="21"/>
        </w:rPr>
        <w:footnoteReference w:id="1"/>
      </w:r>
    </w:p>
    <w:p>
      <w:pPr>
        <w:ind w:firstLine="420"/>
        <w:jc w:val="left"/>
      </w:pPr>
      <w:r>
        <w:rPr>
          <w:rStyle w:val="101"/>
          <w:rFonts w:ascii="Tahoma" w:hAnsi="Tahoma" w:cs="Tahoma"/>
          <w:bCs/>
          <w:color w:val="000000"/>
          <w:szCs w:val="21"/>
        </w:rPr>
        <w:t>当然京剧呢，要唱这个所谓谭派、余派老生呢，它这个方言呢，要尊重的，主要还是湖北的音韵，另外呢</w:t>
      </w:r>
      <w:r>
        <w:rPr>
          <w:rStyle w:val="101"/>
          <w:rFonts w:hint="eastAsia" w:ascii="Tahoma" w:hAnsi="Tahoma" w:cs="Tahoma"/>
          <w:bCs/>
          <w:color w:val="000000"/>
          <w:szCs w:val="21"/>
        </w:rPr>
        <w:t>，</w:t>
      </w:r>
      <w:r>
        <w:rPr>
          <w:rStyle w:val="101"/>
          <w:rFonts w:ascii="Tahoma" w:hAnsi="Tahoma" w:cs="Tahoma"/>
          <w:bCs/>
          <w:color w:val="000000"/>
          <w:szCs w:val="21"/>
        </w:rPr>
        <w:t>湖北的音韵</w:t>
      </w:r>
      <w:r>
        <w:rPr>
          <w:rStyle w:val="101"/>
          <w:rFonts w:hint="eastAsia" w:ascii="Tahoma" w:hAnsi="Tahoma" w:cs="Tahoma"/>
          <w:bCs/>
          <w:color w:val="000000"/>
          <w:szCs w:val="21"/>
        </w:rPr>
        <w:t>又</w:t>
      </w:r>
      <w:r>
        <w:rPr>
          <w:rStyle w:val="101"/>
          <w:rFonts w:ascii="Tahoma" w:hAnsi="Tahoma" w:cs="Tahoma"/>
          <w:bCs/>
          <w:color w:val="000000"/>
          <w:szCs w:val="21"/>
        </w:rPr>
        <w:t>结合北京人呢，北京话的一些个习惯。这个里面呢，当然还是尊重湖北的习惯。湖北的习惯加上曲韵的规律，这样而来呢，成为京剧的</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，成为京剧的这个</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w:t>
      </w:r>
    </w:p>
    <w:p>
      <w:pPr>
        <w:ind w:firstLine="420"/>
        <w:jc w:val="left"/>
      </w:pPr>
      <w:r>
        <w:rPr>
          <w:rStyle w:val="101"/>
          <w:rFonts w:ascii="Tahoma" w:hAnsi="Tahoma" w:cs="Tahoma"/>
          <w:bCs/>
          <w:color w:val="000000"/>
          <w:szCs w:val="21"/>
        </w:rPr>
        <w:t>这里边呢，四声、尖团、收音，还有这个所谓上口，这些个问题，其实要懂得</w:t>
      </w:r>
      <w:r>
        <w:rPr>
          <w:rStyle w:val="101"/>
          <w:rFonts w:hint="eastAsia" w:ascii="Tahoma" w:hAnsi="Tahoma" w:cs="Tahoma"/>
          <w:bCs/>
          <w:color w:val="000000"/>
          <w:szCs w:val="21"/>
        </w:rPr>
        <w:t>了</w:t>
      </w:r>
      <w:r>
        <w:rPr>
          <w:rStyle w:val="101"/>
          <w:rFonts w:ascii="Tahoma" w:hAnsi="Tahoma" w:cs="Tahoma"/>
          <w:bCs/>
          <w:color w:val="000000"/>
          <w:szCs w:val="21"/>
        </w:rPr>
        <w:t>这个道理就全懂了。我想这个是音韵的问题，这是唱念的问题。</w:t>
      </w:r>
    </w:p>
    <w:p>
      <w:pPr>
        <w:jc w:val="left"/>
      </w:pPr>
    </w:p>
    <w:p>
      <w:pPr>
        <w:ind w:firstLine="420"/>
        <w:jc w:val="left"/>
      </w:pPr>
      <w:r>
        <w:rPr>
          <w:rStyle w:val="101"/>
          <w:rFonts w:ascii="Tahoma" w:hAnsi="Tahoma" w:cs="Tahoma"/>
          <w:bCs/>
          <w:color w:val="000000"/>
          <w:szCs w:val="21"/>
        </w:rPr>
        <w:t>身段呢，所谓身段实际上跟武打是一样，</w:t>
      </w:r>
      <w:r>
        <w:rPr>
          <w:rStyle w:val="101"/>
          <w:rFonts w:hint="eastAsia" w:ascii="Tahoma" w:hAnsi="Tahoma" w:cs="Tahoma"/>
          <w:bCs/>
          <w:color w:val="000000"/>
          <w:szCs w:val="21"/>
        </w:rPr>
        <w:t>“</w:t>
      </w:r>
      <w:r>
        <w:rPr>
          <w:rStyle w:val="101"/>
          <w:rFonts w:ascii="Tahoma" w:hAnsi="Tahoma" w:cs="Tahoma"/>
          <w:bCs/>
          <w:color w:val="000000"/>
          <w:szCs w:val="21"/>
        </w:rPr>
        <w:t>做</w:t>
      </w:r>
      <w:r>
        <w:rPr>
          <w:rStyle w:val="101"/>
          <w:rFonts w:hint="eastAsia" w:ascii="Tahoma" w:hAnsi="Tahoma" w:cs="Tahoma"/>
          <w:bCs/>
          <w:color w:val="000000"/>
          <w:szCs w:val="21"/>
        </w:rPr>
        <w:t>”“</w:t>
      </w:r>
      <w:r>
        <w:rPr>
          <w:rStyle w:val="101"/>
          <w:rFonts w:ascii="Tahoma" w:hAnsi="Tahoma" w:cs="Tahoma"/>
          <w:bCs/>
          <w:color w:val="000000"/>
          <w:szCs w:val="21"/>
        </w:rPr>
        <w:t>打</w:t>
      </w:r>
      <w:r>
        <w:rPr>
          <w:rStyle w:val="101"/>
          <w:rFonts w:hint="eastAsia" w:ascii="Tahoma" w:hAnsi="Tahoma" w:cs="Tahoma"/>
          <w:bCs/>
          <w:color w:val="000000"/>
          <w:szCs w:val="21"/>
        </w:rPr>
        <w:t>”</w:t>
      </w:r>
      <w:r>
        <w:rPr>
          <w:rStyle w:val="101"/>
          <w:rFonts w:ascii="Tahoma" w:hAnsi="Tahoma" w:cs="Tahoma"/>
          <w:bCs/>
          <w:color w:val="000000"/>
          <w:szCs w:val="21"/>
        </w:rPr>
        <w:t>是一个规律。这里边第一要懂得什么叫</w:t>
      </w:r>
      <w:r>
        <w:rPr>
          <w:rStyle w:val="101"/>
          <w:rFonts w:hint="eastAsia" w:ascii="Tahoma" w:hAnsi="Tahoma" w:cs="Tahoma"/>
          <w:bCs/>
          <w:color w:val="000000"/>
          <w:szCs w:val="21"/>
        </w:rPr>
        <w:t>，“</w:t>
      </w:r>
      <w:r>
        <w:rPr>
          <w:rStyle w:val="101"/>
          <w:rFonts w:ascii="Tahoma" w:hAnsi="Tahoma" w:cs="Tahoma"/>
          <w:bCs/>
          <w:color w:val="000000"/>
          <w:szCs w:val="21"/>
        </w:rPr>
        <w:t>子午相</w:t>
      </w:r>
      <w:r>
        <w:rPr>
          <w:rStyle w:val="101"/>
          <w:rFonts w:hint="eastAsia" w:ascii="Tahoma" w:hAnsi="Tahoma" w:cs="Tahoma"/>
          <w:bCs/>
          <w:color w:val="000000"/>
          <w:szCs w:val="21"/>
        </w:rPr>
        <w:t>”——</w:t>
      </w:r>
      <w:r>
        <w:rPr>
          <w:rStyle w:val="101"/>
          <w:rFonts w:ascii="Tahoma" w:hAnsi="Tahoma" w:cs="Tahoma"/>
          <w:bCs/>
          <w:color w:val="000000"/>
          <w:szCs w:val="21"/>
        </w:rPr>
        <w:t>腰的问题</w:t>
      </w:r>
      <w:r>
        <w:rPr>
          <w:rStyle w:val="101"/>
          <w:rFonts w:hint="eastAsia" w:ascii="Tahoma" w:hAnsi="Tahoma" w:cs="Tahoma"/>
          <w:bCs/>
          <w:color w:val="000000"/>
          <w:szCs w:val="21"/>
        </w:rPr>
        <w:t>、</w:t>
      </w:r>
      <w:r>
        <w:rPr>
          <w:rStyle w:val="101"/>
          <w:rFonts w:ascii="Tahoma" w:hAnsi="Tahoma" w:cs="Tahoma"/>
          <w:bCs/>
          <w:color w:val="000000"/>
          <w:szCs w:val="21"/>
        </w:rPr>
        <w:t>知道前后手的问题。另外呢，</w:t>
      </w:r>
      <w:r>
        <w:rPr>
          <w:rStyle w:val="101"/>
          <w:rFonts w:hint="eastAsia" w:ascii="Tahoma" w:hAnsi="Tahoma" w:cs="Tahoma"/>
          <w:bCs/>
          <w:color w:val="000000"/>
          <w:szCs w:val="21"/>
        </w:rPr>
        <w:t>就</w:t>
      </w:r>
      <w:r>
        <w:rPr>
          <w:rStyle w:val="101"/>
          <w:rFonts w:ascii="Tahoma" w:hAnsi="Tahoma" w:cs="Tahoma"/>
          <w:bCs/>
          <w:color w:val="000000"/>
          <w:szCs w:val="21"/>
        </w:rPr>
        <w:t>得会拉云手，云手有</w:t>
      </w:r>
      <w:r>
        <w:rPr>
          <w:rStyle w:val="101"/>
          <w:rFonts w:hint="eastAsia" w:ascii="Tahoma" w:hAnsi="Tahoma" w:cs="Tahoma"/>
          <w:bCs/>
          <w:color w:val="000000"/>
          <w:szCs w:val="21"/>
        </w:rPr>
        <w:t>“</w:t>
      </w:r>
      <w:r>
        <w:rPr>
          <w:rStyle w:val="101"/>
          <w:rFonts w:ascii="Tahoma" w:hAnsi="Tahoma" w:cs="Tahoma"/>
          <w:bCs/>
          <w:color w:val="000000"/>
          <w:szCs w:val="21"/>
        </w:rPr>
        <w:t>云手功</w:t>
      </w:r>
      <w:r>
        <w:rPr>
          <w:rStyle w:val="101"/>
          <w:rFonts w:hint="eastAsia" w:ascii="Tahoma" w:hAnsi="Tahoma" w:cs="Tahoma"/>
          <w:bCs/>
          <w:color w:val="000000"/>
          <w:szCs w:val="21"/>
        </w:rPr>
        <w:t>”</w:t>
      </w:r>
      <w:r>
        <w:rPr>
          <w:rStyle w:val="101"/>
          <w:rFonts w:ascii="Tahoma" w:hAnsi="Tahoma" w:cs="Tahoma"/>
          <w:bCs/>
          <w:color w:val="000000"/>
          <w:szCs w:val="21"/>
        </w:rPr>
        <w:t>，台上呢不用这个</w:t>
      </w:r>
      <w:r>
        <w:rPr>
          <w:rStyle w:val="101"/>
          <w:rFonts w:hint="eastAsia" w:ascii="Tahoma" w:hAnsi="Tahoma" w:cs="Tahoma"/>
          <w:bCs/>
          <w:color w:val="000000"/>
          <w:szCs w:val="21"/>
        </w:rPr>
        <w:t>“</w:t>
      </w:r>
      <w:r>
        <w:rPr>
          <w:rStyle w:val="101"/>
          <w:rFonts w:ascii="Tahoma" w:hAnsi="Tahoma" w:cs="Tahoma"/>
          <w:bCs/>
          <w:color w:val="000000"/>
          <w:szCs w:val="21"/>
        </w:rPr>
        <w:t>云手功</w:t>
      </w:r>
      <w:r>
        <w:rPr>
          <w:rStyle w:val="101"/>
          <w:rFonts w:hint="eastAsia" w:ascii="Tahoma" w:hAnsi="Tahoma" w:cs="Tahoma"/>
          <w:bCs/>
          <w:color w:val="000000"/>
          <w:szCs w:val="21"/>
        </w:rPr>
        <w:t>”</w:t>
      </w:r>
      <w:r>
        <w:rPr>
          <w:rStyle w:val="101"/>
          <w:rFonts w:ascii="Tahoma" w:hAnsi="Tahoma" w:cs="Tahoma"/>
          <w:bCs/>
          <w:color w:val="000000"/>
          <w:szCs w:val="21"/>
        </w:rPr>
        <w:t>。云手就，就是所有身段的一个最基本的一个动作。</w:t>
      </w:r>
    </w:p>
    <w:p>
      <w:pPr>
        <w:ind w:firstLine="420"/>
        <w:jc w:val="left"/>
      </w:pPr>
      <w:r>
        <w:rPr>
          <w:rStyle w:val="101"/>
          <w:rFonts w:ascii="Tahoma" w:hAnsi="Tahoma" w:cs="Tahoma"/>
          <w:bCs/>
          <w:color w:val="000000"/>
          <w:szCs w:val="21"/>
        </w:rPr>
        <w:t>然后呢，如果说是走台步呢，就是要练</w:t>
      </w:r>
      <w:r>
        <w:rPr>
          <w:rStyle w:val="101"/>
          <w:rFonts w:hint="eastAsia" w:ascii="Tahoma" w:hAnsi="Tahoma" w:cs="Tahoma"/>
          <w:bCs/>
          <w:color w:val="000000"/>
          <w:szCs w:val="21"/>
        </w:rPr>
        <w:t>“</w:t>
      </w:r>
      <w:r>
        <w:rPr>
          <w:rStyle w:val="101"/>
          <w:rFonts w:ascii="Tahoma" w:hAnsi="Tahoma" w:cs="Tahoma"/>
          <w:bCs/>
          <w:color w:val="000000"/>
          <w:szCs w:val="21"/>
        </w:rPr>
        <w:t>起霸</w:t>
      </w:r>
      <w:r>
        <w:rPr>
          <w:rStyle w:val="101"/>
          <w:rFonts w:hint="eastAsia" w:ascii="Tahoma" w:hAnsi="Tahoma" w:cs="Tahoma"/>
          <w:bCs/>
          <w:color w:val="000000"/>
          <w:szCs w:val="21"/>
        </w:rPr>
        <w:t>”</w:t>
      </w:r>
      <w:r>
        <w:rPr>
          <w:rStyle w:val="101"/>
          <w:rFonts w:ascii="Tahoma" w:hAnsi="Tahoma" w:cs="Tahoma"/>
          <w:bCs/>
          <w:color w:val="000000"/>
          <w:szCs w:val="21"/>
        </w:rPr>
        <w:t>，把</w:t>
      </w:r>
      <w:r>
        <w:rPr>
          <w:rStyle w:val="101"/>
          <w:rFonts w:hint="eastAsia" w:ascii="Tahoma" w:hAnsi="Tahoma" w:cs="Tahoma"/>
          <w:bCs/>
          <w:color w:val="000000"/>
          <w:szCs w:val="21"/>
        </w:rPr>
        <w:t>“</w:t>
      </w:r>
      <w:r>
        <w:rPr>
          <w:rStyle w:val="101"/>
          <w:rFonts w:ascii="Tahoma" w:hAnsi="Tahoma" w:cs="Tahoma"/>
          <w:bCs/>
          <w:color w:val="000000"/>
          <w:szCs w:val="21"/>
        </w:rPr>
        <w:t>起霸</w:t>
      </w:r>
      <w:r>
        <w:rPr>
          <w:rStyle w:val="101"/>
          <w:rFonts w:hint="eastAsia" w:ascii="Tahoma" w:hAnsi="Tahoma" w:cs="Tahoma"/>
          <w:bCs/>
          <w:color w:val="000000"/>
          <w:szCs w:val="21"/>
        </w:rPr>
        <w:t>”</w:t>
      </w:r>
      <w:r>
        <w:rPr>
          <w:rStyle w:val="101"/>
          <w:rFonts w:ascii="Tahoma" w:hAnsi="Tahoma" w:cs="Tahoma"/>
          <w:bCs/>
          <w:color w:val="000000"/>
          <w:szCs w:val="21"/>
        </w:rPr>
        <w:t>练懂了，这一切也都懂了，台步也都懂了。</w:t>
      </w:r>
    </w:p>
    <w:p>
      <w:pPr>
        <w:ind w:firstLine="420"/>
        <w:jc w:val="left"/>
      </w:pPr>
      <w:r>
        <w:rPr>
          <w:rStyle w:val="101"/>
          <w:rFonts w:ascii="Tahoma" w:hAnsi="Tahoma" w:cs="Tahoma"/>
          <w:bCs/>
          <w:color w:val="000000"/>
          <w:szCs w:val="21"/>
        </w:rPr>
        <w:t>再有呢就是所谓这个武打呢，最主要的就是能打，打好了枪的</w:t>
      </w:r>
      <w:r>
        <w:rPr>
          <w:rStyle w:val="101"/>
          <w:rFonts w:hint="eastAsia" w:ascii="Tahoma" w:hAnsi="Tahoma" w:cs="Tahoma"/>
          <w:bCs/>
          <w:color w:val="000000"/>
          <w:szCs w:val="21"/>
        </w:rPr>
        <w:t>“</w:t>
      </w:r>
      <w:r>
        <w:rPr>
          <w:rStyle w:val="101"/>
          <w:rFonts w:ascii="Tahoma" w:hAnsi="Tahoma" w:cs="Tahoma"/>
          <w:bCs/>
          <w:color w:val="000000"/>
          <w:szCs w:val="21"/>
        </w:rPr>
        <w:t>小五套</w:t>
      </w:r>
      <w:r>
        <w:rPr>
          <w:rStyle w:val="101"/>
          <w:rFonts w:hint="eastAsia" w:ascii="Tahoma" w:hAnsi="Tahoma" w:cs="Tahoma"/>
          <w:bCs/>
          <w:color w:val="000000"/>
          <w:szCs w:val="21"/>
        </w:rPr>
        <w:t>”</w:t>
      </w:r>
      <w:r>
        <w:rPr>
          <w:rStyle w:val="101"/>
          <w:rFonts w:ascii="Tahoma" w:hAnsi="Tahoma" w:cs="Tahoma"/>
          <w:bCs/>
          <w:color w:val="000000"/>
          <w:szCs w:val="21"/>
        </w:rPr>
        <w:t>，你台上进退、地方也就全都明白了。所以呢，要练这个做、打的基本功呢，就是云手、起霸、再就是</w:t>
      </w:r>
      <w:r>
        <w:rPr>
          <w:rStyle w:val="101"/>
          <w:rFonts w:hint="eastAsia" w:ascii="Tahoma" w:hAnsi="Tahoma" w:cs="Tahoma"/>
          <w:bCs/>
          <w:color w:val="000000"/>
          <w:szCs w:val="21"/>
        </w:rPr>
        <w:t>“</w:t>
      </w:r>
      <w:r>
        <w:rPr>
          <w:rStyle w:val="101"/>
          <w:rFonts w:ascii="Tahoma" w:hAnsi="Tahoma" w:cs="Tahoma"/>
          <w:bCs/>
          <w:color w:val="000000"/>
          <w:szCs w:val="21"/>
        </w:rPr>
        <w:t>小五套</w:t>
      </w:r>
      <w:r>
        <w:rPr>
          <w:rStyle w:val="101"/>
          <w:rFonts w:hint="eastAsia" w:ascii="Tahoma" w:hAnsi="Tahoma" w:cs="Tahoma"/>
          <w:bCs/>
          <w:color w:val="000000"/>
          <w:szCs w:val="21"/>
        </w:rPr>
        <w:t>”</w:t>
      </w:r>
      <w:r>
        <w:rPr>
          <w:rStyle w:val="101"/>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101"/>
          <w:rFonts w:ascii="Tahoma" w:hAnsi="Tahoma" w:cs="Tahoma"/>
          <w:bCs/>
          <w:color w:val="000000"/>
          <w:szCs w:val="21"/>
        </w:rPr>
        <w:t>诶，我想先说这么一个开头的这个话。</w:t>
      </w:r>
    </w:p>
    <w:p>
      <w:pPr>
        <w:jc w:val="left"/>
      </w:pPr>
    </w:p>
    <w:p>
      <w:pPr>
        <w:ind w:firstLine="420"/>
        <w:jc w:val="left"/>
      </w:pPr>
      <w:r>
        <w:rPr>
          <w:rStyle w:val="101"/>
          <w:rFonts w:hint="eastAsia" w:ascii="Tahoma" w:hAnsi="Tahoma" w:cs="Tahoma"/>
          <w:bCs/>
          <w:color w:val="000000"/>
          <w:szCs w:val="21"/>
        </w:rPr>
        <w:t>如果要这个说，唱跟念，最基本的呢，还是念。你要念，这个字都排好了，啊，会运用了“</w:t>
      </w:r>
      <w:r>
        <w:rPr>
          <w:rStyle w:val="101"/>
          <w:rFonts w:ascii="Tahoma" w:hAnsi="Tahoma" w:cs="Tahoma"/>
          <w:bCs/>
          <w:color w:val="000000"/>
          <w:szCs w:val="21"/>
        </w:rPr>
        <w:t>三级韵</w:t>
      </w:r>
      <w:r>
        <w:rPr>
          <w:rStyle w:val="101"/>
          <w:rFonts w:hint="eastAsia" w:ascii="Tahoma" w:hAnsi="Tahoma" w:cs="Tahoma"/>
          <w:bCs/>
          <w:color w:val="000000"/>
          <w:szCs w:val="21"/>
        </w:rPr>
        <w:t>”，当然</w:t>
      </w:r>
      <w:r>
        <w:rPr>
          <w:rStyle w:val="101"/>
          <w:rFonts w:ascii="Tahoma" w:hAnsi="Tahoma" w:cs="Tahoma"/>
          <w:bCs/>
          <w:color w:val="000000"/>
          <w:szCs w:val="21"/>
        </w:rPr>
        <w:t>尖团啦、上口</w:t>
      </w:r>
      <w:r>
        <w:rPr>
          <w:rStyle w:val="101"/>
          <w:rFonts w:hint="eastAsia" w:ascii="Tahoma" w:hAnsi="Tahoma" w:cs="Tahoma"/>
          <w:bCs/>
          <w:color w:val="000000"/>
          <w:szCs w:val="21"/>
        </w:rPr>
        <w:t>啦，这都不说了。要会运用了“</w:t>
      </w:r>
      <w:r>
        <w:rPr>
          <w:rStyle w:val="101"/>
          <w:rFonts w:ascii="Tahoma" w:hAnsi="Tahoma" w:cs="Tahoma"/>
          <w:bCs/>
          <w:color w:val="000000"/>
          <w:szCs w:val="21"/>
        </w:rPr>
        <w:t>三级韵</w:t>
      </w:r>
      <w:r>
        <w:rPr>
          <w:rStyle w:val="101"/>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101"/>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101"/>
          <w:rFonts w:hint="eastAsia" w:ascii="Tahoma" w:hAnsi="Tahoma" w:cs="Tahoma"/>
          <w:b/>
          <w:bCs/>
          <w:color w:val="000000"/>
          <w:szCs w:val="21"/>
        </w:rPr>
        <w:t>附：四声三级韵歌词</w:t>
      </w:r>
      <w:r>
        <w:rPr>
          <w:rStyle w:val="101"/>
          <w:rFonts w:hint="eastAsia" w:ascii="Tahoma" w:hAnsi="Tahoma" w:eastAsia="Tahoma" w:cs="Tahoma"/>
          <w:b/>
          <w:bCs/>
          <w:color w:val="000000"/>
          <w:szCs w:val="21"/>
        </w:rPr>
        <w:t xml:space="preserve"> </w:t>
      </w:r>
      <w:r>
        <w:rPr>
          <w:rStyle w:val="101"/>
          <w:rFonts w:hint="eastAsia" w:ascii="Tahoma" w:hAnsi="Tahoma" w:cs="Tahoma"/>
          <w:b/>
          <w:bCs/>
          <w:color w:val="000000"/>
          <w:szCs w:val="21"/>
        </w:rPr>
        <w:t>(摘自《京剧新序》</w:t>
      </w:r>
      <w:r>
        <w:rPr>
          <w:rStyle w:val="101"/>
          <w:rFonts w:hint="eastAsia" w:ascii="Tahoma" w:hAnsi="Tahoma" w:cs="Tahoma"/>
          <w:color w:val="0000FF"/>
          <w:sz w:val="26"/>
          <w:szCs w:val="26"/>
          <w:vertAlign w:val="superscript"/>
        </w:rPr>
        <w:fldChar w:fldCharType="begin"/>
      </w:r>
      <w:r>
        <w:rPr>
          <w:rStyle w:val="101"/>
          <w:rFonts w:hint="eastAsia" w:ascii="Tahoma" w:hAnsi="Tahoma" w:cs="Tahoma"/>
          <w:color w:val="0000FF"/>
          <w:sz w:val="26"/>
          <w:szCs w:val="26"/>
          <w:vertAlign w:val="superscript"/>
        </w:rPr>
        <w:instrText xml:space="preserve"> REF _Ref364957707 \r \h </w:instrText>
      </w:r>
      <w:r>
        <w:rPr>
          <w:rStyle w:val="101"/>
          <w:rFonts w:hint="eastAsia" w:ascii="Tahoma" w:hAnsi="Tahoma" w:cs="Tahoma"/>
          <w:color w:val="0000FF"/>
          <w:sz w:val="26"/>
          <w:szCs w:val="26"/>
          <w:vertAlign w:val="superscript"/>
        </w:rPr>
        <w:fldChar w:fldCharType="separate"/>
      </w:r>
      <w:r>
        <w:rPr>
          <w:rStyle w:val="101"/>
          <w:rFonts w:hint="eastAsia" w:ascii="Tahoma" w:hAnsi="Tahoma" w:cs="Tahoma"/>
          <w:color w:val="0000FF"/>
          <w:sz w:val="26"/>
          <w:szCs w:val="26"/>
          <w:vertAlign w:val="superscript"/>
        </w:rPr>
        <w:t>[2].</w:t>
      </w:r>
      <w:r>
        <w:rPr>
          <w:rStyle w:val="101"/>
          <w:rFonts w:hint="eastAsia" w:ascii="Tahoma" w:hAnsi="Tahoma" w:cs="Tahoma"/>
          <w:color w:val="0000FF"/>
          <w:sz w:val="26"/>
          <w:szCs w:val="26"/>
          <w:vertAlign w:val="superscript"/>
        </w:rPr>
        <w:fldChar w:fldCharType="end"/>
      </w:r>
      <w:r>
        <w:rPr>
          <w:rStyle w:val="101"/>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3"/>
        <w:bidi w:val="0"/>
        <w:jc w:val="center"/>
        <w:rPr>
          <w:rFonts w:hint="eastAsia"/>
          <w:sz w:val="32"/>
          <w:szCs w:val="32"/>
          <w:lang w:val="en-US" w:eastAsia="zh-CN"/>
        </w:rPr>
      </w:pPr>
      <w:bookmarkStart w:id="18" w:name="__RefHeading___Toc414518239"/>
      <w:bookmarkEnd w:id="18"/>
      <w:bookmarkStart w:id="19" w:name="_Toc1609117218"/>
      <w:bookmarkStart w:id="20" w:name="_Toc807293068"/>
      <w:bookmarkStart w:id="21" w:name="_Toc270355449"/>
      <w:bookmarkStart w:id="22" w:name="_Toc968565428"/>
      <w:r>
        <w:rPr>
          <w:rFonts w:hint="eastAsia"/>
          <w:sz w:val="32"/>
          <w:szCs w:val="32"/>
          <w:lang w:val="en-US" w:eastAsia="zh-CN"/>
        </w:rPr>
        <w:t>渭水河</w:t>
      </w:r>
      <w:bookmarkEnd w:id="19"/>
      <w:bookmarkEnd w:id="20"/>
      <w:bookmarkEnd w:id="21"/>
      <w:bookmarkEnd w:id="2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hint="eastAsia" w:ascii="宋体" w:hAnsi="宋体" w:cs="宋体"/>
          <w:color w:val="000000"/>
          <w:szCs w:val="21"/>
        </w:rPr>
        <w:t>[</w:t>
      </w:r>
      <w:r>
        <w:rPr>
          <w:rStyle w:val="101"/>
          <w:rFonts w:ascii="楷体" w:hAnsi="楷体" w:eastAsia="楷体" w:cs="宋体"/>
          <w:color w:val="000000"/>
          <w:szCs w:val="21"/>
        </w:rPr>
        <w:t>引子</w:t>
      </w:r>
      <w:r>
        <w:rPr>
          <w:rStyle w:val="101"/>
          <w:rFonts w:hint="eastAsia" w:ascii="宋体" w:hAnsi="宋体" w:cs="宋体"/>
          <w:color w:val="000000"/>
          <w:szCs w:val="21"/>
        </w:rPr>
        <w:t>]</w:t>
      </w:r>
      <w:r>
        <w:rPr>
          <w:rStyle w:val="101"/>
          <w:rFonts w:ascii="Verdana" w:hAnsi="Verdana" w:cs="Verdana"/>
          <w:color w:val="000000"/>
          <w:szCs w:val="21"/>
        </w:rPr>
        <w:t>为建帝基，一路平安，到西岐。</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hint="eastAsia" w:ascii="宋体" w:hAnsi="宋体" w:cs="宋体"/>
          <w:color w:val="000000"/>
          <w:szCs w:val="21"/>
        </w:rPr>
        <w:t>(</w:t>
      </w:r>
      <w:r>
        <w:rPr>
          <w:rStyle w:val="101"/>
          <w:rFonts w:hint="eastAsia" w:ascii="楷体" w:hAnsi="楷体" w:eastAsia="楷体" w:cs="宋体"/>
          <w:color w:val="000000"/>
          <w:szCs w:val="21"/>
        </w:rPr>
        <w:t>念</w:t>
      </w:r>
      <w:r>
        <w:rPr>
          <w:rStyle w:val="101"/>
          <w:rFonts w:hint="eastAsia" w:ascii="宋体" w:hAnsi="宋体" w:cs="宋体"/>
          <w:color w:val="000000"/>
          <w:szCs w:val="21"/>
        </w:rPr>
        <w:t>)</w:t>
      </w:r>
      <w:r>
        <w:rPr>
          <w:rStyle w:val="101"/>
          <w:rFonts w:ascii="Verdana" w:hAnsi="Verdana" w:cs="Verdana"/>
          <w:color w:val="000000"/>
          <w:szCs w:val="21"/>
        </w:rPr>
        <w:t>纣王无道宠妲己，苦害忠良受凌逼。孤王回转西岐地，重整山河统华夷。</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ascii="Verdana" w:hAnsi="Verdana" w:cs="Verdana"/>
          <w:color w:val="000000"/>
          <w:szCs w:val="21"/>
        </w:rPr>
        <w:t>孤，西伯侯姬昌。只因纣王无道，信宠妲己，苦害忠良，是孤回转西岐，自立基业。那日有一樵夫，名叫武吉，将孤门军</w:t>
      </w:r>
      <w:r>
        <w:rPr>
          <w:rStyle w:val="68"/>
          <w:rFonts w:ascii="Verdana" w:hAnsi="Verdana" w:cs="Verdana"/>
          <w:color w:val="000000"/>
          <w:szCs w:val="21"/>
        </w:rPr>
        <w:footnoteReference w:id="2"/>
      </w:r>
      <w:r>
        <w:rPr>
          <w:rStyle w:val="101"/>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ascii="Verdana" w:hAnsi="Verdana" w:cs="Verdana"/>
          <w:color w:val="000000"/>
          <w:szCs w:val="21"/>
        </w:rPr>
        <w:t>内侍，</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有。</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ascii="Verdana" w:hAnsi="Verdana" w:cs="Verdana"/>
          <w:color w:val="000000"/>
          <w:szCs w:val="21"/>
        </w:rPr>
        <w:t>香案伺候。</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香案伺候哇。</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哎呀</w:t>
      </w:r>
      <w:r>
        <w:rPr>
          <w:rStyle w:val="101"/>
          <w:rFonts w:ascii="宋体" w:hAnsi="宋体" w:cs="宋体"/>
          <w:color w:val="000000"/>
          <w:szCs w:val="21"/>
        </w:rPr>
        <w:t>!</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二黄原板</w:t>
      </w:r>
      <w:r>
        <w:rPr>
          <w:rStyle w:val="101"/>
          <w:rFonts w:ascii="宋体" w:hAnsi="宋体" w:cs="宋体"/>
          <w:color w:val="000000"/>
          <w:szCs w:val="21"/>
        </w:rPr>
        <w:t>】</w:t>
      </w:r>
      <w:r>
        <w:rPr>
          <w:rStyle w:val="101"/>
          <w:rFonts w:ascii="Verdana" w:hAnsi="Verdana" w:cs="Verdana"/>
          <w:color w:val="000000"/>
          <w:szCs w:val="21"/>
        </w:rPr>
        <w:t>摇动了金钱告上苍，八卦之中显示明</w:t>
      </w:r>
      <w:r>
        <w:rPr>
          <w:rStyle w:val="101"/>
          <w:rFonts w:hint="eastAsia" w:ascii="Verdana" w:hAnsi="Verdana" w:cs="Verdana"/>
          <w:color w:val="000000"/>
          <w:szCs w:val="21"/>
        </w:rPr>
        <w:t>详</w:t>
      </w:r>
      <w:r>
        <w:rPr>
          <w:rStyle w:val="68"/>
          <w:rFonts w:ascii="Verdana" w:hAnsi="Verdana" w:cs="Verdana"/>
          <w:color w:val="000000"/>
          <w:szCs w:val="21"/>
        </w:rPr>
        <w:footnoteReference w:id="3"/>
      </w:r>
      <w:r>
        <w:rPr>
          <w:rStyle w:val="101"/>
          <w:rFonts w:ascii="Verdana" w:hAnsi="Verdana" w:cs="Verdana"/>
          <w:color w:val="000000"/>
          <w:szCs w:val="21"/>
        </w:rPr>
        <w:t>。单见单来仄见仄，查不出小武吉落于何方。</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春有寅萌芽出土，夏有寅火炼金身。秋有寅黄叶落地，冬有寅滴水成冰。</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呜哙呀，我道此人还在，原来入土而亡。他今一死不大紧要，可叹他八旬老母，无人侍奉。唉，可叹呐可叹。</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回避了。</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二黄原板</w:t>
      </w:r>
      <w:r>
        <w:rPr>
          <w:rStyle w:val="101"/>
          <w:rFonts w:ascii="宋体" w:hAnsi="宋体" w:cs="宋体"/>
          <w:color w:val="000000"/>
          <w:szCs w:val="21"/>
        </w:rPr>
        <w:t>】</w:t>
      </w:r>
      <w:r>
        <w:rPr>
          <w:rStyle w:val="101"/>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8"/>
          <w:rFonts w:ascii="Verdana" w:hAnsi="Verdana" w:cs="Verdana"/>
          <w:bCs/>
          <w:color w:val="000000"/>
          <w:szCs w:val="21"/>
        </w:rPr>
        <w:footnoteReference w:id="4"/>
      </w:r>
      <w:r>
        <w:rPr>
          <w:rStyle w:val="101"/>
          <w:rFonts w:ascii="Verdana" w:hAnsi="Verdana" w:cs="Verdana"/>
          <w:color w:val="000000"/>
          <w:szCs w:val="21"/>
        </w:rPr>
        <w:t>来至在灵台上，且做南柯梦一场。</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二黄导板</w:t>
      </w:r>
      <w:r>
        <w:rPr>
          <w:rStyle w:val="101"/>
          <w:rFonts w:ascii="宋体" w:hAnsi="宋体" w:cs="宋体"/>
          <w:color w:val="000000"/>
          <w:szCs w:val="21"/>
        </w:rPr>
        <w:t>】</w:t>
      </w:r>
      <w:r>
        <w:rPr>
          <w:rStyle w:val="101"/>
          <w:rFonts w:ascii="Verdana" w:hAnsi="Verdana" w:cs="Verdana"/>
          <w:color w:val="000000"/>
          <w:szCs w:val="21"/>
        </w:rPr>
        <w:t>孤王正在睡朦胧，</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二黄摇板</w:t>
      </w:r>
      <w:r>
        <w:rPr>
          <w:rStyle w:val="101"/>
          <w:rFonts w:ascii="宋体" w:hAnsi="宋体" w:cs="宋体"/>
          <w:color w:val="000000"/>
          <w:szCs w:val="21"/>
        </w:rPr>
        <w:t>】</w:t>
      </w:r>
      <w:r>
        <w:rPr>
          <w:rStyle w:val="101"/>
          <w:rFonts w:ascii="Verdana" w:hAnsi="Verdana" w:cs="Verdana"/>
          <w:color w:val="000000"/>
          <w:szCs w:val="21"/>
        </w:rPr>
        <w:t>只见飞熊扑帐中。手执宝剑将你斩，化阵清风无影踪。</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千岁醒来。</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二黄导板</w:t>
      </w:r>
      <w:r>
        <w:rPr>
          <w:rStyle w:val="101"/>
          <w:rFonts w:ascii="宋体" w:hAnsi="宋体" w:cs="宋体"/>
          <w:color w:val="000000"/>
          <w:szCs w:val="21"/>
        </w:rPr>
        <w:t>】</w:t>
      </w:r>
      <w:r>
        <w:rPr>
          <w:rStyle w:val="101"/>
          <w:rFonts w:ascii="Verdana" w:hAnsi="Verdana" w:cs="Verdana"/>
          <w:color w:val="000000"/>
          <w:szCs w:val="21"/>
        </w:rPr>
        <w:t>适才朦胧见一怪，</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二黄摇板</w:t>
      </w:r>
      <w:r>
        <w:rPr>
          <w:rStyle w:val="101"/>
          <w:rFonts w:ascii="宋体" w:hAnsi="宋体" w:cs="宋体"/>
          <w:color w:val="000000"/>
          <w:szCs w:val="21"/>
        </w:rPr>
        <w:t>】</w:t>
      </w:r>
      <w:r>
        <w:rPr>
          <w:rStyle w:val="101"/>
          <w:rFonts w:ascii="Verdana" w:hAnsi="Verdana" w:cs="Verdana"/>
          <w:color w:val="000000"/>
          <w:szCs w:val="21"/>
        </w:rPr>
        <w:t>醒来依然在灵台。</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内侍。</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有。</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宣散宜生上殿。</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领旨。散宜生灵台见驾。</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领旨。</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hint="eastAsia" w:ascii="宋体" w:hAnsi="宋体" w:cs="宋体"/>
          <w:color w:val="000000"/>
          <w:szCs w:val="21"/>
        </w:rPr>
        <w:t>(</w:t>
      </w:r>
      <w:r>
        <w:rPr>
          <w:rStyle w:val="101"/>
          <w:rFonts w:hint="eastAsia" w:ascii="楷体" w:hAnsi="楷体" w:eastAsia="楷体" w:cs="宋体"/>
          <w:color w:val="000000"/>
          <w:szCs w:val="21"/>
        </w:rPr>
        <w:t>念</w:t>
      </w:r>
      <w:r>
        <w:rPr>
          <w:rStyle w:val="101"/>
          <w:rFonts w:hint="eastAsia" w:ascii="宋体" w:hAnsi="宋体" w:cs="宋体"/>
          <w:color w:val="000000"/>
          <w:szCs w:val="21"/>
        </w:rPr>
        <w:t>)</w:t>
      </w:r>
      <w:r>
        <w:rPr>
          <w:rStyle w:val="101"/>
          <w:rFonts w:ascii="Verdana" w:hAnsi="Verdana" w:cs="Verdana"/>
          <w:color w:val="000000"/>
          <w:szCs w:val="21"/>
        </w:rPr>
        <w:t>袖里乾坤大，怀揣日月明。</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散宜生见驾，主公千岁。</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平身。</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千千岁。</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赐坐。</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谢坐。宣臣来见，有何圣谕?</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孤王三更时分，梦一飞熊入帐，抓伤孤的左膀，不知主何吉凶?</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这</w:t>
      </w:r>
      <w:r>
        <w:rPr>
          <w:rStyle w:val="101"/>
          <w:rFonts w:hint="eastAsia" w:ascii="Verdana" w:hAnsi="Verdana" w:cs="Verdana"/>
          <w:color w:val="000000"/>
          <w:szCs w:val="21"/>
        </w:rPr>
        <w:t>……</w:t>
      </w:r>
      <w:r>
        <w:rPr>
          <w:rStyle w:val="101"/>
          <w:rFonts w:ascii="Verdana" w:hAnsi="Verdana" w:cs="Verdana"/>
          <w:color w:val="000000"/>
          <w:szCs w:val="21"/>
        </w:rPr>
        <w:t>此乃大吉之兆。</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怎见得?</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主公传旨，郊外射猎，不得虎臣，必得良将。</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先生替孤传旨。</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领旨。</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正是：</w:t>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夜梦飞熊入帐来，</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郊外射猎访贤才。</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ascii="Verdana" w:hAnsi="Verdana" w:cs="Verdana"/>
          <w:color w:val="000000"/>
          <w:szCs w:val="21"/>
        </w:rPr>
        <w:t>嗯哼!</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胆小天下去得，刚强寸步难行。</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ascii="Verdana" w:hAnsi="Verdana" w:cs="Verdana"/>
          <w:color w:val="000000"/>
          <w:szCs w:val="21"/>
        </w:rPr>
        <w:t>正是：</w:t>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上山擒虎易，开口告人难。</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color w:val="000000"/>
          <w:szCs w:val="21"/>
        </w:rPr>
        <w:t>南宫适</w:t>
      </w:r>
      <w:r>
        <w:rPr>
          <w:rStyle w:val="101"/>
          <w:rFonts w:ascii="Verdana" w:hAnsi="Verdana" w:eastAsia="Verdana" w:cs="Verdana"/>
          <w:color w:val="000000"/>
          <w:szCs w:val="21"/>
        </w:rPr>
        <w:t xml:space="preserve"> </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扶保西岐，</w:t>
      </w:r>
    </w:p>
    <w:p>
      <w:pPr>
        <w:ind w:left="1260" w:hanging="1260"/>
      </w:pPr>
      <w:r>
        <w:rPr>
          <w:rStyle w:val="101"/>
          <w:rFonts w:ascii="Verdana" w:hAnsi="Verdana" w:cs="Verdana"/>
          <w:color w:val="000000"/>
          <w:szCs w:val="21"/>
        </w:rPr>
        <w:t>北宫高</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同心协力，</w:t>
      </w:r>
    </w:p>
    <w:p>
      <w:pPr>
        <w:ind w:left="1260" w:hanging="1260"/>
      </w:pPr>
      <w:r>
        <w:rPr>
          <w:rStyle w:val="101"/>
          <w:rFonts w:ascii="Verdana" w:hAnsi="Verdana" w:cs="Verdana"/>
          <w:color w:val="000000"/>
          <w:szCs w:val="21"/>
        </w:rPr>
        <w:t>辛甲</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立帝基，</w:t>
      </w:r>
    </w:p>
    <w:p>
      <w:pPr>
        <w:ind w:left="1260" w:hanging="1260"/>
      </w:pPr>
      <w:r>
        <w:rPr>
          <w:rStyle w:val="101"/>
          <w:rFonts w:ascii="Verdana" w:hAnsi="Verdana" w:cs="Verdana"/>
          <w:color w:val="000000"/>
          <w:szCs w:val="21"/>
        </w:rPr>
        <w:t>辛免</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四海归一，</w:t>
      </w:r>
    </w:p>
    <w:p>
      <w:pPr>
        <w:ind w:left="1260" w:hanging="1260"/>
      </w:pPr>
      <w:r>
        <w:rPr>
          <w:rStyle w:val="101"/>
          <w:rFonts w:ascii="Verdana" w:hAnsi="Verdana" w:cs="Verdana"/>
          <w:color w:val="000000"/>
          <w:szCs w:val="21"/>
        </w:rPr>
        <w:t>众</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方显英雄气。</w:t>
      </w:r>
    </w:p>
    <w:p>
      <w:pPr>
        <w:ind w:left="1260" w:hanging="1260"/>
      </w:pPr>
      <w:r>
        <w:rPr>
          <w:rStyle w:val="101"/>
          <w:rFonts w:ascii="Verdana" w:hAnsi="Verdana" w:cs="Verdana"/>
          <w:color w:val="000000"/>
          <w:szCs w:val="21"/>
        </w:rPr>
        <w:t>南宫适</w:t>
      </w:r>
      <w:r>
        <w:rPr>
          <w:rStyle w:val="101"/>
          <w:rFonts w:ascii="Verdana" w:hAnsi="Verdana" w:eastAsia="Verdana" w:cs="Verdana"/>
          <w:color w:val="000000"/>
          <w:szCs w:val="21"/>
        </w:rPr>
        <w:t xml:space="preserve"> </w:t>
      </w:r>
      <w:r>
        <w:rPr>
          <w:rStyle w:val="101"/>
          <w:rFonts w:ascii="Verdana" w:hAnsi="Verdana" w:cs="Verdana"/>
          <w:color w:val="000000"/>
          <w:szCs w:val="21"/>
        </w:rPr>
        <w:tab/>
      </w:r>
      <w:r>
        <w:rPr>
          <w:rStyle w:val="101"/>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101"/>
          <w:rFonts w:ascii="Verdana" w:hAnsi="Verdana" w:cs="Verdana"/>
          <w:color w:val="000000"/>
          <w:szCs w:val="21"/>
        </w:rPr>
        <w:t>众</w:t>
      </w:r>
      <w:r>
        <w:rPr>
          <w:rStyle w:val="101"/>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101"/>
          <w:rFonts w:ascii="Verdana" w:hAnsi="Verdana" w:cs="Verdana"/>
          <w:color w:val="000000"/>
          <w:szCs w:val="21"/>
        </w:rPr>
        <w:t>众</w:t>
      </w:r>
      <w:r>
        <w:rPr>
          <w:rStyle w:val="101"/>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101"/>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8"/>
          <w:rFonts w:ascii="Verdana" w:hAnsi="Verdana" w:cs="Verdana"/>
          <w:color w:val="000000"/>
          <w:szCs w:val="21"/>
        </w:rPr>
        <w:footnoteReference w:id="5"/>
      </w:r>
      <w:r>
        <w:rPr>
          <w:rStyle w:val="101"/>
          <w:rFonts w:ascii="Verdana" w:hAnsi="Verdana" w:cs="Verdana"/>
          <w:color w:val="000000"/>
          <w:szCs w:val="21"/>
        </w:rPr>
        <w:t>千岁御驾。唉，也是小人命该如此，情愿抵罪。</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101"/>
          <w:rFonts w:ascii="Verdana" w:hAnsi="Verdana" w:cs="Verdana"/>
          <w:color w:val="000000"/>
          <w:szCs w:val="21"/>
        </w:rPr>
        <w:t>叫武吉与孤向前引道，青的山绿是水难画难描。</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color w:val="000000"/>
          <w:szCs w:val="21"/>
        </w:rPr>
        <w:t>姜尚</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Style w:val="101"/>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8"/>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Style w:val="101"/>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第五场</w:t>
      </w:r>
      <w:r>
        <w:rPr>
          <w:rStyle w:val="101"/>
          <w:rFonts w:ascii="华文仿宋" w:hAnsi="华文仿宋" w:eastAsia="华文仿宋" w:cs="华文仿宋"/>
          <w:bCs/>
          <w:color w:val="000000"/>
          <w:szCs w:val="21"/>
        </w:rPr>
        <w:t>]</w:t>
      </w:r>
    </w:p>
    <w:p>
      <w:pPr>
        <w:ind w:left="1260" w:hanging="1260"/>
      </w:pPr>
      <w:r>
        <w:rPr>
          <w:rStyle w:val="101"/>
          <w:rFonts w:ascii="宋体" w:hAnsi="宋体" w:cs="Verdana"/>
          <w:bCs/>
          <w:color w:val="000000"/>
          <w:szCs w:val="21"/>
        </w:rPr>
        <w:t>武吉</w:t>
      </w:r>
      <w:r>
        <w:rPr>
          <w:rStyle w:val="101"/>
          <w:rFonts w:ascii="宋体" w:hAnsi="宋体" w:cs="宋体"/>
          <w:bCs/>
          <w:color w:val="000000"/>
          <w:szCs w:val="21"/>
        </w:rPr>
        <w:tab/>
      </w:r>
      <w:r>
        <w:rPr>
          <w:rStyle w:val="101"/>
          <w:rFonts w:ascii="宋体" w:hAnsi="宋体" w:cs="Verdana"/>
          <w:bCs/>
          <w:color w:val="000000"/>
          <w:szCs w:val="21"/>
        </w:rPr>
        <w:t>启千岁：车辇齐备。</w:t>
      </w:r>
    </w:p>
    <w:p>
      <w:pPr>
        <w:ind w:left="1260" w:hanging="1260"/>
      </w:pPr>
      <w:r>
        <w:rPr>
          <w:rStyle w:val="101"/>
          <w:rFonts w:ascii="宋体" w:hAnsi="宋体" w:cs="Verdana"/>
          <w:bCs/>
          <w:color w:val="000000"/>
          <w:szCs w:val="21"/>
        </w:rPr>
        <w:t>姬昌</w:t>
      </w:r>
      <w:r>
        <w:rPr>
          <w:rStyle w:val="101"/>
          <w:rFonts w:ascii="宋体" w:hAnsi="宋体" w:cs="宋体"/>
          <w:bCs/>
          <w:color w:val="000000"/>
          <w:szCs w:val="21"/>
        </w:rPr>
        <w:tab/>
      </w:r>
      <w:r>
        <w:rPr>
          <w:rStyle w:val="101"/>
          <w:rFonts w:ascii="宋体" w:hAnsi="宋体" w:cs="Verdana"/>
          <w:bCs/>
          <w:color w:val="000000"/>
          <w:szCs w:val="21"/>
        </w:rPr>
        <w:t>请先生登辇。</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cs="Verdana"/>
          <w:bCs/>
          <w:color w:val="000000"/>
          <w:szCs w:val="21"/>
        </w:rPr>
        <w:t>贫道有僭了。</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宋体"/>
          <w:bCs/>
          <w:color w:val="000000"/>
          <w:szCs w:val="21"/>
        </w:rPr>
        <w:t>西皮导板</w:t>
      </w:r>
      <w:r>
        <w:rPr>
          <w:rStyle w:val="101"/>
          <w:rFonts w:ascii="宋体" w:hAnsi="宋体" w:eastAsia="Verdana" w:cs="宋体"/>
          <w:bCs/>
          <w:color w:val="000000"/>
          <w:szCs w:val="21"/>
        </w:rPr>
        <w:t>】</w:t>
      </w:r>
      <w:r>
        <w:rPr>
          <w:rStyle w:val="101"/>
          <w:rFonts w:ascii="Verdana" w:hAnsi="Verdana" w:eastAsia="Times New Roman" w:cs="Verdana"/>
          <w:bCs/>
          <w:color w:val="000000"/>
          <w:szCs w:val="21"/>
        </w:rPr>
        <w:t>听号炮三声响旌旗招展，</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宋体"/>
          <w:bCs/>
          <w:color w:val="000000"/>
          <w:szCs w:val="21"/>
        </w:rPr>
        <w:t>西皮原板</w:t>
      </w:r>
      <w:r>
        <w:rPr>
          <w:rStyle w:val="101"/>
          <w:rFonts w:ascii="宋体" w:hAnsi="宋体" w:eastAsia="Verdana" w:cs="宋体"/>
          <w:bCs/>
          <w:color w:val="000000"/>
          <w:szCs w:val="21"/>
        </w:rPr>
        <w:t>】</w:t>
      </w:r>
      <w:r>
        <w:rPr>
          <w:rStyle w:val="101"/>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101"/>
          <w:rFonts w:ascii="宋体" w:hAnsi="宋体" w:eastAsia="Verdana"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西皮快板</w:t>
      </w:r>
      <w:r>
        <w:rPr>
          <w:rStyle w:val="101"/>
          <w:rFonts w:ascii="宋体" w:hAnsi="宋体" w:eastAsia="Verdana" w:cs="宋体"/>
          <w:bCs/>
          <w:color w:val="000000"/>
          <w:szCs w:val="21"/>
        </w:rPr>
        <w:t>】</w:t>
      </w:r>
      <w:r>
        <w:rPr>
          <w:rStyle w:val="101"/>
          <w:rFonts w:ascii="宋体" w:hAnsi="宋体" w:cs="Verdana"/>
          <w:bCs/>
          <w:color w:val="000000"/>
          <w:szCs w:val="21"/>
        </w:rPr>
        <w:t>郊外访贤。打柴汉名武吉引君来见，姜子牙八十二才遇名贤。行八百单八步住了车辇，</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宋体"/>
          <w:bCs/>
          <w:color w:val="000000"/>
          <w:szCs w:val="21"/>
        </w:rPr>
        <w:t>西皮摇板</w:t>
      </w:r>
      <w:r>
        <w:rPr>
          <w:rStyle w:val="101"/>
          <w:rFonts w:ascii="宋体" w:hAnsi="宋体" w:eastAsia="Verdana" w:cs="宋体"/>
          <w:bCs/>
          <w:color w:val="000000"/>
          <w:szCs w:val="21"/>
        </w:rPr>
        <w:t>】</w:t>
      </w:r>
      <w:r>
        <w:rPr>
          <w:rStyle w:val="101"/>
          <w:rFonts w:ascii="宋体" w:hAnsi="宋体" w:cs="Verdana"/>
          <w:bCs/>
          <w:color w:val="000000"/>
          <w:szCs w:val="21"/>
        </w:rPr>
        <w:t>到后来保周室八百八年。</w:t>
      </w:r>
    </w:p>
    <w:p>
      <w:pPr>
        <w:ind w:left="1260" w:hanging="1260"/>
      </w:pPr>
      <w:r>
        <w:rPr>
          <w:rStyle w:val="101"/>
          <w:rFonts w:ascii="宋体" w:hAnsi="宋体" w:cs="Verdana"/>
          <w:bCs/>
          <w:color w:val="000000"/>
          <w:szCs w:val="21"/>
        </w:rPr>
        <w:t>武吉</w:t>
      </w:r>
      <w:r>
        <w:rPr>
          <w:rStyle w:val="101"/>
          <w:rFonts w:ascii="宋体" w:hAnsi="宋体" w:cs="宋体"/>
          <w:bCs/>
          <w:color w:val="000000"/>
          <w:szCs w:val="21"/>
        </w:rPr>
        <w:tab/>
      </w:r>
      <w:r>
        <w:rPr>
          <w:rStyle w:val="101"/>
          <w:rFonts w:ascii="宋体" w:hAnsi="宋体" w:cs="Verdana"/>
          <w:bCs/>
          <w:color w:val="000000"/>
          <w:szCs w:val="21"/>
        </w:rPr>
        <w:t>启千岁：西岐众百姓，头顶香盘，迎接千岁、先生进城。</w:t>
      </w:r>
    </w:p>
    <w:p>
      <w:pPr>
        <w:ind w:left="1260" w:hanging="1260"/>
      </w:pPr>
      <w:r>
        <w:rPr>
          <w:rStyle w:val="101"/>
          <w:rFonts w:ascii="宋体" w:hAnsi="宋体" w:cs="Verdana"/>
          <w:bCs/>
          <w:color w:val="000000"/>
          <w:szCs w:val="21"/>
        </w:rPr>
        <w:t>姬昌</w:t>
      </w:r>
      <w:r>
        <w:rPr>
          <w:rStyle w:val="101"/>
          <w:rFonts w:ascii="宋体" w:hAnsi="宋体" w:cs="宋体"/>
          <w:bCs/>
          <w:color w:val="000000"/>
          <w:szCs w:val="21"/>
        </w:rPr>
        <w:tab/>
      </w:r>
      <w:r>
        <w:rPr>
          <w:rStyle w:val="101"/>
          <w:rFonts w:ascii="宋体" w:hAnsi="宋体" w:cs="Verdana"/>
          <w:bCs/>
          <w:color w:val="000000"/>
          <w:szCs w:val="21"/>
        </w:rPr>
        <w:t>香盘撤去，摆队进城。</w:t>
      </w:r>
    </w:p>
    <w:p>
      <w:pPr>
        <w:ind w:left="1260" w:hanging="1260"/>
      </w:pPr>
      <w:r>
        <w:rPr>
          <w:rStyle w:val="101"/>
          <w:rFonts w:ascii="宋体" w:hAnsi="宋体" w:cs="Verdana"/>
          <w:bCs/>
          <w:color w:val="000000"/>
          <w:szCs w:val="21"/>
        </w:rPr>
        <w:t>武吉</w:t>
      </w:r>
      <w:r>
        <w:rPr>
          <w:rStyle w:val="101"/>
          <w:rFonts w:ascii="宋体" w:hAnsi="宋体" w:cs="宋体"/>
          <w:bCs/>
          <w:color w:val="000000"/>
          <w:szCs w:val="21"/>
        </w:rPr>
        <w:tab/>
      </w:r>
      <w:r>
        <w:rPr>
          <w:rStyle w:val="101"/>
          <w:rFonts w:ascii="宋体" w:hAnsi="宋体" w:cs="Verdana"/>
          <w:bCs/>
          <w:color w:val="000000"/>
          <w:szCs w:val="21"/>
        </w:rPr>
        <w:t>香盘撤去，摆队进城。</w:t>
      </w:r>
    </w:p>
    <w:p>
      <w:pPr>
        <w:pStyle w:val="128"/>
        <w:pageBreakBefore/>
        <w:rPr>
          <w:rFonts w:hint="eastAsia" w:ascii="宋体" w:hAnsi="宋体" w:cs="宋体"/>
          <w:color w:val="000000"/>
        </w:rPr>
      </w:pPr>
      <w:bookmarkStart w:id="23" w:name="__RefHeading___Toc414518240"/>
      <w:bookmarkStart w:id="24" w:name="_Toc18724058"/>
      <w:bookmarkStart w:id="25" w:name="_Toc664960760"/>
      <w:bookmarkStart w:id="26" w:name="_Toc1461355697"/>
      <w:bookmarkStart w:id="27" w:name="_Toc2143180570"/>
      <w:r>
        <w:rPr>
          <w:rStyle w:val="131"/>
          <w:rFonts w:hint="eastAsia"/>
          <w:b/>
          <w:bCs/>
          <w:lang w:val="en-US" w:eastAsia="zh-CN"/>
        </w:rPr>
        <w:t>焚烟墩</w:t>
      </w:r>
      <w:bookmarkEnd w:id="23"/>
      <w:r>
        <w:rPr>
          <w:rStyle w:val="131"/>
          <w:rFonts w:hint="eastAsia"/>
          <w:b/>
          <w:bCs/>
          <w:lang w:val="en-US" w:eastAsia="zh-CN"/>
        </w:rPr>
        <w:t>·挡幽</w:t>
      </w:r>
      <w:bookmarkEnd w:id="24"/>
      <w:bookmarkEnd w:id="25"/>
      <w:bookmarkEnd w:id="26"/>
      <w:bookmarkEnd w:id="27"/>
      <w:r>
        <w:rPr>
          <w:rStyle w:val="68"/>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8"/>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8"/>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8"/>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20"/>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8"/>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3"/>
        <w:bidi w:val="0"/>
        <w:jc w:val="center"/>
        <w:rPr>
          <w:rStyle w:val="126"/>
          <w:color w:val="auto"/>
          <w:szCs w:val="32"/>
        </w:rPr>
      </w:pPr>
      <w:bookmarkStart w:id="28" w:name="__RefHeading___Toc414518241"/>
      <w:bookmarkEnd w:id="28"/>
      <w:bookmarkStart w:id="29" w:name="_Toc1514634861"/>
      <w:bookmarkStart w:id="30" w:name="_Toc1819087523"/>
      <w:bookmarkStart w:id="31" w:name="_Toc324593888"/>
      <w:bookmarkStart w:id="32" w:name="_Toc1837087757"/>
      <w:r>
        <w:rPr>
          <w:rFonts w:hint="eastAsia"/>
          <w:lang w:val="en-US" w:eastAsia="zh-CN"/>
        </w:rPr>
        <w:t>孝感天</w:t>
      </w:r>
      <w:r>
        <w:rPr>
          <w:rFonts w:hint="default" w:ascii="Times New Roman" w:hAnsi="Times New Roman" w:cs="Times New Roman"/>
          <w:b w:val="0"/>
          <w:bCs w:val="0"/>
          <w:vertAlign w:val="superscript"/>
          <w:lang w:val="en-US" w:eastAsia="zh-CN"/>
        </w:rPr>
        <w:footnoteReference w:id="12"/>
      </w:r>
      <w:r>
        <w:rPr>
          <w:rFonts w:hint="eastAsia"/>
          <w:lang w:val="en-US" w:eastAsia="zh-CN"/>
        </w:rPr>
        <w:t xml:space="preserve"> </w:t>
      </w:r>
      <w:r>
        <w:rPr>
          <w:rFonts w:hint="eastAsia"/>
          <w:sz w:val="24"/>
          <w:szCs w:val="24"/>
          <w:lang w:val="en-US" w:eastAsia="zh-CN"/>
        </w:rPr>
        <w:t>之</w:t>
      </w:r>
      <w:r>
        <w:rPr>
          <w:rFonts w:hint="eastAsia"/>
          <w:lang w:val="en-US" w:eastAsia="zh-CN"/>
        </w:rPr>
        <w:t xml:space="preserve"> 共叔段</w:t>
      </w:r>
      <w:bookmarkEnd w:id="29"/>
      <w:bookmarkEnd w:id="30"/>
    </w:p>
    <w:bookmarkEnd w:id="31"/>
    <w:bookmarkEnd w:id="32"/>
    <w:p>
      <w:pPr>
        <w:pStyle w:val="130"/>
        <w:jc w:val="center"/>
      </w:pPr>
      <w:r>
        <w:rPr>
          <w:rFonts w:hint="eastAsia" w:ascii="华文仿宋" w:hAnsi="华文仿宋" w:eastAsia="华文仿宋" w:cs="华文仿宋"/>
          <w:color w:val="auto"/>
          <w:sz w:val="21"/>
          <w:szCs w:val="21"/>
        </w:rPr>
        <w:t>[第一场]</w:t>
      </w:r>
    </w:p>
    <w:p>
      <w:pPr>
        <w:pStyle w:val="130"/>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8"/>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8"/>
          <w:color w:val="auto"/>
          <w:sz w:val="21"/>
          <w:szCs w:val="21"/>
        </w:rPr>
        <w:footnoteReference w:id="14"/>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8"/>
          <w:color w:val="auto"/>
          <w:sz w:val="21"/>
          <w:szCs w:val="21"/>
        </w:rPr>
        <w:footnoteReference w:id="15"/>
      </w:r>
      <w:r>
        <w:rPr>
          <w:rFonts w:hint="eastAsia"/>
          <w:color w:val="auto"/>
          <w:sz w:val="21"/>
          <w:szCs w:val="21"/>
        </w:rPr>
        <w:t>是也。</w:t>
      </w:r>
    </w:p>
    <w:p>
      <w:pPr>
        <w:pStyle w:val="130"/>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8"/>
          <w:color w:val="auto"/>
          <w:sz w:val="21"/>
          <w:szCs w:val="21"/>
        </w:rPr>
        <w:footnoteReference w:id="16"/>
      </w:r>
      <w:r>
        <w:rPr>
          <w:rFonts w:hint="eastAsia"/>
          <w:color w:val="auto"/>
          <w:sz w:val="21"/>
          <w:szCs w:val="21"/>
        </w:rPr>
        <w:t>。)</w:t>
      </w:r>
    </w:p>
    <w:p>
      <w:pPr>
        <w:pStyle w:val="130"/>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8"/>
          <w:color w:val="auto"/>
          <w:sz w:val="21"/>
          <w:szCs w:val="21"/>
        </w:rPr>
        <w:footnoteReference w:id="17"/>
      </w:r>
    </w:p>
    <w:p>
      <w:pPr>
        <w:pStyle w:val="130"/>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8"/>
          <w:color w:val="auto"/>
          <w:sz w:val="21"/>
          <w:szCs w:val="21"/>
        </w:rPr>
        <w:footnoteReference w:id="18"/>
      </w:r>
      <w:r>
        <w:rPr>
          <w:rFonts w:hint="eastAsia"/>
          <w:color w:val="auto"/>
          <w:sz w:val="21"/>
          <w:szCs w:val="21"/>
        </w:rPr>
        <w:t>，</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8"/>
          <w:color w:val="auto"/>
          <w:sz w:val="21"/>
          <w:szCs w:val="21"/>
        </w:rPr>
        <w:footnoteReference w:id="19"/>
      </w:r>
      <w:r>
        <w:rPr>
          <w:rFonts w:hint="eastAsia"/>
          <w:color w:val="auto"/>
          <w:sz w:val="21"/>
          <w:szCs w:val="21"/>
        </w:rPr>
        <w:t>。)</w:t>
      </w:r>
    </w:p>
    <w:p>
      <w:pPr>
        <w:pStyle w:val="130"/>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30"/>
        <w:jc w:val="center"/>
      </w:pPr>
      <w:r>
        <w:rPr>
          <w:rFonts w:hint="eastAsia" w:ascii="华文仿宋" w:hAnsi="华文仿宋" w:eastAsia="华文仿宋" w:cs="华文仿宋"/>
          <w:color w:val="auto"/>
          <w:sz w:val="21"/>
          <w:szCs w:val="21"/>
        </w:rPr>
        <w:t>[第二场]</w:t>
      </w:r>
    </w:p>
    <w:p>
      <w:pPr>
        <w:pStyle w:val="130"/>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3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30"/>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3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30"/>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30"/>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30"/>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30"/>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30"/>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30"/>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30"/>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8"/>
          <w:color w:val="auto"/>
          <w:sz w:val="21"/>
          <w:szCs w:val="21"/>
        </w:rPr>
        <w:footnoteReference w:id="20"/>
      </w:r>
      <w:r>
        <w:rPr>
          <w:rFonts w:hint="eastAsia"/>
          <w:color w:val="auto"/>
          <w:sz w:val="21"/>
          <w:szCs w:val="21"/>
        </w:rPr>
        <w:t>)</w:t>
      </w:r>
    </w:p>
    <w:p>
      <w:pPr>
        <w:pStyle w:val="130"/>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30"/>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8"/>
          <w:color w:val="auto"/>
          <w:sz w:val="21"/>
          <w:szCs w:val="21"/>
        </w:rPr>
        <w:footnoteReference w:id="21"/>
      </w:r>
    </w:p>
    <w:p>
      <w:pPr>
        <w:pStyle w:val="13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30"/>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30"/>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30"/>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8"/>
          <w:rFonts w:cs="Times New Roman"/>
          <w:color w:val="auto"/>
          <w:sz w:val="21"/>
          <w:szCs w:val="21"/>
        </w:rPr>
        <w:footnoteReference w:id="22"/>
      </w:r>
      <w:r>
        <w:rPr>
          <w:rFonts w:cs="Times New Roman"/>
          <w:color w:val="auto"/>
          <w:sz w:val="21"/>
          <w:szCs w:val="21"/>
        </w:rPr>
        <w:t>。</w:t>
      </w:r>
    </w:p>
    <w:p>
      <w:pPr>
        <w:pStyle w:val="130"/>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8"/>
          <w:color w:val="auto"/>
          <w:sz w:val="21"/>
          <w:szCs w:val="21"/>
        </w:rPr>
        <w:footnoteReference w:id="23"/>
      </w:r>
    </w:p>
    <w:p>
      <w:pPr>
        <w:pStyle w:val="130"/>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8"/>
          <w:color w:val="auto"/>
          <w:sz w:val="21"/>
          <w:szCs w:val="21"/>
        </w:rPr>
        <w:footnoteReference w:id="24"/>
      </w:r>
      <w:r>
        <w:rPr>
          <w:rFonts w:hint="eastAsia"/>
          <w:color w:val="auto"/>
          <w:sz w:val="21"/>
          <w:szCs w:val="21"/>
        </w:rPr>
        <w:t>)</w:t>
      </w:r>
    </w:p>
    <w:p>
      <w:pPr>
        <w:pStyle w:val="130"/>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8"/>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30"/>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8"/>
          <w:color w:val="auto"/>
          <w:sz w:val="21"/>
          <w:szCs w:val="21"/>
        </w:rPr>
        <w:footnoteReference w:id="26"/>
      </w:r>
    </w:p>
    <w:p>
      <w:pPr>
        <w:pStyle w:val="130"/>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8"/>
          <w:color w:val="auto"/>
          <w:sz w:val="21"/>
          <w:szCs w:val="21"/>
        </w:rPr>
        <w:footnoteReference w:id="27"/>
      </w:r>
    </w:p>
    <w:p>
      <w:pPr>
        <w:pStyle w:val="130"/>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30"/>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8"/>
          <w:rFonts w:cs="Times New Roman"/>
          <w:color w:val="auto"/>
          <w:sz w:val="21"/>
          <w:szCs w:val="21"/>
        </w:rPr>
        <w:footnoteReference w:id="28"/>
      </w:r>
      <w:r>
        <w:rPr>
          <w:rFonts w:hint="eastAsia" w:cs="Times New Roman"/>
          <w:color w:val="auto"/>
          <w:sz w:val="21"/>
          <w:szCs w:val="21"/>
        </w:rPr>
        <w:t>)</w:t>
      </w:r>
    </w:p>
    <w:p>
      <w:pPr>
        <w:pStyle w:val="130"/>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8"/>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30"/>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30"/>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30"/>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rPr>
          <w:rFonts w:hint="eastAsia"/>
          <w:lang w:val="en-US" w:eastAsia="zh-CN"/>
        </w:rPr>
      </w:pPr>
      <w:bookmarkStart w:id="33" w:name="__RefHeading___Toc414518242"/>
      <w:bookmarkEnd w:id="33"/>
      <w:bookmarkStart w:id="34" w:name="_Toc907180204"/>
      <w:bookmarkStart w:id="35" w:name="_Toc803067091"/>
      <w:r>
        <w:rPr>
          <w:rFonts w:hint="eastAsia"/>
          <w:lang w:val="en-US" w:eastAsia="zh-CN"/>
        </w:rPr>
        <w:br w:type="page"/>
      </w:r>
    </w:p>
    <w:p>
      <w:pPr>
        <w:pStyle w:val="3"/>
        <w:bidi w:val="0"/>
        <w:jc w:val="center"/>
        <w:rPr>
          <w:rFonts w:hint="eastAsia"/>
        </w:rPr>
      </w:pPr>
      <w:bookmarkStart w:id="36" w:name="_Toc94181659"/>
      <w:bookmarkStart w:id="37" w:name="_Toc911085319"/>
      <w:r>
        <w:rPr>
          <w:rFonts w:hint="eastAsia"/>
          <w:lang w:val="en-US" w:eastAsia="zh-CN"/>
        </w:rPr>
        <w:t>马鞍山</w:t>
      </w:r>
      <w:bookmarkEnd w:id="36"/>
      <w:bookmarkEnd w:id="37"/>
    </w:p>
    <w:bookmarkEnd w:id="34"/>
    <w:bookmarkEnd w:id="35"/>
    <w:p>
      <w:pPr>
        <w:pStyle w:val="120"/>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20"/>
      </w:pPr>
      <w:r>
        <w:rPr>
          <w:rFonts w:cs="宋体"/>
        </w:rPr>
        <w:t>(童儿、俞伯牙</w:t>
      </w:r>
      <w:r>
        <w:rPr>
          <w:rFonts w:ascii="楷体" w:hAnsi="楷体" w:eastAsia="楷体" w:cs="宋体"/>
        </w:rPr>
        <w:t>小锣打上</w:t>
      </w:r>
      <w:r>
        <w:rPr>
          <w:rFonts w:cs="宋体"/>
        </w:rPr>
        <w:t>)</w:t>
      </w:r>
    </w:p>
    <w:p>
      <w:pPr>
        <w:pStyle w:val="120"/>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20"/>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8"/>
          <w:rFonts w:cs="宋体"/>
        </w:rPr>
        <w:footnoteReference w:id="30"/>
      </w:r>
    </w:p>
    <w:p>
      <w:pPr>
        <w:pStyle w:val="120"/>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8"/>
          <w:rFonts w:cs="宋体"/>
        </w:rPr>
        <w:footnoteReference w:id="31"/>
      </w:r>
      <w:r>
        <w:rPr>
          <w:rFonts w:cs="宋体"/>
        </w:rPr>
        <w:t>，不知是何缘故，我不免去往集贤村寻访于他便了。</w:t>
      </w:r>
    </w:p>
    <w:p>
      <w:pPr>
        <w:pStyle w:val="120"/>
      </w:pPr>
      <w:r>
        <w:rPr>
          <w:rFonts w:cs="宋体"/>
        </w:rPr>
        <w:t>俞伯牙</w:t>
      </w:r>
      <w:r>
        <w:rPr>
          <w:rFonts w:cs="宋体"/>
        </w:rPr>
        <w:tab/>
      </w:r>
      <w:r>
        <w:rPr>
          <w:rFonts w:cs="宋体"/>
        </w:rPr>
        <w:t>童儿。</w:t>
      </w:r>
    </w:p>
    <w:p>
      <w:pPr>
        <w:pStyle w:val="120"/>
      </w:pPr>
      <w:r>
        <w:rPr>
          <w:rFonts w:hint="eastAsia" w:cs="宋体"/>
        </w:rPr>
        <w:t>(</w:t>
      </w:r>
      <w:r>
        <w:rPr>
          <w:rFonts w:cs="宋体"/>
        </w:rPr>
        <w:t>童儿</w:t>
      </w:r>
      <w:r>
        <w:rPr>
          <w:rFonts w:cs="宋体"/>
        </w:rPr>
        <w:tab/>
      </w:r>
      <w:r>
        <w:rPr>
          <w:rFonts w:cs="宋体"/>
        </w:rPr>
        <w:t>有。</w:t>
      </w:r>
      <w:r>
        <w:rPr>
          <w:rFonts w:hint="eastAsia" w:cs="宋体"/>
        </w:rPr>
        <w:t>)</w:t>
      </w:r>
    </w:p>
    <w:p>
      <w:pPr>
        <w:pStyle w:val="120"/>
      </w:pPr>
      <w:r>
        <w:rPr>
          <w:rFonts w:cs="宋体"/>
        </w:rPr>
        <w:t>俞伯牙</w:t>
      </w:r>
      <w:r>
        <w:rPr>
          <w:rFonts w:cs="宋体"/>
        </w:rPr>
        <w:tab/>
      </w:r>
      <w:r>
        <w:rPr>
          <w:rFonts w:cs="宋体"/>
        </w:rPr>
        <w:t>看衣改换。</w:t>
      </w:r>
    </w:p>
    <w:p>
      <w:pPr>
        <w:pStyle w:val="120"/>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20"/>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20"/>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20"/>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20"/>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20"/>
      </w:pPr>
      <w:r>
        <w:rPr>
          <w:rFonts w:cs="宋体"/>
        </w:rPr>
        <w:t>钟元普</w:t>
      </w:r>
      <w:r>
        <w:rPr>
          <w:rStyle w:val="68"/>
          <w:rFonts w:cs="宋体"/>
        </w:rPr>
        <w:footnoteReference w:id="32"/>
      </w:r>
      <w:r>
        <w:rPr>
          <w:rFonts w:cs="宋体"/>
        </w:rPr>
        <w:t xml:space="preserve"> (</w:t>
      </w:r>
      <w:r>
        <w:rPr>
          <w:rFonts w:ascii="楷体" w:hAnsi="楷体" w:eastAsia="楷体" w:cs="宋体"/>
        </w:rPr>
        <w:t>内白</w:t>
      </w:r>
      <w:r>
        <w:rPr>
          <w:rFonts w:cs="宋体"/>
        </w:rPr>
        <w:t>)走哇。</w:t>
      </w:r>
    </w:p>
    <w:p>
      <w:pPr>
        <w:pStyle w:val="120"/>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20"/>
      </w:pPr>
      <w:r>
        <w:rPr>
          <w:rFonts w:cs="宋体"/>
        </w:rPr>
        <w:t>钟元普</w:t>
      </w:r>
      <w:r>
        <w:rPr>
          <w:rFonts w:cs="宋体"/>
        </w:rPr>
        <w:tab/>
      </w:r>
      <w:r>
        <w:rPr>
          <w:rFonts w:cs="宋体"/>
        </w:rPr>
        <w:t>唉!</w:t>
      </w:r>
    </w:p>
    <w:p>
      <w:pPr>
        <w:pStyle w:val="120"/>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20"/>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20"/>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20"/>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20"/>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20"/>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20"/>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20"/>
      </w:pPr>
      <w:r>
        <w:t>俞伯牙</w:t>
      </w:r>
      <w:r>
        <w:tab/>
      </w:r>
      <w:r>
        <w:t>哎呀且住，来此已是双阳</w:t>
      </w:r>
      <w:r>
        <w:rPr>
          <w:rFonts w:cs="宋体"/>
        </w:rPr>
        <w:t>岔道</w:t>
      </w:r>
      <w:r>
        <w:t>，但不知这集贤村往哪条</w:t>
      </w:r>
      <w:r>
        <w:rPr>
          <w:rFonts w:cs="宋体"/>
        </w:rPr>
        <w:t>道路</w:t>
      </w:r>
      <w:r>
        <w:t>而走。</w:t>
      </w:r>
    </w:p>
    <w:p>
      <w:pPr>
        <w:pStyle w:val="120"/>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20"/>
      </w:pPr>
      <w:r>
        <w:rPr>
          <w:rFonts w:cs="宋体"/>
        </w:rPr>
        <w:t>俞伯牙</w:t>
      </w:r>
      <w:r>
        <w:rPr>
          <w:rFonts w:cs="宋体"/>
        </w:rPr>
        <w:tab/>
      </w:r>
      <w:r>
        <w:rPr>
          <w:rFonts w:cs="宋体"/>
        </w:rPr>
        <w:t>看那旁来一老丈。等他到来问明再走。</w:t>
      </w:r>
    </w:p>
    <w:p>
      <w:pPr>
        <w:pStyle w:val="120"/>
      </w:pPr>
      <w:r>
        <w:rPr>
          <w:rFonts w:cs="宋体"/>
        </w:rPr>
        <w:t>(钟元普</w:t>
      </w:r>
      <w:r>
        <w:rPr>
          <w:rFonts w:ascii="楷体" w:hAnsi="楷体" w:eastAsia="楷体" w:cs="宋体"/>
        </w:rPr>
        <w:t>上</w:t>
      </w:r>
      <w:r>
        <w:rPr>
          <w:rFonts w:cs="宋体"/>
        </w:rPr>
        <w:t>)</w:t>
      </w:r>
    </w:p>
    <w:p>
      <w:pPr>
        <w:pStyle w:val="120"/>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20"/>
      </w:pPr>
      <w:r>
        <w:rPr>
          <w:rFonts w:cs="宋体"/>
        </w:rPr>
        <w:t>俞伯牙</w:t>
      </w:r>
      <w:r>
        <w:rPr>
          <w:rFonts w:cs="宋体"/>
        </w:rPr>
        <w:tab/>
      </w:r>
      <w:r>
        <w:rPr>
          <w:rFonts w:cs="宋体"/>
        </w:rPr>
        <w:t>老丈请转。</w:t>
      </w:r>
    </w:p>
    <w:p>
      <w:pPr>
        <w:pStyle w:val="120"/>
      </w:pPr>
      <w:r>
        <w:rPr>
          <w:rFonts w:cs="宋体"/>
        </w:rPr>
        <w:t>钟元普</w:t>
      </w:r>
      <w:r>
        <w:rPr>
          <w:rFonts w:cs="宋体"/>
        </w:rPr>
        <w:tab/>
      </w:r>
      <w:r>
        <w:rPr>
          <w:rFonts w:cs="宋体"/>
        </w:rPr>
        <w:t>呃，原来是一位先生，这位先生可是失迷路途?</w:t>
      </w:r>
    </w:p>
    <w:p>
      <w:pPr>
        <w:pStyle w:val="120"/>
      </w:pPr>
      <w:r>
        <w:rPr>
          <w:rFonts w:cs="宋体"/>
        </w:rPr>
        <w:t>俞伯牙</w:t>
      </w:r>
      <w:r>
        <w:rPr>
          <w:rFonts w:cs="宋体"/>
        </w:rPr>
        <w:tab/>
      </w:r>
      <w:r>
        <w:rPr>
          <w:rFonts w:cs="宋体"/>
        </w:rPr>
        <w:t>正是。</w:t>
      </w:r>
    </w:p>
    <w:p>
      <w:pPr>
        <w:pStyle w:val="120"/>
      </w:pPr>
      <w:r>
        <w:rPr>
          <w:rFonts w:cs="宋体"/>
        </w:rPr>
        <w:t>钟元普</w:t>
      </w:r>
      <w:r>
        <w:rPr>
          <w:rFonts w:cs="宋体"/>
        </w:rPr>
        <w:tab/>
      </w:r>
      <w:r>
        <w:rPr>
          <w:rFonts w:cs="宋体"/>
        </w:rPr>
        <w:t>但不知问的是何所在?</w:t>
      </w:r>
    </w:p>
    <w:p>
      <w:pPr>
        <w:pStyle w:val="120"/>
      </w:pPr>
      <w:r>
        <w:rPr>
          <w:rFonts w:cs="宋体"/>
        </w:rPr>
        <w:t>俞伯牙</w:t>
      </w:r>
      <w:r>
        <w:rPr>
          <w:rFonts w:cs="宋体"/>
        </w:rPr>
        <w:tab/>
      </w:r>
      <w:r>
        <w:rPr>
          <w:rFonts w:cs="宋体"/>
        </w:rPr>
        <w:t>我问的是集贤村。</w:t>
      </w:r>
    </w:p>
    <w:p>
      <w:pPr>
        <w:pStyle w:val="120"/>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20"/>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20"/>
      </w:pPr>
      <w:r>
        <w:rPr>
          <w:rFonts w:cs="宋体"/>
        </w:rPr>
        <w:t>钟元普</w:t>
      </w:r>
      <w:r>
        <w:rPr>
          <w:rFonts w:cs="宋体"/>
        </w:rPr>
        <w:tab/>
      </w:r>
      <w:r>
        <w:rPr>
          <w:rFonts w:cs="宋体"/>
        </w:rPr>
        <w:t>啊先生，敢是指路不明?</w:t>
      </w:r>
    </w:p>
    <w:p>
      <w:pPr>
        <w:pStyle w:val="120"/>
      </w:pPr>
      <w:r>
        <w:rPr>
          <w:rFonts w:cs="宋体"/>
        </w:rPr>
        <w:t>俞伯牙</w:t>
      </w:r>
      <w:r>
        <w:rPr>
          <w:rFonts w:cs="宋体"/>
        </w:rPr>
        <w:tab/>
      </w:r>
      <w:r>
        <w:rPr>
          <w:rFonts w:cs="宋体"/>
        </w:rPr>
        <w:t>呃呃，久住三五载，</w:t>
      </w:r>
    </w:p>
    <w:p>
      <w:pPr>
        <w:pStyle w:val="120"/>
      </w:pPr>
      <w:r>
        <w:rPr>
          <w:rFonts w:cs="宋体"/>
        </w:rPr>
        <w:t>钟元普</w:t>
      </w:r>
      <w:r>
        <w:rPr>
          <w:rFonts w:cs="宋体"/>
        </w:rPr>
        <w:tab/>
      </w:r>
      <w:r>
        <w:rPr>
          <w:rFonts w:cs="宋体"/>
        </w:rPr>
        <w:t>无处不亲连。</w:t>
      </w:r>
    </w:p>
    <w:p>
      <w:pPr>
        <w:pStyle w:val="120"/>
      </w:pPr>
      <w:r>
        <w:rPr>
          <w:rFonts w:cs="宋体"/>
        </w:rPr>
        <w:t>俞伯牙</w:t>
      </w:r>
      <w:r>
        <w:rPr>
          <w:rFonts w:cs="宋体"/>
        </w:rPr>
        <w:tab/>
      </w:r>
      <w:r>
        <w:rPr>
          <w:rFonts w:cs="宋体"/>
        </w:rPr>
        <w:t>正是。</w:t>
      </w:r>
    </w:p>
    <w:p>
      <w:pPr>
        <w:pStyle w:val="120"/>
      </w:pPr>
      <w:r>
        <w:rPr>
          <w:rFonts w:cs="宋体"/>
        </w:rPr>
        <w:t>俞伯牙、钟元普</w:t>
      </w:r>
      <w:r>
        <w:rPr>
          <w:rFonts w:cs="宋体"/>
        </w:rPr>
        <w:tab/>
      </w:r>
      <w:r>
        <w:rPr>
          <w:rFonts w:cs="宋体"/>
        </w:rPr>
        <w:t>啊哈哈哈哈。</w:t>
      </w:r>
    </w:p>
    <w:p>
      <w:pPr>
        <w:pStyle w:val="120"/>
      </w:pPr>
      <w:r>
        <w:rPr>
          <w:rFonts w:cs="宋体"/>
        </w:rPr>
        <w:t>钟元普</w:t>
      </w:r>
      <w:r>
        <w:rPr>
          <w:rFonts w:cs="宋体"/>
        </w:rPr>
        <w:tab/>
      </w:r>
      <w:r>
        <w:rPr>
          <w:rFonts w:cs="宋体"/>
        </w:rPr>
        <w:t>但不知问的是哪一家?</w:t>
      </w:r>
    </w:p>
    <w:p>
      <w:pPr>
        <w:pStyle w:val="120"/>
      </w:pPr>
      <w:r>
        <w:rPr>
          <w:rFonts w:cs="宋体"/>
        </w:rPr>
        <w:t>俞伯牙</w:t>
      </w:r>
      <w:r>
        <w:rPr>
          <w:rFonts w:cs="宋体"/>
        </w:rPr>
        <w:tab/>
      </w:r>
      <w:r>
        <w:rPr>
          <w:rFonts w:cs="宋体"/>
        </w:rPr>
        <w:t>我问的是钟子期。</w:t>
      </w:r>
    </w:p>
    <w:p>
      <w:pPr>
        <w:pStyle w:val="120"/>
      </w:pPr>
      <w:r>
        <w:rPr>
          <w:rFonts w:cs="宋体"/>
        </w:rPr>
        <w:t>钟元普</w:t>
      </w:r>
      <w:r>
        <w:rPr>
          <w:rFonts w:cs="宋体"/>
        </w:rPr>
        <w:tab/>
      </w:r>
      <w:r>
        <w:rPr>
          <w:rFonts w:cs="宋体"/>
        </w:rPr>
        <w:t>哦，钟子期。</w:t>
      </w:r>
    </w:p>
    <w:p>
      <w:pPr>
        <w:pStyle w:val="120"/>
      </w:pPr>
      <w:r>
        <w:rPr>
          <w:rFonts w:cs="宋体"/>
        </w:rPr>
        <w:t>俞伯牙</w:t>
      </w:r>
      <w:r>
        <w:rPr>
          <w:rFonts w:cs="宋体"/>
        </w:rPr>
        <w:tab/>
      </w:r>
      <w:r>
        <w:rPr>
          <w:rFonts w:cs="宋体"/>
        </w:rPr>
        <w:t>正是。</w:t>
      </w:r>
    </w:p>
    <w:p>
      <w:pPr>
        <w:pStyle w:val="120"/>
      </w:pPr>
      <w:r>
        <w:rPr>
          <w:rFonts w:cs="宋体"/>
        </w:rPr>
        <w:t>钟元普</w:t>
      </w:r>
      <w:r>
        <w:rPr>
          <w:rFonts w:cs="宋体"/>
        </w:rPr>
        <w:tab/>
      </w:r>
      <w:r>
        <w:rPr>
          <w:rFonts w:cs="宋体"/>
        </w:rPr>
        <w:t>咳，儿呀。</w:t>
      </w:r>
    </w:p>
    <w:p>
      <w:pPr>
        <w:pStyle w:val="120"/>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20"/>
      </w:pPr>
      <w:r>
        <w:rPr>
          <w:rFonts w:cs="宋体"/>
        </w:rPr>
        <w:t>钟元普</w:t>
      </w:r>
      <w:r>
        <w:rPr>
          <w:rFonts w:cs="宋体"/>
        </w:rPr>
        <w:tab/>
      </w:r>
      <w:r>
        <w:rPr>
          <w:rFonts w:cs="宋体"/>
        </w:rPr>
        <w:t>先生你来迟了。</w:t>
      </w:r>
    </w:p>
    <w:p>
      <w:pPr>
        <w:pStyle w:val="120"/>
      </w:pPr>
      <w:r>
        <w:t>俞伯牙</w:t>
      </w:r>
      <w:r>
        <w:tab/>
      </w:r>
      <w:r>
        <w:rPr>
          <w:rFonts w:hint="eastAsia"/>
        </w:rPr>
        <w:t>(</w:t>
      </w:r>
      <w:r>
        <w:rPr>
          <w:rFonts w:cs="宋体"/>
        </w:rPr>
        <w:t>老丈</w:t>
      </w:r>
      <w:r>
        <w:rPr>
          <w:rFonts w:hint="eastAsia" w:cs="宋体"/>
        </w:rPr>
        <w:t>)</w:t>
      </w:r>
      <w:r>
        <w:t>何言来迟?</w:t>
      </w:r>
    </w:p>
    <w:p>
      <w:pPr>
        <w:pStyle w:val="120"/>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20"/>
      </w:pPr>
      <w:r>
        <w:rPr>
          <w:rFonts w:cs="宋体"/>
        </w:rPr>
        <w:t>俞伯牙</w:t>
      </w:r>
      <w:r>
        <w:rPr>
          <w:rFonts w:cs="宋体"/>
        </w:rPr>
        <w:tab/>
      </w:r>
      <w:r>
        <w:rPr>
          <w:rFonts w:cs="宋体"/>
        </w:rPr>
        <w:t>你待怎讲?</w:t>
      </w:r>
    </w:p>
    <w:p>
      <w:pPr>
        <w:pStyle w:val="120"/>
      </w:pPr>
      <w:r>
        <w:rPr>
          <w:rFonts w:cs="宋体"/>
        </w:rPr>
        <w:t>钟元普</w:t>
      </w:r>
      <w:r>
        <w:rPr>
          <w:rFonts w:cs="宋体"/>
        </w:rPr>
        <w:tab/>
      </w:r>
      <w:r>
        <w:rPr>
          <w:rFonts w:cs="宋体"/>
        </w:rPr>
        <w:t>一命身亡了。</w:t>
      </w:r>
    </w:p>
    <w:p>
      <w:pPr>
        <w:pStyle w:val="120"/>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20"/>
      </w:pPr>
      <w:r>
        <w:rPr>
          <w:rFonts w:cs="宋体"/>
        </w:rPr>
        <w:t>(俞伯牙</w:t>
      </w:r>
      <w:r>
        <w:rPr>
          <w:rFonts w:ascii="楷体" w:hAnsi="楷体" w:eastAsia="楷体" w:cs="宋体"/>
        </w:rPr>
        <w:t>昏介</w:t>
      </w:r>
      <w:r>
        <w:rPr>
          <w:rFonts w:cs="宋体"/>
        </w:rPr>
        <w:t>)</w:t>
      </w:r>
    </w:p>
    <w:p>
      <w:pPr>
        <w:pStyle w:val="120"/>
      </w:pPr>
      <w:r>
        <w:rPr>
          <w:rFonts w:cs="宋体"/>
        </w:rPr>
        <w:t>钟元普</w:t>
      </w:r>
      <w:r>
        <w:rPr>
          <w:rFonts w:cs="宋体"/>
        </w:rPr>
        <w:tab/>
      </w:r>
      <w:r>
        <w:rPr>
          <w:rFonts w:cs="宋体"/>
        </w:rPr>
        <w:t>这是何人?</w:t>
      </w:r>
    </w:p>
    <w:p>
      <w:pPr>
        <w:pStyle w:val="120"/>
      </w:pPr>
      <w:r>
        <w:rPr>
          <w:rFonts w:cs="宋体"/>
        </w:rPr>
        <w:t>童儿</w:t>
      </w:r>
      <w:r>
        <w:rPr>
          <w:rFonts w:cs="宋体"/>
        </w:rPr>
        <w:tab/>
      </w:r>
      <w:r>
        <w:rPr>
          <w:rFonts w:cs="宋体"/>
        </w:rPr>
        <w:t>这就是俞大人。</w:t>
      </w:r>
    </w:p>
    <w:p>
      <w:pPr>
        <w:pStyle w:val="120"/>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20"/>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20"/>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20"/>
      </w:pPr>
      <w:r>
        <w:rPr>
          <w:rFonts w:hint="eastAsia" w:cs="宋体"/>
        </w:rPr>
        <w:t>(</w:t>
      </w:r>
      <w:r>
        <w:rPr>
          <w:rFonts w:cs="宋体"/>
        </w:rPr>
        <w:t>俞伯牙</w:t>
      </w:r>
      <w:r>
        <w:rPr>
          <w:rFonts w:cs="宋体"/>
        </w:rPr>
        <w:tab/>
      </w:r>
      <w:r>
        <w:rPr>
          <w:rFonts w:hint="eastAsia" w:cs="宋体"/>
        </w:rPr>
        <w:t>老伯。)</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20"/>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20"/>
      </w:pPr>
      <w:r>
        <w:rPr>
          <w:rFonts w:hint="eastAsia" w:cs="宋体"/>
        </w:rPr>
        <w:t>(</w:t>
      </w:r>
      <w:r>
        <w:rPr>
          <w:rFonts w:cs="宋体"/>
        </w:rPr>
        <w:t>俞伯牙</w:t>
      </w:r>
      <w:r>
        <w:rPr>
          <w:rFonts w:cs="宋体"/>
        </w:rPr>
        <w:tab/>
      </w:r>
      <w:r>
        <w:rPr>
          <w:rFonts w:cs="宋体"/>
        </w:rPr>
        <w:t>哎呀!</w:t>
      </w:r>
      <w:r>
        <w:rPr>
          <w:rFonts w:hint="eastAsia" w:cs="宋体"/>
        </w:rPr>
        <w:t>)</w:t>
      </w:r>
    </w:p>
    <w:p>
      <w:pPr>
        <w:pStyle w:val="120"/>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20"/>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20"/>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20"/>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20"/>
      </w:pPr>
      <w:r>
        <w:rPr>
          <w:rFonts w:ascii="Calibri" w:hAnsi="Calibri" w:cs="宋体"/>
        </w:rPr>
        <w:t>钟元普</w:t>
      </w:r>
      <w:r>
        <w:rPr>
          <w:rFonts w:ascii="Calibri" w:hAnsi="Calibri" w:cs="Calibri"/>
        </w:rPr>
        <w:tab/>
      </w:r>
      <w:r>
        <w:rPr>
          <w:rFonts w:ascii="Calibri" w:hAnsi="Calibri" w:cs="宋体"/>
        </w:rPr>
        <w:t>有劳大人。</w:t>
      </w:r>
    </w:p>
    <w:p>
      <w:pPr>
        <w:pStyle w:val="120"/>
      </w:pPr>
      <w:r>
        <w:rPr>
          <w:rFonts w:ascii="Calibri" w:hAnsi="Calibri" w:cs="宋体"/>
        </w:rPr>
        <w:t>俞伯牙</w:t>
      </w:r>
      <w:r>
        <w:rPr>
          <w:rFonts w:ascii="Calibri" w:hAnsi="Calibri" w:cs="Calibri"/>
        </w:rPr>
        <w:tab/>
      </w:r>
      <w:r>
        <w:rPr>
          <w:rFonts w:ascii="Calibri" w:hAnsi="Calibri" w:cs="宋体"/>
        </w:rPr>
        <w:t>童儿。</w:t>
      </w:r>
    </w:p>
    <w:p>
      <w:pPr>
        <w:pStyle w:val="120"/>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将我瑶琴摆在坟前。</w:t>
      </w:r>
    </w:p>
    <w:p>
      <w:pPr>
        <w:pStyle w:val="120"/>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8"/>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20"/>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20"/>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20"/>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20"/>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20"/>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老伯，</w:t>
      </w:r>
    </w:p>
    <w:p>
      <w:pPr>
        <w:pStyle w:val="120"/>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20"/>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20"/>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8"/>
        </w:rPr>
        <w:footnoteReference w:id="34"/>
      </w:r>
      <w:r>
        <w:rPr>
          <w:rFonts w:ascii="Calibri" w:hAnsi="Calibri" w:cs="宋体"/>
        </w:rPr>
        <w:t>养老，且待我迎接你替他代劳。</w:t>
      </w:r>
    </w:p>
    <w:p>
      <w:pPr>
        <w:pStyle w:val="120"/>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20"/>
      </w:pPr>
      <w:r>
        <w:rPr>
          <w:rFonts w:cs="宋体"/>
        </w:rPr>
        <w:t>钟元普</w:t>
      </w:r>
      <w:r>
        <w:rPr>
          <w:rFonts w:cs="宋体"/>
        </w:rPr>
        <w:tab/>
      </w:r>
      <w:r>
        <w:rPr>
          <w:rFonts w:cs="宋体"/>
        </w:rPr>
        <w:t>我不思他。</w:t>
      </w:r>
    </w:p>
    <w:p>
      <w:pPr>
        <w:pStyle w:val="120"/>
      </w:pPr>
      <w:r>
        <w:rPr>
          <w:rFonts w:cs="宋体"/>
        </w:rPr>
        <w:t>俞伯牙</w:t>
      </w:r>
      <w:r>
        <w:rPr>
          <w:rFonts w:cs="宋体"/>
        </w:rPr>
        <w:tab/>
      </w:r>
      <w:r>
        <w:rPr>
          <w:rFonts w:cs="宋体"/>
        </w:rPr>
        <w:t>不要想他。</w:t>
      </w:r>
    </w:p>
    <w:p>
      <w:pPr>
        <w:pStyle w:val="120"/>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20"/>
      </w:pPr>
      <w:r>
        <w:rPr>
          <w:rFonts w:cs="宋体"/>
        </w:rPr>
        <w:t>俞伯牙</w:t>
      </w:r>
      <w:r>
        <w:rPr>
          <w:rFonts w:cs="宋体"/>
        </w:rPr>
        <w:tab/>
      </w:r>
      <w:r>
        <w:rPr>
          <w:rFonts w:cs="宋体"/>
        </w:rPr>
        <w:t>子期是我。</w:t>
      </w:r>
    </w:p>
    <w:p>
      <w:pPr>
        <w:pStyle w:val="120"/>
      </w:pPr>
      <w:r>
        <w:rPr>
          <w:rFonts w:cs="宋体"/>
        </w:rPr>
        <w:t>钟元普</w:t>
      </w:r>
      <w:r>
        <w:rPr>
          <w:rFonts w:cs="宋体"/>
        </w:rPr>
        <w:tab/>
      </w:r>
      <w:r>
        <w:rPr>
          <w:rFonts w:hint="eastAsia" w:cs="宋体"/>
        </w:rPr>
        <w:t>(呃，)</w:t>
      </w:r>
      <w:r>
        <w:rPr>
          <w:rFonts w:cs="宋体"/>
        </w:rPr>
        <w:t>不敢。</w:t>
      </w:r>
    </w:p>
    <w:p>
      <w:pPr>
        <w:pStyle w:val="120"/>
      </w:pPr>
      <w:r>
        <w:rPr>
          <w:rFonts w:cs="宋体"/>
        </w:rPr>
        <w:t>俞伯牙</w:t>
      </w:r>
      <w:r>
        <w:rPr>
          <w:rFonts w:cs="宋体"/>
        </w:rPr>
        <w:tab/>
      </w:r>
      <w:r>
        <w:rPr>
          <w:rFonts w:cs="宋体"/>
        </w:rPr>
        <w:t>我是子期。</w:t>
      </w:r>
    </w:p>
    <w:p>
      <w:pPr>
        <w:pStyle w:val="120"/>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20"/>
      </w:pPr>
      <w:r>
        <w:rPr>
          <w:rFonts w:cs="宋体"/>
        </w:rPr>
        <w:t>俞伯牙</w:t>
      </w:r>
      <w:r>
        <w:rPr>
          <w:rFonts w:cs="宋体"/>
        </w:rPr>
        <w:tab/>
      </w:r>
      <w:r>
        <w:rPr>
          <w:rFonts w:cs="宋体"/>
        </w:rPr>
        <w:t>小侄告辞了。</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20"/>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20"/>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20"/>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20"/>
      </w:pPr>
      <w:r>
        <w:rPr>
          <w:rFonts w:cs="宋体"/>
        </w:rPr>
        <w:t>俞伯牙</w:t>
      </w:r>
      <w:r>
        <w:rPr>
          <w:rFonts w:cs="宋体"/>
        </w:rPr>
        <w:tab/>
      </w:r>
      <w:r>
        <w:rPr>
          <w:rFonts w:cs="宋体"/>
        </w:rPr>
        <w:t>罢!</w:t>
      </w:r>
    </w:p>
    <w:p>
      <w:pPr>
        <w:pStyle w:val="120"/>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20"/>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20"/>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20"/>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20"/>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20"/>
        <w:rPr>
          <w:rFonts w:cs="宋体"/>
        </w:rPr>
      </w:pPr>
    </w:p>
    <w:p>
      <w:pPr>
        <w:pStyle w:val="120"/>
      </w:pPr>
      <w:r>
        <w:rPr>
          <w:rFonts w:cs="宋体"/>
          <w:b/>
        </w:rPr>
        <w:t>本戏人物扮相</w:t>
      </w:r>
      <w:r>
        <w:rPr>
          <w:rFonts w:cs="宋体"/>
        </w:rPr>
        <w:t>：</w:t>
      </w:r>
    </w:p>
    <w:p>
      <w:pPr>
        <w:pStyle w:val="120"/>
      </w:pPr>
      <w:r>
        <w:rPr>
          <w:rFonts w:cs="宋体"/>
        </w:rPr>
        <w:t>俞伯牙</w:t>
      </w:r>
      <w:r>
        <w:rPr>
          <w:rFonts w:cs="宋体"/>
        </w:rPr>
        <w:tab/>
      </w:r>
      <w:r>
        <w:rPr>
          <w:rFonts w:cs="宋体"/>
        </w:rPr>
        <w:t>纱帽，蓝帔，黑三，高方巾，宝蓝褶子，绦子。</w:t>
      </w:r>
    </w:p>
    <w:p>
      <w:pPr>
        <w:pStyle w:val="120"/>
      </w:pPr>
      <w:r>
        <w:rPr>
          <w:rFonts w:cs="宋体"/>
        </w:rPr>
        <w:t>钟元普</w:t>
      </w:r>
      <w:r>
        <w:rPr>
          <w:rFonts w:cs="宋体"/>
        </w:rPr>
        <w:tab/>
      </w:r>
      <w:r>
        <w:rPr>
          <w:rFonts w:cs="宋体"/>
        </w:rPr>
        <w:t>白氈帽，白满，白老斗衣，腰包，鞋。</w:t>
      </w:r>
    </w:p>
    <w:p>
      <w:pPr>
        <w:pStyle w:val="120"/>
      </w:pPr>
      <w:r>
        <w:rPr>
          <w:rFonts w:cs="宋体"/>
        </w:rPr>
        <w:t>童儿</w:t>
      </w:r>
      <w:r>
        <w:rPr>
          <w:rFonts w:cs="宋体"/>
        </w:rPr>
        <w:tab/>
      </w:r>
      <w:r>
        <w:rPr>
          <w:rFonts w:cs="宋体"/>
        </w:rPr>
        <w:t>抓髻，白花褶子，鞋。</w:t>
      </w:r>
    </w:p>
    <w:p>
      <w:pPr>
        <w:pStyle w:val="120"/>
        <w:rPr>
          <w:rFonts w:cs="宋体"/>
        </w:rPr>
      </w:pPr>
    </w:p>
    <w:p>
      <w:pPr>
        <w:pStyle w:val="120"/>
      </w:pPr>
      <w:r>
        <w:rPr>
          <w:rFonts w:cs="宋体"/>
          <w:b/>
        </w:rPr>
        <w:t>道具</w:t>
      </w:r>
      <w:r>
        <w:rPr>
          <w:rFonts w:cs="宋体"/>
        </w:rPr>
        <w:t>：</w:t>
      </w:r>
    </w:p>
    <w:p>
      <w:pPr>
        <w:pStyle w:val="120"/>
      </w:pPr>
      <w:r>
        <w:rPr>
          <w:rFonts w:cs="宋体"/>
        </w:rPr>
        <w:t>小篮一只，内装纸钱。</w:t>
      </w:r>
    </w:p>
    <w:p>
      <w:pPr>
        <w:pStyle w:val="120"/>
      </w:pPr>
      <w:r>
        <w:rPr>
          <w:rFonts w:cs="宋体"/>
        </w:rPr>
        <w:t>石台，即倒椅两把。</w:t>
      </w:r>
    </w:p>
    <w:p>
      <w:pPr>
        <w:pStyle w:val="120"/>
        <w:rPr>
          <w:rFonts w:cs="宋体"/>
        </w:rPr>
      </w:pPr>
    </w:p>
    <w:p>
      <w:pPr>
        <w:pStyle w:val="120"/>
      </w:pPr>
      <w:r>
        <w:rPr>
          <w:rFonts w:cs="宋体"/>
          <w:b/>
        </w:rPr>
        <w:t>附</w:t>
      </w:r>
      <w:r>
        <w:rPr>
          <w:rFonts w:cs="宋体"/>
        </w:rPr>
        <w:t>：</w:t>
      </w:r>
    </w:p>
    <w:p>
      <w:pPr>
        <w:pStyle w:val="120"/>
      </w:pPr>
      <w:r>
        <w:rPr>
          <w:rFonts w:cs="宋体"/>
        </w:rPr>
        <w:t>渔、樵词 (念法很多，此为其中的一种)</w:t>
      </w:r>
    </w:p>
    <w:p>
      <w:pPr>
        <w:pStyle w:val="120"/>
      </w:pPr>
      <w:r>
        <w:rPr>
          <w:rFonts w:cs="宋体"/>
        </w:rPr>
        <w:t>两个小花脸，一老一少扮相如渔、樵。</w:t>
      </w:r>
    </w:p>
    <w:p>
      <w:pPr>
        <w:pStyle w:val="120"/>
        <w:rPr>
          <w:rFonts w:hint="eastAsia" w:cs="宋体"/>
        </w:rPr>
      </w:pPr>
    </w:p>
    <w:p>
      <w:pPr>
        <w:pStyle w:val="120"/>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20"/>
        <w:rPr>
          <w:rFonts w:hint="eastAsia" w:cs="宋体"/>
        </w:rPr>
      </w:pPr>
    </w:p>
    <w:p>
      <w:pPr>
        <w:pStyle w:val="120"/>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20"/>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20"/>
      </w:pPr>
      <w:r>
        <w:rPr>
          <w:rFonts w:cs="宋体"/>
        </w:rPr>
        <w:t>渔</w:t>
      </w:r>
      <w:r>
        <w:rPr>
          <w:rFonts w:cs="宋体"/>
        </w:rPr>
        <w:tab/>
      </w:r>
      <w:r>
        <w:rPr>
          <w:rFonts w:cs="宋体"/>
        </w:rPr>
        <w:t>伙计，你说什么呐?</w:t>
      </w:r>
    </w:p>
    <w:p>
      <w:pPr>
        <w:pStyle w:val="120"/>
      </w:pPr>
      <w:r>
        <w:rPr>
          <w:rFonts w:cs="宋体"/>
        </w:rPr>
        <w:t>樵</w:t>
      </w:r>
      <w:r>
        <w:rPr>
          <w:rFonts w:cs="宋体"/>
        </w:rPr>
        <w:tab/>
      </w:r>
      <w:r>
        <w:rPr>
          <w:rFonts w:cs="宋体"/>
        </w:rPr>
        <w:t>我这念诗呐。</w:t>
      </w:r>
    </w:p>
    <w:p>
      <w:pPr>
        <w:pStyle w:val="120"/>
      </w:pPr>
      <w:r>
        <w:rPr>
          <w:rFonts w:cs="宋体"/>
        </w:rPr>
        <w:t>渔</w:t>
      </w:r>
      <w:r>
        <w:rPr>
          <w:rFonts w:cs="宋体"/>
        </w:rPr>
        <w:tab/>
      </w:r>
      <w:r>
        <w:rPr>
          <w:rFonts w:cs="宋体"/>
        </w:rPr>
        <w:t>你这长相还会念诗。</w:t>
      </w:r>
    </w:p>
    <w:p>
      <w:pPr>
        <w:pStyle w:val="120"/>
      </w:pPr>
      <w:r>
        <w:rPr>
          <w:rFonts w:cs="宋体"/>
        </w:rPr>
        <w:t>樵</w:t>
      </w:r>
      <w:r>
        <w:rPr>
          <w:rFonts w:cs="宋体"/>
        </w:rPr>
        <w:tab/>
      </w:r>
      <w:r>
        <w:rPr>
          <w:rFonts w:cs="宋体"/>
        </w:rPr>
        <w:t>就算我不会，那你干什么呐?</w:t>
      </w:r>
    </w:p>
    <w:p>
      <w:pPr>
        <w:pStyle w:val="120"/>
      </w:pPr>
      <w:r>
        <w:rPr>
          <w:rFonts w:cs="宋体"/>
        </w:rPr>
        <w:t>渔</w:t>
      </w:r>
      <w:r>
        <w:rPr>
          <w:rFonts w:cs="宋体"/>
        </w:rPr>
        <w:tab/>
      </w:r>
      <w:r>
        <w:rPr>
          <w:rFonts w:cs="宋体"/>
        </w:rPr>
        <w:t>我这可是念诗呐。</w:t>
      </w:r>
    </w:p>
    <w:p>
      <w:pPr>
        <w:pStyle w:val="120"/>
      </w:pPr>
      <w:r>
        <w:rPr>
          <w:rFonts w:cs="宋体"/>
        </w:rPr>
        <w:t>樵</w:t>
      </w:r>
      <w:r>
        <w:rPr>
          <w:rFonts w:cs="宋体"/>
        </w:rPr>
        <w:tab/>
      </w:r>
      <w:r>
        <w:rPr>
          <w:rFonts w:cs="宋体"/>
        </w:rPr>
        <w:t>许你念就不许我念。</w:t>
      </w:r>
    </w:p>
    <w:p>
      <w:pPr>
        <w:pStyle w:val="120"/>
      </w:pPr>
      <w:r>
        <w:rPr>
          <w:rFonts w:cs="宋体"/>
        </w:rPr>
        <w:t>渔</w:t>
      </w:r>
      <w:r>
        <w:rPr>
          <w:rFonts w:cs="宋体"/>
        </w:rPr>
        <w:tab/>
      </w:r>
      <w:r>
        <w:rPr>
          <w:rFonts w:cs="宋体"/>
        </w:rPr>
        <w:t>咱俩别吵，我是道听途说。</w:t>
      </w:r>
    </w:p>
    <w:p>
      <w:pPr>
        <w:pStyle w:val="120"/>
      </w:pPr>
      <w:r>
        <w:rPr>
          <w:rFonts w:cs="宋体"/>
        </w:rPr>
        <w:t>樵</w:t>
      </w:r>
      <w:r>
        <w:rPr>
          <w:rFonts w:cs="宋体"/>
        </w:rPr>
        <w:tab/>
      </w:r>
      <w:r>
        <w:rPr>
          <w:rFonts w:cs="宋体"/>
        </w:rPr>
        <w:t>我也是胡说八道。</w:t>
      </w:r>
    </w:p>
    <w:p>
      <w:pPr>
        <w:pStyle w:val="120"/>
      </w:pPr>
      <w:r>
        <w:rPr>
          <w:rFonts w:cs="宋体"/>
        </w:rPr>
        <w:t>渔</w:t>
      </w:r>
      <w:r>
        <w:rPr>
          <w:rFonts w:cs="宋体"/>
        </w:rPr>
        <w:tab/>
      </w:r>
      <w:r>
        <w:rPr>
          <w:rFonts w:cs="宋体"/>
        </w:rPr>
        <w:t>哎，你看这些人在这干什么呐?</w:t>
      </w:r>
    </w:p>
    <w:p>
      <w:pPr>
        <w:pStyle w:val="120"/>
      </w:pPr>
      <w:r>
        <w:rPr>
          <w:rFonts w:cs="宋体"/>
        </w:rPr>
        <w:t>樵</w:t>
      </w:r>
      <w:r>
        <w:rPr>
          <w:rFonts w:cs="宋体"/>
        </w:rPr>
        <w:tab/>
      </w:r>
      <w:r>
        <w:rPr>
          <w:rFonts w:cs="宋体"/>
        </w:rPr>
        <w:t>我看是上坟的。</w:t>
      </w:r>
    </w:p>
    <w:p>
      <w:pPr>
        <w:pStyle w:val="120"/>
      </w:pPr>
      <w:r>
        <w:rPr>
          <w:rFonts w:cs="宋体"/>
        </w:rPr>
        <w:t>渔</w:t>
      </w:r>
      <w:r>
        <w:rPr>
          <w:rFonts w:cs="宋体"/>
        </w:rPr>
        <w:tab/>
      </w:r>
      <w:r>
        <w:rPr>
          <w:rFonts w:cs="宋体"/>
        </w:rPr>
        <w:t>走累了，咱俩一边一个靠着树坐会儿。</w:t>
      </w:r>
    </w:p>
    <w:p>
      <w:pPr>
        <w:pStyle w:val="120"/>
      </w:pPr>
      <w:r>
        <w:rPr>
          <w:rFonts w:cs="宋体"/>
        </w:rPr>
        <w:t>樵</w:t>
      </w:r>
      <w:r>
        <w:rPr>
          <w:rFonts w:cs="宋体"/>
        </w:rPr>
        <w:tab/>
      </w:r>
      <w:r>
        <w:rPr>
          <w:rFonts w:cs="宋体"/>
        </w:rPr>
        <w:t>坐着坐着。</w:t>
      </w:r>
    </w:p>
    <w:p>
      <w:pPr>
        <w:pStyle w:val="120"/>
      </w:pPr>
      <w:r>
        <w:rPr>
          <w:rFonts w:cs="宋体"/>
        </w:rPr>
        <w:t>(俞伯牙</w:t>
      </w:r>
      <w:r>
        <w:rPr>
          <w:rFonts w:ascii="楷体" w:hAnsi="楷体" w:eastAsia="楷体" w:cs="宋体"/>
        </w:rPr>
        <w:t>弹完琴</w:t>
      </w:r>
      <w:r>
        <w:rPr>
          <w:rFonts w:cs="宋体"/>
        </w:rPr>
        <w:t>……)</w:t>
      </w:r>
    </w:p>
    <w:p>
      <w:pPr>
        <w:pStyle w:val="120"/>
      </w:pPr>
      <w:r>
        <w:rPr>
          <w:rFonts w:cs="宋体"/>
        </w:rPr>
        <w:t>渔</w:t>
      </w:r>
      <w:r>
        <w:rPr>
          <w:rFonts w:cs="宋体"/>
        </w:rPr>
        <w:tab/>
      </w:r>
      <w:r>
        <w:rPr>
          <w:rFonts w:cs="宋体"/>
        </w:rPr>
        <w:t>伙计，你听他们干什么呐?</w:t>
      </w:r>
    </w:p>
    <w:p>
      <w:pPr>
        <w:pStyle w:val="120"/>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20"/>
      </w:pPr>
      <w:r>
        <w:rPr>
          <w:rFonts w:cs="宋体"/>
        </w:rPr>
        <w:t>樵</w:t>
      </w:r>
      <w:r>
        <w:rPr>
          <w:rFonts w:cs="宋体"/>
        </w:rPr>
        <w:tab/>
      </w:r>
      <w:r>
        <w:rPr>
          <w:rFonts w:cs="宋体"/>
        </w:rPr>
        <w:t>吃饱了在这凉快凉快。</w:t>
      </w:r>
    </w:p>
    <w:p>
      <w:pPr>
        <w:pStyle w:val="120"/>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20"/>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20"/>
      </w:pPr>
      <w:r>
        <w:rPr>
          <w:rFonts w:cs="宋体"/>
        </w:rPr>
        <w:t>渔</w:t>
      </w:r>
      <w:r>
        <w:rPr>
          <w:rFonts w:cs="宋体"/>
        </w:rPr>
        <w:tab/>
      </w:r>
      <w:r>
        <w:rPr>
          <w:rFonts w:cs="宋体"/>
        </w:rPr>
        <w:t>又拽上了。 别听弹棉花的了。</w:t>
      </w:r>
    </w:p>
    <w:p>
      <w:pPr>
        <w:pStyle w:val="120"/>
      </w:pPr>
      <w:r>
        <w:rPr>
          <w:rFonts w:cs="宋体"/>
        </w:rPr>
        <w:t>樵</w:t>
      </w:r>
      <w:r>
        <w:rPr>
          <w:rFonts w:cs="宋体"/>
        </w:rPr>
        <w:tab/>
      </w:r>
      <w:r>
        <w:rPr>
          <w:rFonts w:cs="宋体"/>
        </w:rPr>
        <w:t>回家睡大觉去喽，哈……</w:t>
      </w:r>
    </w:p>
    <w:p>
      <w:pPr>
        <w:pStyle w:val="120"/>
      </w:pPr>
      <w:r>
        <w:rPr>
          <w:rFonts w:cs="宋体"/>
        </w:rPr>
        <w:t>(渔、樵</w:t>
      </w:r>
      <w:r>
        <w:rPr>
          <w:rFonts w:ascii="楷体" w:hAnsi="楷体" w:eastAsia="楷体" w:cs="宋体"/>
        </w:rPr>
        <w:t>同下</w:t>
      </w:r>
      <w:r>
        <w:rPr>
          <w:rFonts w:cs="宋体"/>
        </w:rPr>
        <w:t>)</w:t>
      </w:r>
    </w:p>
    <w:p>
      <w:pPr>
        <w:pStyle w:val="120"/>
        <w:rPr>
          <w:rFonts w:cs="宋体"/>
        </w:rPr>
      </w:pPr>
    </w:p>
    <w:p>
      <w:pPr>
        <w:pStyle w:val="120"/>
      </w:pPr>
      <w:r>
        <w:rPr>
          <w:rFonts w:cs="宋体"/>
          <w:b/>
        </w:rPr>
        <w:t>注：</w:t>
      </w:r>
    </w:p>
    <w:p>
      <w:pPr>
        <w:pStyle w:val="120"/>
        <w:numPr>
          <w:ilvl w:val="0"/>
          <w:numId w:val="4"/>
        </w:numPr>
        <w:jc w:val="left"/>
      </w:pPr>
      <w:r>
        <w:rPr>
          <w:rFonts w:cs="宋体"/>
        </w:rPr>
        <w:t>上渔、樵，俞、钟、童三人面向里。上渔、樵无非是不懂琴音，俞伯牙无知音，实际无此必要，故后来删掉。</w:t>
      </w:r>
    </w:p>
    <w:p>
      <w:pPr>
        <w:pStyle w:val="120"/>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rPr>
          <w:rFonts w:hint="eastAsia"/>
          <w:lang w:val="en-US" w:eastAsia="zh-CN"/>
        </w:rPr>
      </w:pPr>
      <w:bookmarkStart w:id="38" w:name="__RefHeading___Toc414518243"/>
      <w:bookmarkEnd w:id="38"/>
      <w:bookmarkStart w:id="39" w:name="_Toc368121533"/>
      <w:r>
        <w:rPr>
          <w:rFonts w:hint="eastAsia"/>
          <w:lang w:val="en-US" w:eastAsia="zh-CN"/>
        </w:rPr>
        <w:br w:type="page"/>
      </w:r>
    </w:p>
    <w:p>
      <w:pPr>
        <w:pStyle w:val="3"/>
        <w:bidi w:val="0"/>
        <w:jc w:val="center"/>
        <w:rPr>
          <w:rStyle w:val="126"/>
          <w:rFonts w:hint="eastAsia"/>
          <w:color w:val="auto"/>
          <w:szCs w:val="32"/>
        </w:rPr>
      </w:pPr>
      <w:bookmarkStart w:id="40" w:name="_Toc623980"/>
      <w:bookmarkStart w:id="41" w:name="_Toc1935466652"/>
      <w:r>
        <w:rPr>
          <w:rFonts w:hint="eastAsia"/>
          <w:lang w:val="en-US" w:eastAsia="zh-CN"/>
        </w:rPr>
        <w:t>焚绵山</w:t>
      </w:r>
      <w:r>
        <w:rPr>
          <w:rFonts w:hint="default" w:ascii="Times New Roman" w:hAnsi="Times New Roman" w:cs="Times New Roman"/>
          <w:b w:val="0"/>
          <w:bCs w:val="0"/>
          <w:vertAlign w:val="superscript"/>
          <w:lang w:val="en-US" w:eastAsia="zh-CN"/>
        </w:rPr>
        <w:footnoteReference w:id="35"/>
      </w:r>
      <w:r>
        <w:rPr>
          <w:rFonts w:hint="eastAsia"/>
          <w:lang w:val="en-US" w:eastAsia="zh-CN"/>
        </w:rPr>
        <w:t xml:space="preserve"> </w:t>
      </w:r>
      <w:r>
        <w:rPr>
          <w:rFonts w:hint="eastAsia"/>
          <w:sz w:val="24"/>
          <w:szCs w:val="24"/>
          <w:lang w:val="en-US" w:eastAsia="zh-CN"/>
        </w:rPr>
        <w:t>之</w:t>
      </w:r>
      <w:r>
        <w:rPr>
          <w:rFonts w:hint="eastAsia"/>
          <w:lang w:val="en-US" w:eastAsia="zh-CN"/>
        </w:rPr>
        <w:t xml:space="preserve"> 介子推</w:t>
      </w:r>
      <w:r>
        <w:rPr>
          <w:rFonts w:hint="default" w:ascii="Times New Roman" w:hAnsi="Times New Roman" w:cs="Times New Roman"/>
          <w:b w:val="0"/>
          <w:bCs w:val="0"/>
          <w:vertAlign w:val="superscript"/>
          <w:lang w:val="en-US" w:eastAsia="zh-CN"/>
        </w:rPr>
        <w:footnoteReference w:id="36"/>
      </w:r>
      <w:r>
        <w:rPr>
          <w:rFonts w:hint="eastAsia"/>
          <w:lang w:val="en-US" w:eastAsia="zh-CN"/>
        </w:rPr>
        <w:t>、介母、解张</w:t>
      </w:r>
      <w:bookmarkEnd w:id="40"/>
      <w:bookmarkEnd w:id="41"/>
    </w:p>
    <w:bookmarkEnd w:id="39"/>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8"/>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8"/>
        </w:rPr>
        <w:footnoteReference w:id="38"/>
      </w:r>
      <w:r>
        <w:t>。脱衣</w:t>
      </w:r>
      <w:r>
        <w:rPr>
          <w:rFonts w:hint="eastAsia"/>
        </w:rPr>
        <w:t>去</w:t>
      </w:r>
      <w:r>
        <w:t>巾</w:t>
      </w:r>
      <w:r>
        <w:rPr>
          <w:rStyle w:val="68"/>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8"/>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8"/>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8"/>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8"/>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8"/>
        </w:rPr>
        <w:footnoteReference w:id="44"/>
      </w:r>
      <w:r>
        <w:t>。五色旌旗空中立，刀枪剑戟摆得齐。见几个头戴双凤翅，见几个身穿衮龙衣。见几个怀抱双环镋</w:t>
      </w:r>
      <w:r>
        <w:rPr>
          <w:rStyle w:val="68"/>
        </w:rPr>
        <w:footnoteReference w:id="45"/>
      </w:r>
      <w:r>
        <w:t>，见几个怀抱打将锤。莫不是哪国烟尘起，莫不是重耳把兵提。莫不是来把绵山洗</w:t>
      </w:r>
      <w:r>
        <w:rPr>
          <w:rStyle w:val="68"/>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8"/>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8"/>
        </w:rPr>
        <w:footnoteReference w:id="48"/>
      </w:r>
    </w:p>
    <w:p>
      <w:pPr>
        <w:ind w:left="1260" w:hanging="1260"/>
      </w:pPr>
      <w:r>
        <w:t>介子推</w:t>
      </w:r>
      <w:r>
        <w:tab/>
      </w:r>
      <w:r>
        <w:t>【</w:t>
      </w:r>
      <w:r>
        <w:rPr>
          <w:rFonts w:ascii="楷体" w:hAnsi="楷体" w:eastAsia="楷体" w:cs="楷体"/>
        </w:rPr>
        <w:t>西皮散板</w:t>
      </w:r>
      <w:r>
        <w:t>】儿的老娘啊!</w:t>
      </w:r>
    </w:p>
    <w:p>
      <w:pPr>
        <w:rPr>
          <w:rFonts w:hint="eastAsia"/>
          <w:lang w:val="en-US" w:eastAsia="zh-CN"/>
        </w:rPr>
      </w:pPr>
      <w:bookmarkStart w:id="42" w:name="__RefHeading___Toc414518244"/>
      <w:bookmarkEnd w:id="42"/>
      <w:bookmarkStart w:id="43" w:name="_Toc719052764"/>
      <w:r>
        <w:rPr>
          <w:rFonts w:hint="eastAsia"/>
          <w:lang w:val="en-US" w:eastAsia="zh-CN"/>
        </w:rPr>
        <w:br w:type="page"/>
      </w:r>
    </w:p>
    <w:p>
      <w:pPr>
        <w:pStyle w:val="3"/>
        <w:bidi w:val="0"/>
        <w:jc w:val="center"/>
        <w:rPr>
          <w:rFonts w:hint="eastAsia"/>
          <w:lang w:val="en-US" w:eastAsia="zh-CN"/>
        </w:rPr>
      </w:pPr>
      <w:bookmarkStart w:id="44" w:name="_Toc1011053380"/>
      <w:bookmarkStart w:id="45" w:name="_Toc800437463"/>
      <w:r>
        <w:rPr>
          <w:rFonts w:hint="eastAsia"/>
          <w:lang w:val="en-US" w:eastAsia="zh-CN"/>
        </w:rPr>
        <w:t>摘缨会</w:t>
      </w:r>
      <w:bookmarkEnd w:id="44"/>
      <w:bookmarkEnd w:id="45"/>
    </w:p>
    <w:bookmarkEnd w:id="4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8"/>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8"/>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8"/>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rPr>
          <w:rFonts w:hint="eastAsia"/>
          <w:lang w:val="en-US" w:eastAsia="zh-CN"/>
        </w:rPr>
      </w:pPr>
      <w:bookmarkStart w:id="46" w:name="__RefHeading___Toc414518245"/>
      <w:bookmarkEnd w:id="46"/>
      <w:bookmarkStart w:id="47" w:name="_Toc1678797553"/>
      <w:r>
        <w:rPr>
          <w:rFonts w:hint="eastAsia"/>
          <w:lang w:val="en-US" w:eastAsia="zh-CN"/>
        </w:rPr>
        <w:br w:type="page"/>
      </w:r>
    </w:p>
    <w:p>
      <w:pPr>
        <w:pStyle w:val="3"/>
        <w:bidi w:val="0"/>
        <w:jc w:val="center"/>
        <w:rPr>
          <w:rFonts w:hint="eastAsia"/>
        </w:rPr>
      </w:pPr>
      <w:bookmarkStart w:id="48" w:name="_Toc365418137"/>
      <w:bookmarkStart w:id="49" w:name="_Toc40678475"/>
      <w:r>
        <w:rPr>
          <w:rFonts w:hint="eastAsia"/>
          <w:lang w:val="en-US" w:eastAsia="zh-CN"/>
        </w:rPr>
        <w:t xml:space="preserve">搜孤救孤 </w:t>
      </w:r>
      <w:r>
        <w:rPr>
          <w:rFonts w:hint="eastAsia"/>
          <w:sz w:val="24"/>
          <w:szCs w:val="24"/>
          <w:lang w:val="en-US" w:eastAsia="zh-CN"/>
        </w:rPr>
        <w:t>之</w:t>
      </w:r>
      <w:r>
        <w:rPr>
          <w:rFonts w:hint="eastAsia"/>
          <w:lang w:val="en-US" w:eastAsia="zh-CN"/>
        </w:rPr>
        <w:t xml:space="preserve"> 程婴、公孙杵臼</w:t>
      </w:r>
      <w:bookmarkEnd w:id="48"/>
      <w:bookmarkEnd w:id="49"/>
    </w:p>
    <w:bookmarkEnd w:id="47"/>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8"/>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8"/>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8"/>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rPr>
          <w:rFonts w:hint="eastAsia"/>
          <w:lang w:val="en-US" w:eastAsia="zh-CN"/>
        </w:rPr>
      </w:pPr>
      <w:bookmarkStart w:id="50" w:name="__RefHeading___Toc414518246"/>
      <w:bookmarkEnd w:id="50"/>
      <w:bookmarkStart w:id="51" w:name="_Toc1816512356"/>
      <w:r>
        <w:rPr>
          <w:rFonts w:hint="eastAsia"/>
          <w:lang w:val="en-US" w:eastAsia="zh-CN"/>
        </w:rPr>
        <w:br w:type="page"/>
      </w:r>
    </w:p>
    <w:p>
      <w:pPr>
        <w:pStyle w:val="3"/>
        <w:bidi w:val="0"/>
        <w:jc w:val="center"/>
        <w:rPr>
          <w:rFonts w:hint="eastAsia"/>
        </w:rPr>
      </w:pPr>
      <w:bookmarkStart w:id="52" w:name="_Toc489715441"/>
      <w:bookmarkStart w:id="53" w:name="_Toc1404057855"/>
      <w:r>
        <w:rPr>
          <w:rFonts w:hint="eastAsia"/>
          <w:lang w:val="en-US" w:eastAsia="zh-CN"/>
        </w:rPr>
        <w:t>战樊城</w:t>
      </w:r>
      <w:bookmarkEnd w:id="52"/>
      <w:bookmarkEnd w:id="53"/>
    </w:p>
    <w:bookmarkEnd w:id="51"/>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21"/>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21"/>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21"/>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21"/>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21"/>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21"/>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21"/>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21"/>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21"/>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21"/>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21"/>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21"/>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21"/>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21"/>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21"/>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21"/>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21"/>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21"/>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21"/>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21"/>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21"/>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21"/>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21"/>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21"/>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21"/>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21"/>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21"/>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21"/>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21"/>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21"/>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21"/>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21"/>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21"/>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21"/>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21"/>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8"/>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21"/>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21"/>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21"/>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21"/>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21"/>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21"/>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21"/>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21"/>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8"/>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8"/>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8"/>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8"/>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rPr>
          <w:rFonts w:hint="eastAsia"/>
          <w:lang w:val="en-US" w:eastAsia="zh-CN"/>
        </w:rPr>
      </w:pPr>
      <w:bookmarkStart w:id="54" w:name="__RefHeading___Toc414518247"/>
      <w:bookmarkEnd w:id="54"/>
      <w:bookmarkStart w:id="55" w:name="_Toc11813975"/>
      <w:r>
        <w:rPr>
          <w:rFonts w:hint="eastAsia"/>
          <w:lang w:val="en-US" w:eastAsia="zh-CN"/>
        </w:rPr>
        <w:br w:type="page"/>
      </w:r>
    </w:p>
    <w:p>
      <w:pPr>
        <w:pStyle w:val="3"/>
        <w:bidi w:val="0"/>
        <w:jc w:val="center"/>
        <w:rPr>
          <w:rFonts w:hint="eastAsia"/>
          <w:lang w:val="en-US" w:eastAsia="zh-CN"/>
        </w:rPr>
      </w:pPr>
      <w:bookmarkStart w:id="56" w:name="_Toc1711144852"/>
      <w:bookmarkStart w:id="57" w:name="_Toc1328648661"/>
      <w:r>
        <w:rPr>
          <w:rFonts w:hint="eastAsia"/>
          <w:lang w:val="en-US" w:eastAsia="zh-CN"/>
        </w:rPr>
        <w:t xml:space="preserve">长亭会 </w:t>
      </w:r>
      <w:r>
        <w:rPr>
          <w:rFonts w:hint="eastAsia"/>
          <w:sz w:val="24"/>
          <w:szCs w:val="24"/>
          <w:lang w:val="en-US" w:eastAsia="zh-CN"/>
        </w:rPr>
        <w:t>之</w:t>
      </w:r>
      <w:r>
        <w:rPr>
          <w:rFonts w:hint="eastAsia"/>
          <w:lang w:val="en-US" w:eastAsia="zh-CN"/>
        </w:rPr>
        <w:t xml:space="preserve"> 伍员</w:t>
      </w:r>
      <w:bookmarkEnd w:id="56"/>
      <w:bookmarkEnd w:id="57"/>
    </w:p>
    <w:bookmarkEnd w:id="55"/>
    <w:p>
      <w:pPr>
        <w:pStyle w:val="120"/>
      </w:pPr>
      <w:r>
        <w:rPr>
          <w:rFonts w:cs="宋体"/>
        </w:rPr>
        <w:t>且住!</w:t>
      </w:r>
    </w:p>
    <w:p>
      <w:pPr>
        <w:pStyle w:val="120"/>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20"/>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8"/>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w:t>
      </w:r>
      <w:r>
        <w:rPr>
          <w:rStyle w:val="14"/>
          <w:rFonts w:ascii="Verdana" w:hAnsi="Verdana" w:cs="宋体"/>
          <w:bCs/>
          <w:szCs w:val="21"/>
        </w:rPr>
        <w:footnoteReference w:id="61"/>
      </w:r>
      <w:r>
        <w:rPr>
          <w:rFonts w:ascii="Verdana" w:hAnsi="Verdana" w:cs="宋体"/>
          <w:bCs/>
          <w:szCs w:val="21"/>
        </w:rPr>
        <w:t>。多亏了家将越墙逃命走，来到了樊城细报根由。愚兄闻言怒冲牛斗，武城黑带兵围困城头。万般无奈我才下了毒手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8"/>
          <w:rFonts w:ascii="Verdana" w:hAnsi="Verdana" w:cs="宋体"/>
          <w:bCs/>
          <w:szCs w:val="21"/>
        </w:rPr>
        <w:footnoteReference w:id="62"/>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8"/>
        </w:rPr>
        <w:footnoteReference w:id="63"/>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8"/>
        </w:rPr>
        <w:footnoteReference w:id="64"/>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rPr>
          <w:rFonts w:hint="eastAsia"/>
          <w:lang w:val="en-US" w:eastAsia="zh-CN"/>
        </w:rPr>
      </w:pPr>
      <w:bookmarkStart w:id="58" w:name="__RefHeading___Toc414518248"/>
      <w:bookmarkEnd w:id="58"/>
      <w:r>
        <w:rPr>
          <w:rFonts w:hint="eastAsia"/>
          <w:lang w:val="en-US" w:eastAsia="zh-CN"/>
        </w:rPr>
        <w:br w:type="page"/>
      </w:r>
    </w:p>
    <w:p>
      <w:pPr>
        <w:pStyle w:val="3"/>
        <w:bidi w:val="0"/>
        <w:jc w:val="center"/>
      </w:pPr>
      <w:bookmarkStart w:id="59" w:name="_Toc2084442850"/>
      <w:bookmarkStart w:id="60" w:name="_Toc698462566"/>
      <w:r>
        <w:rPr>
          <w:rFonts w:hint="eastAsia"/>
          <w:lang w:val="en-US" w:eastAsia="zh-CN"/>
        </w:rPr>
        <w:t xml:space="preserve">文昭关 </w:t>
      </w:r>
      <w:r>
        <w:rPr>
          <w:rFonts w:hint="eastAsia"/>
          <w:sz w:val="24"/>
          <w:szCs w:val="24"/>
          <w:lang w:val="en-US" w:eastAsia="zh-CN"/>
        </w:rPr>
        <w:t>之</w:t>
      </w:r>
      <w:r>
        <w:rPr>
          <w:rFonts w:hint="eastAsia"/>
          <w:lang w:val="en-US" w:eastAsia="zh-CN"/>
        </w:rPr>
        <w:t xml:space="preserve"> 伍员</w:t>
      </w:r>
      <w:bookmarkEnd w:id="59"/>
      <w:bookmarkEnd w:id="60"/>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20"/>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8"/>
        </w:rPr>
        <w:footnoteReference w:id="65"/>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4"/>
        </w:rPr>
        <w:footnoteReference w:id="66"/>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8"/>
        </w:rPr>
        <w:footnoteReference w:id="67"/>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8"/>
        </w:rPr>
        <w:footnoteReference w:id="68"/>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8"/>
          <w:szCs w:val="21"/>
        </w:rPr>
        <w:footnoteReference w:id="69"/>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rPr>
          <w:rFonts w:hint="eastAsia"/>
          <w:lang w:val="en-US" w:eastAsia="zh-CN"/>
        </w:rPr>
      </w:pPr>
      <w:bookmarkStart w:id="61" w:name="__RefHeading___Toc414518249"/>
      <w:bookmarkEnd w:id="61"/>
      <w:r>
        <w:rPr>
          <w:rFonts w:hint="eastAsia"/>
          <w:lang w:val="en-US" w:eastAsia="zh-CN"/>
        </w:rPr>
        <w:br w:type="page"/>
      </w:r>
    </w:p>
    <w:p>
      <w:pPr>
        <w:pStyle w:val="3"/>
        <w:bidi w:val="0"/>
        <w:jc w:val="center"/>
      </w:pPr>
      <w:bookmarkStart w:id="62" w:name="_Toc30561589"/>
      <w:bookmarkStart w:id="63" w:name="_Toc1176010355"/>
      <w:r>
        <w:rPr>
          <w:rFonts w:hint="eastAsia"/>
          <w:lang w:val="en-US" w:eastAsia="zh-CN"/>
        </w:rPr>
        <w:t xml:space="preserve">浣纱记 </w:t>
      </w:r>
      <w:r>
        <w:rPr>
          <w:rFonts w:hint="eastAsia"/>
          <w:sz w:val="24"/>
          <w:szCs w:val="24"/>
          <w:lang w:val="en-US" w:eastAsia="zh-CN"/>
        </w:rPr>
        <w:t>之</w:t>
      </w:r>
      <w:r>
        <w:rPr>
          <w:rFonts w:hint="eastAsia"/>
          <w:lang w:val="en-US" w:eastAsia="zh-CN"/>
        </w:rPr>
        <w:t xml:space="preserve"> 伍员</w:t>
      </w:r>
      <w:bookmarkEnd w:id="62"/>
      <w:bookmarkEnd w:id="63"/>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7"/>
          <w:rFonts w:ascii="宋体" w:hAnsi="宋体" w:cs="宋体"/>
          <w:szCs w:val="21"/>
          <w:vertAlign w:val="superscript"/>
        </w:rPr>
        <w:footnoteReference w:id="70"/>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7"/>
          <w:rFonts w:ascii="宋体" w:hAnsi="宋体" w:cs="宋体"/>
          <w:szCs w:val="21"/>
          <w:vertAlign w:val="superscript"/>
        </w:rPr>
        <w:footnoteReference w:id="71"/>
      </w:r>
      <w:r>
        <w:rPr>
          <w:rFonts w:ascii="宋体" w:hAnsi="宋体" w:cs="宋体"/>
          <w:szCs w:val="21"/>
        </w:rPr>
        <w:t>)一路行来腹中饿，她篮中有饭又有馍。上前求她赒济</w:t>
      </w:r>
      <w:r>
        <w:rPr>
          <w:rStyle w:val="97"/>
          <w:rFonts w:ascii="宋体" w:hAnsi="宋体" w:cs="宋体"/>
          <w:szCs w:val="21"/>
          <w:vertAlign w:val="superscript"/>
        </w:rPr>
        <w:footnoteReference w:id="72"/>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7"/>
          <w:rFonts w:ascii="宋体" w:hAnsi="宋体" w:cs="宋体"/>
          <w:szCs w:val="21"/>
          <w:vertAlign w:val="superscript"/>
        </w:rPr>
        <w:footnoteReference w:id="73"/>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rPr>
          <w:rFonts w:hint="eastAsia"/>
          <w:lang w:val="en-US" w:eastAsia="zh-CN"/>
        </w:rPr>
      </w:pPr>
      <w:bookmarkStart w:id="64" w:name="__RefHeading___Toc414518250"/>
      <w:bookmarkEnd w:id="64"/>
      <w:r>
        <w:rPr>
          <w:rFonts w:hint="eastAsia"/>
          <w:lang w:val="en-US" w:eastAsia="zh-CN"/>
        </w:rPr>
        <w:br w:type="page"/>
      </w:r>
    </w:p>
    <w:p>
      <w:pPr>
        <w:pStyle w:val="3"/>
        <w:bidi w:val="0"/>
        <w:jc w:val="center"/>
      </w:pPr>
      <w:bookmarkStart w:id="65" w:name="_Toc1153677144"/>
      <w:bookmarkStart w:id="66" w:name="_Toc285938895"/>
      <w:r>
        <w:rPr>
          <w:rFonts w:hint="eastAsia"/>
          <w:lang w:val="en-US" w:eastAsia="zh-CN"/>
        </w:rPr>
        <w:t xml:space="preserve">鱼肠剑 </w:t>
      </w:r>
      <w:r>
        <w:rPr>
          <w:rFonts w:hint="eastAsia"/>
          <w:sz w:val="24"/>
          <w:szCs w:val="24"/>
          <w:lang w:val="en-US" w:eastAsia="zh-CN"/>
        </w:rPr>
        <w:t>之</w:t>
      </w:r>
      <w:r>
        <w:rPr>
          <w:rFonts w:hint="eastAsia"/>
          <w:lang w:val="en-US" w:eastAsia="zh-CN"/>
        </w:rPr>
        <w:t xml:space="preserve"> 伍员</w:t>
      </w:r>
      <w:bookmarkEnd w:id="65"/>
      <w:bookmarkEnd w:id="6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8"/>
          <w:rFonts w:ascii="Verdana" w:hAnsi="Verdana" w:cs="宋体"/>
          <w:bCs/>
          <w:color w:val="000000"/>
          <w:szCs w:val="21"/>
        </w:rPr>
        <w:footnoteReference w:id="74"/>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8"/>
        </w:rPr>
        <w:footnoteReference w:id="75"/>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8"/>
        </w:rPr>
        <w:footnoteReference w:id="76"/>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rPr>
          <w:rFonts w:hint="eastAsia"/>
        </w:rPr>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bookmarkStart w:id="67" w:name="__RefHeading___Toc414518251"/>
      <w:bookmarkEnd w:id="67"/>
      <w:r>
        <w:rPr>
          <w:rFonts w:hint="eastAsia"/>
        </w:rPr>
        <w:br w:type="page"/>
      </w:r>
    </w:p>
    <w:p>
      <w:pPr>
        <w:pStyle w:val="3"/>
        <w:bidi w:val="0"/>
        <w:jc w:val="center"/>
      </w:pPr>
      <w:bookmarkStart w:id="68" w:name="_Toc224856359"/>
      <w:bookmarkStart w:id="69" w:name="_Toc1909446209"/>
      <w:r>
        <w:rPr>
          <w:rFonts w:hint="eastAsia"/>
        </w:rPr>
        <w:t xml:space="preserve">武昭关 </w:t>
      </w:r>
      <w:r>
        <w:rPr>
          <w:rFonts w:hint="eastAsia"/>
          <w:sz w:val="24"/>
          <w:szCs w:val="24"/>
        </w:rPr>
        <w:t>之</w:t>
      </w:r>
      <w:r>
        <w:rPr>
          <w:rFonts w:hint="eastAsia"/>
        </w:rPr>
        <w:t xml:space="preserve"> 伍员</w:t>
      </w:r>
      <w:bookmarkEnd w:id="68"/>
      <w:bookmarkEnd w:id="6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4"/>
          <w:rFonts w:hint="eastAsia" w:ascii="宋体" w:hAnsi="宋体" w:cs="Verdana"/>
          <w:bCs/>
          <w:color w:val="000000"/>
          <w:szCs w:val="21"/>
        </w:rPr>
        <w:footnoteReference w:id="77"/>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8"/>
          <w:rFonts w:ascii="宋体" w:hAnsi="宋体" w:cs="Verdana"/>
          <w:bCs/>
          <w:color w:val="000000"/>
          <w:szCs w:val="21"/>
        </w:rPr>
        <w:footnoteReference w:id="78"/>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8"/>
          <w:rFonts w:ascii="宋体" w:hAnsi="宋体" w:cs="Verdana"/>
          <w:bCs/>
          <w:color w:val="000000"/>
          <w:szCs w:val="21"/>
        </w:rPr>
        <w:footnoteReference w:id="79"/>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8"/>
          <w:rFonts w:ascii="Verdana" w:hAnsi="Verdana" w:cs="Verdana"/>
          <w:bCs/>
          <w:color w:val="000000"/>
          <w:szCs w:val="21"/>
        </w:rPr>
        <w:footnoteReference w:id="80"/>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70" w:name="__RefHeading___Toc414518252"/>
      <w:bookmarkEnd w:id="70"/>
      <w:r>
        <w:rPr>
          <w:rFonts w:hint="eastAsia"/>
        </w:rPr>
        <w:br w:type="page"/>
      </w:r>
    </w:p>
    <w:p>
      <w:pPr>
        <w:pStyle w:val="3"/>
        <w:bidi w:val="0"/>
        <w:jc w:val="center"/>
      </w:pPr>
      <w:bookmarkStart w:id="71" w:name="_Toc1656769224"/>
      <w:bookmarkStart w:id="72" w:name="_Toc1642071870"/>
      <w:r>
        <w:rPr>
          <w:rFonts w:hint="eastAsia"/>
        </w:rPr>
        <w:t xml:space="preserve">西施·游湖 </w:t>
      </w:r>
      <w:r>
        <w:rPr>
          <w:rFonts w:hint="eastAsia"/>
          <w:sz w:val="24"/>
          <w:szCs w:val="24"/>
        </w:rPr>
        <w:t>之</w:t>
      </w:r>
      <w:r>
        <w:rPr>
          <w:rFonts w:hint="eastAsia"/>
        </w:rPr>
        <w:t xml:space="preserve"> 范蠡</w:t>
      </w:r>
      <w:bookmarkEnd w:id="71"/>
      <w:bookmarkEnd w:id="72"/>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8"/>
          <w:rFonts w:ascii="Verdana" w:hAnsi="Verdana" w:cs="宋体"/>
          <w:color w:val="000000"/>
          <w:szCs w:val="21"/>
        </w:rPr>
        <w:footnoteReference w:id="81"/>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8"/>
          <w:rFonts w:ascii="Verdana" w:hAnsi="Verdana" w:cs="宋体"/>
          <w:szCs w:val="21"/>
        </w:rPr>
        <w:footnoteReference w:id="82"/>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101"/>
          <w:rFonts w:ascii="Verdana" w:hAnsi="Verdana" w:cs="宋体"/>
          <w:bCs/>
          <w:color w:val="000000"/>
          <w:szCs w:val="21"/>
        </w:rPr>
        <w:t>西施</w:t>
      </w:r>
      <w:r>
        <w:rPr>
          <w:rStyle w:val="101"/>
          <w:rFonts w:ascii="Verdana" w:hAnsi="Verdana" w:cs="Verdana"/>
          <w:bCs/>
          <w:color w:val="000000"/>
          <w:szCs w:val="21"/>
        </w:rPr>
        <w:tab/>
      </w:r>
      <w:r>
        <w:rPr>
          <w:rStyle w:val="101"/>
          <w:rFonts w:ascii="Verdana" w:hAnsi="Verdana" w:cs="宋体"/>
          <w:bCs/>
          <w:color w:val="000000"/>
          <w:szCs w:val="21"/>
        </w:rPr>
        <w:t>【</w:t>
      </w:r>
      <w:r>
        <w:rPr>
          <w:rStyle w:val="101"/>
          <w:rFonts w:ascii="楷体" w:hAnsi="楷体" w:eastAsia="楷体" w:cs="宋体"/>
          <w:bCs/>
          <w:color w:val="000000"/>
          <w:szCs w:val="21"/>
        </w:rPr>
        <w:t>西皮散板</w:t>
      </w:r>
      <w:r>
        <w:rPr>
          <w:rStyle w:val="101"/>
          <w:rFonts w:ascii="Verdana" w:hAnsi="Verdana" w:cs="宋体"/>
          <w:bCs/>
          <w:color w:val="000000"/>
          <w:szCs w:val="21"/>
        </w:rPr>
        <w:t>】</w:t>
      </w:r>
      <w:r>
        <w:rPr>
          <w:rStyle w:val="101"/>
          <w:rFonts w:hint="eastAsia" w:ascii="Verdana" w:hAnsi="Verdana" w:cs="宋体"/>
          <w:bCs/>
          <w:color w:val="000000"/>
          <w:szCs w:val="21"/>
        </w:rPr>
        <w:t>博</w:t>
      </w:r>
      <w:r>
        <w:rPr>
          <w:rStyle w:val="101"/>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73" w:name="_Toc840313060"/>
      <w:bookmarkStart w:id="74" w:name="__RefHeading___Toc414518253"/>
      <w:bookmarkStart w:id="75" w:name="_Toc457936892"/>
      <w:r>
        <w:rPr>
          <w:rStyle w:val="131"/>
          <w:rFonts w:hint="eastAsia"/>
        </w:rPr>
        <w:t xml:space="preserve">桑园会 </w:t>
      </w:r>
      <w:r>
        <w:rPr>
          <w:rStyle w:val="131"/>
          <w:rFonts w:hint="eastAsia"/>
          <w:sz w:val="24"/>
          <w:szCs w:val="24"/>
        </w:rPr>
        <w:t>之</w:t>
      </w:r>
      <w:r>
        <w:rPr>
          <w:rStyle w:val="131"/>
          <w:rFonts w:hint="eastAsia"/>
        </w:rPr>
        <w:t xml:space="preserve"> 秋胡</w:t>
      </w:r>
      <w:bookmarkEnd w:id="73"/>
      <w:bookmarkEnd w:id="74"/>
      <w:bookmarkEnd w:id="75"/>
      <w:r>
        <w:rPr>
          <w:rStyle w:val="68"/>
          <w:sz w:val="32"/>
          <w:szCs w:val="32"/>
        </w:rPr>
        <w:footnoteReference w:id="83"/>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8"/>
        </w:rPr>
        <w:footnoteReference w:id="84"/>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8"/>
        </w:rPr>
        <w:footnoteReference w:id="85"/>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8"/>
        </w:rPr>
        <w:footnoteReference w:id="86"/>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8"/>
        </w:rPr>
        <w:footnoteReference w:id="87"/>
      </w:r>
      <w:r>
        <w:t>。</w:t>
      </w:r>
    </w:p>
    <w:p>
      <w:pPr>
        <w:ind w:left="1260" w:hanging="1260"/>
      </w:pPr>
      <w:r>
        <w:t>【</w:t>
      </w:r>
      <w:r>
        <w:rPr>
          <w:rFonts w:ascii="楷体" w:hAnsi="楷体" w:eastAsia="楷体" w:cs="楷体"/>
        </w:rPr>
        <w:t>西皮快板</w:t>
      </w:r>
      <w:r>
        <w:t>】进得门</w:t>
      </w:r>
      <w:r>
        <w:rPr>
          <w:rFonts w:hint="eastAsia"/>
        </w:rPr>
        <w:t>，</w:t>
      </w:r>
      <w:r>
        <w:t>忙跪下，</w:t>
      </w:r>
      <w:r>
        <w:rPr>
          <w:rStyle w:val="68"/>
        </w:rPr>
        <w:footnoteReference w:id="88"/>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101"/>
          <w:rFonts w:ascii="Verdana" w:hAnsi="Verdana" w:cs="Verdana"/>
          <w:bCs/>
          <w:color w:val="000000"/>
          <w:szCs w:val="21"/>
        </w:rPr>
        <w:t>佯</w:t>
      </w:r>
      <w:r>
        <w:rPr>
          <w:rStyle w:val="101"/>
          <w:rFonts w:hint="eastAsia" w:ascii="Verdana" w:hAnsi="Verdana" w:cs="Verdana"/>
          <w:bCs/>
          <w:color w:val="000000"/>
          <w:szCs w:val="21"/>
        </w:rPr>
        <w:t>偢</w:t>
      </w:r>
      <w:r>
        <w:rPr>
          <w:rStyle w:val="101"/>
          <w:rFonts w:ascii="Verdana" w:hAnsi="Verdana" w:cs="Verdana"/>
          <w:bCs/>
          <w:color w:val="000000"/>
          <w:szCs w:val="21"/>
        </w:rPr>
        <w:t>不睬</w:t>
      </w:r>
      <w:r>
        <w:rPr>
          <w:rStyle w:val="68"/>
          <w:rFonts w:ascii="Verdana" w:hAnsi="Verdana" w:cs="Verdana"/>
          <w:bCs/>
          <w:color w:val="000000"/>
          <w:szCs w:val="21"/>
        </w:rPr>
        <w:footnoteReference w:id="89"/>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8"/>
        </w:rPr>
        <w:footnoteReference w:id="90"/>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8"/>
        </w:rPr>
        <w:footnoteReference w:id="91"/>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76" w:name="__RefHeading___Toc414518254"/>
      <w:bookmarkEnd w:id="76"/>
      <w:r>
        <w:rPr>
          <w:rFonts w:hint="eastAsia"/>
        </w:rPr>
        <w:br w:type="page"/>
      </w:r>
    </w:p>
    <w:p>
      <w:pPr>
        <w:pStyle w:val="3"/>
        <w:bidi w:val="0"/>
        <w:jc w:val="center"/>
      </w:pPr>
      <w:bookmarkStart w:id="77" w:name="_Toc1433035121"/>
      <w:bookmarkStart w:id="78" w:name="_Toc1664029994"/>
      <w:r>
        <w:rPr>
          <w:rFonts w:hint="eastAsia"/>
        </w:rPr>
        <w:t xml:space="preserve">黄金台 </w:t>
      </w:r>
      <w:r>
        <w:rPr>
          <w:rFonts w:hint="eastAsia"/>
          <w:sz w:val="24"/>
          <w:szCs w:val="24"/>
        </w:rPr>
        <w:t>之</w:t>
      </w:r>
      <w:r>
        <w:rPr>
          <w:rFonts w:hint="eastAsia"/>
        </w:rPr>
        <w:t xml:space="preserve"> 田单</w:t>
      </w:r>
      <w:bookmarkEnd w:id="77"/>
      <w:bookmarkEnd w:id="78"/>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8"/>
          <w:rFonts w:ascii="宋体" w:hAnsi="宋体" w:cs="宋体"/>
          <w:szCs w:val="21"/>
        </w:rPr>
        <w:footnoteReference w:id="92"/>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8"/>
          <w:rFonts w:ascii="宋体" w:hAnsi="宋体" w:cs="宋体"/>
          <w:szCs w:val="21"/>
        </w:rPr>
        <w:footnoteReference w:id="93"/>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79" w:name="__RefHeading___Toc414518255"/>
      <w:bookmarkEnd w:id="79"/>
      <w:r>
        <w:rPr>
          <w:rFonts w:hint="eastAsia"/>
        </w:rPr>
        <w:br w:type="page"/>
      </w:r>
    </w:p>
    <w:p>
      <w:pPr>
        <w:pStyle w:val="3"/>
        <w:bidi w:val="0"/>
        <w:jc w:val="center"/>
      </w:pPr>
      <w:bookmarkStart w:id="80" w:name="_Toc2131030001"/>
      <w:bookmarkStart w:id="81" w:name="_Toc1134731189"/>
      <w:r>
        <w:rPr>
          <w:rFonts w:hint="eastAsia"/>
        </w:rPr>
        <w:t>取荥阳</w:t>
      </w:r>
      <w:bookmarkEnd w:id="80"/>
      <w:bookmarkEnd w:id="8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8"/>
          <w:rFonts w:ascii="宋体" w:hAnsi="宋体" w:cs="宋体"/>
          <w:color w:val="000000"/>
          <w:szCs w:val="21"/>
        </w:rPr>
        <w:footnoteReference w:id="94"/>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8"/>
          <w:rFonts w:ascii="宋体" w:hAnsi="宋体" w:cs="宋体"/>
          <w:color w:val="000000"/>
          <w:szCs w:val="21"/>
        </w:rPr>
        <w:footnoteReference w:id="95"/>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8"/>
          <w:rFonts w:ascii="宋体" w:hAnsi="宋体" w:cs="宋体"/>
          <w:szCs w:val="21"/>
        </w:rPr>
        <w:footnoteReference w:id="96"/>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8"/>
          <w:rFonts w:ascii="Verdana" w:hAnsi="Verdana" w:cs="Verdana"/>
          <w:color w:val="000000"/>
          <w:szCs w:val="21"/>
        </w:rPr>
        <w:footnoteReference w:id="97"/>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8"/>
          <w:rFonts w:ascii="Verdana" w:hAnsi="Verdana" w:cs="Verdana"/>
          <w:color w:val="000000"/>
          <w:szCs w:val="21"/>
        </w:rPr>
        <w:footnoteReference w:id="98"/>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8"/>
          <w:rFonts w:ascii="Verdana" w:hAnsi="Verdana" w:cs="Verdana"/>
          <w:color w:val="000000"/>
          <w:szCs w:val="21"/>
        </w:rPr>
        <w:footnoteReference w:id="99"/>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8"/>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8"/>
          <w:rFonts w:ascii="Verdana" w:hAnsi="Verdana" w:eastAsia="Verdana" w:cs="Verdana"/>
          <w:color w:val="000000"/>
          <w:szCs w:val="21"/>
        </w:rPr>
        <w:footnoteReference w:id="101"/>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8"/>
          <w:rFonts w:ascii="Verdana" w:hAnsi="Verdana" w:cs="Verdana"/>
          <w:color w:val="000000"/>
          <w:szCs w:val="21"/>
        </w:rPr>
        <w:footnoteReference w:id="102"/>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8"/>
          <w:rFonts w:ascii="Verdana" w:hAnsi="Verdana" w:cs="Verdana"/>
          <w:color w:val="000000"/>
          <w:szCs w:val="21"/>
        </w:rPr>
        <w:footnoteReference w:id="103"/>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8"/>
          <w:rFonts w:ascii="Verdana" w:hAnsi="Verdana" w:cs="Verdana"/>
          <w:color w:val="000000"/>
          <w:szCs w:val="21"/>
        </w:rPr>
        <w:footnoteReference w:id="104"/>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8"/>
          <w:rFonts w:ascii="Verdana" w:hAnsi="Verdana" w:cs="Verdana"/>
          <w:color w:val="000000"/>
          <w:szCs w:val="21"/>
        </w:rPr>
        <w:footnoteReference w:id="105"/>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8"/>
          <w:rFonts w:ascii="Verdana" w:hAnsi="Verdana" w:cs="Verdana"/>
          <w:color w:val="000000"/>
          <w:szCs w:val="21"/>
        </w:rPr>
        <w:footnoteReference w:id="106"/>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8"/>
          <w:rFonts w:ascii="Verdana" w:hAnsi="Verdana" w:cs="Verdana"/>
          <w:color w:val="000000"/>
          <w:szCs w:val="21"/>
        </w:rPr>
        <w:footnoteReference w:id="107"/>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8"/>
          <w:rFonts w:ascii="Verdana" w:hAnsi="Verdana" w:cs="Verdana"/>
          <w:color w:val="000000"/>
          <w:szCs w:val="21"/>
        </w:rPr>
        <w:footnoteReference w:id="108"/>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8"/>
          <w:rFonts w:ascii="Verdana" w:hAnsi="Verdana" w:eastAsia="Verdana" w:cs="Verdana"/>
          <w:color w:val="000000"/>
          <w:szCs w:val="21"/>
        </w:rPr>
        <w:footnoteReference w:id="109"/>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刘邦</w:t>
      </w:r>
      <w:r>
        <w:rPr>
          <w:rStyle w:val="101"/>
          <w:rFonts w:ascii="Verdana" w:hAnsi="Verdana" w:cs="Verdana"/>
          <w:bCs/>
          <w:color w:val="000000"/>
          <w:szCs w:val="21"/>
        </w:rPr>
        <w:tab/>
      </w:r>
      <w:r>
        <w:rPr>
          <w:rStyle w:val="101"/>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孤王兴兵威风大，</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】杀得鬼哭并神哀。刘邦小儿无可奈，</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】快写降表称孤怀。</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困住小荥阳，捉拿汉刘邦。</w:t>
      </w:r>
    </w:p>
    <w:p>
      <w:pPr>
        <w:ind w:left="1361" w:hanging="1361"/>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启主公：今有刘邦</w:t>
      </w:r>
      <w:r>
        <w:rPr>
          <w:rStyle w:val="101"/>
          <w:rFonts w:hint="eastAsia" w:ascii="Verdana" w:hAnsi="Verdana" w:cs="Verdana"/>
          <w:bCs/>
          <w:color w:val="000000"/>
          <w:szCs w:val="21"/>
        </w:rPr>
        <w:t>亲</w:t>
      </w:r>
      <w:r>
        <w:rPr>
          <w:rStyle w:val="101"/>
          <w:rFonts w:ascii="Verdana" w:hAnsi="Verdana" w:cs="Verdana"/>
          <w:bCs/>
          <w:color w:val="000000"/>
          <w:szCs w:val="21"/>
        </w:rPr>
        <w:t>来投降，又带来无数美女。臣等俱已拿到。请主公发落。</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将美女带上。</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下面听者，主公有旨：美女押上。</w:t>
      </w:r>
    </w:p>
    <w:p>
      <w:pPr>
        <w:ind w:left="1260" w:hanging="1260"/>
      </w:pPr>
      <w:r>
        <w:rPr>
          <w:rStyle w:val="101"/>
          <w:rFonts w:ascii="Verdana" w:hAnsi="Verdana" w:cs="Verdana"/>
          <w:bCs/>
          <w:color w:val="000000"/>
          <w:szCs w:val="21"/>
        </w:rPr>
        <w:t>众女</w:t>
      </w:r>
      <w:r>
        <w:rPr>
          <w:rStyle w:val="101"/>
          <w:rFonts w:ascii="Verdana" w:hAnsi="Verdana" w:cs="Verdana"/>
          <w:bCs/>
          <w:color w:val="000000"/>
          <w:szCs w:val="21"/>
        </w:rPr>
        <w:tab/>
      </w:r>
      <w:r>
        <w:rPr>
          <w:rStyle w:val="101"/>
          <w:rFonts w:ascii="Verdana" w:hAnsi="Verdana" w:cs="Verdana"/>
          <w:bCs/>
          <w:color w:val="000000"/>
          <w:szCs w:val="21"/>
        </w:rPr>
        <w:t>叩见大王。</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抬起头来。</w:t>
      </w:r>
    </w:p>
    <w:p>
      <w:pPr>
        <w:ind w:left="1260" w:hanging="1260"/>
      </w:pPr>
      <w:r>
        <w:rPr>
          <w:rStyle w:val="101"/>
          <w:rFonts w:ascii="Verdana" w:hAnsi="Verdana" w:cs="Verdana"/>
          <w:bCs/>
          <w:color w:val="000000"/>
          <w:szCs w:val="21"/>
        </w:rPr>
        <w:t>众女</w:t>
      </w:r>
      <w:r>
        <w:rPr>
          <w:rStyle w:val="101"/>
          <w:rFonts w:ascii="Verdana" w:hAnsi="Verdana" w:cs="Verdana"/>
          <w:bCs/>
          <w:color w:val="000000"/>
          <w:szCs w:val="21"/>
        </w:rPr>
        <w:tab/>
      </w:r>
      <w:r>
        <w:rPr>
          <w:rStyle w:val="101"/>
          <w:rFonts w:ascii="Verdana" w:hAnsi="Verdana" w:cs="Verdana"/>
          <w:bCs/>
          <w:color w:val="000000"/>
          <w:szCs w:val="21"/>
        </w:rPr>
        <w:t>有罪不敢抬头。</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恕你无罪。</w:t>
      </w:r>
    </w:p>
    <w:p>
      <w:pPr>
        <w:ind w:left="1260" w:hanging="1260"/>
      </w:pPr>
      <w:r>
        <w:rPr>
          <w:rStyle w:val="101"/>
          <w:rFonts w:ascii="Verdana" w:hAnsi="Verdana" w:cs="Verdana"/>
          <w:bCs/>
          <w:color w:val="000000"/>
          <w:szCs w:val="21"/>
        </w:rPr>
        <w:t>众女</w:t>
      </w:r>
      <w:r>
        <w:rPr>
          <w:rStyle w:val="101"/>
          <w:rFonts w:ascii="Verdana" w:hAnsi="Verdana" w:cs="Verdana"/>
          <w:bCs/>
          <w:color w:val="000000"/>
          <w:szCs w:val="21"/>
        </w:rPr>
        <w:tab/>
      </w:r>
      <w:r>
        <w:rPr>
          <w:rStyle w:val="101"/>
          <w:rFonts w:ascii="Verdana" w:hAnsi="Verdana" w:cs="Verdana"/>
          <w:bCs/>
          <w:color w:val="000000"/>
          <w:szCs w:val="21"/>
        </w:rPr>
        <w:t>谢大王!</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三军听令!</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将美女分派各营。</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得令!</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沛君何在?</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现在帐外。</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吩咐有请。</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有请千岁。</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】荥阳替主代了命，假扮汉王诓楚</w:t>
      </w:r>
      <w:r>
        <w:rPr>
          <w:rStyle w:val="101"/>
          <w:rFonts w:hint="eastAsia" w:ascii="宋体" w:hAnsi="宋体" w:cs="宋体"/>
          <w:bCs/>
          <w:color w:val="000000"/>
          <w:szCs w:val="21"/>
        </w:rPr>
        <w:t>君</w:t>
      </w:r>
      <w:r>
        <w:rPr>
          <w:rStyle w:val="101"/>
          <w:rFonts w:ascii="宋体" w:hAnsi="宋体" w:cs="宋体"/>
          <w:bCs/>
          <w:color w:val="000000"/>
          <w:szCs w:val="21"/>
        </w:rPr>
        <w:t>。含悲忍泪下车轮，</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】豪杰心下暗思忖：此番进帐把话论，霸王必定问真情。我若表出真名姓，霸王一定问斩刑。</w:t>
      </w:r>
      <w:r>
        <w:rPr>
          <w:rStyle w:val="101"/>
          <w:rFonts w:ascii="宋体" w:hAnsi="宋体" w:cs="宋体"/>
          <w:bCs/>
          <w:szCs w:val="21"/>
        </w:rPr>
        <w:t>拚</w:t>
      </w:r>
      <w:r>
        <w:rPr>
          <w:rStyle w:val="101"/>
          <w:rFonts w:ascii="宋体" w:hAnsi="宋体" w:cs="宋体"/>
          <w:bCs/>
          <w:color w:val="000000"/>
          <w:szCs w:val="21"/>
        </w:rPr>
        <w:t>着一死留名姓</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：幽冥进)</w:t>
      </w:r>
      <w:r>
        <w:rPr>
          <w:rStyle w:val="101"/>
          <w:rFonts w:ascii="宋体" w:hAnsi="宋体" w:cs="宋体"/>
          <w:bCs/>
          <w:color w:val="000000"/>
          <w:szCs w:val="21"/>
        </w:rPr>
        <w:t>，臣替君来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：臣替君难)</w:t>
      </w:r>
      <w:r>
        <w:rPr>
          <w:rStyle w:val="101"/>
          <w:rFonts w:ascii="宋体" w:hAnsi="宋体" w:cs="宋体"/>
          <w:bCs/>
          <w:color w:val="000000"/>
          <w:szCs w:val="21"/>
        </w:rPr>
        <w:t>也甘心。纵死黄泉无怨恨，堂上哭坏老娘亲。妻儿悬望无音信，怀中舍了小娇生。指望阖家同欢庆，谁知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：哪知)</w:t>
      </w:r>
      <w:r>
        <w:rPr>
          <w:rStyle w:val="101"/>
          <w:rFonts w:ascii="宋体" w:hAnsi="宋体" w:cs="宋体"/>
          <w:bCs/>
          <w:color w:val="000000"/>
          <w:szCs w:val="21"/>
        </w:rPr>
        <w:t>今日丧楚营。大胆且把宝帐进，</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】上面坐的是楚君。两旁儿郎威风凛，刀枪剑戟杀气腾。大摇大摆且站定，各人怀揣一片心。</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灯光之下来观定，面前站定刘沛君。从</w:t>
      </w:r>
      <w:r>
        <w:rPr>
          <w:rStyle w:val="101"/>
          <w:rFonts w:hint="eastAsia" w:ascii="Verdana" w:hAnsi="Verdana" w:cs="Verdana"/>
          <w:bCs/>
          <w:color w:val="000000"/>
          <w:szCs w:val="21"/>
        </w:rPr>
        <w:t>先</w:t>
      </w:r>
      <w:r>
        <w:rPr>
          <w:rStyle w:val="101"/>
          <w:rFonts w:ascii="Verdana" w:hAnsi="Verdana" w:cs="Verdana"/>
          <w:bCs/>
          <w:color w:val="000000"/>
          <w:szCs w:val="21"/>
        </w:rPr>
        <w:t>劝你来归顺，</w:t>
      </w:r>
      <w:r>
        <w:rPr>
          <w:rStyle w:val="101"/>
          <w:rFonts w:hint="eastAsia" w:ascii="Verdana" w:hAnsi="Verdana" w:cs="Verdana"/>
          <w:bCs/>
          <w:color w:val="000000"/>
          <w:szCs w:val="21"/>
        </w:rPr>
        <w:t>倚仗</w:t>
      </w:r>
      <w:r>
        <w:rPr>
          <w:rStyle w:val="101"/>
          <w:rFonts w:ascii="Verdana" w:hAnsi="Verdana" w:cs="Verdana"/>
          <w:bCs/>
          <w:color w:val="000000"/>
          <w:szCs w:val="21"/>
        </w:rPr>
        <w:t>韩信会用兵。城楼你把巧言论，左有张良右陈平。好汉与孤来站定</w:t>
      </w:r>
      <w:r>
        <w:rPr>
          <w:rStyle w:val="68"/>
          <w:rFonts w:ascii="Verdana" w:hAnsi="Verdana" w:cs="Verdana"/>
          <w:bCs/>
          <w:color w:val="000000"/>
          <w:szCs w:val="21"/>
        </w:rPr>
        <w:footnoteReference w:id="110"/>
      </w:r>
      <w:r>
        <w:rPr>
          <w:rStyle w:val="101"/>
          <w:rFonts w:ascii="Verdana" w:hAnsi="Verdana" w:cs="Verdana"/>
          <w:bCs/>
          <w:color w:val="000000"/>
          <w:szCs w:val="21"/>
        </w:rPr>
        <w:t>，孤家与你定输赢。</w:t>
      </w:r>
      <w:r>
        <w:rPr>
          <w:rStyle w:val="101"/>
          <w:rFonts w:hint="eastAsia" w:ascii="Verdana" w:hAnsi="Verdana" w:cs="Verdana"/>
          <w:bCs/>
          <w:szCs w:val="21"/>
        </w:rPr>
        <w:t>草苗烧灰</w:t>
      </w:r>
      <w:r>
        <w:rPr>
          <w:rStyle w:val="101"/>
          <w:rFonts w:ascii="Verdana" w:hAnsi="Verdana" w:cs="Verdana"/>
          <w:bCs/>
          <w:color w:val="000000"/>
          <w:szCs w:val="21"/>
        </w:rPr>
        <w:t>不必论，贪生怕死岂为人。韩信就该来救应，张良为何不用兵。劝主归降自惜命，方食爵禄保朝廷</w:t>
      </w:r>
      <w:r>
        <w:rPr>
          <w:rStyle w:val="68"/>
          <w:rFonts w:ascii="Verdana" w:hAnsi="Verdana" w:cs="Verdana"/>
          <w:bCs/>
          <w:color w:val="000000"/>
          <w:szCs w:val="21"/>
        </w:rPr>
        <w:footnoteReference w:id="111"/>
      </w:r>
      <w:r>
        <w:rPr>
          <w:rStyle w:val="101"/>
          <w:rFonts w:ascii="Verdana" w:hAnsi="Verdana" w:cs="Verdana"/>
          <w:bCs/>
          <w:color w:val="000000"/>
          <w:szCs w:val="21"/>
        </w:rPr>
        <w:t>。看来孤王有福分，</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hint="eastAsia" w:ascii="Verdana" w:hAnsi="Verdana" w:cs="Verdana"/>
          <w:bCs/>
          <w:color w:val="000000"/>
          <w:szCs w:val="21"/>
        </w:rPr>
        <w:t>啊，</w:t>
      </w:r>
      <w:r>
        <w:rPr>
          <w:rStyle w:val="101"/>
          <w:rFonts w:ascii="Verdana" w:hAnsi="Verdana" w:cs="Verdana"/>
          <w:bCs/>
          <w:color w:val="000000"/>
          <w:szCs w:val="21"/>
        </w:rPr>
        <w:t>呵呵哈哈哈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孤王本是有道君。宽洪量大人人敬，些许小</w:t>
      </w:r>
      <w:r>
        <w:rPr>
          <w:rStyle w:val="101"/>
          <w:rFonts w:hint="eastAsia" w:ascii="Verdana" w:hAnsi="Verdana" w:cs="Verdana"/>
          <w:bCs/>
          <w:color w:val="000000"/>
          <w:szCs w:val="21"/>
        </w:rPr>
        <w:t>仇</w:t>
      </w:r>
      <w:r>
        <w:rPr>
          <w:rStyle w:val="101"/>
          <w:rFonts w:ascii="Verdana" w:hAnsi="Verdana" w:cs="Verdana"/>
          <w:bCs/>
          <w:color w:val="000000"/>
          <w:szCs w:val="21"/>
        </w:rPr>
        <w:t>哪在心。从前之事不</w:t>
      </w:r>
      <w:r>
        <w:rPr>
          <w:rStyle w:val="101"/>
          <w:rFonts w:hint="eastAsia" w:ascii="Verdana" w:hAnsi="Verdana" w:cs="Verdana"/>
          <w:bCs/>
          <w:color w:val="000000"/>
          <w:szCs w:val="21"/>
        </w:rPr>
        <w:t>究问</w:t>
      </w:r>
      <w:r>
        <w:rPr>
          <w:rStyle w:val="68"/>
          <w:rFonts w:ascii="Verdana" w:hAnsi="Verdana" w:cs="Verdana"/>
          <w:bCs/>
          <w:color w:val="000000"/>
          <w:szCs w:val="21"/>
        </w:rPr>
        <w:footnoteReference w:id="112"/>
      </w:r>
      <w:r>
        <w:rPr>
          <w:rStyle w:val="101"/>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唗!胆大刘邦，见了孤王为何不跪?</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住了，你乃一君，我乃一王，岂</w:t>
      </w:r>
      <w:r>
        <w:rPr>
          <w:rStyle w:val="101"/>
          <w:rFonts w:hint="eastAsia" w:ascii="Verdana" w:hAnsi="Verdana" w:cs="Verdana"/>
          <w:bCs/>
          <w:color w:val="000000"/>
          <w:szCs w:val="21"/>
        </w:rPr>
        <w:t>肯</w:t>
      </w:r>
      <w:r>
        <w:rPr>
          <w:rStyle w:val="101"/>
          <w:rFonts w:ascii="Verdana" w:hAnsi="Verdana" w:cs="Verdana"/>
          <w:bCs/>
          <w:color w:val="000000"/>
          <w:szCs w:val="21"/>
        </w:rPr>
        <w:t>跪你?既知孤王到此，就该下位迎接才是。</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啊?!听他声音不像刘邦，左右，掌灯待孤看来。</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嘿嘿，中了他人之计也!</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101"/>
          <w:rFonts w:hint="eastAsia" w:ascii="宋体" w:hAnsi="宋体" w:cs="宋体"/>
          <w:bCs/>
          <w:color w:val="000000"/>
          <w:szCs w:val="21"/>
        </w:rPr>
        <w:t>：</w:t>
      </w:r>
      <w:r>
        <w:rPr>
          <w:rStyle w:val="101"/>
          <w:rFonts w:ascii="宋体" w:hAnsi="宋体" w:cs="宋体"/>
          <w:bCs/>
          <w:color w:val="000000"/>
          <w:szCs w:val="21"/>
        </w:rPr>
        <w:t>我的名字叫纪信，臣替君死标芳名</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：替主一死标美名)</w:t>
      </w:r>
      <w:r>
        <w:rPr>
          <w:rStyle w:val="101"/>
          <w:rFonts w:ascii="宋体" w:hAnsi="宋体" w:cs="宋体"/>
          <w:bCs/>
          <w:color w:val="000000"/>
          <w:szCs w:val="21"/>
        </w:rPr>
        <w:t>。</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】听说来了小纪信，不由孤王动无名。左右将他推出斩，</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项羽</w:t>
      </w:r>
      <w:r>
        <w:rPr>
          <w:rStyle w:val="101"/>
          <w:rFonts w:ascii="宋体" w:hAnsi="宋体" w:cs="宋体"/>
          <w:bCs/>
          <w:color w:val="000000"/>
          <w:szCs w:val="21"/>
        </w:rPr>
        <w:tab/>
      </w:r>
      <w:r>
        <w:rPr>
          <w:rStyle w:val="101"/>
          <w:rFonts w:ascii="宋体" w:hAnsi="宋体" w:cs="宋体"/>
          <w:bCs/>
          <w:color w:val="000000"/>
          <w:szCs w:val="21"/>
        </w:rPr>
        <w:t>招回来!</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】纪信发笑为何情。</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纪信为何发笑?</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霸王，我来问你：这君有难?</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臣当替。</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着哇!君有难臣当替。只因你兵困荥阳，攻打甚急，因此替主赴难，以解君忧也。</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难道你不怕死?</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忠臣不怕死，怕死不忠臣。昔日齐晋交兵，齐顷公领兵伐晋，谁想敌兵强</w:t>
      </w:r>
      <w:r>
        <w:rPr>
          <w:rStyle w:val="101"/>
          <w:rFonts w:hint="eastAsia" w:ascii="Verdana" w:hAnsi="Verdana" w:cs="Verdana"/>
          <w:bCs/>
          <w:color w:val="000000"/>
          <w:szCs w:val="21"/>
        </w:rPr>
        <w:t>盛</w:t>
      </w:r>
      <w:r>
        <w:rPr>
          <w:rStyle w:val="101"/>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呀!</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听他言语一番讲，可算得大义一忠良。本当将他来斩首，孤家岂是铁心肠。前朝君王遭</w:t>
      </w:r>
      <w:r>
        <w:rPr>
          <w:rStyle w:val="101"/>
          <w:rFonts w:hint="eastAsia" w:ascii="Verdana" w:hAnsi="Verdana" w:cs="Verdana"/>
          <w:bCs/>
          <w:color w:val="000000"/>
          <w:szCs w:val="21"/>
        </w:rPr>
        <w:t>魔障</w:t>
      </w:r>
      <w:r>
        <w:rPr>
          <w:rStyle w:val="101"/>
          <w:rFonts w:ascii="Verdana" w:hAnsi="Verdana" w:cs="Verdana"/>
          <w:bCs/>
          <w:color w:val="000000"/>
          <w:szCs w:val="21"/>
        </w:rPr>
        <w:t>，留与后世标名芳。开言便叫二员将，快</w:t>
      </w:r>
      <w:r>
        <w:rPr>
          <w:rStyle w:val="101"/>
          <w:rFonts w:hint="eastAsia" w:ascii="Verdana" w:hAnsi="Verdana" w:cs="Verdana"/>
          <w:bCs/>
          <w:color w:val="000000"/>
          <w:szCs w:val="21"/>
        </w:rPr>
        <w:t>劝</w:t>
      </w:r>
      <w:r>
        <w:rPr>
          <w:rStyle w:val="101"/>
          <w:rFonts w:ascii="Verdana" w:hAnsi="Verdana" w:cs="Verdana"/>
          <w:bCs/>
          <w:color w:val="000000"/>
          <w:szCs w:val="21"/>
        </w:rPr>
        <w:t>纪信把孤降。</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】黄罗宝帐领将令，开言叫声纪将军。</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纪将军，归顺吾主，何愁封王爵位。</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俺纪信生为汉臣，死为汉鬼。你劝我归顺，痴心妄想!</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w:t>
      </w:r>
      <w:r>
        <w:rPr>
          <w:rStyle w:val="101"/>
          <w:rFonts w:ascii="宋体" w:hAnsi="宋体" w:cs="宋体"/>
          <w:bCs/>
          <w:color w:val="000000"/>
          <w:szCs w:val="21"/>
        </w:rPr>
        <w:t>纪信忠心把主替，岂肯背主把降归。</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纪信，孤家有</w:t>
      </w:r>
      <w:r>
        <w:rPr>
          <w:rStyle w:val="101"/>
          <w:rFonts w:hint="eastAsia" w:ascii="Verdana" w:hAnsi="Verdana" w:cs="Verdana"/>
          <w:bCs/>
          <w:color w:val="000000"/>
          <w:szCs w:val="21"/>
        </w:rPr>
        <w:t>意</w:t>
      </w:r>
      <w:r>
        <w:rPr>
          <w:rStyle w:val="101"/>
          <w:rFonts w:ascii="Verdana" w:hAnsi="Verdana" w:cs="Verdana"/>
          <w:bCs/>
          <w:color w:val="000000"/>
          <w:szCs w:val="21"/>
        </w:rPr>
        <w:t>放你回去。</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恐大王三心二意。</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孤家焉有二意!</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如此谢大王!</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w:t>
      </w:r>
      <w:r>
        <w:rPr>
          <w:rStyle w:val="101"/>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回去罢!</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多谢大王!</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】谢过大王抽身往，</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】隆恩似海福寿康。上钩金鳌脱了网，犹如会过五阎王。</w:t>
      </w:r>
      <w:r>
        <w:rPr>
          <w:rStyle w:val="101"/>
          <w:rFonts w:hint="eastAsia" w:ascii="Verdana" w:hAnsi="Verdana" w:cs="Verdana"/>
          <w:bCs/>
          <w:color w:val="000000"/>
          <w:szCs w:val="21"/>
        </w:rPr>
        <w:t>替主死难</w:t>
      </w:r>
      <w:r>
        <w:rPr>
          <w:rStyle w:val="101"/>
          <w:rFonts w:ascii="Verdana" w:hAnsi="Verdana" w:cs="Verdana"/>
          <w:bCs/>
          <w:color w:val="000000"/>
          <w:szCs w:val="21"/>
        </w:rPr>
        <w:t>未斩丧，</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】也落得美名后世扬。</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】听说</w:t>
      </w:r>
      <w:r>
        <w:rPr>
          <w:rStyle w:val="101"/>
          <w:rFonts w:hint="eastAsia" w:ascii="Verdana" w:hAnsi="Verdana" w:cs="Verdana"/>
          <w:bCs/>
          <w:color w:val="000000"/>
          <w:szCs w:val="21"/>
        </w:rPr>
        <w:t>吾</w:t>
      </w:r>
      <w:r>
        <w:rPr>
          <w:rStyle w:val="101"/>
          <w:rFonts w:ascii="Verdana" w:hAnsi="Verdana" w:cs="Verdana"/>
          <w:bCs/>
          <w:color w:val="000000"/>
          <w:szCs w:val="21"/>
        </w:rPr>
        <w:t>主将他放，忙上宝帐问端详。</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范增见驾，愿主公千岁!</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亚父平身。</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千千岁!</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亚父进帐何事议论?</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老臣闻知，</w:t>
      </w:r>
      <w:r>
        <w:rPr>
          <w:rStyle w:val="101"/>
          <w:rFonts w:hint="eastAsia" w:ascii="Verdana" w:hAnsi="Verdana" w:cs="Verdana"/>
          <w:bCs/>
          <w:color w:val="000000"/>
          <w:szCs w:val="21"/>
        </w:rPr>
        <w:t>吾</w:t>
      </w:r>
      <w:r>
        <w:rPr>
          <w:rStyle w:val="101"/>
          <w:rFonts w:ascii="Verdana" w:hAnsi="Verdana" w:cs="Verdana"/>
          <w:bCs/>
          <w:color w:val="000000"/>
          <w:szCs w:val="21"/>
        </w:rPr>
        <w:t>主已擒刘邦，问悉情由，乃是纪信替死。这样匹夫之辈，将他放回，犹恐</w:t>
      </w:r>
      <w:r>
        <w:rPr>
          <w:rStyle w:val="68"/>
          <w:rFonts w:ascii="Verdana" w:hAnsi="Verdana" w:cs="Verdana"/>
          <w:bCs/>
          <w:color w:val="000000"/>
          <w:szCs w:val="21"/>
        </w:rPr>
        <w:footnoteReference w:id="113"/>
      </w:r>
      <w:r>
        <w:rPr>
          <w:rStyle w:val="101"/>
          <w:rFonts w:ascii="Verdana" w:hAnsi="Verdana" w:cs="Verdana"/>
          <w:bCs/>
          <w:color w:val="000000"/>
          <w:szCs w:val="21"/>
        </w:rPr>
        <w:t>生出别事。主公快快将他赶回斩首，免却后患。</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嗯，亚父之言甚是。</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钟、季二将!</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在!</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快将纪信赶回!</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得令!</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】亚父暂且宽心放，要把纪信碎尸亡。</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】辞别千岁下宝帐，管叫纪信一命亡。</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】适才放我得活命，赶我回来必有因</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：定有因)</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】非是孤不肯饶你命，放虎归山反伤人。倒不如将你碎尸粉，作一个斩草除了根。</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住口!</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】纪信闻言笑盈盈，大骂匹夫听详情：你二人昔年曾盟定，先到咸阳定为君。吾主宽宏行仁政，各路英雄</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：诸侯)</w:t>
      </w:r>
      <w:r>
        <w:rPr>
          <w:rStyle w:val="101"/>
          <w:rFonts w:ascii="Verdana" w:hAnsi="Verdana" w:cs="Verdana"/>
          <w:bCs/>
          <w:color w:val="000000"/>
          <w:szCs w:val="21"/>
        </w:rPr>
        <w:t>俱归心。吾主咸阳江山定，谁像</w:t>
      </w:r>
      <w:r>
        <w:rPr>
          <w:rStyle w:val="68"/>
          <w:rFonts w:ascii="Verdana" w:hAnsi="Verdana" w:cs="Verdana"/>
          <w:bCs/>
          <w:color w:val="000000"/>
          <w:szCs w:val="21"/>
        </w:rPr>
        <w:footnoteReference w:id="114"/>
      </w:r>
      <w:r>
        <w:rPr>
          <w:rStyle w:val="101"/>
          <w:rFonts w:ascii="Verdana" w:hAnsi="Verdana" w:cs="Verdana"/>
          <w:bCs/>
          <w:color w:val="000000"/>
          <w:szCs w:val="21"/>
        </w:rPr>
        <w:t>你是杀戮星。到一郡杀一郡，到一州来一州平。普天之下都怨恨，食你之肉</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：食尔之肉)</w:t>
      </w:r>
      <w:r>
        <w:rPr>
          <w:rStyle w:val="101"/>
          <w:rFonts w:ascii="Verdana" w:hAnsi="Verdana" w:cs="Verdana"/>
          <w:bCs/>
          <w:color w:val="000000"/>
          <w:szCs w:val="21"/>
        </w:rPr>
        <w:t>方称心。将我主赶出咸阳郡，今日又困荥阳城。韩信带兵燕</w:t>
      </w:r>
      <w:r>
        <w:rPr>
          <w:rStyle w:val="101"/>
          <w:rFonts w:hint="eastAsia" w:ascii="Verdana" w:hAnsi="Verdana" w:cs="Verdana"/>
          <w:bCs/>
          <w:color w:val="000000"/>
          <w:szCs w:val="21"/>
        </w:rPr>
        <w:t>、</w:t>
      </w:r>
      <w:r>
        <w:rPr>
          <w:rStyle w:val="101"/>
          <w:rFonts w:ascii="Verdana" w:hAnsi="Verdana" w:cs="Verdana"/>
          <w:bCs/>
          <w:color w:val="000000"/>
          <w:szCs w:val="21"/>
        </w:rPr>
        <w:t>赵境，无有能将领雄兵。纪信替主解围困，臣替君难古常情。蒙你释放将情领，赶我回来问典刑。你的言语不定准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：无定准)</w:t>
      </w:r>
      <w:r>
        <w:rPr>
          <w:rStyle w:val="101"/>
          <w:rFonts w:ascii="Verdana" w:hAnsi="Verdana" w:cs="Verdana"/>
          <w:bCs/>
          <w:color w:val="000000"/>
          <w:szCs w:val="21"/>
        </w:rPr>
        <w:t>，</w:t>
      </w:r>
      <w:r>
        <w:rPr>
          <w:rStyle w:val="101"/>
          <w:rFonts w:hint="eastAsia" w:ascii="Verdana" w:hAnsi="Verdana" w:cs="Verdana"/>
          <w:bCs/>
          <w:color w:val="000000"/>
          <w:szCs w:val="21"/>
        </w:rPr>
        <w:t>易</w:t>
      </w:r>
      <w:r>
        <w:rPr>
          <w:rStyle w:val="101"/>
          <w:rFonts w:ascii="Verdana" w:hAnsi="Verdana" w:cs="Verdana"/>
          <w:bCs/>
          <w:color w:val="000000"/>
          <w:szCs w:val="21"/>
        </w:rPr>
        <w:t>翻</w:t>
      </w:r>
      <w:r>
        <w:rPr>
          <w:rStyle w:val="101"/>
          <w:rFonts w:hint="eastAsia" w:ascii="Verdana" w:hAnsi="Verdana" w:cs="Verdana"/>
          <w:bCs/>
          <w:color w:val="000000"/>
          <w:szCs w:val="21"/>
        </w:rPr>
        <w:t>易</w:t>
      </w:r>
      <w:r>
        <w:rPr>
          <w:rStyle w:val="101"/>
          <w:rFonts w:ascii="Verdana" w:hAnsi="Verdana" w:cs="Verdana"/>
          <w:bCs/>
          <w:color w:val="000000"/>
          <w:szCs w:val="21"/>
        </w:rPr>
        <w:t>覆无信人。纪信一死无怨恨，</w:t>
      </w:r>
      <w:r>
        <w:rPr>
          <w:rStyle w:val="101"/>
          <w:rFonts w:hint="eastAsia" w:ascii="Verdana" w:hAnsi="Verdana" w:cs="Verdana"/>
          <w:bCs/>
          <w:color w:val="000000"/>
          <w:szCs w:val="21"/>
        </w:rPr>
        <w:t>只恐你</w:t>
      </w:r>
      <w:r>
        <w:rPr>
          <w:rStyle w:val="101"/>
          <w:rFonts w:hint="eastAsia" w:ascii="Verdana" w:hAnsi="Verdana" w:cs="Verdana"/>
          <w:bCs/>
          <w:color w:val="000000"/>
          <w:sz w:val="18"/>
          <w:szCs w:val="18"/>
        </w:rPr>
        <w:t>呀</w:t>
      </w:r>
      <w:r>
        <w:rPr>
          <w:rStyle w:val="101"/>
          <w:rFonts w:ascii="Verdana" w:hAnsi="Verdana" w:cs="Verdana"/>
          <w:bCs/>
          <w:color w:val="000000"/>
          <w:szCs w:val="21"/>
        </w:rPr>
        <w:t>千年万载落骂名。</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住口!</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】匹夫出言令人恨，要想活命万不能。</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纪信，孤家本当将你斩首，有言在先，也罢!如今与你全尸。</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钟、季二将，将纪信用火焚化!</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焚化!</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搭了下去。</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众将官!</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有!</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随孤追赶刘邦去者!</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啊!</w:t>
      </w:r>
    </w:p>
    <w:p>
      <w:pPr>
        <w:rPr>
          <w:rFonts w:hint="eastAsia"/>
        </w:rPr>
      </w:pPr>
      <w:bookmarkStart w:id="82" w:name="__RefHeading___Toc414518256"/>
      <w:bookmarkEnd w:id="82"/>
      <w:r>
        <w:rPr>
          <w:rFonts w:hint="eastAsia"/>
        </w:rPr>
        <w:br w:type="page"/>
      </w:r>
    </w:p>
    <w:p>
      <w:pPr>
        <w:pStyle w:val="3"/>
        <w:bidi w:val="0"/>
        <w:jc w:val="center"/>
      </w:pPr>
      <w:bookmarkStart w:id="83" w:name="_Toc1503189769"/>
      <w:bookmarkStart w:id="84" w:name="_Toc171535796"/>
      <w:r>
        <w:rPr>
          <w:rFonts w:hint="eastAsia"/>
        </w:rPr>
        <w:t>盗宗卷</w:t>
      </w:r>
      <w:bookmarkEnd w:id="83"/>
      <w:bookmarkEnd w:id="84"/>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4"/>
          <w:rFonts w:hint="eastAsia"/>
        </w:rPr>
        <w:footnoteReference w:id="115"/>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8"/>
        </w:rPr>
        <w:footnoteReference w:id="116"/>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8"/>
          <w:rFonts w:ascii="楷体" w:hAnsi="楷体" w:eastAsia="楷体" w:cs="楷体"/>
        </w:rPr>
        <w:footnoteReference w:id="117"/>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8"/>
        </w:rPr>
        <w:footnoteReference w:id="118"/>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rPr>
          <w:rFonts w:hint="eastAsia"/>
        </w:rPr>
      </w:pPr>
      <w:bookmarkStart w:id="85" w:name="__RefHeading___Toc414518257"/>
      <w:bookmarkEnd w:id="85"/>
      <w:r>
        <w:rPr>
          <w:rFonts w:hint="eastAsia"/>
        </w:rPr>
        <w:br w:type="page"/>
      </w:r>
    </w:p>
    <w:p>
      <w:pPr>
        <w:pStyle w:val="3"/>
        <w:bidi w:val="0"/>
        <w:jc w:val="center"/>
      </w:pPr>
      <w:bookmarkStart w:id="86" w:name="_Toc759979035"/>
      <w:bookmarkStart w:id="87" w:name="_Toc111848974"/>
      <w:r>
        <w:rPr>
          <w:rFonts w:hint="eastAsia"/>
        </w:rPr>
        <w:t xml:space="preserve">战蒲关 </w:t>
      </w:r>
      <w:r>
        <w:rPr>
          <w:rFonts w:hint="eastAsia"/>
          <w:sz w:val="24"/>
          <w:szCs w:val="24"/>
        </w:rPr>
        <w:t>之</w:t>
      </w:r>
      <w:r>
        <w:rPr>
          <w:rFonts w:hint="eastAsia"/>
        </w:rPr>
        <w:t xml:space="preserve"> 王霸、刘忠</w:t>
      </w:r>
      <w:bookmarkEnd w:id="86"/>
      <w:bookmarkEnd w:id="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101"/>
          <w:rFonts w:ascii="Verdana" w:hAnsi="Verdana" w:eastAsia="Verdana" w:cs="Verdana"/>
          <w:bCs/>
          <w:color w:val="000000"/>
          <w:szCs w:val="21"/>
        </w:rPr>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二黄原板</w:t>
      </w:r>
      <w:r>
        <w:rPr>
          <w:rStyle w:val="101"/>
          <w:rFonts w:ascii="Verdana" w:hAnsi="Verdana" w:eastAsia="Verdana" w:cs="宋体"/>
          <w:bCs/>
          <w:color w:val="000000"/>
          <w:szCs w:val="21"/>
        </w:rPr>
        <w:t>】</w:t>
      </w:r>
      <w:r>
        <w:rPr>
          <w:rStyle w:val="101"/>
          <w:rFonts w:ascii="Verdana" w:hAnsi="Verdana" w:cs="宋体"/>
          <w:bCs/>
          <w:color w:val="000000"/>
          <w:szCs w:val="21"/>
        </w:rPr>
        <w:t>恨贼臣暗地里长安城</w:t>
      </w:r>
      <w:r>
        <w:rPr>
          <w:rStyle w:val="101"/>
          <w:rFonts w:hint="eastAsia" w:ascii="Verdana" w:hAnsi="Verdana" w:cs="宋体"/>
          <w:bCs/>
          <w:color w:val="000000"/>
          <w:szCs w:val="21"/>
        </w:rPr>
        <w:t>献</w:t>
      </w:r>
      <w:r>
        <w:rPr>
          <w:rStyle w:val="101"/>
          <w:rFonts w:ascii="Verdana" w:hAnsi="Verdana" w:cs="宋体"/>
          <w:bCs/>
          <w:color w:val="000000"/>
          <w:szCs w:val="21"/>
        </w:rPr>
        <w:t>，害得那军民好不惨然。二幼主虽来</w:t>
      </w:r>
      <w:r>
        <w:rPr>
          <w:rStyle w:val="101"/>
          <w:rFonts w:hint="eastAsia" w:ascii="Verdana" w:hAnsi="Verdana" w:cs="宋体"/>
          <w:bCs/>
          <w:color w:val="000000"/>
          <w:szCs w:val="21"/>
        </w:rPr>
        <w:t>在</w:t>
      </w:r>
      <w:r>
        <w:rPr>
          <w:rStyle w:val="101"/>
          <w:rFonts w:ascii="Verdana" w:hAnsi="Verdana" w:cs="宋体"/>
          <w:bCs/>
          <w:color w:val="000000"/>
          <w:szCs w:val="21"/>
        </w:rPr>
        <w:t>蒲关避险，那胡兵围困得铁桶一般。可怜我月余来未曾合眼，我只得头戴盔</w:t>
      </w:r>
      <w:r>
        <w:rPr>
          <w:rStyle w:val="101"/>
          <w:rFonts w:hint="eastAsia" w:ascii="Verdana" w:hAnsi="Verdana" w:cs="宋体"/>
          <w:bCs/>
          <w:color w:val="000000"/>
          <w:szCs w:val="21"/>
        </w:rPr>
        <w:t>、</w:t>
      </w:r>
      <w:r>
        <w:rPr>
          <w:rStyle w:val="101"/>
          <w:rFonts w:ascii="Verdana" w:hAnsi="Verdana" w:cs="宋体"/>
          <w:bCs/>
          <w:color w:val="000000"/>
          <w:szCs w:val="21"/>
        </w:rPr>
        <w:t>身披甲</w:t>
      </w:r>
      <w:r>
        <w:rPr>
          <w:rStyle w:val="101"/>
          <w:rFonts w:hint="eastAsia" w:ascii="Verdana" w:hAnsi="Verdana" w:cs="宋体"/>
          <w:bCs/>
          <w:color w:val="000000"/>
          <w:szCs w:val="21"/>
        </w:rPr>
        <w:t>、</w:t>
      </w:r>
      <w:r>
        <w:rPr>
          <w:rStyle w:val="101"/>
          <w:rFonts w:ascii="Verdana" w:hAnsi="Verdana" w:cs="宋体"/>
          <w:bCs/>
          <w:color w:val="000000"/>
          <w:szCs w:val="21"/>
        </w:rPr>
        <w:t>腰悬昆吾</w:t>
      </w:r>
      <w:r>
        <w:rPr>
          <w:rStyle w:val="101"/>
          <w:rFonts w:hint="eastAsia" w:ascii="Verdana" w:hAnsi="Verdana" w:cs="宋体"/>
          <w:bCs/>
          <w:color w:val="000000"/>
          <w:szCs w:val="21"/>
        </w:rPr>
        <w:t>、</w:t>
      </w:r>
      <w:r>
        <w:rPr>
          <w:rStyle w:val="101"/>
          <w:rFonts w:ascii="Verdana" w:hAnsi="Verdana" w:cs="宋体"/>
          <w:bCs/>
          <w:color w:val="000000"/>
          <w:szCs w:val="21"/>
        </w:rPr>
        <w:t>昼夜不眠。</w:t>
      </w:r>
      <w:r>
        <w:rPr>
          <w:rStyle w:val="68"/>
          <w:rFonts w:ascii="Verdana" w:hAnsi="Verdana" w:eastAsia="Verdana" w:cs="宋体"/>
          <w:bCs/>
          <w:color w:val="000000"/>
          <w:szCs w:val="21"/>
        </w:rPr>
        <w:footnoteReference w:id="119"/>
      </w:r>
    </w:p>
    <w:p>
      <w:pPr>
        <w:widowControl/>
        <w:ind w:left="1260" w:hanging="1260"/>
        <w:jc w:val="left"/>
      </w:pPr>
      <w:r>
        <w:rPr>
          <w:rStyle w:val="101"/>
          <w:rFonts w:ascii="Verdana" w:hAnsi="Verdana" w:eastAsia="Verdana" w:cs="Verdana"/>
          <w:bCs/>
          <w:color w:val="000000"/>
          <w:szCs w:val="21"/>
        </w:rPr>
        <w:t>(</w:t>
      </w:r>
      <w:r>
        <w:rPr>
          <w:rStyle w:val="101"/>
          <w:rFonts w:ascii="宋体" w:hAnsi="宋体" w:cs="宋体"/>
          <w:bCs/>
          <w:color w:val="000000"/>
          <w:szCs w:val="21"/>
        </w:rPr>
        <w:t>搭架子</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ascii="楷体" w:hAnsi="楷体" w:eastAsia="楷体" w:cs="宋体"/>
          <w:bCs/>
          <w:color w:val="000000"/>
          <w:szCs w:val="21"/>
        </w:rPr>
        <w:t>内</w:t>
      </w:r>
      <w:r>
        <w:rPr>
          <w:rStyle w:val="101"/>
          <w:rFonts w:hint="eastAsia" w:ascii="Times New Roman" w:hAnsi="Times New Roman" w:cs="Times New Roman"/>
          <w:bCs/>
          <w:color w:val="000000"/>
          <w:szCs w:val="21"/>
        </w:rPr>
        <w:t>)</w:t>
      </w:r>
      <w:r>
        <w:rPr>
          <w:rStyle w:val="101"/>
          <w:rFonts w:ascii="宋体" w:hAnsi="宋体" w:cs="宋体"/>
          <w:bCs/>
          <w:color w:val="000000"/>
          <w:szCs w:val="21"/>
        </w:rPr>
        <w:t>苦哇!</w:t>
      </w:r>
      <w:r>
        <w:rPr>
          <w:rStyle w:val="101"/>
          <w:rFonts w:ascii="Verdana" w:hAnsi="Verdana" w:eastAsia="Verdana" w:cs="Verdana"/>
          <w:bCs/>
          <w:color w:val="000000"/>
          <w:szCs w:val="21"/>
        </w:rPr>
        <w:t>)</w:t>
      </w:r>
    </w:p>
    <w:p>
      <w:pPr>
        <w:widowControl/>
        <w:ind w:left="1260" w:hanging="1260"/>
        <w:jc w:val="left"/>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二黄原板</w:t>
      </w:r>
      <w:r>
        <w:rPr>
          <w:rStyle w:val="101"/>
          <w:rFonts w:ascii="Verdana" w:hAnsi="Verdana" w:eastAsia="Verdana" w:cs="宋体"/>
          <w:bCs/>
          <w:color w:val="000000"/>
          <w:szCs w:val="21"/>
        </w:rPr>
        <w:t>】</w:t>
      </w:r>
      <w:r>
        <w:rPr>
          <w:rStyle w:val="101"/>
          <w:rFonts w:ascii="Verdana" w:hAnsi="Verdana" w:cs="宋体"/>
          <w:bCs/>
          <w:color w:val="000000"/>
          <w:szCs w:val="21"/>
        </w:rPr>
        <w:t>这一旁人叫苦哀声悲惨，</w:t>
      </w:r>
    </w:p>
    <w:p>
      <w:pPr>
        <w:widowControl/>
        <w:ind w:left="1260" w:hanging="1260"/>
        <w:jc w:val="left"/>
      </w:pPr>
      <w:r>
        <w:rPr>
          <w:rStyle w:val="101"/>
          <w:rFonts w:ascii="Verdana" w:hAnsi="Verdana" w:eastAsia="Verdana" w:cs="Verdana"/>
          <w:bCs/>
          <w:color w:val="000000"/>
          <w:szCs w:val="21"/>
        </w:rPr>
        <w:t>(</w:t>
      </w:r>
      <w:r>
        <w:rPr>
          <w:rStyle w:val="101"/>
          <w:rFonts w:ascii="宋体" w:hAnsi="宋体" w:cs="宋体"/>
          <w:bCs/>
          <w:color w:val="000000"/>
          <w:szCs w:val="21"/>
        </w:rPr>
        <w:t>搭架子</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ascii="楷体" w:hAnsi="楷体" w:eastAsia="楷体" w:cs="宋体"/>
          <w:bCs/>
          <w:color w:val="000000"/>
          <w:szCs w:val="21"/>
        </w:rPr>
        <w:t>内</w:t>
      </w:r>
      <w:r>
        <w:rPr>
          <w:rStyle w:val="101"/>
          <w:rFonts w:hint="eastAsia" w:ascii="Times New Roman" w:hAnsi="Times New Roman" w:cs="Times New Roman"/>
          <w:bCs/>
          <w:color w:val="000000"/>
          <w:szCs w:val="21"/>
        </w:rPr>
        <w:t>)</w:t>
      </w:r>
      <w:r>
        <w:rPr>
          <w:rStyle w:val="101"/>
          <w:rFonts w:ascii="宋体" w:hAnsi="宋体" w:cs="宋体"/>
          <w:bCs/>
          <w:color w:val="000000"/>
          <w:szCs w:val="21"/>
        </w:rPr>
        <w:t>天呐!</w:t>
      </w:r>
      <w:r>
        <w:rPr>
          <w:rStyle w:val="101"/>
          <w:rFonts w:ascii="Verdana" w:hAnsi="Verdana" w:eastAsia="Verdana" w:cs="Verdana"/>
          <w:bCs/>
          <w:color w:val="000000"/>
          <w:szCs w:val="21"/>
        </w:rPr>
        <w:t>)</w:t>
      </w:r>
    </w:p>
    <w:p>
      <w:pPr>
        <w:widowControl/>
        <w:ind w:left="1260" w:hanging="1260"/>
        <w:jc w:val="left"/>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二黄原板</w:t>
      </w:r>
      <w:r>
        <w:rPr>
          <w:rStyle w:val="101"/>
          <w:rFonts w:ascii="Verdana" w:hAnsi="Verdana" w:eastAsia="Verdana" w:cs="宋体"/>
          <w:bCs/>
          <w:color w:val="000000"/>
          <w:szCs w:val="21"/>
        </w:rPr>
        <w:t>】</w:t>
      </w:r>
      <w:r>
        <w:rPr>
          <w:rStyle w:val="101"/>
          <w:rFonts w:ascii="Verdana" w:hAnsi="Verdana" w:cs="宋体"/>
          <w:bCs/>
          <w:color w:val="000000"/>
          <w:szCs w:val="21"/>
        </w:rPr>
        <w:t>那一边一个个跌足怨天</w:t>
      </w:r>
      <w:r>
        <w:rPr>
          <w:rStyle w:val="68"/>
          <w:rFonts w:ascii="Verdana" w:hAnsi="Verdana" w:cs="宋体"/>
          <w:bCs/>
          <w:color w:val="000000"/>
          <w:szCs w:val="21"/>
        </w:rPr>
        <w:footnoteReference w:id="120"/>
      </w:r>
      <w:r>
        <w:rPr>
          <w:rStyle w:val="101"/>
          <w:rFonts w:ascii="Verdana" w:hAnsi="Verdana" w:cs="宋体"/>
          <w:bCs/>
          <w:color w:val="000000"/>
          <w:szCs w:val="21"/>
        </w:rPr>
        <w:t>。</w:t>
      </w:r>
      <w:r>
        <w:rPr>
          <w:rStyle w:val="101"/>
          <w:rFonts w:ascii="Verdana" w:hAnsi="Verdana" w:cs="Verdana"/>
          <w:bCs/>
          <w:color w:val="000000"/>
          <w:szCs w:val="21"/>
        </w:rPr>
        <w:t>似这等凄苦情有谁怜</w:t>
      </w:r>
      <w:r>
        <w:rPr>
          <w:rStyle w:val="101"/>
          <w:rFonts w:hint="eastAsia" w:ascii="Verdana" w:hAnsi="Verdana" w:cs="Verdana"/>
          <w:bCs/>
          <w:color w:val="000000"/>
          <w:szCs w:val="21"/>
        </w:rPr>
        <w:t>念</w:t>
      </w:r>
      <w:r>
        <w:rPr>
          <w:rStyle w:val="101"/>
          <w:rFonts w:ascii="Verdana" w:hAnsi="Verdana" w:cs="Verdana"/>
          <w:bCs/>
          <w:color w:val="000000"/>
          <w:szCs w:val="21"/>
        </w:rPr>
        <w:t>，</w:t>
      </w:r>
    </w:p>
    <w:p>
      <w:pPr>
        <w:widowControl/>
        <w:ind w:left="1260" w:hanging="1260"/>
        <w:jc w:val="left"/>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Verdana" w:hAnsi="Verdana" w:eastAsia="Verdana" w:cs="宋体"/>
          <w:bCs/>
          <w:color w:val="000000"/>
          <w:szCs w:val="21"/>
        </w:rPr>
        <w:t>】</w:t>
      </w:r>
      <w:r>
        <w:rPr>
          <w:rStyle w:val="101"/>
          <w:rFonts w:ascii="Verdana" w:hAnsi="Verdana" w:cs="Verdana"/>
          <w:bCs/>
          <w:color w:val="000000"/>
          <w:szCs w:val="21"/>
        </w:rPr>
        <w:t>蒲关城好一似首阳荒山</w:t>
      </w:r>
      <w:r>
        <w:rPr>
          <w:rStyle w:val="68"/>
          <w:rFonts w:ascii="Verdana" w:hAnsi="Verdana" w:cs="Verdana"/>
          <w:bCs/>
          <w:color w:val="000000"/>
          <w:szCs w:val="21"/>
        </w:rPr>
        <w:footnoteReference w:id="121"/>
      </w:r>
      <w:r>
        <w:rPr>
          <w:rStyle w:val="101"/>
          <w:rFonts w:ascii="Verdana" w:hAnsi="Verdana"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二黄摇板</w:t>
      </w:r>
      <w:r>
        <w:rPr>
          <w:rStyle w:val="101"/>
          <w:rFonts w:ascii="Verdana" w:hAnsi="Verdana" w:eastAsia="Verdana" w:cs="宋体"/>
          <w:bCs/>
          <w:color w:val="000000"/>
          <w:szCs w:val="21"/>
        </w:rPr>
        <w:t>】</w:t>
      </w:r>
      <w:r>
        <w:rPr>
          <w:rStyle w:val="101"/>
          <w:rFonts w:ascii="宋体" w:hAnsi="宋体" w:cs="Verdana"/>
          <w:bCs/>
          <w:color w:val="000000"/>
          <w:szCs w:val="21"/>
        </w:rPr>
        <w:t>呼庚唤癸天地惨，易子而食实可怜。</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参见老爷。</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罢了。</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宋体"/>
          <w:bCs/>
          <w:color w:val="000000"/>
          <w:szCs w:val="21"/>
        </w:rPr>
        <w:t>有。</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夜牌可曾发放</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俱已发放过了。</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这几日胡英贼子为何全无动静</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那胡英贼子，这几日不来攻打，依小人看来，要作一</w:t>
      </w:r>
      <w:r>
        <w:rPr>
          <w:rStyle w:val="101"/>
          <w:rFonts w:hint="eastAsia" w:ascii="宋体" w:hAnsi="宋体" w:cs="Verdana"/>
          <w:bCs/>
          <w:color w:val="000000"/>
          <w:szCs w:val="21"/>
        </w:rPr>
        <w:t>“</w:t>
      </w:r>
      <w:r>
        <w:rPr>
          <w:rStyle w:val="101"/>
          <w:rFonts w:hint="eastAsia" w:ascii="宋体" w:hAnsi="宋体" w:cs="Verdana"/>
          <w:bCs/>
          <w:szCs w:val="21"/>
        </w:rPr>
        <w:t>远</w:t>
      </w:r>
      <w:r>
        <w:rPr>
          <w:rStyle w:val="101"/>
          <w:rFonts w:ascii="宋体" w:hAnsi="宋体" w:cs="Verdana"/>
          <w:bCs/>
          <w:color w:val="000000"/>
          <w:szCs w:val="21"/>
        </w:rPr>
        <w:t>困待降</w:t>
      </w:r>
      <w:r>
        <w:rPr>
          <w:rStyle w:val="101"/>
          <w:rFonts w:hint="eastAsia" w:ascii="宋体" w:hAnsi="宋体" w:cs="Verdana"/>
          <w:bCs/>
          <w:color w:val="000000"/>
          <w:szCs w:val="21"/>
        </w:rPr>
        <w:t>”</w:t>
      </w:r>
      <w:r>
        <w:rPr>
          <w:rStyle w:val="101"/>
          <w:rFonts w:ascii="宋体" w:hAnsi="宋体" w:cs="Verdana"/>
          <w:bCs/>
          <w:color w:val="000000"/>
          <w:szCs w:val="21"/>
        </w:rPr>
        <w:t>之计。</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何谓</w:t>
      </w:r>
      <w:r>
        <w:rPr>
          <w:rStyle w:val="101"/>
          <w:rFonts w:hint="eastAsia" w:ascii="宋体" w:hAnsi="宋体" w:cs="Verdana"/>
          <w:bCs/>
          <w:color w:val="000000"/>
          <w:szCs w:val="21"/>
        </w:rPr>
        <w:t>“</w:t>
      </w:r>
      <w:r>
        <w:rPr>
          <w:rStyle w:val="101"/>
          <w:rFonts w:ascii="宋体" w:hAnsi="宋体" w:cs="Verdana"/>
          <w:bCs/>
          <w:szCs w:val="21"/>
        </w:rPr>
        <w:t>远</w:t>
      </w:r>
      <w:r>
        <w:rPr>
          <w:rStyle w:val="101"/>
          <w:rFonts w:ascii="宋体" w:hAnsi="宋体" w:cs="Verdana"/>
          <w:bCs/>
          <w:color w:val="000000"/>
          <w:szCs w:val="21"/>
        </w:rPr>
        <w:t>困待降</w:t>
      </w:r>
      <w:r>
        <w:rPr>
          <w:rStyle w:val="101"/>
          <w:rFonts w:hint="eastAsia" w:ascii="宋体" w:hAnsi="宋体" w:cs="Verdana"/>
          <w:bCs/>
          <w:color w:val="000000"/>
          <w:szCs w:val="21"/>
        </w:rPr>
        <w:t>”</w:t>
      </w:r>
      <w:r>
        <w:rPr>
          <w:rStyle w:val="101"/>
          <w:rFonts w:ascii="宋体" w:hAnsi="宋体" w:cs="Verdana"/>
          <w:bCs/>
          <w:color w:val="000000"/>
          <w:szCs w:val="21"/>
        </w:rPr>
        <w:t>之计</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老爷你不曾见么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见什么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喏：</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战马耕牛已断影，何须再问犬猫形。树皮剥来也当顿，</w:t>
      </w:r>
      <w:r>
        <w:rPr>
          <w:rStyle w:val="101"/>
          <w:rFonts w:hint="eastAsia" w:ascii="宋体" w:hAnsi="宋体" w:cs="宋体"/>
          <w:bCs/>
          <w:color w:val="000000"/>
          <w:szCs w:val="21"/>
        </w:rPr>
        <w:t>土根</w:t>
      </w:r>
      <w:r>
        <w:rPr>
          <w:rStyle w:val="101"/>
          <w:rFonts w:hint="eastAsia" w:ascii="宋体" w:hAnsi="宋体" w:cs="Verdana"/>
          <w:bCs/>
          <w:color w:val="000000"/>
          <w:szCs w:val="21"/>
        </w:rPr>
        <w:t>铲出</w:t>
      </w:r>
      <w:r>
        <w:rPr>
          <w:rStyle w:val="68"/>
          <w:rFonts w:cs="Verdana"/>
          <w:bCs/>
          <w:color w:val="000000"/>
          <w:szCs w:val="21"/>
        </w:rPr>
        <w:footnoteReference w:id="122"/>
      </w:r>
      <w:r>
        <w:rPr>
          <w:rStyle w:val="101"/>
          <w:rFonts w:ascii="宋体" w:hAnsi="宋体" w:cs="Verdana"/>
          <w:bCs/>
          <w:color w:val="000000"/>
          <w:szCs w:val="21"/>
        </w:rPr>
        <w:t>也救生。六畜已完草木尽，还有一事不忍闻。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何事不忍闻呢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城内有孝道之家，双亲在堂，别无侍奉，欲将亲生儿女，杀而烹之。又不忍得下手。无奈：</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暗地商量不作声，易子而食奉双亲。</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可曾杀了。</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杀是杀了，怎奈无有柴草奈何</w:t>
      </w:r>
      <w:r>
        <w:rPr>
          <w:rStyle w:val="101"/>
          <w:rFonts w:ascii="宋体" w:hAnsi="宋体" w:cs="宋体"/>
          <w:bCs/>
          <w:color w:val="000000"/>
          <w:szCs w:val="21"/>
        </w:rPr>
        <w:t>?</w:t>
      </w:r>
      <w:r>
        <w:rPr>
          <w:rStyle w:val="101"/>
          <w:rFonts w:ascii="宋体" w:hAnsi="宋体" w:cs="Verdana"/>
          <w:bCs/>
          <w:color w:val="000000"/>
          <w:szCs w:val="21"/>
        </w:rPr>
        <w:t>只得将：</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门窗户</w:t>
      </w:r>
      <w:r>
        <w:rPr>
          <w:rStyle w:val="101"/>
          <w:rFonts w:hint="eastAsia" w:ascii="Verdana" w:hAnsi="Verdana" w:cs="Verdana"/>
          <w:bCs/>
          <w:color w:val="000000"/>
          <w:szCs w:val="21"/>
        </w:rPr>
        <w:t>壁</w:t>
      </w:r>
      <w:r>
        <w:rPr>
          <w:rStyle w:val="101"/>
          <w:rFonts w:ascii="Verdana" w:hAnsi="Verdana" w:cs="Verdana"/>
          <w:bCs/>
          <w:color w:val="000000"/>
          <w:szCs w:val="21"/>
        </w:rPr>
        <w:t>俱烧尽，拾来</w:t>
      </w:r>
      <w:r>
        <w:rPr>
          <w:rStyle w:val="101"/>
          <w:rFonts w:hint="eastAsia" w:ascii="Verdana" w:hAnsi="Verdana" w:cs="Verdana"/>
          <w:bCs/>
          <w:szCs w:val="21"/>
        </w:rPr>
        <w:t>白</w:t>
      </w:r>
      <w:r>
        <w:rPr>
          <w:rStyle w:val="101"/>
          <w:rFonts w:ascii="Verdana" w:hAnsi="Verdana" w:cs="Verdana"/>
          <w:bCs/>
          <w:szCs w:val="21"/>
        </w:rPr>
        <w:t>骨</w:t>
      </w:r>
      <w:r>
        <w:rPr>
          <w:rStyle w:val="101"/>
          <w:rFonts w:ascii="Verdana" w:hAnsi="Verdana" w:cs="Verdana"/>
          <w:bCs/>
          <w:color w:val="000000"/>
          <w:szCs w:val="21"/>
        </w:rPr>
        <w:t>当柴薪。到如今：</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男男女女哭声震，</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哎呀，老爷呀</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不久军民要变更。</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快快安慰他们去罢。</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遵命。</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且住</w:t>
      </w:r>
      <w:r>
        <w:rPr>
          <w:rStyle w:val="101"/>
          <w:rFonts w:ascii="宋体" w:hAnsi="宋体" w:cs="宋体"/>
          <w:bCs/>
          <w:color w:val="000000"/>
          <w:szCs w:val="21"/>
        </w:rPr>
        <w:t>!</w:t>
      </w:r>
      <w:r>
        <w:rPr>
          <w:rStyle w:val="101"/>
          <w:rFonts w:ascii="宋体" w:hAnsi="宋体" w:cs="Verdana"/>
          <w:bCs/>
          <w:color w:val="000000"/>
          <w:szCs w:val="21"/>
        </w:rPr>
        <w:t>听刘忠之言，军心已变，倘</w:t>
      </w:r>
      <w:r>
        <w:rPr>
          <w:rStyle w:val="101"/>
          <w:rFonts w:hint="eastAsia" w:ascii="宋体" w:hAnsi="宋体" w:cs="Verdana"/>
          <w:bCs/>
          <w:color w:val="000000"/>
          <w:szCs w:val="21"/>
        </w:rPr>
        <w:t>若</w:t>
      </w:r>
      <w:r>
        <w:rPr>
          <w:rStyle w:val="101"/>
          <w:rFonts w:ascii="宋体" w:hAnsi="宋体" w:cs="Verdana"/>
          <w:bCs/>
          <w:color w:val="000000"/>
          <w:szCs w:val="21"/>
        </w:rPr>
        <w:t>贼兵打破城池，难道说教我束手被擒</w:t>
      </w:r>
      <w:r>
        <w:rPr>
          <w:rStyle w:val="101"/>
          <w:rFonts w:ascii="宋体" w:hAnsi="宋体" w:cs="宋体"/>
          <w:bCs/>
          <w:color w:val="000000"/>
          <w:szCs w:val="21"/>
        </w:rPr>
        <w:t>?!</w:t>
      </w:r>
      <w:r>
        <w:rPr>
          <w:rStyle w:val="101"/>
          <w:rFonts w:ascii="宋体" w:hAnsi="宋体" w:cs="Verdana"/>
          <w:bCs/>
          <w:color w:val="000000"/>
          <w:szCs w:val="21"/>
        </w:rPr>
        <w:t>唉呀</w:t>
      </w:r>
      <w:r>
        <w:rPr>
          <w:rStyle w:val="101"/>
          <w:rFonts w:ascii="宋体" w:hAnsi="宋体" w:cs="宋体"/>
          <w:bCs/>
          <w:color w:val="000000"/>
          <w:szCs w:val="21"/>
        </w:rPr>
        <w:t>!</w:t>
      </w:r>
      <w:r>
        <w:rPr>
          <w:rStyle w:val="101"/>
          <w:rFonts w:ascii="宋体" w:hAnsi="宋体" w:cs="Verdana"/>
          <w:bCs/>
          <w:color w:val="000000"/>
          <w:szCs w:val="21"/>
        </w:rPr>
        <w:t>这这这</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也罢</w:t>
      </w:r>
      <w:r>
        <w:rPr>
          <w:rStyle w:val="101"/>
          <w:rFonts w:ascii="宋体" w:hAnsi="宋体" w:cs="宋体"/>
          <w:bCs/>
          <w:color w:val="000000"/>
          <w:szCs w:val="21"/>
        </w:rPr>
        <w:t>!</w:t>
      </w:r>
      <w:r>
        <w:rPr>
          <w:rStyle w:val="101"/>
          <w:rFonts w:ascii="宋体" w:hAnsi="宋体" w:cs="Verdana"/>
          <w:bCs/>
          <w:color w:val="000000"/>
          <w:szCs w:val="21"/>
        </w:rPr>
        <w:t>我不免去至西院，将我那爱妾徐艳贞杀死，犒赏三军。我就是这个主意呀，诶——我就是这个——主</w:t>
      </w:r>
      <w:r>
        <w:rPr>
          <w:rStyle w:val="101"/>
          <w:rFonts w:hint="eastAsia" w:ascii="宋体" w:hAnsi="宋体" w:cs="Verdana"/>
          <w:bCs/>
          <w:color w:val="000000"/>
          <w:sz w:val="18"/>
          <w:szCs w:val="18"/>
        </w:rPr>
        <w:t>呃</w:t>
      </w:r>
      <w:r>
        <w:rPr>
          <w:rStyle w:val="101"/>
          <w:rFonts w:ascii="宋体" w:hAnsi="宋体" w:cs="Verdana"/>
          <w:bCs/>
          <w:color w:val="000000"/>
          <w:szCs w:val="21"/>
        </w:rPr>
        <w:t>意。</w:t>
      </w:r>
    </w:p>
    <w:p>
      <w:pPr>
        <w:widowControl/>
        <w:ind w:left="1260" w:hanging="1260"/>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第二场</w:t>
      </w:r>
      <w:r>
        <w:rPr>
          <w:rStyle w:val="101"/>
          <w:rFonts w:ascii="华文仿宋" w:hAnsi="华文仿宋" w:eastAsia="华文仿宋" w:cs="华文仿宋"/>
          <w:bCs/>
          <w:color w:val="000000"/>
        </w:rPr>
        <w:t>]</w:t>
      </w:r>
    </w:p>
    <w:p>
      <w:pPr>
        <w:widowControl/>
        <w:ind w:left="1260" w:hanging="1260"/>
        <w:jc w:val="left"/>
        <w:rPr>
          <w:rStyle w:val="101"/>
          <w:rFonts w:ascii="宋体" w:hAnsi="宋体" w:cs="Verdana"/>
          <w:bCs/>
          <w:color w:val="000000"/>
          <w:szCs w:val="21"/>
        </w:rPr>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Verdana" w:hAnsi="Verdana" w:cs="Verdana"/>
          <w:bCs/>
          <w:color w:val="000000"/>
          <w:szCs w:val="21"/>
        </w:rPr>
        <w:t>听她言来祈心愿</w:t>
      </w:r>
      <w:r>
        <w:rPr>
          <w:rStyle w:val="68"/>
          <w:rFonts w:ascii="Verdana" w:hAnsi="Verdana" w:eastAsia="Verdana" w:cs="Verdana"/>
          <w:bCs/>
          <w:color w:val="000000"/>
          <w:szCs w:val="21"/>
        </w:rPr>
        <w:footnoteReference w:id="123"/>
      </w:r>
      <w:r>
        <w:rPr>
          <w:rStyle w:val="101"/>
          <w:rFonts w:ascii="Verdana" w:hAnsi="Verdana" w:eastAsia="Verdana" w:cs="Verdana"/>
          <w:bCs/>
          <w:color w:val="000000"/>
          <w:szCs w:val="21"/>
        </w:rPr>
        <w:t>，</w:t>
      </w:r>
      <w:r>
        <w:rPr>
          <w:rStyle w:val="101"/>
          <w:rFonts w:ascii="Verdana" w:hAnsi="Verdana" w:cs="Verdana"/>
          <w:bCs/>
          <w:color w:val="000000"/>
          <w:szCs w:val="21"/>
        </w:rPr>
        <w:t>口口声声求我安。成败只好凭天断，</w:t>
      </w:r>
      <w:r>
        <w:rPr>
          <w:rStyle w:val="68"/>
          <w:rFonts w:ascii="Verdana" w:hAnsi="Verdana" w:eastAsia="Verdana" w:cs="Verdana"/>
          <w:bCs/>
          <w:color w:val="000000"/>
          <w:szCs w:val="21"/>
        </w:rPr>
        <w:footnoteReference w:id="124"/>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宋体" w:hAnsi="宋体" w:cs="Verdana"/>
          <w:bCs/>
          <w:color w:val="000000"/>
          <w:szCs w:val="21"/>
        </w:rPr>
        <w:t>眼见军民要变迁。</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参见老爷。</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刘忠，安慰他们怎么样了。</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小人正在安慰他们，是他们言道：明日后日，救兵再若不到，他们就要开城逃命去了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哦</w:t>
      </w:r>
      <w:r>
        <w:rPr>
          <w:rStyle w:val="101"/>
          <w:rFonts w:ascii="宋体" w:hAnsi="宋体" w:cs="宋体"/>
          <w:bCs/>
          <w:color w:val="000000"/>
          <w:szCs w:val="21"/>
        </w:rPr>
        <w:t>!</w:t>
      </w:r>
      <w:r>
        <w:rPr>
          <w:rStyle w:val="101"/>
          <w:rFonts w:ascii="宋体" w:hAnsi="宋体" w:cs="Verdana"/>
          <w:bCs/>
          <w:color w:val="000000"/>
          <w:szCs w:val="21"/>
        </w:rPr>
        <w:t>这是他们讲的么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正是。</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这也难怪他们。</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哎呀且住</w:t>
      </w:r>
      <w:r>
        <w:rPr>
          <w:rStyle w:val="101"/>
          <w:rFonts w:ascii="宋体" w:hAnsi="宋体" w:cs="宋体"/>
          <w:bCs/>
          <w:color w:val="000000"/>
          <w:szCs w:val="21"/>
        </w:rPr>
        <w:t>!</w:t>
      </w:r>
      <w:r>
        <w:rPr>
          <w:rStyle w:val="101"/>
          <w:rFonts w:ascii="宋体" w:hAnsi="宋体" w:cs="Verdana"/>
          <w:bCs/>
          <w:color w:val="000000"/>
          <w:szCs w:val="21"/>
        </w:rPr>
        <w:t>军心</w:t>
      </w:r>
      <w:r>
        <w:rPr>
          <w:rStyle w:val="101"/>
          <w:rFonts w:hint="eastAsia" w:ascii="宋体" w:hAnsi="宋体" w:cs="Verdana"/>
          <w:bCs/>
          <w:color w:val="000000"/>
          <w:szCs w:val="21"/>
        </w:rPr>
        <w:t>已</w:t>
      </w:r>
      <w:r>
        <w:rPr>
          <w:rStyle w:val="101"/>
          <w:rFonts w:ascii="宋体" w:hAnsi="宋体" w:cs="Verdana"/>
          <w:bCs/>
          <w:color w:val="000000"/>
          <w:szCs w:val="21"/>
        </w:rPr>
        <w:t>变，要安抚众心，非那条道路不可。只是教我怎样下手</w:t>
      </w:r>
      <w:r>
        <w:rPr>
          <w:rStyle w:val="101"/>
          <w:rFonts w:ascii="宋体" w:hAnsi="宋体" w:cs="宋体"/>
          <w:bCs/>
          <w:color w:val="000000"/>
          <w:szCs w:val="21"/>
        </w:rPr>
        <w:t>?</w:t>
      </w:r>
      <w:r>
        <w:rPr>
          <w:rStyle w:val="101"/>
          <w:rFonts w:ascii="宋体" w:hAnsi="宋体" w:cs="Verdana"/>
          <w:bCs/>
          <w:color w:val="000000"/>
          <w:szCs w:val="21"/>
        </w:rPr>
        <w:t>唉呀</w:t>
      </w:r>
      <w:r>
        <w:rPr>
          <w:rStyle w:val="101"/>
          <w:rFonts w:ascii="宋体" w:hAnsi="宋体" w:cs="宋体"/>
          <w:bCs/>
          <w:color w:val="000000"/>
          <w:szCs w:val="21"/>
        </w:rPr>
        <w:t>!</w:t>
      </w:r>
      <w:r>
        <w:rPr>
          <w:rStyle w:val="101"/>
          <w:rFonts w:ascii="宋体" w:hAnsi="宋体" w:cs="Verdana"/>
          <w:bCs/>
          <w:color w:val="000000"/>
          <w:szCs w:val="21"/>
        </w:rPr>
        <w:t>这这这</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有了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有。</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老爷平日待你如何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老爷待小人，情同骨肉，恩重如山。</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hint="eastAsia" w:ascii="宋体" w:hAnsi="宋体" w:cs="Verdana"/>
          <w:bCs/>
          <w:color w:val="000000"/>
          <w:szCs w:val="21"/>
        </w:rPr>
        <w:t>好，</w:t>
      </w:r>
      <w:r>
        <w:rPr>
          <w:rStyle w:val="101"/>
          <w:rFonts w:ascii="宋体" w:hAnsi="宋体" w:cs="Verdana"/>
          <w:bCs/>
          <w:color w:val="000000"/>
          <w:szCs w:val="21"/>
        </w:rPr>
        <w:t>既然情同骨肉，恩重如山。老爷如今有件为难之事，教你代办，你可愿去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慢说有件为难之事，就是粉身碎骨，万死不辞。</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好哇。这有宝剑一口，命你去至西院，将你那二</w:t>
      </w:r>
      <w:r>
        <w:rPr>
          <w:rStyle w:val="101"/>
          <w:rFonts w:hint="eastAsia" w:ascii="宋体" w:hAnsi="宋体" w:cs="Verdana"/>
          <w:bCs/>
          <w:color w:val="000000"/>
          <w:szCs w:val="21"/>
        </w:rPr>
        <w:t>主母</w:t>
      </w:r>
      <w:r>
        <w:rPr>
          <w:rStyle w:val="101"/>
          <w:rFonts w:ascii="宋体" w:hAnsi="宋体" w:cs="Verdana"/>
          <w:bCs/>
          <w:color w:val="000000"/>
          <w:szCs w:val="21"/>
        </w:rPr>
        <w:t>杀来见我</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哎呀，老爷呀，你敢是饿糊涂了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老爷饿虽饿，心中却还明白。</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既然明白，为何好端端要杀我那</w:t>
      </w:r>
      <w:r>
        <w:rPr>
          <w:rStyle w:val="101"/>
          <w:rFonts w:hint="eastAsia" w:ascii="宋体" w:hAnsi="宋体" w:cs="Verdana"/>
          <w:bCs/>
          <w:color w:val="000000"/>
          <w:szCs w:val="21"/>
        </w:rPr>
        <w:t>二……</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噤声</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刘忠啊</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二黄散板</w:t>
      </w:r>
      <w:r>
        <w:rPr>
          <w:rStyle w:val="101"/>
          <w:rFonts w:ascii="Verdana" w:hAnsi="Verdana" w:eastAsia="Verdana" w:cs="Verdana"/>
          <w:bCs/>
          <w:color w:val="000000"/>
          <w:szCs w:val="21"/>
        </w:rPr>
        <w:t>】</w:t>
      </w:r>
      <w:r>
        <w:rPr>
          <w:rStyle w:val="101"/>
          <w:rFonts w:ascii="宋体" w:hAnsi="宋体" w:cs="Verdana"/>
          <w:bCs/>
          <w:color w:val="000000"/>
          <w:szCs w:val="21"/>
        </w:rPr>
        <w:t>只因蒲关军心变，无有良策把众安。因此起了杀妻念，暂</w:t>
      </w:r>
      <w:r>
        <w:rPr>
          <w:rStyle w:val="101"/>
          <w:rFonts w:hint="eastAsia" w:ascii="宋体" w:hAnsi="宋体" w:cs="Verdana"/>
          <w:bCs/>
          <w:color w:val="000000"/>
          <w:szCs w:val="21"/>
        </w:rPr>
        <w:t>济</w:t>
      </w:r>
      <w:r>
        <w:rPr>
          <w:rStyle w:val="101"/>
          <w:rFonts w:ascii="宋体" w:hAnsi="宋体" w:cs="Verdana"/>
          <w:bCs/>
          <w:color w:val="000000"/>
          <w:szCs w:val="21"/>
        </w:rPr>
        <w:t>燃眉顾眼前。</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老爷忠心一点与日月争光，慢说教小人前去杀她，就是令人闻了这番言语，肝肠寸断，心似箭穿。也罢</w:t>
      </w:r>
      <w:r>
        <w:rPr>
          <w:rStyle w:val="101"/>
          <w:rFonts w:ascii="宋体" w:hAnsi="宋体" w:cs="宋体"/>
          <w:bCs/>
          <w:color w:val="000000"/>
          <w:szCs w:val="21"/>
        </w:rPr>
        <w:t>!</w:t>
      </w:r>
      <w:r>
        <w:rPr>
          <w:rStyle w:val="101"/>
          <w:rFonts w:ascii="宋体" w:hAnsi="宋体" w:cs="Verdana"/>
          <w:bCs/>
          <w:color w:val="000000"/>
          <w:szCs w:val="21"/>
        </w:rPr>
        <w:t>老爷倒不如将小人杀死，犒赏三军，你看如何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你么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正是</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难得你一片忠心，可惜你的名</w:t>
      </w:r>
      <w:r>
        <w:rPr>
          <w:rStyle w:val="101"/>
          <w:rFonts w:hint="eastAsia" w:ascii="宋体" w:hAnsi="宋体" w:cs="Verdana"/>
          <w:bCs/>
          <w:color w:val="000000"/>
          <w:szCs w:val="21"/>
        </w:rPr>
        <w:t>份</w:t>
      </w:r>
      <w:r>
        <w:rPr>
          <w:rStyle w:val="101"/>
          <w:rFonts w:ascii="宋体" w:hAnsi="宋体" w:cs="Verdana"/>
          <w:bCs/>
          <w:color w:val="000000"/>
          <w:szCs w:val="21"/>
        </w:rPr>
        <w:t>又差别了。</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怎么我的名</w:t>
      </w:r>
      <w:r>
        <w:rPr>
          <w:rStyle w:val="101"/>
          <w:rFonts w:hint="eastAsia" w:ascii="宋体" w:hAnsi="宋体" w:cs="Verdana"/>
          <w:bCs/>
          <w:color w:val="000000"/>
          <w:szCs w:val="21"/>
        </w:rPr>
        <w:t>份</w:t>
      </w:r>
      <w:r>
        <w:rPr>
          <w:rStyle w:val="101"/>
          <w:rFonts w:ascii="宋体" w:hAnsi="宋体" w:cs="Verdana"/>
          <w:bCs/>
          <w:color w:val="000000"/>
          <w:szCs w:val="21"/>
        </w:rPr>
        <w:t>又差别了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w:t>
      </w:r>
      <w:r>
        <w:rPr>
          <w:rStyle w:val="101"/>
          <w:rFonts w:hint="eastAsia" w:ascii="宋体" w:hAnsi="宋体" w:cs="Verdana"/>
          <w:bCs/>
          <w:color w:val="000000"/>
          <w:szCs w:val="21"/>
        </w:rPr>
        <w:t>，</w:t>
      </w:r>
      <w:r>
        <w:rPr>
          <w:rStyle w:val="101"/>
          <w:rFonts w:ascii="宋体" w:hAnsi="宋体" w:cs="Verdana"/>
          <w:bCs/>
          <w:color w:val="000000"/>
          <w:szCs w:val="21"/>
        </w:rPr>
        <w:t>你是去与不去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小人我</w:t>
      </w:r>
      <w:r>
        <w:rPr>
          <w:rStyle w:val="101"/>
          <w:rFonts w:hint="eastAsia" w:ascii="宋体" w:hAnsi="宋体" w:cs="Verdana"/>
          <w:bCs/>
          <w:color w:val="000000"/>
          <w:szCs w:val="21"/>
        </w:rPr>
        <w:t>不、不，</w:t>
      </w:r>
      <w:r>
        <w:rPr>
          <w:rStyle w:val="101"/>
          <w:rFonts w:ascii="宋体" w:hAnsi="宋体" w:cs="Verdana"/>
          <w:bCs/>
          <w:color w:val="000000"/>
          <w:szCs w:val="21"/>
        </w:rPr>
        <w:t>不敢前去。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你当真不去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当真不去。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果然不去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果然不去。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诶——为国亡家何劳妻</w:t>
      </w:r>
      <w:r>
        <w:rPr>
          <w:rStyle w:val="101"/>
          <w:rFonts w:hint="eastAsia" w:ascii="宋体" w:hAnsi="宋体" w:cs="Verdana"/>
          <w:bCs/>
          <w:color w:val="000000"/>
          <w:szCs w:val="21"/>
        </w:rPr>
        <w:t>、</w:t>
      </w:r>
      <w:r>
        <w:rPr>
          <w:rStyle w:val="101"/>
          <w:rFonts w:ascii="宋体" w:hAnsi="宋体" w:cs="Verdana"/>
          <w:bCs/>
          <w:color w:val="000000"/>
          <w:szCs w:val="21"/>
        </w:rPr>
        <w:t>奴，待我自刎了罢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老爷不必如此，小人我愿</w:t>
      </w:r>
      <w:r>
        <w:rPr>
          <w:rStyle w:val="101"/>
          <w:rFonts w:hint="eastAsia" w:ascii="宋体" w:hAnsi="宋体" w:cs="Verdana"/>
          <w:bCs/>
          <w:color w:val="000000"/>
          <w:szCs w:val="21"/>
        </w:rPr>
        <w:t>、</w:t>
      </w:r>
      <w:r>
        <w:rPr>
          <w:rStyle w:val="101"/>
          <w:rFonts w:ascii="宋体" w:hAnsi="宋体" w:cs="Verdana"/>
          <w:bCs/>
          <w:color w:val="000000"/>
          <w:szCs w:val="21"/>
        </w:rPr>
        <w:t>愿，愿去就是。</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好哇</w:t>
      </w:r>
      <w:r>
        <w:rPr>
          <w:rStyle w:val="101"/>
          <w:rFonts w:ascii="宋体" w:hAnsi="宋体" w:cs="宋体"/>
          <w:bCs/>
          <w:color w:val="000000"/>
          <w:szCs w:val="21"/>
        </w:rPr>
        <w:t>!</w:t>
      </w:r>
      <w:r>
        <w:rPr>
          <w:rStyle w:val="101"/>
          <w:rFonts w:ascii="宋体" w:hAnsi="宋体" w:cs="Verdana"/>
          <w:bCs/>
          <w:color w:val="000000"/>
          <w:szCs w:val="21"/>
        </w:rPr>
        <w:t>。</w:t>
      </w:r>
    </w:p>
    <w:p>
      <w:pPr>
        <w:widowControl/>
        <w:ind w:left="1260" w:hanging="1260"/>
        <w:jc w:val="left"/>
        <w:rPr>
          <w:rStyle w:val="101"/>
          <w:rFonts w:ascii="华文仿宋" w:hAnsi="华文仿宋" w:eastAsia="华文仿宋" w:cs="华文仿宋"/>
          <w:bCs/>
          <w:color w:val="000000"/>
          <w:szCs w:val="21"/>
        </w:rPr>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含悲付剑珠泪淋，西厢去见二夫人。就说老爷三不忍，我今立等在前厅。</w:t>
      </w:r>
      <w:r>
        <w:rPr>
          <w:rStyle w:val="68"/>
          <w:rFonts w:ascii="Verdana" w:hAnsi="Verdana" w:eastAsia="Verdana" w:cs="Verdana"/>
          <w:bCs/>
          <w:color w:val="000000"/>
          <w:szCs w:val="21"/>
        </w:rPr>
        <w:footnoteReference w:id="125"/>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widowControl/>
        <w:ind w:left="1260" w:hanging="1260"/>
        <w:jc w:val="left"/>
      </w:pPr>
      <w:r>
        <w:rPr>
          <w:rStyle w:val="101"/>
          <w:rFonts w:hint="eastAsia" w:ascii="Verdana" w:hAnsi="Verdana" w:cs="Verdana"/>
          <w:bCs/>
          <w:color w:val="000000"/>
          <w:szCs w:val="21"/>
        </w:rPr>
        <w:t>(刘忠</w:t>
      </w:r>
      <w:r>
        <w:rPr>
          <w:rStyle w:val="101"/>
          <w:rFonts w:hint="eastAsia" w:ascii="Verdana" w:hAnsi="Verdana" w:cs="Verdana"/>
          <w:bCs/>
          <w:color w:val="000000"/>
          <w:szCs w:val="21"/>
        </w:rPr>
        <w:tab/>
      </w:r>
      <w:r>
        <w:rPr>
          <w:rStyle w:val="101"/>
          <w:rFonts w:hint="eastAsia" w:ascii="Verdana" w:hAnsi="Verdana" w:cs="Verdana"/>
          <w:bCs/>
          <w:color w:val="000000"/>
          <w:szCs w:val="21"/>
        </w:rPr>
        <w:t>走哇!</w:t>
      </w:r>
      <w:r>
        <w:rPr>
          <w:rStyle w:val="68"/>
          <w:rFonts w:ascii="Verdana" w:hAnsi="Verdana" w:cs="Verdana"/>
          <w:bCs/>
          <w:color w:val="000000"/>
          <w:szCs w:val="21"/>
        </w:rPr>
        <w:footnoteReference w:id="126"/>
      </w:r>
      <w:r>
        <w:rPr>
          <w:rStyle w:val="101"/>
          <w:rFonts w:hint="eastAsia" w:ascii="Verdana" w:hAnsi="Verdana"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宋体" w:hAnsi="宋体" w:cs="Verdana"/>
          <w:bCs/>
          <w:color w:val="000000"/>
          <w:szCs w:val="21"/>
        </w:rPr>
        <w:t>在前堂领了老爷命，西院去杀二夫人。悲悲切切西院进。</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不是小人我要来的，乃是</w:t>
      </w:r>
      <w:r>
        <w:rPr>
          <w:rStyle w:val="101"/>
          <w:rFonts w:hint="eastAsia" w:ascii="宋体" w:hAnsi="宋体" w:cs="Verdana"/>
          <w:bCs/>
          <w:color w:val="000000"/>
          <w:szCs w:val="21"/>
        </w:rPr>
        <w:t>我家</w:t>
      </w:r>
      <w:r>
        <w:rPr>
          <w:rStyle w:val="101"/>
          <w:rFonts w:ascii="宋体" w:hAnsi="宋体" w:cs="Verdana"/>
          <w:bCs/>
          <w:color w:val="000000"/>
          <w:szCs w:val="21"/>
        </w:rPr>
        <w:t>老爷要小人来的呀。</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我家老爷</w:t>
      </w:r>
      <w:r>
        <w:rPr>
          <w:rStyle w:val="101"/>
          <w:rFonts w:hint="eastAsia" w:ascii="宋体" w:hAnsi="宋体" w:cs="Verdana"/>
          <w:bCs/>
          <w:color w:val="000000"/>
          <w:szCs w:val="21"/>
        </w:rPr>
        <w:t>教</w:t>
      </w:r>
      <w:r>
        <w:rPr>
          <w:rStyle w:val="101"/>
          <w:rFonts w:ascii="宋体" w:hAnsi="宋体" w:cs="Verdana"/>
          <w:bCs/>
          <w:color w:val="000000"/>
          <w:szCs w:val="21"/>
        </w:rPr>
        <w:t>小人前来与夫人借</w:t>
      </w:r>
      <w:r>
        <w:rPr>
          <w:rStyle w:val="101"/>
          <w:rFonts w:hint="eastAsia" w:ascii="宋体" w:hAnsi="宋体" w:cs="Verdana"/>
          <w:bCs/>
          <w:color w:val="000000"/>
          <w:szCs w:val="21"/>
        </w:rPr>
        <w:t>，</w:t>
      </w:r>
      <w:r>
        <w:rPr>
          <w:rStyle w:val="101"/>
          <w:rFonts w:ascii="宋体" w:hAnsi="宋体" w:cs="Verdana"/>
          <w:bCs/>
          <w:color w:val="000000"/>
          <w:szCs w:val="21"/>
        </w:rPr>
        <w:t>借、借</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借粮啊，呃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饿虽饿，心中却还明白。</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不是与夫人借，还是与夫人要，要</w:t>
      </w:r>
      <w:r>
        <w:rPr>
          <w:rStyle w:val="101"/>
          <w:rFonts w:hint="eastAsia" w:ascii="宋体" w:hAnsi="宋体" w:cs="Verdana"/>
          <w:bCs/>
          <w:color w:val="000000"/>
          <w:szCs w:val="21"/>
        </w:rPr>
        <w:t>、</w:t>
      </w:r>
      <w:r>
        <w:rPr>
          <w:rStyle w:val="101"/>
          <w:rFonts w:ascii="宋体" w:hAnsi="宋体" w:cs="Verdana"/>
          <w:bCs/>
          <w:color w:val="000000"/>
          <w:szCs w:val="21"/>
        </w:rPr>
        <w:t>要</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要粮啊，呃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Verdana" w:hAnsi="Verdana" w:eastAsia="Verdana"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夫人明鉴，呃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哎呀夫人呐，天交四鼓，堪堪五鼓天明。我家老爷现在前厅立等。倘若迟延，</w:t>
      </w:r>
      <w:r>
        <w:rPr>
          <w:rStyle w:val="101"/>
          <w:rFonts w:hint="eastAsia" w:ascii="宋体" w:hAnsi="宋体" w:cs="Verdana"/>
          <w:bCs/>
          <w:color w:val="000000"/>
          <w:szCs w:val="21"/>
        </w:rPr>
        <w:t>他、</w:t>
      </w:r>
      <w:r>
        <w:rPr>
          <w:rStyle w:val="101"/>
          <w:rFonts w:ascii="宋体" w:hAnsi="宋体" w:cs="Verdana"/>
          <w:bCs/>
          <w:color w:val="000000"/>
          <w:szCs w:val="21"/>
        </w:rPr>
        <w:t>他</w:t>
      </w:r>
      <w:r>
        <w:rPr>
          <w:rStyle w:val="101"/>
          <w:rFonts w:hint="eastAsia" w:ascii="宋体" w:hAnsi="宋体" w:cs="Verdana"/>
          <w:bCs/>
          <w:color w:val="000000"/>
          <w:szCs w:val="21"/>
        </w:rPr>
        <w:t>，他</w:t>
      </w:r>
      <w:r>
        <w:rPr>
          <w:rStyle w:val="101"/>
          <w:rFonts w:ascii="宋体" w:hAnsi="宋体" w:cs="Verdana"/>
          <w:bCs/>
          <w:color w:val="000000"/>
          <w:szCs w:val="21"/>
        </w:rPr>
        <w:t>就碰</w:t>
      </w:r>
      <w:r>
        <w:rPr>
          <w:rStyle w:val="101"/>
          <w:rFonts w:hint="eastAsia" w:ascii="宋体" w:hAnsi="宋体" w:cs="Verdana"/>
          <w:bCs/>
          <w:color w:val="000000"/>
          <w:szCs w:val="21"/>
        </w:rPr>
        <w:t>……</w:t>
      </w:r>
    </w:p>
    <w:p>
      <w:pPr>
        <w:widowControl/>
        <w:ind w:left="1260" w:hanging="1260"/>
        <w:jc w:val="left"/>
      </w:pPr>
      <w:r>
        <w:rPr>
          <w:rStyle w:val="101"/>
          <w:rFonts w:ascii="宋体" w:hAnsi="宋体" w:cs="宋体"/>
          <w:bCs/>
          <w:color w:val="000000"/>
          <w:szCs w:val="21"/>
        </w:rPr>
        <w:t>(</w:t>
      </w:r>
      <w:r>
        <w:rPr>
          <w:rStyle w:val="101"/>
          <w:rFonts w:ascii="宋体" w:hAnsi="宋体" w:cs="Verdana"/>
          <w:bCs/>
          <w:color w:val="000000"/>
          <w:szCs w:val="21"/>
        </w:rPr>
        <w:t>徐艳贞</w:t>
      </w:r>
      <w:r>
        <w:rPr>
          <w:rStyle w:val="101"/>
          <w:rFonts w:ascii="宋体" w:hAnsi="宋体" w:cs="宋体"/>
          <w:bCs/>
          <w:color w:val="000000"/>
          <w:szCs w:val="21"/>
        </w:rPr>
        <w:tab/>
      </w:r>
      <w:r>
        <w:rPr>
          <w:rStyle w:val="101"/>
          <w:rFonts w:ascii="宋体" w:hAnsi="宋体" w:cs="Verdana"/>
          <w:bCs/>
          <w:color w:val="000000"/>
          <w:szCs w:val="21"/>
        </w:rPr>
        <w:t>这宝剑是哪里来的</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这宝剑么</w:t>
      </w:r>
      <w:r>
        <w:rPr>
          <w:rStyle w:val="101"/>
          <w:rFonts w:hint="eastAsia" w:ascii="宋体" w:hAnsi="宋体" w:cs="Verdana"/>
          <w:bCs/>
          <w:color w:val="000000"/>
          <w:szCs w:val="21"/>
        </w:rPr>
        <w:t>……</w:t>
      </w:r>
      <w:r>
        <w:rPr>
          <w:rStyle w:val="101"/>
          <w:rFonts w:ascii="宋体" w:hAnsi="宋体" w:cs="Verdana"/>
          <w:bCs/>
          <w:color w:val="000000"/>
          <w:szCs w:val="21"/>
        </w:rPr>
        <w:t>乃是老爷交与小人的。呃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正是。</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我家老爷言道：刘忠啊刘忠，这有宝剑一口，命你去至西院，与二主母借粮</w:t>
      </w:r>
      <w:r>
        <w:rPr>
          <w:rStyle w:val="101"/>
          <w:rFonts w:hint="eastAsia" w:ascii="宋体" w:hAnsi="宋体" w:cs="Verdana"/>
          <w:bCs/>
          <w:color w:val="000000"/>
          <w:szCs w:val="21"/>
        </w:rPr>
        <w:t>。</w:t>
      </w:r>
      <w:r>
        <w:rPr>
          <w:rStyle w:val="101"/>
          <w:rFonts w:ascii="宋体" w:hAnsi="宋体" w:cs="Verdana"/>
          <w:bCs/>
          <w:color w:val="000000"/>
          <w:szCs w:val="21"/>
        </w:rPr>
        <w:t>她若有粮，还则罢了；她若无粮，你就说我家老爷不忍</w:t>
      </w:r>
      <w:r>
        <w:rPr>
          <w:rStyle w:val="101"/>
          <w:rFonts w:hint="eastAsia" w:ascii="宋体" w:hAnsi="宋体" w:cs="Verdana"/>
          <w:bCs/>
          <w:color w:val="000000"/>
          <w:szCs w:val="21"/>
        </w:rPr>
        <w:t>、</w:t>
      </w:r>
      <w:r>
        <w:rPr>
          <w:rStyle w:val="101"/>
          <w:rFonts w:ascii="宋体" w:hAnsi="宋体" w:cs="Verdana"/>
          <w:bCs/>
          <w:color w:val="000000"/>
          <w:szCs w:val="21"/>
        </w:rPr>
        <w:t>不忍</w:t>
      </w:r>
      <w:r>
        <w:rPr>
          <w:rStyle w:val="101"/>
          <w:rFonts w:hint="eastAsia" w:ascii="宋体" w:hAnsi="宋体" w:cs="Verdana"/>
          <w:bCs/>
          <w:color w:val="000000"/>
          <w:szCs w:val="21"/>
        </w:rPr>
        <w:t>、</w:t>
      </w:r>
      <w:r>
        <w:rPr>
          <w:rStyle w:val="101"/>
          <w:rFonts w:ascii="宋体" w:hAnsi="宋体" w:cs="Verdana"/>
          <w:bCs/>
          <w:color w:val="000000"/>
          <w:szCs w:val="21"/>
        </w:rPr>
        <w:t>三不忍。她</w:t>
      </w:r>
      <w:r>
        <w:rPr>
          <w:rStyle w:val="101"/>
          <w:rFonts w:hint="eastAsia" w:ascii="宋体" w:hAnsi="宋体" w:cs="Verdana"/>
          <w:bCs/>
          <w:color w:val="000000"/>
          <w:szCs w:val="21"/>
        </w:rPr>
        <w:t>、</w:t>
      </w:r>
      <w:r>
        <w:rPr>
          <w:rStyle w:val="101"/>
          <w:rFonts w:ascii="宋体" w:hAnsi="宋体" w:cs="Verdana"/>
          <w:bCs/>
          <w:color w:val="000000"/>
          <w:szCs w:val="21"/>
        </w:rPr>
        <w:t>她，她就明白了哇，呃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夫人明鉴呐</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夫人你哪里去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我那二位幼主现在前堂，夫人前去，岂不惊动于他</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夫人舍了罢</w:t>
      </w:r>
      <w:r>
        <w:rPr>
          <w:rStyle w:val="101"/>
          <w:rFonts w:hint="eastAsia" w:ascii="宋体" w:hAnsi="宋体" w:cs="Verdana"/>
          <w:bCs/>
          <w:color w:val="000000"/>
          <w:szCs w:val="21"/>
        </w:rPr>
        <w:t>，啊……</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夫人你哪里去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夫人你若前去，老爷、夫人焉能割舍</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夫人舍了罢，啊</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eastAsia="Verdana"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贼兵围困城，人马乱纷纷。</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ascii="宋体" w:hAnsi="宋体" w:cs="Verdana"/>
          <w:bCs/>
          <w:color w:val="000000"/>
          <w:szCs w:val="21"/>
        </w:rPr>
        <w:t>啊，刘忠、夫人被何人杀死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呃——</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ascii="宋体" w:hAnsi="宋体" w:cs="Verdana"/>
          <w:bCs/>
          <w:color w:val="000000"/>
          <w:szCs w:val="21"/>
        </w:rPr>
        <w:t>老爷在此。</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你二夫</w:t>
      </w:r>
      <w:r>
        <w:rPr>
          <w:rStyle w:val="101"/>
          <w:rFonts w:hint="eastAsia" w:ascii="宋体" w:hAnsi="宋体" w:cs="Verdana"/>
          <w:bCs/>
          <w:color w:val="000000"/>
          <w:szCs w:val="21"/>
        </w:rPr>
        <w:t>母</w:t>
      </w:r>
      <w:r>
        <w:rPr>
          <w:rStyle w:val="101"/>
          <w:rFonts w:ascii="宋体" w:hAnsi="宋体" w:cs="Verdana"/>
          <w:bCs/>
          <w:color w:val="000000"/>
          <w:szCs w:val="21"/>
        </w:rPr>
        <w:t>与刘忠尽忠</w:t>
      </w:r>
      <w:r>
        <w:rPr>
          <w:rStyle w:val="101"/>
          <w:rFonts w:hint="eastAsia" w:ascii="宋体" w:hAnsi="宋体" w:cs="Verdana"/>
          <w:bCs/>
          <w:color w:val="000000"/>
          <w:szCs w:val="21"/>
        </w:rPr>
        <w:t>一</w:t>
      </w:r>
      <w:r>
        <w:rPr>
          <w:rStyle w:val="101"/>
          <w:rFonts w:ascii="宋体" w:hAnsi="宋体" w:cs="Verdana"/>
          <w:bCs/>
          <w:color w:val="000000"/>
          <w:szCs w:val="21"/>
        </w:rPr>
        <w:t>死，将他二人尸首搭了下去，烹煮好了，犒赏三军。</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ascii="宋体" w:hAnsi="宋体" w:cs="Verdana"/>
          <w:bCs/>
          <w:color w:val="000000"/>
          <w:szCs w:val="21"/>
        </w:rPr>
        <w:t>遵命</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哎，贞娘，刘忠啊</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二黄散板</w:t>
      </w:r>
      <w:r>
        <w:rPr>
          <w:rStyle w:val="101"/>
          <w:rFonts w:ascii="Verdana" w:hAnsi="Verdana" w:eastAsia="Verdana" w:cs="Verdana"/>
          <w:bCs/>
          <w:color w:val="000000"/>
          <w:szCs w:val="21"/>
        </w:rPr>
        <w:t>】</w:t>
      </w:r>
      <w:r>
        <w:rPr>
          <w:rStyle w:val="101"/>
          <w:rFonts w:ascii="Verdana" w:hAnsi="Verdana" w:cs="Verdana"/>
          <w:bCs/>
          <w:color w:val="000000"/>
          <w:szCs w:val="21"/>
        </w:rPr>
        <w:t>叹贞娘可算得贞节烈性，那刘忠真乃是义仆忠臣。愿邳彤和</w:t>
      </w:r>
      <w:r>
        <w:rPr>
          <w:rStyle w:val="101"/>
          <w:rFonts w:ascii="Verdana" w:hAnsi="Verdana" w:cs="Verdana"/>
          <w:bCs/>
          <w:color w:val="000000"/>
          <w:szCs w:val="21"/>
          <w:shd w:val="clear" w:color="auto" w:fill="FFFFFF"/>
        </w:rPr>
        <w:t>万修</w:t>
      </w:r>
      <w:r>
        <w:rPr>
          <w:rStyle w:val="101"/>
          <w:rFonts w:ascii="Verdana" w:hAnsi="Verdana" w:cs="Verdana"/>
          <w:bCs/>
          <w:color w:val="000000"/>
          <w:szCs w:val="21"/>
          <w:shd w:val="clear" w:color="auto" w:fill="FFFFFF"/>
          <w:vertAlign w:val="superscript"/>
        </w:rPr>
        <w:footnoteReference w:id="127"/>
      </w:r>
      <w:r>
        <w:rPr>
          <w:rStyle w:val="101"/>
          <w:rFonts w:ascii="Verdana" w:hAnsi="Verdana" w:cs="Verdana"/>
          <w:bCs/>
          <w:color w:val="000000"/>
          <w:szCs w:val="21"/>
        </w:rPr>
        <w:t>早来救应，奏明了幼主爷超度阴魂。</w:t>
      </w:r>
      <w:r>
        <w:rPr>
          <w:rStyle w:val="68"/>
          <w:rFonts w:ascii="Verdana" w:hAnsi="Verdana" w:cs="Verdana"/>
          <w:bCs/>
          <w:color w:val="000000"/>
          <w:szCs w:val="21"/>
        </w:rPr>
        <w:footnoteReference w:id="128"/>
      </w:r>
    </w:p>
    <w:p>
      <w:pPr>
        <w:rPr>
          <w:rFonts w:hint="eastAsia"/>
        </w:rPr>
      </w:pPr>
      <w:bookmarkStart w:id="88" w:name="__RefHeading___Toc414518258"/>
      <w:bookmarkEnd w:id="88"/>
      <w:r>
        <w:rPr>
          <w:rFonts w:hint="eastAsia"/>
        </w:rPr>
        <w:br w:type="page"/>
      </w:r>
    </w:p>
    <w:p>
      <w:pPr>
        <w:pStyle w:val="3"/>
        <w:bidi w:val="0"/>
        <w:jc w:val="center"/>
      </w:pPr>
      <w:bookmarkStart w:id="89" w:name="_Toc1671858653"/>
      <w:bookmarkStart w:id="90" w:name="_Toc1540159761"/>
      <w:r>
        <w:rPr>
          <w:rFonts w:hint="eastAsia"/>
        </w:rPr>
        <w:t xml:space="preserve">闹昆阳 </w:t>
      </w:r>
      <w:r>
        <w:rPr>
          <w:rFonts w:hint="eastAsia"/>
          <w:sz w:val="24"/>
          <w:szCs w:val="24"/>
        </w:rPr>
        <w:t>之</w:t>
      </w:r>
      <w:r>
        <w:rPr>
          <w:rFonts w:hint="eastAsia"/>
        </w:rPr>
        <w:t xml:space="preserve"> 马援</w:t>
      </w:r>
      <w:bookmarkEnd w:id="89"/>
      <w:bookmarkEnd w:id="9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szCs w:val="21"/>
        </w:rPr>
        <w:t>引子</w:t>
      </w:r>
      <w:r>
        <w:rPr>
          <w:rStyle w:val="101"/>
          <w:rFonts w:hint="eastAsia" w:ascii="Times New Roman" w:hAnsi="Times New Roman" w:cs="Times New Roman"/>
          <w:bCs/>
          <w:color w:val="000000"/>
          <w:szCs w:val="21"/>
        </w:rPr>
        <w:t>]</w:t>
      </w:r>
      <w:r>
        <w:rPr>
          <w:rStyle w:val="101"/>
          <w:rFonts w:ascii="宋体" w:hAnsi="宋体" w:cs="Verdana"/>
          <w:bCs/>
          <w:color w:val="000000"/>
          <w:szCs w:val="21"/>
        </w:rPr>
        <w:t>镇守昆阳，禀忠心，</w:t>
      </w:r>
      <w:r>
        <w:rPr>
          <w:rStyle w:val="101"/>
          <w:rFonts w:hint="eastAsia" w:ascii="宋体" w:hAnsi="宋体" w:cs="Verdana"/>
          <w:bCs/>
          <w:color w:val="000000"/>
          <w:szCs w:val="21"/>
        </w:rPr>
        <w:t>扶</w:t>
      </w:r>
      <w:r>
        <w:rPr>
          <w:rStyle w:val="101"/>
          <w:rFonts w:ascii="宋体" w:hAnsi="宋体" w:cs="Verdana"/>
          <w:bCs/>
          <w:color w:val="000000"/>
          <w:szCs w:val="21"/>
        </w:rPr>
        <w:t>保家邦。</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年迈苍苍两鬓霜，忠心一片保家邦。父子镇守昆阳地，哪怕贼人犯边疆。</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老夫</w:t>
      </w:r>
      <w:r>
        <w:rPr>
          <w:rStyle w:val="101"/>
          <w:rFonts w:hint="eastAsia" w:ascii="宋体" w:hAnsi="宋体" w:cs="Verdana"/>
          <w:bCs/>
          <w:color w:val="000000"/>
          <w:szCs w:val="21"/>
        </w:rPr>
        <w:t>，</w:t>
      </w:r>
      <w:r>
        <w:rPr>
          <w:rStyle w:val="101"/>
          <w:rFonts w:ascii="宋体" w:hAnsi="宋体" w:cs="Verdana"/>
          <w:bCs/>
          <w:color w:val="000000"/>
          <w:szCs w:val="21"/>
        </w:rPr>
        <w:t>马援，莽主驾前为臣，奉命镇守昆阳一带等处。可恨妖人刘秀，已在白水村造反。也曾命我儿马洪</w:t>
      </w:r>
      <w:r>
        <w:rPr>
          <w:rStyle w:val="68"/>
          <w:rFonts w:ascii="宋体" w:hAnsi="宋体" w:cs="Verdana"/>
          <w:bCs/>
          <w:color w:val="000000"/>
          <w:szCs w:val="21"/>
        </w:rPr>
        <w:footnoteReference w:id="129"/>
      </w:r>
      <w:r>
        <w:rPr>
          <w:rStyle w:val="101"/>
          <w:rFonts w:ascii="宋体" w:hAnsi="宋体" w:cs="Verdana"/>
          <w:bCs/>
          <w:color w:val="000000"/>
          <w:szCs w:val="21"/>
        </w:rPr>
        <w:t>探听贼人动静，去了日久，不见回来。老夫放心不下，不免请出夫人一同商议。</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来，请夫人出堂。</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Verdana" w:hAnsi="Verdana" w:cs="Verdana"/>
          <w:bCs/>
          <w:color w:val="000000"/>
          <w:szCs w:val="21"/>
        </w:rPr>
        <w:t>中军</w:t>
      </w:r>
      <w:r>
        <w:rPr>
          <w:rStyle w:val="101"/>
          <w:rFonts w:ascii="Verdana" w:hAnsi="Verdana" w:eastAsia="Verdana" w:cs="Verdana"/>
          <w:bCs/>
          <w:color w:val="000000"/>
          <w:szCs w:val="21"/>
        </w:rPr>
        <w:tab/>
      </w:r>
      <w:r>
        <w:rPr>
          <w:rStyle w:val="101"/>
          <w:rFonts w:ascii="Verdana" w:hAnsi="Verdana" w:cs="Verdana"/>
          <w:bCs/>
          <w:color w:val="000000"/>
          <w:szCs w:val="21"/>
        </w:rPr>
        <w:t>请夫人出堂。</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夫受皇家爵，妻沾雨露恩。</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啊，王爷。</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夫人。</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请坐。</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宋体"/>
          <w:bCs/>
          <w:color w:val="000000"/>
          <w:szCs w:val="21"/>
        </w:rPr>
        <w:t xml:space="preserve"> </w:t>
      </w:r>
      <w:r>
        <w:rPr>
          <w:rStyle w:val="101"/>
          <w:rFonts w:ascii="宋体" w:hAnsi="宋体" w:cs="Verdana"/>
          <w:bCs/>
          <w:color w:val="000000"/>
          <w:szCs w:val="21"/>
        </w:rPr>
        <w:t>啊，王爷今日为何这等烦闷</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宋体"/>
          <w:bCs/>
          <w:color w:val="000000"/>
          <w:szCs w:val="21"/>
        </w:rPr>
        <w:t xml:space="preserve"> </w:t>
      </w:r>
      <w:r>
        <w:rPr>
          <w:rStyle w:val="101"/>
          <w:rFonts w:ascii="宋体" w:hAnsi="宋体" w:cs="Verdana"/>
          <w:bCs/>
          <w:color w:val="000000"/>
          <w:szCs w:val="21"/>
        </w:rPr>
        <w:t>啊，王爷，马洪探听军情，必有好信回来，王爷何必忧虑。今当王爷寿诞之期，妾身备得有酒，与王爷上寿。</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有劳夫人，摆下就是。</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西皮原板</w:t>
      </w:r>
      <w:r>
        <w:rPr>
          <w:rStyle w:val="101"/>
          <w:rFonts w:ascii="Verdana" w:hAnsi="Verdana" w:eastAsia="Verdana" w:cs="Verdana"/>
          <w:bCs/>
          <w:color w:val="000000"/>
          <w:szCs w:val="21"/>
        </w:rPr>
        <w:t>】</w:t>
      </w:r>
      <w:r>
        <w:rPr>
          <w:rStyle w:val="101"/>
          <w:rFonts w:ascii="Verdana" w:hAnsi="Verdana" w:cs="Verdana"/>
          <w:bCs/>
          <w:color w:val="000000"/>
          <w:szCs w:val="21"/>
        </w:rPr>
        <w:t>二堂以上饮琼浆，思想娇儿挂心肠。我命马洪探贼党，至今未见转还乡。</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王爷呀</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Verdana" w:hAnsi="Verdana" w:cs="Verdana"/>
          <w:bCs/>
          <w:color w:val="000000"/>
          <w:szCs w:val="21"/>
        </w:rPr>
        <w:t>马洪探听敌贼党，候儿回来问端详。</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内</w:t>
      </w:r>
      <w:r>
        <w:rPr>
          <w:rStyle w:val="101"/>
          <w:rFonts w:hint="eastAsia" w:ascii="Verdana" w:hAnsi="Verdana" w:cs="Verdana"/>
          <w:bCs/>
          <w:color w:val="000000"/>
          <w:szCs w:val="21"/>
        </w:rPr>
        <w:t>)</w:t>
      </w:r>
      <w:r>
        <w:rPr>
          <w:rStyle w:val="101"/>
          <w:rFonts w:ascii="宋体" w:hAnsi="宋体" w:cs="Verdana"/>
          <w:bCs/>
          <w:color w:val="000000"/>
          <w:szCs w:val="21"/>
        </w:rPr>
        <w:t>马来</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Verdana" w:hAnsi="Verdana" w:cs="Verdana"/>
          <w:bCs/>
          <w:color w:val="000000"/>
          <w:szCs w:val="21"/>
        </w:rPr>
        <w:t>离了汉营到昆阳，父母台前问安康。</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爹娘在上，孩儿拜见</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罢了。一旁坐下。</w:t>
      </w:r>
    </w:p>
    <w:p>
      <w:pPr>
        <w:widowControl/>
        <w:ind w:left="1260" w:hanging="1260"/>
        <w:jc w:val="left"/>
      </w:pPr>
      <w:r>
        <w:rPr>
          <w:rStyle w:val="101"/>
          <w:rFonts w:hint="eastAsia" w:ascii="Verdana" w:hAnsi="Verdana" w:cs="Verdana"/>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告坐。</w:t>
      </w:r>
      <w:r>
        <w:rPr>
          <w:rStyle w:val="101"/>
          <w:rFonts w:hint="eastAsia" w:ascii="Verdana" w:hAnsi="Verdana" w:cs="Verdana"/>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儿啊，命你探听妖人刘秀消息，为何去了许久，今日才得回来。</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啊——爹爹，儿奉命探听妖人刘秀消息，中途遇见一个好友，盘桓几日，故而来迟。</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原来如此。</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儿啊，今当你父寿诞之期，还不与你爹爹拜寿</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hint="eastAsia" w:ascii="宋体" w:hAnsi="宋体" w:cs="Verdana"/>
          <w:bCs/>
          <w:color w:val="000000"/>
          <w:szCs w:val="21"/>
        </w:rPr>
        <w:t>哦，</w:t>
      </w:r>
      <w:r>
        <w:rPr>
          <w:rStyle w:val="101"/>
          <w:rFonts w:ascii="宋体" w:hAnsi="宋体" w:cs="Verdana"/>
          <w:bCs/>
          <w:color w:val="000000"/>
          <w:szCs w:val="21"/>
        </w:rPr>
        <w:t>爹爹请上，孩儿拜寿。</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不拜也罢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呵呵哈哈哈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一见我儿转还乡，倒</w:t>
      </w:r>
      <w:r>
        <w:rPr>
          <w:rStyle w:val="101"/>
          <w:rFonts w:hint="eastAsia" w:ascii="Verdana" w:hAnsi="Verdana" w:cs="Verdana"/>
          <w:bCs/>
          <w:color w:val="000000"/>
          <w:szCs w:val="21"/>
        </w:rPr>
        <w:t>教</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：不由</w:t>
      </w:r>
      <w:r>
        <w:rPr>
          <w:rStyle w:val="101"/>
          <w:rFonts w:hint="eastAsia" w:ascii="Times New Roman" w:hAnsi="Times New Roman" w:cs="Times New Roman"/>
          <w:bCs/>
          <w:color w:val="000000"/>
          <w:szCs w:val="21"/>
        </w:rPr>
        <w:t>)</w:t>
      </w:r>
      <w:r>
        <w:rPr>
          <w:rStyle w:val="101"/>
          <w:rFonts w:ascii="Verdana" w:hAnsi="Verdana" w:cs="Verdana"/>
          <w:bCs/>
          <w:color w:val="000000"/>
          <w:szCs w:val="21"/>
        </w:rPr>
        <w:t>老夫喜心肠。回头我对马洪讲，把贼虚实说端详</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：将</w:t>
      </w:r>
      <w:r>
        <w:rPr>
          <w:rStyle w:val="101"/>
          <w:rFonts w:ascii="Verdana" w:hAnsi="Verdana" w:cs="Verdana"/>
          <w:bCs/>
          <w:color w:val="000000"/>
          <w:szCs w:val="21"/>
        </w:rPr>
        <w:t>贼虚实说端详</w:t>
      </w:r>
      <w:r>
        <w:rPr>
          <w:rStyle w:val="101"/>
          <w:rFonts w:hint="eastAsia" w:ascii="Times New Roman" w:hAnsi="Times New Roman" w:eastAsia="Times New Roman" w:cs="Times New Roman"/>
          <w:bCs/>
          <w:color w:val="000000"/>
          <w:szCs w:val="21"/>
        </w:rPr>
        <w:t>)</w:t>
      </w:r>
      <w:r>
        <w:rPr>
          <w:rStyle w:val="101"/>
          <w:rFonts w:ascii="Times New Roman" w:hAnsi="Times New Roman" w:cs="Verdana"/>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父帅呀——</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邓禹那里人马广，特请父帅降汉王。</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啊，我儿言讲降什么</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你我父子前去降汉。</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宋体" w:hAnsi="宋体" w:cs="Verdana"/>
          <w:bCs/>
          <w:color w:val="000000"/>
          <w:szCs w:val="21"/>
        </w:rPr>
        <w:t>好，近前来</w:t>
      </w:r>
      <w:r>
        <w:rPr>
          <w:rStyle w:val="101"/>
          <w:rFonts w:hint="eastAsia"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好奴才</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宋体" w:hAnsi="宋体" w:cs="Verdana"/>
          <w:bCs/>
          <w:color w:val="000000"/>
          <w:szCs w:val="21"/>
        </w:rPr>
        <w:t>听一言来怒满膛，胆大奴才把妖降。怒气不息出二堂，</w:t>
      </w:r>
    </w:p>
    <w:p>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管</w:t>
      </w:r>
      <w:r>
        <w:rPr>
          <w:rStyle w:val="101"/>
          <w:rFonts w:hint="eastAsia" w:ascii="Verdana" w:hAnsi="Verdana" w:cs="Verdana"/>
          <w:bCs/>
          <w:color w:val="000000"/>
          <w:szCs w:val="21"/>
        </w:rPr>
        <w:t>教</w:t>
      </w:r>
      <w:r>
        <w:rPr>
          <w:rStyle w:val="101"/>
          <w:rFonts w:ascii="Verdana" w:hAnsi="Verdana" w:cs="Verdana"/>
          <w:bCs/>
          <w:color w:val="000000"/>
          <w:szCs w:val="21"/>
        </w:rPr>
        <w:t>奴才一命亡。</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哎呀母亲呐，我爹爹怒出二堂，如何是好</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我儿前去，为娘随后就到。</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奴才犯将令，定斩不徇情。</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来，将马洪绑了上来</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参见父帅。</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唗</w:t>
      </w:r>
      <w:r>
        <w:rPr>
          <w:rStyle w:val="101"/>
          <w:rFonts w:ascii="宋体" w:hAnsi="宋体" w:cs="宋体"/>
          <w:bCs/>
          <w:color w:val="000000"/>
          <w:szCs w:val="21"/>
        </w:rPr>
        <w:t>!</w:t>
      </w:r>
      <w:r>
        <w:rPr>
          <w:rStyle w:val="101"/>
          <w:rFonts w:ascii="宋体" w:hAnsi="宋体" w:cs="Verdana"/>
          <w:bCs/>
          <w:color w:val="000000"/>
          <w:szCs w:val="21"/>
        </w:rPr>
        <w:t>儿在酒席筵前言道，降什么</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孩儿只是一句戏言。</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唗</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骂声奴才好胆量，竟敢背父把贼降。人来与爷忙上绑，斩他首级挂营房。</w:t>
      </w:r>
    </w:p>
    <w:p>
      <w:pPr>
        <w:widowControl/>
        <w:ind w:left="1260" w:hanging="1260"/>
        <w:jc w:val="left"/>
      </w:pPr>
      <w:r>
        <w:rPr>
          <w:rStyle w:val="101"/>
          <w:rFonts w:hint="eastAsia" w:ascii="宋体" w:hAnsi="宋体" w:cs="宋体"/>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刀下留人</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】一</w:t>
      </w:r>
      <w:r>
        <w:rPr>
          <w:rStyle w:val="101"/>
          <w:rFonts w:ascii="Verdana" w:hAnsi="Verdana" w:cs="Verdana"/>
          <w:bCs/>
          <w:color w:val="000000"/>
          <w:szCs w:val="21"/>
        </w:rPr>
        <w:t>见马洪上了绑，倒</w:t>
      </w:r>
      <w:r>
        <w:rPr>
          <w:rStyle w:val="101"/>
          <w:rFonts w:hint="eastAsia" w:ascii="Verdana" w:hAnsi="Verdana" w:cs="Verdana"/>
          <w:bCs/>
          <w:color w:val="000000"/>
          <w:szCs w:val="21"/>
        </w:rPr>
        <w:t>教</w:t>
      </w:r>
      <w:r>
        <w:rPr>
          <w:rStyle w:val="101"/>
          <w:rFonts w:ascii="Verdana" w:hAnsi="Verdana" w:cs="Verdana"/>
          <w:bCs/>
          <w:color w:val="000000"/>
          <w:szCs w:val="21"/>
        </w:rPr>
        <w:t>老身心内慌。迈步且把大堂上，要斩马洪为哪桩。</w:t>
      </w:r>
      <w:r>
        <w:rPr>
          <w:rStyle w:val="101"/>
          <w:rFonts w:hint="eastAsia" w:ascii="Verdana" w:hAnsi="Verdana" w:cs="Verdana"/>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000000"/>
          <w:szCs w:val="21"/>
        </w:rPr>
        <w:t>西皮小导板</w:t>
      </w:r>
      <w:r>
        <w:rPr>
          <w:rStyle w:val="101"/>
          <w:rFonts w:ascii="宋体" w:hAnsi="宋体" w:eastAsia="Verdana" w:cs="宋体"/>
          <w:bCs/>
          <w:color w:val="000000"/>
          <w:szCs w:val="21"/>
        </w:rPr>
        <w:t>】</w:t>
      </w:r>
      <w:r>
        <w:rPr>
          <w:rStyle w:val="101"/>
          <w:rFonts w:ascii="宋体" w:hAnsi="宋体" w:cs="Verdana"/>
          <w:bCs/>
          <w:color w:val="000000"/>
          <w:szCs w:val="21"/>
        </w:rPr>
        <w:t>耳旁听得人声嚷，</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啊</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西皮快板</w:t>
      </w:r>
      <w:r>
        <w:rPr>
          <w:rStyle w:val="101"/>
          <w:rFonts w:ascii="Verdana" w:hAnsi="Verdana" w:eastAsia="Verdana" w:cs="Verdana"/>
          <w:bCs/>
          <w:color w:val="000000"/>
          <w:szCs w:val="21"/>
        </w:rPr>
        <w:t>】</w:t>
      </w:r>
      <w:r>
        <w:rPr>
          <w:rStyle w:val="101"/>
          <w:rFonts w:ascii="宋体" w:hAnsi="宋体" w:cs="Verdana"/>
          <w:bCs/>
          <w:color w:val="000000"/>
          <w:szCs w:val="21"/>
        </w:rPr>
        <w:t>原来</w:t>
      </w: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是</w:t>
      </w:r>
      <w:r>
        <w:rPr>
          <w:rStyle w:val="101"/>
          <w:rFonts w:hint="eastAsia" w:ascii="Times New Roman" w:hAnsi="Times New Roman" w:cs="Times New Roman"/>
          <w:bCs/>
          <w:color w:val="000000"/>
          <w:szCs w:val="21"/>
        </w:rPr>
        <w:t>)</w:t>
      </w:r>
      <w:r>
        <w:rPr>
          <w:rStyle w:val="101"/>
          <w:rFonts w:ascii="宋体" w:hAnsi="宋体" w:cs="Verdana"/>
          <w:bCs/>
          <w:color w:val="000000"/>
          <w:szCs w:val="21"/>
        </w:rPr>
        <w:t>夫人上大堂</w:t>
      </w: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或：到大堂</w:t>
      </w:r>
      <w:r>
        <w:rPr>
          <w:rStyle w:val="101"/>
          <w:rFonts w:hint="eastAsia" w:ascii="Times New Roman" w:hAnsi="Times New Roman" w:cs="Times New Roman"/>
          <w:bCs/>
          <w:color w:val="000000"/>
          <w:szCs w:val="21"/>
        </w:rPr>
        <w:t>)</w:t>
      </w:r>
      <w:r>
        <w:rPr>
          <w:rStyle w:val="101"/>
          <w:rFonts w:ascii="宋体" w:hAnsi="宋体" w:cs="Verdana"/>
          <w:bCs/>
          <w:color w:val="000000"/>
          <w:szCs w:val="21"/>
        </w:rPr>
        <w:t>。你今不在二堂上，来到宝帐为哪桩</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老爷呀——</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000000"/>
          <w:szCs w:val="21"/>
        </w:rPr>
        <w:t>西皮散板</w:t>
      </w:r>
      <w:r>
        <w:rPr>
          <w:rStyle w:val="101"/>
          <w:rFonts w:ascii="宋体" w:hAnsi="宋体" w:eastAsia="Verdana" w:cs="宋体"/>
          <w:bCs/>
          <w:color w:val="000000"/>
          <w:szCs w:val="21"/>
        </w:rPr>
        <w:t>】</w:t>
      </w:r>
      <w:r>
        <w:rPr>
          <w:rStyle w:val="101"/>
          <w:rFonts w:ascii="Verdana" w:hAnsi="Verdana" w:cs="Verdana"/>
          <w:bCs/>
          <w:color w:val="000000"/>
          <w:szCs w:val="21"/>
        </w:rPr>
        <w:t>马洪年小应原谅，老爷恕他这一桩。</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住口</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：住了</w:t>
      </w:r>
      <w:r>
        <w:rPr>
          <w:rStyle w:val="101"/>
          <w:rFonts w:hint="eastAsia"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rPr>
          <w:rStyle w:val="101"/>
          <w:rFonts w:hint="eastAsia" w:ascii="Times New Roman" w:hAnsi="Times New Roman" w:cs="Times New Roman"/>
          <w:bCs/>
          <w:color w:val="000000"/>
          <w:szCs w:val="21"/>
        </w:rPr>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000000"/>
          <w:szCs w:val="21"/>
        </w:rPr>
        <w:t>西皮散板</w:t>
      </w:r>
      <w:r>
        <w:rPr>
          <w:rStyle w:val="101"/>
          <w:rFonts w:ascii="宋体" w:hAnsi="宋体" w:eastAsia="Verdana" w:cs="宋体"/>
          <w:bCs/>
          <w:color w:val="000000"/>
          <w:szCs w:val="21"/>
        </w:rPr>
        <w:t>】</w:t>
      </w:r>
      <w:r>
        <w:rPr>
          <w:rStyle w:val="101"/>
          <w:rFonts w:ascii="宋体" w:hAnsi="宋体" w:cs="Verdana"/>
          <w:bCs/>
          <w:color w:val="000000"/>
          <w:szCs w:val="21"/>
        </w:rPr>
        <w:t>夫人把话错来讲，老夫言来听端详</w:t>
      </w:r>
      <w:r>
        <w:rPr>
          <w:rStyle w:val="101"/>
          <w:rFonts w:hint="eastAsia" w:ascii="宋体" w:hAnsi="宋体" w:cs="Verdana"/>
          <w:bCs/>
          <w:color w:val="000000"/>
          <w:szCs w:val="21"/>
        </w:rPr>
        <w:t>：</w:t>
      </w:r>
      <w:r>
        <w:rPr>
          <w:rStyle w:val="101"/>
          <w:rFonts w:ascii="宋体" w:hAnsi="宋体" w:cs="Verdana"/>
          <w:bCs/>
          <w:color w:val="000000"/>
          <w:szCs w:val="21"/>
        </w:rPr>
        <w:t>你若</w:t>
      </w:r>
      <w:r>
        <w:rPr>
          <w:rStyle w:val="101"/>
          <w:rFonts w:hint="eastAsia" w:ascii="宋体" w:hAnsi="宋体" w:cs="Verdana"/>
          <w:bCs/>
          <w:color w:val="000000"/>
          <w:szCs w:val="21"/>
        </w:rPr>
        <w:t>再次胡</w:t>
      </w:r>
      <w:r>
        <w:rPr>
          <w:rStyle w:val="101"/>
          <w:rFonts w:ascii="宋体" w:hAnsi="宋体" w:cs="Verdana"/>
          <w:bCs/>
          <w:color w:val="000000"/>
          <w:szCs w:val="21"/>
        </w:rPr>
        <w:t>言讲</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你若</w:t>
      </w:r>
      <w:r>
        <w:rPr>
          <w:rStyle w:val="101"/>
          <w:rFonts w:hint="eastAsia" w:ascii="Verdana" w:hAnsi="Verdana" w:cs="Verdana"/>
          <w:bCs/>
          <w:color w:val="000000"/>
          <w:szCs w:val="21"/>
        </w:rPr>
        <w:t>再次把情讲</w:t>
      </w:r>
      <w:r>
        <w:rPr>
          <w:rStyle w:val="101"/>
          <w:rFonts w:hint="eastAsia" w:ascii="Times New Roman" w:hAnsi="Times New Roman" w:cs="Times New Roman"/>
          <w:bCs/>
          <w:color w:val="000000"/>
          <w:szCs w:val="21"/>
        </w:rPr>
        <w:t>)</w:t>
      </w:r>
      <w:r>
        <w:rPr>
          <w:rStyle w:val="101"/>
          <w:rFonts w:ascii="Verdana" w:hAnsi="Verdana" w:eastAsia="Verdana" w:cs="Verdana"/>
          <w:bCs/>
          <w:color w:val="000000"/>
          <w:szCs w:val="21"/>
        </w:rPr>
        <w:t>，</w:t>
      </w:r>
      <w:r>
        <w:rPr>
          <w:rStyle w:val="101"/>
          <w:rFonts w:ascii="Verdana" w:hAnsi="Verdana" w:cs="Verdana"/>
          <w:bCs/>
          <w:color w:val="000000"/>
          <w:szCs w:val="21"/>
        </w:rPr>
        <w:t>定与奴才一路亡。</w:t>
      </w:r>
      <w:r>
        <w:rPr>
          <w:rStyle w:val="68"/>
          <w:rFonts w:ascii="Verdana" w:hAnsi="Verdana" w:eastAsia="Verdana" w:cs="Verdana"/>
          <w:bCs/>
          <w:color w:val="000000"/>
          <w:szCs w:val="21"/>
        </w:rPr>
        <w:footnoteReference w:id="130"/>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FF0000"/>
          <w:szCs w:val="21"/>
        </w:rPr>
        <w:t>西皮</w:t>
      </w:r>
      <w:r>
        <w:rPr>
          <w:rStyle w:val="101"/>
          <w:rFonts w:ascii="楷体" w:hAnsi="楷体" w:eastAsia="楷体" w:cs="宋体"/>
          <w:bCs/>
          <w:color w:val="FF0000"/>
          <w:szCs w:val="21"/>
        </w:rPr>
        <w:t>散板</w:t>
      </w:r>
      <w:r>
        <w:rPr>
          <w:rStyle w:val="101"/>
          <w:rFonts w:ascii="宋体" w:hAnsi="宋体" w:eastAsia="Verdana" w:cs="宋体"/>
          <w:bCs/>
          <w:color w:val="000000"/>
          <w:szCs w:val="21"/>
        </w:rPr>
        <w:t>】</w:t>
      </w:r>
      <w:r>
        <w:rPr>
          <w:rStyle w:val="101"/>
          <w:rFonts w:ascii="Verdana" w:hAnsi="Verdana" w:cs="Verdana"/>
          <w:bCs/>
          <w:color w:val="000000"/>
          <w:szCs w:val="21"/>
        </w:rPr>
        <w:t>老爷不把马洪放，倒</w:t>
      </w:r>
      <w:r>
        <w:rPr>
          <w:rStyle w:val="101"/>
          <w:rFonts w:hint="eastAsia" w:ascii="Verdana" w:hAnsi="Verdana" w:cs="Verdana"/>
          <w:bCs/>
          <w:color w:val="000000"/>
          <w:szCs w:val="21"/>
        </w:rPr>
        <w:t>教</w:t>
      </w:r>
      <w:r>
        <w:rPr>
          <w:rStyle w:val="101"/>
          <w:rFonts w:ascii="Verdana" w:hAnsi="Verdana" w:cs="Verdana"/>
          <w:bCs/>
          <w:color w:val="000000"/>
          <w:szCs w:val="21"/>
        </w:rPr>
        <w:t>老身无主张。迈步且把二堂上，再想良谋救儿郎。</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中军听令：命你午时三刻监斩马洪，不得有误</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掩门。</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widowControl/>
        <w:suppressAutoHyphens w:val="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风吹旌旗动，</w:t>
      </w:r>
      <w:r>
        <w:rPr>
          <w:rStyle w:val="101"/>
          <w:rFonts w:hint="eastAsia" w:ascii="Verdana" w:hAnsi="Verdana" w:cs="Verdana"/>
          <w:bCs/>
          <w:szCs w:val="21"/>
        </w:rPr>
        <w:t>气吹</w:t>
      </w:r>
      <w:r>
        <w:rPr>
          <w:rStyle w:val="101"/>
          <w:rFonts w:hint="eastAsia" w:ascii="Verdana" w:hAnsi="Verdana" w:cs="Verdana"/>
          <w:bCs/>
          <w:color w:val="000000"/>
          <w:szCs w:val="21"/>
        </w:rPr>
        <w:t>刁</w:t>
      </w:r>
      <w:r>
        <w:rPr>
          <w:rStyle w:val="101"/>
          <w:rFonts w:ascii="Verdana" w:hAnsi="Verdana" w:cs="Verdana"/>
          <w:bCs/>
          <w:color w:val="000000"/>
          <w:szCs w:val="21"/>
        </w:rPr>
        <w:t>斗寒。</w:t>
      </w:r>
      <w:r>
        <w:rPr>
          <w:rStyle w:val="68"/>
          <w:rFonts w:ascii="Verdana" w:hAnsi="Verdana" w:eastAsia="Verdana" w:cs="Verdana"/>
          <w:bCs/>
          <w:color w:val="000000"/>
          <w:szCs w:val="21"/>
        </w:rPr>
        <w:footnoteReference w:id="131"/>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中军</w:t>
      </w:r>
      <w:r>
        <w:rPr>
          <w:rStyle w:val="101"/>
          <w:rFonts w:ascii="宋体" w:hAnsi="宋体" w:cs="宋体"/>
          <w:bCs/>
          <w:color w:val="000000"/>
          <w:szCs w:val="21"/>
        </w:rPr>
        <w:tab/>
      </w:r>
      <w:r>
        <w:rPr>
          <w:rStyle w:val="101"/>
          <w:rFonts w:ascii="宋体" w:hAnsi="宋体" w:cs="Verdana"/>
          <w:bCs/>
          <w:color w:val="000000"/>
          <w:szCs w:val="21"/>
        </w:rPr>
        <w:t>汉将劫法场</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抬枪带马——</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鞭挝伺候</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五</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城下敢是马老将军</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嗯——你是何人</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山人邓禹在此。</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呜哙呀，人言邓禹用兵如神，今日一见果不虚传。纵然战死沙场，也是无用的了</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老将军，莽主当灭，我主当兴。老将军若是归顺，不失封侯之位。</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教某归降却也不难，将我儿放出城来，老夫方可归顺。</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这有何难，众将官，将马</w:t>
      </w:r>
      <w:r>
        <w:rPr>
          <w:rStyle w:val="101"/>
          <w:rFonts w:hint="eastAsia" w:ascii="宋体" w:hAnsi="宋体" w:cs="Verdana"/>
          <w:bCs/>
          <w:color w:val="000000"/>
          <w:szCs w:val="21"/>
        </w:rPr>
        <w:t>公</w:t>
      </w:r>
      <w:r>
        <w:rPr>
          <w:rStyle w:val="101"/>
          <w:rFonts w:ascii="宋体" w:hAnsi="宋体" w:cs="Verdana"/>
          <w:bCs/>
          <w:color w:val="000000"/>
          <w:szCs w:val="21"/>
        </w:rPr>
        <w:t>子放出城去。</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请父帅归降了罢</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儿啊</w:t>
      </w:r>
      <w:r>
        <w:rPr>
          <w:rStyle w:val="101"/>
          <w:rFonts w:ascii="宋体" w:hAnsi="宋体" w:cs="宋体"/>
          <w:bCs/>
          <w:color w:val="000000"/>
          <w:szCs w:val="21"/>
        </w:rPr>
        <w:t>!</w:t>
      </w:r>
      <w:r>
        <w:rPr>
          <w:rStyle w:val="101"/>
          <w:rFonts w:ascii="宋体" w:hAnsi="宋体" w:cs="Verdana"/>
          <w:bCs/>
          <w:color w:val="000000"/>
          <w:szCs w:val="21"/>
        </w:rPr>
        <w:t>你既降汉，就该与为父说明，也免得你我父子一场争斗。你来看——为父年迈苍苍，为了你这奴才，如今</w:t>
      </w:r>
      <w:r>
        <w:rPr>
          <w:rStyle w:val="101"/>
          <w:rFonts w:hint="eastAsia" w:ascii="宋体" w:hAnsi="宋体" w:cs="Verdana"/>
          <w:bCs/>
          <w:color w:val="000000"/>
          <w:szCs w:val="21"/>
        </w:rPr>
        <w:t>只</w:t>
      </w:r>
      <w:r>
        <w:rPr>
          <w:rStyle w:val="101"/>
          <w:rFonts w:ascii="宋体" w:hAnsi="宋体" w:cs="Verdana"/>
          <w:bCs/>
          <w:color w:val="000000"/>
          <w:szCs w:val="21"/>
        </w:rPr>
        <w:t>落得降汉了</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Verdana" w:hAnsi="Verdana" w:cs="Verdana"/>
          <w:bCs/>
          <w:color w:val="000000"/>
          <w:szCs w:val="21"/>
        </w:rPr>
        <w:t>马</w:t>
      </w:r>
      <w:r>
        <w:rPr>
          <w:rStyle w:val="101"/>
          <w:rFonts w:ascii="宋体" w:hAnsi="宋体" w:cs="Verdana"/>
          <w:bCs/>
          <w:color w:val="000000"/>
          <w:szCs w:val="21"/>
        </w:rPr>
        <w:t>洪</w:t>
      </w:r>
      <w:r>
        <w:rPr>
          <w:rStyle w:val="101"/>
          <w:rFonts w:ascii="宋体" w:hAnsi="宋体" w:cs="宋体"/>
          <w:bCs/>
          <w:color w:val="000000"/>
          <w:szCs w:val="21"/>
        </w:rPr>
        <w:tab/>
      </w:r>
      <w:r>
        <w:rPr>
          <w:rStyle w:val="101"/>
          <w:rFonts w:ascii="宋体" w:hAnsi="宋体" w:cs="Verdana"/>
          <w:bCs/>
          <w:color w:val="000000"/>
          <w:szCs w:val="21"/>
        </w:rPr>
        <w:t>父帅归降了罢</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为父归降就是。</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我父归降了。</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请老将军进城。</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请父帅进城。</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请啊——</w:t>
      </w:r>
      <w:r>
        <w:rPr>
          <w:rStyle w:val="101"/>
          <w:rFonts w:hint="eastAsia" w:ascii="Times New Roman" w:hAnsi="Times New Roman" w:cs="Times New Roman"/>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六</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启禀先生：我父归降，现在辕门候令。</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有请老将军。</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有请马老将军。</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来也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弃莽</w:t>
      </w:r>
      <w:r>
        <w:rPr>
          <w:rStyle w:val="101"/>
          <w:rFonts w:ascii="宋体" w:hAnsi="宋体" w:cs="Verdana"/>
          <w:bCs/>
          <w:color w:val="000000"/>
          <w:szCs w:val="21"/>
        </w:rPr>
        <w:t>归汉王，还是旧昆阳。</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臣</w:t>
      </w:r>
      <w:r>
        <w:rPr>
          <w:rStyle w:val="101"/>
          <w:rFonts w:hint="eastAsia" w:ascii="宋体" w:hAnsi="宋体" w:cs="Verdana"/>
          <w:bCs/>
          <w:color w:val="000000"/>
          <w:szCs w:val="21"/>
        </w:rPr>
        <w:t>，</w:t>
      </w:r>
      <w:r>
        <w:rPr>
          <w:rStyle w:val="101"/>
          <w:rFonts w:ascii="宋体" w:hAnsi="宋体" w:cs="Verdana"/>
          <w:bCs/>
          <w:color w:val="000000"/>
          <w:szCs w:val="21"/>
        </w:rPr>
        <w:t>马援降顺来迟，主公恕罪。</w:t>
      </w:r>
    </w:p>
    <w:p>
      <w:pPr>
        <w:widowControl/>
        <w:ind w:left="1260" w:hanging="1260"/>
        <w:jc w:val="left"/>
      </w:pPr>
      <w:r>
        <w:rPr>
          <w:rStyle w:val="101"/>
          <w:rFonts w:hint="eastAsia" w:ascii="宋体" w:hAnsi="宋体" w:cs="宋体"/>
          <w:bCs/>
          <w:color w:val="000000"/>
          <w:szCs w:val="21"/>
        </w:rPr>
        <w:t>(</w:t>
      </w:r>
      <w:r>
        <w:rPr>
          <w:rStyle w:val="101"/>
          <w:rFonts w:ascii="宋体" w:hAnsi="宋体" w:cs="Verdana"/>
          <w:bCs/>
          <w:color w:val="000000"/>
          <w:szCs w:val="21"/>
        </w:rPr>
        <w:t>刘秀</w:t>
      </w:r>
      <w:r>
        <w:rPr>
          <w:rStyle w:val="101"/>
          <w:rFonts w:ascii="宋体" w:hAnsi="宋体" w:cs="宋体"/>
          <w:bCs/>
          <w:color w:val="000000"/>
          <w:szCs w:val="21"/>
        </w:rPr>
        <w:tab/>
      </w:r>
      <w:r>
        <w:rPr>
          <w:rStyle w:val="101"/>
          <w:rFonts w:ascii="宋体" w:hAnsi="宋体" w:cs="Verdana"/>
          <w:bCs/>
          <w:color w:val="000000"/>
          <w:szCs w:val="21"/>
        </w:rPr>
        <w:t>老将军平身。</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谢</w:t>
      </w:r>
      <w:r>
        <w:rPr>
          <w:rStyle w:val="101"/>
          <w:rFonts w:hint="eastAsia" w:ascii="宋体" w:hAnsi="宋体" w:cs="Verdana"/>
          <w:bCs/>
          <w:color w:val="000000"/>
          <w:szCs w:val="21"/>
        </w:rPr>
        <w:t>座</w:t>
      </w:r>
      <w:r>
        <w:rPr>
          <w:rStyle w:val="101"/>
          <w:rFonts w:ascii="宋体" w:hAnsi="宋体" w:cs="Verdana"/>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报子</w:t>
      </w:r>
      <w:r>
        <w:rPr>
          <w:rStyle w:val="101"/>
          <w:rFonts w:ascii="宋体" w:hAnsi="宋体" w:cs="宋体"/>
          <w:bCs/>
          <w:color w:val="000000"/>
          <w:szCs w:val="21"/>
        </w:rPr>
        <w:tab/>
      </w:r>
      <w:r>
        <w:rPr>
          <w:rStyle w:val="101"/>
          <w:rFonts w:ascii="宋体" w:hAnsi="宋体" w:cs="Verdana"/>
          <w:bCs/>
          <w:color w:val="000000"/>
          <w:szCs w:val="21"/>
        </w:rPr>
        <w:t>报</w:t>
      </w:r>
      <w:r>
        <w:rPr>
          <w:rStyle w:val="101"/>
          <w:rFonts w:ascii="宋体" w:hAnsi="宋体" w:cs="宋体"/>
          <w:bCs/>
          <w:color w:val="000000"/>
          <w:szCs w:val="21"/>
        </w:rPr>
        <w:t>!</w:t>
      </w:r>
      <w:r>
        <w:rPr>
          <w:rStyle w:val="101"/>
          <w:rFonts w:ascii="宋体" w:hAnsi="宋体" w:cs="Verdana"/>
          <w:bCs/>
          <w:color w:val="000000"/>
          <w:szCs w:val="21"/>
        </w:rPr>
        <w:t>牛邈</w:t>
      </w:r>
      <w:r>
        <w:rPr>
          <w:rStyle w:val="101"/>
          <w:rFonts w:hint="eastAsia" w:ascii="宋体" w:hAnsi="宋体" w:cs="Verdana"/>
          <w:bCs/>
          <w:color w:val="000000"/>
          <w:szCs w:val="21"/>
        </w:rPr>
        <w:t>统</w:t>
      </w:r>
      <w:r>
        <w:rPr>
          <w:rStyle w:val="101"/>
          <w:rFonts w:ascii="宋体" w:hAnsi="宋体" w:cs="Verdana"/>
          <w:bCs/>
          <w:color w:val="000000"/>
          <w:szCs w:val="21"/>
        </w:rPr>
        <w:t>带人马夺取昆阳。</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hint="eastAsia" w:ascii="宋体" w:hAnsi="宋体" w:cs="Verdana"/>
          <w:bCs/>
          <w:color w:val="000000"/>
          <w:szCs w:val="21"/>
        </w:rPr>
        <w:t>再探。</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报子</w:t>
      </w:r>
      <w:r>
        <w:rPr>
          <w:rStyle w:val="101"/>
          <w:rFonts w:ascii="宋体" w:hAnsi="宋体" w:cs="宋体"/>
          <w:bCs/>
          <w:color w:val="000000"/>
          <w:szCs w:val="21"/>
        </w:rPr>
        <w:tab/>
      </w:r>
      <w:r>
        <w:rPr>
          <w:rStyle w:val="101"/>
          <w:rFonts w:hint="eastAsia" w:ascii="宋体" w:hAnsi="宋体" w:cs="Verdana"/>
          <w:bCs/>
          <w:color w:val="000000"/>
          <w:szCs w:val="21"/>
        </w:rPr>
        <w:t>啊。</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cs="Verdana"/>
          <w:bCs/>
          <w:color w:val="000000"/>
          <w:szCs w:val="21"/>
        </w:rPr>
        <w:t>&lt;</w:t>
      </w:r>
      <w:r>
        <w:rPr>
          <w:rStyle w:val="101"/>
          <w:rFonts w:eastAsia="楷体" w:cs="Verdana"/>
          <w:b/>
          <w:bCs/>
          <w:color w:val="000000"/>
          <w:szCs w:val="21"/>
        </w:rPr>
        <w:t>叫头</w:t>
      </w:r>
      <w:r>
        <w:rPr>
          <w:rStyle w:val="101"/>
          <w:rFonts w:cs="Verdana"/>
          <w:bCs/>
          <w:color w:val="000000"/>
          <w:szCs w:val="21"/>
        </w:rPr>
        <w:t>&gt;</w:t>
      </w:r>
      <w:r>
        <w:rPr>
          <w:rStyle w:val="101"/>
          <w:rFonts w:ascii="宋体" w:hAnsi="宋体" w:cs="Verdana"/>
          <w:bCs/>
          <w:color w:val="000000"/>
          <w:szCs w:val="21"/>
        </w:rPr>
        <w:t>先生</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既然牛邈讨战，待我父子先立头功。</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且慢</w:t>
      </w:r>
      <w:r>
        <w:rPr>
          <w:rStyle w:val="101"/>
          <w:rFonts w:ascii="宋体" w:hAnsi="宋体" w:cs="宋体"/>
          <w:bCs/>
          <w:color w:val="000000"/>
          <w:szCs w:val="21"/>
        </w:rPr>
        <w:t>!</w:t>
      </w:r>
      <w:r>
        <w:rPr>
          <w:rStyle w:val="101"/>
          <w:rFonts w:ascii="宋体" w:hAnsi="宋体" w:cs="Verdana"/>
          <w:bCs/>
          <w:color w:val="000000"/>
          <w:szCs w:val="21"/>
        </w:rPr>
        <w:t>牛邈既然到此，必然困倦，必须定计而行：马老将军以为正帅，耿老将军以为副帅。满营悬灯结彩，诱敌安歇，然后袭之</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马援、耿弇</w:t>
      </w:r>
      <w:r>
        <w:rPr>
          <w:rStyle w:val="101"/>
          <w:rFonts w:ascii="宋体" w:hAnsi="宋体" w:cs="宋体"/>
          <w:bCs/>
          <w:color w:val="000000"/>
          <w:szCs w:val="21"/>
        </w:rPr>
        <w:tab/>
      </w:r>
      <w:r>
        <w:rPr>
          <w:rStyle w:val="101"/>
          <w:rFonts w:ascii="宋体" w:hAnsi="宋体" w:cs="Verdana"/>
          <w:bCs/>
          <w:color w:val="000000"/>
          <w:szCs w:val="21"/>
        </w:rPr>
        <w:t>得令</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刘秀</w:t>
      </w:r>
      <w:r>
        <w:rPr>
          <w:rStyle w:val="101"/>
          <w:rFonts w:ascii="宋体" w:hAnsi="宋体" w:cs="宋体"/>
          <w:bCs/>
          <w:color w:val="000000"/>
          <w:szCs w:val="21"/>
        </w:rPr>
        <w:tab/>
      </w:r>
      <w:r>
        <w:rPr>
          <w:rStyle w:val="101"/>
          <w:rFonts w:ascii="宋体" w:hAnsi="宋体" w:cs="Verdana"/>
          <w:bCs/>
          <w:color w:val="000000"/>
          <w:szCs w:val="21"/>
        </w:rPr>
        <w:t>后面备酒，与众位将军贺功</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Verdana" w:hAnsi="Verdana" w:cs="Verdana"/>
          <w:bCs/>
          <w:color w:val="000000"/>
          <w:szCs w:val="21"/>
        </w:rPr>
        <w:t>众</w:t>
      </w:r>
      <w:r>
        <w:rPr>
          <w:rStyle w:val="101"/>
          <w:rFonts w:ascii="Verdana" w:hAnsi="Verdana" w:eastAsia="Verdana" w:cs="Verdana"/>
          <w:bCs/>
          <w:color w:val="000000"/>
          <w:szCs w:val="21"/>
        </w:rPr>
        <w:tab/>
      </w:r>
      <w:r>
        <w:rPr>
          <w:rStyle w:val="101"/>
          <w:rFonts w:ascii="宋体" w:hAnsi="宋体" w:cs="Verdana"/>
          <w:bCs/>
          <w:color w:val="000000"/>
          <w:szCs w:val="21"/>
        </w:rPr>
        <w:t>请</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七</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号炮攻山</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穷寇莫追，回复幼主。</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请呐</w:t>
      </w:r>
      <w:r>
        <w:rPr>
          <w:rStyle w:val="101"/>
          <w:rFonts w:ascii="宋体" w:hAnsi="宋体" w:cs="宋体"/>
          <w:bCs/>
          <w:color w:val="000000"/>
          <w:szCs w:val="21"/>
        </w:rPr>
        <w:t>!</w:t>
      </w:r>
    </w:p>
    <w:p>
      <w:pPr>
        <w:rPr>
          <w:rFonts w:hint="eastAsia" w:eastAsia="宋体"/>
        </w:rPr>
      </w:pPr>
      <w:bookmarkStart w:id="91" w:name="__RefHeading___Toc414518259"/>
      <w:bookmarkEnd w:id="91"/>
      <w:r>
        <w:rPr>
          <w:rFonts w:hint="eastAsia" w:eastAsia="宋体"/>
        </w:rPr>
        <w:br w:type="page"/>
      </w:r>
    </w:p>
    <w:p>
      <w:pPr>
        <w:pStyle w:val="3"/>
        <w:bidi w:val="0"/>
        <w:jc w:val="center"/>
        <w:rPr>
          <w:rFonts w:hint="eastAsia"/>
        </w:rPr>
      </w:pPr>
      <w:bookmarkStart w:id="92" w:name="_Toc814974411"/>
      <w:bookmarkStart w:id="93" w:name="_Toc1308339431"/>
      <w:r>
        <w:rPr>
          <w:rFonts w:hint="eastAsia"/>
        </w:rPr>
        <w:t>上天台</w:t>
      </w:r>
      <w:bookmarkEnd w:id="92"/>
      <w:bookmarkEnd w:id="93"/>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8"/>
          <w:rFonts w:ascii="宋体" w:hAnsi="宋体" w:cs="宋体"/>
        </w:rPr>
        <w:footnoteReference w:id="132"/>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8"/>
          <w:rFonts w:ascii="宋体" w:hAnsi="宋体" w:cs="宋体"/>
          <w:szCs w:val="21"/>
        </w:rPr>
        <w:footnoteReference w:id="133"/>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8"/>
          <w:rFonts w:ascii="宋体" w:hAnsi="宋体" w:cs="宋体"/>
        </w:rPr>
        <w:footnoteReference w:id="134"/>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3"/>
        <w:bidi w:val="0"/>
        <w:jc w:val="center"/>
      </w:pPr>
      <w:bookmarkStart w:id="94" w:name="__RefHeading___Toc414518260"/>
      <w:bookmarkEnd w:id="94"/>
      <w:bookmarkStart w:id="95" w:name="_Toc1088723908"/>
      <w:bookmarkStart w:id="96" w:name="_Toc2109919960"/>
      <w:r>
        <w:rPr>
          <w:rFonts w:hint="eastAsia"/>
        </w:rPr>
        <w:t xml:space="preserve">捉放曹 </w:t>
      </w:r>
      <w:r>
        <w:rPr>
          <w:rFonts w:hint="eastAsia"/>
          <w:sz w:val="24"/>
          <w:szCs w:val="24"/>
        </w:rPr>
        <w:t>之</w:t>
      </w:r>
      <w:r>
        <w:rPr>
          <w:rFonts w:hint="eastAsia"/>
        </w:rPr>
        <w:t xml:space="preserve"> 陈宫</w:t>
      </w:r>
      <w:bookmarkEnd w:id="95"/>
      <w:bookmarkEnd w:id="9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8"/>
          <w:rFonts w:ascii="宋体" w:hAnsi="宋体" w:cs="宋体"/>
          <w:szCs w:val="21"/>
        </w:rPr>
        <w:footnoteReference w:id="135"/>
      </w:r>
      <w:r>
        <w:rPr>
          <w:rFonts w:ascii="宋体" w:hAnsi="宋体" w:cs="宋体"/>
          <w:szCs w:val="21"/>
        </w:rPr>
        <w:t>，四乡开可</w:t>
      </w:r>
      <w:r>
        <w:rPr>
          <w:rStyle w:val="68"/>
          <w:rFonts w:ascii="宋体" w:hAnsi="宋体" w:cs="宋体"/>
          <w:szCs w:val="21"/>
        </w:rPr>
        <w:footnoteReference w:id="136"/>
      </w:r>
      <w:r>
        <w:rPr>
          <w:rFonts w:ascii="宋体" w:hAnsi="宋体" w:cs="宋体"/>
          <w:szCs w:val="21"/>
        </w:rPr>
        <w:t>万民欢。家邑有语呼循吏</w:t>
      </w:r>
      <w:r>
        <w:rPr>
          <w:rStyle w:val="68"/>
          <w:rFonts w:ascii="宋体" w:hAnsi="宋体" w:cs="宋体"/>
          <w:szCs w:val="21"/>
        </w:rPr>
        <w:footnoteReference w:id="137"/>
      </w:r>
      <w:r>
        <w:rPr>
          <w:rFonts w:ascii="宋体" w:hAnsi="宋体" w:cs="宋体"/>
          <w:szCs w:val="21"/>
        </w:rPr>
        <w:t>，德配汪洋水地天</w:t>
      </w:r>
      <w:r>
        <w:rPr>
          <w:rStyle w:val="68"/>
          <w:rFonts w:ascii="宋体" w:hAnsi="宋体" w:cs="宋体"/>
          <w:szCs w:val="21"/>
        </w:rPr>
        <w:footnoteReference w:id="138"/>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8"/>
          <w:rFonts w:ascii="宋体" w:hAnsi="宋体" w:cs="宋体"/>
          <w:szCs w:val="21"/>
        </w:rPr>
        <w:footnoteReference w:id="139"/>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8"/>
          <w:rFonts w:ascii="宋体" w:hAnsi="宋体" w:cs="宋体"/>
          <w:szCs w:val="21"/>
        </w:rPr>
        <w:footnoteReference w:id="140"/>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8"/>
          <w:rFonts w:ascii="宋体" w:hAnsi="宋体" w:cs="宋体"/>
          <w:szCs w:val="21"/>
        </w:rPr>
        <w:footnoteReference w:id="141"/>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8"/>
          <w:rFonts w:ascii="宋体" w:hAnsi="宋体" w:cs="宋体"/>
          <w:szCs w:val="21"/>
        </w:rPr>
        <w:footnoteReference w:id="142"/>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97" w:name="__RefHeading___Toc414518261"/>
      <w:bookmarkEnd w:id="97"/>
      <w:r>
        <w:rPr>
          <w:rFonts w:hint="eastAsia"/>
        </w:rPr>
        <w:br w:type="page"/>
      </w:r>
    </w:p>
    <w:p>
      <w:pPr>
        <w:pStyle w:val="3"/>
        <w:bidi w:val="0"/>
        <w:jc w:val="center"/>
      </w:pPr>
      <w:bookmarkStart w:id="98" w:name="_Toc2094303205"/>
      <w:bookmarkStart w:id="99" w:name="_Toc371664880"/>
      <w:r>
        <w:rPr>
          <w:rFonts w:hint="eastAsia"/>
        </w:rPr>
        <w:t xml:space="preserve">借赵云 </w:t>
      </w:r>
      <w:r>
        <w:rPr>
          <w:rFonts w:hint="eastAsia"/>
          <w:sz w:val="24"/>
          <w:szCs w:val="24"/>
        </w:rPr>
        <w:t>之</w:t>
      </w:r>
      <w:r>
        <w:rPr>
          <w:rFonts w:hint="eastAsia"/>
        </w:rPr>
        <w:t xml:space="preserve"> 刘备</w:t>
      </w:r>
      <w:bookmarkEnd w:id="98"/>
      <w:bookmarkEnd w:id="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千军容易得，一将最难求。</w:t>
      </w:r>
    </w:p>
    <w:p>
      <w:pPr>
        <w:widowControl/>
        <w:jc w:val="left"/>
      </w:pPr>
      <w:r>
        <w:rPr>
          <w:rStyle w:val="101"/>
          <w:rFonts w:ascii="宋体" w:hAnsi="宋体" w:cs="Verdana"/>
          <w:bCs/>
          <w:color w:val="000000"/>
          <w:szCs w:val="21"/>
        </w:rPr>
        <w:t>俺刘备，只因曹操带领十万雄兵攻打徐州，要与他父曹嵩报仇。陶恭祖向吾弟兄求救。怎奈我兵微将寡，恐难取胜。为此去至北</w:t>
      </w:r>
      <w:r>
        <w:rPr>
          <w:rStyle w:val="101"/>
          <w:rFonts w:ascii="宋体" w:hAnsi="宋体" w:cs="Verdana"/>
          <w:color w:val="000000"/>
          <w:szCs w:val="21"/>
        </w:rPr>
        <w:t>邳</w:t>
      </w:r>
      <w:r>
        <w:rPr>
          <w:rStyle w:val="101"/>
          <w:rFonts w:ascii="宋体" w:hAnsi="宋体" w:cs="Verdana"/>
          <w:bCs/>
          <w:color w:val="000000"/>
          <w:szCs w:val="21"/>
        </w:rPr>
        <w:t>公孙瓒那里借兵解围。</w:t>
      </w:r>
    </w:p>
    <w:p>
      <w:pPr>
        <w:widowControl/>
        <w:ind w:left="1260" w:hanging="1260"/>
        <w:jc w:val="left"/>
      </w:pPr>
      <w:r>
        <w:rPr>
          <w:rStyle w:val="101"/>
          <w:rFonts w:ascii="宋体" w:hAnsi="宋体" w:cs="Verdana"/>
          <w:bCs/>
          <w:color w:val="000000"/>
          <w:szCs w:val="21"/>
        </w:rPr>
        <w:t>军士们，人马缓缓而行</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西皮原板</w:t>
      </w:r>
      <w:r>
        <w:rPr>
          <w:rStyle w:val="101"/>
          <w:rFonts w:ascii="Verdana" w:hAnsi="Verdana" w:eastAsia="Verdana" w:cs="Verdana"/>
          <w:bCs/>
          <w:color w:val="000000"/>
          <w:szCs w:val="21"/>
        </w:rPr>
        <w:t>】</w:t>
      </w:r>
      <w:r>
        <w:rPr>
          <w:rStyle w:val="101"/>
          <w:rFonts w:ascii="Verdana" w:hAnsi="Verdana" w:cs="Verdana"/>
          <w:bCs/>
          <w:color w:val="000000"/>
          <w:szCs w:val="21"/>
        </w:rPr>
        <w:t>我心中恨曹操奸雄太甚，欺天子霸中原想谋朝廷。屡次里兴人马抢夺沛郡，因此上到北</w:t>
      </w:r>
      <w:r>
        <w:rPr>
          <w:rStyle w:val="101"/>
          <w:rFonts w:ascii="Verdana" w:hAnsi="Verdana" w:cs="Verdana"/>
          <w:color w:val="000000"/>
          <w:szCs w:val="21"/>
        </w:rPr>
        <w:t>邳</w:t>
      </w:r>
      <w:r>
        <w:rPr>
          <w:rStyle w:val="101"/>
          <w:rFonts w:ascii="Verdana" w:hAnsi="Verdana" w:cs="Verdana"/>
          <w:bCs/>
          <w:color w:val="000000"/>
          <w:szCs w:val="21"/>
        </w:rPr>
        <w:t>亲走一程。忙吩咐众将校前把路引，</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Verdana" w:hAnsi="Verdana" w:cs="Verdana"/>
          <w:bCs/>
          <w:color w:val="000000"/>
          <w:szCs w:val="21"/>
        </w:rPr>
        <w:t>但愿得见公孙借将回程。</w:t>
      </w:r>
    </w:p>
    <w:p>
      <w:pPr>
        <w:widowControl/>
        <w:ind w:left="1260" w:hanging="1260"/>
        <w:jc w:val="left"/>
      </w:pPr>
      <w:r>
        <w:rPr>
          <w:rStyle w:val="101"/>
          <w:rFonts w:ascii="宋体" w:hAnsi="宋体" w:cs="Verdana"/>
          <w:bCs/>
          <w:color w:val="000000"/>
          <w:szCs w:val="21"/>
        </w:rPr>
        <w:t>公孙兄</w:t>
      </w:r>
      <w:r>
        <w:rPr>
          <w:rStyle w:val="101"/>
          <w:rFonts w:ascii="宋体" w:hAnsi="宋体" w:cs="宋体"/>
          <w:bCs/>
          <w:color w:val="000000"/>
          <w:szCs w:val="21"/>
        </w:rPr>
        <w:t>!</w:t>
      </w:r>
      <w:r>
        <w:rPr>
          <w:rStyle w:val="101"/>
          <w:rFonts w:ascii="宋体" w:hAnsi="宋体" w:cs="Verdana"/>
          <w:bCs/>
          <w:color w:val="000000"/>
          <w:szCs w:val="21"/>
        </w:rPr>
        <w:t>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宋体" w:hAnsi="宋体" w:cs="Verdana"/>
          <w:bCs/>
          <w:color w:val="000000"/>
          <w:szCs w:val="21"/>
        </w:rPr>
        <w:t>备来得鲁莽，仁兄海涵。</w:t>
      </w:r>
    </w:p>
    <w:p>
      <w:pPr>
        <w:widowControl/>
        <w:jc w:val="left"/>
      </w:pPr>
      <w:r>
        <w:rPr>
          <w:rStyle w:val="101"/>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101"/>
          <w:rFonts w:ascii="宋体" w:hAnsi="宋体" w:cs="Verdana"/>
          <w:bCs/>
          <w:color w:val="000000"/>
          <w:szCs w:val="21"/>
        </w:rPr>
        <w:t>望求赵子龙将军前往。</w:t>
      </w:r>
    </w:p>
    <w:p>
      <w:pPr>
        <w:widowControl/>
        <w:ind w:left="1260" w:hanging="1260"/>
        <w:jc w:val="left"/>
      </w:pPr>
      <w:r>
        <w:rPr>
          <w:rStyle w:val="101"/>
          <w:rFonts w:ascii="宋体" w:hAnsi="宋体" w:cs="Verdana"/>
          <w:bCs/>
          <w:color w:val="000000"/>
          <w:szCs w:val="21"/>
        </w:rPr>
        <w:t>不妨，破曹之后，弟亲自送将回营。</w:t>
      </w:r>
    </w:p>
    <w:p>
      <w:pPr>
        <w:widowControl/>
        <w:ind w:left="1260" w:hanging="1260"/>
        <w:jc w:val="left"/>
      </w:pPr>
      <w:r>
        <w:rPr>
          <w:rStyle w:val="101"/>
          <w:rFonts w:ascii="宋体" w:hAnsi="宋体" w:cs="Verdana"/>
          <w:bCs/>
          <w:color w:val="000000"/>
          <w:szCs w:val="21"/>
        </w:rPr>
        <w:t>岂肯失信</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如此当面谢过</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告辞。</w:t>
      </w:r>
    </w:p>
    <w:p>
      <w:pPr>
        <w:widowControl/>
        <w:ind w:left="1260" w:hanging="1260"/>
        <w:jc w:val="left"/>
      </w:pPr>
      <w:r>
        <w:rPr>
          <w:rStyle w:val="101"/>
          <w:rFonts w:ascii="宋体" w:hAnsi="宋体" w:cs="Verdana"/>
          <w:bCs/>
          <w:color w:val="000000"/>
          <w:szCs w:val="21"/>
        </w:rPr>
        <w:t>来此就要讨扰。</w:t>
      </w:r>
    </w:p>
    <w:p>
      <w:pPr>
        <w:widowControl/>
        <w:ind w:left="1260" w:hanging="1260"/>
        <w:jc w:val="left"/>
      </w:pPr>
      <w:r>
        <w:rPr>
          <w:rStyle w:val="101"/>
          <w:rFonts w:ascii="宋体" w:hAnsi="宋体" w:cs="Verdana"/>
          <w:bCs/>
          <w:color w:val="000000"/>
          <w:szCs w:val="21"/>
        </w:rPr>
        <w:t>请——</w:t>
      </w:r>
    </w:p>
    <w:p>
      <w:pPr>
        <w:widowControl/>
        <w:ind w:left="1260" w:hanging="1260"/>
        <w:jc w:val="left"/>
      </w:pPr>
      <w:r>
        <w:rPr>
          <w:rStyle w:val="101"/>
          <w:rFonts w:ascii="宋体" w:hAnsi="宋体" w:cs="Verdana"/>
          <w:bCs/>
          <w:color w:val="000000"/>
          <w:szCs w:val="21"/>
        </w:rPr>
        <w:t>干。</w:t>
      </w:r>
    </w:p>
    <w:p>
      <w:pPr>
        <w:widowControl/>
        <w:ind w:left="1260" w:hanging="1260"/>
        <w:jc w:val="left"/>
      </w:pPr>
      <w:r>
        <w:rPr>
          <w:rStyle w:val="101"/>
          <w:rFonts w:ascii="宋体" w:hAnsi="宋体" w:cs="Verdana"/>
          <w:bCs/>
          <w:color w:val="000000"/>
          <w:szCs w:val="21"/>
        </w:rPr>
        <w:t>徐州危在旦夕，备不敢久停。</w:t>
      </w:r>
    </w:p>
    <w:p>
      <w:pPr>
        <w:widowControl/>
        <w:ind w:left="1260" w:hanging="1260"/>
        <w:jc w:val="left"/>
      </w:pPr>
      <w:r>
        <w:rPr>
          <w:rStyle w:val="101"/>
          <w:rFonts w:ascii="宋体" w:hAnsi="宋体" w:cs="Verdana"/>
          <w:bCs/>
          <w:color w:val="000000"/>
          <w:szCs w:val="21"/>
        </w:rPr>
        <w:t>告辞了</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cs="宋体"/>
          <w:bCs/>
          <w:color w:val="000000"/>
          <w:szCs w:val="21"/>
          <w:vertAlign w:val="superscript"/>
        </w:rPr>
        <w:footnoteReference w:id="143"/>
      </w:r>
      <w:r>
        <w:rPr>
          <w:rStyle w:val="101"/>
          <w:rFonts w:ascii="宋体" w:hAnsi="宋体" w:eastAsia="Verdana" w:cs="宋体"/>
          <w:bCs/>
          <w:color w:val="000000"/>
          <w:szCs w:val="21"/>
        </w:rPr>
        <w:t>】</w:t>
      </w:r>
      <w:r>
        <w:rPr>
          <w:rStyle w:val="101"/>
          <w:rFonts w:ascii="Verdana" w:hAnsi="Verdana" w:cs="Verdana"/>
          <w:bCs/>
          <w:color w:val="000000"/>
          <w:szCs w:val="21"/>
        </w:rPr>
        <w:t>陶恭祖望救兵营门立等</w:t>
      </w:r>
      <w:r>
        <w:rPr>
          <w:rStyle w:val="68"/>
          <w:rFonts w:ascii="Verdana" w:hAnsi="Verdana" w:cs="Verdana"/>
          <w:bCs/>
          <w:color w:val="000000"/>
          <w:szCs w:val="21"/>
        </w:rPr>
        <w:footnoteReference w:id="144"/>
      </w:r>
      <w:r>
        <w:rPr>
          <w:rStyle w:val="101"/>
          <w:rFonts w:ascii="Verdana" w:hAnsi="Verdana" w:cs="Verdana"/>
          <w:bCs/>
          <w:color w:val="000000"/>
          <w:szCs w:val="21"/>
        </w:rPr>
        <w:t>，备哪有闲心肠来饮杯巡。施一礼辞仁兄足踏金镫，破曹后</w:t>
      </w:r>
      <w:r>
        <w:rPr>
          <w:rStyle w:val="101"/>
          <w:rFonts w:hint="eastAsia" w:ascii="Verdana" w:hAnsi="Verdana" w:cs="Verdana"/>
          <w:bCs/>
          <w:color w:val="000000"/>
          <w:szCs w:val="21"/>
        </w:rPr>
        <w:t>弟</w:t>
      </w:r>
      <w:r>
        <w:rPr>
          <w:rStyle w:val="101"/>
          <w:rFonts w:ascii="Verdana" w:hAnsi="Verdana" w:cs="Verdana"/>
          <w:bCs/>
          <w:color w:val="000000"/>
          <w:szCs w:val="21"/>
        </w:rPr>
        <w:t>亲自送将回营。</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Verdana" w:hAnsi="Verdana" w:cs="Verdana"/>
          <w:bCs/>
          <w:color w:val="000000"/>
          <w:szCs w:val="21"/>
        </w:rPr>
        <w:t>在帐中辞别了公孙仁兄，</w:t>
      </w:r>
      <w:r>
        <w:rPr>
          <w:rStyle w:val="101"/>
          <w:rFonts w:ascii="宋体" w:hAnsi="宋体" w:cs="宋体"/>
          <w:bCs/>
          <w:color w:val="000000"/>
          <w:szCs w:val="21"/>
        </w:rPr>
        <w:t>一心要</w:t>
      </w:r>
      <w:r>
        <w:rPr>
          <w:rStyle w:val="101"/>
          <w:rFonts w:ascii="Verdana" w:hAnsi="Verdana" w:cs="Verdana"/>
          <w:bCs/>
          <w:color w:val="000000"/>
          <w:szCs w:val="21"/>
        </w:rPr>
        <w:t>会一会大将子龙。</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Verdana" w:hAnsi="Verdana" w:cs="Verdana"/>
          <w:bCs/>
          <w:color w:val="000000"/>
          <w:szCs w:val="21"/>
        </w:rPr>
        <w:t>来至在校场</w:t>
      </w:r>
      <w:r>
        <w:rPr>
          <w:rStyle w:val="101"/>
          <w:rFonts w:hint="eastAsia" w:ascii="Verdana" w:hAnsi="Verdana" w:cs="Verdana"/>
          <w:bCs/>
          <w:color w:val="000000"/>
          <w:szCs w:val="21"/>
        </w:rPr>
        <w:t>地</w:t>
      </w:r>
      <w:r>
        <w:rPr>
          <w:rStyle w:val="101"/>
          <w:rFonts w:ascii="Verdana" w:hAnsi="Verdana" w:cs="Verdana"/>
          <w:bCs/>
          <w:color w:val="000000"/>
          <w:szCs w:val="21"/>
        </w:rPr>
        <w:t>用目观定，我见了赵将军施礼打躬。</w:t>
      </w:r>
    </w:p>
    <w:p>
      <w:pPr>
        <w:widowControl/>
        <w:ind w:left="1260" w:hanging="1260"/>
        <w:jc w:val="left"/>
      </w:pPr>
      <w:r>
        <w:rPr>
          <w:rStyle w:val="101"/>
          <w:rFonts w:ascii="宋体" w:hAnsi="宋体" w:cs="Verdana"/>
          <w:bCs/>
          <w:color w:val="000000"/>
          <w:szCs w:val="21"/>
        </w:rPr>
        <w:t>那厢敢是赵将军</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赵将军</w:t>
      </w:r>
      <w:r>
        <w:rPr>
          <w:rStyle w:val="101"/>
          <w:rFonts w:ascii="宋体" w:hAnsi="宋体" w:cs="宋体"/>
          <w:bCs/>
          <w:color w:val="000000"/>
          <w:szCs w:val="21"/>
        </w:rPr>
        <w:t>!</w:t>
      </w:r>
      <w:r>
        <w:rPr>
          <w:rStyle w:val="101"/>
          <w:rFonts w:ascii="宋体" w:hAnsi="宋体" w:cs="Verdana"/>
          <w:bCs/>
          <w:color w:val="000000"/>
          <w:szCs w:val="21"/>
        </w:rPr>
        <w:t>呵呵哈哈哈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hint="eastAsia" w:ascii="宋体" w:hAnsi="宋体" w:cs="Verdana"/>
          <w:bCs/>
          <w:color w:val="000000"/>
          <w:szCs w:val="21"/>
        </w:rPr>
        <w:t>请。</w:t>
      </w:r>
    </w:p>
    <w:p>
      <w:pPr>
        <w:widowControl/>
        <w:ind w:left="1260" w:hanging="1260"/>
        <w:jc w:val="left"/>
      </w:pPr>
      <w:r>
        <w:rPr>
          <w:rStyle w:val="101"/>
          <w:rFonts w:ascii="宋体" w:hAnsi="宋体" w:cs="Verdana"/>
          <w:bCs/>
          <w:color w:val="000000"/>
          <w:szCs w:val="21"/>
        </w:rPr>
        <w:t>诶，这是则甚</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哎呀，不敢不敢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与将军掸</w:t>
      </w:r>
      <w:r>
        <w:rPr>
          <w:rStyle w:val="101"/>
          <w:rFonts w:hint="eastAsia" w:ascii="宋体" w:hAnsi="宋体" w:cs="Verdana"/>
          <w:bCs/>
          <w:color w:val="000000"/>
          <w:szCs w:val="21"/>
        </w:rPr>
        <w:t>座</w:t>
      </w:r>
      <w:r>
        <w:rPr>
          <w:rStyle w:val="101"/>
          <w:rFonts w:ascii="宋体" w:hAnsi="宋体" w:cs="Verdana"/>
          <w:bCs/>
          <w:color w:val="000000"/>
          <w:szCs w:val="21"/>
        </w:rPr>
        <w:t>。</w:t>
      </w:r>
    </w:p>
    <w:p>
      <w:pPr>
        <w:widowControl/>
        <w:ind w:left="1260" w:hanging="1260"/>
        <w:jc w:val="left"/>
      </w:pPr>
      <w:r>
        <w:rPr>
          <w:rStyle w:val="101"/>
          <w:rFonts w:ascii="宋体" w:hAnsi="宋体" w:cs="Verdana"/>
          <w:bCs/>
          <w:color w:val="000000"/>
          <w:szCs w:val="21"/>
        </w:rPr>
        <w:t>有坐。</w:t>
      </w:r>
    </w:p>
    <w:p>
      <w:pPr>
        <w:widowControl/>
        <w:ind w:left="1260" w:hanging="1260"/>
        <w:jc w:val="left"/>
      </w:pPr>
      <w:r>
        <w:rPr>
          <w:rStyle w:val="101"/>
          <w:rFonts w:ascii="宋体" w:hAnsi="宋体" w:cs="Verdana"/>
          <w:bCs/>
          <w:color w:val="000000"/>
          <w:szCs w:val="21"/>
        </w:rPr>
        <w:t>前者磐河之役，使备久已倾倒，今日得见，三生有幸。</w:t>
      </w:r>
    </w:p>
    <w:p>
      <w:pPr>
        <w:widowControl/>
        <w:ind w:left="1260" w:hanging="1260"/>
        <w:jc w:val="left"/>
      </w:pPr>
      <w:r>
        <w:rPr>
          <w:rStyle w:val="101"/>
          <w:rFonts w:ascii="宋体" w:hAnsi="宋体" w:cs="Verdana"/>
          <w:bCs/>
          <w:color w:val="000000"/>
          <w:szCs w:val="21"/>
        </w:rPr>
        <w:t>岂敢。</w:t>
      </w:r>
    </w:p>
    <w:p>
      <w:pPr>
        <w:widowControl/>
        <w:jc w:val="left"/>
      </w:pPr>
      <w:r>
        <w:rPr>
          <w:rStyle w:val="101"/>
          <w:rFonts w:ascii="宋体" w:hAnsi="宋体" w:cs="Verdana"/>
          <w:bCs/>
          <w:color w:val="000000"/>
          <w:szCs w:val="21"/>
        </w:rPr>
        <w:t>只因曹兵甚强，陶恭祖邀我弟兄破曹，不能取胜，为此特来公孙兄帐下借兵解围。今有赵将军前去，大功</w:t>
      </w:r>
      <w:r>
        <w:rPr>
          <w:rStyle w:val="101"/>
          <w:rFonts w:hint="eastAsia" w:ascii="宋体" w:hAnsi="宋体" w:cs="Verdana"/>
          <w:bCs/>
          <w:color w:val="000000"/>
          <w:szCs w:val="21"/>
        </w:rPr>
        <w:t>必</w:t>
      </w:r>
      <w:r>
        <w:rPr>
          <w:rStyle w:val="101"/>
          <w:rFonts w:ascii="宋体" w:hAnsi="宋体" w:cs="Verdana"/>
          <w:bCs/>
          <w:color w:val="000000"/>
          <w:szCs w:val="21"/>
        </w:rPr>
        <w:t>成</w:t>
      </w:r>
      <w:r>
        <w:rPr>
          <w:rStyle w:val="68"/>
          <w:rFonts w:ascii="宋体" w:hAnsi="宋体" w:cs="Verdana"/>
          <w:bCs/>
          <w:color w:val="000000"/>
          <w:szCs w:val="21"/>
        </w:rPr>
        <w:footnoteReference w:id="145"/>
      </w:r>
      <w:r>
        <w:rPr>
          <w:rStyle w:val="101"/>
          <w:rFonts w:ascii="宋体" w:hAnsi="宋体" w:cs="Verdana"/>
          <w:bCs/>
          <w:color w:val="000000"/>
          <w:szCs w:val="21"/>
        </w:rPr>
        <w:t>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怎么，赵将军是顺情而去么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这个</w:t>
      </w:r>
      <w:r>
        <w:rPr>
          <w:rStyle w:val="101"/>
          <w:rFonts w:hint="eastAsia" w:ascii="宋体" w:hAnsi="宋体" w:cs="Verdana"/>
          <w:bCs/>
          <w:color w:val="000000"/>
          <w:szCs w:val="21"/>
        </w:rPr>
        <w:t>……</w:t>
      </w:r>
      <w:r>
        <w:rPr>
          <w:rStyle w:val="101"/>
          <w:rFonts w:ascii="宋体" w:hAnsi="宋体" w:cs="Verdana"/>
          <w:bCs/>
          <w:color w:val="000000"/>
          <w:szCs w:val="21"/>
        </w:rPr>
        <w:t>失言了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但不知将军几时起兵</w:t>
      </w:r>
      <w:r>
        <w:rPr>
          <w:rStyle w:val="101"/>
          <w:rFonts w:ascii="宋体" w:hAnsi="宋体" w:cs="宋体"/>
          <w:bCs/>
          <w:color w:val="000000"/>
          <w:szCs w:val="21"/>
        </w:rPr>
        <w:t>?</w:t>
      </w:r>
    </w:p>
    <w:p>
      <w:pPr>
        <w:widowControl/>
        <w:jc w:val="left"/>
      </w:pPr>
      <w:r>
        <w:rPr>
          <w:rStyle w:val="101"/>
          <w:rFonts w:ascii="宋体" w:hAnsi="宋体" w:cs="Verdana"/>
          <w:bCs/>
          <w:color w:val="000000"/>
          <w:szCs w:val="21"/>
        </w:rPr>
        <w:t>赵将军，你来看，天色尚早</w:t>
      </w:r>
      <w:r>
        <w:rPr>
          <w:rStyle w:val="101"/>
          <w:rFonts w:hint="eastAsia" w:ascii="宋体" w:hAnsi="宋体" w:cs="Verdana"/>
          <w:bCs/>
          <w:color w:val="000000"/>
          <w:szCs w:val="21"/>
        </w:rPr>
        <w:t>哇</w:t>
      </w:r>
      <w:r>
        <w:rPr>
          <w:rStyle w:val="101"/>
          <w:rFonts w:ascii="宋体" w:hAnsi="宋体" w:cs="Verdana"/>
          <w:bCs/>
          <w:color w:val="000000"/>
          <w:szCs w:val="21"/>
        </w:rPr>
        <w:t>。你我吩咐众将缓缓而行，你我马上叙谈叙谈，以慰平生渴慕，不知赵将军意下如何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将军请来传令</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你我一同传令：</w:t>
      </w:r>
    </w:p>
    <w:p>
      <w:pPr>
        <w:widowControl/>
        <w:ind w:left="1260" w:hanging="1260"/>
        <w:jc w:val="left"/>
      </w:pPr>
      <w:r>
        <w:rPr>
          <w:rStyle w:val="101"/>
          <w:rFonts w:ascii="宋体" w:hAnsi="宋体" w:cs="Verdana"/>
          <w:bCs/>
          <w:color w:val="000000"/>
          <w:szCs w:val="21"/>
        </w:rPr>
        <w:t>众将官，一路之上不准扰害百姓，马踏青苗，违令者斩</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天色尚早，我与赵将军马上叙谈叙谈，尔等缓缓而行。</w:t>
      </w:r>
    </w:p>
    <w:p>
      <w:pPr>
        <w:widowControl/>
        <w:ind w:left="1260" w:hanging="1260"/>
        <w:jc w:val="left"/>
      </w:pPr>
      <w:r>
        <w:rPr>
          <w:rStyle w:val="101"/>
          <w:rFonts w:ascii="宋体" w:hAnsi="宋体" w:cs="Verdana"/>
          <w:bCs/>
          <w:color w:val="000000"/>
          <w:szCs w:val="21"/>
        </w:rPr>
        <w:t>带马</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待我来与将军牵马坠镫。</w:t>
      </w:r>
    </w:p>
    <w:p>
      <w:pPr>
        <w:widowControl/>
        <w:ind w:left="1260" w:hanging="1260"/>
        <w:jc w:val="left"/>
      </w:pPr>
      <w:r>
        <w:rPr>
          <w:rStyle w:val="101"/>
          <w:rFonts w:hint="eastAsia" w:ascii="宋体" w:hAnsi="宋体" w:cs="Verdana"/>
          <w:bCs/>
          <w:color w:val="000000"/>
          <w:szCs w:val="21"/>
        </w:rPr>
        <w:t>呃，</w:t>
      </w:r>
      <w:r>
        <w:rPr>
          <w:rStyle w:val="101"/>
          <w:rFonts w:ascii="宋体" w:hAnsi="宋体" w:cs="Verdana"/>
          <w:bCs/>
          <w:color w:val="000000"/>
          <w:szCs w:val="21"/>
        </w:rPr>
        <w:t>岂敢岂敢呐。</w:t>
      </w:r>
    </w:p>
    <w:p>
      <w:pPr>
        <w:widowControl/>
        <w:ind w:left="1260" w:hanging="1260"/>
        <w:jc w:val="left"/>
      </w:pPr>
      <w:r>
        <w:rPr>
          <w:rStyle w:val="101"/>
          <w:rFonts w:ascii="宋体" w:hAnsi="宋体" w:cs="Verdana"/>
          <w:bCs/>
          <w:color w:val="000000"/>
          <w:szCs w:val="21"/>
        </w:rPr>
        <w:t>请——</w:t>
      </w:r>
    </w:p>
    <w:p>
      <w:pPr>
        <w:widowControl/>
        <w:ind w:left="1260" w:hanging="1260"/>
        <w:jc w:val="left"/>
      </w:pPr>
      <w:r>
        <w:rPr>
          <w:rStyle w:val="101"/>
          <w:rFonts w:ascii="宋体" w:hAnsi="宋体" w:cs="Verdana"/>
          <w:bCs/>
          <w:color w:val="000000"/>
          <w:szCs w:val="21"/>
        </w:rPr>
        <w:t>这——</w:t>
      </w:r>
    </w:p>
    <w:p>
      <w:pPr>
        <w:widowControl/>
        <w:ind w:left="1260" w:hanging="1260"/>
        <w:jc w:val="left"/>
      </w:pPr>
      <w:r>
        <w:rPr>
          <w:rStyle w:val="101"/>
          <w:rFonts w:ascii="宋体" w:hAnsi="宋体" w:cs="Verdana"/>
          <w:bCs/>
          <w:color w:val="000000"/>
          <w:szCs w:val="21"/>
        </w:rPr>
        <w:t>啊——呵呵哈哈哈</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宋体" w:hAnsi="宋体" w:cs="Verdana"/>
          <w:bCs/>
          <w:color w:val="000000"/>
          <w:szCs w:val="21"/>
        </w:rPr>
        <w:t>笑介</w:t>
      </w:r>
      <w:r>
        <w:rPr>
          <w:rStyle w:val="101"/>
          <w:rFonts w:ascii="宋体" w:hAnsi="宋体" w:cs="宋体"/>
          <w:bCs/>
          <w:color w:val="000000"/>
          <w:szCs w:val="21"/>
        </w:rPr>
        <w:t>)</w:t>
      </w:r>
    </w:p>
    <w:p>
      <w:pPr>
        <w:widowControl/>
        <w:jc w:val="left"/>
      </w:pPr>
      <w:r>
        <w:rPr>
          <w:rStyle w:val="101"/>
          <w:rFonts w:ascii="宋体" w:hAnsi="宋体" w:cs="Verdana"/>
          <w:bCs/>
          <w:color w:val="000000"/>
          <w:szCs w:val="21"/>
        </w:rPr>
        <w:t>赵将军，你看当今之世，天下</w:t>
      </w:r>
      <w:r>
        <w:rPr>
          <w:rStyle w:val="101"/>
          <w:rFonts w:hint="eastAsia" w:ascii="宋体" w:hAnsi="宋体" w:cs="Verdana"/>
          <w:bCs/>
          <w:color w:val="000000"/>
          <w:szCs w:val="21"/>
        </w:rPr>
        <w:t>大</w:t>
      </w:r>
      <w:r>
        <w:rPr>
          <w:rStyle w:val="101"/>
          <w:rFonts w:ascii="宋体" w:hAnsi="宋体" w:cs="Verdana"/>
          <w:bCs/>
          <w:color w:val="000000"/>
          <w:szCs w:val="21"/>
        </w:rPr>
        <w:t>乱，汉室衰</w:t>
      </w:r>
      <w:r>
        <w:rPr>
          <w:rStyle w:val="101"/>
          <w:rFonts w:hint="eastAsia" w:ascii="宋体" w:hAnsi="宋体" w:cs="Verdana"/>
          <w:bCs/>
          <w:color w:val="000000"/>
          <w:szCs w:val="21"/>
        </w:rPr>
        <w:t>微</w:t>
      </w:r>
      <w:r>
        <w:rPr>
          <w:rStyle w:val="101"/>
          <w:rFonts w:ascii="宋体" w:hAnsi="宋体" w:cs="Verdana"/>
          <w:bCs/>
          <w:color w:val="000000"/>
          <w:szCs w:val="21"/>
        </w:rPr>
        <w:t>。众诸侯各霸一方，争雄赌胜，看来日后</w:t>
      </w:r>
      <w:r>
        <w:rPr>
          <w:rStyle w:val="101"/>
          <w:rFonts w:hint="eastAsia" w:ascii="宋体" w:hAnsi="宋体" w:cs="Verdana"/>
          <w:bCs/>
          <w:color w:val="000000"/>
          <w:szCs w:val="21"/>
        </w:rPr>
        <w:t xml:space="preserve">成王立帝 </w:t>
      </w:r>
      <w:r>
        <w:rPr>
          <w:rStyle w:val="101"/>
          <w:rFonts w:ascii="宋体" w:hAnsi="宋体" w:cs="Verdana"/>
          <w:bCs/>
          <w:color w:val="000000"/>
          <w:szCs w:val="21"/>
        </w:rPr>
        <w:t>，不知又是哪一家了。</w:t>
      </w:r>
    </w:p>
    <w:p>
      <w:pPr>
        <w:widowControl/>
        <w:ind w:left="1260" w:hanging="1260"/>
        <w:jc w:val="left"/>
      </w:pPr>
      <w:r>
        <w:rPr>
          <w:rStyle w:val="101"/>
          <w:rFonts w:ascii="宋体" w:hAnsi="宋体" w:cs="Verdana"/>
          <w:bCs/>
          <w:color w:val="000000"/>
          <w:szCs w:val="21"/>
        </w:rPr>
        <w:t>哦，赵将军不知</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请——</w:t>
      </w:r>
    </w:p>
    <w:p>
      <w:pPr>
        <w:widowControl/>
        <w:jc w:val="left"/>
      </w:pPr>
      <w:r>
        <w:rPr>
          <w:rStyle w:val="101"/>
          <w:rFonts w:ascii="宋体" w:hAnsi="宋体" w:cs="Verdana"/>
          <w:bCs/>
          <w:color w:val="000000"/>
          <w:szCs w:val="21"/>
        </w:rPr>
        <w:t>赵将军，备倒想起一家来了哇：</w:t>
      </w:r>
    </w:p>
    <w:p>
      <w:pPr>
        <w:widowControl/>
        <w:jc w:val="left"/>
      </w:pPr>
      <w:r>
        <w:rPr>
          <w:rStyle w:val="101"/>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101"/>
          <w:rFonts w:ascii="宋体" w:hAnsi="宋体" w:cs="Verdana"/>
          <w:bCs/>
          <w:color w:val="000000"/>
          <w:szCs w:val="21"/>
        </w:rPr>
        <w:t>比作何来</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哦，凤毛鸡胆。</w:t>
      </w:r>
    </w:p>
    <w:p>
      <w:pPr>
        <w:widowControl/>
        <w:ind w:left="1260" w:hanging="1260"/>
        <w:jc w:val="left"/>
      </w:pPr>
      <w:r>
        <w:rPr>
          <w:rStyle w:val="101"/>
          <w:rFonts w:hint="eastAsia" w:ascii="宋体" w:hAnsi="宋体" w:cs="Verdana"/>
          <w:bCs/>
          <w:color w:val="000000"/>
          <w:szCs w:val="21"/>
        </w:rPr>
        <w:t>呃</w:t>
      </w:r>
      <w:r>
        <w:rPr>
          <w:rStyle w:val="101"/>
          <w:rFonts w:ascii="宋体" w:hAnsi="宋体" w:cs="Verdana"/>
          <w:bCs/>
          <w:color w:val="000000"/>
          <w:szCs w:val="21"/>
        </w:rPr>
        <w:t>，守户之犬。</w:t>
      </w:r>
    </w:p>
    <w:p>
      <w:pPr>
        <w:widowControl/>
        <w:ind w:left="1260" w:hanging="1260"/>
        <w:jc w:val="left"/>
      </w:pPr>
      <w:r>
        <w:rPr>
          <w:rStyle w:val="101"/>
          <w:rFonts w:ascii="宋体" w:hAnsi="宋体" w:cs="Verdana"/>
          <w:bCs/>
          <w:color w:val="000000"/>
          <w:szCs w:val="21"/>
        </w:rPr>
        <w:t>怎见得</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哦，袁绍，他不能。</w:t>
      </w:r>
    </w:p>
    <w:p>
      <w:pPr>
        <w:widowControl/>
        <w:ind w:left="1260" w:hanging="1260"/>
        <w:jc w:val="left"/>
      </w:pPr>
      <w:r>
        <w:rPr>
          <w:rStyle w:val="101"/>
          <w:rFonts w:ascii="宋体" w:hAnsi="宋体" w:cs="Verdana"/>
          <w:bCs/>
          <w:color w:val="000000"/>
          <w:szCs w:val="21"/>
        </w:rPr>
        <w:t>这该是哪一家呢</w:t>
      </w:r>
      <w:r>
        <w:rPr>
          <w:rStyle w:val="101"/>
          <w:rFonts w:ascii="宋体" w:hAnsi="宋体" w:cs="宋体"/>
          <w:bCs/>
          <w:color w:val="000000"/>
          <w:szCs w:val="21"/>
        </w:rPr>
        <w:t>?</w:t>
      </w:r>
    </w:p>
    <w:p>
      <w:pPr>
        <w:widowControl/>
        <w:jc w:val="left"/>
      </w:pPr>
      <w:r>
        <w:rPr>
          <w:rStyle w:val="101"/>
          <w:rFonts w:ascii="宋体" w:hAnsi="宋体" w:cs="Verdana"/>
          <w:bCs/>
          <w:color w:val="000000"/>
          <w:szCs w:val="21"/>
        </w:rPr>
        <w:t>赵将军，备又想起一家来了：</w:t>
      </w:r>
    </w:p>
    <w:p>
      <w:pPr>
        <w:widowControl/>
        <w:jc w:val="left"/>
      </w:pPr>
      <w:r>
        <w:rPr>
          <w:rStyle w:val="101"/>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101"/>
          <w:rFonts w:ascii="宋体" w:hAnsi="宋体" w:cs="Verdana"/>
          <w:bCs/>
          <w:color w:val="000000"/>
          <w:szCs w:val="21"/>
        </w:rPr>
        <w:t>比作何来</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诶——怎么将当世英雄比作</w:t>
      </w:r>
      <w:r>
        <w:rPr>
          <w:rStyle w:val="101"/>
          <w:rFonts w:hint="eastAsia" w:ascii="宋体" w:hAnsi="宋体" w:cs="Verdana"/>
          <w:bCs/>
          <w:color w:val="000000"/>
          <w:szCs w:val="21"/>
        </w:rPr>
        <w:t>了</w:t>
      </w:r>
      <w:r>
        <w:rPr>
          <w:rStyle w:val="101"/>
          <w:rFonts w:ascii="宋体" w:hAnsi="宋体" w:cs="Verdana"/>
          <w:bCs/>
          <w:color w:val="000000"/>
          <w:szCs w:val="21"/>
        </w:rPr>
        <w:t>冢中枯骨</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哦，呃，他不能。</w:t>
      </w:r>
    </w:p>
    <w:p>
      <w:pPr>
        <w:widowControl/>
        <w:ind w:left="1260" w:hanging="1260"/>
        <w:jc w:val="left"/>
      </w:pPr>
      <w:r>
        <w:rPr>
          <w:rStyle w:val="101"/>
          <w:rFonts w:ascii="宋体" w:hAnsi="宋体" w:cs="Verdana"/>
          <w:bCs/>
          <w:color w:val="000000"/>
          <w:szCs w:val="21"/>
        </w:rPr>
        <w:t>哦，是了。我想他每每兴兵，霸占民女，</w:t>
      </w:r>
      <w:r>
        <w:rPr>
          <w:rStyle w:val="101"/>
          <w:rFonts w:hint="eastAsia" w:ascii="宋体" w:hAnsi="宋体" w:cs="Verdana"/>
          <w:bCs/>
          <w:color w:val="000000"/>
          <w:szCs w:val="21"/>
        </w:rPr>
        <w:t>掳</w:t>
      </w:r>
      <w:r>
        <w:rPr>
          <w:rStyle w:val="101"/>
          <w:rFonts w:ascii="宋体" w:hAnsi="宋体" w:cs="Verdana"/>
          <w:bCs/>
          <w:color w:val="000000"/>
          <w:szCs w:val="21"/>
        </w:rPr>
        <w:t>抢民财，鞭挞士卒，焉能成王霸业呀。</w:t>
      </w:r>
    </w:p>
    <w:p>
      <w:pPr>
        <w:widowControl/>
        <w:jc w:val="left"/>
      </w:pPr>
      <w:r>
        <w:rPr>
          <w:rStyle w:val="101"/>
          <w:rFonts w:ascii="宋体" w:hAnsi="宋体" w:cs="Verdana"/>
          <w:bCs/>
          <w:color w:val="000000"/>
          <w:szCs w:val="21"/>
        </w:rPr>
        <w:t>呃，呃，呃</w:t>
      </w:r>
      <w:r>
        <w:rPr>
          <w:rStyle w:val="101"/>
          <w:rFonts w:hint="eastAsia" w:ascii="宋体" w:hAnsi="宋体" w:cs="Verdana"/>
          <w:bCs/>
          <w:color w:val="000000"/>
          <w:szCs w:val="21"/>
        </w:rPr>
        <w:t>……</w:t>
      </w:r>
      <w:r>
        <w:rPr>
          <w:rStyle w:val="101"/>
          <w:rFonts w:ascii="宋体" w:hAnsi="宋体" w:cs="Verdana"/>
          <w:bCs/>
          <w:color w:val="000000"/>
          <w:szCs w:val="21"/>
        </w:rPr>
        <w:t>备又想起一家来了：</w:t>
      </w:r>
    </w:p>
    <w:p>
      <w:pPr>
        <w:widowControl/>
        <w:jc w:val="left"/>
      </w:pPr>
      <w:r>
        <w:rPr>
          <w:rStyle w:val="101"/>
          <w:rFonts w:ascii="宋体" w:hAnsi="宋体" w:cs="Verdana"/>
          <w:bCs/>
          <w:color w:val="000000"/>
          <w:szCs w:val="21"/>
        </w:rPr>
        <w:t>想那荆襄王刘表，坐镇荆州，占有长江之险，</w:t>
      </w:r>
      <w:r>
        <w:rPr>
          <w:rStyle w:val="101"/>
          <w:rFonts w:hint="eastAsia" w:ascii="宋体" w:hAnsi="宋体" w:cs="Verdana"/>
          <w:bCs/>
          <w:color w:val="000000"/>
          <w:szCs w:val="21"/>
        </w:rPr>
        <w:t>统戍</w:t>
      </w:r>
      <w:r>
        <w:rPr>
          <w:rStyle w:val="101"/>
          <w:rFonts w:ascii="宋体" w:hAnsi="宋体" w:cs="Verdana"/>
          <w:bCs/>
          <w:color w:val="000000"/>
          <w:szCs w:val="21"/>
        </w:rPr>
        <w:t>一十三郡，兵多将广，又有蔡瑁、</w:t>
      </w:r>
      <w:r>
        <w:rPr>
          <w:rStyle w:val="101"/>
          <w:rFonts w:hint="eastAsia" w:ascii="宋体" w:hAnsi="宋体" w:cs="宋体"/>
          <w:bCs/>
          <w:color w:val="000000"/>
          <w:szCs w:val="21"/>
        </w:rPr>
        <w:t>张</w:t>
      </w:r>
      <w:r>
        <w:rPr>
          <w:rStyle w:val="101"/>
          <w:rFonts w:hint="eastAsia" w:ascii="宋体" w:hAnsi="宋体" w:cs="Verdana"/>
          <w:bCs/>
          <w:color w:val="000000"/>
          <w:szCs w:val="21"/>
        </w:rPr>
        <w:t>允</w:t>
      </w:r>
      <w:r>
        <w:rPr>
          <w:rStyle w:val="101"/>
          <w:rFonts w:ascii="宋体" w:hAnsi="宋体" w:cs="Verdana"/>
          <w:bCs/>
          <w:color w:val="000000"/>
          <w:szCs w:val="21"/>
        </w:rPr>
        <w:t>善习水战，</w:t>
      </w:r>
      <w:r>
        <w:rPr>
          <w:rStyle w:val="101"/>
          <w:rFonts w:hint="eastAsia" w:ascii="宋体" w:hAnsi="宋体" w:cs="Verdana"/>
          <w:bCs/>
          <w:color w:val="000000"/>
          <w:szCs w:val="21"/>
        </w:rPr>
        <w:t>嗯，</w:t>
      </w:r>
      <w:r>
        <w:rPr>
          <w:rStyle w:val="101"/>
          <w:rFonts w:ascii="宋体" w:hAnsi="宋体" w:cs="Verdana"/>
          <w:bCs/>
          <w:color w:val="000000"/>
          <w:szCs w:val="21"/>
        </w:rPr>
        <w:t>想天下大势，一定是我</w:t>
      </w:r>
      <w:r>
        <w:rPr>
          <w:rStyle w:val="101"/>
          <w:rFonts w:hint="eastAsia" w:ascii="宋体" w:hAnsi="宋体" w:cs="Verdana"/>
          <w:bCs/>
          <w:color w:val="000000"/>
          <w:szCs w:val="21"/>
        </w:rPr>
        <w:t>那</w:t>
      </w:r>
      <w:r>
        <w:rPr>
          <w:rStyle w:val="101"/>
          <w:rFonts w:ascii="宋体" w:hAnsi="宋体" w:cs="Verdana"/>
          <w:bCs/>
          <w:color w:val="000000"/>
          <w:szCs w:val="21"/>
        </w:rPr>
        <w:t>宗兄刘表的了</w:t>
      </w:r>
      <w:r>
        <w:rPr>
          <w:rStyle w:val="101"/>
          <w:rFonts w:ascii="宋体" w:hAnsi="宋体" w:cs="宋体"/>
          <w:bCs/>
          <w:color w:val="000000"/>
          <w:szCs w:val="21"/>
        </w:rPr>
        <w:t>!</w:t>
      </w:r>
    </w:p>
    <w:p>
      <w:pPr>
        <w:widowControl/>
        <w:ind w:left="1260" w:hanging="1260"/>
        <w:jc w:val="left"/>
      </w:pPr>
      <w:r>
        <w:rPr>
          <w:rStyle w:val="101"/>
          <w:rFonts w:hint="eastAsia" w:ascii="宋体" w:hAnsi="宋体" w:cs="Verdana"/>
          <w:bCs/>
          <w:color w:val="000000"/>
          <w:szCs w:val="21"/>
        </w:rPr>
        <w:t>呃</w:t>
      </w:r>
      <w:r>
        <w:rPr>
          <w:rStyle w:val="101"/>
          <w:rFonts w:ascii="宋体" w:hAnsi="宋体" w:cs="Verdana"/>
          <w:bCs/>
          <w:color w:val="000000"/>
          <w:szCs w:val="21"/>
        </w:rPr>
        <w:t>，正是刘景升。</w:t>
      </w:r>
    </w:p>
    <w:p>
      <w:pPr>
        <w:widowControl/>
        <w:ind w:left="1260" w:hanging="1260"/>
        <w:jc w:val="left"/>
      </w:pPr>
      <w:r>
        <w:rPr>
          <w:rStyle w:val="101"/>
          <w:rFonts w:ascii="宋体" w:hAnsi="宋体" w:cs="Verdana"/>
          <w:bCs/>
          <w:color w:val="000000"/>
          <w:szCs w:val="21"/>
        </w:rPr>
        <w:t>不能</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哦，请</w:t>
      </w:r>
      <w:r>
        <w:rPr>
          <w:rStyle w:val="101"/>
          <w:rFonts w:hint="eastAsia" w:ascii="宋体" w:hAnsi="宋体" w:cs="Verdana"/>
          <w:bCs/>
          <w:color w:val="000000"/>
          <w:szCs w:val="21"/>
        </w:rPr>
        <w:t>——</w:t>
      </w:r>
    </w:p>
    <w:p>
      <w:pPr>
        <w:widowControl/>
        <w:jc w:val="left"/>
      </w:pP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如今曹操在青州招贤纳士，将勇兵强，占得天</w:t>
      </w:r>
      <w:r>
        <w:rPr>
          <w:rStyle w:val="101"/>
          <w:rFonts w:hint="eastAsia" w:ascii="宋体" w:hAnsi="宋体" w:cs="Verdana"/>
          <w:bCs/>
          <w:color w:val="000000"/>
          <w:szCs w:val="21"/>
        </w:rPr>
        <w:t>时</w:t>
      </w:r>
      <w:r>
        <w:rPr>
          <w:rStyle w:val="68"/>
          <w:rFonts w:ascii="宋体" w:hAnsi="宋体" w:cs="Verdana"/>
          <w:bCs/>
          <w:color w:val="000000"/>
          <w:szCs w:val="21"/>
        </w:rPr>
        <w:footnoteReference w:id="146"/>
      </w:r>
      <w:r>
        <w:rPr>
          <w:rStyle w:val="101"/>
          <w:rFonts w:ascii="宋体" w:hAnsi="宋体" w:cs="Verdana"/>
          <w:bCs/>
          <w:color w:val="000000"/>
          <w:szCs w:val="21"/>
        </w:rPr>
        <w:t>，挟天子以令诸侯。难道说，炎汉基业就归于曹操不成么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哦，那曹操不足论哉。</w:t>
      </w:r>
    </w:p>
    <w:p>
      <w:pPr>
        <w:widowControl/>
        <w:ind w:left="1260" w:hanging="1260"/>
        <w:jc w:val="left"/>
      </w:pPr>
      <w:r>
        <w:rPr>
          <w:rStyle w:val="101"/>
          <w:rFonts w:ascii="宋体" w:hAnsi="宋体" w:cs="Verdana"/>
          <w:bCs/>
          <w:color w:val="000000"/>
          <w:szCs w:val="21"/>
        </w:rPr>
        <w:t>呃，请——</w:t>
      </w:r>
    </w:p>
    <w:p>
      <w:pPr>
        <w:widowControl/>
        <w:jc w:val="left"/>
      </w:pPr>
      <w:r>
        <w:rPr>
          <w:rStyle w:val="101"/>
          <w:rFonts w:ascii="宋体" w:hAnsi="宋体" w:cs="Verdana"/>
          <w:bCs/>
          <w:color w:val="000000"/>
          <w:szCs w:val="21"/>
        </w:rPr>
        <w:t>啊，赵将军，备想起我那公孙兄，宽宏量大，汉室功臣，足智多谋，又有赵将军辅助。日后成王霸业，呃，一定是我那公孙兄了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呃，他不能</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如此说来，天下竟无一人了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备倒明白了：想赵将军天生威武，英雄盖世，智勇双全。日后天下定是赵将军的了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原要直言</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哪个</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我刘备</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唉呀呀，哈哈哈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Times New Roman" w:hAnsi="Times New Roman" w:cs="Verdana"/>
          <w:bCs/>
          <w:color w:val="000000"/>
          <w:szCs w:val="21"/>
        </w:rPr>
        <w:t>小小平原县令，兵不过三千，</w:t>
      </w:r>
      <w:r>
        <w:rPr>
          <w:rStyle w:val="101"/>
          <w:rFonts w:ascii="Verdana" w:hAnsi="Verdana" w:cs="Verdana"/>
          <w:bCs/>
          <w:color w:val="000000"/>
          <w:szCs w:val="21"/>
        </w:rPr>
        <w:t>将不过关</w:t>
      </w:r>
      <w:r>
        <w:rPr>
          <w:rStyle w:val="101"/>
          <w:rFonts w:hint="eastAsia" w:ascii="Verdana" w:hAnsi="Verdana" w:cs="Verdana"/>
          <w:bCs/>
          <w:color w:val="000000"/>
          <w:szCs w:val="21"/>
        </w:rPr>
        <w:t>、</w:t>
      </w:r>
      <w:r>
        <w:rPr>
          <w:rStyle w:val="101"/>
          <w:rFonts w:ascii="Verdana" w:hAnsi="Verdana" w:cs="Verdana"/>
          <w:bCs/>
          <w:color w:val="000000"/>
          <w:szCs w:val="21"/>
        </w:rPr>
        <w:t>张。</w:t>
      </w:r>
    </w:p>
    <w:p>
      <w:pPr>
        <w:widowControl/>
        <w:ind w:left="1260" w:hanging="1260"/>
        <w:jc w:val="left"/>
      </w:pPr>
      <w:r>
        <w:rPr>
          <w:rStyle w:val="101"/>
          <w:rFonts w:ascii="Verdana" w:hAnsi="Verdana" w:cs="Verdana"/>
          <w:bCs/>
          <w:color w:val="000000"/>
          <w:szCs w:val="21"/>
        </w:rPr>
        <w:t>有道是：</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天上无云难降雨，掌中无剑怎杀人</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刘备生来命运薄，小县令焉能掌山河。</w:t>
      </w:r>
    </w:p>
    <w:p>
      <w:pPr>
        <w:widowControl/>
        <w:ind w:left="1260" w:hanging="1260"/>
        <w:jc w:val="left"/>
      </w:pPr>
      <w:r>
        <w:rPr>
          <w:rStyle w:val="101"/>
          <w:rFonts w:ascii="宋体" w:hAnsi="宋体" w:cs="Verdana"/>
          <w:bCs/>
          <w:color w:val="000000"/>
          <w:szCs w:val="21"/>
        </w:rPr>
        <w:t>啊，赵将军，你看光阴似箭。人生在世——</w:t>
      </w:r>
    </w:p>
    <w:p>
      <w:pPr>
        <w:widowControl/>
        <w:ind w:left="1260" w:hanging="1260"/>
        <w:jc w:val="left"/>
      </w:pPr>
      <w:r>
        <w:rPr>
          <w:rStyle w:val="101"/>
          <w:rFonts w:ascii="宋体" w:hAnsi="宋体" w:cs="Verdana"/>
          <w:bCs/>
          <w:color w:val="000000"/>
          <w:szCs w:val="21"/>
        </w:rPr>
        <w:t>着啊</w:t>
      </w:r>
      <w:r>
        <w:rPr>
          <w:rStyle w:val="101"/>
          <w:rFonts w:ascii="宋体" w:hAnsi="宋体" w:cs="宋体"/>
          <w:bCs/>
          <w:color w:val="000000"/>
          <w:szCs w:val="21"/>
        </w:rPr>
        <w:t>!</w:t>
      </w:r>
      <w:r>
        <w:rPr>
          <w:rStyle w:val="101"/>
          <w:rFonts w:ascii="宋体" w:hAnsi="宋体" w:cs="Verdana"/>
          <w:bCs/>
          <w:color w:val="000000"/>
          <w:szCs w:val="21"/>
        </w:rPr>
        <w:t>备乃困水蛟龙，陷阱猛虎。</w:t>
      </w:r>
    </w:p>
    <w:p>
      <w:pPr>
        <w:widowControl/>
        <w:ind w:left="1260" w:hanging="1260"/>
        <w:jc w:val="left"/>
        <w:rPr>
          <w:rStyle w:val="101"/>
          <w:rFonts w:ascii="Verdana" w:hAnsi="Verdana" w:eastAsia="Verdana" w:cs="Verdana"/>
          <w:bCs/>
          <w:color w:val="000000"/>
          <w:szCs w:val="21"/>
        </w:rPr>
      </w:pPr>
      <w:r>
        <w:rPr>
          <w:rStyle w:val="101"/>
          <w:rFonts w:ascii="宋体" w:hAnsi="宋体" w:cs="Verdana"/>
          <w:bCs/>
          <w:color w:val="000000"/>
          <w:szCs w:val="21"/>
        </w:rPr>
        <w:t>古人云：有美玉于斯</w:t>
      </w:r>
      <w:r>
        <w:rPr>
          <w:rStyle w:val="101"/>
          <w:rFonts w:ascii="宋体" w:hAnsi="宋体" w:cs="Verdana"/>
          <w:bCs/>
          <w:color w:val="000000"/>
          <w:sz w:val="22"/>
          <w:szCs w:val="21"/>
        </w:rPr>
        <w:t>，</w:t>
      </w:r>
      <w:r>
        <w:rPr>
          <w:rStyle w:val="101"/>
          <w:rFonts w:ascii="宋体" w:hAnsi="宋体" w:cs="Verdana"/>
          <w:bCs/>
          <w:color w:val="000000"/>
          <w:szCs w:val="21"/>
        </w:rPr>
        <w:t>韫匮而藏之，求善价而沽之。沽之哉，沽之哉，我待贾者也</w:t>
      </w:r>
      <w:r>
        <w:rPr>
          <w:rStyle w:val="101"/>
          <w:rFonts w:ascii="宋体" w:hAnsi="宋体" w:cs="宋体"/>
          <w:bCs/>
          <w:color w:val="000000"/>
          <w:szCs w:val="21"/>
        </w:rPr>
        <w:t>!</w:t>
      </w:r>
      <w:r>
        <w:rPr>
          <w:rStyle w:val="101"/>
          <w:rFonts w:ascii="宋体" w:hAnsi="宋体" w:cs="宋体"/>
          <w:bCs/>
          <w:color w:val="000000"/>
          <w:szCs w:val="21"/>
          <w:vertAlign w:val="superscript"/>
        </w:rPr>
        <w:footnoteReference w:id="147"/>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西皮摇板</w:t>
      </w:r>
      <w:r>
        <w:rPr>
          <w:rStyle w:val="101"/>
          <w:rFonts w:ascii="Verdana" w:hAnsi="Verdana" w:eastAsia="Verdana" w:cs="Verdana"/>
          <w:bCs/>
          <w:color w:val="000000"/>
          <w:szCs w:val="21"/>
        </w:rPr>
        <w:t>】</w:t>
      </w:r>
      <w:r>
        <w:rPr>
          <w:rStyle w:val="101"/>
          <w:rFonts w:ascii="Verdana" w:hAnsi="Verdana" w:cs="Verdana"/>
          <w:bCs/>
          <w:color w:val="000000"/>
          <w:szCs w:val="21"/>
        </w:rPr>
        <w:t>刘备身旁少英雄。</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西皮摇板</w:t>
      </w:r>
      <w:r>
        <w:rPr>
          <w:rStyle w:val="101"/>
          <w:rFonts w:ascii="Verdana" w:hAnsi="Verdana" w:eastAsia="Verdana" w:cs="Verdana"/>
          <w:bCs/>
          <w:color w:val="000000"/>
          <w:szCs w:val="21"/>
        </w:rPr>
        <w:t>】</w:t>
      </w:r>
      <w:r>
        <w:rPr>
          <w:rStyle w:val="101"/>
          <w:rFonts w:ascii="宋体" w:hAnsi="宋体" w:cs="Verdana"/>
          <w:bCs/>
          <w:color w:val="000000"/>
          <w:szCs w:val="21"/>
        </w:rPr>
        <w:t>你好比皓月在当空。</w:t>
      </w:r>
    </w:p>
    <w:p>
      <w:pPr>
        <w:widowControl/>
        <w:ind w:left="1260" w:hanging="1260"/>
        <w:jc w:val="left"/>
      </w:pPr>
      <w:r>
        <w:rPr>
          <w:rStyle w:val="101"/>
          <w:rFonts w:ascii="宋体" w:hAnsi="宋体" w:cs="Verdana"/>
          <w:bCs/>
          <w:color w:val="000000"/>
          <w:szCs w:val="21"/>
        </w:rPr>
        <w:t>赵将军，你问我的志啊——</w:t>
      </w:r>
    </w:p>
    <w:p>
      <w:pPr>
        <w:widowControl/>
        <w:ind w:left="1260" w:hanging="1260"/>
        <w:jc w:val="left"/>
      </w:pPr>
      <w:r>
        <w:rPr>
          <w:rStyle w:val="101"/>
          <w:rFonts w:ascii="宋体" w:hAnsi="宋体" w:cs="Verdana"/>
          <w:bCs/>
          <w:color w:val="000000"/>
          <w:szCs w:val="21"/>
        </w:rPr>
        <w:t>将军</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有朝一日春雷动，得会风云上九重。</w:t>
      </w:r>
    </w:p>
    <w:p>
      <w:pPr>
        <w:widowControl/>
        <w:ind w:left="1260" w:hanging="1260"/>
        <w:jc w:val="left"/>
      </w:pPr>
      <w:r>
        <w:rPr>
          <w:rStyle w:val="101"/>
          <w:rFonts w:ascii="宋体" w:hAnsi="宋体" w:cs="Verdana"/>
          <w:bCs/>
          <w:color w:val="000000"/>
          <w:szCs w:val="21"/>
        </w:rPr>
        <w:t>哎呀，失言呐失言</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分明</w:t>
      </w:r>
      <w:r>
        <w:rPr>
          <w:rStyle w:val="101"/>
          <w:rFonts w:hint="eastAsia" w:ascii="宋体" w:hAnsi="宋体" w:cs="Verdana"/>
          <w:bCs/>
          <w:color w:val="000000"/>
          <w:szCs w:val="21"/>
        </w:rPr>
        <w:t>“</w:t>
      </w:r>
      <w:r>
        <w:rPr>
          <w:rStyle w:val="101"/>
          <w:rFonts w:ascii="宋体" w:hAnsi="宋体" w:cs="Verdana"/>
          <w:bCs/>
          <w:color w:val="000000"/>
          <w:szCs w:val="21"/>
        </w:rPr>
        <w:t>失言</w:t>
      </w:r>
      <w:r>
        <w:rPr>
          <w:rStyle w:val="101"/>
          <w:rFonts w:hint="eastAsia" w:ascii="宋体" w:hAnsi="宋体" w:cs="Verdana"/>
          <w:bCs/>
          <w:color w:val="000000"/>
          <w:szCs w:val="21"/>
        </w:rPr>
        <w:t>”</w:t>
      </w:r>
      <w:r>
        <w:rPr>
          <w:rStyle w:val="101"/>
          <w:rFonts w:ascii="宋体" w:hAnsi="宋体" w:cs="Verdana"/>
          <w:bCs/>
          <w:color w:val="000000"/>
          <w:szCs w:val="21"/>
        </w:rPr>
        <w:t>怎说</w:t>
      </w:r>
      <w:r>
        <w:rPr>
          <w:rStyle w:val="101"/>
          <w:rFonts w:hint="eastAsia" w:ascii="宋体" w:hAnsi="宋体" w:cs="Verdana"/>
          <w:bCs/>
          <w:color w:val="000000"/>
          <w:szCs w:val="21"/>
        </w:rPr>
        <w:t>“</w:t>
      </w:r>
      <w:r>
        <w:rPr>
          <w:rStyle w:val="101"/>
          <w:rFonts w:ascii="宋体" w:hAnsi="宋体" w:cs="Verdana"/>
          <w:bCs/>
          <w:color w:val="000000"/>
          <w:szCs w:val="21"/>
        </w:rPr>
        <w:t>实言</w:t>
      </w:r>
      <w:r>
        <w:rPr>
          <w:rStyle w:val="101"/>
          <w:rFonts w:hint="eastAsia" w:ascii="宋体" w:hAnsi="宋体" w:cs="Verdana"/>
          <w:bCs/>
          <w:color w:val="000000"/>
          <w:szCs w:val="21"/>
        </w:rPr>
        <w:t>”</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哦，赵将军在磐河牧马的时节，就有心扶助刘备么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哎呀呀真乃桃园之幸也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赵将军，你看天色不早，你我马上加鞭。</w:t>
      </w:r>
    </w:p>
    <w:p>
      <w:pPr>
        <w:widowControl/>
        <w:ind w:left="1260" w:hanging="1260"/>
        <w:jc w:val="left"/>
      </w:pPr>
      <w:r>
        <w:rPr>
          <w:rStyle w:val="101"/>
          <w:rFonts w:ascii="宋体" w:hAnsi="宋体" w:cs="Verdana"/>
          <w:bCs/>
          <w:color w:val="000000"/>
          <w:szCs w:val="21"/>
        </w:rPr>
        <w:t>请</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明明知道故意问，侥幸打动子龙心。</w:t>
      </w:r>
    </w:p>
    <w:p>
      <w:pPr>
        <w:widowControl/>
        <w:ind w:left="1260" w:hanging="1260"/>
        <w:jc w:val="left"/>
      </w:pPr>
      <w:r>
        <w:rPr>
          <w:rStyle w:val="101"/>
          <w:rFonts w:ascii="宋体" w:hAnsi="宋体" w:cs="Verdana"/>
          <w:bCs/>
          <w:color w:val="000000"/>
          <w:szCs w:val="21"/>
        </w:rPr>
        <w:t>我好恨</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恨只恨足下不生云，</w:t>
      </w:r>
    </w:p>
    <w:p>
      <w:pPr>
        <w:widowControl/>
        <w:ind w:left="1260" w:hanging="1260"/>
        <w:jc w:val="left"/>
      </w:pPr>
      <w:r>
        <w:rPr>
          <w:rStyle w:val="101"/>
          <w:rFonts w:ascii="宋体" w:hAnsi="宋体" w:cs="Verdana"/>
          <w:bCs/>
          <w:color w:val="000000"/>
          <w:szCs w:val="21"/>
        </w:rPr>
        <w:t>呵呵哈哈哈</w:t>
      </w:r>
      <w:r>
        <w:rPr>
          <w:rStyle w:val="101"/>
          <w:rFonts w:hint="eastAsia" w:ascii="宋体" w:hAnsi="宋体" w:cs="Verdana"/>
          <w:bCs/>
          <w:color w:val="000000"/>
          <w:szCs w:val="21"/>
        </w:rPr>
        <w:t>……</w:t>
      </w:r>
      <w:r>
        <w:rPr>
          <w:rStyle w:val="101"/>
          <w:rFonts w:ascii="Times New Roman" w:hAnsi="Times New Roman"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101"/>
          <w:rFonts w:ascii="宋体" w:hAnsi="宋体" w:cs="Verdana"/>
          <w:bCs/>
          <w:color w:val="000000"/>
          <w:szCs w:val="21"/>
        </w:rPr>
        <w:t>请，将军请</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好将</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五</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cs="Verdana"/>
          <w:bCs/>
          <w:color w:val="000000"/>
          <w:szCs w:val="21"/>
        </w:rPr>
        <w:t>啊，赵将军来此已是徐州境界，备要先行一步。</w:t>
      </w:r>
    </w:p>
    <w:p>
      <w:pPr>
        <w:widowControl/>
        <w:ind w:left="1260" w:hanging="1260"/>
        <w:jc w:val="left"/>
      </w:pPr>
      <w:r>
        <w:rPr>
          <w:rStyle w:val="101"/>
          <w:rFonts w:ascii="Verdana" w:hAnsi="Verdana" w:cs="Verdana"/>
          <w:bCs/>
          <w:color w:val="000000"/>
          <w:szCs w:val="21"/>
        </w:rPr>
        <w:t>请。</w:t>
      </w:r>
    </w:p>
    <w:p>
      <w:pPr>
        <w:widowControl/>
        <w:ind w:left="1260" w:hanging="1260"/>
        <w:jc w:val="left"/>
      </w:pPr>
      <w:r>
        <w:rPr>
          <w:rStyle w:val="101"/>
          <w:rFonts w:ascii="Verdana" w:hAnsi="Verdana" w:cs="Verdana"/>
          <w:bCs/>
          <w:color w:val="000000"/>
          <w:szCs w:val="21"/>
        </w:rPr>
        <w:t>三弟，代我下马。</w:t>
      </w:r>
    </w:p>
    <w:p>
      <w:pPr>
        <w:widowControl/>
        <w:ind w:left="1260" w:hanging="1260"/>
        <w:jc w:val="left"/>
      </w:pPr>
      <w:r>
        <w:rPr>
          <w:rStyle w:val="101"/>
          <w:rFonts w:ascii="Verdana" w:hAnsi="Verdana" w:cs="Verdana"/>
          <w:bCs/>
          <w:color w:val="000000"/>
          <w:szCs w:val="21"/>
        </w:rPr>
        <w:t>请。</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六</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赵将军请坐。</w:t>
      </w:r>
    </w:p>
    <w:p>
      <w:pPr>
        <w:widowControl/>
        <w:ind w:left="1260" w:hanging="1260"/>
        <w:jc w:val="left"/>
      </w:pPr>
      <w:r>
        <w:rPr>
          <w:rStyle w:val="101"/>
          <w:rFonts w:ascii="宋体" w:hAnsi="宋体" w:cs="Verdana"/>
          <w:bCs/>
          <w:color w:val="000000"/>
          <w:szCs w:val="21"/>
        </w:rPr>
        <w:t>为国勤劳，何言辛苦。</w:t>
      </w:r>
    </w:p>
    <w:p>
      <w:pPr>
        <w:widowControl/>
        <w:ind w:left="1260" w:hanging="1260"/>
        <w:jc w:val="left"/>
      </w:pPr>
      <w:r>
        <w:rPr>
          <w:rStyle w:val="101"/>
          <w:rFonts w:ascii="宋体" w:hAnsi="宋体" w:cs="Verdana"/>
          <w:bCs/>
          <w:color w:val="000000"/>
          <w:szCs w:val="21"/>
        </w:rPr>
        <w:t>此番借得兵马三千，大将一员。</w:t>
      </w:r>
    </w:p>
    <w:p>
      <w:pPr>
        <w:widowControl/>
        <w:ind w:left="1260" w:hanging="1260"/>
        <w:jc w:val="left"/>
      </w:pPr>
      <w:r>
        <w:rPr>
          <w:rStyle w:val="101"/>
          <w:rFonts w:ascii="宋体" w:hAnsi="宋体" w:cs="Verdana"/>
          <w:bCs/>
          <w:color w:val="000000"/>
          <w:szCs w:val="21"/>
        </w:rPr>
        <w:t>就是赵将军。</w:t>
      </w:r>
    </w:p>
    <w:p>
      <w:pPr>
        <w:widowControl/>
        <w:ind w:left="1260" w:hanging="1260"/>
        <w:jc w:val="left"/>
      </w:pPr>
      <w:r>
        <w:rPr>
          <w:rStyle w:val="101"/>
          <w:rFonts w:ascii="宋体" w:hAnsi="宋体" w:cs="Verdana"/>
          <w:bCs/>
          <w:color w:val="000000"/>
          <w:szCs w:val="21"/>
        </w:rPr>
        <w:t>这是我三弟。</w:t>
      </w:r>
    </w:p>
    <w:p>
      <w:pPr>
        <w:widowControl/>
        <w:ind w:left="1260" w:hanging="1260"/>
        <w:jc w:val="left"/>
      </w:pPr>
      <w:r>
        <w:rPr>
          <w:rStyle w:val="101"/>
          <w:rFonts w:ascii="宋体" w:hAnsi="宋体" w:cs="Verdana"/>
          <w:bCs/>
          <w:color w:val="000000"/>
          <w:szCs w:val="21"/>
        </w:rPr>
        <w:t>三弟，见过赵将军。</w:t>
      </w:r>
    </w:p>
    <w:p>
      <w:pPr>
        <w:widowControl/>
        <w:ind w:left="1260" w:hanging="1260"/>
        <w:jc w:val="left"/>
      </w:pPr>
      <w:r>
        <w:rPr>
          <w:rStyle w:val="101"/>
          <w:rFonts w:ascii="宋体" w:hAnsi="宋体" w:cs="Verdana"/>
          <w:bCs/>
          <w:color w:val="000000"/>
          <w:szCs w:val="21"/>
        </w:rPr>
        <w:t>赵将军请坐请坐，想我那三弟张翼德，乃是鲁莽之夫，言语傲慢。</w:t>
      </w:r>
    </w:p>
    <w:p>
      <w:pPr>
        <w:widowControl/>
        <w:ind w:left="1260" w:hanging="1260"/>
        <w:jc w:val="left"/>
      </w:pPr>
      <w:r>
        <w:rPr>
          <w:rStyle w:val="101"/>
          <w:rFonts w:ascii="宋体" w:hAnsi="宋体" w:cs="Verdana"/>
          <w:bCs/>
          <w:color w:val="000000"/>
          <w:szCs w:val="21"/>
        </w:rPr>
        <w:t>备这厢赔罪了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呃，备这厢有礼了</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 xml:space="preserve"> [</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七</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糟糕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赵将军，我三弟万分粗鲁，言语冒犯，得罪将军，休得见怪。</w:t>
      </w:r>
    </w:p>
    <w:p>
      <w:pPr>
        <w:widowControl/>
        <w:ind w:left="1260" w:hanging="1260"/>
        <w:jc w:val="left"/>
      </w:pPr>
      <w:r>
        <w:rPr>
          <w:rStyle w:val="101"/>
          <w:rFonts w:ascii="宋体" w:hAnsi="宋体" w:cs="Verdana"/>
          <w:bCs/>
          <w:color w:val="000000"/>
          <w:szCs w:val="21"/>
        </w:rPr>
        <w:t>我这厢下马——</w:t>
      </w:r>
    </w:p>
    <w:p>
      <w:pPr>
        <w:widowControl/>
        <w:ind w:left="1260" w:hanging="1260"/>
        <w:jc w:val="left"/>
      </w:pPr>
      <w:r>
        <w:rPr>
          <w:rStyle w:val="101"/>
          <w:rFonts w:ascii="宋体" w:hAnsi="宋体" w:cs="Verdana"/>
          <w:bCs/>
          <w:color w:val="000000"/>
          <w:szCs w:val="21"/>
        </w:rPr>
        <w:t>哎呀，将军呐，典韦人马犹如潮水一般，我只得马上赔礼，马上赔礼</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八</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且住</w:t>
      </w:r>
      <w:r>
        <w:rPr>
          <w:rStyle w:val="101"/>
          <w:rFonts w:ascii="宋体" w:hAnsi="宋体" w:cs="宋体"/>
          <w:bCs/>
          <w:color w:val="000000"/>
          <w:szCs w:val="21"/>
        </w:rPr>
        <w:t>!</w:t>
      </w:r>
      <w:r>
        <w:rPr>
          <w:rStyle w:val="101"/>
          <w:rFonts w:ascii="宋体" w:hAnsi="宋体" w:cs="Verdana"/>
          <w:bCs/>
          <w:color w:val="000000"/>
          <w:szCs w:val="21"/>
        </w:rPr>
        <w:t>赵云到此，一战未交，为何将人马撤回北</w:t>
      </w:r>
      <w:r>
        <w:rPr>
          <w:rStyle w:val="101"/>
          <w:rFonts w:ascii="宋体" w:hAnsi="宋体" w:cs="Verdana"/>
          <w:color w:val="000000"/>
          <w:szCs w:val="21"/>
        </w:rPr>
        <w:t>邳</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呃，莫非此人外实内虚，不免去至两军阵前，假意败在他的马前，看他救我不救。</w:t>
      </w:r>
    </w:p>
    <w:p>
      <w:pPr>
        <w:widowControl/>
        <w:ind w:left="1260" w:hanging="1260"/>
        <w:jc w:val="left"/>
      </w:pPr>
      <w:r>
        <w:rPr>
          <w:rStyle w:val="101"/>
          <w:rFonts w:ascii="宋体" w:hAnsi="宋体" w:cs="Verdana"/>
          <w:bCs/>
          <w:color w:val="000000"/>
          <w:szCs w:val="21"/>
        </w:rPr>
        <w:t>正是</w:t>
      </w:r>
      <w:r>
        <w:rPr>
          <w:rStyle w:val="101"/>
          <w:rFonts w:hint="eastAsia" w:ascii="宋体" w:hAnsi="宋体" w:cs="Verdana"/>
          <w:bCs/>
          <w:color w:val="000000"/>
        </w:rPr>
        <w:t>呀</w:t>
      </w:r>
      <w:r>
        <w:rPr>
          <w:rStyle w:val="101"/>
          <w:rFonts w:ascii="宋体" w:hAnsi="宋体" w:cs="Verdana"/>
          <w:bCs/>
          <w:color w:val="000000"/>
          <w:szCs w:val="21"/>
        </w:rPr>
        <w:t>：</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大事安排定，打动子龙心</w:t>
      </w:r>
      <w:r>
        <w:rPr>
          <w:rStyle w:val="101"/>
          <w:rFonts w:ascii="Verdana" w:hAnsi="Verdana" w:eastAsia="Verdana" w:cs="Verdana"/>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九</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啊三弟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哼，我看那赵云，不如三弟——你呀</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十</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cs="Verdana"/>
          <w:bCs/>
          <w:color w:val="000000"/>
          <w:szCs w:val="21"/>
        </w:rPr>
        <w:t>呵呵哈哈哈</w:t>
      </w:r>
      <w:r>
        <w:rPr>
          <w:rStyle w:val="101"/>
          <w:rFonts w:hint="eastAsia" w:ascii="Verdana" w:hAnsi="Verdana"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宋体" w:hAnsi="宋体" w:cs="Verdana"/>
          <w:bCs/>
          <w:color w:val="000000"/>
          <w:szCs w:val="21"/>
        </w:rPr>
        <w:t>后帐摆宴与赵将军贺功</w:t>
      </w:r>
      <w:r>
        <w:rPr>
          <w:rStyle w:val="101"/>
          <w:rFonts w:ascii="宋体" w:hAnsi="宋体" w:cs="宋体"/>
          <w:bCs/>
          <w:color w:val="000000"/>
          <w:szCs w:val="21"/>
        </w:rPr>
        <w:t>!</w:t>
      </w:r>
    </w:p>
    <w:p>
      <w:pPr>
        <w:rPr>
          <w:rFonts w:hint="eastAsia"/>
        </w:rPr>
      </w:pPr>
      <w:bookmarkStart w:id="100" w:name="__RefHeading___Toc414518262"/>
      <w:bookmarkEnd w:id="100"/>
      <w:r>
        <w:rPr>
          <w:rFonts w:hint="eastAsia"/>
        </w:rPr>
        <w:br w:type="page"/>
      </w:r>
    </w:p>
    <w:p>
      <w:pPr>
        <w:pStyle w:val="3"/>
        <w:bidi w:val="0"/>
        <w:jc w:val="center"/>
      </w:pPr>
      <w:bookmarkStart w:id="101" w:name="_Toc2021378616"/>
      <w:bookmarkStart w:id="102" w:name="_Toc1729965896"/>
      <w:r>
        <w:rPr>
          <w:rFonts w:hint="eastAsia"/>
        </w:rPr>
        <w:t xml:space="preserve">打鼓骂曹 </w:t>
      </w:r>
      <w:r>
        <w:rPr>
          <w:rFonts w:hint="eastAsia"/>
          <w:sz w:val="24"/>
          <w:szCs w:val="24"/>
        </w:rPr>
        <w:t>之</w:t>
      </w:r>
      <w:r>
        <w:rPr>
          <w:rFonts w:hint="eastAsia"/>
        </w:rPr>
        <w:t xml:space="preserve"> 祢衡</w:t>
      </w:r>
      <w:bookmarkEnd w:id="101"/>
      <w:bookmarkEnd w:id="102"/>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8"/>
          <w:rFonts w:ascii="宋体" w:hAnsi="宋体" w:cs="宋体"/>
          <w:szCs w:val="21"/>
        </w:rPr>
        <w:footnoteReference w:id="148"/>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8"/>
          <w:rFonts w:ascii="宋体" w:hAnsi="宋体" w:cs="宋体"/>
          <w:szCs w:val="21"/>
        </w:rPr>
        <w:footnoteReference w:id="149"/>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8"/>
          <w:rFonts w:ascii="宋体" w:hAnsi="宋体" w:cs="宋体"/>
          <w:szCs w:val="21"/>
        </w:rPr>
        <w:footnoteReference w:id="150"/>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8"/>
          <w:rFonts w:ascii="宋体" w:hAnsi="宋体" w:cs="宋体"/>
          <w:szCs w:val="21"/>
        </w:rPr>
        <w:footnoteReference w:id="151"/>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8"/>
          <w:rFonts w:ascii="宋体" w:hAnsi="宋体" w:cs="宋体"/>
          <w:szCs w:val="21"/>
        </w:rPr>
        <w:footnoteReference w:id="152"/>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8"/>
          <w:rFonts w:ascii="宋体" w:hAnsi="宋体" w:cs="宋体"/>
          <w:szCs w:val="21"/>
        </w:rPr>
        <w:footnoteReference w:id="153"/>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8"/>
          <w:rFonts w:ascii="宋体" w:hAnsi="宋体" w:cs="宋体"/>
          <w:szCs w:val="21"/>
        </w:rPr>
        <w:footnoteReference w:id="154"/>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8"/>
          <w:rFonts w:ascii="宋体" w:hAnsi="宋体" w:cs="宋体"/>
          <w:szCs w:val="21"/>
        </w:rPr>
        <w:footnoteReference w:id="155"/>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103" w:name="__RefHeading___Toc414518263"/>
      <w:bookmarkEnd w:id="103"/>
      <w:r>
        <w:rPr>
          <w:rFonts w:hint="eastAsia"/>
        </w:rPr>
        <w:br w:type="page"/>
      </w:r>
    </w:p>
    <w:p>
      <w:pPr>
        <w:pStyle w:val="3"/>
        <w:bidi w:val="0"/>
        <w:jc w:val="center"/>
      </w:pPr>
      <w:bookmarkStart w:id="104" w:name="_Toc1241330312"/>
      <w:bookmarkStart w:id="105" w:name="_Toc368685497"/>
      <w:r>
        <w:rPr>
          <w:rFonts w:hint="eastAsia"/>
        </w:rPr>
        <w:t xml:space="preserve">汉津口 </w:t>
      </w:r>
      <w:r>
        <w:rPr>
          <w:rFonts w:hint="eastAsia"/>
          <w:sz w:val="24"/>
          <w:szCs w:val="24"/>
        </w:rPr>
        <w:t>之</w:t>
      </w:r>
      <w:r>
        <w:rPr>
          <w:rFonts w:hint="eastAsia"/>
        </w:rPr>
        <w:t xml:space="preserve"> 关公</w:t>
      </w:r>
      <w:bookmarkEnd w:id="104"/>
      <w:bookmarkEnd w:id="105"/>
    </w:p>
    <w:p>
      <w:pPr>
        <w:pStyle w:val="9"/>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8"/>
          <w:rFonts w:ascii="宋体" w:hAnsi="宋体" w:cs="宋体"/>
          <w:szCs w:val="21"/>
        </w:rPr>
        <w:footnoteReference w:id="156"/>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8"/>
          <w:rFonts w:ascii="宋体" w:hAnsi="宋体" w:cs="宋体"/>
          <w:szCs w:val="21"/>
        </w:rPr>
        <w:footnoteReference w:id="157"/>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8"/>
          <w:rFonts w:ascii="宋体" w:hAnsi="宋体" w:cs="宋体"/>
          <w:szCs w:val="21"/>
        </w:rPr>
        <w:footnoteReference w:id="158"/>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106" w:name="__RefHeading___Toc414518264"/>
      <w:bookmarkEnd w:id="106"/>
      <w:r>
        <w:rPr>
          <w:rFonts w:hint="eastAsia"/>
        </w:rPr>
        <w:br w:type="page"/>
      </w:r>
    </w:p>
    <w:p>
      <w:pPr>
        <w:pStyle w:val="3"/>
        <w:bidi w:val="0"/>
        <w:jc w:val="center"/>
        <w:rPr>
          <w:rFonts w:hint="eastAsia"/>
        </w:rPr>
      </w:pPr>
      <w:bookmarkStart w:id="107" w:name="_Toc413887179"/>
      <w:bookmarkStart w:id="108" w:name="_Toc2073866233"/>
      <w:r>
        <w:rPr>
          <w:rFonts w:hint="eastAsia"/>
        </w:rPr>
        <w:t xml:space="preserve">临江会 </w:t>
      </w:r>
      <w:r>
        <w:rPr>
          <w:rFonts w:hint="eastAsia"/>
          <w:sz w:val="24"/>
          <w:szCs w:val="24"/>
        </w:rPr>
        <w:t>之</w:t>
      </w:r>
      <w:r>
        <w:rPr>
          <w:rFonts w:hint="eastAsia"/>
        </w:rPr>
        <w:t xml:space="preserve"> 刘备</w:t>
      </w:r>
      <w:bookmarkEnd w:id="107"/>
      <w:bookmarkEnd w:id="10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109" w:name="__RefHeading___Toc414518265"/>
      <w:bookmarkEnd w:id="109"/>
      <w:r>
        <w:rPr>
          <w:rFonts w:hint="eastAsia"/>
        </w:rPr>
        <w:br w:type="page"/>
      </w:r>
    </w:p>
    <w:p>
      <w:pPr>
        <w:pStyle w:val="3"/>
        <w:bidi w:val="0"/>
        <w:jc w:val="center"/>
      </w:pPr>
      <w:bookmarkStart w:id="110" w:name="_Toc2091028796"/>
      <w:bookmarkStart w:id="111" w:name="_Toc883114214"/>
      <w:r>
        <w:rPr>
          <w:rFonts w:hint="eastAsia"/>
        </w:rPr>
        <w:t>群英会</w:t>
      </w:r>
      <w:r>
        <w:rPr>
          <w:rFonts w:hint="default" w:ascii="Times New Roman" w:hAnsi="Times New Roman" w:cs="Times New Roman"/>
          <w:b w:val="0"/>
          <w:bCs w:val="0"/>
          <w:vertAlign w:val="superscript"/>
        </w:rPr>
        <w:footnoteReference w:id="159"/>
      </w:r>
      <w:r>
        <w:rPr>
          <w:rFonts w:hint="eastAsia"/>
        </w:rPr>
        <w:t xml:space="preserve"> </w:t>
      </w:r>
      <w:r>
        <w:rPr>
          <w:rFonts w:hint="eastAsia"/>
          <w:sz w:val="24"/>
          <w:szCs w:val="24"/>
        </w:rPr>
        <w:t>之</w:t>
      </w:r>
      <w:r>
        <w:rPr>
          <w:rFonts w:hint="eastAsia"/>
        </w:rPr>
        <w:t xml:space="preserve"> 鲁肃、诸葛亮</w:t>
      </w:r>
      <w:bookmarkEnd w:id="110"/>
      <w:bookmarkEnd w:id="111"/>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8"/>
          <w:rFonts w:ascii="宋体" w:hAnsi="宋体" w:cs="宋体"/>
          <w:szCs w:val="21"/>
        </w:rPr>
        <w:footnoteReference w:id="160"/>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8"/>
          <w:rFonts w:ascii="宋体" w:hAnsi="宋体" w:cs="宋体"/>
          <w:szCs w:val="21"/>
        </w:rPr>
        <w:footnoteReference w:id="161"/>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8"/>
          <w:rFonts w:ascii="宋体" w:hAnsi="宋体" w:cs="宋体"/>
          <w:szCs w:val="21"/>
        </w:rPr>
        <w:footnoteReference w:id="162"/>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8"/>
          <w:rFonts w:ascii="楷体" w:hAnsi="楷体" w:eastAsia="楷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8"/>
          <w:rFonts w:ascii="宋体" w:hAnsi="宋体" w:cs="楷体"/>
          <w:szCs w:val="21"/>
        </w:rPr>
        <w:footnoteReference w:id="164"/>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8"/>
          <w:rFonts w:ascii="宋体" w:hAnsi="宋体" w:cs="宋体"/>
          <w:szCs w:val="21"/>
        </w:rPr>
        <w:footnoteReference w:id="165"/>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8"/>
          <w:rFonts w:ascii="宋体" w:hAnsi="宋体" w:cs="宋体"/>
          <w:szCs w:val="21"/>
        </w:rPr>
        <w:footnoteReference w:id="166"/>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112" w:name="OLE_LINK1"/>
      <w:bookmarkStart w:id="113" w:name="OLE_LINK2"/>
    </w:p>
    <w:p>
      <w:pPr>
        <w:ind w:left="991" w:hanging="991"/>
      </w:pPr>
      <w:r>
        <w:rPr>
          <w:rFonts w:ascii="宋体" w:hAnsi="宋体" w:cs="宋体"/>
          <w:szCs w:val="21"/>
        </w:rPr>
        <w:t>诸葛亮</w:t>
      </w:r>
      <w:bookmarkEnd w:id="112"/>
      <w:bookmarkEnd w:id="113"/>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8"/>
          <w:rFonts w:ascii="楷体" w:hAnsi="楷体" w:eastAsia="楷体" w:cs="楷体"/>
          <w:szCs w:val="21"/>
        </w:rPr>
        <w:footnoteReference w:id="167"/>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114" w:name="__RefHeading___Toc414518266"/>
      <w:bookmarkEnd w:id="114"/>
      <w:r>
        <w:rPr>
          <w:rFonts w:hint="eastAsia"/>
        </w:rPr>
        <w:br w:type="page"/>
      </w:r>
    </w:p>
    <w:p>
      <w:pPr>
        <w:pStyle w:val="3"/>
        <w:bidi w:val="0"/>
        <w:jc w:val="center"/>
      </w:pPr>
      <w:bookmarkStart w:id="115" w:name="_Toc1933002802"/>
      <w:bookmarkStart w:id="116" w:name="_Toc1888209506"/>
      <w:r>
        <w:rPr>
          <w:rFonts w:hint="eastAsia"/>
        </w:rPr>
        <w:t xml:space="preserve">华容道 </w:t>
      </w:r>
      <w:r>
        <w:rPr>
          <w:rFonts w:hint="eastAsia"/>
          <w:sz w:val="24"/>
          <w:szCs w:val="24"/>
        </w:rPr>
        <w:t>之</w:t>
      </w:r>
      <w:r>
        <w:rPr>
          <w:rFonts w:hint="eastAsia"/>
        </w:rPr>
        <w:t xml:space="preserve"> 关公</w:t>
      </w:r>
      <w:bookmarkEnd w:id="115"/>
      <w:bookmarkEnd w:id="116"/>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10"/>
          <w:rFonts w:ascii="宋体" w:hAnsi="宋体" w:cs="宋体"/>
          <w:szCs w:val="21"/>
        </w:rPr>
        <w:footnoteReference w:id="168"/>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8"/>
          <w:rFonts w:ascii="宋体" w:hAnsi="宋体" w:cs="宋体"/>
          <w:szCs w:val="21"/>
        </w:rPr>
        <w:footnoteReference w:id="169"/>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10"/>
          <w:rFonts w:ascii="宋体" w:hAnsi="宋体" w:cs="宋体"/>
          <w:szCs w:val="21"/>
        </w:rPr>
        <w:footnoteReference w:id="170"/>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117" w:name="__RefHeading___Toc414518267"/>
      <w:bookmarkEnd w:id="117"/>
      <w:r>
        <w:rPr>
          <w:rFonts w:hint="eastAsia"/>
        </w:rPr>
        <w:br w:type="page"/>
      </w:r>
    </w:p>
    <w:p>
      <w:pPr>
        <w:pStyle w:val="3"/>
        <w:bidi w:val="0"/>
        <w:jc w:val="center"/>
      </w:pPr>
      <w:bookmarkStart w:id="118" w:name="_Toc1725529412"/>
      <w:bookmarkStart w:id="119" w:name="_Toc106417171"/>
      <w:r>
        <w:rPr>
          <w:rFonts w:hint="eastAsia"/>
        </w:rPr>
        <w:t>战长沙</w:t>
      </w:r>
      <w:bookmarkEnd w:id="118"/>
      <w:bookmarkEnd w:id="119"/>
    </w:p>
    <w:p>
      <w:pPr>
        <w:pStyle w:val="120"/>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7"/>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7"/>
          <w:rFonts w:ascii="楷体" w:hAnsi="楷体" w:eastAsia="楷体" w:cs="楷体"/>
          <w:bCs/>
          <w:szCs w:val="21"/>
          <w:vertAlign w:val="superscript"/>
        </w:rPr>
        <w:footnoteReference w:id="172"/>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8"/>
          <w:rFonts w:ascii="宋体" w:hAnsi="宋体" w:cs="宋体"/>
          <w:bCs/>
          <w:szCs w:val="21"/>
        </w:rPr>
        <w:footnoteReference w:id="173"/>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8"/>
          <w:rFonts w:ascii="宋体" w:hAnsi="宋体" w:cs="宋体"/>
          <w:bCs/>
          <w:szCs w:val="21"/>
        </w:rPr>
        <w:footnoteReference w:id="174"/>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8"/>
          <w:rFonts w:ascii="宋体" w:hAnsi="宋体" w:cs="宋体"/>
          <w:bCs/>
          <w:szCs w:val="21"/>
        </w:rPr>
        <w:footnoteReference w:id="175"/>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7"/>
          <w:rFonts w:ascii="宋体" w:hAnsi="宋体" w:cs="宋体"/>
          <w:bCs/>
          <w:szCs w:val="21"/>
          <w:vertAlign w:val="superscript"/>
        </w:rPr>
        <w:footnoteReference w:id="176"/>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8"/>
          <w:rFonts w:ascii="楷体" w:hAnsi="楷体" w:eastAsia="楷体" w:cs="宋体"/>
          <w:bCs/>
          <w:szCs w:val="21"/>
        </w:rPr>
        <w:footnoteReference w:id="177"/>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8"/>
          <w:rFonts w:ascii="宋体" w:hAnsi="宋体" w:cs="宋体"/>
          <w:bCs/>
          <w:szCs w:val="21"/>
        </w:rPr>
        <w:footnoteReference w:id="178"/>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8"/>
          <w:rFonts w:ascii="宋体" w:hAnsi="宋体" w:cs="宋体"/>
          <w:bCs/>
          <w:szCs w:val="21"/>
        </w:rPr>
        <w:footnoteReference w:id="179"/>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8"/>
          <w:rFonts w:ascii="楷体" w:hAnsi="楷体" w:eastAsia="楷体" w:cs="宋体"/>
          <w:bCs/>
          <w:szCs w:val="21"/>
        </w:rPr>
        <w:footnoteReference w:id="180"/>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8"/>
          <w:rFonts w:ascii="宋体" w:hAnsi="宋体" w:cs="宋体"/>
          <w:bCs/>
          <w:szCs w:val="21"/>
        </w:rPr>
        <w:footnoteReference w:id="181"/>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8"/>
          <w:rFonts w:ascii="楷体" w:hAnsi="楷体" w:eastAsia="楷体" w:cs="宋体"/>
          <w:bCs/>
          <w:szCs w:val="21"/>
        </w:rPr>
        <w:footnoteReference w:id="182"/>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120" w:name="__RefHeading___Toc414518268"/>
      <w:bookmarkEnd w:id="120"/>
      <w:bookmarkStart w:id="121" w:name="_Toc529362871"/>
      <w:bookmarkStart w:id="122" w:name="_Toc938419293"/>
      <w:r>
        <w:rPr>
          <w:rFonts w:hint="eastAsia"/>
          <w:lang w:val="en-US" w:eastAsia="zh-CN"/>
        </w:rPr>
        <w:br w:type="page"/>
      </w:r>
    </w:p>
    <w:p>
      <w:pPr>
        <w:pStyle w:val="3"/>
        <w:bidi w:val="0"/>
        <w:jc w:val="center"/>
        <w:rPr>
          <w:rFonts w:hint="eastAsia"/>
          <w:lang w:val="en-US" w:eastAsia="zh-CN"/>
        </w:rPr>
      </w:pPr>
      <w:bookmarkStart w:id="123" w:name="_Toc2038532660"/>
      <w:bookmarkStart w:id="124" w:name="_Toc1458485149"/>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121"/>
      <w:bookmarkEnd w:id="122"/>
      <w:bookmarkEnd w:id="123"/>
      <w:bookmarkEnd w:id="12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131"/>
          <w:rFonts w:hint="eastAsia"/>
        </w:rPr>
      </w:pPr>
      <w:r>
        <w:rPr>
          <w:rFonts w:ascii="宋体" w:hAnsi="宋体" w:cs="宋体"/>
          <w:szCs w:val="21"/>
        </w:rPr>
        <w:br w:type="page"/>
      </w:r>
      <w:bookmarkStart w:id="125" w:name="__RefHeading___Toc414518270"/>
      <w:bookmarkEnd w:id="125"/>
      <w:bookmarkStart w:id="126" w:name="__RefHeading___Toc414518269"/>
      <w:bookmarkEnd w:id="126"/>
      <w:bookmarkStart w:id="127" w:name="_Toc1087420115"/>
      <w:bookmarkStart w:id="128" w:name="_Toc2086098424"/>
      <w:bookmarkStart w:id="129" w:name="_Toc106664847"/>
      <w:bookmarkStart w:id="130" w:name="_Toc935635848"/>
      <w:r>
        <w:rPr>
          <w:rStyle w:val="131"/>
          <w:rFonts w:hint="eastAsia"/>
        </w:rPr>
        <w:t xml:space="preserve">甘露寺 </w:t>
      </w:r>
      <w:r>
        <w:rPr>
          <w:rStyle w:val="131"/>
          <w:rFonts w:hint="eastAsia"/>
          <w:sz w:val="24"/>
          <w:szCs w:val="24"/>
        </w:rPr>
        <w:t>之</w:t>
      </w:r>
      <w:r>
        <w:rPr>
          <w:rStyle w:val="131"/>
          <w:rFonts w:hint="eastAsia"/>
        </w:rPr>
        <w:t xml:space="preserve"> 乔玄</w:t>
      </w:r>
      <w:bookmarkEnd w:id="127"/>
      <w:bookmarkEnd w:id="128"/>
    </w:p>
    <w:bookmarkEnd w:id="129"/>
    <w:bookmarkEnd w:id="130"/>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101"/>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101"/>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101"/>
          <w:rFonts w:hint="default" w:ascii="Verdana" w:hAnsi="Verdana" w:cs="Verdana"/>
          <w:bCs/>
          <w:color w:val="000000"/>
          <w:szCs w:val="21"/>
          <w:lang w:val="en"/>
        </w:rPr>
      </w:pPr>
      <w:r>
        <w:rPr>
          <w:rStyle w:val="101"/>
          <w:rFonts w:hint="eastAsia" w:ascii="Verdana" w:hAnsi="Verdana" w:cs="Verdana"/>
          <w:bCs/>
          <w:color w:val="000000"/>
          <w:szCs w:val="21"/>
        </w:rPr>
        <w:t>呃——哼</w:t>
      </w:r>
      <w:r>
        <w:rPr>
          <w:rStyle w:val="101"/>
          <w:rFonts w:ascii="Verdana" w:hAnsi="Verdana" w:cs="Verdana"/>
          <w:bCs/>
          <w:color w:val="000000"/>
          <w:szCs w:val="21"/>
        </w:rPr>
        <w:t>!</w:t>
      </w:r>
      <w:r>
        <w:rPr>
          <w:rStyle w:val="101"/>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101"/>
          <w:rFonts w:hint="default" w:ascii="Verdana" w:hAnsi="Verdana" w:cs="Verdana"/>
          <w:bCs/>
          <w:color w:val="000000"/>
          <w:szCs w:val="21"/>
          <w:lang w:val="en"/>
        </w:rPr>
        <w:t>)</w:t>
      </w:r>
    </w:p>
    <w:p>
      <w:pPr>
        <w:ind w:left="1260" w:hanging="1260"/>
        <w:rPr>
          <w:rFonts w:hint="eastAsia"/>
          <w:lang w:val="en"/>
        </w:rPr>
      </w:pPr>
      <w:r>
        <w:rPr>
          <w:rStyle w:val="101"/>
          <w:rFonts w:hint="eastAsia" w:ascii="宋体" w:hAnsi="宋体" w:cs="宋体"/>
          <w:color w:val="000000"/>
          <w:szCs w:val="21"/>
        </w:rPr>
        <w:t>[</w:t>
      </w:r>
      <w:r>
        <w:rPr>
          <w:rStyle w:val="101"/>
          <w:rFonts w:ascii="楷体" w:hAnsi="楷体" w:eastAsia="楷体" w:cs="宋体"/>
          <w:color w:val="000000"/>
          <w:szCs w:val="21"/>
        </w:rPr>
        <w:t>引子</w:t>
      </w:r>
      <w:r>
        <w:rPr>
          <w:rStyle w:val="101"/>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101"/>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101"/>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101"/>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101"/>
          <w:rFonts w:hint="eastAsia" w:ascii="Verdana" w:hAnsi="Verdana" w:cs="Verdana"/>
          <w:bCs/>
          <w:color w:val="000000"/>
          <w:szCs w:val="21"/>
        </w:rPr>
        <w:t>呃——哼</w:t>
      </w:r>
      <w:r>
        <w:rPr>
          <w:rStyle w:val="101"/>
          <w:rFonts w:ascii="Verdana" w:hAnsi="Verdana" w:cs="Verdana"/>
          <w:bCs/>
          <w:color w:val="000000"/>
          <w:szCs w:val="21"/>
        </w:rPr>
        <w:t>!</w:t>
      </w:r>
      <w:r>
        <w:rPr>
          <w:rStyle w:val="101"/>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101"/>
          <w:rFonts w:hint="default" w:ascii="Verdana" w:hAnsi="Verdana" w:cs="Verdana"/>
          <w:bCs/>
          <w:color w:val="000000"/>
          <w:szCs w:val="21"/>
          <w:lang w:val="en"/>
        </w:rPr>
        <w:t>)</w:t>
      </w:r>
    </w:p>
    <w:p>
      <w:pPr>
        <w:ind w:left="1260" w:hanging="1260"/>
      </w:pPr>
      <w:r>
        <w:rPr>
          <w:rFonts w:hint="eastAsia"/>
        </w:rPr>
        <w:t>(</w:t>
      </w:r>
      <w:r>
        <w:rPr>
          <w:rStyle w:val="101"/>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4"/>
          <w:rFonts w:hint="eastAsia"/>
        </w:rPr>
        <w:footnoteReference w:id="183"/>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4"/>
        </w:rPr>
        <w:footnoteReference w:id="184"/>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131"/>
        </w:rPr>
      </w:pPr>
      <w:r>
        <w:rPr>
          <w:rFonts w:hint="eastAsia"/>
        </w:rPr>
        <w:br w:type="page"/>
      </w:r>
      <w:bookmarkStart w:id="131" w:name="_Toc372424611"/>
      <w:bookmarkStart w:id="132" w:name="_Toc1875568521"/>
      <w:bookmarkStart w:id="133" w:name="_Toc1995884862"/>
      <w:bookmarkStart w:id="134" w:name="_Toc913710239"/>
      <w:r>
        <w:rPr>
          <w:rStyle w:val="131"/>
          <w:rFonts w:hint="eastAsia"/>
        </w:rPr>
        <w:t xml:space="preserve">回荆州 </w:t>
      </w:r>
      <w:r>
        <w:rPr>
          <w:rStyle w:val="131"/>
          <w:rFonts w:hint="eastAsia"/>
          <w:sz w:val="24"/>
          <w:szCs w:val="24"/>
        </w:rPr>
        <w:t>之</w:t>
      </w:r>
      <w:r>
        <w:rPr>
          <w:rStyle w:val="131"/>
          <w:rFonts w:hint="eastAsia"/>
        </w:rPr>
        <w:t xml:space="preserve"> 鲁肃</w:t>
      </w:r>
    </w:p>
    <w:bookmarkEnd w:id="131"/>
    <w:bookmarkEnd w:id="132"/>
    <w:bookmarkEnd w:id="133"/>
    <w:bookmarkEnd w:id="134"/>
    <w:p>
      <w:pPr>
        <w:ind w:left="1260" w:hanging="1260"/>
        <w:rPr>
          <w:rStyle w:val="101"/>
          <w:rFonts w:ascii="Verdana" w:hAnsi="Verdana" w:cs="Verdana"/>
          <w:bCs/>
          <w:color w:val="000000"/>
          <w:szCs w:val="21"/>
        </w:rPr>
      </w:pPr>
      <w:r>
        <w:rPr>
          <w:rStyle w:val="101"/>
          <w:rFonts w:hint="eastAsia" w:ascii="Verdana" w:hAnsi="Verdana" w:cs="Verdana"/>
          <w:bCs/>
          <w:color w:val="000000"/>
          <w:szCs w:val="21"/>
        </w:rPr>
        <w:t>(众将</w:t>
      </w:r>
      <w:r>
        <w:rPr>
          <w:rStyle w:val="101"/>
          <w:rFonts w:hint="eastAsia" w:ascii="Verdana" w:hAnsi="Verdana" w:cs="Verdana"/>
          <w:bCs/>
          <w:color w:val="000000"/>
          <w:szCs w:val="21"/>
        </w:rPr>
        <w:tab/>
      </w:r>
      <w:r>
        <w:rPr>
          <w:rStyle w:val="101"/>
          <w:rFonts w:hint="eastAsia" w:ascii="Verdana" w:hAnsi="Verdana" w:cs="Verdana"/>
          <w:bCs/>
          <w:color w:val="000000"/>
          <w:szCs w:val="21"/>
        </w:rPr>
        <w:t>得令!)</w:t>
      </w:r>
    </w:p>
    <w:p>
      <w:pPr>
        <w:ind w:left="1260" w:hanging="1260"/>
        <w:rPr>
          <w:rStyle w:val="101"/>
          <w:rFonts w:ascii="Verdana" w:hAnsi="Verdana" w:cs="Verdana"/>
          <w:bCs/>
          <w:color w:val="000000"/>
          <w:szCs w:val="21"/>
        </w:rPr>
      </w:pPr>
      <w:r>
        <w:rPr>
          <w:rStyle w:val="101"/>
          <w:rFonts w:ascii="Verdana" w:hAnsi="Verdana" w:cs="Verdana"/>
          <w:bCs/>
          <w:color w:val="000000"/>
          <w:szCs w:val="21"/>
        </w:rPr>
        <w:t>慢——慢，</w:t>
      </w:r>
      <w:r>
        <w:rPr>
          <w:rStyle w:val="101"/>
          <w:rFonts w:hint="eastAsia" w:ascii="Verdana" w:hAnsi="Verdana" w:cs="Verdana"/>
          <w:bCs/>
          <w:color w:val="000000"/>
          <w:szCs w:val="21"/>
        </w:rPr>
        <w:t>慢(，慢)……</w:t>
      </w:r>
      <w:r>
        <w:rPr>
          <w:rStyle w:val="101"/>
          <w:rFonts w:ascii="Verdana" w:hAnsi="Verdana" w:cs="Verdana"/>
          <w:bCs/>
          <w:color w:val="000000"/>
          <w:szCs w:val="21"/>
        </w:rPr>
        <w:t>慢着!</w:t>
      </w:r>
    </w:p>
    <w:p>
      <w:pPr>
        <w:ind w:left="1260" w:hanging="1260"/>
        <w:rPr>
          <w:rStyle w:val="101"/>
          <w:rFonts w:ascii="Verdana" w:hAnsi="Verdana" w:cs="Verdana"/>
          <w:bCs/>
          <w:color w:val="000000"/>
          <w:szCs w:val="21"/>
        </w:rPr>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】美人计成画饼早已料就，到此时</w:t>
      </w:r>
      <w:r>
        <w:rPr>
          <w:rStyle w:val="101"/>
          <w:rFonts w:hint="eastAsia" w:ascii="Verdana" w:hAnsi="Verdana" w:cs="Verdana"/>
          <w:bCs/>
          <w:color w:val="000000"/>
          <w:szCs w:val="21"/>
        </w:rPr>
        <w:t>切</w:t>
      </w:r>
      <w:r>
        <w:rPr>
          <w:rStyle w:val="101"/>
          <w:rFonts w:ascii="Verdana" w:hAnsi="Verdana" w:cs="Verdana"/>
          <w:bCs/>
          <w:color w:val="000000"/>
          <w:szCs w:val="21"/>
        </w:rPr>
        <w:t>莫要另结冤仇</w:t>
      </w:r>
      <w:r>
        <w:rPr>
          <w:rStyle w:val="101"/>
          <w:rFonts w:hint="eastAsia" w:ascii="Verdana" w:hAnsi="Verdana" w:cs="Verdana"/>
          <w:bCs/>
          <w:color w:val="000000"/>
          <w:sz w:val="18"/>
          <w:szCs w:val="18"/>
        </w:rPr>
        <w:t>哇</w:t>
      </w:r>
      <w:r>
        <w:rPr>
          <w:rStyle w:val="101"/>
          <w:rFonts w:ascii="Verdana" w:hAnsi="Verdana" w:cs="Verdana"/>
          <w:bCs/>
          <w:color w:val="000000"/>
          <w:szCs w:val="21"/>
        </w:rPr>
        <w:t>。鲁子敬怎能够旁观袖手</w:t>
      </w:r>
      <w:r>
        <w:rPr>
          <w:rStyle w:val="101"/>
          <w:rFonts w:hint="eastAsia" w:ascii="Verdana" w:hAnsi="Verdana" w:cs="Verdana"/>
          <w:bCs/>
          <w:color w:val="000000"/>
          <w:sz w:val="18"/>
          <w:szCs w:val="18"/>
        </w:rPr>
        <w:t>啊</w:t>
      </w:r>
      <w:r>
        <w:rPr>
          <w:rStyle w:val="101"/>
          <w:rFonts w:ascii="Verdana" w:hAnsi="Verdana" w:cs="Verdana"/>
          <w:bCs/>
          <w:color w:val="000000"/>
          <w:szCs w:val="21"/>
        </w:rPr>
        <w:t>，劝都督三思行再定良谋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：劝都督再思行另定良谋)</w:t>
      </w:r>
      <w:r>
        <w:rPr>
          <w:rStyle w:val="14"/>
          <w:rFonts w:ascii="Verdana" w:hAnsi="Verdana" w:cs="Verdana"/>
          <w:bCs/>
          <w:color w:val="000000"/>
          <w:szCs w:val="21"/>
        </w:rPr>
        <w:footnoteReference w:id="185"/>
      </w:r>
      <w:r>
        <w:rPr>
          <w:rStyle w:val="101"/>
          <w:rFonts w:ascii="Verdana" w:hAnsi="Verdana" w:cs="Verdana"/>
          <w:bCs/>
          <w:color w:val="000000"/>
          <w:szCs w:val="21"/>
        </w:rPr>
        <w:t>。</w:t>
      </w:r>
    </w:p>
    <w:p>
      <w:pPr>
        <w:rPr>
          <w:rStyle w:val="101"/>
          <w:rFonts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哎呀</w:t>
      </w:r>
      <w:r>
        <w:rPr>
          <w:rStyle w:val="101"/>
          <w:rFonts w:hint="eastAsia" w:ascii="Verdana" w:hAnsi="Verdana" w:cs="Verdana"/>
          <w:bCs/>
          <w:color w:val="000000"/>
          <w:szCs w:val="21"/>
        </w:rPr>
        <w:t>)</w:t>
      </w:r>
      <w:r>
        <w:rPr>
          <w:rStyle w:val="101"/>
          <w:rFonts w:ascii="Verdana" w:hAnsi="Verdana" w:cs="Verdana"/>
          <w:bCs/>
          <w:color w:val="000000"/>
          <w:szCs w:val="21"/>
        </w:rPr>
        <w:t>都督哇!</w:t>
      </w:r>
      <w:r>
        <w:rPr>
          <w:rStyle w:val="101"/>
          <w:rFonts w:hint="eastAsia" w:ascii="Verdana" w:hAnsi="Verdana" w:cs="Verdana"/>
          <w:bCs/>
          <w:color w:val="000000"/>
          <w:szCs w:val="21"/>
        </w:rPr>
        <w:t>(</w:t>
      </w:r>
      <w:r>
        <w:rPr>
          <w:rStyle w:val="101"/>
          <w:rFonts w:ascii="Verdana" w:hAnsi="Verdana" w:cs="Verdana"/>
          <w:bCs/>
          <w:color w:val="000000"/>
          <w:szCs w:val="21"/>
        </w:rPr>
        <w:t>想</w:t>
      </w:r>
      <w:r>
        <w:rPr>
          <w:rStyle w:val="101"/>
          <w:rFonts w:hint="eastAsia" w:ascii="Verdana" w:hAnsi="Verdana" w:cs="Verdana"/>
          <w:bCs/>
          <w:color w:val="000000"/>
          <w:szCs w:val="21"/>
        </w:rPr>
        <w:t>)</w:t>
      </w:r>
      <w:r>
        <w:rPr>
          <w:rStyle w:val="101"/>
          <w:rFonts w:ascii="Verdana" w:hAnsi="Verdana" w:cs="Verdana"/>
          <w:bCs/>
          <w:color w:val="000000"/>
          <w:szCs w:val="21"/>
        </w:rPr>
        <w:t>那郡主</w:t>
      </w:r>
      <w:r>
        <w:rPr>
          <w:rStyle w:val="101"/>
          <w:rFonts w:hint="eastAsia" w:ascii="Verdana" w:hAnsi="Verdana" w:cs="Verdana"/>
          <w:bCs/>
          <w:color w:val="000000"/>
          <w:szCs w:val="21"/>
        </w:rPr>
        <w:t>(</w:t>
      </w:r>
      <w:r>
        <w:rPr>
          <w:rStyle w:val="101"/>
          <w:rFonts w:ascii="Verdana" w:hAnsi="Verdana" w:cs="Verdana"/>
          <w:bCs/>
          <w:color w:val="000000"/>
          <w:szCs w:val="21"/>
        </w:rPr>
        <w:t>随</w:t>
      </w:r>
      <w:r>
        <w:rPr>
          <w:rStyle w:val="101"/>
          <w:rFonts w:hint="eastAsia" w:ascii="Verdana" w:hAnsi="Verdana" w:cs="Verdana"/>
          <w:bCs/>
          <w:color w:val="000000"/>
          <w:szCs w:val="21"/>
        </w:rPr>
        <w:t>)</w:t>
      </w:r>
      <w:r>
        <w:rPr>
          <w:rStyle w:val="101"/>
          <w:rFonts w:ascii="Verdana" w:hAnsi="Verdana" w:cs="Verdana"/>
          <w:bCs/>
          <w:color w:val="000000"/>
          <w:szCs w:val="21"/>
        </w:rPr>
        <w:t>同刘备回转荆州，乃是正理。你为何要将她赶回</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：你为何拦阻)</w:t>
      </w:r>
      <w:r>
        <w:rPr>
          <w:rStyle w:val="101"/>
          <w:rFonts w:ascii="Verdana" w:hAnsi="Verdana" w:cs="Verdana"/>
          <w:bCs/>
          <w:color w:val="000000"/>
          <w:szCs w:val="21"/>
        </w:rPr>
        <w:t>，是何意也?</w:t>
      </w:r>
    </w:p>
    <w:p>
      <w:pPr>
        <w:ind w:left="1260" w:hanging="1260"/>
        <w:rPr>
          <w:rStyle w:val="101"/>
          <w:rFonts w:ascii="Verdana" w:hAnsi="Verdana" w:cs="Verdana"/>
          <w:bCs/>
          <w:color w:val="000000"/>
          <w:szCs w:val="21"/>
        </w:rPr>
      </w:pPr>
      <w:r>
        <w:rPr>
          <w:rStyle w:val="101"/>
          <w:rFonts w:ascii="Verdana" w:hAnsi="Verdana" w:cs="Verdana"/>
          <w:bCs/>
          <w:color w:val="000000"/>
          <w:szCs w:val="21"/>
        </w:rPr>
        <w:t>哎呀，使不得，使不得呀。</w:t>
      </w:r>
    </w:p>
    <w:p>
      <w:pPr>
        <w:ind w:left="1260" w:hanging="1260"/>
        <w:rPr>
          <w:rStyle w:val="101"/>
          <w:rFonts w:ascii="Verdana" w:hAnsi="Verdana" w:cs="Verdana"/>
          <w:bCs/>
          <w:color w:val="000000"/>
          <w:szCs w:val="21"/>
        </w:rPr>
      </w:pPr>
      <w:r>
        <w:rPr>
          <w:rStyle w:val="101"/>
          <w:rFonts w:ascii="Verdana" w:hAnsi="Verdana" w:cs="Verdana"/>
          <w:bCs/>
          <w:color w:val="000000"/>
          <w:szCs w:val="21"/>
        </w:rPr>
        <w:t>那刘备乃是东吴的娇客呀。</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(唉，难为你献那美人之计，诓哄刘备过江招亲，谁想以假成真。)</w:t>
      </w:r>
    </w:p>
    <w:p>
      <w:pPr>
        <w:ind w:left="1260" w:hanging="1260"/>
        <w:rPr>
          <w:rStyle w:val="101"/>
          <w:rFonts w:ascii="Verdana" w:hAnsi="Verdana" w:cs="Verdana"/>
          <w:bCs/>
          <w:color w:val="000000"/>
          <w:szCs w:val="21"/>
        </w:rPr>
      </w:pPr>
      <w:r>
        <w:rPr>
          <w:rStyle w:val="101"/>
          <w:rFonts w:ascii="Verdana" w:hAnsi="Verdana" w:cs="Verdana"/>
          <w:bCs/>
          <w:color w:val="000000"/>
          <w:szCs w:val="21"/>
        </w:rPr>
        <w:t>太后在甘露寺中面相刘备</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：太后做主)</w:t>
      </w:r>
      <w:r>
        <w:rPr>
          <w:rStyle w:val="101"/>
          <w:rFonts w:ascii="Verdana" w:hAnsi="Verdana" w:cs="Verdana"/>
          <w:bCs/>
          <w:color w:val="000000"/>
          <w:szCs w:val="21"/>
        </w:rPr>
        <w:t>，将郡主招赘刘备，</w:t>
      </w:r>
      <w:r>
        <w:rPr>
          <w:rStyle w:val="101"/>
          <w:rFonts w:hint="eastAsia" w:ascii="Verdana" w:hAnsi="Verdana" w:cs="Verdana"/>
          <w:bCs/>
          <w:color w:val="000000"/>
          <w:szCs w:val="21"/>
        </w:rPr>
        <w:t>(</w:t>
      </w:r>
      <w:r>
        <w:rPr>
          <w:rStyle w:val="101"/>
          <w:rFonts w:ascii="Verdana" w:hAnsi="Verdana" w:cs="Verdana"/>
          <w:bCs/>
          <w:color w:val="000000"/>
          <w:szCs w:val="21"/>
        </w:rPr>
        <w:t>呃，那</w:t>
      </w:r>
      <w:r>
        <w:rPr>
          <w:rStyle w:val="101"/>
          <w:rFonts w:hint="eastAsia" w:ascii="Verdana" w:hAnsi="Verdana" w:cs="Verdana"/>
          <w:bCs/>
          <w:color w:val="000000"/>
          <w:szCs w:val="21"/>
        </w:rPr>
        <w:t>)</w:t>
      </w:r>
      <w:r>
        <w:rPr>
          <w:rStyle w:val="101"/>
          <w:rFonts w:ascii="Verdana" w:hAnsi="Verdana" w:cs="Verdana"/>
          <w:bCs/>
          <w:color w:val="000000"/>
          <w:szCs w:val="21"/>
        </w:rPr>
        <w:t>岂不是东吴的娇客吗?</w:t>
      </w:r>
    </w:p>
    <w:p>
      <w:pPr>
        <w:ind w:left="1260" w:hanging="1260"/>
        <w:rPr>
          <w:rStyle w:val="101"/>
          <w:rFonts w:ascii="Verdana" w:hAnsi="Verdana" w:cs="Verdana"/>
          <w:bCs/>
          <w:color w:val="000000"/>
          <w:szCs w:val="21"/>
        </w:rPr>
      </w:pPr>
      <w:r>
        <w:rPr>
          <w:rStyle w:val="101"/>
          <w:rFonts w:ascii="Verdana" w:hAnsi="Verdana" w:cs="Verdana"/>
          <w:bCs/>
          <w:color w:val="000000"/>
          <w:szCs w:val="21"/>
        </w:rPr>
        <w:t>呃，不难，不难呐，</w:t>
      </w:r>
    </w:p>
    <w:p>
      <w:pPr>
        <w:rPr>
          <w:rStyle w:val="101"/>
          <w:rFonts w:ascii="Verdana" w:hAnsi="Verdana" w:cs="Verdana"/>
          <w:bCs/>
          <w:color w:val="000000"/>
          <w:szCs w:val="21"/>
        </w:rPr>
      </w:pPr>
      <w:r>
        <w:rPr>
          <w:rStyle w:val="101"/>
          <w:rFonts w:ascii="Verdana" w:hAnsi="Verdana" w:cs="Verdana"/>
          <w:bCs/>
          <w:color w:val="000000"/>
          <w:szCs w:val="21"/>
        </w:rPr>
        <w:t>都督</w:t>
      </w:r>
      <w:r>
        <w:rPr>
          <w:rStyle w:val="101"/>
          <w:rFonts w:hint="eastAsia" w:ascii="Verdana" w:hAnsi="Verdana" w:cs="Verdana"/>
          <w:bCs/>
          <w:color w:val="000000"/>
          <w:szCs w:val="21"/>
        </w:rPr>
        <w:t>，</w:t>
      </w:r>
      <w:r>
        <w:rPr>
          <w:rStyle w:val="101"/>
          <w:rFonts w:ascii="Verdana" w:hAnsi="Verdana" w:cs="Verdana"/>
          <w:bCs/>
          <w:color w:val="000000"/>
          <w:szCs w:val="21"/>
        </w:rPr>
        <w:t>再备美人，连那张飞也诓了前来!</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：只要</w:t>
      </w:r>
      <w:r>
        <w:rPr>
          <w:rStyle w:val="101"/>
          <w:rFonts w:ascii="Verdana" w:hAnsi="Verdana" w:cs="Verdana"/>
          <w:bCs/>
          <w:color w:val="000000"/>
          <w:szCs w:val="21"/>
        </w:rPr>
        <w:t>都督</w:t>
      </w:r>
      <w:r>
        <w:rPr>
          <w:rStyle w:val="101"/>
          <w:rFonts w:hint="eastAsia" w:ascii="Verdana" w:hAnsi="Verdana" w:cs="Verdana"/>
          <w:bCs/>
          <w:color w:val="000000"/>
          <w:szCs w:val="21"/>
        </w:rPr>
        <w:t>，</w:t>
      </w:r>
      <w:r>
        <w:rPr>
          <w:rStyle w:val="101"/>
          <w:rFonts w:ascii="Verdana" w:hAnsi="Verdana" w:cs="Verdana"/>
          <w:bCs/>
          <w:color w:val="000000"/>
          <w:szCs w:val="21"/>
        </w:rPr>
        <w:t>再备美人，</w:t>
      </w:r>
      <w:r>
        <w:rPr>
          <w:rStyle w:val="101"/>
          <w:rFonts w:hint="eastAsia" w:ascii="Verdana" w:hAnsi="Verdana" w:cs="Verdana"/>
          <w:bCs/>
          <w:color w:val="000000"/>
          <w:szCs w:val="21"/>
        </w:rPr>
        <w:t>漫说是那刘备，就是那张飞，嘿，他也是要来的呀。)</w:t>
      </w:r>
    </w:p>
    <w:p>
      <w:pPr>
        <w:ind w:left="1260" w:hanging="1260"/>
        <w:rPr>
          <w:rStyle w:val="101"/>
          <w:rFonts w:ascii="Verdana" w:hAnsi="Verdana" w:cs="Verdana"/>
          <w:bCs/>
          <w:color w:val="000000"/>
          <w:szCs w:val="21"/>
        </w:rPr>
      </w:pPr>
      <w:r>
        <w:rPr>
          <w:rStyle w:val="101"/>
          <w:rFonts w:ascii="Verdana" w:hAnsi="Verdana" w:cs="Verdana"/>
          <w:bCs/>
          <w:color w:val="000000"/>
          <w:szCs w:val="21"/>
        </w:rPr>
        <w:t>太后未必依你。</w:t>
      </w:r>
    </w:p>
    <w:p>
      <w:pPr>
        <w:ind w:left="1260" w:hanging="1260"/>
        <w:rPr>
          <w:rStyle w:val="101"/>
          <w:rFonts w:ascii="Verdana" w:hAnsi="Verdana" w:cs="Verdana"/>
          <w:bCs/>
          <w:color w:val="000000"/>
          <w:szCs w:val="21"/>
        </w:rPr>
      </w:pPr>
      <w:r>
        <w:rPr>
          <w:rStyle w:val="101"/>
          <w:rFonts w:ascii="Verdana" w:hAnsi="Verdana" w:cs="Verdana"/>
          <w:bCs/>
          <w:color w:val="000000"/>
          <w:szCs w:val="21"/>
        </w:rPr>
        <w:t>荆州兴兵?</w:t>
      </w:r>
    </w:p>
    <w:p>
      <w:pPr>
        <w:ind w:left="1260" w:hanging="1260"/>
        <w:rPr>
          <w:rStyle w:val="101"/>
          <w:rFonts w:ascii="Verdana" w:hAnsi="Verdana" w:cs="Verdana"/>
          <w:bCs/>
          <w:color w:val="000000"/>
          <w:szCs w:val="21"/>
        </w:rPr>
      </w:pPr>
      <w:r>
        <w:rPr>
          <w:rStyle w:val="101"/>
          <w:rFonts w:ascii="Verdana" w:hAnsi="Verdana" w:cs="Verdana"/>
          <w:bCs/>
          <w:color w:val="000000"/>
          <w:szCs w:val="21"/>
        </w:rPr>
        <w:t>哎呀，我怕呀——</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(唉，)</w:t>
      </w:r>
      <w:r>
        <w:rPr>
          <w:rStyle w:val="101"/>
          <w:rFonts w:ascii="Verdana" w:hAnsi="Verdana" w:cs="Verdana"/>
          <w:bCs/>
          <w:color w:val="000000"/>
          <w:szCs w:val="21"/>
        </w:rPr>
        <w:t>那诸葛亮的诡计，实在</w:t>
      </w:r>
      <w:r>
        <w:rPr>
          <w:rStyle w:val="101"/>
          <w:rFonts w:hint="eastAsia" w:ascii="Verdana" w:hAnsi="Verdana" w:cs="Verdana"/>
          <w:bCs/>
          <w:color w:val="000000"/>
          <w:szCs w:val="21"/>
        </w:rPr>
        <w:t>地</w:t>
      </w:r>
      <w:r>
        <w:rPr>
          <w:rStyle w:val="101"/>
          <w:rFonts w:ascii="Verdana" w:hAnsi="Verdana" w:cs="Verdana"/>
          <w:bCs/>
          <w:color w:val="000000"/>
          <w:szCs w:val="21"/>
        </w:rPr>
        <w:t>厉害呀!</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：是厉害得很呐!)</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啊</w:t>
      </w:r>
      <w:r>
        <w:rPr>
          <w:rStyle w:val="101"/>
          <w:rFonts w:hint="eastAsia" w:ascii="Verdana" w:hAnsi="Verdana" w:cs="Verdana"/>
          <w:bCs/>
          <w:color w:val="000000"/>
          <w:szCs w:val="21"/>
        </w:rPr>
        <w:t>)</w:t>
      </w:r>
      <w:r>
        <w:rPr>
          <w:rStyle w:val="101"/>
          <w:rFonts w:ascii="Verdana" w:hAnsi="Verdana" w:cs="Verdana"/>
          <w:bCs/>
          <w:color w:val="000000"/>
          <w:szCs w:val="21"/>
        </w:rPr>
        <w:t>都督，难道你就忘怀了?</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(周瑜</w:t>
      </w:r>
      <w:r>
        <w:rPr>
          <w:rStyle w:val="101"/>
          <w:rFonts w:hint="eastAsia" w:ascii="Verdana" w:hAnsi="Verdana" w:cs="Verdana"/>
          <w:bCs/>
          <w:color w:val="000000"/>
          <w:szCs w:val="21"/>
        </w:rPr>
        <w:tab/>
      </w:r>
      <w:r>
        <w:rPr>
          <w:rStyle w:val="101"/>
          <w:rFonts w:hint="eastAsia" w:ascii="Verdana" w:hAnsi="Verdana" w:cs="Verdana"/>
          <w:bCs/>
          <w:color w:val="000000"/>
          <w:szCs w:val="21"/>
        </w:rPr>
        <w:t>忘怀了什么?)</w:t>
      </w:r>
    </w:p>
    <w:p>
      <w:pPr>
        <w:rPr>
          <w:rStyle w:val="101"/>
          <w:rFonts w:hint="eastAsia"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想</w:t>
      </w:r>
      <w:r>
        <w:rPr>
          <w:rStyle w:val="101"/>
          <w:rFonts w:hint="eastAsia" w:ascii="Verdana" w:hAnsi="Verdana" w:cs="Verdana"/>
          <w:bCs/>
          <w:color w:val="000000"/>
          <w:szCs w:val="21"/>
        </w:rPr>
        <w:t>)</w:t>
      </w:r>
      <w:r>
        <w:rPr>
          <w:rStyle w:val="101"/>
          <w:rFonts w:ascii="Verdana" w:hAnsi="Verdana" w:cs="Verdana"/>
          <w:bCs/>
          <w:color w:val="000000"/>
          <w:szCs w:val="21"/>
        </w:rPr>
        <w:t>当年赤壁鏖兵，他在</w:t>
      </w:r>
      <w:r>
        <w:rPr>
          <w:rStyle w:val="101"/>
          <w:rFonts w:hint="eastAsia" w:ascii="Verdana" w:hAnsi="Verdana" w:cs="Verdana"/>
          <w:bCs/>
          <w:color w:val="000000"/>
          <w:szCs w:val="21"/>
        </w:rPr>
        <w:t>(</w:t>
      </w:r>
      <w:r>
        <w:rPr>
          <w:rStyle w:val="101"/>
          <w:rFonts w:ascii="Verdana" w:hAnsi="Verdana" w:cs="Verdana"/>
          <w:bCs/>
          <w:color w:val="000000"/>
          <w:szCs w:val="21"/>
        </w:rPr>
        <w:t>那</w:t>
      </w:r>
      <w:r>
        <w:rPr>
          <w:rStyle w:val="101"/>
          <w:rFonts w:hint="eastAsia" w:ascii="Verdana" w:hAnsi="Verdana" w:cs="Verdana"/>
          <w:bCs/>
          <w:color w:val="000000"/>
          <w:szCs w:val="21"/>
        </w:rPr>
        <w:t>)</w:t>
      </w:r>
      <w:r>
        <w:rPr>
          <w:rStyle w:val="101"/>
          <w:rFonts w:ascii="Verdana" w:hAnsi="Verdana" w:cs="Verdana"/>
          <w:bCs/>
          <w:color w:val="000000"/>
          <w:szCs w:val="21"/>
        </w:rPr>
        <w:t>南屏山上祭借东风，都督派了丁奉、徐盛</w:t>
      </w:r>
      <w:r>
        <w:rPr>
          <w:rStyle w:val="101"/>
          <w:rFonts w:hint="eastAsia" w:ascii="Verdana" w:hAnsi="Verdana" w:cs="Verdana"/>
          <w:bCs/>
          <w:color w:val="000000"/>
          <w:szCs w:val="21"/>
        </w:rPr>
        <w:t>，</w:t>
      </w:r>
      <w:r>
        <w:rPr>
          <w:rStyle w:val="101"/>
          <w:rFonts w:ascii="Verdana" w:hAnsi="Verdana" w:cs="Verdana"/>
          <w:bCs/>
          <w:color w:val="000000"/>
          <w:szCs w:val="21"/>
        </w:rPr>
        <w:t>刺杀于他，尚且被他逃走</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：他尚且逃走)。</w:t>
      </w:r>
    </w:p>
    <w:p>
      <w:pPr>
        <w:rPr>
          <w:rStyle w:val="101"/>
          <w:rFonts w:ascii="Verdana" w:hAnsi="Verdana" w:cs="Verdana"/>
          <w:bCs/>
          <w:color w:val="000000"/>
          <w:szCs w:val="21"/>
        </w:rPr>
      </w:pPr>
      <w:r>
        <w:rPr>
          <w:rStyle w:val="101"/>
          <w:rFonts w:hint="eastAsia" w:ascii="Verdana" w:hAnsi="Verdana" w:cs="Verdana"/>
          <w:bCs/>
          <w:color w:val="000000"/>
          <w:szCs w:val="21"/>
        </w:rPr>
        <w:t>(都督又派他二人驾舟追赶，又被赵云箭射篷索而回。)</w:t>
      </w:r>
    </w:p>
    <w:p>
      <w:pPr>
        <w:rPr>
          <w:rStyle w:val="101"/>
          <w:rFonts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哼，那时</w:t>
      </w:r>
      <w:r>
        <w:rPr>
          <w:rStyle w:val="101"/>
          <w:rFonts w:hint="eastAsia" w:ascii="Verdana" w:hAnsi="Verdana" w:cs="Verdana"/>
          <w:bCs/>
          <w:color w:val="000000"/>
          <w:szCs w:val="21"/>
        </w:rPr>
        <w:t>)</w:t>
      </w:r>
      <w:r>
        <w:rPr>
          <w:rStyle w:val="101"/>
          <w:rFonts w:ascii="Verdana" w:hAnsi="Verdana" w:cs="Verdana"/>
          <w:bCs/>
          <w:color w:val="000000"/>
          <w:szCs w:val="21"/>
        </w:rPr>
        <w:t>几乎将你气死啊。</w:t>
      </w:r>
    </w:p>
    <w:p>
      <w:pPr>
        <w:ind w:left="1260" w:hanging="1260"/>
        <w:rPr>
          <w:rStyle w:val="101"/>
          <w:rFonts w:ascii="Verdana" w:hAnsi="Verdana" w:cs="Verdana"/>
          <w:bCs/>
          <w:color w:val="000000"/>
          <w:szCs w:val="21"/>
        </w:rPr>
      </w:pPr>
      <w:r>
        <w:rPr>
          <w:rStyle w:val="101"/>
          <w:rFonts w:ascii="Verdana" w:hAnsi="Verdana" w:cs="Verdana"/>
          <w:bCs/>
          <w:color w:val="000000"/>
          <w:szCs w:val="21"/>
        </w:rPr>
        <w:t>哼，难道这不是孔明的诡计么?</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难道这不是孔明的诡计</w:t>
      </w:r>
      <w:r>
        <w:rPr>
          <w:rStyle w:val="101"/>
          <w:rFonts w:hint="eastAsia" w:ascii="Verdana" w:hAnsi="Verdana" w:cs="Verdana"/>
          <w:bCs/>
          <w:color w:val="000000"/>
          <w:szCs w:val="21"/>
        </w:rPr>
        <w:t>吗</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啊都督，</w:t>
      </w:r>
      <w:r>
        <w:rPr>
          <w:rStyle w:val="101"/>
          <w:rFonts w:hint="eastAsia" w:ascii="Verdana" w:hAnsi="Verdana" w:cs="Verdana"/>
          <w:bCs/>
          <w:color w:val="000000"/>
          <w:szCs w:val="21"/>
        </w:rPr>
        <w:t>(</w:t>
      </w:r>
      <w:r>
        <w:rPr>
          <w:rStyle w:val="101"/>
          <w:rFonts w:ascii="Verdana" w:hAnsi="Verdana" w:cs="Verdana"/>
          <w:bCs/>
          <w:color w:val="000000"/>
          <w:szCs w:val="21"/>
        </w:rPr>
        <w:t>你</w:t>
      </w:r>
      <w:r>
        <w:rPr>
          <w:rStyle w:val="101"/>
          <w:rFonts w:hint="eastAsia" w:ascii="Verdana" w:hAnsi="Verdana" w:cs="Verdana"/>
          <w:bCs/>
          <w:color w:val="000000"/>
          <w:szCs w:val="21"/>
        </w:rPr>
        <w:t>)</w:t>
      </w:r>
      <w:r>
        <w:rPr>
          <w:rStyle w:val="101"/>
          <w:rFonts w:ascii="Verdana" w:hAnsi="Verdana" w:cs="Verdana"/>
          <w:bCs/>
          <w:color w:val="000000"/>
          <w:szCs w:val="21"/>
        </w:rPr>
        <w:t>不要生气</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这生气的日子还在后头呢。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：那</w:t>
      </w:r>
      <w:r>
        <w:rPr>
          <w:rStyle w:val="101"/>
          <w:rFonts w:ascii="Verdana" w:hAnsi="Verdana" w:cs="Verdana"/>
          <w:bCs/>
          <w:color w:val="000000"/>
          <w:szCs w:val="21"/>
        </w:rPr>
        <w:t>生气的日子还在后头呢。</w:t>
      </w:r>
      <w:r>
        <w:rPr>
          <w:rStyle w:val="101"/>
          <w:rFonts w:hint="eastAsia" w:ascii="Verdana" w:hAnsi="Verdana" w:cs="Verdana"/>
          <w:bCs/>
          <w:color w:val="000000"/>
          <w:szCs w:val="21"/>
        </w:rPr>
        <w:t>)</w:t>
      </w:r>
    </w:p>
    <w:p>
      <w:pPr>
        <w:ind w:left="1260" w:hanging="1260"/>
        <w:rPr>
          <w:rStyle w:val="101"/>
          <w:rFonts w:hint="eastAsia" w:ascii="Verdana" w:hAnsi="Verdana" w:cs="Verdana"/>
          <w:bCs/>
          <w:color w:val="000000"/>
          <w:szCs w:val="21"/>
        </w:rPr>
      </w:pPr>
      <w:r>
        <w:rPr>
          <w:rStyle w:val="101"/>
          <w:rFonts w:ascii="Verdana" w:hAnsi="Verdana" w:cs="Verdana"/>
          <w:bCs/>
          <w:color w:val="000000"/>
          <w:szCs w:val="21"/>
        </w:rPr>
        <w:t>呃都督</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(周瑜</w:t>
      </w:r>
      <w:r>
        <w:rPr>
          <w:rStyle w:val="101"/>
          <w:rFonts w:hint="eastAsia" w:ascii="Verdana" w:hAnsi="Verdana" w:cs="Verdana"/>
          <w:bCs/>
          <w:color w:val="000000"/>
          <w:szCs w:val="21"/>
        </w:rPr>
        <w:tab/>
      </w:r>
      <w:r>
        <w:rPr>
          <w:rStyle w:val="101"/>
          <w:rFonts w:hint="eastAsia" w:ascii="Verdana" w:hAnsi="Verdana" w:cs="Verdana"/>
          <w:bCs/>
          <w:color w:val="000000"/>
          <w:szCs w:val="21"/>
        </w:rPr>
        <w:t>不要管我的闲事。)</w:t>
      </w:r>
    </w:p>
    <w:p>
      <w:pPr>
        <w:ind w:left="1260" w:hanging="1260"/>
        <w:rPr>
          <w:rStyle w:val="101"/>
          <w:rFonts w:ascii="Verdana" w:hAnsi="Verdana" w:cs="Verdana"/>
          <w:bCs/>
          <w:color w:val="000000"/>
          <w:szCs w:val="21"/>
        </w:rPr>
      </w:pPr>
      <w:r>
        <w:rPr>
          <w:rStyle w:val="101"/>
          <w:rFonts w:ascii="Verdana" w:hAnsi="Verdana" w:cs="Verdana"/>
          <w:bCs/>
          <w:color w:val="000000"/>
          <w:szCs w:val="21"/>
        </w:rPr>
        <w:t>啊</w:t>
      </w:r>
      <w:r>
        <w:rPr>
          <w:rStyle w:val="101"/>
          <w:rFonts w:hint="eastAsia" w:ascii="Verdana" w:hAnsi="Verdana" w:cs="Verdana"/>
          <w:bCs/>
          <w:color w:val="000000"/>
          <w:szCs w:val="21"/>
        </w:rPr>
        <w:t>呀</w:t>
      </w:r>
      <w:r>
        <w:rPr>
          <w:rStyle w:val="101"/>
          <w:rFonts w:ascii="Verdana" w:hAnsi="Verdana" w:cs="Verdana"/>
          <w:bCs/>
          <w:color w:val="000000"/>
          <w:szCs w:val="21"/>
        </w:rPr>
        <w:t>，这可不是闲事啊。</w:t>
      </w:r>
    </w:p>
    <w:p>
      <w:pPr>
        <w:ind w:left="1260" w:hanging="1260"/>
        <w:rPr>
          <w:rStyle w:val="101"/>
          <w:rFonts w:ascii="Verdana" w:hAnsi="Verdana" w:cs="Verdana"/>
          <w:bCs/>
          <w:color w:val="000000"/>
          <w:szCs w:val="21"/>
        </w:rPr>
      </w:pPr>
      <w:r>
        <w:rPr>
          <w:rStyle w:val="101"/>
          <w:rFonts w:ascii="Verdana" w:hAnsi="Verdana" w:cs="Verdana"/>
          <w:bCs/>
          <w:color w:val="000000"/>
          <w:szCs w:val="21"/>
        </w:rPr>
        <w:t>国家大事，唉，我不能不管呐。</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：军国大事，我是不能不问呐。)</w:t>
      </w:r>
    </w:p>
    <w:p>
      <w:pPr>
        <w:ind w:left="1260" w:hanging="1260"/>
        <w:rPr>
          <w:rStyle w:val="101"/>
          <w:rFonts w:ascii="Verdana" w:hAnsi="Verdana" w:cs="Verdana"/>
          <w:bCs/>
          <w:color w:val="000000"/>
          <w:szCs w:val="21"/>
        </w:rPr>
      </w:pPr>
      <w:r>
        <w:rPr>
          <w:rStyle w:val="101"/>
          <w:rFonts w:ascii="Verdana" w:hAnsi="Verdana" w:cs="Verdana"/>
          <w:bCs/>
          <w:color w:val="000000"/>
          <w:szCs w:val="21"/>
        </w:rPr>
        <w:t>呃呃呃，少弟，少弟。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：呃</w:t>
      </w:r>
      <w:r>
        <w:rPr>
          <w:rStyle w:val="101"/>
          <w:rFonts w:ascii="Verdana" w:hAnsi="Verdana" w:cs="Verdana"/>
          <w:bCs/>
          <w:color w:val="000000"/>
          <w:szCs w:val="21"/>
        </w:rPr>
        <w:t>呃，不敢不敢。</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不敢，不敢。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少弟</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我本是个老实人，老实人才说这老实话呀!</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：唉，</w:t>
      </w:r>
      <w:r>
        <w:rPr>
          <w:rStyle w:val="101"/>
          <w:rFonts w:ascii="Verdana" w:hAnsi="Verdana" w:cs="Verdana"/>
          <w:bCs/>
          <w:color w:val="000000"/>
          <w:szCs w:val="21"/>
        </w:rPr>
        <w:t>老实人才</w:t>
      </w:r>
      <w:r>
        <w:rPr>
          <w:rStyle w:val="101"/>
          <w:rFonts w:hint="eastAsia" w:ascii="Verdana" w:hAnsi="Verdana" w:cs="Verdana"/>
          <w:bCs/>
          <w:color w:val="000000"/>
          <w:szCs w:val="21"/>
        </w:rPr>
        <w:t>讲</w:t>
      </w:r>
      <w:r>
        <w:rPr>
          <w:rStyle w:val="101"/>
          <w:rFonts w:ascii="Verdana" w:hAnsi="Verdana" w:cs="Verdana"/>
          <w:bCs/>
          <w:color w:val="000000"/>
          <w:szCs w:val="21"/>
        </w:rPr>
        <w:t>这老实话呀!</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哦哦，我，我，我吃醉了?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：呃呃，呃，呃，呃呃，我，我……我醉了。呃呃，我醉了?)</w:t>
      </w:r>
    </w:p>
    <w:p>
      <w:pPr>
        <w:ind w:left="1260" w:hanging="1260"/>
        <w:rPr>
          <w:rStyle w:val="101"/>
          <w:rFonts w:ascii="Verdana" w:hAnsi="Verdana" w:cs="Verdana"/>
          <w:bCs/>
          <w:color w:val="000000"/>
          <w:szCs w:val="21"/>
          <w:lang w:val="en"/>
        </w:rPr>
      </w:pPr>
      <w:r>
        <w:rPr>
          <w:rStyle w:val="101"/>
          <w:rFonts w:ascii="Verdana" w:hAnsi="Verdana" w:cs="Verdana"/>
          <w:bCs/>
          <w:color w:val="000000"/>
          <w:szCs w:val="21"/>
        </w:rPr>
        <w:t>呃，我不曾吃酒，怎么我醉了?</w:t>
      </w:r>
    </w:p>
    <w:p>
      <w:pPr>
        <w:ind w:left="1260" w:hanging="1260"/>
        <w:rPr>
          <w:rStyle w:val="101"/>
          <w:rFonts w:ascii="Verdana" w:hAnsi="Verdana" w:cs="Verdana"/>
          <w:bCs/>
          <w:color w:val="000000"/>
          <w:szCs w:val="21"/>
        </w:rPr>
      </w:pPr>
      <w:r>
        <w:rPr>
          <w:rStyle w:val="101"/>
          <w:rFonts w:ascii="Verdana" w:hAnsi="Verdana" w:cs="Verdana"/>
          <w:bCs/>
          <w:color w:val="000000"/>
          <w:szCs w:val="21"/>
        </w:rPr>
        <w:t>诶——</w:t>
      </w:r>
    </w:p>
    <w:p>
      <w:pPr>
        <w:ind w:left="1260" w:hanging="1260"/>
        <w:rPr>
          <w:rStyle w:val="101"/>
          <w:rFonts w:hint="eastAsia" w:ascii="Verdana" w:hAnsi="Verdana" w:cs="Verdana"/>
          <w:bCs/>
          <w:szCs w:val="21"/>
        </w:rPr>
      </w:pPr>
      <w:r>
        <w:rPr>
          <w:rStyle w:val="101"/>
          <w:rFonts w:hint="eastAsia" w:ascii="Verdana" w:hAnsi="Verdana" w:cs="Verdana"/>
          <w:bCs/>
          <w:szCs w:val="21"/>
        </w:rPr>
        <w:t>(</w:t>
      </w:r>
      <w:r>
        <w:rPr>
          <w:rStyle w:val="101"/>
          <w:rFonts w:hint="eastAsia" w:ascii="楷体" w:hAnsi="楷体" w:eastAsia="楷体" w:cs="Verdana"/>
          <w:bCs/>
          <w:szCs w:val="21"/>
        </w:rPr>
        <w:t>念</w:t>
      </w:r>
      <w:r>
        <w:rPr>
          <w:rStyle w:val="101"/>
          <w:rFonts w:hint="eastAsia" w:ascii="Verdana" w:hAnsi="Verdana" w:cs="Verdana"/>
          <w:bCs/>
          <w:szCs w:val="21"/>
        </w:rPr>
        <w:t>)</w:t>
      </w:r>
      <w:r>
        <w:rPr>
          <w:rStyle w:val="101"/>
          <w:rFonts w:ascii="Verdana" w:hAnsi="Verdana" w:cs="Verdana"/>
          <w:bCs/>
          <w:szCs w:val="21"/>
        </w:rPr>
        <w:t>此时不听我言语，损兵折将后悔迟!</w:t>
      </w:r>
    </w:p>
    <w:p>
      <w:pPr>
        <w:ind w:left="1260" w:hanging="1260"/>
        <w:rPr>
          <w:rStyle w:val="101"/>
          <w:rFonts w:hint="eastAsia" w:ascii="Verdana" w:hAnsi="Verdana" w:cs="Verdana"/>
          <w:bCs/>
          <w:szCs w:val="21"/>
        </w:rPr>
      </w:pPr>
    </w:p>
    <w:p>
      <w:pPr>
        <w:jc w:val="center"/>
        <w:rPr>
          <w:rStyle w:val="101"/>
          <w:rFonts w:hint="eastAsia" w:ascii="Verdana" w:hAnsi="Verdana" w:cs="Verdana"/>
          <w:bCs/>
          <w:color w:val="0000FF"/>
          <w:sz w:val="24"/>
          <w:szCs w:val="24"/>
        </w:rPr>
      </w:pPr>
      <w:bookmarkStart w:id="135" w:name="_Toc2123445910"/>
      <w:r>
        <w:rPr>
          <w:rStyle w:val="132"/>
          <w:color w:val="0000FF"/>
        </w:rPr>
        <w:t xml:space="preserve">回荆州 </w:t>
      </w:r>
      <w:r>
        <w:rPr>
          <w:rStyle w:val="132"/>
          <w:color w:val="0000FF"/>
          <w:sz w:val="24"/>
          <w:szCs w:val="24"/>
        </w:rPr>
        <w:t>之</w:t>
      </w:r>
      <w:r>
        <w:rPr>
          <w:rStyle w:val="132"/>
          <w:color w:val="0000FF"/>
        </w:rPr>
        <w:t xml:space="preserve"> </w:t>
      </w:r>
      <w:r>
        <w:rPr>
          <w:rStyle w:val="132"/>
          <w:rFonts w:hint="eastAsia"/>
          <w:color w:val="0000FF"/>
        </w:rPr>
        <w:t>刘备</w:t>
      </w:r>
      <w:bookmarkEnd w:id="135"/>
      <w:r>
        <w:rPr>
          <w:rStyle w:val="14"/>
          <w:rFonts w:hint="default" w:ascii="Times New Roman" w:hAnsi="Times New Roman" w:cs="Times New Roman"/>
          <w:sz w:val="32"/>
          <w:szCs w:val="32"/>
        </w:rPr>
        <w:footnoteReference w:id="186"/>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深宫无处不飞花，年老得配女娇娃。朝欢暮乐无牵挂，愿把东吴当故家。</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听说曹操发人马，攻破荆州把孤拿。四弟之言并非假，想一良谋……</w:t>
      </w:r>
      <w:r>
        <w:rPr>
          <w:rStyle w:val="14"/>
          <w:rFonts w:ascii="Verdana" w:hAnsi="Verdana" w:cs="Verdana"/>
          <w:bCs/>
          <w:color w:val="0000FF"/>
          <w:szCs w:val="21"/>
        </w:rPr>
        <w:footnoteReference w:id="187"/>
      </w:r>
    </w:p>
    <w:p>
      <w:pPr>
        <w:ind w:left="1260" w:hanging="1260"/>
        <w:rPr>
          <w:rStyle w:val="101"/>
          <w:rFonts w:hint="eastAsia" w:ascii="Verdana" w:hAnsi="Verdana" w:cs="Verdana"/>
          <w:bCs/>
          <w:color w:val="0000FF"/>
          <w:szCs w:val="21"/>
        </w:rPr>
      </w:pPr>
      <w:r>
        <w:rPr>
          <w:rStyle w:val="101"/>
          <w:rFonts w:hint="eastAsia" w:ascii="Verdana" w:hAnsi="Verdana" w:cs="Verdana"/>
          <w:bCs/>
          <w:color w:val="0000FF"/>
          <w:szCs w:val="21"/>
        </w:rPr>
        <w:t>郡主，备要逃走了。</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本当在此多潇洒，失却荆州无有家。见郡主难说分别</w:t>
      </w:r>
      <w:r>
        <w:rPr>
          <w:rStyle w:val="101"/>
          <w:rFonts w:hint="eastAsia" w:ascii="Verdana" w:hAnsi="Verdana" w:cs="Verdana"/>
          <w:bCs/>
          <w:szCs w:val="21"/>
        </w:rPr>
        <w:t>&lt;</w:t>
      </w:r>
      <w:r>
        <w:rPr>
          <w:rStyle w:val="101"/>
          <w:rFonts w:hint="eastAsia" w:ascii="楷体" w:hAnsi="楷体" w:eastAsia="楷体" w:cs="Verdana"/>
          <w:b/>
          <w:bCs/>
          <w:szCs w:val="21"/>
        </w:rPr>
        <w:t>哭头</w:t>
      </w:r>
      <w:r>
        <w:rPr>
          <w:rStyle w:val="101"/>
          <w:rFonts w:hint="eastAsia" w:ascii="Verdana" w:hAnsi="Verdana" w:cs="Verdana"/>
          <w:bCs/>
          <w:szCs w:val="21"/>
        </w:rPr>
        <w:t>&gt;</w:t>
      </w:r>
      <w:r>
        <w:rPr>
          <w:rStyle w:val="101"/>
          <w:rFonts w:hint="eastAsia" w:ascii="Verdana" w:hAnsi="Verdana" w:cs="Verdana"/>
          <w:bCs/>
          <w:color w:val="0000FF"/>
          <w:szCs w:val="21"/>
        </w:rPr>
        <w:t>话，</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花言巧语瞒哄她。</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根深哪怕狂风大，树正何惧日影斜。</w:t>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101"/>
          <w:rFonts w:hint="eastAsia" w:ascii="Verdana" w:hAnsi="Verdana" w:cs="Verdana"/>
          <w:bCs/>
          <w:color w:val="0000FF"/>
          <w:szCs w:val="21"/>
        </w:rPr>
      </w:pPr>
      <w:r>
        <w:rPr>
          <w:rStyle w:val="101"/>
          <w:rFonts w:hint="eastAsia" w:ascii="Verdana" w:hAnsi="Verdana" w:cs="Verdana"/>
          <w:bCs/>
          <w:szCs w:val="21"/>
        </w:rPr>
        <w:t>(刘备</w:t>
      </w:r>
      <w:r>
        <w:rPr>
          <w:rStyle w:val="101"/>
          <w:rFonts w:hint="eastAsia" w:ascii="楷体" w:hAnsi="楷体" w:eastAsia="楷体" w:cs="Verdana"/>
          <w:bCs/>
          <w:szCs w:val="21"/>
        </w:rPr>
        <w:t>穿箭衣上</w:t>
      </w:r>
      <w:r>
        <w:rPr>
          <w:rStyle w:val="101"/>
          <w:rFonts w:hint="eastAsia" w:ascii="Verdana" w:hAnsi="Verdana" w:cs="Verdana"/>
          <w:bCs/>
          <w:szCs w:val="21"/>
        </w:rPr>
        <w:t>)</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郡主进宫辞太后，为何一去不回头。四弟且站宫门口，准备鳌鱼脱金钩。</w:t>
      </w:r>
    </w:p>
    <w:p>
      <w:pPr>
        <w:ind w:left="1260" w:hanging="1260"/>
        <w:rPr>
          <w:rStyle w:val="101"/>
          <w:rFonts w:hint="eastAsia" w:ascii="Verdana" w:hAnsi="Verdana" w:cs="Verdana"/>
          <w:bCs/>
          <w:color w:val="0000FF"/>
          <w:szCs w:val="21"/>
        </w:rPr>
      </w:pPr>
      <w:r>
        <w:rPr>
          <w:rStyle w:val="101"/>
          <w:rFonts w:hint="eastAsia" w:ascii="Verdana" w:hAnsi="Verdana" w:cs="Verdana"/>
          <w:bCs/>
          <w:color w:val="0000FF"/>
          <w:szCs w:val="21"/>
        </w:rPr>
        <w:t>认得也!</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多蒙太后恩德厚，此去只怕孙仲谋。</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四弟与孤带走兽，</w:t>
      </w:r>
    </w:p>
    <w:p>
      <w:pPr>
        <w:ind w:left="1260" w:hanging="1260"/>
        <w:rPr>
          <w:rStyle w:val="101"/>
          <w:rFonts w:hint="eastAsia" w:ascii="Verdana" w:hAnsi="Verdana" w:cs="Verdana"/>
          <w:bCs/>
          <w:szCs w:val="21"/>
        </w:rPr>
      </w:pPr>
      <w:r>
        <w:rPr>
          <w:rStyle w:val="101"/>
          <w:rFonts w:hint="eastAsia" w:ascii="Verdana" w:hAnsi="Verdana" w:cs="Verdana"/>
          <w:bCs/>
          <w:szCs w:val="21"/>
        </w:rPr>
        <w:t>(赵云</w:t>
      </w:r>
      <w:r>
        <w:rPr>
          <w:rStyle w:val="101"/>
          <w:rFonts w:hint="eastAsia" w:ascii="楷体" w:hAnsi="楷体" w:eastAsia="楷体" w:cs="Verdana"/>
          <w:bCs/>
          <w:color w:val="0000FF"/>
          <w:szCs w:val="21"/>
        </w:rPr>
        <w:t>接唱收腿</w:t>
      </w:r>
      <w:r>
        <w:rPr>
          <w:rStyle w:val="101"/>
          <w:rFonts w:hint="eastAsia" w:ascii="Verdana" w:hAnsi="Verdana" w:cs="Verdana"/>
          <w:bCs/>
          <w:szCs w:val="21"/>
        </w:rPr>
        <w:t>，刘备</w:t>
      </w:r>
      <w:r>
        <w:rPr>
          <w:rStyle w:val="101"/>
          <w:rFonts w:hint="eastAsia" w:ascii="楷体" w:hAnsi="楷体" w:eastAsia="楷体" w:cs="Verdana"/>
          <w:bCs/>
          <w:szCs w:val="21"/>
        </w:rPr>
        <w:t>下</w:t>
      </w:r>
      <w:r>
        <w:rPr>
          <w:rStyle w:val="101"/>
          <w:rFonts w:hint="eastAsia" w:ascii="Verdana" w:hAnsi="Verdana" w:cs="Verdana"/>
          <w:bCs/>
          <w:szCs w:val="21"/>
        </w:rPr>
        <w:t>)</w:t>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101"/>
          <w:rFonts w:hint="eastAsia" w:ascii="Verdana" w:hAnsi="Verdana" w:cs="Verdana"/>
          <w:bCs/>
          <w:color w:val="0000FF"/>
          <w:szCs w:val="21"/>
        </w:rPr>
      </w:pPr>
      <w:r>
        <w:rPr>
          <w:rStyle w:val="101"/>
          <w:rFonts w:hint="eastAsia" w:ascii="Verdana" w:hAnsi="Verdana" w:cs="Verdana"/>
          <w:bCs/>
          <w:szCs w:val="21"/>
        </w:rPr>
        <w:t>(刘备</w:t>
      </w:r>
      <w:r>
        <w:rPr>
          <w:rStyle w:val="101"/>
          <w:rFonts w:hint="eastAsia" w:ascii="楷体" w:hAnsi="楷体" w:eastAsia="楷体" w:cs="Verdana"/>
          <w:bCs/>
          <w:szCs w:val="21"/>
        </w:rPr>
        <w:t>上</w:t>
      </w:r>
      <w:r>
        <w:rPr>
          <w:rStyle w:val="101"/>
          <w:rFonts w:hint="eastAsia" w:ascii="Verdana" w:hAnsi="Verdana" w:cs="Verdana"/>
          <w:bCs/>
          <w:szCs w:val="21"/>
        </w:rPr>
        <w:t>)</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导</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FF0000"/>
          <w:szCs w:val="21"/>
        </w:rPr>
        <w:t>身躬步臃</w:t>
      </w:r>
      <w:r>
        <w:rPr>
          <w:rStyle w:val="101"/>
          <w:rFonts w:hint="eastAsia" w:ascii="Verdana" w:hAnsi="Verdana" w:cs="Verdana"/>
          <w:bCs/>
          <w:color w:val="0000FF"/>
          <w:szCs w:val="21"/>
        </w:rPr>
        <w:t>路途远，</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……往前赶，怕的吴兵追赶还。</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你姑老爷要走</w:t>
      </w:r>
      <w:r>
        <w:rPr>
          <w:rStyle w:val="101"/>
          <w:rFonts w:hint="eastAsia" w:ascii="Verdana" w:hAnsi="Verdana" w:cs="Verdana"/>
          <w:bCs/>
          <w:color w:val="0000FF"/>
          <w:sz w:val="18"/>
          <w:szCs w:val="18"/>
        </w:rPr>
        <w:t>呃</w:t>
      </w:r>
      <w:r>
        <w:rPr>
          <w:rStyle w:val="101"/>
          <w:rFonts w:hint="eastAsia" w:ascii="Verdana" w:hAnsi="Verdana" w:cs="Verdana"/>
          <w:bCs/>
          <w:color w:val="0000FF"/>
          <w:szCs w:val="21"/>
        </w:rPr>
        <w:t>你们谁敢拦。</w:t>
      </w:r>
    </w:p>
    <w:p>
      <w:pPr>
        <w:ind w:left="1260" w:hanging="1260"/>
        <w:rPr>
          <w:rStyle w:val="101"/>
          <w:rFonts w:hint="eastAsia" w:ascii="Verdana" w:hAnsi="Verdana" w:cs="Verdana"/>
          <w:bCs/>
          <w:szCs w:val="21"/>
        </w:rPr>
      </w:pPr>
      <w:r>
        <w:rPr>
          <w:rStyle w:val="101"/>
          <w:rFonts w:hint="eastAsia" w:ascii="Verdana" w:hAnsi="Verdana" w:cs="Verdana"/>
          <w:bCs/>
          <w:szCs w:val="21"/>
        </w:rPr>
        <w:t>(刘备</w:t>
      </w:r>
      <w:r>
        <w:rPr>
          <w:rStyle w:val="101"/>
          <w:rFonts w:hint="eastAsia" w:ascii="楷体" w:hAnsi="楷体" w:eastAsia="楷体" w:cs="Verdana"/>
          <w:bCs/>
          <w:szCs w:val="21"/>
        </w:rPr>
        <w:t>下</w:t>
      </w:r>
      <w:r>
        <w:rPr>
          <w:rStyle w:val="101"/>
          <w:rFonts w:hint="eastAsia" w:ascii="Verdana" w:hAnsi="Verdana" w:cs="Verdana"/>
          <w:bCs/>
          <w:szCs w:val="21"/>
        </w:rPr>
        <w:t>)</w:t>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101"/>
          <w:rFonts w:hint="eastAsia" w:ascii="Verdana" w:hAnsi="Verdana" w:cs="Verdana"/>
          <w:bCs/>
          <w:color w:val="0000FF"/>
          <w:szCs w:val="21"/>
        </w:rPr>
      </w:pPr>
      <w:r>
        <w:rPr>
          <w:rStyle w:val="101"/>
          <w:rFonts w:hint="eastAsia" w:ascii="Verdana" w:hAnsi="Verdana" w:cs="Verdana"/>
          <w:bCs/>
          <w:szCs w:val="21"/>
        </w:rPr>
        <w:t>(刘备</w:t>
      </w:r>
      <w:r>
        <w:rPr>
          <w:rStyle w:val="101"/>
          <w:rFonts w:hint="eastAsia" w:ascii="楷体" w:hAnsi="楷体" w:eastAsia="楷体" w:cs="Verdana"/>
          <w:bCs/>
          <w:szCs w:val="21"/>
        </w:rPr>
        <w:t>上</w:t>
      </w:r>
      <w:r>
        <w:rPr>
          <w:rStyle w:val="101"/>
          <w:rFonts w:hint="eastAsia" w:ascii="Verdana" w:hAnsi="Verdana" w:cs="Verdana"/>
          <w:bCs/>
          <w:szCs w:val="21"/>
        </w:rPr>
        <w:t>)</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急急赶来如风涌，插翅难飞到九重</w:t>
      </w:r>
      <w:r>
        <w:rPr>
          <w:rStyle w:val="101"/>
          <w:rFonts w:hint="eastAsia" w:ascii="Verdana" w:hAnsi="Verdana" w:cs="Verdana"/>
          <w:bCs/>
          <w:szCs w:val="21"/>
        </w:rPr>
        <w:t>(</w:t>
      </w:r>
      <w:r>
        <w:rPr>
          <w:rStyle w:val="101"/>
          <w:rFonts w:hint="eastAsia" w:ascii="楷体" w:hAnsi="楷体" w:eastAsia="楷体" w:cs="Verdana"/>
          <w:bCs/>
          <w:szCs w:val="21"/>
        </w:rPr>
        <w:t>或</w:t>
      </w:r>
      <w:r>
        <w:rPr>
          <w:rStyle w:val="101"/>
          <w:rFonts w:hint="eastAsia" w:ascii="Verdana" w:hAnsi="Verdana" w:cs="Verdana"/>
          <w:bCs/>
          <w:szCs w:val="21"/>
        </w:rPr>
        <w:t>：</w:t>
      </w:r>
      <w:r>
        <w:rPr>
          <w:rStyle w:val="101"/>
          <w:rFonts w:hint="eastAsia" w:ascii="Verdana" w:hAnsi="Verdana" w:cs="Verdana"/>
          <w:bCs/>
          <w:color w:val="0000FF"/>
          <w:szCs w:val="21"/>
        </w:rPr>
        <w:t>上九重</w:t>
      </w:r>
      <w:r>
        <w:rPr>
          <w:rStyle w:val="101"/>
          <w:rFonts w:hint="eastAsia" w:ascii="Verdana" w:hAnsi="Verdana" w:cs="Verdana"/>
          <w:bCs/>
          <w:szCs w:val="21"/>
        </w:rPr>
        <w:t>)</w:t>
      </w:r>
      <w:r>
        <w:rPr>
          <w:rStyle w:val="101"/>
          <w:rFonts w:hint="eastAsia" w:ascii="Verdana" w:hAnsi="Verdana" w:cs="Verdana"/>
          <w:bCs/>
          <w:color w:val="0000FF"/>
          <w:szCs w:val="21"/>
        </w:rPr>
        <w:t>。</w:t>
      </w:r>
      <w:r>
        <w:rPr>
          <w:rStyle w:val="14"/>
          <w:rFonts w:ascii="Verdana" w:hAnsi="Verdana" w:cs="Verdana"/>
          <w:bCs/>
          <w:szCs w:val="21"/>
        </w:rPr>
        <w:footnoteReference w:id="188"/>
      </w:r>
    </w:p>
    <w:p>
      <w:pPr>
        <w:ind w:left="1260" w:hanging="1260"/>
        <w:rPr>
          <w:rStyle w:val="101"/>
          <w:rFonts w:hint="eastAsia" w:ascii="Verdana" w:hAnsi="Verdana" w:cs="Verdana"/>
          <w:bCs/>
          <w:color w:val="0000FF"/>
          <w:szCs w:val="21"/>
        </w:rPr>
      </w:pPr>
      <w:r>
        <w:rPr>
          <w:rStyle w:val="101"/>
          <w:rFonts w:hint="eastAsia" w:ascii="Verdana" w:hAnsi="Verdana" w:cs="Verdana"/>
          <w:bCs/>
          <w:color w:val="0000FF"/>
          <w:szCs w:val="21"/>
        </w:rPr>
        <w:t>四弟，前有大江，后有追兵，如何是好?</w:t>
      </w:r>
    </w:p>
    <w:p>
      <w:pPr>
        <w:ind w:left="1260" w:hanging="1260"/>
        <w:rPr>
          <w:rStyle w:val="101"/>
          <w:rFonts w:hint="eastAsia" w:ascii="Verdana" w:hAnsi="Verdana" w:cs="Verdana"/>
          <w:bCs/>
          <w:szCs w:val="21"/>
        </w:rPr>
      </w:pPr>
      <w:r>
        <w:rPr>
          <w:rStyle w:val="101"/>
          <w:rFonts w:hint="eastAsia" w:ascii="Verdana" w:hAnsi="Verdana" w:cs="Verdana"/>
          <w:bCs/>
          <w:szCs w:val="21"/>
        </w:rPr>
        <w:t>(赵云</w:t>
      </w:r>
      <w:r>
        <w:rPr>
          <w:rStyle w:val="101"/>
          <w:rFonts w:hint="eastAsia" w:ascii="楷体" w:hAnsi="楷体" w:eastAsia="楷体" w:cs="Verdana"/>
          <w:bCs/>
          <w:color w:val="0000FF"/>
          <w:szCs w:val="21"/>
        </w:rPr>
        <w:tab/>
      </w:r>
      <w:r>
        <w:rPr>
          <w:rStyle w:val="101"/>
          <w:rFonts w:hint="eastAsia" w:ascii="宋体" w:hAnsi="宋体" w:cs="Verdana"/>
          <w:bCs/>
          <w:color w:val="0000FF"/>
          <w:szCs w:val="21"/>
        </w:rPr>
        <w:t>待我望来</w:t>
      </w:r>
      <w:r>
        <w:rPr>
          <w:rStyle w:val="101"/>
          <w:rFonts w:hint="eastAsia" w:ascii="楷体" w:hAnsi="楷体" w:eastAsia="楷体" w:cs="Verdana"/>
          <w:bCs/>
          <w:color w:val="0000FF"/>
          <w:szCs w:val="21"/>
        </w:rPr>
        <w:t>。</w:t>
      </w:r>
      <w:r>
        <w:rPr>
          <w:rStyle w:val="101"/>
          <w:rFonts w:hint="eastAsia" w:ascii="Verdana" w:hAnsi="Verdana" w:cs="Verdana"/>
          <w:bCs/>
          <w:szCs w:val="21"/>
        </w:rPr>
        <w:t>)</w:t>
      </w:r>
    </w:p>
    <w:p>
      <w:pPr>
        <w:ind w:left="1260" w:hanging="1260"/>
        <w:rPr>
          <w:rStyle w:val="101"/>
          <w:rFonts w:hint="eastAsia" w:ascii="Verdana" w:hAnsi="Verdana" w:cs="Verdana"/>
          <w:bCs/>
          <w:szCs w:val="21"/>
        </w:rPr>
      </w:pPr>
      <w:r>
        <w:rPr>
          <w:rStyle w:val="101"/>
          <w:rFonts w:hint="eastAsia" w:ascii="Verdana" w:hAnsi="Verdana" w:cs="Verdana"/>
          <w:bCs/>
          <w:szCs w:val="21"/>
        </w:rPr>
        <w:t>……</w:t>
      </w:r>
    </w:p>
    <w:p>
      <w:pPr>
        <w:ind w:left="1260" w:hanging="1260"/>
        <w:rPr>
          <w:rStyle w:val="101"/>
          <w:rFonts w:hint="eastAsia" w:ascii="Verdana" w:hAnsi="Verdana" w:cs="Verdana"/>
          <w:bCs/>
          <w:szCs w:val="21"/>
        </w:rPr>
      </w:pPr>
      <w:r>
        <w:rPr>
          <w:rStyle w:val="101"/>
          <w:rFonts w:hint="eastAsia" w:ascii="Verdana" w:hAnsi="Verdana" w:cs="Verdana"/>
          <w:bCs/>
          <w:szCs w:val="21"/>
        </w:rPr>
        <w:t>刘备</w:t>
      </w:r>
      <w:r>
        <w:rPr>
          <w:rStyle w:val="101"/>
          <w:rFonts w:hint="eastAsia" w:ascii="Verdana" w:hAnsi="Verdana" w:cs="Verdana"/>
          <w:bCs/>
          <w:szCs w:val="21"/>
        </w:rPr>
        <w:tab/>
      </w:r>
      <w:r>
        <w:rPr>
          <w:rStyle w:val="101"/>
          <w:rFonts w:hint="eastAsia" w:ascii="Verdana" w:hAnsi="Verdana" w:cs="Verdana"/>
          <w:bCs/>
          <w:szCs w:val="21"/>
        </w:rPr>
        <w:t>搭了扶手。</w:t>
      </w:r>
    </w:p>
    <w:p>
      <w:pPr>
        <w:ind w:left="1260" w:hanging="1260"/>
        <w:rPr>
          <w:rStyle w:val="101"/>
          <w:rFonts w:hint="eastAsia" w:ascii="Verdana" w:hAnsi="Verdana" w:cs="Verdana"/>
          <w:bCs/>
          <w:szCs w:val="21"/>
        </w:rPr>
      </w:pPr>
      <w:r>
        <w:rPr>
          <w:rStyle w:val="101"/>
          <w:rFonts w:hint="eastAsia" w:ascii="Verdana" w:hAnsi="Verdana" w:cs="Verdana"/>
          <w:bCs/>
          <w:szCs w:val="21"/>
        </w:rPr>
        <w:t>(诸葛亮</w:t>
      </w:r>
      <w:r>
        <w:rPr>
          <w:rStyle w:val="101"/>
          <w:rFonts w:hint="eastAsia" w:ascii="Verdana" w:hAnsi="Verdana" w:cs="Verdana"/>
          <w:bCs/>
          <w:szCs w:val="21"/>
        </w:rPr>
        <w:tab/>
      </w:r>
      <w:r>
        <w:rPr>
          <w:rStyle w:val="101"/>
          <w:rFonts w:hint="eastAsia" w:ascii="Verdana" w:hAnsi="Verdana" w:cs="Verdana"/>
          <w:bCs/>
          <w:szCs w:val="21"/>
        </w:rPr>
        <w:t>诸葛亮接驾。)</w:t>
      </w:r>
    </w:p>
    <w:p>
      <w:pPr>
        <w:ind w:left="1260" w:hanging="1260"/>
        <w:rPr>
          <w:color w:val="0000FF"/>
        </w:rPr>
      </w:pPr>
      <w:r>
        <w:rPr>
          <w:rStyle w:val="101"/>
          <w:rFonts w:hint="eastAsia" w:ascii="Verdana" w:hAnsi="Verdana" w:cs="Verdana"/>
          <w:bCs/>
          <w:szCs w:val="21"/>
        </w:rPr>
        <w:t>……</w:t>
      </w:r>
    </w:p>
    <w:p>
      <w:pPr>
        <w:rPr>
          <w:rFonts w:hint="eastAsia"/>
        </w:rPr>
      </w:pPr>
      <w:r>
        <w:rPr>
          <w:rFonts w:hint="eastAsia"/>
        </w:rPr>
        <w:br w:type="page"/>
      </w:r>
    </w:p>
    <w:p>
      <w:pPr>
        <w:pStyle w:val="3"/>
        <w:bidi w:val="0"/>
        <w:jc w:val="center"/>
      </w:pPr>
      <w:bookmarkStart w:id="136" w:name="_Toc2057256718"/>
      <w:bookmarkStart w:id="137" w:name="_Toc302787061"/>
      <w:r>
        <w:rPr>
          <w:rFonts w:hint="eastAsia"/>
        </w:rPr>
        <w:t xml:space="preserve">让成都 </w:t>
      </w:r>
      <w:r>
        <w:rPr>
          <w:rFonts w:hint="eastAsia"/>
          <w:sz w:val="24"/>
          <w:szCs w:val="24"/>
        </w:rPr>
        <w:t>之</w:t>
      </w:r>
      <w:r>
        <w:rPr>
          <w:rFonts w:hint="eastAsia"/>
        </w:rPr>
        <w:t xml:space="preserve"> 刘璋</w:t>
      </w:r>
      <w:bookmarkEnd w:id="136"/>
      <w:bookmarkEnd w:id="137"/>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101"/>
          <w:rFonts w:hint="eastAsia" w:ascii="宋体" w:hAnsi="宋体" w:cs="宋体"/>
          <w:color w:val="000000"/>
          <w:szCs w:val="21"/>
        </w:rPr>
        <w:t>(</w:t>
      </w:r>
      <w:r>
        <w:rPr>
          <w:rStyle w:val="101"/>
          <w:rFonts w:hint="eastAsia" w:ascii="楷体" w:hAnsi="楷体" w:eastAsia="楷体" w:cs="Verdana"/>
          <w:color w:val="000000"/>
          <w:szCs w:val="21"/>
        </w:rPr>
        <w:t>哭介</w:t>
      </w:r>
      <w:r>
        <w:rPr>
          <w:rStyle w:val="101"/>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101"/>
          <w:rFonts w:ascii="宋体" w:hAnsi="宋体" w:cs="Verdana"/>
          <w:color w:val="000000"/>
          <w:szCs w:val="21"/>
        </w:rPr>
        <w:t>怎样开不得</w:t>
      </w:r>
      <w:r>
        <w:rPr>
          <w:rStyle w:val="101"/>
          <w:rFonts w:ascii="宋体" w:hAnsi="宋体" w:cs="宋体"/>
          <w:color w:val="000000"/>
          <w:szCs w:val="21"/>
        </w:rPr>
        <w:t>?</w:t>
      </w:r>
    </w:p>
    <w:p>
      <w:pPr>
        <w:ind w:left="1260" w:hanging="1260"/>
      </w:pPr>
      <w:r>
        <w:rPr>
          <w:rStyle w:val="101"/>
          <w:rFonts w:ascii="宋体" w:hAnsi="宋体" w:cs="Verdana"/>
          <w:color w:val="000000"/>
          <w:szCs w:val="21"/>
        </w:rPr>
        <w:t>卿家，你来看</w:t>
      </w:r>
      <w:r>
        <w:rPr>
          <w:rStyle w:val="101"/>
          <w:rFonts w:ascii="宋体" w:hAnsi="宋体" w:cs="宋体"/>
          <w:color w:val="000000"/>
          <w:szCs w:val="21"/>
        </w:rPr>
        <w:t>!</w:t>
      </w:r>
    </w:p>
    <w:p>
      <w:pPr>
        <w:ind w:left="1260" w:hanging="1260"/>
      </w:pPr>
      <w:r>
        <w:rPr>
          <w:rStyle w:val="101"/>
          <w:rFonts w:ascii="宋体" w:hAnsi="宋体" w:cs="Verdana"/>
          <w:color w:val="000000"/>
          <w:szCs w:val="21"/>
        </w:rPr>
        <w:t>为孤一人，岂肯连累百姓</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Style w:val="101"/>
          <w:rFonts w:ascii="宋体" w:hAnsi="宋体" w:cs="Verdana"/>
          <w:color w:val="000000"/>
          <w:szCs w:val="21"/>
        </w:rPr>
        <w:t>宁愿失却成都郡，岂肯连累好子民。</w:t>
      </w:r>
    </w:p>
    <w:p>
      <w:pPr>
        <w:ind w:left="1260" w:hanging="1260"/>
      </w:pPr>
      <w:r>
        <w:rPr>
          <w:rStyle w:val="101"/>
          <w:rFonts w:ascii="宋体" w:hAnsi="宋体" w:cs="宋体"/>
          <w:color w:val="000000"/>
          <w:szCs w:val="21"/>
        </w:rPr>
        <w:t>(</w:t>
      </w:r>
      <w:r>
        <w:rPr>
          <w:rStyle w:val="101"/>
          <w:rFonts w:ascii="宋体" w:hAnsi="宋体" w:cs="Verdana"/>
          <w:color w:val="000000"/>
          <w:szCs w:val="21"/>
        </w:rPr>
        <w:t>王累</w:t>
      </w:r>
      <w:r>
        <w:rPr>
          <w:rStyle w:val="101"/>
          <w:rFonts w:ascii="宋体" w:hAnsi="宋体" w:cs="宋体"/>
          <w:color w:val="000000"/>
          <w:szCs w:val="21"/>
        </w:rPr>
        <w:tab/>
      </w:r>
      <w:r>
        <w:rPr>
          <w:rStyle w:val="101"/>
          <w:rFonts w:ascii="宋体" w:hAnsi="宋体" w:cs="Verdana"/>
          <w:color w:val="000000"/>
          <w:szCs w:val="21"/>
        </w:rPr>
        <w:t>哎呀</w:t>
      </w:r>
      <w:r>
        <w:rPr>
          <w:rStyle w:val="101"/>
          <w:rFonts w:ascii="宋体" w:hAnsi="宋体" w:cs="宋体"/>
          <w:color w:val="000000"/>
          <w:szCs w:val="21"/>
        </w:rPr>
        <w:t>!……</w:t>
      </w:r>
      <w:r>
        <w:rPr>
          <w:rStyle w:val="101"/>
          <w:rFonts w:ascii="宋体" w:hAnsi="宋体" w:cs="Verdana"/>
          <w:szCs w:val="21"/>
        </w:rPr>
        <w:t>我只为</w:t>
      </w:r>
      <w:r>
        <w:rPr>
          <w:rStyle w:val="101"/>
          <w:rFonts w:hint="eastAsia" w:ascii="宋体" w:hAnsi="宋体" w:cs="Verdana"/>
          <w:szCs w:val="21"/>
        </w:rPr>
        <w:t>……不如碰头</w:t>
      </w:r>
      <w:r>
        <w:rPr>
          <w:rStyle w:val="101"/>
          <w:rFonts w:ascii="宋体" w:hAnsi="宋体" w:cs="Verdana"/>
          <w:color w:val="000000"/>
          <w:szCs w:val="21"/>
        </w:rPr>
        <w:t>死</w:t>
      </w:r>
      <w:r>
        <w:rPr>
          <w:rStyle w:val="101"/>
          <w:rFonts w:hint="eastAsia" w:ascii="宋体" w:hAnsi="宋体" w:cs="Verdana"/>
          <w:color w:val="000000"/>
          <w:szCs w:val="21"/>
        </w:rPr>
        <w:t>在</w:t>
      </w:r>
      <w:r>
        <w:rPr>
          <w:rStyle w:val="101"/>
          <w:rFonts w:ascii="宋体" w:hAnsi="宋体" w:cs="Verdana"/>
          <w:color w:val="000000"/>
          <w:szCs w:val="21"/>
        </w:rPr>
        <w:t>都城</w:t>
      </w:r>
      <w:r>
        <w:rPr>
          <w:rStyle w:val="101"/>
          <w:rFonts w:hint="eastAsia" w:ascii="宋体" w:hAnsi="宋体" w:cs="Verdana"/>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哎呀</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101"/>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101"/>
          <w:rFonts w:ascii="宋体" w:hAnsi="宋体" w:cs="Verdana"/>
          <w:color w:val="000000"/>
          <w:szCs w:val="21"/>
        </w:rPr>
        <w:t>众将，</w:t>
      </w:r>
    </w:p>
    <w:p>
      <w:pPr>
        <w:ind w:left="1260" w:hanging="1260"/>
      </w:pPr>
      <w:r>
        <w:rPr>
          <w:rStyle w:val="101"/>
          <w:rFonts w:ascii="宋体" w:hAnsi="宋体" w:cs="Verdana"/>
          <w:color w:val="000000"/>
          <w:szCs w:val="21"/>
        </w:rPr>
        <w:t>开城。</w:t>
      </w:r>
      <w:r>
        <w:rPr>
          <w:rStyle w:val="101"/>
          <w:rFonts w:hint="eastAsia" w:ascii="宋体" w:hAnsi="宋体" w:cs="宋体"/>
          <w:color w:val="000000"/>
          <w:szCs w:val="21"/>
        </w:rPr>
        <w:t>(</w:t>
      </w:r>
      <w:r>
        <w:rPr>
          <w:rStyle w:val="101"/>
          <w:rFonts w:hint="eastAsia" w:ascii="楷体" w:hAnsi="楷体" w:eastAsia="楷体" w:cs="Verdana"/>
          <w:color w:val="000000"/>
          <w:szCs w:val="21"/>
        </w:rPr>
        <w:t>哭介</w:t>
      </w:r>
      <w:r>
        <w:rPr>
          <w:rStyle w:val="101"/>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101"/>
          <w:rFonts w:ascii="宋体" w:hAnsi="宋体" w:cs="宋体"/>
          <w:color w:val="000000"/>
          <w:szCs w:val="21"/>
        </w:rPr>
        <w:t>呀呸!</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Style w:val="101"/>
          <w:rFonts w:ascii="宋体" w:hAnsi="宋体" w:cs="Verdana"/>
          <w:color w:val="000000"/>
          <w:szCs w:val="21"/>
        </w:rPr>
        <w:t>孤道你</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：指望你</w:t>
      </w:r>
      <w:r>
        <w:rPr>
          <w:rStyle w:val="101"/>
          <w:rFonts w:hint="eastAsia" w:ascii="宋体" w:hAnsi="宋体" w:cs="宋体"/>
          <w:color w:val="000000"/>
          <w:szCs w:val="21"/>
        </w:rPr>
        <w:t>)</w:t>
      </w:r>
      <w:r>
        <w:rPr>
          <w:rStyle w:val="101"/>
          <w:rFonts w:ascii="宋体" w:hAnsi="宋体" w:cs="Verdana"/>
          <w:color w:val="000000"/>
          <w:szCs w:val="21"/>
        </w:rPr>
        <w:t>年迈苍苍忠心耿，却原来背主求荣狗肺心。</w:t>
      </w:r>
    </w:p>
    <w:p>
      <w:pPr>
        <w:ind w:left="1260" w:hanging="1260"/>
      </w:pPr>
      <w:r>
        <w:rPr>
          <w:rStyle w:val="101"/>
          <w:rFonts w:hint="eastAsia" w:ascii="宋体" w:hAnsi="宋体" w:cs="宋体"/>
          <w:szCs w:val="21"/>
        </w:rPr>
        <w:t>(</w:t>
      </w:r>
      <w:r>
        <w:rPr>
          <w:rStyle w:val="101"/>
          <w:rFonts w:hint="eastAsia" w:ascii="宋体" w:hAnsi="宋体" w:cs="Verdana"/>
          <w:szCs w:val="21"/>
        </w:rPr>
        <w:t>众</w:t>
      </w:r>
      <w:r>
        <w:rPr>
          <w:rStyle w:val="101"/>
          <w:rFonts w:hint="eastAsia" w:ascii="宋体" w:hAnsi="宋体" w:cs="宋体"/>
          <w:szCs w:val="21"/>
        </w:rPr>
        <w:tab/>
      </w:r>
      <w:r>
        <w:rPr>
          <w:rStyle w:val="101"/>
          <w:rFonts w:hint="eastAsia" w:ascii="宋体" w:hAnsi="宋体" w:cs="Verdana"/>
          <w:szCs w:val="21"/>
        </w:rPr>
        <w:t>让印</w:t>
      </w:r>
      <w:r>
        <w:rPr>
          <w:rStyle w:val="101"/>
          <w:rFonts w:hint="eastAsia" w:ascii="宋体" w:hAnsi="宋体" w:cs="宋体"/>
          <w:szCs w:val="21"/>
        </w:rPr>
        <w:t>!)</w:t>
      </w:r>
    </w:p>
    <w:p>
      <w:pPr>
        <w:ind w:left="1260" w:hanging="1260"/>
      </w:pPr>
      <w:r>
        <w:rPr>
          <w:rStyle w:val="101"/>
          <w:rFonts w:ascii="宋体" w:hAnsi="宋体" w:cs="宋体"/>
          <w:color w:val="000000"/>
          <w:szCs w:val="21"/>
        </w:rPr>
        <w:t>哎呀!</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8"/>
          <w:rFonts w:ascii="宋体" w:hAnsi="宋体" w:cs="宋体"/>
          <w:szCs w:val="21"/>
        </w:rPr>
        <w:footnoteReference w:id="189"/>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宋体"/>
          <w:szCs w:val="21"/>
        </w:rPr>
        <w:t>我刘璋</w:t>
      </w:r>
      <w:r>
        <w:rPr>
          <w:rStyle w:val="101"/>
          <w:rFonts w:ascii="宋体" w:hAnsi="宋体" w:cs="Verdana"/>
          <w:color w:val="000000"/>
          <w:szCs w:val="21"/>
        </w:rPr>
        <w:t>不把你别事愿，</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Style w:val="101"/>
          <w:rFonts w:ascii="宋体" w:hAnsi="宋体" w:cs="Verdana"/>
          <w:color w:val="000000"/>
          <w:szCs w:val="21"/>
        </w:rPr>
        <w:t>但愿你后辈的</w:t>
      </w:r>
      <w:r>
        <w:rPr>
          <w:rStyle w:val="101"/>
          <w:rFonts w:hint="eastAsia" w:ascii="宋体" w:hAnsi="宋体" w:cs="Verdana"/>
          <w:color w:val="000000"/>
          <w:szCs w:val="21"/>
        </w:rPr>
        <w:t>儿孙</w:t>
      </w:r>
      <w:r>
        <w:rPr>
          <w:rStyle w:val="101"/>
          <w:rFonts w:ascii="宋体" w:hAnsi="宋体" w:cs="Verdana"/>
          <w:color w:val="000000"/>
          <w:szCs w:val="21"/>
        </w:rPr>
        <w:t>也照孤样行。</w:t>
      </w:r>
    </w:p>
    <w:p>
      <w:pPr>
        <w:rPr>
          <w:rFonts w:hint="eastAsia"/>
        </w:rPr>
      </w:pPr>
      <w:bookmarkStart w:id="138" w:name="__RefHeading___Toc414518271"/>
      <w:bookmarkEnd w:id="138"/>
      <w:r>
        <w:rPr>
          <w:rFonts w:hint="eastAsia"/>
        </w:rPr>
        <w:br w:type="page"/>
      </w:r>
    </w:p>
    <w:p>
      <w:pPr>
        <w:pStyle w:val="3"/>
        <w:bidi w:val="0"/>
        <w:jc w:val="center"/>
      </w:pPr>
      <w:bookmarkStart w:id="139" w:name="_Toc759486533"/>
      <w:bookmarkStart w:id="140" w:name="_Toc1925752370"/>
      <w:r>
        <w:rPr>
          <w:rFonts w:hint="eastAsia"/>
        </w:rPr>
        <w:t>百寿图</w:t>
      </w:r>
      <w:bookmarkEnd w:id="139"/>
      <w:bookmarkEnd w:id="14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ascii="楷体" w:hAnsi="楷体" w:eastAsia="楷体" w:cs="Verdana"/>
          <w:bCs/>
          <w:color w:val="000000"/>
          <w:szCs w:val="21"/>
        </w:rPr>
        <w:t>引子</w:t>
      </w:r>
      <w:r>
        <w:rPr>
          <w:rStyle w:val="101"/>
          <w:rFonts w:hint="eastAsia" w:ascii="Verdana" w:hAnsi="Verdana" w:cs="Verdana"/>
          <w:bCs/>
          <w:color w:val="000000"/>
          <w:szCs w:val="21"/>
        </w:rPr>
        <w:t>]</w:t>
      </w:r>
      <w:r>
        <w:rPr>
          <w:rStyle w:val="101"/>
          <w:rFonts w:ascii="Verdana" w:hAnsi="Verdana" w:cs="Verdana"/>
          <w:bCs/>
          <w:color w:val="000000"/>
          <w:szCs w:val="21"/>
        </w:rPr>
        <w:t>乾坤兴衰，日月相连，一卷生平。</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天上星辰日月，人间山水物华。争长论短空嗟呀，还是</w:t>
      </w:r>
      <w:r>
        <w:rPr>
          <w:rStyle w:val="101"/>
          <w:rFonts w:hint="eastAsia" w:ascii="Verdana" w:hAnsi="Verdana" w:cs="Verdana"/>
          <w:bCs/>
          <w:color w:val="000000"/>
          <w:szCs w:val="21"/>
        </w:rPr>
        <w:t>天伦</w:t>
      </w:r>
      <w:r>
        <w:rPr>
          <w:rStyle w:val="101"/>
          <w:rFonts w:ascii="Verdana" w:hAnsi="Verdana" w:cs="Verdana"/>
          <w:bCs/>
          <w:color w:val="000000"/>
          <w:szCs w:val="21"/>
        </w:rPr>
        <w:t>为大。</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贫道，姓管名辂字公明，乃平原人氏。自幼生就一双慧眼，能知过去、未来之事。在这十字街前，摆了一座卦棚，无非</w:t>
      </w:r>
      <w:r>
        <w:rPr>
          <w:rStyle w:val="101"/>
          <w:rFonts w:hint="eastAsia" w:ascii="Verdana" w:hAnsi="Verdana" w:cs="Verdana"/>
          <w:bCs/>
          <w:color w:val="000000"/>
          <w:szCs w:val="21"/>
        </w:rPr>
        <w:t>是</w:t>
      </w:r>
      <w:r>
        <w:rPr>
          <w:rStyle w:val="101"/>
          <w:rFonts w:ascii="Verdana" w:hAnsi="Verdana" w:cs="Verdana"/>
          <w:bCs/>
          <w:color w:val="000000"/>
          <w:szCs w:val="21"/>
        </w:rPr>
        <w:t>指引世人。看今日天气晴和，我不免卦棚走走。</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二黄慢板</w:t>
      </w:r>
      <w:r>
        <w:rPr>
          <w:rStyle w:val="101"/>
          <w:rFonts w:ascii="Verdana" w:hAnsi="Verdana" w:cs="Verdana"/>
          <w:bCs/>
          <w:color w:val="000000"/>
          <w:szCs w:val="21"/>
        </w:rPr>
        <w:t>】叹光阴似箭穿过目烟云，猛抬头见草木又已发青。观前面山岗上松竹茂盛，又看见山坡下花开缤纷。花开时比人生越开越盛，花</w:t>
      </w:r>
      <w:r>
        <w:rPr>
          <w:rStyle w:val="101"/>
          <w:rFonts w:hint="eastAsia" w:ascii="Verdana" w:hAnsi="Verdana" w:cs="Verdana"/>
          <w:bCs/>
          <w:color w:val="000000"/>
          <w:szCs w:val="21"/>
        </w:rPr>
        <w:t>败</w:t>
      </w:r>
      <w:r>
        <w:rPr>
          <w:rStyle w:val="101"/>
          <w:rFonts w:ascii="Verdana" w:hAnsi="Verdana" w:cs="Verdana"/>
          <w:bCs/>
          <w:color w:val="000000"/>
          <w:szCs w:val="21"/>
        </w:rPr>
        <w:t>落</w:t>
      </w:r>
      <w:r>
        <w:rPr>
          <w:rStyle w:val="68"/>
          <w:rFonts w:ascii="Verdana" w:hAnsi="Verdana" w:cs="Verdana"/>
          <w:bCs/>
          <w:color w:val="000000"/>
          <w:szCs w:val="21"/>
        </w:rPr>
        <w:footnoteReference w:id="190"/>
      </w:r>
      <w:r>
        <w:rPr>
          <w:rStyle w:val="101"/>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101"/>
          <w:rFonts w:hint="eastAsia" w:ascii="Verdana" w:hAnsi="Verdana" w:cs="Verdana"/>
          <w:bCs/>
          <w:color w:val="000000"/>
          <w:szCs w:val="21"/>
        </w:rPr>
        <w:t>倚</w:t>
      </w:r>
      <w:r>
        <w:rPr>
          <w:rStyle w:val="101"/>
          <w:rFonts w:ascii="Verdana" w:hAnsi="Verdana" w:cs="Verdana"/>
          <w:bCs/>
          <w:color w:val="000000"/>
          <w:szCs w:val="21"/>
        </w:rPr>
        <w:t>势力</w:t>
      </w:r>
      <w:r>
        <w:rPr>
          <w:rStyle w:val="68"/>
          <w:rFonts w:ascii="Verdana" w:hAnsi="Verdana" w:cs="Verdana"/>
          <w:bCs/>
          <w:color w:val="000000"/>
          <w:szCs w:val="21"/>
        </w:rPr>
        <w:footnoteReference w:id="191"/>
      </w:r>
      <w:r>
        <w:rPr>
          <w:rStyle w:val="101"/>
          <w:rFonts w:ascii="Verdana" w:hAnsi="Verdana" w:cs="Verdana"/>
          <w:bCs/>
          <w:color w:val="000000"/>
          <w:szCs w:val="21"/>
        </w:rPr>
        <w:t>欺压旁人。轻移步来至在十字路径，等候了繁华世痴迷之人。</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】在家中遵奉了双亲严命，手牵着青牛儿去把田耕。</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小生，赵颜。奉了双亲之命，下田耕种。就此走走。</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】世间人必须要耕种为本，</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】猛抬头见小哥令人吃惊。</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可叹呐，可叹！</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啊，先生叹者何来?</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请问小哥，家住哪里，姓氏名谁?身背犁杖，要往何方?</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小子赵颜，奉了双亲之命，下田耕种。</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贫道管辂，字公明，能知未来。我劝你休要耕种呃；急速回家，好酒好</w:t>
      </w:r>
      <w:r>
        <w:rPr>
          <w:rStyle w:val="101"/>
          <w:rFonts w:hint="eastAsia" w:ascii="Verdana" w:hAnsi="Verdana" w:cs="Verdana"/>
          <w:bCs/>
          <w:color w:val="000000"/>
          <w:szCs w:val="21"/>
        </w:rPr>
        <w:t>饭，</w:t>
      </w:r>
      <w:r>
        <w:rPr>
          <w:rStyle w:val="101"/>
          <w:rFonts w:ascii="Verdana" w:hAnsi="Verdana" w:cs="Verdana"/>
          <w:bCs/>
          <w:color w:val="000000"/>
          <w:szCs w:val="21"/>
        </w:rPr>
        <w:t>饱餐三天才是啊。</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先生你何出此言?</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我看你气色不正，三日后你定夭寿而亡。</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诶，先生，你看我行路有影，痰嗽有声，怎见得我三日后必死呢?</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唉，小哥啊!</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】休道你行有影痰嗽有声，岂不知天有那不测风云。</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】三日后你不死只管议论，如不然我和你去到公厅</w:t>
      </w:r>
      <w:r>
        <w:rPr>
          <w:rStyle w:val="68"/>
          <w:rFonts w:ascii="Verdana" w:hAnsi="Verdana" w:cs="Verdana"/>
          <w:bCs/>
          <w:color w:val="000000"/>
          <w:szCs w:val="21"/>
        </w:rPr>
        <w:footnoteReference w:id="192"/>
      </w:r>
      <w:r>
        <w:rPr>
          <w:rStyle w:val="101"/>
          <w:rFonts w:ascii="Verdana" w:hAnsi="Verdana" w:cs="Verdana"/>
          <w:bCs/>
          <w:color w:val="000000"/>
          <w:szCs w:val="21"/>
        </w:rPr>
        <w:t>。再不然将我的卦棚拆损，任你羞任你辱任你施行。</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】可叹他少年人大数已尽，这也是五阎君造定死生。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】一家人全凭着耕种为本，小娇儿下田去未见回程。</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】放下犁拴上牛家门来进，见双亲泪汪汪跪在埃尘。</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喂呀，爷娘啊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儿啊，为何啼哭?</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爷娘有所不知，孩儿下田耕种，行至十字街前，有一算命先生，与儿看了一相。他道孩儿三日后夭寿，唉，而亡啊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不好了！</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】听说是三日后我儿丧命，</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】只恐怕绝了我赵氏后根。</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呃，那算命先生姓氏</w:t>
      </w:r>
      <w:r>
        <w:rPr>
          <w:rStyle w:val="101"/>
          <w:rFonts w:hint="eastAsia" w:ascii="Verdana" w:hAnsi="Verdana" w:cs="Verdana"/>
          <w:bCs/>
          <w:color w:val="000000"/>
          <w:szCs w:val="21"/>
        </w:rPr>
        <w:t>名</w:t>
      </w:r>
      <w:r>
        <w:rPr>
          <w:rStyle w:val="101"/>
          <w:rFonts w:ascii="Verdana" w:hAnsi="Verdana" w:cs="Verdana"/>
          <w:bCs/>
          <w:color w:val="000000"/>
          <w:szCs w:val="21"/>
        </w:rPr>
        <w:t>谁，现在何处?</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此人姓管名辂，现在十字街前。</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待我二老前去哀求先生，唉，倘有活命，亦未可知。</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儿啊，带路！</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是。</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】叫妈妈你那里将门栓定，卦棚内去哀告算命先生。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】将身儿来至在卦棚坐定，算人间吉凶事不差毫分。</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内</w:t>
      </w:r>
      <w:r>
        <w:rPr>
          <w:rStyle w:val="101"/>
          <w:rFonts w:ascii="楷体" w:hAnsi="楷体" w:eastAsia="楷体" w:cs="楷体"/>
          <w:bCs/>
          <w:color w:val="000000"/>
          <w:szCs w:val="21"/>
        </w:rPr>
        <w:t>)</w:t>
      </w: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】教娇儿你与我把路来领，见先生泪汪汪跪在埃尘。</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哎呀，先生呐!</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】耳边厢又听得悲声一阵，见二老泪汪汪跪在埃尘。</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赵颜。</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有。</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这二老是你何人?</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二老双亲。</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哎呀，年迈之人，快快请起呀。</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多谢先生!</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你二老到此何事?</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唉，先生呐!</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】小老儿名赵范六十三岁，</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】我二老年半百有此娇生。</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】先生道我娇儿三日丧命，</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】望先生发慈悲搭救娇生。</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唉呀，先生呐!</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】我哭、哭一声管先生，</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】叫、叫一声管辂仙。</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】为娇儿我二老朝山拜顶，</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】为娇儿我二老把香来焚。</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Verdana" w:hAnsi="Verdana" w:cs="Verdana"/>
          <w:bCs/>
          <w:color w:val="000000"/>
          <w:szCs w:val="21"/>
        </w:rPr>
        <w:t>管先生，</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Verdana" w:hAnsi="Verdana" w:cs="Verdana"/>
          <w:bCs/>
          <w:color w:val="000000"/>
          <w:szCs w:val="21"/>
        </w:rPr>
        <w:t>仙长爷，</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Verdana" w:hAnsi="Verdana" w:cs="Verdana"/>
          <w:bCs/>
          <w:color w:val="000000"/>
          <w:szCs w:val="21"/>
        </w:rPr>
        <w:t>啊，先生呐。</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】见二老只哭得我心好惨，不由人一阵阵心内痛酸。这时候怎救得残生命转，</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哦，有了!</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】又只见南北斗</w:t>
      </w:r>
      <w:r>
        <w:rPr>
          <w:rStyle w:val="101"/>
          <w:rFonts w:hint="eastAsia" w:ascii="Verdana" w:hAnsi="Verdana" w:cs="Verdana"/>
          <w:bCs/>
          <w:color w:val="000000"/>
          <w:szCs w:val="21"/>
        </w:rPr>
        <w:t>已</w:t>
      </w:r>
      <w:r>
        <w:rPr>
          <w:rStyle w:val="101"/>
          <w:rFonts w:ascii="Verdana" w:hAnsi="Verdana" w:cs="Verdana"/>
          <w:bCs/>
          <w:color w:val="000000"/>
          <w:szCs w:val="21"/>
        </w:rPr>
        <w:t>奔</w:t>
      </w:r>
      <w:r>
        <w:rPr>
          <w:rStyle w:val="68"/>
          <w:rFonts w:ascii="Verdana" w:hAnsi="Verdana" w:cs="Verdana"/>
          <w:bCs/>
          <w:color w:val="000000"/>
          <w:szCs w:val="21"/>
        </w:rPr>
        <w:footnoteReference w:id="193"/>
      </w:r>
      <w:r>
        <w:rPr>
          <w:rStyle w:val="101"/>
          <w:rFonts w:ascii="Verdana" w:hAnsi="Verdana" w:cs="Verdana"/>
          <w:bCs/>
          <w:color w:val="000000"/>
          <w:szCs w:val="21"/>
        </w:rPr>
        <w:t>高山。</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二老请起。</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多谢先生!</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赵颜有了救了。</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救在哪里?</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回到家去，准备鹿脯</w:t>
      </w:r>
      <w:r>
        <w:rPr>
          <w:rStyle w:val="101"/>
          <w:rFonts w:hint="eastAsia" w:ascii="Verdana" w:hAnsi="Verdana" w:cs="Verdana"/>
          <w:bCs/>
          <w:color w:val="000000"/>
          <w:szCs w:val="21"/>
        </w:rPr>
        <w:t>美酒</w:t>
      </w:r>
      <w:r>
        <w:rPr>
          <w:rStyle w:val="101"/>
          <w:rFonts w:ascii="Verdana" w:hAnsi="Verdana" w:cs="Verdana"/>
          <w:bCs/>
          <w:color w:val="000000"/>
          <w:szCs w:val="21"/>
        </w:rPr>
        <w:t>，去至终南山，有二</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先生，二什么?</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有二位仙长在那里着棋，你将这鹿脯美酒，暗暗献上。他饮了你的酒，必要与你添寿。</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请问先生，这二位仙长怎样打扮?</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你们听了！</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先生!</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】辞别了管先生忙往家奔，</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】准备下鹿脯酒送到山林。</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】辞别了管先生忙回家门，</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转来!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】问先生唤回我所为何情。</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】你把这鹿脯酒暗暗献上，必须要隐身形跌跪一旁。</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内</w:t>
      </w:r>
      <w:r>
        <w:rPr>
          <w:rStyle w:val="101"/>
          <w:rFonts w:ascii="Verdana" w:hAnsi="Verdana" w:cs="Verdana"/>
          <w:bCs/>
          <w:color w:val="000000"/>
          <w:szCs w:val="21"/>
        </w:rPr>
        <w:t>)请啊!</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】观天地和日月乾坤浩荡，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】水连天天连水渺渺茫茫。</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吾乃南、北斗星君是也。</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星君请了。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请了。</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你我奉了玉帝敕旨，巡查人间善恶。来此已是南瞻部洲，今日闲暇无事，将历代君王之事，细表一番。</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请——</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】自盘古分天地乾坤始创，</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】先太极分两仪八卦阴阳。</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】按金木水火土五行方向，</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】先君臣后父子三纲五常。</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】尧传舜舜传禹天下揖让，</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】夏桀暴商纣淫自取灭亡。</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】秦始皇归一统山河执掌，</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】他不该焚诗书兴建阿房。</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】楚霸王他倒有帝王之相，</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】他不该杀义帝强霸为王。</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】把前朝君王事</w:t>
      </w:r>
      <w:r>
        <w:rPr>
          <w:rStyle w:val="101"/>
          <w:rFonts w:ascii="宋体" w:hAnsi="宋体"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暂且慢讲，有一辈忠良臣细说端详：淮阴侯小韩信功高智广，为什么未央宫一命身亡。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成萧何败萧何萧何该丧，为什么那老儿寿命延长。</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休道那汉萧何该当命丧，他本是忠良臣寿命延长。</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叹不尽前朝的忠臣良将，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Verdana" w:hAnsi="Verdana" w:cs="Verdana"/>
          <w:bCs/>
          <w:color w:val="000000"/>
          <w:szCs w:val="21"/>
        </w:rPr>
        <w:t>】松林内摆棋盘散闷一场。</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西皮摇板</w:t>
      </w:r>
      <w:r>
        <w:rPr>
          <w:rStyle w:val="101"/>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请呐!</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】在石台摆棋盘一帅一将，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】红棋先黑棋后各霸一方。</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】走一步当头炮千军难挡，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】还一个连环马士相奔忙。</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】又只见鹿脯酒从空而降，</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】想必是天赐我美味清香。</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】我和你棋不胜共饮佳酿，</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】飞来物饮几杯又有何妨。</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你我再下一盘。</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请啊!</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】战胜了好一似汉高皇上，</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】战败了好一似西楚霸王。</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求寿啊!</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】耳边厢又听得有人喧嚷，</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】猛抬头见小子跌跪道旁。</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那一小子，家住哪里，姓氏名谁，到此何事?慢慢讲来。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二位仙长容禀!</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哦!</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】见小子说此话倒也响亮，</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】仙家事是何人泄漏阴阳。</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啊，星君，你我在此着棋，凡人怎能知晓?</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星君何不将他阳寿查上一查。</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待我查来。</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赵颜，你今年多大了?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一十九岁。</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嘿嘿，完了!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不好了!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】听他言吓得我魂魄飘荡，不由我小赵颜无有主张。望仙长发慈悲将寿添</w:t>
      </w:r>
      <w:r>
        <w:rPr>
          <w:rStyle w:val="101"/>
          <w:rFonts w:cs="Verdana"/>
          <w:bCs/>
          <w:color w:val="000000"/>
          <w:szCs w:val="21"/>
        </w:rPr>
        <w:t>&lt;</w:t>
      </w:r>
      <w:r>
        <w:rPr>
          <w:rStyle w:val="101"/>
          <w:rFonts w:hint="eastAsia" w:ascii="楷体" w:hAnsi="楷体" w:eastAsia="楷体" w:cs="Verdana"/>
          <w:b/>
          <w:bCs/>
          <w:color w:val="000000"/>
          <w:szCs w:val="21"/>
        </w:rPr>
        <w:t>哭头</w:t>
      </w:r>
      <w:r>
        <w:rPr>
          <w:rStyle w:val="101"/>
          <w:rFonts w:hint="eastAsia" w:cs="Verdana"/>
          <w:bCs/>
          <w:color w:val="000000"/>
          <w:szCs w:val="21"/>
        </w:rPr>
        <w:t>&gt;</w:t>
      </w:r>
      <w:r>
        <w:rPr>
          <w:rStyle w:val="101"/>
          <w:rFonts w:cs="Verdana"/>
          <w:bCs/>
          <w:color w:val="000000"/>
          <w:szCs w:val="21"/>
        </w:rPr>
        <w:t>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】可怜我家还有二老爷娘。</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哦!</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】小赵颜只哭得泪如雨降，</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】可怜他家还有二老爷娘。</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啊，星君!看这赵颜哭得可怜，何不将他阳寿与他添上。</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星君说哪里话来。你我奉了玉帝敕旨，巡查人间善恶。私添阳寿，玉帝闻知，吃罪不起。</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上苍也有好生之德。何况你我</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这是</w:t>
      </w:r>
      <w:r>
        <w:rPr>
          <w:rStyle w:val="101"/>
          <w:rFonts w:hint="eastAsia" w:ascii="Verdana" w:hAnsi="Verdana" w:cs="Verdana"/>
          <w:bCs/>
          <w:color w:val="000000"/>
          <w:szCs w:val="21"/>
        </w:rPr>
        <w:t>你</w:t>
      </w:r>
      <w:r>
        <w:rPr>
          <w:rStyle w:val="101"/>
          <w:rFonts w:ascii="Verdana" w:hAnsi="Verdana" w:cs="Verdana"/>
          <w:bCs/>
          <w:color w:val="000000"/>
          <w:szCs w:val="21"/>
        </w:rPr>
        <w:t>吃</w:t>
      </w:r>
      <w:r>
        <w:rPr>
          <w:rStyle w:val="101"/>
          <w:rFonts w:hint="eastAsia" w:ascii="Verdana" w:hAnsi="Verdana" w:cs="Verdana"/>
          <w:bCs/>
          <w:color w:val="000000"/>
          <w:szCs w:val="21"/>
        </w:rPr>
        <w:t>了好</w:t>
      </w:r>
      <w:r>
        <w:rPr>
          <w:rStyle w:val="101"/>
          <w:rFonts w:ascii="Verdana" w:hAnsi="Verdana" w:cs="Verdana"/>
          <w:bCs/>
          <w:color w:val="000000"/>
          <w:szCs w:val="21"/>
        </w:rPr>
        <w:t>酒!</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你也好贪杯!</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彼此?</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一样!</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啊，呵呵哈哈哈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北斗星</w:t>
      </w:r>
      <w:r>
        <w:rPr>
          <w:rStyle w:val="101"/>
          <w:rFonts w:ascii="Verdana" w:hAnsi="Verdana" w:cs="Verdana"/>
          <w:bCs/>
          <w:color w:val="000000"/>
          <w:szCs w:val="21"/>
        </w:rPr>
        <w:tab/>
      </w:r>
      <w:r>
        <w:rPr>
          <w:rStyle w:val="101"/>
          <w:rFonts w:ascii="Verdana" w:hAnsi="Verdana" w:cs="Verdana"/>
          <w:bCs/>
          <w:color w:val="000000"/>
          <w:szCs w:val="21"/>
        </w:rPr>
        <w:t>如此说来，这阳寿添得的?</w:t>
      </w:r>
    </w:p>
    <w:p>
      <w:pPr>
        <w:ind w:left="1260" w:hanging="1260"/>
      </w:pPr>
      <w:r>
        <w:rPr>
          <w:rStyle w:val="101"/>
          <w:rFonts w:ascii="Verdana" w:hAnsi="Verdana" w:cs="Verdana"/>
          <w:bCs/>
          <w:color w:val="000000"/>
          <w:szCs w:val="21"/>
        </w:rPr>
        <w:t>南斗星</w:t>
      </w:r>
      <w:r>
        <w:rPr>
          <w:rStyle w:val="101"/>
          <w:rFonts w:ascii="Verdana" w:hAnsi="Verdana" w:cs="Verdana"/>
          <w:bCs/>
          <w:color w:val="000000"/>
          <w:szCs w:val="21"/>
        </w:rPr>
        <w:tab/>
      </w:r>
      <w:r>
        <w:rPr>
          <w:rStyle w:val="101"/>
          <w:rFonts w:ascii="Verdana" w:hAnsi="Verdana" w:cs="Verdana"/>
          <w:bCs/>
          <w:color w:val="000000"/>
          <w:szCs w:val="21"/>
        </w:rPr>
        <w:t>添得的!</w:t>
      </w:r>
    </w:p>
    <w:p>
      <w:pPr>
        <w:ind w:left="1260" w:hanging="1260"/>
      </w:pPr>
      <w:r>
        <w:rPr>
          <w:rStyle w:val="101"/>
          <w:rFonts w:ascii="Verdana" w:hAnsi="Verdana" w:cs="Verdana"/>
          <w:bCs/>
          <w:color w:val="000000"/>
          <w:szCs w:val="21"/>
        </w:rPr>
        <w:t>北斗星</w:t>
      </w:r>
      <w:r>
        <w:rPr>
          <w:rStyle w:val="101"/>
          <w:rFonts w:ascii="Verdana" w:hAnsi="Verdana" w:cs="Verdana"/>
          <w:bCs/>
          <w:color w:val="000000"/>
          <w:szCs w:val="21"/>
        </w:rPr>
        <w:tab/>
      </w:r>
      <w:r>
        <w:rPr>
          <w:rStyle w:val="101"/>
          <w:rFonts w:ascii="Verdana" w:hAnsi="Verdana" w:cs="Verdana"/>
          <w:bCs/>
          <w:color w:val="000000"/>
          <w:szCs w:val="21"/>
        </w:rPr>
        <w:t>赵颜，你命活一十九岁，将这</w:t>
      </w:r>
      <w:r>
        <w:rPr>
          <w:rStyle w:val="101"/>
          <w:rFonts w:hint="eastAsia" w:ascii="Verdana" w:hAnsi="Verdana" w:cs="Verdana"/>
          <w:bCs/>
          <w:color w:val="000000"/>
          <w:szCs w:val="21"/>
        </w:rPr>
        <w:t>“</w:t>
      </w:r>
      <w:r>
        <w:rPr>
          <w:rStyle w:val="101"/>
          <w:rFonts w:ascii="Verdana" w:hAnsi="Verdana" w:cs="Verdana"/>
          <w:bCs/>
          <w:color w:val="000000"/>
          <w:szCs w:val="21"/>
        </w:rPr>
        <w:t>一</w:t>
      </w:r>
      <w:r>
        <w:rPr>
          <w:rStyle w:val="101"/>
          <w:rFonts w:hint="eastAsia" w:ascii="Verdana" w:hAnsi="Verdana" w:cs="Verdana"/>
          <w:bCs/>
          <w:color w:val="000000"/>
          <w:szCs w:val="21"/>
        </w:rPr>
        <w:t>”</w:t>
      </w:r>
      <w:r>
        <w:rPr>
          <w:rStyle w:val="101"/>
          <w:rFonts w:ascii="Verdana" w:hAnsi="Verdana" w:cs="Verdana"/>
          <w:bCs/>
          <w:color w:val="000000"/>
          <w:szCs w:val="21"/>
        </w:rPr>
        <w:t>字改为</w:t>
      </w:r>
      <w:r>
        <w:rPr>
          <w:rStyle w:val="101"/>
          <w:rFonts w:hint="eastAsia" w:ascii="Verdana" w:hAnsi="Verdana" w:cs="Verdana"/>
          <w:bCs/>
          <w:color w:val="000000"/>
          <w:szCs w:val="21"/>
        </w:rPr>
        <w:t>“</w:t>
      </w:r>
      <w:r>
        <w:rPr>
          <w:rStyle w:val="101"/>
          <w:rFonts w:ascii="Verdana" w:hAnsi="Verdana" w:cs="Verdana"/>
          <w:bCs/>
          <w:color w:val="000000"/>
          <w:szCs w:val="21"/>
        </w:rPr>
        <w:t>九</w:t>
      </w:r>
      <w:r>
        <w:rPr>
          <w:rStyle w:val="101"/>
          <w:rFonts w:hint="eastAsia" w:ascii="Verdana" w:hAnsi="Verdana" w:cs="Verdana"/>
          <w:bCs/>
          <w:color w:val="000000"/>
          <w:szCs w:val="21"/>
        </w:rPr>
        <w:t>”</w:t>
      </w:r>
      <w:r>
        <w:rPr>
          <w:rStyle w:val="101"/>
          <w:rFonts w:ascii="Verdana" w:hAnsi="Verdana" w:cs="Verdana"/>
          <w:bCs/>
          <w:color w:val="000000"/>
          <w:szCs w:val="21"/>
        </w:rPr>
        <w:t>字。寿活九十九岁，也就够了。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啊，仙长，将那一岁添上，岂不是百岁老人?</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诶——贪心不足。听我等道来：</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】我本是南斗星从空而降，</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】我本是北斗星降下天堂。</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】我掌生他掌死分毫不爽，</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】查人间生和死善恶昭彰。</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】我赐你子孙多富贵永享，</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】我赐你财源盛金玉满堂。</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】我赐你椿萱茂代代兴旺，</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】我赐你一家人无有灾殃。</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】我赐你百寿图悬挂堂上，</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】我赐你九十九大寿延长。</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】在人间休得要胡言乱讲，</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】泄露了仙家事五雷身亡。</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去罢!</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】谢罢了二仙长忙下山岗，</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转来!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】星君爷唤回我所为哪桩。</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回去见了管辂，叫他从今以后，不要胡言乱语；再若胡言乱语，难免五雷殛顶。那旁有人来了。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在哪里?</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哎!二位仙长不见，待我望空一拜。</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】手捧着百寿图忙下山林，回家去见爷娘细说分明。</w:t>
      </w:r>
    </w:p>
    <w:p>
      <w:pPr>
        <w:rPr>
          <w:rFonts w:hint="eastAsia"/>
        </w:rPr>
      </w:pPr>
      <w:bookmarkStart w:id="141" w:name="__RefHeading___Toc414518272"/>
      <w:bookmarkEnd w:id="141"/>
      <w:r>
        <w:rPr>
          <w:rFonts w:hint="eastAsia"/>
        </w:rPr>
        <w:br w:type="page"/>
      </w:r>
    </w:p>
    <w:p>
      <w:pPr>
        <w:pStyle w:val="3"/>
        <w:bidi w:val="0"/>
        <w:jc w:val="center"/>
      </w:pPr>
      <w:bookmarkStart w:id="142" w:name="_Toc2124069890"/>
      <w:bookmarkStart w:id="143" w:name="_Toc1007891898"/>
      <w:r>
        <w:rPr>
          <w:rFonts w:hint="eastAsia"/>
        </w:rPr>
        <w:t>定军山</w:t>
      </w:r>
      <w:r>
        <w:rPr>
          <w:rFonts w:hint="default" w:ascii="Times New Roman" w:hAnsi="Times New Roman" w:cs="Times New Roman"/>
          <w:b w:val="0"/>
          <w:bCs w:val="0"/>
          <w:vertAlign w:val="superscript"/>
        </w:rPr>
        <w:footnoteReference w:id="194"/>
      </w:r>
      <w:r>
        <w:rPr>
          <w:rFonts w:hint="eastAsia"/>
        </w:rPr>
        <w:t xml:space="preserve"> </w:t>
      </w:r>
      <w:r>
        <w:rPr>
          <w:rFonts w:hint="eastAsia"/>
          <w:sz w:val="24"/>
          <w:szCs w:val="24"/>
        </w:rPr>
        <w:t>之</w:t>
      </w:r>
      <w:r>
        <w:rPr>
          <w:rFonts w:hint="eastAsia"/>
        </w:rPr>
        <w:t xml:space="preserve"> 黄忠</w:t>
      </w:r>
      <w:bookmarkEnd w:id="142"/>
      <w:bookmarkEnd w:id="143"/>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8"/>
          <w:rFonts w:ascii="宋体" w:hAnsi="宋体" w:cs="宋体"/>
          <w:szCs w:val="21"/>
        </w:rPr>
        <w:footnoteReference w:id="195"/>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8"/>
          <w:rFonts w:ascii="宋体" w:hAnsi="宋体" w:cs="宋体"/>
          <w:szCs w:val="21"/>
        </w:rPr>
        <w:footnoteReference w:id="196"/>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8"/>
          <w:rFonts w:ascii="宋体" w:hAnsi="宋体" w:cs="宋体"/>
          <w:szCs w:val="21"/>
        </w:rPr>
        <w:footnoteReference w:id="197"/>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44" w:name="__RefHeading___Toc414518273"/>
      <w:bookmarkEnd w:id="144"/>
      <w:r>
        <w:rPr>
          <w:rFonts w:hint="eastAsia"/>
        </w:rPr>
        <w:br w:type="page"/>
      </w:r>
    </w:p>
    <w:p>
      <w:pPr>
        <w:pStyle w:val="3"/>
        <w:bidi w:val="0"/>
        <w:jc w:val="center"/>
      </w:pPr>
      <w:bookmarkStart w:id="145" w:name="_Toc1845239722"/>
      <w:bookmarkStart w:id="146" w:name="_Toc1313840441"/>
      <w:r>
        <w:rPr>
          <w:rFonts w:hint="eastAsia"/>
        </w:rPr>
        <w:t xml:space="preserve">阳平关 </w:t>
      </w:r>
      <w:r>
        <w:rPr>
          <w:rFonts w:hint="eastAsia"/>
          <w:sz w:val="24"/>
          <w:szCs w:val="24"/>
        </w:rPr>
        <w:t>之</w:t>
      </w:r>
      <w:r>
        <w:rPr>
          <w:rFonts w:hint="eastAsia"/>
        </w:rPr>
        <w:t xml:space="preserve"> 黄忠</w:t>
      </w:r>
      <w:bookmarkEnd w:id="145"/>
      <w:bookmarkEnd w:id="14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8"/>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47" w:name="__RefHeading___Toc414518274"/>
      <w:bookmarkEnd w:id="147"/>
      <w:r>
        <w:rPr>
          <w:rFonts w:hint="eastAsia"/>
        </w:rPr>
        <w:br w:type="page"/>
      </w:r>
    </w:p>
    <w:p>
      <w:pPr>
        <w:pStyle w:val="3"/>
        <w:bidi w:val="0"/>
        <w:jc w:val="center"/>
      </w:pPr>
      <w:bookmarkStart w:id="148" w:name="_Toc578706185"/>
      <w:bookmarkStart w:id="149" w:name="_Toc800165008"/>
      <w:r>
        <w:rPr>
          <w:rFonts w:hint="eastAsia"/>
        </w:rPr>
        <w:t>伐东吴</w:t>
      </w:r>
      <w:bookmarkEnd w:id="148"/>
      <w:bookmarkEnd w:id="14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8"/>
          <w:rFonts w:ascii="宋体" w:hAnsi="宋体" w:cs="宋体"/>
          <w:szCs w:val="21"/>
        </w:rPr>
        <w:footnoteReference w:id="199"/>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4"/>
          <w:rFonts w:hint="default" w:ascii="宋体" w:hAnsi="宋体" w:cs="宋体"/>
          <w:szCs w:val="21"/>
        </w:rPr>
        <w:footnoteReference w:id="200"/>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4"/>
          <w:rFonts w:ascii="宋体" w:hAnsi="宋体" w:cs="宋体"/>
          <w:szCs w:val="21"/>
        </w:rPr>
        <w:footnoteReference w:id="20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4"/>
          <w:rFonts w:hint="default" w:ascii="宋体" w:hAnsi="宋体" w:cs="宋体"/>
          <w:szCs w:val="21"/>
        </w:rPr>
        <w:footnoteReference w:id="202"/>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4"/>
          <w:rFonts w:hint="default" w:ascii="宋体" w:hAnsi="宋体" w:cs="宋体"/>
          <w:szCs w:val="21"/>
        </w:rPr>
        <w:footnoteReference w:id="203"/>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4"/>
          <w:rFonts w:hint="default" w:ascii="宋体" w:hAnsi="宋体" w:cs="宋体"/>
          <w:szCs w:val="21"/>
        </w:rPr>
        <w:footnoteReference w:id="204"/>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4"/>
          <w:rFonts w:hint="default" w:ascii="宋体" w:hAnsi="宋体" w:cs="宋体"/>
          <w:szCs w:val="21"/>
        </w:rPr>
        <w:footnoteReference w:id="205"/>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4"/>
          <w:rFonts w:hint="default" w:ascii="宋体" w:hAnsi="宋体" w:cs="宋体"/>
          <w:szCs w:val="21"/>
        </w:rPr>
        <w:footnoteReference w:id="206"/>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4"/>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4"/>
          <w:rFonts w:hint="default" w:ascii="宋体" w:hAnsi="宋体" w:cs="宋体"/>
          <w:szCs w:val="21"/>
        </w:rPr>
        <w:footnoteReference w:id="208"/>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4"/>
          <w:rFonts w:hint="default" w:ascii="宋体" w:hAnsi="宋体" w:cs="宋体"/>
          <w:szCs w:val="21"/>
        </w:rPr>
        <w:footnoteReference w:id="209"/>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8"/>
          <w:rFonts w:ascii="宋体" w:hAnsi="宋体" w:cs="宋体"/>
          <w:szCs w:val="21"/>
        </w:rPr>
        <w:footnoteReference w:id="210"/>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4"/>
          <w:rFonts w:hint="default" w:ascii="宋体" w:hAnsi="宋体" w:cs="宋体"/>
          <w:szCs w:val="21"/>
        </w:rPr>
        <w:footnoteReference w:id="211"/>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50" w:name="__RefHeading___Toc414518275"/>
      <w:bookmarkEnd w:id="150"/>
      <w:r>
        <w:rPr>
          <w:rFonts w:hint="eastAsia"/>
        </w:rPr>
        <w:br w:type="page"/>
      </w:r>
    </w:p>
    <w:p>
      <w:pPr>
        <w:pStyle w:val="3"/>
        <w:bidi w:val="0"/>
        <w:jc w:val="center"/>
      </w:pPr>
      <w:bookmarkStart w:id="151" w:name="_Toc1373310035"/>
      <w:bookmarkStart w:id="152" w:name="_Toc466301684"/>
      <w:r>
        <w:rPr>
          <w:rFonts w:hint="eastAsia"/>
        </w:rPr>
        <w:t>连营寨</w:t>
      </w:r>
      <w:r>
        <w:rPr>
          <w:rFonts w:hint="default" w:ascii="Times New Roman" w:hAnsi="Times New Roman" w:cs="Times New Roman"/>
          <w:b w:val="0"/>
          <w:bCs w:val="0"/>
          <w:vertAlign w:val="superscript"/>
        </w:rPr>
        <w:footnoteReference w:id="212"/>
      </w:r>
      <w:r>
        <w:rPr>
          <w:rFonts w:hint="eastAsia"/>
        </w:rPr>
        <w:t xml:space="preserve"> </w:t>
      </w:r>
      <w:r>
        <w:rPr>
          <w:rFonts w:hint="eastAsia"/>
          <w:sz w:val="24"/>
          <w:szCs w:val="24"/>
        </w:rPr>
        <w:t>之</w:t>
      </w:r>
      <w:r>
        <w:rPr>
          <w:rFonts w:hint="eastAsia"/>
        </w:rPr>
        <w:t xml:space="preserve"> 刘备</w:t>
      </w:r>
      <w:bookmarkEnd w:id="151"/>
      <w:bookmarkEnd w:id="15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8"/>
          <w:rFonts w:ascii="宋体" w:hAnsi="宋体" w:cs="ˎ̥"/>
          <w:szCs w:val="21"/>
        </w:rPr>
        <w:footnoteReference w:id="213"/>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8"/>
          <w:rFonts w:ascii="宋体" w:hAnsi="宋体" w:cs="Verdana"/>
          <w:color w:val="000000"/>
          <w:szCs w:val="21"/>
        </w:rPr>
        <w:footnoteReference w:id="214"/>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8"/>
          <w:rFonts w:ascii="宋体" w:hAnsi="宋体" w:cs="ˎ̥"/>
          <w:color w:val="000000"/>
          <w:szCs w:val="21"/>
        </w:rPr>
        <w:footnoteReference w:id="215"/>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8"/>
          <w:rFonts w:ascii="宋体" w:hAnsi="宋体" w:cs="宋体"/>
          <w:color w:val="000000"/>
          <w:szCs w:val="21"/>
        </w:rPr>
        <w:footnoteReference w:id="216"/>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8"/>
          <w:rFonts w:ascii="宋体" w:hAnsi="宋体" w:cs="宋体"/>
          <w:color w:val="000000"/>
          <w:szCs w:val="21"/>
        </w:rPr>
        <w:footnoteReference w:id="217"/>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8"/>
          <w:rFonts w:ascii="宋体" w:hAnsi="宋体" w:cs="宋体"/>
          <w:color w:val="000000"/>
          <w:szCs w:val="21"/>
        </w:rPr>
        <w:footnoteReference w:id="218"/>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8"/>
          <w:rFonts w:ascii="宋体" w:hAnsi="宋体" w:cs="ˎ̥"/>
          <w:color w:val="000000"/>
          <w:szCs w:val="21"/>
        </w:rPr>
        <w:footnoteReference w:id="219"/>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8"/>
        <w:pageBreakBefore/>
        <w:rPr>
          <w:rFonts w:ascii="华文仿宋" w:hAnsi="华文仿宋" w:eastAsia="华文仿宋" w:cs="华文仿宋"/>
          <w:szCs w:val="21"/>
        </w:rPr>
      </w:pPr>
      <w:bookmarkStart w:id="153" w:name="__RefHeading___Toc414518276"/>
      <w:bookmarkEnd w:id="153"/>
      <w:bookmarkStart w:id="154" w:name="_Toc1101813929"/>
      <w:bookmarkStart w:id="155" w:name="_Toc877501645"/>
      <w:r>
        <w:rPr>
          <w:rStyle w:val="131"/>
          <w:rFonts w:hint="eastAsia"/>
          <w:b/>
          <w:bCs/>
        </w:rPr>
        <w:t>(安居)平五路</w:t>
      </w:r>
      <w:bookmarkEnd w:id="154"/>
      <w:bookmarkEnd w:id="155"/>
      <w:r>
        <w:rPr>
          <w:rStyle w:val="68"/>
          <w:rFonts w:hint="default" w:ascii="Times New Roman" w:hAnsi="Times New Roman" w:cs="Times New Roman"/>
          <w:b w:val="0"/>
          <w:bCs w:val="0"/>
        </w:rPr>
        <w:footnoteReference w:id="22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8"/>
          <w:szCs w:val="21"/>
        </w:rPr>
        <w:footnoteReference w:id="221"/>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8"/>
          <w:rFonts w:ascii="宋体" w:hAnsi="宋体" w:cs="宋体"/>
          <w:szCs w:val="21"/>
        </w:rPr>
        <w:footnoteReference w:id="222"/>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8"/>
          <w:rFonts w:ascii="宋体" w:hAnsi="宋体" w:cs="宋体"/>
          <w:szCs w:val="21"/>
        </w:rPr>
        <w:footnoteReference w:id="223"/>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8"/>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8"/>
          <w:rFonts w:ascii="宋体" w:hAnsi="宋体" w:cs="宋体"/>
          <w:szCs w:val="21"/>
        </w:rPr>
        <w:footnoteReference w:id="225"/>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8"/>
          <w:rFonts w:ascii="楷体" w:hAnsi="楷体" w:eastAsia="楷体" w:cs="楷体"/>
          <w:szCs w:val="21"/>
        </w:rPr>
        <w:footnoteReference w:id="226"/>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8"/>
          <w:rFonts w:ascii="宋体" w:hAnsi="宋体" w:cs="宋体"/>
          <w:szCs w:val="21"/>
        </w:rPr>
        <w:footnoteReference w:id="227"/>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8"/>
          <w:rFonts w:ascii="宋体" w:hAnsi="宋体" w:cs="宋体"/>
          <w:szCs w:val="21"/>
        </w:rPr>
        <w:footnoteReference w:id="228"/>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8"/>
          <w:rFonts w:ascii="宋体" w:hAnsi="宋体" w:cs="宋体"/>
          <w:szCs w:val="21"/>
        </w:rPr>
        <w:footnoteReference w:id="229"/>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8"/>
          <w:rFonts w:ascii="宋体" w:hAnsi="宋体" w:cs="宋体"/>
          <w:szCs w:val="21"/>
        </w:rPr>
        <w:footnoteReference w:id="230"/>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8"/>
          <w:rFonts w:ascii="宋体" w:hAnsi="宋体" w:cs="宋体"/>
          <w:szCs w:val="21"/>
        </w:rPr>
        <w:footnoteReference w:id="231"/>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8"/>
          <w:rFonts w:ascii="华文仿宋" w:hAnsi="华文仿宋" w:eastAsia="华文仿宋" w:cs="宋体"/>
          <w:szCs w:val="21"/>
        </w:rPr>
        <w:footnoteReference w:id="232"/>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8"/>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8"/>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4"/>
          <w:rFonts w:ascii="华文仿宋" w:hAnsi="华文仿宋" w:eastAsia="华文仿宋" w:cs="华文仿宋"/>
          <w:szCs w:val="21"/>
        </w:rPr>
        <w:footnoteReference w:id="235"/>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8"/>
          <w:rFonts w:ascii="宋体" w:hAnsi="宋体" w:cs="宋体"/>
          <w:szCs w:val="21"/>
        </w:rPr>
        <w:footnoteReference w:id="236"/>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8"/>
          <w:rFonts w:ascii="宋体" w:hAnsi="宋体" w:cs="宋体"/>
          <w:szCs w:val="21"/>
        </w:rPr>
        <w:footnoteReference w:id="237"/>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8"/>
          <w:rFonts w:ascii="宋体" w:hAnsi="宋体" w:cs="宋体"/>
          <w:szCs w:val="21"/>
        </w:rPr>
        <w:footnoteReference w:id="238"/>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8"/>
          <w:rFonts w:ascii="宋体" w:hAnsi="宋体" w:cs="宋体"/>
          <w:szCs w:val="21"/>
        </w:rPr>
        <w:footnoteReference w:id="239"/>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8"/>
          <w:rFonts w:ascii="宋体" w:hAnsi="宋体" w:cs="宋体"/>
          <w:szCs w:val="21"/>
        </w:rPr>
        <w:footnoteReference w:id="240"/>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8"/>
          <w:rFonts w:ascii="宋体" w:hAnsi="宋体" w:cs="宋体"/>
          <w:szCs w:val="21"/>
        </w:rPr>
        <w:footnoteReference w:id="241"/>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8"/>
          <w:rFonts w:ascii="宋体" w:hAnsi="宋体" w:cs="宋体"/>
          <w:szCs w:val="21"/>
        </w:rPr>
        <w:footnoteReference w:id="242"/>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8"/>
          <w:rFonts w:ascii="宋体" w:hAnsi="宋体" w:cs="宋体"/>
          <w:szCs w:val="21"/>
        </w:rPr>
        <w:footnoteReference w:id="243"/>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8"/>
          <w:rFonts w:ascii="楷体" w:hAnsi="楷体" w:eastAsia="楷体" w:cs="楷体"/>
          <w:szCs w:val="21"/>
        </w:rPr>
        <w:footnoteReference w:id="244"/>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8"/>
          <w:rFonts w:ascii="宋体" w:hAnsi="宋体" w:cs="宋体"/>
          <w:szCs w:val="21"/>
        </w:rPr>
        <w:footnoteReference w:id="245"/>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8"/>
          <w:rFonts w:ascii="宋体" w:hAnsi="宋体" w:cs="宋体"/>
          <w:szCs w:val="21"/>
        </w:rPr>
        <w:footnoteReference w:id="246"/>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8"/>
          <w:rFonts w:ascii="宋体" w:hAnsi="宋体" w:cs="宋体"/>
          <w:szCs w:val="21"/>
        </w:rPr>
        <w:footnoteReference w:id="247"/>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8"/>
          <w:rFonts w:ascii="宋体" w:hAnsi="宋体" w:cs="宋体"/>
          <w:szCs w:val="21"/>
        </w:rPr>
        <w:footnoteReference w:id="248"/>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8"/>
          <w:rFonts w:ascii="宋体" w:hAnsi="宋体" w:cs="宋体"/>
          <w:szCs w:val="21"/>
        </w:rPr>
        <w:footnoteReference w:id="249"/>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4"/>
          <w:rFonts w:hint="eastAsia" w:ascii="宋体" w:hAnsi="宋体" w:cs="宋体"/>
          <w:szCs w:val="21"/>
        </w:rPr>
        <w:footnoteReference w:id="250"/>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8"/>
          <w:rFonts w:ascii="宋体" w:hAnsi="宋体" w:cs="宋体"/>
          <w:szCs w:val="21"/>
        </w:rPr>
        <w:footnoteReference w:id="251"/>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8"/>
          <w:rFonts w:ascii="宋体" w:hAnsi="宋体" w:cs="宋体"/>
          <w:szCs w:val="21"/>
        </w:rPr>
        <w:footnoteReference w:id="252"/>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4"/>
          <w:rFonts w:hint="default" w:ascii="宋体" w:hAnsi="宋体" w:cs="宋体"/>
          <w:color w:val="000000"/>
          <w:szCs w:val="21"/>
        </w:rPr>
        <w:footnoteReference w:id="253"/>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8"/>
          <w:rFonts w:ascii="宋体" w:hAnsi="宋体" w:cs="宋体"/>
          <w:szCs w:val="21"/>
        </w:rPr>
        <w:footnoteReference w:id="254"/>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8"/>
          <w:rFonts w:ascii="宋体" w:hAnsi="宋体" w:cs="宋体"/>
          <w:szCs w:val="21"/>
        </w:rPr>
        <w:footnoteReference w:id="255"/>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8"/>
          <w:rFonts w:ascii="宋体" w:hAnsi="宋体" w:cs="宋体"/>
          <w:szCs w:val="21"/>
        </w:rPr>
        <w:footnoteReference w:id="256"/>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8"/>
          <w:rFonts w:ascii="宋体" w:hAnsi="宋体" w:cs="宋体"/>
          <w:szCs w:val="21"/>
        </w:rPr>
        <w:footnoteReference w:id="257"/>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8"/>
          <w:rFonts w:ascii="宋体" w:hAnsi="宋体" w:cs="宋体"/>
          <w:szCs w:val="21"/>
        </w:rPr>
        <w:footnoteReference w:id="258"/>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8"/>
          <w:rFonts w:ascii="宋体" w:hAnsi="宋体" w:cs="宋体"/>
          <w:szCs w:val="21"/>
        </w:rPr>
        <w:footnoteReference w:id="259"/>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8"/>
          <w:rFonts w:ascii="宋体" w:hAnsi="宋体" w:cs="宋体"/>
          <w:szCs w:val="21"/>
        </w:rPr>
        <w:footnoteReference w:id="260"/>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8"/>
          <w:rFonts w:ascii="宋体" w:hAnsi="宋体" w:cs="宋体"/>
          <w:szCs w:val="21"/>
        </w:rPr>
        <w:footnoteReference w:id="261"/>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8"/>
          <w:rFonts w:ascii="宋体" w:hAnsi="宋体" w:cs="宋体"/>
          <w:szCs w:val="21"/>
        </w:rPr>
        <w:footnoteReference w:id="262"/>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8"/>
          <w:rFonts w:ascii="楷体" w:hAnsi="楷体" w:eastAsia="楷体" w:cs="楷体"/>
          <w:szCs w:val="21"/>
        </w:rPr>
        <w:footnoteReference w:id="263"/>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8"/>
          <w:szCs w:val="21"/>
        </w:rPr>
        <w:footnoteReference w:id="264"/>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8"/>
          <w:rFonts w:ascii="宋体" w:hAnsi="宋体" w:cs="宋体"/>
          <w:szCs w:val="21"/>
        </w:rPr>
        <w:footnoteReference w:id="265"/>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8"/>
          <w:rFonts w:ascii="楷体" w:hAnsi="楷体" w:eastAsia="楷体" w:cs="楷体"/>
          <w:szCs w:val="21"/>
        </w:rPr>
        <w:footnoteReference w:id="266"/>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8"/>
          <w:rFonts w:ascii="宋体" w:hAnsi="宋体" w:cs="宋体"/>
          <w:szCs w:val="21"/>
        </w:rPr>
        <w:footnoteReference w:id="267"/>
      </w:r>
      <w:r>
        <w:rPr>
          <w:rFonts w:hint="eastAsia" w:ascii="宋体" w:hAnsi="宋体" w:cs="宋体"/>
          <w:szCs w:val="21"/>
        </w:rPr>
        <w:t>设一大大油鼎，贮油数百斤，下用木炭烧得烈烈腾沸；再选身长面大</w:t>
      </w:r>
      <w:r>
        <w:rPr>
          <w:rStyle w:val="68"/>
          <w:rFonts w:ascii="宋体" w:hAnsi="宋体" w:cs="宋体"/>
          <w:szCs w:val="21"/>
        </w:rPr>
        <w:footnoteReference w:id="268"/>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8"/>
          <w:rFonts w:ascii="宋体" w:hAnsi="宋体" w:cs="宋体"/>
          <w:szCs w:val="21"/>
        </w:rPr>
        <w:footnoteReference w:id="269"/>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8"/>
          <w:rFonts w:ascii="宋体" w:hAnsi="宋体" w:cs="宋体"/>
          <w:szCs w:val="21"/>
        </w:rPr>
        <w:footnoteReference w:id="270"/>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8"/>
          <w:rFonts w:ascii="宋体" w:hAnsi="宋体" w:cs="宋体"/>
          <w:szCs w:val="21"/>
        </w:rPr>
        <w:footnoteReference w:id="271"/>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8"/>
          <w:rFonts w:ascii="宋体" w:hAnsi="宋体" w:cs="宋体"/>
          <w:szCs w:val="21"/>
        </w:rPr>
        <w:footnoteReference w:id="272"/>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8"/>
          <w:rFonts w:ascii="宋体" w:hAnsi="宋体" w:cs="宋体"/>
          <w:szCs w:val="21"/>
        </w:rPr>
        <w:footnoteReference w:id="273"/>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8"/>
          <w:rFonts w:ascii="宋体" w:hAnsi="宋体" w:cs="宋体"/>
          <w:szCs w:val="21"/>
        </w:rPr>
        <w:footnoteReference w:id="274"/>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56" w:name="_Toc1907354846"/>
      <w:bookmarkStart w:id="157" w:name="_Toc737124210"/>
      <w:bookmarkStart w:id="158" w:name="__RefHeading___Toc414518277"/>
      <w:r>
        <w:rPr>
          <w:rStyle w:val="131"/>
          <w:rFonts w:hint="eastAsia"/>
        </w:rPr>
        <w:t xml:space="preserve">天水关 </w:t>
      </w:r>
      <w:r>
        <w:rPr>
          <w:rStyle w:val="131"/>
          <w:rFonts w:hint="eastAsia"/>
          <w:sz w:val="24"/>
          <w:szCs w:val="24"/>
        </w:rPr>
        <w:t>之</w:t>
      </w:r>
      <w:r>
        <w:rPr>
          <w:rStyle w:val="131"/>
          <w:rFonts w:hint="eastAsia"/>
        </w:rPr>
        <w:t xml:space="preserve"> 诸葛亮</w:t>
      </w:r>
      <w:bookmarkEnd w:id="156"/>
      <w:bookmarkEnd w:id="157"/>
      <w:bookmarkEnd w:id="158"/>
      <w:r>
        <w:rPr>
          <w:rStyle w:val="68"/>
          <w:rFonts w:hint="default" w:ascii="Times New Roman" w:hAnsi="Times New Roman" w:cs="Times New Roman"/>
          <w:sz w:val="32"/>
          <w:szCs w:val="32"/>
        </w:rPr>
        <w:footnoteReference w:id="27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8"/>
          <w:rFonts w:ascii="宋体" w:hAnsi="宋体" w:cs="宋体"/>
          <w:szCs w:val="21"/>
        </w:rPr>
        <w:footnoteReference w:id="276"/>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8"/>
          <w:rFonts w:ascii="宋体" w:hAnsi="宋体" w:cs="宋体"/>
          <w:szCs w:val="21"/>
        </w:rPr>
        <w:footnoteReference w:id="277"/>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8"/>
          <w:rFonts w:ascii="宋体" w:hAnsi="宋体" w:cs="宋体"/>
          <w:szCs w:val="21"/>
        </w:rPr>
        <w:footnoteReference w:id="278"/>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8"/>
          <w:rFonts w:ascii="宋体" w:hAnsi="宋体" w:cs="宋体"/>
          <w:szCs w:val="21"/>
        </w:rPr>
        <w:footnoteReference w:id="279"/>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59" w:name="__RefHeading___Toc414518278"/>
      <w:bookmarkEnd w:id="159"/>
      <w:r>
        <w:rPr>
          <w:rFonts w:hint="eastAsia"/>
        </w:rPr>
        <w:br w:type="page"/>
      </w:r>
    </w:p>
    <w:p>
      <w:pPr>
        <w:pStyle w:val="3"/>
        <w:bidi w:val="0"/>
        <w:jc w:val="center"/>
      </w:pPr>
      <w:bookmarkStart w:id="160" w:name="_Toc496863273"/>
      <w:bookmarkStart w:id="161" w:name="_Toc2071772601"/>
      <w:r>
        <w:rPr>
          <w:rFonts w:hint="eastAsia"/>
        </w:rPr>
        <w:t xml:space="preserve">空城计 </w:t>
      </w:r>
      <w:r>
        <w:rPr>
          <w:rFonts w:hint="eastAsia"/>
          <w:sz w:val="24"/>
          <w:szCs w:val="24"/>
        </w:rPr>
        <w:t>之</w:t>
      </w:r>
      <w:r>
        <w:rPr>
          <w:rFonts w:hint="eastAsia"/>
        </w:rPr>
        <w:t xml:space="preserve"> 诸葛亮</w:t>
      </w:r>
      <w:bookmarkEnd w:id="160"/>
      <w:bookmarkEnd w:id="161"/>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8"/>
          <w:rFonts w:ascii="宋体" w:hAnsi="宋体" w:cs="宋体"/>
          <w:szCs w:val="21"/>
        </w:rPr>
        <w:footnoteReference w:id="280"/>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8"/>
          <w:rFonts w:ascii="宋体" w:hAnsi="宋体" w:cs="宋体"/>
          <w:szCs w:val="21"/>
        </w:rPr>
        <w:footnoteReference w:id="281"/>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8"/>
          <w:rFonts w:ascii="宋体" w:hAnsi="宋体" w:cs="宋体"/>
          <w:szCs w:val="21"/>
        </w:rPr>
        <w:footnoteReference w:id="282"/>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62" w:name="__RefHeading___Toc414518279"/>
      <w:bookmarkEnd w:id="162"/>
      <w:r>
        <w:rPr>
          <w:rFonts w:hint="eastAsia"/>
        </w:rPr>
        <w:br w:type="page"/>
      </w:r>
    </w:p>
    <w:p>
      <w:pPr>
        <w:pStyle w:val="3"/>
        <w:bidi w:val="0"/>
        <w:jc w:val="center"/>
      </w:pPr>
      <w:bookmarkStart w:id="163" w:name="_Toc2031178789"/>
      <w:bookmarkStart w:id="164" w:name="_Toc130340636"/>
      <w:r>
        <w:rPr>
          <w:rFonts w:hint="eastAsia"/>
        </w:rPr>
        <w:t xml:space="preserve">战北原 </w:t>
      </w:r>
      <w:r>
        <w:rPr>
          <w:rFonts w:hint="eastAsia"/>
          <w:sz w:val="24"/>
          <w:szCs w:val="24"/>
        </w:rPr>
        <w:t>之</w:t>
      </w:r>
      <w:r>
        <w:rPr>
          <w:rFonts w:hint="eastAsia"/>
        </w:rPr>
        <w:t xml:space="preserve"> 诸葛亮</w:t>
      </w:r>
      <w:bookmarkEnd w:id="163"/>
      <w:bookmarkEnd w:id="16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hint="eastAsia" w:ascii="宋体" w:hAnsi="宋体" w:cs="宋体"/>
          <w:color w:val="000000"/>
          <w:szCs w:val="21"/>
        </w:rPr>
        <w:t>[</w:t>
      </w:r>
      <w:r>
        <w:rPr>
          <w:rStyle w:val="101"/>
          <w:rFonts w:ascii="楷体" w:hAnsi="楷体" w:eastAsia="楷体" w:cs="楷体"/>
          <w:color w:val="000000"/>
          <w:szCs w:val="21"/>
        </w:rPr>
        <w:t>引子</w:t>
      </w:r>
      <w:r>
        <w:rPr>
          <w:rStyle w:val="101"/>
          <w:rFonts w:hint="eastAsia" w:ascii="宋体" w:hAnsi="宋体" w:cs="宋体"/>
          <w:color w:val="000000"/>
          <w:szCs w:val="21"/>
        </w:rPr>
        <w:t>]</w:t>
      </w:r>
      <w:r>
        <w:rPr>
          <w:rStyle w:val="101"/>
          <w:rFonts w:ascii="宋体" w:hAnsi="宋体" w:cs="宋体"/>
          <w:color w:val="000000"/>
          <w:szCs w:val="21"/>
        </w:rPr>
        <w:t>掌握兵权，运奇谋，拨乱</w:t>
      </w:r>
      <w:r>
        <w:rPr>
          <w:rStyle w:val="101"/>
          <w:rFonts w:ascii="宋体" w:hAnsi="宋体" w:cs="宋体"/>
          <w:szCs w:val="21"/>
        </w:rPr>
        <w:t>扶贤。六出祁山，取中原，扫狼烟，全</w:t>
      </w:r>
      <w:r>
        <w:rPr>
          <w:rStyle w:val="101"/>
          <w:rFonts w:ascii="宋体" w:hAnsi="宋体" w:cs="宋体"/>
          <w:color w:val="000000"/>
          <w:szCs w:val="21"/>
        </w:rPr>
        <w:t>图</w:t>
      </w:r>
      <w:r>
        <w:rPr>
          <w:rStyle w:val="101"/>
          <w:rFonts w:ascii="宋体" w:hAnsi="宋体" w:cs="宋体"/>
          <w:szCs w:val="21"/>
        </w:rPr>
        <w:t>归汉。</w:t>
      </w:r>
    </w:p>
    <w:p>
      <w:pPr>
        <w:ind w:left="1260" w:hanging="1260"/>
      </w:pPr>
      <w:r>
        <w:rPr>
          <w:rStyle w:val="101"/>
          <w:rFonts w:hint="eastAsia" w:ascii="宋体" w:hAnsi="宋体" w:cs="宋体"/>
          <w:szCs w:val="21"/>
        </w:rPr>
        <w:t>列</w:t>
      </w:r>
      <w:r>
        <w:rPr>
          <w:rStyle w:val="101"/>
          <w:rFonts w:ascii="宋体" w:hAnsi="宋体" w:cs="宋体"/>
          <w:szCs w:val="21"/>
        </w:rPr>
        <w:t>位将军少礼。</w:t>
      </w:r>
    </w:p>
    <w:p>
      <w:pPr>
        <w:ind w:left="1260" w:hanging="1260"/>
      </w:pPr>
      <w:r>
        <w:rPr>
          <w:rStyle w:val="101"/>
          <w:rFonts w:hint="eastAsia" w:ascii="宋体" w:hAnsi="宋体" w:cs="宋体"/>
          <w:szCs w:val="21"/>
        </w:rPr>
        <w:t>(</w:t>
      </w:r>
      <w:r>
        <w:rPr>
          <w:rStyle w:val="101"/>
          <w:rFonts w:hint="eastAsia" w:ascii="楷体" w:hAnsi="楷体" w:eastAsia="楷体" w:cs="宋体"/>
          <w:szCs w:val="21"/>
        </w:rPr>
        <w:t>念</w:t>
      </w:r>
      <w:r>
        <w:rPr>
          <w:rStyle w:val="101"/>
          <w:rFonts w:hint="eastAsia" w:ascii="宋体" w:hAnsi="宋体" w:cs="宋体"/>
          <w:szCs w:val="21"/>
        </w:rPr>
        <w:t>)</w:t>
      </w:r>
      <w:r>
        <w:rPr>
          <w:rStyle w:val="101"/>
          <w:rFonts w:ascii="宋体" w:hAnsi="宋体" w:cs="宋体"/>
          <w:szCs w:val="21"/>
        </w:rPr>
        <w:t>汉室纷纷齐弄谋，军中战马不停留。司马纵有拿云手</w:t>
      </w:r>
      <w:r>
        <w:rPr>
          <w:rStyle w:val="68"/>
          <w:rFonts w:ascii="宋体" w:hAnsi="宋体" w:cs="宋体"/>
          <w:szCs w:val="21"/>
        </w:rPr>
        <w:footnoteReference w:id="283"/>
      </w:r>
      <w:r>
        <w:rPr>
          <w:rStyle w:val="101"/>
          <w:rFonts w:ascii="宋体" w:hAnsi="宋体" w:cs="宋体"/>
          <w:szCs w:val="21"/>
        </w:rPr>
        <w:t>，老夫先下钓鱼钩。</w:t>
      </w:r>
    </w:p>
    <w:p>
      <w:r>
        <w:rPr>
          <w:rStyle w:val="101"/>
          <w:rFonts w:ascii="宋体" w:hAnsi="宋体" w:cs="宋体"/>
          <w:color w:val="000000"/>
          <w:szCs w:val="21"/>
        </w:rPr>
        <w:t>老夫，复姓诸葛名亮字孔明，道号卧龙，汉室为臣，官拜武乡侯之职。蒙先帝三顾之恩，托孤之重，一要扫灭孙</w:t>
      </w:r>
      <w:r>
        <w:rPr>
          <w:rStyle w:val="101"/>
          <w:rFonts w:hint="eastAsia" w:ascii="宋体" w:hAnsi="宋体" w:cs="宋体"/>
          <w:color w:val="000000"/>
          <w:szCs w:val="21"/>
        </w:rPr>
        <w:t>、</w:t>
      </w:r>
      <w:r>
        <w:rPr>
          <w:rStyle w:val="101"/>
          <w:rFonts w:ascii="宋体" w:hAnsi="宋体" w:cs="宋体"/>
          <w:color w:val="000000"/>
          <w:szCs w:val="21"/>
        </w:rPr>
        <w:t>曹，二要恢复汉室。我想北原乃魏邦咽喉之要地，必</w:t>
      </w:r>
      <w:r>
        <w:rPr>
          <w:rStyle w:val="101"/>
          <w:rFonts w:hint="eastAsia" w:ascii="宋体" w:hAnsi="宋体" w:cs="宋体"/>
          <w:color w:val="000000"/>
          <w:szCs w:val="21"/>
        </w:rPr>
        <w:t>需</w:t>
      </w:r>
      <w:r>
        <w:rPr>
          <w:rStyle w:val="101"/>
          <w:rFonts w:ascii="宋体" w:hAnsi="宋体" w:cs="宋体"/>
          <w:color w:val="000000"/>
          <w:szCs w:val="21"/>
        </w:rPr>
        <w:t>兴兵夺取。</w:t>
      </w:r>
    </w:p>
    <w:p>
      <w:pPr>
        <w:ind w:left="1260" w:hanging="1260"/>
      </w:pPr>
      <w:r>
        <w:rPr>
          <w:rStyle w:val="101"/>
          <w:rFonts w:ascii="宋体" w:hAnsi="宋体" w:cs="宋体"/>
          <w:color w:val="000000"/>
          <w:szCs w:val="21"/>
        </w:rPr>
        <w:t>啊，众位将军，人马可齐?</w:t>
      </w:r>
    </w:p>
    <w:p>
      <w:pPr>
        <w:ind w:left="1260" w:hanging="1260"/>
      </w:pPr>
      <w:r>
        <w:rPr>
          <w:rStyle w:val="101"/>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101"/>
          <w:rFonts w:ascii="宋体" w:hAnsi="宋体" w:cs="宋体"/>
          <w:szCs w:val="21"/>
        </w:rPr>
        <w:t>再探!</w:t>
      </w:r>
    </w:p>
    <w:p>
      <w:pPr>
        <w:ind w:left="1260" w:hanging="1260"/>
      </w:pPr>
      <w:r>
        <w:rPr>
          <w:rStyle w:val="101"/>
          <w:rFonts w:ascii="宋体" w:hAnsi="宋体" w:cs="宋体"/>
          <w:szCs w:val="21"/>
        </w:rPr>
        <w:t>来，</w:t>
      </w:r>
    </w:p>
    <w:p>
      <w:pPr>
        <w:ind w:left="1260" w:hanging="1260"/>
      </w:pPr>
      <w:r>
        <w:rPr>
          <w:rStyle w:val="101"/>
          <w:rFonts w:ascii="宋体" w:hAnsi="宋体" w:cs="宋体"/>
          <w:szCs w:val="21"/>
        </w:rPr>
        <w:t>唤众将进帐。</w:t>
      </w:r>
    </w:p>
    <w:p>
      <w:pPr>
        <w:ind w:left="1260" w:hanging="1260"/>
      </w:pPr>
      <w:r>
        <w:rPr>
          <w:rStyle w:val="101"/>
          <w:rFonts w:ascii="宋体" w:hAnsi="宋体" w:cs="宋体"/>
          <w:szCs w:val="21"/>
        </w:rPr>
        <w:t>众位将军少礼。</w:t>
      </w:r>
    </w:p>
    <w:p>
      <w:pPr>
        <w:ind w:left="1260" w:hanging="1260"/>
      </w:pPr>
      <w:r>
        <w:rPr>
          <w:rStyle w:val="101"/>
          <w:rFonts w:ascii="宋体" w:hAnsi="宋体" w:cs="宋体"/>
          <w:szCs w:val="21"/>
        </w:rPr>
        <w:t>适才探马报道，司马营中有一员大将，名唤郑文，前来投降。尔等可知此人?</w:t>
      </w:r>
    </w:p>
    <w:p>
      <w:pPr>
        <w:ind w:left="1260" w:hanging="1260"/>
      </w:pPr>
      <w:r>
        <w:rPr>
          <w:rStyle w:val="101"/>
          <w:rFonts w:ascii="宋体" w:hAnsi="宋体" w:cs="宋体"/>
          <w:szCs w:val="21"/>
        </w:rPr>
        <w:t>原来如此。</w:t>
      </w:r>
    </w:p>
    <w:p>
      <w:pPr>
        <w:ind w:left="1260" w:hanging="1260"/>
      </w:pPr>
      <w:r>
        <w:rPr>
          <w:rStyle w:val="101"/>
          <w:rFonts w:ascii="宋体" w:hAnsi="宋体" w:cs="宋体"/>
          <w:szCs w:val="21"/>
        </w:rPr>
        <w:t>来,</w:t>
      </w:r>
    </w:p>
    <w:p>
      <w:pPr>
        <w:ind w:left="1260" w:hanging="1260"/>
      </w:pPr>
      <w:r>
        <w:rPr>
          <w:rStyle w:val="101"/>
          <w:rFonts w:ascii="宋体" w:hAnsi="宋体" w:cs="宋体"/>
          <w:szCs w:val="21"/>
        </w:rPr>
        <w:t>吩咐击鼓升帐。</w:t>
      </w:r>
    </w:p>
    <w:p>
      <w:pPr>
        <w:ind w:left="1260" w:hanging="1260"/>
      </w:pPr>
      <w:r>
        <w:rPr>
          <w:rStyle w:val="101"/>
          <w:rFonts w:ascii="宋体" w:hAnsi="宋体" w:cs="宋体"/>
          <w:szCs w:val="21"/>
        </w:rPr>
        <w:t>传郑文进帐。</w:t>
      </w:r>
    </w:p>
    <w:p>
      <w:pPr>
        <w:ind w:left="1260" w:hanging="1260"/>
      </w:pPr>
      <w:r>
        <w:rPr>
          <w:rStyle w:val="101"/>
          <w:rFonts w:ascii="宋体" w:hAnsi="宋体" w:cs="宋体"/>
          <w:szCs w:val="21"/>
        </w:rPr>
        <w:t>【</w:t>
      </w:r>
      <w:r>
        <w:rPr>
          <w:rFonts w:ascii="楷体" w:hAnsi="楷体" w:eastAsia="楷体" w:cs="楷体"/>
          <w:szCs w:val="21"/>
        </w:rPr>
        <w:t>西皮摇板</w:t>
      </w:r>
      <w:r>
        <w:rPr>
          <w:rStyle w:val="101"/>
          <w:rFonts w:ascii="宋体" w:hAnsi="宋体" w:cs="宋体"/>
          <w:szCs w:val="21"/>
        </w:rPr>
        <w:t>】见一将跪帐下身躯高大，</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101"/>
          <w:rFonts w:ascii="宋体" w:hAnsi="宋体" w:cs="宋体"/>
          <w:color w:val="000000"/>
          <w:szCs w:val="21"/>
        </w:rPr>
        <w:t>再探!</w:t>
      </w:r>
    </w:p>
    <w:p>
      <w:pPr>
        <w:ind w:left="1260" w:hanging="1260"/>
      </w:pPr>
      <w:r>
        <w:rPr>
          <w:rStyle w:val="101"/>
          <w:rFonts w:ascii="宋体" w:hAnsi="宋体" w:cs="宋体"/>
          <w:color w:val="000000"/>
          <w:szCs w:val="21"/>
        </w:rPr>
        <w:t>郑将军，</w:t>
      </w:r>
    </w:p>
    <w:p>
      <w:pPr>
        <w:ind w:left="1260" w:hanging="1260"/>
      </w:pPr>
      <w:r>
        <w:rPr>
          <w:rStyle w:val="101"/>
          <w:rFonts w:ascii="宋体" w:hAnsi="宋体" w:cs="宋体"/>
          <w:color w:val="000000"/>
          <w:szCs w:val="21"/>
        </w:rPr>
        <w:t>司马营中又来一将，名唤秦朗,他的武艺如何?</w:t>
      </w:r>
    </w:p>
    <w:p>
      <w:pPr>
        <w:ind w:left="1260" w:hanging="1260"/>
      </w:pPr>
      <w:r>
        <w:rPr>
          <w:rStyle w:val="101"/>
          <w:rFonts w:hint="eastAsia" w:ascii="宋体" w:hAnsi="宋体" w:cs="宋体"/>
          <w:color w:val="000000"/>
          <w:szCs w:val="21"/>
        </w:rPr>
        <w:t>哦，</w:t>
      </w:r>
      <w:r>
        <w:rPr>
          <w:rStyle w:val="101"/>
          <w:rFonts w:ascii="宋体" w:hAnsi="宋体" w:cs="宋体"/>
          <w:color w:val="000000"/>
          <w:szCs w:val="21"/>
        </w:rPr>
        <w:t>原来如此。待山人差一能将前去对敌。</w:t>
      </w:r>
    </w:p>
    <w:p>
      <w:pPr>
        <w:ind w:left="1260" w:hanging="1260"/>
      </w:pPr>
      <w:r>
        <w:rPr>
          <w:rStyle w:val="101"/>
          <w:rFonts w:ascii="宋体" w:hAnsi="宋体" w:cs="宋体"/>
          <w:color w:val="000000"/>
          <w:szCs w:val="21"/>
        </w:rPr>
        <w:t>郑将军为何阻令?</w:t>
      </w:r>
    </w:p>
    <w:p>
      <w:pPr>
        <w:ind w:left="1260" w:hanging="1260"/>
      </w:pPr>
      <w:r>
        <w:rPr>
          <w:rStyle w:val="101"/>
          <w:rFonts w:ascii="宋体" w:hAnsi="宋体" w:cs="宋体"/>
          <w:color w:val="000000"/>
          <w:szCs w:val="21"/>
        </w:rPr>
        <w:t>哦——好，这一头功，就让与郑将军。</w:t>
      </w:r>
    </w:p>
    <w:p>
      <w:pPr>
        <w:ind w:left="1260" w:hanging="1260"/>
      </w:pPr>
      <w:r>
        <w:rPr>
          <w:rStyle w:val="101"/>
          <w:rFonts w:ascii="宋体" w:hAnsi="宋体" w:cs="宋体"/>
          <w:color w:val="000000"/>
          <w:szCs w:val="21"/>
        </w:rPr>
        <w:t>郑文听令!</w:t>
      </w:r>
    </w:p>
    <w:p>
      <w:pPr>
        <w:ind w:left="1260" w:hanging="1260"/>
      </w:pPr>
      <w:r>
        <w:rPr>
          <w:rStyle w:val="101"/>
          <w:rFonts w:ascii="宋体" w:hAnsi="宋体" w:cs="宋体"/>
          <w:color w:val="000000"/>
          <w:szCs w:val="21"/>
        </w:rPr>
        <w:t>命你大战秦朗,不得有误。</w:t>
      </w:r>
    </w:p>
    <w:p>
      <w:pPr>
        <w:ind w:left="1260" w:hanging="1260"/>
      </w:pPr>
      <w:r>
        <w:rPr>
          <w:rStyle w:val="101"/>
          <w:rFonts w:ascii="宋体" w:hAnsi="宋体" w:cs="宋体"/>
          <w:color w:val="000000"/>
          <w:szCs w:val="21"/>
        </w:rPr>
        <w:t>哈哈哈哈……(</w:t>
      </w:r>
      <w:r>
        <w:rPr>
          <w:rStyle w:val="101"/>
          <w:rFonts w:ascii="楷体" w:hAnsi="楷体" w:eastAsia="楷体" w:cs="宋体"/>
          <w:color w:val="000000"/>
          <w:szCs w:val="21"/>
        </w:rPr>
        <w:t>笑介</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】看起来吾主爷洪福天大，收此将好一似锦上添花。</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】待山人去观阵众将退下，</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】看郑文与秦朗如何杀法。</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101"/>
          <w:rFonts w:ascii="宋体" w:hAnsi="宋体" w:cs="宋体"/>
          <w:color w:val="000000"/>
          <w:szCs w:val="21"/>
        </w:rPr>
        <w:t>郑将军头功，号令辕门。请坐。</w:t>
      </w:r>
    </w:p>
    <w:p>
      <w:pPr>
        <w:ind w:left="1260" w:hanging="1260"/>
      </w:pPr>
      <w:r>
        <w:rPr>
          <w:rStyle w:val="101"/>
          <w:rFonts w:ascii="宋体" w:hAnsi="宋体" w:cs="宋体"/>
          <w:color w:val="000000"/>
          <w:szCs w:val="21"/>
        </w:rPr>
        <w:t>郑将军，</w:t>
      </w:r>
    </w:p>
    <w:p>
      <w:pPr>
        <w:ind w:left="1260" w:hanging="1260"/>
      </w:pPr>
      <w:r>
        <w:rPr>
          <w:rStyle w:val="101"/>
          <w:rFonts w:ascii="宋体" w:hAnsi="宋体" w:cs="宋体"/>
          <w:color w:val="000000"/>
          <w:szCs w:val="21"/>
        </w:rPr>
        <w:t>司马营中，有几个秦朗?</w:t>
      </w:r>
    </w:p>
    <w:p>
      <w:pPr>
        <w:ind w:left="1260" w:hanging="1260"/>
      </w:pPr>
      <w:r>
        <w:rPr>
          <w:rStyle w:val="101"/>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101"/>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101"/>
          <w:rFonts w:ascii="宋体" w:hAnsi="宋体" w:cs="Verdana"/>
          <w:color w:val="000000"/>
          <w:szCs w:val="21"/>
        </w:rPr>
        <w:t>你可知诸葛亮料事如神半点不差。</w:t>
      </w:r>
    </w:p>
    <w:p>
      <w:pPr>
        <w:ind w:left="1260" w:hanging="1260"/>
      </w:pPr>
      <w:r>
        <w:rPr>
          <w:rStyle w:val="101"/>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101"/>
          <w:rFonts w:ascii="宋体" w:hAnsi="宋体" w:cs="Verdana"/>
          <w:color w:val="000000"/>
          <w:szCs w:val="21"/>
        </w:rPr>
        <w:t>郑将军你既然讲了实话，从今后弃暗投明扶保汉家。</w:t>
      </w:r>
    </w:p>
    <w:p>
      <w:pPr>
        <w:ind w:left="1260" w:hanging="1260"/>
      </w:pPr>
      <w:r>
        <w:rPr>
          <w:rStyle w:val="101"/>
          <w:rFonts w:ascii="宋体" w:hAnsi="宋体" w:cs="Verdana"/>
          <w:color w:val="000000"/>
          <w:szCs w:val="21"/>
        </w:rPr>
        <w:t>郑将军请坐。</w:t>
      </w:r>
    </w:p>
    <w:p>
      <w:pPr>
        <w:ind w:left="1260" w:hanging="1260"/>
      </w:pPr>
      <w:r>
        <w:rPr>
          <w:rStyle w:val="101"/>
          <w:rFonts w:ascii="宋体" w:hAnsi="宋体" w:cs="Verdana"/>
          <w:color w:val="000000"/>
          <w:szCs w:val="21"/>
        </w:rPr>
        <w:t>郑将军你与司马懿定下何计</w:t>
      </w:r>
      <w:r>
        <w:rPr>
          <w:rStyle w:val="101"/>
          <w:rFonts w:ascii="宋体" w:hAnsi="宋体" w:cs="宋体"/>
          <w:color w:val="000000"/>
          <w:szCs w:val="21"/>
        </w:rPr>
        <w:t>?</w:t>
      </w:r>
    </w:p>
    <w:p>
      <w:pPr>
        <w:ind w:left="1260" w:hanging="1260"/>
      </w:pPr>
      <w:r>
        <w:rPr>
          <w:rStyle w:val="101"/>
          <w:rFonts w:ascii="宋体" w:hAnsi="宋体" w:cs="Verdana"/>
          <w:color w:val="000000"/>
          <w:szCs w:val="21"/>
        </w:rPr>
        <w:t>何谓苦肉之计</w:t>
      </w:r>
      <w:r>
        <w:rPr>
          <w:rStyle w:val="101"/>
          <w:rFonts w:ascii="宋体" w:hAnsi="宋体" w:cs="宋体"/>
          <w:color w:val="000000"/>
          <w:szCs w:val="21"/>
        </w:rPr>
        <w:t>?</w:t>
      </w:r>
    </w:p>
    <w:p>
      <w:pPr>
        <w:ind w:left="1260" w:hanging="1260"/>
      </w:pPr>
      <w:r>
        <w:rPr>
          <w:rStyle w:val="101"/>
          <w:rFonts w:ascii="宋体" w:hAnsi="宋体" w:cs="Verdana"/>
          <w:color w:val="000000"/>
          <w:szCs w:val="21"/>
        </w:rPr>
        <w:t>如此待山人与他个计上就计。</w:t>
      </w:r>
    </w:p>
    <w:p>
      <w:r>
        <w:rPr>
          <w:rStyle w:val="101"/>
          <w:rFonts w:ascii="宋体" w:hAnsi="宋体" w:cs="Verdana"/>
          <w:color w:val="000000"/>
          <w:szCs w:val="21"/>
        </w:rPr>
        <w:t>就烦郑将军修书一封，下到司马营中，</w:t>
      </w:r>
      <w:r>
        <w:rPr>
          <w:rStyle w:val="101"/>
          <w:rFonts w:hint="eastAsia" w:ascii="宋体" w:hAnsi="宋体" w:cs="Verdana"/>
          <w:color w:val="000000"/>
          <w:szCs w:val="21"/>
        </w:rPr>
        <w:t>教</w:t>
      </w:r>
      <w:r>
        <w:rPr>
          <w:rStyle w:val="101"/>
          <w:rFonts w:ascii="宋体" w:hAnsi="宋体" w:cs="Verdana"/>
          <w:color w:val="000000"/>
          <w:szCs w:val="21"/>
        </w:rPr>
        <w:t>他三更时分，前来偷营劫寨。我这里埋伏停当，纵然擒不住司马懿，呃，也要杀他个片甲不归。</w:t>
      </w:r>
    </w:p>
    <w:p>
      <w:pPr>
        <w:ind w:left="1260" w:hanging="1260"/>
      </w:pPr>
      <w:r>
        <w:rPr>
          <w:rStyle w:val="101"/>
          <w:rFonts w:ascii="宋体" w:hAnsi="宋体" w:cs="Verdana"/>
          <w:color w:val="000000"/>
          <w:szCs w:val="21"/>
        </w:rPr>
        <w:t>呃，料无推辞的了哇。</w:t>
      </w:r>
    </w:p>
    <w:p>
      <w:pPr>
        <w:ind w:left="1260" w:hanging="1260"/>
      </w:pPr>
      <w:r>
        <w:rPr>
          <w:rStyle w:val="101"/>
          <w:rFonts w:ascii="宋体" w:hAnsi="宋体" w:cs="Verdana"/>
          <w:color w:val="000000"/>
          <w:szCs w:val="21"/>
        </w:rPr>
        <w:t>传旗牌。</w:t>
      </w:r>
    </w:p>
    <w:p>
      <w:pPr>
        <w:ind w:left="1260" w:hanging="1260"/>
      </w:pPr>
      <w:r>
        <w:rPr>
          <w:rStyle w:val="101"/>
          <w:rFonts w:ascii="宋体" w:hAnsi="宋体" w:cs="Verdana"/>
          <w:color w:val="000000"/>
          <w:szCs w:val="21"/>
        </w:rPr>
        <w:t>郑将军有差。</w:t>
      </w:r>
    </w:p>
    <w:p>
      <w:pPr>
        <w:ind w:left="1260" w:hanging="1260"/>
      </w:pPr>
      <w:r>
        <w:rPr>
          <w:rStyle w:val="101"/>
          <w:rFonts w:ascii="宋体" w:hAnsi="宋体" w:cs="Verdana"/>
          <w:color w:val="000000"/>
          <w:szCs w:val="21"/>
        </w:rPr>
        <w:t>转来。要说郑将军暗差。</w:t>
      </w:r>
    </w:p>
    <w:p>
      <w:pPr>
        <w:ind w:left="1260" w:hanging="1260"/>
      </w:pPr>
      <w:r>
        <w:rPr>
          <w:rStyle w:val="101"/>
          <w:rFonts w:ascii="宋体" w:hAnsi="宋体" w:cs="Verdana"/>
          <w:color w:val="000000"/>
          <w:szCs w:val="21"/>
        </w:rPr>
        <w:t>记下了。</w:t>
      </w:r>
    </w:p>
    <w:p>
      <w:pPr>
        <w:ind w:left="1260" w:hanging="1260"/>
      </w:pPr>
      <w:r>
        <w:rPr>
          <w:rStyle w:val="101"/>
          <w:rFonts w:ascii="宋体" w:hAnsi="宋体" w:cs="Verdana"/>
          <w:color w:val="000000"/>
          <w:szCs w:val="21"/>
        </w:rPr>
        <w:t>来，将郑文绑了。</w:t>
      </w:r>
    </w:p>
    <w:p>
      <w:pPr>
        <w:ind w:left="1260" w:hanging="1260"/>
      </w:pPr>
      <w:r>
        <w:rPr>
          <w:rStyle w:val="101"/>
          <w:rFonts w:ascii="宋体" w:hAnsi="宋体" w:cs="Verdana"/>
          <w:color w:val="000000"/>
          <w:szCs w:val="21"/>
        </w:rPr>
        <w:t>郑将军暂受一时捆绑，待山人擒住司马懿，再来发放于你。</w:t>
      </w:r>
    </w:p>
    <w:p>
      <w:pPr>
        <w:ind w:left="1260" w:hanging="1260"/>
      </w:pPr>
      <w:r>
        <w:rPr>
          <w:rStyle w:val="101"/>
          <w:rFonts w:ascii="宋体" w:hAnsi="宋体" w:cs="Verdana"/>
          <w:color w:val="000000"/>
          <w:szCs w:val="21"/>
        </w:rPr>
        <w:t>押了下去。</w:t>
      </w:r>
    </w:p>
    <w:p>
      <w:pPr>
        <w:ind w:left="1260" w:hanging="1260"/>
      </w:pPr>
      <w:r>
        <w:rPr>
          <w:rStyle w:val="101"/>
          <w:rFonts w:ascii="宋体" w:hAnsi="宋体" w:cs="Verdana"/>
          <w:color w:val="000000"/>
          <w:szCs w:val="21"/>
        </w:rPr>
        <w:t>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101"/>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101"/>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101"/>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Verdana"/>
          <w:color w:val="000000"/>
          <w:szCs w:val="21"/>
        </w:rPr>
        <w:t>功劳簿上写几行。</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101"/>
          <w:rFonts w:ascii="宋体" w:hAnsi="宋体" w:cs="宋体"/>
          <w:color w:val="000000"/>
          <w:szCs w:val="21"/>
        </w:rPr>
        <w:t>住口!</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回头派出一员将，</w:t>
      </w:r>
    </w:p>
    <w:p>
      <w:pPr>
        <w:ind w:left="1260" w:hanging="1260"/>
      </w:pPr>
      <w:r>
        <w:rPr>
          <w:rStyle w:val="101"/>
          <w:rFonts w:ascii="宋体" w:hAnsi="宋体" w:cs="宋体"/>
          <w:color w:val="000000"/>
          <w:szCs w:val="21"/>
        </w:rPr>
        <w:t>马岱，杀!</w:t>
      </w:r>
    </w:p>
    <w:p>
      <w:pPr>
        <w:ind w:left="1260" w:hanging="1260"/>
      </w:pPr>
      <w:r>
        <w:rPr>
          <w:rStyle w:val="101"/>
          <w:rFonts w:ascii="宋体" w:hAnsi="宋体" w:cs="宋体"/>
          <w:color w:val="000000"/>
          <w:szCs w:val="21"/>
        </w:rPr>
        <w:t>且慢。</w:t>
      </w:r>
    </w:p>
    <w:p>
      <w:pPr>
        <w:ind w:left="1260" w:hanging="1260"/>
      </w:pPr>
      <w:r>
        <w:rPr>
          <w:rStyle w:val="101"/>
          <w:rFonts w:ascii="宋体" w:hAnsi="宋体" w:cs="Verdana"/>
          <w:color w:val="000000"/>
          <w:szCs w:val="21"/>
        </w:rPr>
        <w:t>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8"/>
        <w:pageBreakBefore/>
        <w:rPr>
          <w:rFonts w:ascii="华文仿宋" w:hAnsi="华文仿宋" w:eastAsia="华文仿宋" w:cs="华文仿宋"/>
          <w:color w:val="000000"/>
        </w:rPr>
      </w:pPr>
      <w:bookmarkStart w:id="165" w:name="__RefHeading___Toc414518280"/>
      <w:bookmarkEnd w:id="165"/>
      <w:bookmarkStart w:id="166" w:name="_Toc961980569"/>
      <w:bookmarkStart w:id="167" w:name="_Toc45810093"/>
      <w:r>
        <w:rPr>
          <w:rStyle w:val="131"/>
          <w:rFonts w:hint="eastAsia"/>
          <w:b/>
          <w:bCs/>
        </w:rPr>
        <w:t>七星灯</w:t>
      </w:r>
      <w:bookmarkEnd w:id="166"/>
      <w:bookmarkEnd w:id="167"/>
      <w:r>
        <w:rPr>
          <w:rStyle w:val="68"/>
          <w:rFonts w:hint="default" w:ascii="Times New Roman" w:hAnsi="Times New Roman" w:eastAsia="Calibri" w:cs="Times New Roman"/>
          <w:b w:val="0"/>
          <w:bCs w:val="0"/>
        </w:rPr>
        <w:footnoteReference w:id="28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8"/>
          <w:rFonts w:ascii="Verdana" w:hAnsi="Verdana" w:cs="Verdana"/>
        </w:rPr>
        <w:footnoteReference w:id="285"/>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8"/>
          <w:rFonts w:ascii="宋体" w:hAnsi="宋体" w:cs="Verdana"/>
          <w:bCs/>
          <w:color w:val="000000"/>
          <w:szCs w:val="21"/>
        </w:rPr>
        <w:footnoteReference w:id="286"/>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8"/>
          <w:rFonts w:ascii="Verdana" w:hAnsi="Verdana" w:eastAsia="Verdana" w:cs="Verdana"/>
          <w:bCs/>
          <w:color w:val="000000"/>
          <w:szCs w:val="21"/>
        </w:rPr>
        <w:footnoteReference w:id="287"/>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8"/>
          <w:rFonts w:hint="eastAsia" w:ascii="ˎ̥" w:hAnsi="ˎ̥" w:cs="ˎ̥"/>
          <w:bCs/>
          <w:color w:val="000000"/>
          <w:szCs w:val="21"/>
        </w:rPr>
        <w:footnoteReference w:id="288"/>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8"/>
          <w:rFonts w:ascii="Verdana" w:hAnsi="Verdana" w:cs="Verdana"/>
          <w:bCs/>
          <w:color w:val="000000"/>
          <w:szCs w:val="21"/>
        </w:rPr>
        <w:footnoteReference w:id="289"/>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8"/>
          <w:rFonts w:ascii="Times New Roman" w:hAnsi="Times New Roman" w:cs="Times New Roman"/>
          <w:bCs/>
          <w:color w:val="000000"/>
          <w:szCs w:val="21"/>
        </w:rPr>
        <w:footnoteReference w:id="290"/>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8"/>
          <w:rFonts w:ascii="Verdana" w:hAnsi="Verdana" w:cs="Verdana"/>
          <w:bCs/>
          <w:color w:val="000000"/>
          <w:szCs w:val="21"/>
        </w:rPr>
        <w:footnoteReference w:id="291"/>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68" w:name="__RefHeading___Toc414518281"/>
      <w:bookmarkEnd w:id="168"/>
      <w:r>
        <w:rPr>
          <w:rFonts w:hint="eastAsia"/>
        </w:rPr>
        <w:br w:type="page"/>
      </w:r>
    </w:p>
    <w:p>
      <w:pPr>
        <w:pStyle w:val="3"/>
        <w:bidi w:val="0"/>
        <w:jc w:val="center"/>
      </w:pPr>
      <w:bookmarkStart w:id="169" w:name="_Toc6148849"/>
      <w:bookmarkStart w:id="170" w:name="_Toc1833735163"/>
      <w:r>
        <w:rPr>
          <w:rFonts w:hint="eastAsia"/>
        </w:rPr>
        <w:t xml:space="preserve">除三害 </w:t>
      </w:r>
      <w:r>
        <w:rPr>
          <w:rFonts w:hint="eastAsia"/>
          <w:sz w:val="24"/>
          <w:szCs w:val="24"/>
        </w:rPr>
        <w:t>之</w:t>
      </w:r>
      <w:r>
        <w:rPr>
          <w:rFonts w:hint="eastAsia"/>
        </w:rPr>
        <w:t xml:space="preserve"> 王浚、周处</w:t>
      </w:r>
      <w:bookmarkEnd w:id="169"/>
      <w:bookmarkEnd w:id="170"/>
    </w:p>
    <w:p>
      <w:pPr>
        <w:pStyle w:val="122"/>
        <w:ind w:left="1260" w:hanging="1260"/>
        <w:jc w:val="center"/>
      </w:pPr>
      <w:r>
        <w:rPr>
          <w:rStyle w:val="101"/>
          <w:rFonts w:ascii="华文仿宋" w:hAnsi="华文仿宋" w:eastAsia="华文仿宋" w:cs="华文仿宋"/>
          <w:bCs/>
          <w:color w:val="000000"/>
          <w:sz w:val="21"/>
          <w:szCs w:val="21"/>
        </w:rPr>
        <w:t>[</w:t>
      </w:r>
      <w:r>
        <w:rPr>
          <w:rStyle w:val="101"/>
          <w:rFonts w:ascii="华文仿宋" w:hAnsi="华文仿宋" w:eastAsia="华文仿宋" w:cs="Verdana"/>
          <w:bCs/>
          <w:color w:val="000000"/>
          <w:sz w:val="21"/>
          <w:szCs w:val="21"/>
        </w:rPr>
        <w:t>第一场</w:t>
      </w:r>
      <w:r>
        <w:rPr>
          <w:rStyle w:val="101"/>
          <w:rFonts w:ascii="华文仿宋" w:hAnsi="华文仿宋" w:eastAsia="华文仿宋" w:cs="华文仿宋"/>
          <w:bCs/>
          <w:color w:val="000000"/>
          <w:sz w:val="21"/>
          <w:szCs w:val="21"/>
        </w:rPr>
        <w:t>]</w:t>
      </w:r>
    </w:p>
    <w:p>
      <w:pPr>
        <w:pStyle w:val="122"/>
        <w:ind w:left="840" w:hanging="840"/>
        <w:rPr>
          <w:rStyle w:val="101"/>
          <w:rFonts w:ascii="华文仿宋" w:hAnsi="华文仿宋" w:eastAsia="华文仿宋" w:cs="华文仿宋"/>
          <w:bCs/>
          <w:color w:val="000000"/>
          <w:sz w:val="21"/>
          <w:szCs w:val="21"/>
        </w:rPr>
      </w:pPr>
      <w:r>
        <w:rPr>
          <w:rStyle w:val="101"/>
          <w:rFonts w:hint="eastAsia" w:ascii="宋体" w:hAnsi="宋体" w:eastAsia="宋体" w:cs="宋体"/>
          <w:bCs/>
          <w:color w:val="000000"/>
          <w:sz w:val="21"/>
          <w:szCs w:val="21"/>
        </w:rPr>
        <w:t>(</w:t>
      </w: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Tahoma"/>
          <w:bCs/>
          <w:color w:val="000000"/>
          <w:sz w:val="21"/>
          <w:szCs w:val="21"/>
        </w:rPr>
        <w:t>【</w:t>
      </w:r>
      <w:r>
        <w:rPr>
          <w:rStyle w:val="101"/>
          <w:rFonts w:ascii="楷体" w:hAnsi="楷体" w:eastAsia="楷体" w:cs="Tahoma"/>
          <w:bCs/>
          <w:color w:val="000000"/>
          <w:sz w:val="21"/>
          <w:szCs w:val="21"/>
        </w:rPr>
        <w:t>西皮快二六</w:t>
      </w:r>
      <w:r>
        <w:rPr>
          <w:rStyle w:val="101"/>
          <w:rFonts w:ascii="宋体" w:hAnsi="宋体" w:eastAsia="宋体" w:cs="Tahoma"/>
          <w:bCs/>
          <w:color w:val="000000"/>
          <w:sz w:val="21"/>
          <w:szCs w:val="21"/>
        </w:rPr>
        <w:t>】</w:t>
      </w:r>
      <w:r>
        <w:rPr>
          <w:rStyle w:val="101"/>
          <w:rFonts w:ascii="宋体" w:hAnsi="宋体" w:eastAsia="宋体" w:cs="Verdana"/>
          <w:bCs/>
          <w:color w:val="000000"/>
          <w:sz w:val="21"/>
          <w:szCs w:val="21"/>
        </w:rPr>
        <w:t>趁青年你莫当</w:t>
      </w:r>
      <w:r>
        <w:rPr>
          <w:rStyle w:val="101"/>
          <w:rFonts w:ascii="宋体" w:hAnsi="宋体" w:eastAsia="宋体" w:cs="Verdana"/>
          <w:bCs/>
          <w:sz w:val="21"/>
          <w:szCs w:val="21"/>
        </w:rPr>
        <w:t>朝</w:t>
      </w:r>
      <w:r>
        <w:rPr>
          <w:rStyle w:val="101"/>
          <w:rFonts w:hint="eastAsia" w:ascii="宋体" w:hAnsi="宋体" w:eastAsia="宋体" w:cs="Verdana"/>
          <w:bCs/>
          <w:sz w:val="21"/>
          <w:szCs w:val="21"/>
        </w:rPr>
        <w:t>嬉</w:t>
      </w:r>
      <w:r>
        <w:rPr>
          <w:rStyle w:val="101"/>
          <w:rFonts w:ascii="宋体" w:hAnsi="宋体" w:eastAsia="宋体" w:cs="Verdana"/>
          <w:bCs/>
          <w:sz w:val="21"/>
          <w:szCs w:val="21"/>
        </w:rPr>
        <w:t>夕</w:t>
      </w:r>
      <w:r>
        <w:rPr>
          <w:rStyle w:val="101"/>
          <w:rFonts w:hint="eastAsia" w:ascii="宋体" w:hAnsi="宋体" w:eastAsia="宋体" w:cs="Verdana"/>
          <w:bCs/>
          <w:sz w:val="21"/>
          <w:szCs w:val="21"/>
        </w:rPr>
        <w:t>宴</w:t>
      </w:r>
      <w:r>
        <w:rPr>
          <w:rStyle w:val="68"/>
          <w:rFonts w:ascii="宋体" w:hAnsi="宋体" w:eastAsia="宋体" w:cs="Verdana"/>
          <w:bCs/>
          <w:sz w:val="21"/>
          <w:szCs w:val="21"/>
        </w:rPr>
        <w:footnoteReference w:id="292"/>
      </w:r>
      <w:r>
        <w:rPr>
          <w:rStyle w:val="101"/>
          <w:rFonts w:ascii="宋体" w:hAnsi="宋体" w:eastAsia="宋体" w:cs="Verdana"/>
          <w:bCs/>
          <w:color w:val="000000"/>
          <w:sz w:val="21"/>
          <w:szCs w:val="21"/>
        </w:rPr>
        <w:t>，董仲舒他三载未曾窥园。幼而学壮而行经纶开展，那时节</w:t>
      </w:r>
      <w:r>
        <w:rPr>
          <w:rStyle w:val="101"/>
          <w:rFonts w:hint="eastAsia" w:ascii="宋体" w:hAnsi="宋体" w:eastAsia="宋体" w:cs="Verdana"/>
          <w:bCs/>
          <w:color w:val="000000"/>
          <w:sz w:val="21"/>
          <w:szCs w:val="21"/>
        </w:rPr>
        <w:t>报</w:t>
      </w:r>
      <w:r>
        <w:rPr>
          <w:rStyle w:val="101"/>
          <w:rFonts w:ascii="宋体" w:hAnsi="宋体" w:eastAsia="宋体" w:cs="Verdana"/>
          <w:bCs/>
          <w:color w:val="000000"/>
          <w:sz w:val="21"/>
          <w:szCs w:val="21"/>
        </w:rPr>
        <w:t>皇家荣耀门田。若得儿洗旧污重新向善，不唯对儿那高</w:t>
      </w:r>
      <w:r>
        <w:rPr>
          <w:rStyle w:val="101"/>
          <w:rFonts w:hint="eastAsia" w:ascii="宋体" w:hAnsi="宋体" w:eastAsia="宋体" w:cs="Verdana"/>
          <w:bCs/>
          <w:color w:val="000000"/>
          <w:sz w:val="21"/>
          <w:szCs w:val="21"/>
        </w:rPr>
        <w:t>、</w:t>
      </w:r>
      <w:r>
        <w:rPr>
          <w:rStyle w:val="101"/>
          <w:rFonts w:ascii="宋体" w:hAnsi="宋体" w:eastAsia="宋体" w:cs="Verdana"/>
          <w:bCs/>
          <w:color w:val="000000"/>
          <w:sz w:val="21"/>
          <w:szCs w:val="21"/>
        </w:rPr>
        <w:t>曾</w:t>
      </w:r>
      <w:r>
        <w:rPr>
          <w:rStyle w:val="101"/>
          <w:rFonts w:hint="eastAsia" w:ascii="宋体" w:hAnsi="宋体" w:eastAsia="宋体" w:cs="Verdana"/>
          <w:bCs/>
          <w:color w:val="000000"/>
          <w:sz w:val="21"/>
          <w:szCs w:val="21"/>
        </w:rPr>
        <w:t>、</w:t>
      </w:r>
      <w:r>
        <w:rPr>
          <w:rStyle w:val="101"/>
          <w:rFonts w:ascii="宋体" w:hAnsi="宋体" w:eastAsia="宋体" w:cs="Verdana"/>
          <w:bCs/>
          <w:color w:val="000000"/>
          <w:sz w:val="21"/>
          <w:szCs w:val="21"/>
        </w:rPr>
        <w:t>祖</w:t>
      </w:r>
      <w:r>
        <w:rPr>
          <w:rStyle w:val="101"/>
          <w:rFonts w:hint="eastAsia" w:ascii="宋体" w:hAnsi="宋体" w:eastAsia="宋体" w:cs="Verdana"/>
          <w:bCs/>
          <w:color w:val="000000"/>
          <w:sz w:val="21"/>
          <w:szCs w:val="21"/>
        </w:rPr>
        <w:t>，我</w:t>
      </w:r>
      <w:r>
        <w:rPr>
          <w:rStyle w:val="101"/>
          <w:rFonts w:ascii="宋体" w:hAnsi="宋体" w:eastAsia="宋体" w:cs="Verdana"/>
          <w:bCs/>
          <w:color w:val="000000"/>
          <w:sz w:val="21"/>
          <w:szCs w:val="21"/>
        </w:rPr>
        <w:t>二老</w:t>
      </w:r>
      <w:r>
        <w:rPr>
          <w:rStyle w:val="101"/>
          <w:rFonts w:hint="eastAsia" w:ascii="宋体" w:hAnsi="宋体" w:eastAsia="宋体" w:cs="Verdana"/>
          <w:bCs/>
          <w:color w:val="000000"/>
          <w:sz w:val="21"/>
          <w:szCs w:val="21"/>
        </w:rPr>
        <w:t>亦</w:t>
      </w:r>
      <w:r>
        <w:rPr>
          <w:rStyle w:val="101"/>
          <w:rFonts w:ascii="宋体" w:hAnsi="宋体" w:eastAsia="宋体" w:cs="Verdana"/>
          <w:bCs/>
          <w:color w:val="000000"/>
          <w:sz w:val="21"/>
          <w:szCs w:val="21"/>
        </w:rPr>
        <w:t>可对湛湛青天。</w:t>
      </w:r>
      <w:r>
        <w:rPr>
          <w:rStyle w:val="101"/>
          <w:rFonts w:ascii="宋体" w:hAnsi="宋体" w:eastAsia="宋体" w:cs="宋体"/>
          <w:bCs/>
          <w:color w:val="000000"/>
          <w:sz w:val="21"/>
          <w:szCs w:val="21"/>
        </w:rPr>
        <w:t>)</w:t>
      </w:r>
      <w:r>
        <w:rPr>
          <w:rStyle w:val="68"/>
          <w:rFonts w:ascii="宋体" w:hAnsi="宋体" w:eastAsia="宋体" w:cs="宋体"/>
          <w:bCs/>
          <w:color w:val="000000"/>
          <w:sz w:val="21"/>
          <w:szCs w:val="21"/>
        </w:rPr>
        <w:footnoteReference w:id="293"/>
      </w:r>
    </w:p>
    <w:p>
      <w:pPr>
        <w:pStyle w:val="122"/>
        <w:ind w:left="1260" w:hanging="1260"/>
        <w:jc w:val="center"/>
      </w:pPr>
      <w:r>
        <w:rPr>
          <w:rStyle w:val="101"/>
          <w:rFonts w:ascii="华文仿宋" w:hAnsi="华文仿宋" w:eastAsia="华文仿宋" w:cs="华文仿宋"/>
          <w:bCs/>
          <w:color w:val="000000"/>
          <w:sz w:val="21"/>
          <w:szCs w:val="21"/>
        </w:rPr>
        <w:t>[</w:t>
      </w:r>
      <w:r>
        <w:rPr>
          <w:rStyle w:val="101"/>
          <w:rFonts w:ascii="华文仿宋" w:hAnsi="华文仿宋" w:eastAsia="华文仿宋" w:cs="Verdana"/>
          <w:bCs/>
          <w:color w:val="000000"/>
          <w:sz w:val="21"/>
          <w:szCs w:val="21"/>
        </w:rPr>
        <w:t>第二场</w:t>
      </w:r>
      <w:r>
        <w:rPr>
          <w:rStyle w:val="101"/>
          <w:rFonts w:ascii="华文仿宋" w:hAnsi="华文仿宋" w:eastAsia="华文仿宋" w:cs="华文仿宋"/>
          <w:bCs/>
          <w:color w:val="000000"/>
          <w:sz w:val="21"/>
          <w:szCs w:val="21"/>
        </w:rPr>
        <w:t>]</w:t>
      </w:r>
    </w:p>
    <w:p>
      <w:pPr>
        <w:pStyle w:val="122"/>
        <w:ind w:left="840" w:hanging="840"/>
      </w:pPr>
      <w:r>
        <w:rPr>
          <w:rStyle w:val="101"/>
          <w:rFonts w:hint="eastAsia" w:ascii="宋体" w:hAnsi="宋体" w:eastAsia="宋体" w:cs="宋体"/>
          <w:bCs/>
          <w:color w:val="000000"/>
          <w:sz w:val="21"/>
          <w:szCs w:val="21"/>
        </w:rPr>
        <w:t>(</w:t>
      </w: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hint="eastAsia" w:ascii="宋体" w:hAnsi="宋体" w:eastAsia="宋体" w:cs="宋体"/>
          <w:bCs/>
          <w:color w:val="000000"/>
          <w:sz w:val="21"/>
          <w:szCs w:val="21"/>
        </w:rPr>
        <w:t>(</w:t>
      </w:r>
      <w:r>
        <w:rPr>
          <w:rStyle w:val="101"/>
          <w:rFonts w:hint="eastAsia" w:ascii="楷体" w:hAnsi="楷体" w:eastAsia="楷体" w:cs="Tahoma"/>
          <w:bCs/>
          <w:color w:val="000000"/>
          <w:sz w:val="21"/>
          <w:szCs w:val="21"/>
        </w:rPr>
        <w:t>内</w:t>
      </w:r>
      <w:r>
        <w:rPr>
          <w:rStyle w:val="101"/>
          <w:rFonts w:hint="eastAsia" w:ascii="宋体" w:hAnsi="宋体" w:eastAsia="宋体" w:cs="宋体"/>
          <w:bCs/>
          <w:color w:val="000000"/>
          <w:sz w:val="21"/>
          <w:szCs w:val="21"/>
        </w:rPr>
        <w:t>)</w:t>
      </w:r>
      <w:r>
        <w:rPr>
          <w:rStyle w:val="101"/>
          <w:rFonts w:hint="eastAsia" w:ascii="宋体" w:hAnsi="宋体" w:eastAsia="宋体" w:cs="Tahoma"/>
          <w:bCs/>
          <w:color w:val="000000"/>
          <w:sz w:val="21"/>
          <w:szCs w:val="21"/>
        </w:rPr>
        <w:t>走哇。</w:t>
      </w:r>
      <w:r>
        <w:rPr>
          <w:rStyle w:val="101"/>
          <w:rFonts w:hint="eastAsia"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唉!</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啊，老丈，为何一人在此长叹</w:t>
      </w:r>
      <w:r>
        <w:rPr>
          <w:rStyle w:val="101"/>
          <w:rFonts w:ascii="宋体" w:hAnsi="宋体" w:eastAsia="宋体" w:cs="宋体"/>
          <w:bCs/>
          <w:color w:val="000000"/>
          <w:sz w:val="21"/>
          <w:szCs w:val="21"/>
        </w:rPr>
        <w:t>?</w:t>
      </w:r>
      <w:r>
        <w:rPr>
          <w:rStyle w:val="101"/>
          <w:rFonts w:ascii="宋体" w:hAnsi="宋体" w:eastAsia="宋体" w:cs="Verdana"/>
          <w:bCs/>
          <w:color w:val="000000"/>
          <w:sz w:val="21"/>
          <w:szCs w:val="21"/>
        </w:rPr>
        <w:t>莫非有人欺压于你</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既然如此，为何在此长叹</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hint="eastAsia" w:ascii="宋体" w:hAnsi="宋体" w:eastAsia="宋体" w:cs="Verdana"/>
          <w:bCs/>
          <w:color w:val="000000"/>
          <w:sz w:val="21"/>
          <w:szCs w:val="21"/>
        </w:rPr>
        <w:t>唉，可叹这宜兴的百姓好不苦也。</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却是为何</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哦，出了三害</w:t>
      </w:r>
      <w:r>
        <w:rPr>
          <w:rStyle w:val="101"/>
          <w:rFonts w:ascii="宋体" w:hAnsi="宋体" w:eastAsia="宋体" w:cs="宋体"/>
          <w:bCs/>
          <w:color w:val="000000"/>
          <w:sz w:val="21"/>
          <w:szCs w:val="21"/>
        </w:rPr>
        <w:t>?</w:t>
      </w:r>
      <w:r>
        <w:rPr>
          <w:rStyle w:val="101"/>
          <w:rFonts w:ascii="宋体" w:hAnsi="宋体" w:eastAsia="宋体" w:cs="Verdana"/>
          <w:bCs/>
          <w:color w:val="000000"/>
          <w:sz w:val="21"/>
          <w:szCs w:val="21"/>
        </w:rPr>
        <w:t>但不知是哪三害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愿</w:t>
      </w:r>
      <w:r>
        <w:rPr>
          <w:rFonts w:ascii="宋体" w:hAnsi="宋体" w:eastAsia="宋体" w:cs="宋体"/>
          <w:sz w:val="21"/>
          <w:szCs w:val="21"/>
        </w:rPr>
        <w:t>闻</w:t>
      </w:r>
      <w:r>
        <w:rPr>
          <w:rStyle w:val="101"/>
          <w:rFonts w:ascii="宋体" w:hAnsi="宋体" w:eastAsia="宋体" w:cs="Verdana"/>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你且讲来。</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听了——</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你慢慢</w:t>
      </w:r>
      <w:r>
        <w:rPr>
          <w:rStyle w:val="101"/>
          <w:rFonts w:hint="eastAsia" w:ascii="宋体" w:hAnsi="宋体" w:eastAsia="宋体" w:cs="Verdana"/>
          <w:bCs/>
          <w:color w:val="000000"/>
          <w:sz w:val="21"/>
          <w:szCs w:val="21"/>
        </w:rPr>
        <w:t>讲</w:t>
      </w:r>
      <w:r>
        <w:rPr>
          <w:rStyle w:val="101"/>
          <w:rFonts w:ascii="宋体" w:hAnsi="宋体" w:eastAsia="宋体" w:cs="Verdana"/>
          <w:bCs/>
          <w:color w:val="000000"/>
          <w:sz w:val="21"/>
          <w:szCs w:val="21"/>
        </w:rPr>
        <w:t>来。</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第一害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哦，出了猛虎便怎样</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嗯，这第二害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哦，那又是什么妖魔鬼怪</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Verdana"/>
          <w:bCs/>
          <w:color w:val="000000"/>
          <w:sz w:val="21"/>
          <w:szCs w:val="21"/>
        </w:rPr>
        <w:t>【</w:t>
      </w:r>
      <w:r>
        <w:rPr>
          <w:rFonts w:ascii="楷体" w:hAnsi="楷体" w:eastAsia="楷体" w:cs="楷体"/>
          <w:sz w:val="21"/>
          <w:szCs w:val="21"/>
        </w:rPr>
        <w:t>二黄三眼</w:t>
      </w:r>
      <w:r>
        <w:rPr>
          <w:rStyle w:val="101"/>
          <w:rFonts w:ascii="宋体" w:hAnsi="宋体" w:eastAsia="宋体" w:cs="Verdana"/>
          <w:bCs/>
          <w:color w:val="000000"/>
          <w:sz w:val="21"/>
          <w:szCs w:val="21"/>
        </w:rPr>
        <w:t>】长桥下又出了恶魔蛟精。</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哦，出了蛟精，它是怎样的厉害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8"/>
          <w:rFonts w:ascii="宋体" w:hAnsi="宋体" w:eastAsia="宋体" w:cs="ˎ̥"/>
          <w:bCs/>
          <w:sz w:val="21"/>
          <w:szCs w:val="21"/>
        </w:rPr>
        <w:footnoteReference w:id="294"/>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哦，它是什么妖魔鬼怪</w:t>
      </w:r>
      <w:r>
        <w:rPr>
          <w:rStyle w:val="101"/>
          <w:rFonts w:ascii="宋体" w:hAnsi="宋体" w:eastAsia="宋体" w:cs="宋体"/>
          <w:bCs/>
          <w:color w:val="000000"/>
          <w:sz w:val="21"/>
          <w:szCs w:val="21"/>
        </w:rPr>
        <w:t>?</w:t>
      </w:r>
      <w:r>
        <w:rPr>
          <w:rStyle w:val="101"/>
          <w:rFonts w:ascii="宋体" w:hAnsi="宋体" w:eastAsia="宋体" w:cs="Verdana"/>
          <w:bCs/>
          <w:color w:val="000000"/>
          <w:sz w:val="21"/>
          <w:szCs w:val="21"/>
        </w:rPr>
        <w:t>，又是怎样的厉害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2"/>
        <w:ind w:left="840" w:hanging="840"/>
      </w:pPr>
      <w:r>
        <w:rPr>
          <w:rStyle w:val="101"/>
          <w:rFonts w:ascii="宋体" w:hAnsi="宋体" w:eastAsia="宋体" w:cs="Verdana"/>
          <w:bCs/>
          <w:sz w:val="21"/>
          <w:szCs w:val="21"/>
        </w:rPr>
        <w:t>周处</w:t>
      </w:r>
      <w:r>
        <w:rPr>
          <w:rStyle w:val="101"/>
          <w:rFonts w:ascii="宋体" w:hAnsi="宋体" w:eastAsia="宋体" w:cs="宋体"/>
          <w:bCs/>
          <w:sz w:val="21"/>
          <w:szCs w:val="21"/>
        </w:rPr>
        <w:tab/>
      </w:r>
      <w:r>
        <w:rPr>
          <w:rStyle w:val="101"/>
          <w:rFonts w:ascii="宋体" w:hAnsi="宋体" w:eastAsia="宋体" w:cs="Verdana"/>
          <w:bCs/>
          <w:sz w:val="21"/>
          <w:szCs w:val="21"/>
        </w:rPr>
        <w:t>哦，既然并非禽兽之类，为何被列为</w:t>
      </w:r>
      <w:r>
        <w:rPr>
          <w:rStyle w:val="101"/>
          <w:rFonts w:ascii="宋体" w:hAnsi="宋体" w:eastAsia="宋体" w:cs="宋体"/>
          <w:bCs/>
          <w:sz w:val="21"/>
          <w:szCs w:val="21"/>
        </w:rPr>
        <w:t>“</w:t>
      </w:r>
      <w:r>
        <w:rPr>
          <w:rStyle w:val="101"/>
          <w:rFonts w:ascii="宋体" w:hAnsi="宋体" w:eastAsia="宋体" w:cs="Verdana"/>
          <w:bCs/>
          <w:sz w:val="21"/>
          <w:szCs w:val="21"/>
        </w:rPr>
        <w:t>三害</w:t>
      </w:r>
      <w:r>
        <w:rPr>
          <w:rStyle w:val="101"/>
          <w:rFonts w:ascii="宋体" w:hAnsi="宋体" w:eastAsia="宋体" w:cs="宋体"/>
          <w:bCs/>
          <w:sz w:val="21"/>
          <w:szCs w:val="21"/>
        </w:rPr>
        <w:t>”</w:t>
      </w:r>
      <w:r>
        <w:rPr>
          <w:rStyle w:val="101"/>
          <w:rFonts w:ascii="宋体" w:hAnsi="宋体" w:eastAsia="宋体" w:cs="Verdana"/>
          <w:bCs/>
          <w:sz w:val="21"/>
          <w:szCs w:val="21"/>
        </w:rPr>
        <w:t>之</w:t>
      </w:r>
      <w:r>
        <w:rPr>
          <w:rStyle w:val="101"/>
          <w:rFonts w:hint="eastAsia" w:ascii="宋体" w:hAnsi="宋体" w:eastAsia="宋体" w:cs="Verdana"/>
          <w:bCs/>
          <w:sz w:val="21"/>
          <w:szCs w:val="21"/>
        </w:rPr>
        <w:t>内</w:t>
      </w:r>
      <w:r>
        <w:rPr>
          <w:rStyle w:val="101"/>
          <w:rFonts w:ascii="宋体" w:hAnsi="宋体" w:eastAsia="宋体" w:cs="宋体"/>
          <w:bCs/>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怎样</w:t>
      </w:r>
      <w:r>
        <w:rPr>
          <w:rStyle w:val="101"/>
          <w:rFonts w:hint="eastAsia" w:ascii="宋体" w:hAnsi="宋体" w:eastAsia="宋体" w:cs="宋体"/>
          <w:bCs/>
          <w:sz w:val="21"/>
          <w:szCs w:val="21"/>
        </w:rPr>
        <w:t>为</w:t>
      </w:r>
      <w:r>
        <w:rPr>
          <w:rStyle w:val="101"/>
          <w:rFonts w:hint="eastAsia" w:ascii="宋体" w:hAnsi="宋体" w:eastAsia="宋体" w:cs="宋体"/>
          <w:bCs/>
          <w:color w:val="000000"/>
          <w:sz w:val="21"/>
          <w:szCs w:val="21"/>
        </w:rPr>
        <w:t>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ˎ̥"/>
          <w:bCs/>
          <w:color w:val="000000"/>
          <w:sz w:val="21"/>
          <w:szCs w:val="21"/>
        </w:rPr>
        <w:t>【</w:t>
      </w:r>
      <w:r>
        <w:rPr>
          <w:rFonts w:ascii="楷体" w:hAnsi="楷体" w:eastAsia="楷体" w:cs="楷体"/>
          <w:sz w:val="21"/>
          <w:szCs w:val="21"/>
        </w:rPr>
        <w:t>二黄快三眼</w:t>
      </w:r>
      <w:r>
        <w:rPr>
          <w:rStyle w:val="101"/>
          <w:rFonts w:ascii="宋体" w:hAnsi="宋体" w:eastAsia="宋体" w:cs="ˎ̥"/>
          <w:bCs/>
          <w:color w:val="000000"/>
          <w:sz w:val="21"/>
          <w:szCs w:val="21"/>
        </w:rPr>
        <w:t>】仗势力在宜兴习为光棍，欺贫贱</w:t>
      </w:r>
      <w:r>
        <w:rPr>
          <w:rStyle w:val="101"/>
          <w:rFonts w:hint="eastAsia" w:ascii="宋体" w:hAnsi="宋体" w:eastAsia="宋体" w:cs="ˎ̥"/>
          <w:bCs/>
          <w:color w:val="000000"/>
          <w:sz w:val="21"/>
          <w:szCs w:val="21"/>
        </w:rPr>
        <w:t>、</w:t>
      </w:r>
      <w:r>
        <w:rPr>
          <w:rStyle w:val="101"/>
          <w:rFonts w:ascii="宋体" w:hAnsi="宋体" w:eastAsia="宋体" w:cs="ˎ̥"/>
          <w:bCs/>
          <w:color w:val="000000"/>
          <w:sz w:val="21"/>
          <w:szCs w:val="21"/>
        </w:rPr>
        <w:t>诈富贵苦害良民。</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w:t>
      </w:r>
      <w:r>
        <w:rPr>
          <w:rStyle w:val="101"/>
          <w:rFonts w:hint="eastAsia" w:ascii="宋体" w:hAnsi="宋体" w:eastAsia="宋体" w:cs="Verdana"/>
          <w:bCs/>
          <w:color w:val="000000"/>
          <w:sz w:val="21"/>
          <w:szCs w:val="21"/>
        </w:rPr>
        <w:t>怎样地</w:t>
      </w:r>
      <w:r>
        <w:rPr>
          <w:rStyle w:val="101"/>
          <w:rFonts w:hint="eastAsia" w:ascii="宋体" w:hAnsi="宋体" w:eastAsia="宋体" w:cs="宋体"/>
          <w:bCs/>
          <w:color w:val="000000"/>
          <w:sz w:val="21"/>
          <w:szCs w:val="21"/>
        </w:rPr>
        <w:t>不法</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101"/>
          <w:rFonts w:ascii="宋体" w:hAnsi="宋体" w:eastAsia="宋体" w:cs="ˎ̥"/>
          <w:bCs/>
          <w:color w:val="000000"/>
          <w:sz w:val="21"/>
          <w:szCs w:val="21"/>
        </w:rPr>
        <w:t>】有钱的还则可苦苦</w:t>
      </w:r>
      <w:r>
        <w:rPr>
          <w:rStyle w:val="101"/>
          <w:rFonts w:hint="eastAsia" w:ascii="宋体" w:hAnsi="宋体" w:eastAsia="宋体" w:cs="ˎ̥"/>
          <w:bCs/>
          <w:color w:val="000000"/>
          <w:sz w:val="21"/>
          <w:szCs w:val="21"/>
        </w:rPr>
        <w:t>地</w:t>
      </w:r>
      <w:r>
        <w:rPr>
          <w:rStyle w:val="101"/>
          <w:rFonts w:ascii="宋体" w:hAnsi="宋体" w:eastAsia="宋体" w:cs="ˎ̥"/>
          <w:bCs/>
          <w:color w:val="000000"/>
          <w:sz w:val="21"/>
          <w:szCs w:val="21"/>
        </w:rPr>
        <w:t>曲奉，只可怜</w:t>
      </w:r>
      <w:r>
        <w:rPr>
          <w:rStyle w:val="101"/>
          <w:rFonts w:hint="eastAsia" w:ascii="宋体" w:hAnsi="宋体" w:eastAsia="宋体" w:cs="宋体"/>
          <w:bCs/>
          <w:color w:val="000000"/>
          <w:sz w:val="21"/>
          <w:szCs w:val="21"/>
        </w:rPr>
        <w:t>(</w:t>
      </w:r>
      <w:r>
        <w:rPr>
          <w:rStyle w:val="101"/>
          <w:rFonts w:hint="eastAsia" w:ascii="楷体" w:hAnsi="楷体" w:eastAsia="楷体" w:cs="ˎ̥"/>
          <w:bCs/>
          <w:color w:val="000000"/>
          <w:sz w:val="21"/>
          <w:szCs w:val="21"/>
        </w:rPr>
        <w:t>或</w:t>
      </w:r>
      <w:r>
        <w:rPr>
          <w:rStyle w:val="101"/>
          <w:rFonts w:hint="eastAsia" w:ascii="宋体" w:hAnsi="宋体" w:eastAsia="宋体" w:cs="ˎ̥"/>
          <w:bCs/>
          <w:color w:val="000000"/>
          <w:sz w:val="21"/>
          <w:szCs w:val="21"/>
        </w:rPr>
        <w:t>：实可怜</w:t>
      </w:r>
      <w:r>
        <w:rPr>
          <w:rStyle w:val="101"/>
          <w:rFonts w:hint="eastAsia" w:ascii="宋体" w:hAnsi="宋体" w:eastAsia="宋体" w:cs="宋体"/>
          <w:bCs/>
          <w:color w:val="000000"/>
          <w:sz w:val="21"/>
          <w:szCs w:val="21"/>
        </w:rPr>
        <w:t>)</w:t>
      </w:r>
      <w:r>
        <w:rPr>
          <w:rStyle w:val="101"/>
          <w:rFonts w:ascii="宋体" w:hAnsi="宋体" w:eastAsia="宋体" w:cs="ˎ̥"/>
          <w:bCs/>
          <w:color w:val="000000"/>
          <w:sz w:val="21"/>
          <w:szCs w:val="21"/>
        </w:rPr>
        <w:t>那无钱的人儿典了庄田、鬻了妻儿、也难少他的半分。</w:t>
      </w:r>
    </w:p>
    <w:p>
      <w:pPr>
        <w:pStyle w:val="122"/>
        <w:ind w:left="840" w:hanging="840"/>
        <w:rPr>
          <w:rStyle w:val="101"/>
          <w:rFonts w:hint="eastAsia" w:ascii="宋体" w:hAnsi="宋体" w:eastAsia="宋体" w:cs="Tahoma"/>
          <w:bCs/>
          <w:color w:val="000000"/>
          <w:sz w:val="21"/>
          <w:szCs w:val="21"/>
        </w:rPr>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w:t>
      </w:r>
      <w:r>
        <w:rPr>
          <w:rStyle w:val="101"/>
          <w:rFonts w:hint="eastAsia" w:ascii="宋体" w:hAnsi="宋体" w:eastAsia="宋体" w:cs="Verdana"/>
          <w:bCs/>
          <w:color w:val="000000"/>
          <w:sz w:val="21"/>
          <w:szCs w:val="21"/>
        </w:rPr>
        <w:t>何不</w:t>
      </w:r>
      <w:r>
        <w:rPr>
          <w:rStyle w:val="101"/>
          <w:rFonts w:hint="eastAsia" w:ascii="宋体" w:hAnsi="宋体" w:eastAsia="宋体" w:cs="Verdana"/>
          <w:bCs/>
          <w:sz w:val="21"/>
          <w:szCs w:val="21"/>
        </w:rPr>
        <w:t>去县</w:t>
      </w:r>
      <w:r>
        <w:rPr>
          <w:rStyle w:val="101"/>
          <w:rFonts w:hint="eastAsia" w:ascii="宋体" w:hAnsi="宋体" w:eastAsia="宋体" w:cs="Verdana"/>
          <w:bCs/>
          <w:color w:val="000000"/>
          <w:sz w:val="21"/>
          <w:szCs w:val="21"/>
        </w:rPr>
        <w:t>衙状告于他</w:t>
      </w:r>
      <w:r>
        <w:rPr>
          <w:rStyle w:val="101"/>
          <w:rFonts w:hint="eastAsia" w:ascii="宋体" w:hAnsi="宋体" w:eastAsia="宋体" w:cs="宋体"/>
          <w:bCs/>
          <w:color w:val="000000"/>
          <w:sz w:val="21"/>
          <w:szCs w:val="21"/>
        </w:rPr>
        <w:t>?</w:t>
      </w:r>
      <w:r>
        <w:rPr>
          <w:rStyle w:val="68"/>
          <w:rFonts w:ascii="宋体" w:hAnsi="宋体" w:eastAsia="宋体" w:cs="宋体"/>
          <w:bCs/>
          <w:color w:val="000000"/>
          <w:sz w:val="21"/>
          <w:szCs w:val="21"/>
        </w:rPr>
        <w:t xml:space="preserve"> </w:t>
      </w:r>
      <w:r>
        <w:rPr>
          <w:rStyle w:val="68"/>
          <w:rFonts w:ascii="宋体" w:hAnsi="宋体" w:eastAsia="宋体" w:cs="宋体"/>
          <w:bCs/>
          <w:color w:val="000000"/>
          <w:sz w:val="21"/>
          <w:szCs w:val="21"/>
        </w:rPr>
        <w:footnoteReference w:id="295"/>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宋体"/>
          <w:bCs/>
          <w:sz w:val="21"/>
          <w:szCs w:val="21"/>
        </w:rPr>
        <w:t>【</w:t>
      </w:r>
      <w:r>
        <w:rPr>
          <w:rFonts w:ascii="楷体" w:hAnsi="楷体" w:eastAsia="楷体" w:cs="楷体"/>
          <w:sz w:val="21"/>
          <w:szCs w:val="21"/>
        </w:rPr>
        <w:t>二黄快三眼</w:t>
      </w:r>
      <w:r>
        <w:rPr>
          <w:rStyle w:val="101"/>
          <w:rFonts w:ascii="宋体" w:hAnsi="宋体" w:eastAsia="宋体" w:cs="宋体"/>
          <w:bCs/>
          <w:sz w:val="21"/>
          <w:szCs w:val="21"/>
        </w:rPr>
        <w:t>】也有那被害的家与他来理论</w:t>
      </w:r>
      <w:r>
        <w:rPr>
          <w:rStyle w:val="68"/>
          <w:rFonts w:ascii="宋体" w:hAnsi="宋体" w:eastAsia="宋体" w:cs="宋体"/>
          <w:bCs/>
          <w:sz w:val="21"/>
          <w:szCs w:val="21"/>
        </w:rPr>
        <w:footnoteReference w:id="296"/>
      </w:r>
      <w:r>
        <w:rPr>
          <w:rStyle w:val="101"/>
          <w:rFonts w:hint="eastAsia" w:ascii="宋体" w:hAnsi="宋体" w:eastAsia="宋体" w:cs="宋体"/>
          <w:bCs/>
          <w:sz w:val="21"/>
          <w:szCs w:val="21"/>
        </w:rPr>
        <w:t>(</w:t>
      </w:r>
      <w:r>
        <w:rPr>
          <w:rStyle w:val="101"/>
          <w:rFonts w:hint="eastAsia" w:ascii="楷体" w:hAnsi="楷体" w:eastAsia="楷体" w:cs="宋体"/>
          <w:bCs/>
          <w:sz w:val="21"/>
          <w:szCs w:val="21"/>
        </w:rPr>
        <w:t>或</w:t>
      </w:r>
      <w:r>
        <w:rPr>
          <w:rStyle w:val="101"/>
          <w:rFonts w:hint="eastAsia" w:ascii="宋体" w:hAnsi="宋体" w:eastAsia="宋体" w:cs="宋体"/>
          <w:bCs/>
          <w:sz w:val="21"/>
          <w:szCs w:val="21"/>
        </w:rPr>
        <w:t>：议论)</w:t>
      </w:r>
      <w:r>
        <w:rPr>
          <w:rStyle w:val="101"/>
          <w:rFonts w:ascii="宋体" w:hAnsi="宋体" w:eastAsia="宋体" w:cs="宋体"/>
          <w:bCs/>
          <w:sz w:val="21"/>
          <w:szCs w:val="21"/>
        </w:rPr>
        <w:t>，怎奈他膂力过人、力能扛鼎、有势有财</w:t>
      </w:r>
      <w:r>
        <w:rPr>
          <w:rStyle w:val="101"/>
          <w:rFonts w:hint="eastAsia" w:ascii="宋体" w:hAnsi="宋体" w:eastAsia="宋体" w:cs="宋体"/>
          <w:bCs/>
          <w:sz w:val="21"/>
          <w:szCs w:val="21"/>
        </w:rPr>
        <w:t>，</w:t>
      </w:r>
      <w:r>
        <w:rPr>
          <w:rStyle w:val="101"/>
          <w:rFonts w:ascii="宋体" w:hAnsi="宋体" w:eastAsia="宋体" w:cs="宋体"/>
          <w:bCs/>
          <w:sz w:val="21"/>
          <w:szCs w:val="21"/>
        </w:rPr>
        <w:t>大小的衙门谁敢哼声。</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哇</w:t>
      </w:r>
      <w:r>
        <w:rPr>
          <w:rStyle w:val="101"/>
          <w:rFonts w:hint="eastAsia" w:ascii="宋体" w:hAnsi="宋体" w:eastAsia="宋体" w:cs="Verdana"/>
          <w:bCs/>
          <w:color w:val="000000"/>
          <w:sz w:val="21"/>
          <w:szCs w:val="21"/>
        </w:rPr>
        <w:t>呀呀</w:t>
      </w:r>
      <w:r>
        <w:rPr>
          <w:rStyle w:val="101"/>
          <w:rFonts w:ascii="宋体" w:hAnsi="宋体" w:eastAsia="宋体" w:cs="宋体"/>
          <w:bCs/>
          <w:color w:val="000000"/>
          <w:sz w:val="21"/>
          <w:szCs w:val="21"/>
        </w:rPr>
        <w:t>……</w:t>
      </w:r>
      <w:r>
        <w:rPr>
          <w:rStyle w:val="101"/>
          <w:rFonts w:hint="eastAsia" w:ascii="宋体" w:hAnsi="宋体" w:eastAsia="宋体" w:cs="宋体"/>
          <w:bCs/>
          <w:color w:val="000000"/>
          <w:sz w:val="21"/>
          <w:szCs w:val="21"/>
        </w:rPr>
        <w:t>(周</w:t>
      </w:r>
      <w:r>
        <w:rPr>
          <w:rStyle w:val="101"/>
          <w:rFonts w:hint="eastAsia" w:ascii="楷体" w:hAnsi="楷体" w:eastAsia="楷体" w:cs="宋体"/>
          <w:bCs/>
          <w:color w:val="000000"/>
          <w:sz w:val="21"/>
          <w:szCs w:val="21"/>
        </w:rPr>
        <w:t>扔扇子</w:t>
      </w:r>
      <w:r>
        <w:rPr>
          <w:rStyle w:val="101"/>
          <w:rFonts w:hint="eastAsia"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宋体"/>
          <w:bCs/>
          <w:sz w:val="21"/>
          <w:szCs w:val="21"/>
        </w:rPr>
        <w:t>【</w:t>
      </w:r>
      <w:r>
        <w:rPr>
          <w:rStyle w:val="101"/>
          <w:rFonts w:ascii="楷体" w:hAnsi="楷体" w:eastAsia="楷体" w:cs="楷体"/>
          <w:bCs/>
          <w:sz w:val="21"/>
          <w:szCs w:val="21"/>
        </w:rPr>
        <w:t>二黄摇板</w:t>
      </w:r>
      <w:r>
        <w:rPr>
          <w:rStyle w:val="101"/>
          <w:rFonts w:ascii="宋体" w:hAnsi="宋体" w:eastAsia="宋体" w:cs="宋体"/>
          <w:bCs/>
          <w:sz w:val="21"/>
          <w:szCs w:val="21"/>
        </w:rPr>
        <w:t>】</w:t>
      </w:r>
      <w:r>
        <w:rPr>
          <w:rStyle w:val="101"/>
          <w:rFonts w:ascii="宋体" w:hAnsi="宋体" w:eastAsia="宋体" w:cs="Verdana"/>
          <w:bCs/>
          <w:sz w:val="21"/>
          <w:szCs w:val="21"/>
        </w:rPr>
        <w:t>都只为宜兴城出了恶棍，害得那众黎民难度光阴。</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老丈</w:t>
      </w:r>
      <w:r>
        <w:rPr>
          <w:rStyle w:val="101"/>
          <w:rFonts w:hint="eastAsia" w:ascii="宋体" w:hAnsi="宋体" w:eastAsia="宋体" w:cs="宋体"/>
          <w:bCs/>
          <w:color w:val="000000"/>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】听一言来怒气生，不由豪杰动无名。快快说出他的名和姓</w:t>
      </w:r>
      <w:r>
        <w:rPr>
          <w:rStyle w:val="101"/>
          <w:rFonts w:hint="eastAsia" w:ascii="宋体" w:hAnsi="宋体" w:eastAsia="宋体" w:cs="Verdana"/>
          <w:bCs/>
          <w:color w:val="000000"/>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我要剥了他的皮。【</w:t>
      </w:r>
      <w:r>
        <w:rPr>
          <w:rStyle w:val="101"/>
          <w:rFonts w:hint="eastAsia" w:ascii="宋体" w:hAnsi="宋体" w:eastAsia="宋体" w:cs="Verdana"/>
          <w:bCs/>
          <w:color w:val="000000"/>
          <w:sz w:val="15"/>
          <w:szCs w:val="15"/>
        </w:rPr>
        <w:t>接</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】抽了他的筋。</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宋体"/>
          <w:bCs/>
          <w:sz w:val="21"/>
          <w:szCs w:val="21"/>
        </w:rPr>
        <w:t>【</w:t>
      </w:r>
      <w:r>
        <w:rPr>
          <w:rStyle w:val="101"/>
          <w:rFonts w:ascii="楷体" w:hAnsi="楷体" w:eastAsia="楷体" w:cs="楷体"/>
          <w:bCs/>
          <w:sz w:val="21"/>
          <w:szCs w:val="21"/>
        </w:rPr>
        <w:t>二黄摇板</w:t>
      </w:r>
      <w:r>
        <w:rPr>
          <w:rStyle w:val="101"/>
          <w:rFonts w:ascii="宋体" w:hAnsi="宋体" w:eastAsia="宋体" w:cs="宋体"/>
          <w:bCs/>
          <w:sz w:val="21"/>
          <w:szCs w:val="21"/>
        </w:rPr>
        <w:t>】我若是讲出了他人名姓，怕的是我老命要活不成。</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老丈</w:t>
      </w:r>
      <w:r>
        <w:rPr>
          <w:rStyle w:val="101"/>
          <w:rFonts w:ascii="宋体" w:hAnsi="宋体" w:eastAsia="宋体" w:cs="宋体"/>
          <w:bCs/>
          <w:color w:val="000000"/>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】有俺在此何足论。</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任凭他铜金刚、铁罗汉，【</w:t>
      </w:r>
      <w:r>
        <w:rPr>
          <w:rStyle w:val="101"/>
          <w:rFonts w:hint="eastAsia" w:ascii="宋体" w:hAnsi="宋体" w:eastAsia="宋体" w:cs="Verdana"/>
          <w:bCs/>
          <w:color w:val="000000"/>
          <w:sz w:val="15"/>
          <w:szCs w:val="15"/>
        </w:rPr>
        <w:t>接</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】难近</w:t>
      </w:r>
      <w:r>
        <w:rPr>
          <w:rStyle w:val="101"/>
          <w:rFonts w:hint="eastAsia" w:ascii="宋体" w:hAnsi="宋体" w:eastAsia="宋体" w:cs="Verdana"/>
          <w:bCs/>
          <w:color w:val="000000"/>
          <w:sz w:val="21"/>
          <w:szCs w:val="21"/>
        </w:rPr>
        <w:t>某</w:t>
      </w:r>
      <w:r>
        <w:rPr>
          <w:rStyle w:val="101"/>
          <w:rFonts w:ascii="宋体" w:hAnsi="宋体" w:eastAsia="宋体" w:cs="Verdana"/>
          <w:bCs/>
          <w:color w:val="000000"/>
          <w:sz w:val="21"/>
          <w:szCs w:val="21"/>
        </w:rPr>
        <w:t>的身。</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壮士愿听?</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愿听。</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愿闻?</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愿闻。</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两厢看来。</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讲来。</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hint="eastAsia" w:ascii="宋体" w:hAnsi="宋体" w:eastAsia="宋体" w:cs="Verdana"/>
          <w:bCs/>
          <w:color w:val="000000"/>
          <w:sz w:val="21"/>
          <w:szCs w:val="21"/>
        </w:rPr>
        <w:t>听了——</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啊。</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嘿嘿!</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哎呀。</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101"/>
          <w:rFonts w:ascii="宋体" w:hAnsi="宋体" w:eastAsia="宋体" w:cs="Verdana"/>
          <w:bCs/>
          <w:color w:val="000000"/>
          <w:sz w:val="21"/>
          <w:szCs w:val="21"/>
        </w:rPr>
        <w:t>】好似霹雷当头震，周处做了不义人。</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101"/>
          <w:rFonts w:ascii="宋体" w:hAnsi="宋体" w:eastAsia="宋体" w:cs="Verdana"/>
          <w:bCs/>
          <w:color w:val="000000"/>
          <w:sz w:val="21"/>
          <w:szCs w:val="21"/>
        </w:rPr>
        <w:t>】周处就是我的名。</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2"/>
        <w:ind w:left="840" w:hanging="840"/>
      </w:pPr>
      <w:r>
        <w:rPr>
          <w:rStyle w:val="101"/>
          <w:rFonts w:ascii="宋体" w:hAnsi="宋体" w:eastAsia="宋体" w:cs="Verdana"/>
          <w:bCs/>
          <w:sz w:val="21"/>
          <w:szCs w:val="21"/>
        </w:rPr>
        <w:t>周处</w:t>
      </w:r>
      <w:r>
        <w:rPr>
          <w:rStyle w:val="101"/>
          <w:rFonts w:ascii="宋体" w:hAnsi="宋体" w:eastAsia="宋体" w:cs="宋体"/>
          <w:bCs/>
          <w:sz w:val="21"/>
          <w:szCs w:val="21"/>
        </w:rPr>
        <w:tab/>
      </w:r>
      <w:r>
        <w:rPr>
          <w:rStyle w:val="101"/>
          <w:rFonts w:ascii="宋体" w:hAnsi="宋体" w:eastAsia="宋体" w:cs="Verdana"/>
          <w:bCs/>
          <w:sz w:val="21"/>
          <w:szCs w:val="21"/>
        </w:rPr>
        <w:t>【</w:t>
      </w:r>
      <w:r>
        <w:rPr>
          <w:rFonts w:ascii="楷体" w:hAnsi="楷体" w:eastAsia="楷体" w:cs="ˎ̥"/>
          <w:color w:val="000000"/>
          <w:sz w:val="21"/>
          <w:szCs w:val="21"/>
        </w:rPr>
        <w:t>二黄摇板</w:t>
      </w:r>
      <w:r>
        <w:rPr>
          <w:rStyle w:val="101"/>
          <w:rFonts w:ascii="宋体" w:hAnsi="宋体" w:eastAsia="宋体" w:cs="Verdana"/>
          <w:bCs/>
          <w:sz w:val="21"/>
          <w:szCs w:val="21"/>
        </w:rPr>
        <w:t>】老丈在此等一等。</w:t>
      </w:r>
      <w:r>
        <w:rPr>
          <w:rStyle w:val="101"/>
          <w:rFonts w:ascii="Calibri" w:hAnsi="Calibri" w:eastAsia="宋体" w:cs="Calibri"/>
          <w:bCs/>
          <w:sz w:val="21"/>
          <w:szCs w:val="21"/>
        </w:rPr>
        <w:t>&lt;</w:t>
      </w:r>
      <w:r>
        <w:rPr>
          <w:rStyle w:val="101"/>
          <w:rFonts w:ascii="Calibri" w:hAnsi="Calibri" w:eastAsia="楷体" w:cs="Calibri"/>
          <w:b/>
          <w:bCs/>
          <w:sz w:val="21"/>
          <w:szCs w:val="21"/>
        </w:rPr>
        <w:t>扫头</w:t>
      </w:r>
      <w:r>
        <w:rPr>
          <w:rStyle w:val="101"/>
          <w:rFonts w:ascii="Calibri" w:hAnsi="Calibri" w:eastAsia="宋体" w:cs="Calibri"/>
          <w:bCs/>
          <w:sz w:val="21"/>
          <w:szCs w:val="21"/>
        </w:rPr>
        <w:t>&gt;</w:t>
      </w:r>
    </w:p>
    <w:p>
      <w:pPr>
        <w:pStyle w:val="122"/>
        <w:ind w:left="840" w:hanging="840"/>
      </w:pPr>
      <w:r>
        <w:rPr>
          <w:rStyle w:val="101"/>
          <w:rFonts w:hint="eastAsia" w:ascii="宋体" w:hAnsi="宋体" w:eastAsia="宋体" w:cs="宋体"/>
          <w:bCs/>
          <w:sz w:val="21"/>
          <w:szCs w:val="21"/>
        </w:rPr>
        <w:t>(</w:t>
      </w:r>
      <w:r>
        <w:rPr>
          <w:rStyle w:val="101"/>
          <w:rFonts w:hint="eastAsia" w:ascii="宋体" w:hAnsi="宋体" w:eastAsia="宋体" w:cs="Verdana"/>
          <w:bCs/>
          <w:sz w:val="21"/>
          <w:szCs w:val="21"/>
        </w:rPr>
        <w:t>周处</w:t>
      </w:r>
      <w:r>
        <w:rPr>
          <w:rStyle w:val="101"/>
          <w:rFonts w:hint="eastAsia" w:ascii="楷体" w:hAnsi="楷体" w:eastAsia="楷体" w:cs="Verdana"/>
          <w:bCs/>
          <w:sz w:val="21"/>
          <w:szCs w:val="21"/>
        </w:rPr>
        <w:t>下</w:t>
      </w:r>
      <w:r>
        <w:rPr>
          <w:rStyle w:val="101"/>
          <w:rFonts w:hint="eastAsia" w:ascii="宋体" w:hAnsi="宋体" w:eastAsia="宋体" w:cs="宋体"/>
          <w:bCs/>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2"/>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71" w:name="_Toc341632033"/>
      <w:bookmarkStart w:id="172" w:name="_Toc1772412507"/>
      <w:bookmarkStart w:id="173" w:name="__RefHeading___Toc414518282"/>
      <w:r>
        <w:rPr>
          <w:rStyle w:val="131"/>
          <w:rFonts w:hint="eastAsia"/>
        </w:rPr>
        <w:t xml:space="preserve">审刺客 </w:t>
      </w:r>
      <w:r>
        <w:rPr>
          <w:rStyle w:val="131"/>
          <w:rFonts w:hint="eastAsia"/>
          <w:sz w:val="24"/>
          <w:szCs w:val="24"/>
        </w:rPr>
        <w:t>之</w:t>
      </w:r>
      <w:r>
        <w:rPr>
          <w:rStyle w:val="131"/>
          <w:rFonts w:hint="eastAsia"/>
        </w:rPr>
        <w:t xml:space="preserve"> 闵觉</w:t>
      </w:r>
      <w:bookmarkEnd w:id="171"/>
      <w:bookmarkEnd w:id="172"/>
      <w:bookmarkEnd w:id="173"/>
      <w:r>
        <w:rPr>
          <w:rStyle w:val="68"/>
          <w:rFonts w:hint="default" w:ascii="Times New Roman" w:hAnsi="Times New Roman" w:cs="Times New Roman"/>
          <w:sz w:val="32"/>
          <w:szCs w:val="32"/>
        </w:rPr>
        <w:footnoteReference w:id="297"/>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101"/>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8"/>
          <w:rFonts w:ascii="宋体" w:hAnsi="宋体" w:cs="Verdana"/>
          <w:color w:val="000000"/>
          <w:szCs w:val="21"/>
        </w:rPr>
        <w:footnoteReference w:id="298"/>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8"/>
          <w:rFonts w:ascii="宋体" w:hAnsi="宋体" w:cs="Verdana"/>
          <w:color w:val="000000"/>
          <w:szCs w:val="21"/>
        </w:rPr>
        <w:footnoteReference w:id="299"/>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101"/>
          <w:rFonts w:ascii="宋体" w:hAnsi="宋体" w:cs="Verdana"/>
          <w:color w:val="000000"/>
          <w:szCs w:val="21"/>
        </w:rPr>
        <w:t>【</w:t>
      </w:r>
      <w:r>
        <w:rPr>
          <w:rFonts w:ascii="楷体" w:hAnsi="楷体" w:eastAsia="楷体" w:cs="楷体"/>
          <w:szCs w:val="21"/>
        </w:rPr>
        <w:t>西皮散板</w:t>
      </w:r>
      <w:r>
        <w:rPr>
          <w:rStyle w:val="101"/>
          <w:rFonts w:ascii="宋体" w:hAnsi="宋体" w:cs="Verdana"/>
          <w:color w:val="000000"/>
          <w:szCs w:val="21"/>
        </w:rPr>
        <w:t>】尊一声众大人细听我言</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：见他口内吐鲜血我心不安</w:t>
      </w:r>
      <w:r>
        <w:rPr>
          <w:rStyle w:val="101"/>
          <w:rFonts w:hint="eastAsia" w:ascii="宋体" w:hAnsi="宋体" w:cs="宋体"/>
          <w:color w:val="000000"/>
          <w:szCs w:val="21"/>
        </w:rPr>
        <w:t>)</w:t>
      </w:r>
      <w:r>
        <w:rPr>
          <w:rStyle w:val="101"/>
          <w:rFonts w:ascii="宋体" w:hAnsi="宋体" w:cs="Verdana"/>
          <w:color w:val="000000"/>
          <w:szCs w:val="21"/>
        </w:rPr>
        <w:t>。</w:t>
      </w:r>
    </w:p>
    <w:p>
      <w:r>
        <w:rPr>
          <w:rStyle w:val="101"/>
          <w:rFonts w:ascii="宋体" w:hAnsi="宋体" w:cs="Verdana"/>
          <w:color w:val="000000"/>
          <w:szCs w:val="21"/>
        </w:rPr>
        <w:t>列位大人，下官有意，将他带回衙去，审问明白，再奏龙颜。不知列位大人，意下如何</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：列位大人，且慢启奏龙颜，待下官将刺客带回衙去，审明回奏。</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四朝官</w:t>
      </w:r>
      <w:r>
        <w:rPr>
          <w:rStyle w:val="101"/>
          <w:rFonts w:hint="eastAsia" w:ascii="宋体" w:hAnsi="宋体" w:cs="宋体"/>
          <w:color w:val="000000"/>
          <w:szCs w:val="21"/>
        </w:rPr>
        <w:tab/>
      </w:r>
      <w:r>
        <w:rPr>
          <w:rStyle w:val="101"/>
          <w:rFonts w:hint="eastAsia" w:ascii="宋体" w:hAnsi="宋体" w:cs="Verdana"/>
          <w:color w:val="000000"/>
          <w:szCs w:val="21"/>
        </w:rPr>
        <w:t>但凭大人。</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带回衙去。</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：搭了下去。</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皂隶</w:t>
      </w:r>
      <w:r>
        <w:rPr>
          <w:rStyle w:val="101"/>
          <w:rFonts w:hint="eastAsia" w:ascii="楷体" w:hAnsi="楷体" w:eastAsia="楷体" w:cs="Verdana"/>
          <w:color w:val="000000"/>
          <w:szCs w:val="21"/>
        </w:rPr>
        <w:t>搀</w:t>
      </w:r>
      <w:r>
        <w:rPr>
          <w:rStyle w:val="101"/>
          <w:rFonts w:hint="eastAsia" w:ascii="宋体" w:hAnsi="宋体" w:cs="Verdana"/>
          <w:color w:val="000000"/>
          <w:szCs w:val="21"/>
        </w:rPr>
        <w:t>谢</w:t>
      </w:r>
      <w:r>
        <w:rPr>
          <w:rStyle w:val="101"/>
          <w:rFonts w:hint="eastAsia" w:ascii="楷体" w:hAnsi="楷体" w:eastAsia="楷体" w:cs="Verdana"/>
          <w:color w:val="000000"/>
          <w:szCs w:val="21"/>
        </w:rPr>
        <w:t>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101"/>
          <w:rFonts w:ascii="宋体" w:hAnsi="宋体" w:cs="Verdana"/>
          <w:color w:val="000000"/>
          <w:szCs w:val="21"/>
        </w:rPr>
        <w:t>辞别了众大人忙回衙转</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：辞列公施一礼抽身回转</w:t>
      </w:r>
      <w:r>
        <w:rPr>
          <w:rStyle w:val="101"/>
          <w:rFonts w:hint="eastAsia" w:ascii="宋体" w:hAnsi="宋体" w:cs="宋体"/>
          <w:color w:val="000000"/>
          <w:szCs w:val="21"/>
        </w:rPr>
        <w:t>)</w:t>
      </w:r>
      <w:r>
        <w:rPr>
          <w:rStyle w:val="101"/>
          <w:rFonts w:ascii="宋体" w:hAnsi="宋体" w:cs="宋体"/>
          <w:color w:val="000000"/>
          <w:szCs w:val="21"/>
        </w:rPr>
        <w:t xml:space="preserve"> </w:t>
      </w:r>
      <w:r>
        <w:rPr>
          <w:rStyle w:val="101"/>
          <w:rFonts w:ascii="宋体" w:hAnsi="宋体" w:cs="Verdana"/>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闵觉</w:t>
      </w:r>
      <w:r>
        <w:rPr>
          <w:rStyle w:val="101"/>
          <w:rFonts w:hint="eastAsia" w:ascii="楷体" w:hAnsi="楷体" w:eastAsia="楷体" w:cs="Verdana"/>
          <w:color w:val="000000"/>
          <w:szCs w:val="21"/>
        </w:rPr>
        <w:t>出来</w:t>
      </w:r>
      <w:r>
        <w:rPr>
          <w:rStyle w:val="101"/>
          <w:rFonts w:hint="eastAsia" w:ascii="宋体" w:hAnsi="宋体" w:cs="Verdana"/>
          <w:color w:val="000000"/>
          <w:szCs w:val="21"/>
        </w:rPr>
        <w:t>，</w:t>
      </w:r>
      <w:r>
        <w:rPr>
          <w:rStyle w:val="101"/>
          <w:rFonts w:hint="eastAsia" w:ascii="楷体" w:hAnsi="楷体" w:eastAsia="楷体" w:cs="Verdana"/>
          <w:color w:val="000000"/>
          <w:szCs w:val="21"/>
        </w:rPr>
        <w:t>四</w:t>
      </w:r>
      <w:r>
        <w:rPr>
          <w:rStyle w:val="101"/>
          <w:rFonts w:hint="eastAsia" w:ascii="宋体" w:hAnsi="宋体" w:cs="Verdana"/>
          <w:color w:val="000000"/>
          <w:szCs w:val="21"/>
        </w:rPr>
        <w:t>朝官</w:t>
      </w:r>
      <w:r>
        <w:rPr>
          <w:rStyle w:val="101"/>
          <w:rFonts w:hint="eastAsia" w:ascii="楷体" w:hAnsi="楷体" w:eastAsia="楷体" w:cs="Verdana"/>
          <w:color w:val="000000"/>
          <w:szCs w:val="21"/>
        </w:rPr>
        <w:t>下</w:t>
      </w:r>
      <w:r>
        <w:rPr>
          <w:rStyle w:val="101"/>
          <w:rFonts w:hint="eastAsia" w:ascii="宋体" w:hAnsi="宋体" w:cs="Verdana"/>
          <w:color w:val="000000"/>
          <w:szCs w:val="21"/>
        </w:rPr>
        <w:t>，贾昱</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：贺道庵</w:t>
      </w:r>
      <w:r>
        <w:rPr>
          <w:rStyle w:val="101"/>
          <w:rFonts w:hint="eastAsia" w:ascii="宋体" w:hAnsi="宋体" w:cs="宋体"/>
          <w:color w:val="000000"/>
          <w:szCs w:val="21"/>
        </w:rPr>
        <w:t>)</w:t>
      </w:r>
      <w:r>
        <w:rPr>
          <w:rStyle w:val="101"/>
          <w:rFonts w:hint="eastAsia" w:ascii="楷体" w:hAnsi="楷体" w:eastAsia="楷体" w:cs="Verdana"/>
          <w:color w:val="000000"/>
          <w:szCs w:val="21"/>
        </w:rPr>
        <w:t>过去</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贾昱</w:t>
      </w:r>
      <w:r>
        <w:rPr>
          <w:rStyle w:val="101"/>
          <w:rFonts w:hint="eastAsia" w:ascii="宋体" w:hAnsi="宋体" w:cs="宋体"/>
          <w:color w:val="000000"/>
          <w:szCs w:val="21"/>
        </w:rPr>
        <w:tab/>
      </w:r>
      <w:r>
        <w:rPr>
          <w:rStyle w:val="101"/>
          <w:rFonts w:hint="eastAsia" w:ascii="宋体" w:hAnsi="宋体" w:cs="Verdana"/>
          <w:color w:val="000000"/>
          <w:szCs w:val="21"/>
        </w:rPr>
        <w:t>拿来我看。</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：贺道庵</w:t>
      </w:r>
      <w:r>
        <w:rPr>
          <w:rStyle w:val="101"/>
          <w:rFonts w:hint="eastAsia" w:ascii="宋体" w:hAnsi="宋体" w:cs="宋体"/>
          <w:color w:val="000000"/>
          <w:szCs w:val="21"/>
        </w:rPr>
        <w:tab/>
      </w:r>
      <w:r>
        <w:rPr>
          <w:rStyle w:val="101"/>
          <w:rFonts w:hint="eastAsia" w:ascii="宋体" w:hAnsi="宋体" w:cs="Verdana"/>
          <w:color w:val="000000"/>
          <w:szCs w:val="21"/>
        </w:rPr>
        <w:t>拿来我看。</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呀呸</w:t>
      </w:r>
      <w:r>
        <w:rPr>
          <w:rStyle w:val="101"/>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101"/>
          <w:rFonts w:ascii="宋体" w:hAnsi="宋体" w:cs="Verdana"/>
          <w:color w:val="000000"/>
          <w:szCs w:val="21"/>
        </w:rPr>
        <w:t>这件事你二人定有牵连</w:t>
      </w:r>
      <w:r>
        <w:rPr>
          <w:rStyle w:val="101"/>
          <w:rFonts w:hint="eastAsia" w:ascii="宋体" w:hAnsi="宋体" w:cs="Verdana"/>
          <w:color w:val="000000"/>
          <w:szCs w:val="21"/>
        </w:rPr>
        <w:t xml:space="preserve"> </w:t>
      </w:r>
      <w:r>
        <w:rPr>
          <w:rStyle w:val="101"/>
          <w:rFonts w:hint="eastAsia" w:ascii="宋体" w:hAnsi="宋体" w:cs="宋体"/>
          <w:color w:val="000000"/>
          <w:szCs w:val="21"/>
        </w:rPr>
        <w:t>(</w:t>
      </w:r>
      <w:r>
        <w:rPr>
          <w:rFonts w:hint="eastAsia" w:ascii="宋体" w:hAnsi="宋体" w:cs="Verdana"/>
          <w:color w:val="000000"/>
          <w:szCs w:val="21"/>
        </w:rPr>
        <w:t>早知道这内中有你牵连</w:t>
      </w:r>
      <w:r>
        <w:rPr>
          <w:rStyle w:val="101"/>
          <w:rFonts w:hint="eastAsia" w:ascii="宋体" w:hAnsi="宋体" w:cs="宋体"/>
          <w:color w:val="000000"/>
          <w:szCs w:val="21"/>
        </w:rPr>
        <w:t>)</w:t>
      </w:r>
      <w:r>
        <w:rPr>
          <w:rStyle w:val="101"/>
          <w:rFonts w:ascii="宋体" w:hAnsi="宋体" w:cs="宋体"/>
          <w:color w:val="000000"/>
          <w:szCs w:val="21"/>
        </w:rPr>
        <w:t xml:space="preserve"> </w:t>
      </w:r>
      <w:r>
        <w:rPr>
          <w:rStyle w:val="101"/>
          <w:rFonts w:ascii="宋体" w:hAnsi="宋体" w:cs="Verdana"/>
          <w:color w:val="000000"/>
          <w:szCs w:val="21"/>
        </w:rPr>
        <w:t>。</w:t>
      </w:r>
    </w:p>
    <w:p>
      <w:pPr>
        <w:ind w:left="1260" w:hanging="1260"/>
      </w:pPr>
      <w:r>
        <w:rPr>
          <w:rStyle w:val="101"/>
          <w:rFonts w:ascii="宋体" w:hAnsi="宋体" w:cs="Verdana"/>
          <w:color w:val="000000"/>
          <w:szCs w:val="21"/>
        </w:rPr>
        <w:t>哈哈，哈哈，啊——</w:t>
      </w:r>
    </w:p>
    <w:p>
      <w:pPr>
        <w:ind w:left="1260" w:hanging="1260"/>
      </w:pPr>
      <w:r>
        <w:rPr>
          <w:rStyle w:val="101"/>
          <w:rFonts w:ascii="宋体" w:hAnsi="宋体" w:cs="Verdana"/>
          <w:color w:val="000000"/>
          <w:szCs w:val="21"/>
        </w:rPr>
        <w:t>呜……</w:t>
      </w:r>
      <w:r>
        <w:rPr>
          <w:rStyle w:val="101"/>
          <w:rFonts w:hint="eastAsia" w:ascii="宋体" w:hAnsi="宋体" w:cs="宋体"/>
          <w:color w:val="000000"/>
          <w:szCs w:val="21"/>
        </w:rPr>
        <w:t>(</w:t>
      </w:r>
      <w:r>
        <w:rPr>
          <w:rStyle w:val="101"/>
          <w:rFonts w:hint="eastAsia" w:ascii="宋体" w:hAnsi="宋体" w:cs="Verdana"/>
          <w:color w:val="000000"/>
          <w:szCs w:val="21"/>
        </w:rPr>
        <w:t>门子</w:t>
      </w:r>
      <w:r>
        <w:rPr>
          <w:rStyle w:val="101"/>
          <w:rFonts w:hint="eastAsia" w:ascii="楷体" w:hAnsi="楷体" w:eastAsia="楷体" w:cs="Verdana"/>
          <w:color w:val="000000"/>
          <w:szCs w:val="21"/>
        </w:rPr>
        <w:t>搀</w:t>
      </w:r>
      <w:r>
        <w:rPr>
          <w:rStyle w:val="101"/>
          <w:rFonts w:hint="eastAsia" w:ascii="宋体" w:hAnsi="宋体" w:cs="Verdana"/>
          <w:color w:val="000000"/>
          <w:szCs w:val="21"/>
        </w:rPr>
        <w:t>闵</w:t>
      </w:r>
      <w:r>
        <w:rPr>
          <w:rStyle w:val="101"/>
          <w:rFonts w:hint="eastAsia" w:ascii="楷体" w:hAnsi="楷体" w:eastAsia="楷体" w:cs="Verdana"/>
          <w:color w:val="000000"/>
          <w:szCs w:val="21"/>
        </w:rPr>
        <w:t>下</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贾昱</w:t>
      </w:r>
      <w:r>
        <w:rPr>
          <w:rStyle w:val="101"/>
          <w:rFonts w:hint="eastAsia" w:ascii="宋体" w:hAnsi="宋体" w:cs="宋体"/>
          <w:color w:val="000000"/>
          <w:szCs w:val="21"/>
        </w:rPr>
        <w:tab/>
      </w:r>
      <w:r>
        <w:rPr>
          <w:rStyle w:val="101"/>
          <w:rFonts w:hint="eastAsia" w:ascii="宋体" w:hAnsi="宋体" w:cs="Verdana"/>
          <w:color w:val="000000"/>
          <w:szCs w:val="21"/>
        </w:rPr>
        <w:t>请呐。</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贺道庵</w:t>
      </w:r>
      <w:r>
        <w:rPr>
          <w:rStyle w:val="101"/>
          <w:rFonts w:hint="eastAsia" w:ascii="宋体" w:hAnsi="宋体" w:cs="宋体"/>
          <w:color w:val="000000"/>
          <w:szCs w:val="21"/>
        </w:rPr>
        <w:tab/>
      </w:r>
      <w:r>
        <w:rPr>
          <w:rStyle w:val="101"/>
          <w:rFonts w:hint="eastAsia" w:ascii="宋体" w:hAnsi="宋体" w:cs="Verdana"/>
          <w:color w:val="000000"/>
          <w:szCs w:val="21"/>
        </w:rPr>
        <w:t>请呐。</w:t>
      </w:r>
      <w:r>
        <w:rPr>
          <w:rStyle w:val="101"/>
          <w:rFonts w:hint="eastAsia" w:ascii="宋体" w:hAnsi="宋体" w:cs="宋体"/>
          <w:color w:val="000000"/>
          <w:szCs w:val="21"/>
        </w:rPr>
        <w:t>)</w:t>
      </w:r>
    </w:p>
    <w:p>
      <w:pPr>
        <w:rPr>
          <w:rFonts w:hint="eastAsia"/>
        </w:rPr>
      </w:pPr>
      <w:bookmarkStart w:id="174" w:name="__RefHeading___Toc414518283"/>
      <w:bookmarkEnd w:id="174"/>
      <w:r>
        <w:rPr>
          <w:rFonts w:hint="eastAsia"/>
        </w:rPr>
        <w:br w:type="page"/>
      </w:r>
    </w:p>
    <w:p>
      <w:pPr>
        <w:pStyle w:val="3"/>
        <w:bidi w:val="0"/>
        <w:jc w:val="center"/>
      </w:pPr>
      <w:bookmarkStart w:id="175" w:name="_Toc886123153"/>
      <w:bookmarkStart w:id="176" w:name="_Toc478526915"/>
      <w:r>
        <w:rPr>
          <w:rFonts w:hint="eastAsia"/>
        </w:rPr>
        <w:t xml:space="preserve">桑园寄子 </w:t>
      </w:r>
      <w:r>
        <w:rPr>
          <w:rFonts w:hint="eastAsia"/>
          <w:sz w:val="24"/>
          <w:szCs w:val="24"/>
        </w:rPr>
        <w:t>之</w:t>
      </w:r>
      <w:r>
        <w:rPr>
          <w:rFonts w:hint="eastAsia"/>
        </w:rPr>
        <w:t xml:space="preserve"> 邓伯道</w:t>
      </w:r>
      <w:bookmarkEnd w:id="175"/>
      <w:bookmarkEnd w:id="176"/>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2"/>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2"/>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2"/>
      </w:pPr>
      <w:r>
        <w:rPr>
          <w:rFonts w:ascii="宋体" w:hAnsi="宋体" w:eastAsia="宋体" w:cs="宋体"/>
          <w:sz w:val="21"/>
          <w:szCs w:val="21"/>
        </w:rPr>
        <w:t>老汉邓伯道。兄弟伯俭，不幸中年丧命，今当他周年之期，我不免带领两个孩儿，去至坟前一祭。</w:t>
      </w:r>
    </w:p>
    <w:p>
      <w:pPr>
        <w:pStyle w:val="122"/>
      </w:pPr>
      <w:r>
        <w:rPr>
          <w:rFonts w:ascii="宋体" w:hAnsi="宋体" w:eastAsia="宋体" w:cs="宋体"/>
          <w:sz w:val="21"/>
          <w:szCs w:val="21"/>
        </w:rPr>
        <w:t>家院，</w:t>
      </w:r>
    </w:p>
    <w:p>
      <w:pPr>
        <w:pStyle w:val="122"/>
      </w:pPr>
      <w:r>
        <w:rPr>
          <w:rFonts w:ascii="宋体" w:hAnsi="宋体" w:eastAsia="宋体" w:cs="宋体"/>
          <w:sz w:val="21"/>
          <w:szCs w:val="21"/>
        </w:rPr>
        <w:t>有请二位少爷。</w:t>
      </w:r>
    </w:p>
    <w:p>
      <w:pPr>
        <w:pStyle w:val="122"/>
      </w:pPr>
      <w:r>
        <w:rPr>
          <w:rFonts w:ascii="宋体" w:hAnsi="宋体" w:eastAsia="宋体" w:cs="宋体"/>
          <w:sz w:val="21"/>
          <w:szCs w:val="21"/>
        </w:rPr>
        <w:t>罢了。</w:t>
      </w:r>
    </w:p>
    <w:p>
      <w:pPr>
        <w:pStyle w:val="122"/>
      </w:pPr>
      <w:r>
        <w:rPr>
          <w:rFonts w:ascii="宋体" w:hAnsi="宋体" w:eastAsia="宋体" w:cs="宋体"/>
          <w:sz w:val="21"/>
          <w:szCs w:val="21"/>
        </w:rPr>
        <w:t>你二人坐下</w:t>
      </w:r>
      <w:r>
        <w:rPr>
          <w:rStyle w:val="68"/>
          <w:rFonts w:ascii="宋体" w:hAnsi="宋体" w:eastAsia="宋体" w:cs="宋体"/>
        </w:rPr>
        <w:footnoteReference w:id="300"/>
      </w:r>
      <w:r>
        <w:rPr>
          <w:rFonts w:ascii="宋体" w:hAnsi="宋体" w:eastAsia="宋体" w:cs="宋体"/>
          <w:sz w:val="21"/>
          <w:szCs w:val="21"/>
        </w:rPr>
        <w:t>。</w:t>
      </w:r>
    </w:p>
    <w:p>
      <w:pPr>
        <w:pStyle w:val="122"/>
      </w:pPr>
      <w:r>
        <w:rPr>
          <w:rFonts w:ascii="宋体" w:hAnsi="宋体" w:eastAsia="宋体" w:cs="宋体"/>
          <w:sz w:val="21"/>
          <w:szCs w:val="21"/>
        </w:rPr>
        <w:t>今当你叔父周年之期，为父备定祭礼，带领你们去往坟前一祭。</w:t>
      </w:r>
    </w:p>
    <w:p>
      <w:pPr>
        <w:pStyle w:val="122"/>
      </w:pPr>
      <w:r>
        <w:rPr>
          <w:rFonts w:ascii="宋体" w:hAnsi="宋体" w:eastAsia="宋体" w:cs="宋体"/>
          <w:sz w:val="21"/>
          <w:szCs w:val="21"/>
        </w:rPr>
        <w:t>祭礼走上。</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2"/>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2"/>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2"/>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2"/>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8"/>
          <w:rFonts w:ascii="宋体" w:hAnsi="宋体" w:eastAsia="宋体" w:cs="宋体"/>
        </w:rPr>
        <w:footnoteReference w:id="301"/>
      </w:r>
      <w:r>
        <w:rPr>
          <w:rFonts w:ascii="宋体" w:hAnsi="宋体" w:eastAsia="宋体" w:cs="宋体"/>
          <w:sz w:val="21"/>
          <w:szCs w:val="21"/>
        </w:rPr>
        <w:t>。</w:t>
      </w:r>
    </w:p>
    <w:p>
      <w:pPr>
        <w:pStyle w:val="122"/>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2"/>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2"/>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2"/>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2"/>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8"/>
          <w:rFonts w:ascii="宋体" w:hAnsi="宋体" w:eastAsia="宋体" w:cs="宋体"/>
        </w:rPr>
        <w:footnoteReference w:id="302"/>
      </w:r>
    </w:p>
    <w:p>
      <w:pPr>
        <w:pStyle w:val="122"/>
      </w:pPr>
      <w:r>
        <w:rPr>
          <w:rFonts w:ascii="宋体" w:hAnsi="宋体" w:eastAsia="宋体" w:cs="宋体"/>
          <w:sz w:val="21"/>
          <w:szCs w:val="21"/>
        </w:rPr>
        <w:t>哦，儿要儿的叔父么?</w:t>
      </w:r>
    </w:p>
    <w:p>
      <w:pPr>
        <w:pStyle w:val="122"/>
      </w:pPr>
      <w:r>
        <w:rPr>
          <w:rFonts w:ascii="宋体" w:hAnsi="宋体" w:eastAsia="宋体" w:cs="宋体"/>
          <w:sz w:val="21"/>
          <w:szCs w:val="21"/>
        </w:rPr>
        <w:t>这里面就是儿的叔父哇，</w:t>
      </w:r>
    </w:p>
    <w:p>
      <w:pPr>
        <w:pStyle w:val="122"/>
      </w:pPr>
      <w:r>
        <w:rPr>
          <w:rFonts w:ascii="宋体" w:hAnsi="宋体" w:eastAsia="宋体" w:cs="宋体"/>
          <w:sz w:val="21"/>
          <w:szCs w:val="21"/>
        </w:rPr>
        <w:t>你要叫啊。</w:t>
      </w:r>
    </w:p>
    <w:p>
      <w:pPr>
        <w:pStyle w:val="122"/>
      </w:pPr>
      <w:r>
        <w:rPr>
          <w:rFonts w:ascii="宋体" w:hAnsi="宋体" w:eastAsia="宋体" w:cs="宋体"/>
          <w:sz w:val="21"/>
          <w:szCs w:val="21"/>
        </w:rPr>
        <w:t>哦，儿要儿的爹爹么?</w:t>
      </w:r>
    </w:p>
    <w:p>
      <w:pPr>
        <w:pStyle w:val="122"/>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2"/>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2"/>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2"/>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8"/>
          <w:rFonts w:ascii="宋体" w:hAnsi="宋体" w:eastAsia="宋体" w:cs="宋体"/>
        </w:rPr>
        <w:footnoteReference w:id="303"/>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2"/>
      </w:pPr>
      <w:r>
        <w:rPr>
          <w:rFonts w:ascii="宋体" w:hAnsi="宋体" w:eastAsia="宋体" w:cs="宋体"/>
          <w:sz w:val="21"/>
          <w:szCs w:val="21"/>
        </w:rPr>
        <w:t>何事惊慌?</w:t>
      </w:r>
    </w:p>
    <w:p>
      <w:pPr>
        <w:pStyle w:val="122"/>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2"/>
      </w:pPr>
      <w:r>
        <w:rPr>
          <w:rFonts w:ascii="宋体" w:hAnsi="宋体" w:eastAsia="宋体" w:cs="宋体"/>
          <w:sz w:val="21"/>
          <w:szCs w:val="21"/>
        </w:rPr>
        <w:t>儿呀，犹恐你母亲在家悬望，我们快快地回去呀!</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2"/>
      </w:pPr>
      <w:r>
        <w:rPr>
          <w:rFonts w:ascii="宋体" w:hAnsi="宋体" w:eastAsia="宋体" w:cs="宋体"/>
          <w:sz w:val="21"/>
          <w:szCs w:val="21"/>
        </w:rPr>
        <w:t>回来了。</w:t>
      </w:r>
    </w:p>
    <w:p>
      <w:pPr>
        <w:pStyle w:val="122"/>
      </w:pPr>
      <w:r>
        <w:rPr>
          <w:rFonts w:ascii="宋体" w:hAnsi="宋体" w:eastAsia="宋体" w:cs="宋体"/>
          <w:sz w:val="21"/>
          <w:szCs w:val="21"/>
        </w:rPr>
        <w:t>弟妹，大事不好了!</w:t>
      </w:r>
    </w:p>
    <w:p>
      <w:pPr>
        <w:pStyle w:val="122"/>
      </w:pPr>
      <w:r>
        <w:rPr>
          <w:rFonts w:ascii="宋体" w:hAnsi="宋体" w:eastAsia="宋体" w:cs="宋体"/>
          <w:sz w:val="21"/>
          <w:szCs w:val="21"/>
        </w:rPr>
        <w:t>今有黑水国石勒造反，逢州夺州，遇县抢县，堪堪杀到我庄来了!</w:t>
      </w:r>
    </w:p>
    <w:p>
      <w:pPr>
        <w:pStyle w:val="122"/>
      </w:pPr>
      <w:r>
        <w:rPr>
          <w:rFonts w:ascii="宋体" w:hAnsi="宋体" w:eastAsia="宋体" w:cs="宋体"/>
          <w:sz w:val="21"/>
          <w:szCs w:val="21"/>
        </w:rPr>
        <w:t>带领两个孩儿后面收拾收拾。</w:t>
      </w:r>
    </w:p>
    <w:p>
      <w:pPr>
        <w:pStyle w:val="122"/>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2"/>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2"/>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8"/>
          <w:rFonts w:ascii="宋体" w:hAnsi="宋体" w:eastAsia="宋体" w:cs="宋体"/>
          <w:sz w:val="21"/>
          <w:szCs w:val="21"/>
        </w:rPr>
        <w:footnoteReference w:id="304"/>
      </w:r>
      <w:r>
        <w:rPr>
          <w:rFonts w:ascii="宋体" w:hAnsi="宋体" w:eastAsia="宋体" w:cs="宋体"/>
          <w:sz w:val="21"/>
          <w:szCs w:val="21"/>
        </w:rPr>
        <w:t>，但愿得贼兵退也好回程。</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2"/>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2"/>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2"/>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8"/>
          <w:rFonts w:ascii="宋体" w:hAnsi="宋体" w:eastAsia="宋体" w:cs="宋体"/>
        </w:rPr>
        <w:footnoteReference w:id="305"/>
      </w:r>
    </w:p>
    <w:p>
      <w:pPr>
        <w:pStyle w:val="122"/>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2"/>
      </w:pPr>
      <w:r>
        <w:rPr>
          <w:rFonts w:ascii="宋体" w:hAnsi="宋体" w:eastAsia="宋体" w:cs="宋体"/>
          <w:sz w:val="21"/>
          <w:szCs w:val="21"/>
        </w:rPr>
        <w:t>吓煞我也，吓煞我也!</w:t>
      </w:r>
    </w:p>
    <w:p>
      <w:pPr>
        <w:pStyle w:val="122"/>
      </w:pPr>
      <w:r>
        <w:rPr>
          <w:rFonts w:ascii="宋体" w:hAnsi="宋体" w:eastAsia="宋体" w:cs="宋体"/>
          <w:sz w:val="21"/>
          <w:szCs w:val="21"/>
        </w:rPr>
        <w:t>嗯。</w:t>
      </w:r>
    </w:p>
    <w:p>
      <w:pPr>
        <w:pStyle w:val="122"/>
      </w:pPr>
      <w:r>
        <w:rPr>
          <w:rFonts w:ascii="宋体" w:hAnsi="宋体" w:eastAsia="宋体" w:cs="宋体"/>
          <w:sz w:val="21"/>
          <w:szCs w:val="21"/>
        </w:rPr>
        <w:t>儿啊，你的婶母呢?</w:t>
      </w:r>
    </w:p>
    <w:p>
      <w:pPr>
        <w:pStyle w:val="122"/>
      </w:pPr>
      <w:r>
        <w:rPr>
          <w:rFonts w:ascii="宋体" w:hAnsi="宋体" w:eastAsia="宋体" w:cs="宋体"/>
          <w:sz w:val="21"/>
          <w:szCs w:val="21"/>
        </w:rPr>
        <w:t>儿啊，你的母亲呢?</w:t>
      </w:r>
    </w:p>
    <w:p>
      <w:pPr>
        <w:pStyle w:val="122"/>
      </w:pPr>
      <w:r>
        <w:rPr>
          <w:rFonts w:ascii="宋体" w:hAnsi="宋体" w:eastAsia="宋体" w:cs="宋体"/>
          <w:sz w:val="21"/>
          <w:szCs w:val="21"/>
        </w:rPr>
        <w:t>怎么讲?</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2"/>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2"/>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2"/>
      </w:pPr>
      <w:r>
        <w:rPr>
          <w:rFonts w:ascii="宋体" w:hAnsi="宋体" w:eastAsia="宋体" w:cs="宋体"/>
          <w:sz w:val="21"/>
          <w:szCs w:val="21"/>
        </w:rPr>
        <w:t>儿啊，你这是怎么样了?</w:t>
      </w:r>
    </w:p>
    <w:p>
      <w:pPr>
        <w:pStyle w:val="122"/>
      </w:pPr>
      <w:r>
        <w:rPr>
          <w:rFonts w:ascii="宋体" w:hAnsi="宋体" w:eastAsia="宋体" w:cs="宋体"/>
          <w:sz w:val="21"/>
          <w:szCs w:val="21"/>
        </w:rPr>
        <w:t>这个……</w:t>
      </w:r>
    </w:p>
    <w:p>
      <w:pPr>
        <w:pStyle w:val="122"/>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2"/>
      </w:pPr>
      <w:r>
        <w:rPr>
          <w:rFonts w:ascii="宋体" w:hAnsi="宋体" w:eastAsia="宋体" w:cs="宋体"/>
          <w:sz w:val="21"/>
          <w:szCs w:val="21"/>
        </w:rPr>
        <w:t>不妨，儿只管的上去。</w:t>
      </w:r>
    </w:p>
    <w:p>
      <w:pPr>
        <w:pStyle w:val="122"/>
      </w:pPr>
      <w:r>
        <w:rPr>
          <w:rFonts w:ascii="宋体" w:hAnsi="宋体" w:eastAsia="宋体" w:cs="宋体"/>
          <w:sz w:val="21"/>
          <w:szCs w:val="21"/>
        </w:rPr>
        <w:t>诶，儿呀，待我背了你哥哥，然后再来背你呀。</w:t>
      </w:r>
    </w:p>
    <w:p>
      <w:pPr>
        <w:pStyle w:val="122"/>
      </w:pPr>
      <w:r>
        <w:rPr>
          <w:rFonts w:ascii="宋体" w:hAnsi="宋体" w:eastAsia="宋体" w:cs="宋体"/>
          <w:sz w:val="21"/>
          <w:szCs w:val="21"/>
        </w:rPr>
        <w:t>哦，来了。</w:t>
      </w:r>
    </w:p>
    <w:p>
      <w:pPr>
        <w:pStyle w:val="122"/>
      </w:pPr>
      <w:r>
        <w:rPr>
          <w:rFonts w:ascii="宋体" w:hAnsi="宋体" w:eastAsia="宋体" w:cs="宋体"/>
          <w:sz w:val="21"/>
          <w:szCs w:val="21"/>
        </w:rPr>
        <w:t>哎!</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我儿醒来。</w:t>
      </w:r>
    </w:p>
    <w:p>
      <w:pPr>
        <w:pStyle w:val="122"/>
      </w:pPr>
      <w:r>
        <w:rPr>
          <w:rFonts w:ascii="宋体" w:hAnsi="宋体" w:eastAsia="宋体" w:cs="宋体"/>
          <w:sz w:val="21"/>
          <w:szCs w:val="21"/>
        </w:rPr>
        <w:t>儿啊，不要啼哭，你也站了上去，待为伯的也背儿一程就是。</w:t>
      </w:r>
    </w:p>
    <w:p>
      <w:pPr>
        <w:pStyle w:val="122"/>
      </w:pPr>
      <w:r>
        <w:rPr>
          <w:rFonts w:ascii="宋体" w:hAnsi="宋体" w:eastAsia="宋体" w:cs="宋体"/>
          <w:sz w:val="21"/>
          <w:szCs w:val="21"/>
        </w:rPr>
        <w:t>为伯么……</w:t>
      </w:r>
    </w:p>
    <w:p>
      <w:pPr>
        <w:pStyle w:val="122"/>
      </w:pPr>
      <w:r>
        <w:rPr>
          <w:rFonts w:hint="eastAsia" w:ascii="宋体" w:hAnsi="宋体" w:eastAsia="宋体" w:cs="宋体"/>
          <w:sz w:val="21"/>
          <w:szCs w:val="21"/>
        </w:rPr>
        <w:t>呃，</w:t>
      </w:r>
      <w:r>
        <w:rPr>
          <w:rFonts w:ascii="宋体" w:hAnsi="宋体" w:eastAsia="宋体" w:cs="宋体"/>
          <w:sz w:val="21"/>
          <w:szCs w:val="21"/>
        </w:rPr>
        <w:t>不老，不老!</w:t>
      </w:r>
    </w:p>
    <w:p>
      <w:pPr>
        <w:pStyle w:val="122"/>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2"/>
      </w:pPr>
      <w:r>
        <w:rPr>
          <w:rFonts w:ascii="宋体" w:hAnsi="宋体" w:eastAsia="宋体" w:cs="宋体"/>
          <w:sz w:val="21"/>
          <w:szCs w:val="21"/>
        </w:rPr>
        <w:t>诶，你大，他小，你还是哥哥呢。</w:t>
      </w:r>
    </w:p>
    <w:p>
      <w:pPr>
        <w:pStyle w:val="122"/>
      </w:pPr>
      <w:r>
        <w:rPr>
          <w:rFonts w:ascii="宋体" w:hAnsi="宋体" w:eastAsia="宋体" w:cs="宋体"/>
          <w:sz w:val="21"/>
          <w:szCs w:val="21"/>
        </w:rPr>
        <w:t>哦，来了!</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2"/>
      </w:pPr>
      <w:r>
        <w:rPr>
          <w:rFonts w:ascii="宋体" w:hAnsi="宋体" w:eastAsia="宋体" w:cs="宋体"/>
          <w:sz w:val="21"/>
          <w:szCs w:val="21"/>
        </w:rPr>
        <w:t>你怎么又不走了?!</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2"/>
      </w:pPr>
      <w:r>
        <w:rPr>
          <w:rFonts w:ascii="宋体" w:hAnsi="宋体" w:eastAsia="宋体" w:cs="宋体"/>
          <w:sz w:val="21"/>
          <w:szCs w:val="21"/>
        </w:rPr>
        <w:t>有了!</w:t>
      </w:r>
    </w:p>
    <w:p>
      <w:pPr>
        <w:pStyle w:val="122"/>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pPr>
      <w:r>
        <w:rPr>
          <w:rFonts w:ascii="宋体" w:hAnsi="宋体" w:eastAsia="宋体" w:cs="宋体"/>
          <w:sz w:val="21"/>
          <w:szCs w:val="21"/>
        </w:rPr>
        <w:t>你们站了起来!</w:t>
      </w:r>
    </w:p>
    <w:p>
      <w:pPr>
        <w:pStyle w:val="122"/>
      </w:pPr>
      <w:r>
        <w:rPr>
          <w:rFonts w:ascii="宋体" w:hAnsi="宋体" w:eastAsia="宋体" w:cs="宋体"/>
          <w:sz w:val="21"/>
          <w:szCs w:val="21"/>
        </w:rPr>
        <w:t>行走半日，可曾饥饿?</w:t>
      </w:r>
    </w:p>
    <w:p>
      <w:pPr>
        <w:pStyle w:val="122"/>
      </w:pPr>
      <w:r>
        <w:rPr>
          <w:rFonts w:ascii="宋体" w:hAnsi="宋体" w:eastAsia="宋体" w:cs="宋体"/>
          <w:sz w:val="21"/>
          <w:szCs w:val="21"/>
        </w:rPr>
        <w:t>抬头观看!</w:t>
      </w:r>
    </w:p>
    <w:p>
      <w:pPr>
        <w:pStyle w:val="122"/>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2"/>
      </w:pPr>
      <w:r>
        <w:rPr>
          <w:rFonts w:ascii="宋体" w:hAnsi="宋体" w:eastAsia="宋体" w:cs="宋体"/>
          <w:sz w:val="21"/>
          <w:szCs w:val="21"/>
        </w:rPr>
        <w:t>呃，慢来慢来。</w:t>
      </w:r>
    </w:p>
    <w:p>
      <w:pPr>
        <w:pStyle w:val="122"/>
      </w:pPr>
      <w:r>
        <w:rPr>
          <w:rFonts w:ascii="宋体" w:hAnsi="宋体" w:eastAsia="宋体" w:cs="宋体"/>
          <w:sz w:val="21"/>
          <w:szCs w:val="21"/>
        </w:rPr>
        <w:t>你小哇，看摔下来呀。</w:t>
      </w:r>
    </w:p>
    <w:p>
      <w:pPr>
        <w:pStyle w:val="122"/>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pPr>
      <w:r>
        <w:rPr>
          <w:rFonts w:ascii="宋体" w:hAnsi="宋体" w:eastAsia="宋体" w:cs="宋体"/>
          <w:sz w:val="21"/>
          <w:szCs w:val="21"/>
        </w:rPr>
        <w:t>儿啊，脸朝外站。</w:t>
      </w:r>
    </w:p>
    <w:p>
      <w:pPr>
        <w:pStyle w:val="122"/>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2"/>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2"/>
      </w:pPr>
      <w:r>
        <w:rPr>
          <w:rFonts w:ascii="宋体" w:hAnsi="宋体" w:eastAsia="宋体" w:cs="宋体"/>
          <w:sz w:val="21"/>
          <w:szCs w:val="21"/>
        </w:rPr>
        <w:t>儿啊，走哇。</w:t>
      </w:r>
    </w:p>
    <w:p>
      <w:pPr>
        <w:pStyle w:val="122"/>
      </w:pPr>
      <w:r>
        <w:rPr>
          <w:rFonts w:ascii="宋体" w:hAnsi="宋体" w:eastAsia="宋体" w:cs="宋体"/>
          <w:sz w:val="21"/>
          <w:szCs w:val="21"/>
        </w:rPr>
        <w:t>为何?</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儿啊，你的母亲来了!</w:t>
      </w:r>
    </w:p>
    <w:p>
      <w:pPr>
        <w:pStyle w:val="122"/>
      </w:pPr>
      <w:r>
        <w:rPr>
          <w:rFonts w:ascii="宋体" w:hAnsi="宋体" w:eastAsia="宋体" w:cs="宋体"/>
          <w:sz w:val="21"/>
          <w:szCs w:val="21"/>
        </w:rPr>
        <w:t>呃，在这里呃——</w:t>
      </w:r>
    </w:p>
    <w:p>
      <w:pPr>
        <w:pStyle w:val="122"/>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8"/>
        <w:rPr>
          <w:rFonts w:hint="eastAsia" w:ascii="华文仿宋" w:hAnsi="华文仿宋" w:eastAsia="华文仿宋" w:cs="华文仿宋"/>
          <w:szCs w:val="21"/>
        </w:rPr>
      </w:pPr>
      <w:bookmarkStart w:id="177" w:name="__RefHeading___Toc414518284"/>
      <w:bookmarkEnd w:id="177"/>
      <w:bookmarkStart w:id="178" w:name="_Toc2137178851"/>
      <w:bookmarkStart w:id="179" w:name="_Toc1119286636"/>
      <w:r>
        <w:rPr>
          <w:rStyle w:val="131"/>
          <w:rFonts w:hint="eastAsia"/>
          <w:b/>
          <w:bCs/>
        </w:rPr>
        <w:t>当锏卖马</w:t>
      </w:r>
      <w:bookmarkEnd w:id="178"/>
      <w:bookmarkEnd w:id="179"/>
      <w:r>
        <w:rPr>
          <w:rStyle w:val="68"/>
          <w:rFonts w:hint="default" w:ascii="Times New Roman" w:hAnsi="Times New Roman" w:cs="Times New Roman"/>
          <w:b w:val="0"/>
          <w:bCs w:val="0"/>
        </w:rPr>
        <w:footnoteReference w:id="306"/>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8"/>
          <w:rFonts w:ascii="宋体" w:hAnsi="宋体" w:cs="宋体"/>
          <w:szCs w:val="21"/>
        </w:rPr>
        <w:footnoteReference w:id="307"/>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8"/>
          <w:rFonts w:ascii="宋体" w:hAnsi="宋体" w:cs="宋体"/>
          <w:szCs w:val="21"/>
        </w:rPr>
        <w:footnoteReference w:id="308"/>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8"/>
          <w:rFonts w:ascii="宋体" w:hAnsi="宋体" w:cs="宋体"/>
          <w:szCs w:val="21"/>
        </w:rPr>
        <w:footnoteReference w:id="309"/>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8"/>
          <w:rFonts w:ascii="宋体" w:hAnsi="宋体" w:cs="宋体"/>
          <w:szCs w:val="21"/>
        </w:rPr>
        <w:footnoteReference w:id="310"/>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8"/>
          <w:rFonts w:ascii="宋体" w:hAnsi="宋体" w:cs="宋体"/>
          <w:szCs w:val="21"/>
        </w:rPr>
        <w:footnoteReference w:id="311"/>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8"/>
          <w:rFonts w:ascii="宋体-方正超大字符集" w:hAnsi="宋体-方正超大字符集" w:eastAsia="宋体-方正超大字符集" w:cs="宋体-方正超大字符集"/>
          <w:szCs w:val="21"/>
        </w:rPr>
        <w:footnoteReference w:id="312"/>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8"/>
          <w:rFonts w:ascii="宋体" w:hAnsi="宋体" w:cs="宋体"/>
          <w:b/>
          <w:szCs w:val="21"/>
        </w:rPr>
        <w:footnoteReference w:id="313"/>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80" w:name="__RefHeading___Toc414518285"/>
      <w:bookmarkEnd w:id="180"/>
      <w:r>
        <w:rPr>
          <w:rFonts w:hint="eastAsia"/>
        </w:rPr>
        <w:br w:type="page"/>
      </w:r>
    </w:p>
    <w:p>
      <w:pPr>
        <w:pStyle w:val="3"/>
        <w:bidi w:val="0"/>
        <w:jc w:val="center"/>
      </w:pPr>
      <w:bookmarkStart w:id="181" w:name="_Toc759660048"/>
      <w:bookmarkStart w:id="182" w:name="_Toc1844821803"/>
      <w:r>
        <w:rPr>
          <w:rFonts w:hint="eastAsia"/>
        </w:rPr>
        <w:t>南阳关</w:t>
      </w:r>
      <w:bookmarkEnd w:id="181"/>
      <w:bookmarkEnd w:id="182"/>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8"/>
          <w:rFonts w:ascii="Times New Roman" w:hAnsi="Times New Roman" w:cs="Times New Roman"/>
          <w:szCs w:val="21"/>
        </w:rPr>
        <w:footnoteReference w:id="314"/>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8"/>
          <w:rFonts w:ascii="Times New Roman" w:hAnsi="Times New Roman" w:eastAsia="楷体" w:cs="Times New Roman"/>
          <w:szCs w:val="21"/>
        </w:rPr>
        <w:footnoteReference w:id="31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8"/>
          <w:rFonts w:ascii="Times New Roman" w:hAnsi="Times New Roman" w:eastAsia="楷体" w:cs="Times New Roman"/>
          <w:szCs w:val="21"/>
        </w:rPr>
        <w:footnoteReference w:id="316"/>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8"/>
          <w:rFonts w:ascii="楷体" w:hAnsi="楷体" w:eastAsia="楷体" w:cs="楷体"/>
          <w:szCs w:val="21"/>
        </w:rPr>
        <w:footnoteReference w:id="317"/>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8"/>
          <w:rFonts w:ascii="Times New Roman" w:hAnsi="Times New Roman" w:cs="Times New Roman"/>
          <w:szCs w:val="21"/>
        </w:rPr>
        <w:footnoteReference w:id="318"/>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83" w:name="__RefHeading___Toc414518286"/>
      <w:bookmarkEnd w:id="183"/>
      <w:r>
        <w:rPr>
          <w:rFonts w:hint="eastAsia"/>
        </w:rPr>
        <w:br w:type="page"/>
      </w:r>
    </w:p>
    <w:p>
      <w:pPr>
        <w:pStyle w:val="3"/>
        <w:bidi w:val="0"/>
        <w:jc w:val="center"/>
      </w:pPr>
      <w:bookmarkStart w:id="184" w:name="_Toc590375889"/>
      <w:bookmarkStart w:id="185" w:name="_Toc1057658949"/>
      <w:r>
        <w:rPr>
          <w:rFonts w:hint="eastAsia"/>
        </w:rPr>
        <w:t xml:space="preserve">打登州 </w:t>
      </w:r>
      <w:r>
        <w:rPr>
          <w:rFonts w:hint="eastAsia"/>
          <w:sz w:val="24"/>
          <w:szCs w:val="24"/>
        </w:rPr>
        <w:t>之</w:t>
      </w:r>
      <w:r>
        <w:rPr>
          <w:rFonts w:hint="eastAsia"/>
        </w:rPr>
        <w:t xml:space="preserve"> 秦琼</w:t>
      </w:r>
      <w:bookmarkEnd w:id="184"/>
      <w:bookmarkEnd w:id="18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】无情铁索困蛟龙，</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】一腔怒气贯长虹。俺平生交友义气重，侠肠义胆论英雄。靠山王令出山</w:t>
      </w:r>
      <w:r>
        <w:rPr>
          <w:rStyle w:val="101"/>
          <w:rFonts w:hint="eastAsia" w:ascii="宋体" w:hAnsi="宋体" w:cs="Verdana"/>
          <w:color w:val="000000"/>
          <w:szCs w:val="21"/>
        </w:rPr>
        <w:t>岳</w:t>
      </w:r>
      <w:r>
        <w:rPr>
          <w:rStyle w:val="101"/>
          <w:rFonts w:ascii="宋体" w:hAnsi="宋体" w:cs="Verdana"/>
          <w:color w:val="000000"/>
          <w:szCs w:val="21"/>
        </w:rPr>
        <w:t>动，历城县内捉拿秦琼。舍不得老娘【</w:t>
      </w:r>
      <w:r>
        <w:rPr>
          <w:rStyle w:val="101"/>
          <w:rFonts w:hint="eastAsia" w:ascii="宋体" w:hAnsi="宋体" w:cs="Verdana"/>
          <w:color w:val="000000"/>
          <w:sz w:val="15"/>
          <w:szCs w:val="15"/>
        </w:rPr>
        <w:t>转</w:t>
      </w:r>
      <w:r>
        <w:rPr>
          <w:rStyle w:val="101"/>
          <w:rFonts w:hint="eastAsia" w:ascii="楷体" w:hAnsi="楷体" w:eastAsia="楷体" w:cs="Verdana"/>
          <w:color w:val="000000"/>
          <w:szCs w:val="21"/>
        </w:rPr>
        <w:t>西皮</w:t>
      </w:r>
      <w:r>
        <w:rPr>
          <w:rStyle w:val="101"/>
          <w:rFonts w:ascii="楷体" w:hAnsi="楷体" w:eastAsia="楷体" w:cs="Verdana"/>
          <w:color w:val="000000"/>
          <w:szCs w:val="21"/>
        </w:rPr>
        <w:t>快板</w:t>
      </w:r>
      <w:r>
        <w:rPr>
          <w:rStyle w:val="101"/>
          <w:rFonts w:ascii="宋体" w:hAnsi="宋体" w:cs="Verdana"/>
          <w:color w:val="000000"/>
          <w:szCs w:val="21"/>
        </w:rPr>
        <w:t>】无人侍奉，舍不得妻和子泪洒前胸。舍不得亲眷们同衙伙众，实难舍邻居们仁义宾朋。</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】前思后想心酸痛，可叹我闯荡江湖十数春有始无终。</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】耳边厢又听得悲声大放，</w:t>
      </w:r>
    </w:p>
    <w:p>
      <w:pPr>
        <w:ind w:left="1260" w:hanging="1260"/>
      </w:pPr>
      <w:r>
        <w:rPr>
          <w:rStyle w:val="101"/>
          <w:rFonts w:ascii="宋体" w:hAnsi="宋体" w:cs="Verdana"/>
          <w:color w:val="000000"/>
          <w:szCs w:val="21"/>
        </w:rPr>
        <w:t>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】抬头只见儿的娘。不想灾祸从天降，此去恐难转还乡。</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】老娘亲休把儿盼望，</w:t>
      </w:r>
      <w:r>
        <w:rPr>
          <w:rStyle w:val="101"/>
          <w:rFonts w:hint="eastAsia" w:ascii="宋体" w:hAnsi="宋体" w:cs="Verdana"/>
          <w:color w:val="000000"/>
          <w:szCs w:val="21"/>
        </w:rPr>
        <w:t>全</w:t>
      </w:r>
      <w:r>
        <w:rPr>
          <w:rStyle w:val="101"/>
          <w:rFonts w:ascii="宋体" w:hAnsi="宋体" w:cs="Verdana"/>
          <w:color w:val="000000"/>
          <w:szCs w:val="21"/>
        </w:rPr>
        <w:t>当是未生儿一场。</w:t>
      </w:r>
    </w:p>
    <w:p>
      <w:r>
        <w:rPr>
          <w:rStyle w:val="101"/>
          <w:rFonts w:ascii="宋体" w:hAnsi="宋体" w:cs="Verdana"/>
          <w:color w:val="000000"/>
          <w:szCs w:val="21"/>
        </w:rPr>
        <w:t>哎呀，母亲呐</w:t>
      </w:r>
      <w:r>
        <w:rPr>
          <w:rStyle w:val="101"/>
          <w:rFonts w:ascii="宋体" w:hAnsi="宋体" w:cs="宋体"/>
          <w:color w:val="000000"/>
          <w:szCs w:val="21"/>
        </w:rPr>
        <w:t>!</w:t>
      </w:r>
      <w:r>
        <w:rPr>
          <w:rStyle w:val="101"/>
          <w:rFonts w:ascii="宋体" w:hAnsi="宋体" w:cs="Verdana"/>
          <w:color w:val="000000"/>
          <w:szCs w:val="21"/>
        </w:rPr>
        <w:t>靠山王捉拿孩儿，定是为了大反山东之故。儿今此去，吉凶不保。望母亲静养身体，休要挂念你这苦命的——</w:t>
      </w:r>
      <w:r>
        <w:rPr>
          <w:rStyle w:val="101"/>
          <w:rFonts w:hint="eastAsia" w:ascii="宋体" w:hAnsi="宋体" w:cs="Verdana"/>
          <w:color w:val="000000"/>
          <w:szCs w:val="21"/>
        </w:rPr>
        <w:t>唉，</w:t>
      </w:r>
      <w:r>
        <w:rPr>
          <w:rStyle w:val="101"/>
          <w:rFonts w:ascii="宋体" w:hAnsi="宋体" w:cs="Verdana"/>
          <w:color w:val="000000"/>
          <w:szCs w:val="21"/>
        </w:rPr>
        <w:t>孩儿</w:t>
      </w:r>
      <w:r>
        <w:rPr>
          <w:rStyle w:val="101"/>
          <w:rFonts w:hint="eastAsia" w:ascii="宋体" w:hAnsi="宋体" w:cs="Verdana"/>
          <w:color w:val="000000"/>
          <w:szCs w:val="21"/>
        </w:rPr>
        <w:t>啊</w:t>
      </w:r>
      <w:r>
        <w:rPr>
          <w:rStyle w:val="101"/>
          <w:rFonts w:ascii="宋体" w:hAnsi="宋体" w:cs="Verdana"/>
          <w:color w:val="000000"/>
          <w:szCs w:val="21"/>
        </w:rPr>
        <w:t>……</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r>
        <w:rPr>
          <w:rStyle w:val="101"/>
          <w:rFonts w:ascii="宋体" w:hAnsi="宋体" w:cs="Verdana"/>
          <w:color w:val="000000"/>
          <w:szCs w:val="21"/>
        </w:rPr>
        <w:t>哎呀，妻呀</w:t>
      </w:r>
      <w:r>
        <w:rPr>
          <w:rStyle w:val="101"/>
          <w:rFonts w:ascii="宋体" w:hAnsi="宋体" w:cs="宋体"/>
          <w:color w:val="000000"/>
          <w:szCs w:val="21"/>
        </w:rPr>
        <w:t>!</w:t>
      </w:r>
      <w:r>
        <w:rPr>
          <w:rStyle w:val="101"/>
          <w:rFonts w:ascii="宋体" w:hAnsi="宋体" w:cs="Verdana"/>
          <w:color w:val="000000"/>
          <w:szCs w:val="21"/>
        </w:rPr>
        <w:t>事已至此，</w:t>
      </w:r>
      <w:r>
        <w:rPr>
          <w:rStyle w:val="101"/>
          <w:rFonts w:hint="eastAsia" w:ascii="宋体" w:hAnsi="宋体" w:cs="Verdana"/>
          <w:color w:val="000000"/>
          <w:szCs w:val="21"/>
        </w:rPr>
        <w:t>我</w:t>
      </w:r>
      <w:r>
        <w:rPr>
          <w:rStyle w:val="101"/>
          <w:rFonts w:ascii="宋体" w:hAnsi="宋体" w:cs="Verdana"/>
          <w:color w:val="000000"/>
          <w:szCs w:val="21"/>
        </w:rPr>
        <w:t>纵有千言万语，一时焉能说得尽</w:t>
      </w:r>
      <w:r>
        <w:rPr>
          <w:rStyle w:val="101"/>
          <w:rFonts w:ascii="宋体" w:hAnsi="宋体" w:cs="宋体"/>
          <w:color w:val="000000"/>
          <w:szCs w:val="21"/>
        </w:rPr>
        <w:t>?</w:t>
      </w:r>
      <w:r>
        <w:rPr>
          <w:rStyle w:val="101"/>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】含悲忍泪拜慈亲，</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秦母</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hint="eastAsia" w:ascii="宋体" w:hAnsi="宋体" w:cs="Verdana"/>
          <w:color w:val="000000"/>
          <w:szCs w:val="21"/>
        </w:rPr>
        <w:t>……顷刻两离分。</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贾氏</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hint="eastAsia" w:ascii="宋体" w:hAnsi="宋体" w:cs="Verdana"/>
          <w:color w:val="000000"/>
          <w:szCs w:val="21"/>
        </w:rPr>
        <w:t>……</w:t>
      </w:r>
      <w:r>
        <w:rPr>
          <w:rStyle w:val="101"/>
          <w:rFonts w:ascii="宋体" w:hAnsi="宋体" w:cs="Verdana"/>
          <w:color w:val="000000"/>
          <w:szCs w:val="21"/>
        </w:rPr>
        <w:t>泪淋淋</w:t>
      </w:r>
      <w:r>
        <w:rPr>
          <w:rStyle w:val="101"/>
          <w:rFonts w:hint="eastAsia" w:ascii="宋体" w:hAnsi="宋体" w:cs="Verdana"/>
          <w:color w:val="000000"/>
          <w:szCs w:val="21"/>
        </w:rPr>
        <w:t>，</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】你休得要恨天怨地泪淋淋。</w:t>
      </w:r>
    </w:p>
    <w:p>
      <w:pPr>
        <w:ind w:left="1260" w:hanging="1260"/>
      </w:pPr>
      <w:r>
        <w:rPr>
          <w:rStyle w:val="101"/>
          <w:color w:val="000000"/>
          <w:szCs w:val="21"/>
        </w:rPr>
        <w:t>&lt;</w:t>
      </w:r>
      <w:r>
        <w:rPr>
          <w:rStyle w:val="101"/>
          <w:rFonts w:ascii="楷体" w:hAnsi="楷体" w:eastAsia="楷体"/>
          <w:b/>
          <w:color w:val="000000"/>
          <w:szCs w:val="21"/>
        </w:rPr>
        <w:t>哭头</w:t>
      </w:r>
      <w:r>
        <w:rPr>
          <w:rStyle w:val="101"/>
          <w:color w:val="000000"/>
          <w:szCs w:val="21"/>
        </w:rPr>
        <w:t>&gt;</w:t>
      </w:r>
      <w:r>
        <w:rPr>
          <w:rStyle w:val="101"/>
          <w:rFonts w:ascii="宋体" w:hAnsi="宋体" w:cs="Verdana"/>
          <w:color w:val="000000"/>
          <w:szCs w:val="21"/>
        </w:rPr>
        <w:t>老娘亲</w:t>
      </w:r>
      <w:r>
        <w:rPr>
          <w:rStyle w:val="101"/>
          <w:rFonts w:hint="eastAsia" w:ascii="宋体" w:hAnsi="宋体" w:cs="Verdana"/>
          <w:color w:val="000000"/>
          <w:szCs w:val="21"/>
        </w:rPr>
        <w:t>呐</w:t>
      </w:r>
      <w:r>
        <w:rPr>
          <w:rStyle w:val="101"/>
          <w:rFonts w:ascii="宋体" w:hAnsi="宋体" w:cs="Verdana"/>
          <w:color w:val="000000"/>
          <w:szCs w:val="21"/>
        </w:rPr>
        <w:t>，</w:t>
      </w:r>
    </w:p>
    <w:p>
      <w:pPr>
        <w:ind w:left="1260" w:hanging="1260"/>
      </w:pPr>
      <w:r>
        <w:rPr>
          <w:rStyle w:val="101"/>
          <w:rFonts w:ascii="宋体" w:hAnsi="宋体" w:cs="宋体"/>
          <w:color w:val="000000"/>
          <w:szCs w:val="21"/>
        </w:rPr>
        <w:t>(</w:t>
      </w:r>
      <w:r>
        <w:rPr>
          <w:rStyle w:val="101"/>
          <w:rFonts w:ascii="宋体" w:hAnsi="宋体" w:cs="Verdana"/>
          <w:color w:val="000000"/>
          <w:szCs w:val="21"/>
        </w:rPr>
        <w:t>秦母</w:t>
      </w:r>
      <w:r>
        <w:rPr>
          <w:rStyle w:val="101"/>
          <w:rFonts w:ascii="宋体" w:hAnsi="宋体" w:cs="宋体"/>
          <w:color w:val="000000"/>
          <w:szCs w:val="21"/>
        </w:rPr>
        <w:tab/>
      </w:r>
      <w:r>
        <w:rPr>
          <w:rStyle w:val="101"/>
          <w:rFonts w:ascii="宋体" w:hAnsi="宋体" w:cs="Verdana"/>
          <w:color w:val="000000"/>
          <w:szCs w:val="21"/>
        </w:rPr>
        <w:t>我儿。</w:t>
      </w:r>
      <w:r>
        <w:rPr>
          <w:rStyle w:val="101"/>
          <w:rFonts w:ascii="宋体" w:hAnsi="宋体" w:cs="宋体"/>
          <w:color w:val="000000"/>
          <w:szCs w:val="21"/>
        </w:rPr>
        <w:t>)</w:t>
      </w:r>
    </w:p>
    <w:p>
      <w:pPr>
        <w:ind w:left="1260" w:hanging="1260"/>
      </w:pPr>
      <w:r>
        <w:rPr>
          <w:rStyle w:val="101"/>
          <w:color w:val="000000"/>
          <w:szCs w:val="21"/>
        </w:rPr>
        <w:t>&lt;</w:t>
      </w:r>
      <w:r>
        <w:rPr>
          <w:rStyle w:val="101"/>
          <w:rFonts w:ascii="楷体" w:hAnsi="楷体" w:eastAsia="楷体"/>
          <w:b/>
          <w:color w:val="000000"/>
          <w:szCs w:val="21"/>
        </w:rPr>
        <w:t>哭头</w:t>
      </w:r>
      <w:r>
        <w:rPr>
          <w:rStyle w:val="101"/>
          <w:color w:val="000000"/>
          <w:szCs w:val="21"/>
        </w:rPr>
        <w:t>&gt;</w:t>
      </w:r>
      <w:r>
        <w:rPr>
          <w:rStyle w:val="101"/>
          <w:rFonts w:ascii="宋体" w:hAnsi="宋体" w:cs="Verdana"/>
          <w:color w:val="000000"/>
          <w:szCs w:val="21"/>
        </w:rPr>
        <w:t>受苦的妻啊，啊，</w:t>
      </w:r>
    </w:p>
    <w:p>
      <w:pPr>
        <w:ind w:left="1260" w:hanging="1260"/>
      </w:pPr>
      <w:r>
        <w:rPr>
          <w:rStyle w:val="101"/>
          <w:color w:val="000000"/>
          <w:szCs w:val="21"/>
        </w:rPr>
        <w:t>&lt;</w:t>
      </w:r>
      <w:r>
        <w:rPr>
          <w:rStyle w:val="101"/>
          <w:rFonts w:ascii="楷体" w:hAnsi="楷体" w:eastAsia="楷体"/>
          <w:b/>
          <w:color w:val="000000"/>
          <w:szCs w:val="21"/>
        </w:rPr>
        <w:t>哭头</w:t>
      </w:r>
      <w:r>
        <w:rPr>
          <w:rStyle w:val="101"/>
          <w:color w:val="000000"/>
          <w:szCs w:val="21"/>
        </w:rPr>
        <w:t>&gt;</w:t>
      </w:r>
      <w:r>
        <w:rPr>
          <w:rStyle w:val="101"/>
          <w:rFonts w:ascii="宋体" w:hAnsi="宋体" w:cs="Verdana"/>
          <w:color w:val="000000"/>
          <w:szCs w:val="21"/>
        </w:rPr>
        <w:t>儿的娘哪</w:t>
      </w:r>
      <w:r>
        <w:rPr>
          <w:rStyle w:val="101"/>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】历城县内上了杻，儿行千里母担忧。眼观日落西山后，望求差爷把店投。</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第三场</w:t>
      </w:r>
      <w:r>
        <w:rPr>
          <w:rStyle w:val="101"/>
          <w:rFonts w:ascii="华文仿宋" w:hAnsi="华文仿宋" w:eastAsia="华文仿宋" w:cs="华文仿宋"/>
          <w:color w:val="000000"/>
          <w:szCs w:val="21"/>
        </w:rPr>
        <w:t>]</w:t>
      </w:r>
    </w:p>
    <w:p>
      <w:pPr>
        <w:ind w:left="1260" w:hanging="1260"/>
      </w:pPr>
      <w:r>
        <w:rPr>
          <w:rStyle w:val="101"/>
          <w:rFonts w:ascii="宋体" w:hAnsi="宋体" w:cs="Verdana"/>
          <w:color w:val="000000"/>
          <w:szCs w:val="21"/>
        </w:rPr>
        <w:t>这……</w:t>
      </w:r>
    </w:p>
    <w:p>
      <w:pPr>
        <w:ind w:left="1260" w:hanging="1260"/>
      </w:pPr>
      <w:r>
        <w:rPr>
          <w:rStyle w:val="101"/>
          <w:rFonts w:ascii="宋体" w:hAnsi="宋体" w:cs="Verdana"/>
          <w:color w:val="000000"/>
          <w:szCs w:val="21"/>
        </w:rPr>
        <w:t>病倒有，难道你会医治</w:t>
      </w:r>
      <w:r>
        <w:rPr>
          <w:rStyle w:val="101"/>
          <w:rFonts w:ascii="宋体" w:hAnsi="宋体" w:cs="宋体"/>
          <w:color w:val="000000"/>
          <w:szCs w:val="21"/>
        </w:rPr>
        <w:t>?</w:t>
      </w:r>
    </w:p>
    <w:p>
      <w:pPr>
        <w:ind w:left="1260" w:hanging="1260"/>
      </w:pPr>
      <w:r>
        <w:rPr>
          <w:rStyle w:val="101"/>
          <w:rFonts w:ascii="宋体" w:hAnsi="宋体" w:cs="Verdana"/>
          <w:color w:val="000000"/>
          <w:szCs w:val="21"/>
        </w:rPr>
        <w:t>但不知何药为引</w:t>
      </w:r>
      <w:r>
        <w:rPr>
          <w:rStyle w:val="101"/>
          <w:rFonts w:ascii="宋体" w:hAnsi="宋体" w:cs="宋体"/>
          <w:color w:val="000000"/>
          <w:szCs w:val="21"/>
        </w:rPr>
        <w:t>?</w:t>
      </w:r>
    </w:p>
    <w:p>
      <w:pPr>
        <w:ind w:left="1260" w:hanging="1260"/>
      </w:pPr>
      <w:r>
        <w:rPr>
          <w:rStyle w:val="101"/>
          <w:rFonts w:ascii="宋体" w:hAnsi="宋体" w:cs="Verdana"/>
          <w:color w:val="000000"/>
          <w:szCs w:val="21"/>
        </w:rPr>
        <w:t>记下了。</w:t>
      </w:r>
    </w:p>
    <w:p>
      <w:pPr>
        <w:ind w:left="1260" w:hanging="1260"/>
      </w:pPr>
      <w:r>
        <w:rPr>
          <w:rStyle w:val="101"/>
          <w:rFonts w:ascii="宋体" w:hAnsi="宋体" w:cs="Verdana"/>
          <w:color w:val="000000"/>
          <w:szCs w:val="21"/>
        </w:rPr>
        <w:t>想俺秦琼，英名盖世，不想夜宿三家店中，受此</w:t>
      </w:r>
      <w:r>
        <w:rPr>
          <w:rStyle w:val="101"/>
          <w:rFonts w:hint="eastAsia" w:ascii="宋体" w:hAnsi="宋体" w:cs="Verdana"/>
          <w:color w:val="000000"/>
          <w:szCs w:val="21"/>
        </w:rPr>
        <w:t>苦</w:t>
      </w:r>
      <w:r>
        <w:rPr>
          <w:rStyle w:val="101"/>
          <w:rFonts w:ascii="宋体" w:hAnsi="宋体" w:cs="Verdana"/>
          <w:color w:val="000000"/>
          <w:szCs w:val="21"/>
        </w:rPr>
        <w:t>刑，好不伤感人也……</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二黄三眼</w:t>
      </w:r>
      <w:r>
        <w:rPr>
          <w:rStyle w:val="101"/>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】一定要搭救我免受熬煎。</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】差官不必将我问，我与罗成姑表亲。</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】问声差官是何人。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w:t>
      </w:r>
      <w:r>
        <w:rPr>
          <w:rStyle w:val="101"/>
          <w:rFonts w:ascii="宋体" w:hAnsi="宋体" w:cs="Arial"/>
          <w:color w:val="000000"/>
          <w:szCs w:val="21"/>
        </w:rPr>
        <w:t>不该不该大不该，不该将兄吊起来。</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w:t>
      </w:r>
      <w:r>
        <w:rPr>
          <w:rStyle w:val="101"/>
          <w:rFonts w:ascii="宋体" w:hAnsi="宋体" w:cs="Arial"/>
          <w:color w:val="000000"/>
          <w:szCs w:val="21"/>
        </w:rPr>
        <w:t>你不知来我不怪，弟兄对坐叙开怀。</w:t>
      </w:r>
    </w:p>
    <w:p>
      <w:pPr>
        <w:ind w:left="1260" w:hanging="1260"/>
      </w:pPr>
      <w:r>
        <w:rPr>
          <w:rStyle w:val="101"/>
          <w:rFonts w:ascii="宋体" w:hAnsi="宋体" w:cs="Verdana"/>
          <w:color w:val="000000"/>
          <w:szCs w:val="21"/>
        </w:rPr>
        <w:t>我若逃走，岂不连累于你</w:t>
      </w:r>
      <w:r>
        <w:rPr>
          <w:rStyle w:val="101"/>
          <w:rFonts w:ascii="宋体" w:hAnsi="宋体" w:cs="宋体"/>
          <w:color w:val="000000"/>
          <w:szCs w:val="21"/>
        </w:rPr>
        <w:t>?</w:t>
      </w:r>
    </w:p>
    <w:p>
      <w:pPr>
        <w:ind w:left="1260" w:hanging="1260"/>
      </w:pPr>
      <w:r>
        <w:rPr>
          <w:rStyle w:val="101"/>
          <w:rFonts w:ascii="宋体" w:hAnsi="宋体" w:cs="Verdana"/>
          <w:color w:val="000000"/>
          <w:szCs w:val="21"/>
        </w:rPr>
        <w:t>哦，里八个，外八个，开门看看是哪个</w:t>
      </w:r>
      <w:r>
        <w:rPr>
          <w:rStyle w:val="101"/>
          <w:rFonts w:ascii="宋体" w:hAnsi="宋体" w:cs="宋体"/>
          <w:color w:val="000000"/>
          <w:szCs w:val="21"/>
        </w:rPr>
        <w:t>?</w:t>
      </w:r>
    </w:p>
    <w:p>
      <w:pPr>
        <w:ind w:left="1260" w:hanging="1260"/>
      </w:pPr>
      <w:r>
        <w:rPr>
          <w:rStyle w:val="101"/>
          <w:rFonts w:ascii="宋体" w:hAnsi="宋体" w:cs="Verdana"/>
          <w:color w:val="000000"/>
          <w:szCs w:val="21"/>
        </w:rPr>
        <w:t>正是愚兄。</w:t>
      </w:r>
    </w:p>
    <w:p>
      <w:pPr>
        <w:ind w:left="1260" w:hanging="1260"/>
      </w:pPr>
      <w:r>
        <w:rPr>
          <w:rStyle w:val="101"/>
          <w:rFonts w:ascii="宋体" w:hAnsi="宋体" w:cs="Verdana"/>
          <w:color w:val="000000"/>
          <w:szCs w:val="21"/>
        </w:rPr>
        <w:t>走不得。</w:t>
      </w:r>
    </w:p>
    <w:p>
      <w:pPr>
        <w:ind w:left="1260" w:hanging="1260"/>
      </w:pPr>
      <w:r>
        <w:rPr>
          <w:rStyle w:val="101"/>
          <w:rFonts w:ascii="宋体" w:hAnsi="宋体" w:cs="Verdana"/>
          <w:color w:val="000000"/>
          <w:szCs w:val="21"/>
        </w:rPr>
        <w:t>现有公差在此。</w:t>
      </w:r>
    </w:p>
    <w:p>
      <w:pPr>
        <w:ind w:left="1260" w:hanging="1260"/>
      </w:pPr>
      <w:r>
        <w:rPr>
          <w:rStyle w:val="101"/>
          <w:rFonts w:ascii="宋体" w:hAnsi="宋体" w:cs="Verdana"/>
          <w:color w:val="000000"/>
          <w:szCs w:val="21"/>
        </w:rPr>
        <w:t>杀不得。</w:t>
      </w:r>
    </w:p>
    <w:p>
      <w:pPr>
        <w:ind w:left="1260" w:hanging="1260"/>
      </w:pPr>
      <w:r>
        <w:rPr>
          <w:rStyle w:val="101"/>
          <w:rFonts w:ascii="宋体" w:hAnsi="宋体" w:cs="Verdana"/>
          <w:color w:val="000000"/>
          <w:szCs w:val="21"/>
        </w:rPr>
        <w:t>他不是外人呐，乃是一门内亲。</w:t>
      </w:r>
    </w:p>
    <w:p>
      <w:pPr>
        <w:ind w:left="1260" w:hanging="1260"/>
      </w:pPr>
      <w:r>
        <w:rPr>
          <w:rStyle w:val="101"/>
          <w:rFonts w:ascii="宋体" w:hAnsi="宋体" w:cs="Verdana"/>
          <w:color w:val="000000"/>
          <w:szCs w:val="21"/>
        </w:rPr>
        <w:t>这倒使得。</w:t>
      </w:r>
    </w:p>
    <w:p>
      <w:pPr>
        <w:ind w:left="1260" w:hanging="1260"/>
      </w:pPr>
      <w:r>
        <w:rPr>
          <w:rStyle w:val="101"/>
          <w:rFonts w:ascii="宋体" w:hAnsi="宋体" w:cs="Verdana"/>
          <w:color w:val="000000"/>
          <w:szCs w:val="21"/>
        </w:rPr>
        <w:t>罗贤弟见过史贤弟。</w:t>
      </w:r>
    </w:p>
    <w:p>
      <w:pPr>
        <w:ind w:left="1260" w:hanging="1260"/>
      </w:pPr>
      <w:r>
        <w:rPr>
          <w:rStyle w:val="101"/>
          <w:rFonts w:ascii="宋体" w:hAnsi="宋体" w:cs="Verdana"/>
          <w:color w:val="000000"/>
          <w:szCs w:val="21"/>
        </w:rPr>
        <w:t>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呵，胆量是好的。</w:t>
      </w:r>
    </w:p>
    <w:p>
      <w:pPr>
        <w:ind w:left="1260" w:hanging="1260"/>
      </w:pPr>
      <w:r>
        <w:rPr>
          <w:rStyle w:val="101"/>
          <w:rFonts w:ascii="宋体" w:hAnsi="宋体" w:cs="Verdana"/>
          <w:color w:val="000000"/>
          <w:szCs w:val="21"/>
        </w:rPr>
        <w:t>是好的。</w:t>
      </w:r>
    </w:p>
    <w:p>
      <w:pPr>
        <w:ind w:left="1260" w:hanging="1260"/>
      </w:pPr>
      <w:r>
        <w:rPr>
          <w:rStyle w:val="101"/>
          <w:rFonts w:ascii="宋体" w:hAnsi="宋体" w:cs="Verdana"/>
          <w:color w:val="000000"/>
          <w:szCs w:val="21"/>
        </w:rPr>
        <w:t>我若逃走，一来连累罗表弟；二来家中还有老母</w:t>
      </w:r>
      <w:r>
        <w:rPr>
          <w:rStyle w:val="101"/>
          <w:rFonts w:hint="eastAsia" w:ascii="宋体" w:hAnsi="宋体" w:cs="Verdana"/>
          <w:color w:val="000000"/>
          <w:szCs w:val="21"/>
        </w:rPr>
        <w:t>、</w:t>
      </w:r>
      <w:r>
        <w:rPr>
          <w:rStyle w:val="101"/>
          <w:rFonts w:ascii="宋体" w:hAnsi="宋体" w:cs="Verdana"/>
          <w:color w:val="000000"/>
          <w:szCs w:val="21"/>
        </w:rPr>
        <w:t>妻室，如何走得</w:t>
      </w:r>
      <w:r>
        <w:rPr>
          <w:rStyle w:val="101"/>
          <w:rFonts w:ascii="宋体" w:hAnsi="宋体" w:cs="宋体"/>
          <w:color w:val="000000"/>
          <w:szCs w:val="21"/>
        </w:rPr>
        <w:t>?</w:t>
      </w:r>
    </w:p>
    <w:p>
      <w:pPr>
        <w:ind w:left="1260" w:hanging="1260"/>
      </w:pPr>
      <w:r>
        <w:rPr>
          <w:rStyle w:val="101"/>
          <w:rFonts w:ascii="宋体" w:hAnsi="宋体" w:cs="Verdana"/>
          <w:color w:val="000000"/>
          <w:szCs w:val="21"/>
        </w:rPr>
        <w:t>我两膀疼痛，难以提笔。</w:t>
      </w:r>
    </w:p>
    <w:p>
      <w:pPr>
        <w:ind w:left="1260" w:hanging="1260"/>
      </w:pPr>
      <w:r>
        <w:rPr>
          <w:rStyle w:val="101"/>
          <w:rFonts w:ascii="宋体" w:hAnsi="宋体" w:cs="Verdana"/>
          <w:color w:val="000000"/>
          <w:szCs w:val="21"/>
        </w:rPr>
        <w:t>何人下书</w:t>
      </w:r>
      <w:r>
        <w:rPr>
          <w:rStyle w:val="101"/>
          <w:rFonts w:ascii="宋体" w:hAnsi="宋体" w:cs="宋体"/>
          <w:color w:val="000000"/>
          <w:szCs w:val="21"/>
        </w:rPr>
        <w:t>?</w:t>
      </w:r>
    </w:p>
    <w:p>
      <w:pPr>
        <w:ind w:left="1260" w:hanging="1260"/>
      </w:pPr>
      <w:r>
        <w:rPr>
          <w:rStyle w:val="101"/>
          <w:rFonts w:ascii="宋体" w:hAnsi="宋体" w:cs="Verdana"/>
          <w:color w:val="000000"/>
          <w:szCs w:val="21"/>
        </w:rPr>
        <w:t>好，有劳二位贤弟</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】三家店内把计定，</w:t>
      </w:r>
    </w:p>
    <w:p>
      <w:pPr>
        <w:ind w:left="1260" w:hanging="1260"/>
      </w:pPr>
      <w:r>
        <w:rPr>
          <w:rStyle w:val="101"/>
          <w:rFonts w:ascii="宋体" w:hAnsi="宋体" w:cs="Verdana"/>
          <w:color w:val="000000"/>
          <w:szCs w:val="21"/>
        </w:rPr>
        <w:t>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胆量是好的。</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】好似龙虎会风云。上写秦琼把首顿，</w:t>
      </w:r>
    </w:p>
    <w:p>
      <w:pPr>
        <w:ind w:left="1260" w:hanging="1260"/>
      </w:pPr>
      <w:r>
        <w:rPr>
          <w:rStyle w:val="101"/>
          <w:rFonts w:ascii="宋体" w:hAnsi="宋体" w:cs="Verdana"/>
          <w:color w:val="000000"/>
          <w:szCs w:val="21"/>
        </w:rPr>
        <w:t>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呃，你自己揉上一揉也就好了。</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】拜上同盟结义人。八月十五登州进，</w:t>
      </w:r>
    </w:p>
    <w:p>
      <w:pPr>
        <w:ind w:left="1260" w:hanging="1260"/>
      </w:pPr>
      <w:r>
        <w:rPr>
          <w:rStyle w:val="101"/>
          <w:rFonts w:ascii="宋体" w:hAnsi="宋体" w:cs="Verdana"/>
          <w:color w:val="000000"/>
          <w:szCs w:val="21"/>
        </w:rPr>
        <w:t>待我看来。</w:t>
      </w:r>
    </w:p>
    <w:p>
      <w:pPr>
        <w:ind w:left="1260" w:hanging="1260"/>
      </w:pPr>
      <w:r>
        <w:rPr>
          <w:rStyle w:val="101"/>
          <w:rFonts w:ascii="宋体" w:hAnsi="宋体" w:cs="Verdana"/>
          <w:color w:val="000000"/>
          <w:szCs w:val="21"/>
        </w:rPr>
        <w:t>外面无人，乃是灯光照得你我弟兄的人影。</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】搭救愚兄上山林。一封书信修齐整，</w:t>
      </w:r>
    </w:p>
    <w:p>
      <w:pPr>
        <w:ind w:left="1260" w:hanging="1260"/>
      </w:pPr>
      <w:r>
        <w:rPr>
          <w:rStyle w:val="101"/>
          <w:rFonts w:ascii="宋体" w:hAnsi="宋体" w:cs="Verdana"/>
          <w:color w:val="000000"/>
          <w:szCs w:val="21"/>
        </w:rPr>
        <w:t>贤弟呀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】有劳贤弟走一程。</w:t>
      </w:r>
    </w:p>
    <w:p>
      <w:pPr>
        <w:ind w:left="1260" w:hanging="1260"/>
      </w:pPr>
      <w:r>
        <w:rPr>
          <w:rStyle w:val="101"/>
          <w:rFonts w:ascii="宋体" w:hAnsi="宋体" w:cs="Verdana"/>
          <w:color w:val="000000"/>
          <w:szCs w:val="21"/>
        </w:rPr>
        <w:t>杀不得。</w:t>
      </w:r>
    </w:p>
    <w:p>
      <w:pPr>
        <w:ind w:left="1260" w:hanging="1260"/>
      </w:pPr>
      <w:r>
        <w:rPr>
          <w:rStyle w:val="101"/>
          <w:rFonts w:ascii="宋体" w:hAnsi="宋体" w:cs="Verdana"/>
          <w:color w:val="000000"/>
          <w:szCs w:val="21"/>
        </w:rPr>
        <w:t>方才言过，他乃是一门内亲。</w:t>
      </w:r>
    </w:p>
    <w:p>
      <w:pPr>
        <w:ind w:left="1260" w:hanging="1260"/>
      </w:pPr>
      <w:r>
        <w:rPr>
          <w:rStyle w:val="101"/>
          <w:rFonts w:ascii="宋体" w:hAnsi="宋体" w:cs="Verdana"/>
          <w:color w:val="000000"/>
          <w:szCs w:val="21"/>
        </w:rPr>
        <w:t>且慢，惊动店家，只恐走不成了。</w:t>
      </w:r>
    </w:p>
    <w:p>
      <w:pPr>
        <w:ind w:left="1260" w:hanging="1260"/>
      </w:pPr>
      <w:r>
        <w:rPr>
          <w:rStyle w:val="101"/>
          <w:rFonts w:ascii="宋体" w:hAnsi="宋体" w:cs="Verdana"/>
          <w:color w:val="000000"/>
          <w:szCs w:val="21"/>
        </w:rPr>
        <w:t>愚兄全知。</w:t>
      </w:r>
    </w:p>
    <w:p>
      <w:pPr>
        <w:ind w:left="1260" w:hanging="1260"/>
      </w:pPr>
      <w:r>
        <w:rPr>
          <w:rStyle w:val="101"/>
          <w:rFonts w:ascii="宋体" w:hAnsi="宋体" w:cs="Verdana"/>
          <w:color w:val="000000"/>
          <w:szCs w:val="21"/>
        </w:rPr>
        <w:t>啊贤弟，史贤弟在瓦岗寨上不算第一也算第二。</w:t>
      </w:r>
    </w:p>
    <w:p>
      <w:pPr>
        <w:ind w:left="1260" w:hanging="1260"/>
      </w:pPr>
      <w:r>
        <w:rPr>
          <w:rStyle w:val="101"/>
          <w:rFonts w:ascii="宋体" w:hAnsi="宋体" w:cs="Verdana"/>
          <w:color w:val="000000"/>
          <w:szCs w:val="21"/>
        </w:rPr>
        <w:t>真乃英雄也。</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ascii="宋体" w:hAnsi="宋体" w:cs="Arial"/>
          <w:color w:val="000000"/>
          <w:szCs w:val="21"/>
        </w:rPr>
        <w:t>待等到中秋节登州放火，</w:t>
      </w:r>
    </w:p>
    <w:p>
      <w:pPr>
        <w:ind w:left="1260" w:hanging="1260"/>
      </w:pPr>
      <w:r>
        <w:rPr>
          <w:rStyle w:val="101"/>
          <w:rFonts w:ascii="宋体" w:hAnsi="宋体" w:cs="Arial"/>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ascii="宋体" w:hAnsi="宋体" w:cs="Arial"/>
          <w:color w:val="000000"/>
          <w:szCs w:val="21"/>
        </w:rPr>
        <w:t>那时节做一个里应外合。）</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第四场</w:t>
      </w:r>
      <w:r>
        <w:rPr>
          <w:rStyle w:val="101"/>
          <w:rFonts w:ascii="华文仿宋" w:hAnsi="华文仿宋" w:eastAsia="华文仿宋" w:cs="华文仿宋"/>
          <w:color w:val="000000"/>
          <w:szCs w:val="21"/>
        </w:rPr>
        <w:t>]</w:t>
      </w:r>
    </w:p>
    <w:p>
      <w:pPr>
        <w:ind w:left="1260" w:hanging="1260"/>
      </w:pPr>
      <w:r>
        <w:rPr>
          <w:rStyle w:val="101"/>
          <w:rFonts w:ascii="宋体" w:hAnsi="宋体" w:cs="Verdana"/>
          <w:color w:val="000000"/>
          <w:szCs w:val="21"/>
        </w:rPr>
        <w:t>参见千岁。</w:t>
      </w:r>
    </w:p>
    <w:p>
      <w:pPr>
        <w:ind w:left="1260" w:hanging="1260"/>
      </w:pPr>
      <w:r>
        <w:rPr>
          <w:rStyle w:val="101"/>
          <w:rFonts w:ascii="宋体" w:hAnsi="宋体" w:cs="Verdana"/>
          <w:color w:val="000000"/>
          <w:szCs w:val="21"/>
        </w:rPr>
        <w:t>正是。</w:t>
      </w:r>
    </w:p>
    <w:p>
      <w:pPr>
        <w:ind w:left="1260" w:hanging="1260"/>
      </w:pPr>
      <w:r>
        <w:rPr>
          <w:rStyle w:val="101"/>
          <w:rFonts w:ascii="宋体" w:hAnsi="宋体" w:cs="Verdana"/>
          <w:color w:val="000000"/>
          <w:szCs w:val="21"/>
        </w:rPr>
        <w:t>千岁将小人拿来，敢莫是为了长叶</w:t>
      </w:r>
      <w:r>
        <w:rPr>
          <w:rStyle w:val="101"/>
          <w:rFonts w:hint="eastAsia" w:ascii="宋体" w:hAnsi="宋体" w:cs="Verdana"/>
          <w:color w:val="000000"/>
          <w:szCs w:val="21"/>
        </w:rPr>
        <w:t>岭</w:t>
      </w:r>
      <w:r>
        <w:rPr>
          <w:rStyle w:val="101"/>
          <w:rFonts w:ascii="宋体" w:hAnsi="宋体" w:cs="Verdana"/>
          <w:color w:val="000000"/>
          <w:szCs w:val="21"/>
        </w:rPr>
        <w:t>之事</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：原来为的是大反山东之事</w:t>
      </w:r>
      <w:r>
        <w:rPr>
          <w:rStyle w:val="101"/>
          <w:rFonts w:hint="eastAsia" w:ascii="宋体" w:hAnsi="宋体" w:cs="宋体"/>
          <w:color w:val="000000"/>
          <w:szCs w:val="21"/>
        </w:rPr>
        <w:t>)</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宋体" w:hAnsi="宋体" w:cs="Verdana"/>
          <w:color w:val="000000"/>
          <w:szCs w:val="21"/>
        </w:rPr>
        <w:t>杨林</w:t>
      </w:r>
      <w:r>
        <w:rPr>
          <w:rStyle w:val="101"/>
          <w:rFonts w:ascii="宋体" w:hAnsi="宋体" w:cs="宋体"/>
          <w:color w:val="000000"/>
          <w:szCs w:val="21"/>
        </w:rPr>
        <w:tab/>
      </w:r>
      <w:r>
        <w:rPr>
          <w:rStyle w:val="101"/>
          <w:rFonts w:ascii="宋体" w:hAnsi="宋体" w:cs="Verdana"/>
          <w:color w:val="000000"/>
          <w:szCs w:val="21"/>
        </w:rPr>
        <w:t>着，</w:t>
      </w:r>
      <w:r>
        <w:rPr>
          <w:rStyle w:val="101"/>
          <w:rFonts w:hint="eastAsia" w:ascii="宋体" w:hAnsi="宋体" w:cs="Verdana"/>
          <w:color w:val="000000"/>
          <w:szCs w:val="21"/>
        </w:rPr>
        <w:t>着，</w:t>
      </w:r>
      <w:r>
        <w:rPr>
          <w:rStyle w:val="101"/>
          <w:rFonts w:ascii="宋体" w:hAnsi="宋体" w:cs="Verdana"/>
          <w:color w:val="000000"/>
          <w:szCs w:val="21"/>
        </w:rPr>
        <w:t>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ascii="宋体" w:hAnsi="宋体" w:cs="Arial"/>
          <w:color w:val="000000"/>
          <w:szCs w:val="21"/>
        </w:rPr>
        <w:t>长叶岭谁是谁不是</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】千层浪里翻身滚，百尺高竿又复生。</w:t>
      </w:r>
    </w:p>
    <w:p>
      <w:pPr>
        <w:ind w:left="1260" w:hanging="1260"/>
      </w:pPr>
      <w:r>
        <w:rPr>
          <w:rStyle w:val="101"/>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】蛟龙正在沙滩困，切盼春雷响一声。待等八月中秋到，</w:t>
      </w:r>
    </w:p>
    <w:p>
      <w:pPr>
        <w:ind w:left="1260" w:hanging="1260"/>
      </w:pPr>
      <w:r>
        <w:rPr>
          <w:rStyle w:val="101"/>
          <w:rFonts w:ascii="宋体" w:hAnsi="宋体" w:cs="Verdana"/>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】再与老贼定输赢。）</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第五场</w:t>
      </w:r>
      <w:r>
        <w:rPr>
          <w:rStyle w:val="101"/>
          <w:rFonts w:ascii="华文仿宋" w:hAnsi="华文仿宋" w:eastAsia="华文仿宋" w:cs="华文仿宋"/>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】长叶岭前一</w:t>
      </w:r>
      <w:r>
        <w:rPr>
          <w:rStyle w:val="101"/>
          <w:rFonts w:hint="eastAsia" w:ascii="宋体" w:hAnsi="宋体" w:cs="Verdana"/>
          <w:color w:val="000000"/>
          <w:szCs w:val="21"/>
        </w:rPr>
        <w:t>着</w:t>
      </w:r>
      <w:r>
        <w:rPr>
          <w:rStyle w:val="101"/>
          <w:rFonts w:ascii="宋体" w:hAnsi="宋体" w:cs="Verdana"/>
          <w:color w:val="000000"/>
          <w:szCs w:val="21"/>
        </w:rPr>
        <w:t>错</w:t>
      </w:r>
      <w:r>
        <w:rPr>
          <w:rStyle w:val="68"/>
          <w:rFonts w:ascii="宋体" w:hAnsi="宋体" w:cs="Verdana"/>
          <w:color w:val="000000"/>
          <w:szCs w:val="21"/>
        </w:rPr>
        <w:footnoteReference w:id="319"/>
      </w:r>
      <w:r>
        <w:rPr>
          <w:rStyle w:val="101"/>
          <w:rFonts w:ascii="宋体" w:hAnsi="宋体" w:cs="Verdana"/>
          <w:color w:val="000000"/>
          <w:szCs w:val="21"/>
        </w:rPr>
        <w:t>，事到头来无奈何。</w:t>
      </w:r>
    </w:p>
    <w:p>
      <w:pPr>
        <w:ind w:left="1260" w:hanging="1260"/>
      </w:pPr>
      <w:r>
        <w:rPr>
          <w:rStyle w:val="101"/>
          <w:rFonts w:ascii="宋体" w:hAnsi="宋体" w:cs="Verdana"/>
          <w:color w:val="000000"/>
          <w:szCs w:val="21"/>
        </w:rPr>
        <w:t>正合</w:t>
      </w:r>
      <w:r>
        <w:rPr>
          <w:rStyle w:val="101"/>
          <w:rFonts w:hint="eastAsia" w:ascii="宋体" w:hAnsi="宋体" w:cs="Verdana"/>
          <w:color w:val="000000"/>
          <w:szCs w:val="21"/>
        </w:rPr>
        <w:t>我</w:t>
      </w:r>
      <w:r>
        <w:rPr>
          <w:rStyle w:val="101"/>
          <w:rFonts w:ascii="宋体" w:hAnsi="宋体" w:cs="Verdana"/>
          <w:color w:val="000000"/>
          <w:szCs w:val="21"/>
        </w:rPr>
        <w:t>意。</w:t>
      </w:r>
    </w:p>
    <w:p>
      <w:pPr>
        <w:ind w:left="1260" w:hanging="1260"/>
      </w:pPr>
      <w:r>
        <w:rPr>
          <w:rStyle w:val="101"/>
          <w:rFonts w:ascii="宋体" w:hAnsi="宋体" w:cs="Verdana"/>
          <w:color w:val="000000"/>
          <w:szCs w:val="21"/>
        </w:rPr>
        <w:t>就烦贤弟先行，打探瓦岗兄弟的消息便了。</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二黄导板</w:t>
      </w:r>
      <w:r>
        <w:rPr>
          <w:rStyle w:val="101"/>
          <w:rFonts w:ascii="宋体" w:hAnsi="宋体" w:cs="Arial"/>
          <w:color w:val="000000"/>
          <w:szCs w:val="21"/>
        </w:rPr>
        <w:t>】登州城闷坏了秦叔宝，</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回龙</w:t>
      </w:r>
      <w:r>
        <w:rPr>
          <w:rStyle w:val="101"/>
          <w:rFonts w:ascii="宋体" w:hAnsi="宋体" w:cs="Arial"/>
          <w:color w:val="000000"/>
          <w:szCs w:val="21"/>
        </w:rPr>
        <w:t>】走过来、行过去</w:t>
      </w:r>
      <w:r>
        <w:rPr>
          <w:rStyle w:val="101"/>
          <w:rFonts w:ascii="宋体" w:hAnsi="宋体" w:cs="Verdana"/>
          <w:color w:val="000000"/>
          <w:szCs w:val="21"/>
        </w:rPr>
        <w:t>大街之上腕带杻锁倒教我</w:t>
      </w:r>
      <w:r>
        <w:rPr>
          <w:rStyle w:val="101"/>
          <w:rFonts w:ascii="宋体" w:hAnsi="宋体" w:cs="Arial"/>
          <w:color w:val="000000"/>
          <w:szCs w:val="21"/>
        </w:rPr>
        <w:t>好不心焦。</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w:t>
      </w:r>
      <w:r>
        <w:rPr>
          <w:rStyle w:val="101"/>
          <w:rFonts w:ascii="宋体" w:hAnsi="宋体" w:cs="Verdana"/>
          <w:color w:val="000000"/>
          <w:szCs w:val="21"/>
        </w:rPr>
        <w:t>十数载马上威风浩</w:t>
      </w:r>
      <w:r>
        <w:rPr>
          <w:rStyle w:val="101"/>
          <w:rFonts w:ascii="宋体" w:hAnsi="宋体" w:cs="Arial"/>
          <w:color w:val="000000"/>
          <w:szCs w:val="21"/>
        </w:rPr>
        <w:t>，英雄四</w:t>
      </w:r>
      <w:r>
        <w:rPr>
          <w:rStyle w:val="101"/>
          <w:rFonts w:hint="eastAsia" w:ascii="宋体" w:hAnsi="宋体" w:cs="Arial"/>
          <w:color w:val="000000"/>
          <w:szCs w:val="21"/>
        </w:rPr>
        <w:t>路</w:t>
      </w:r>
      <w:r>
        <w:rPr>
          <w:rStyle w:val="68"/>
          <w:rFonts w:ascii="宋体" w:hAnsi="宋体" w:cs="Arial"/>
          <w:color w:val="000000"/>
          <w:szCs w:val="21"/>
        </w:rPr>
        <w:footnoteReference w:id="320"/>
      </w:r>
      <w:r>
        <w:rPr>
          <w:rStyle w:val="101"/>
          <w:rFonts w:ascii="宋体" w:hAnsi="宋体" w:cs="Arial"/>
          <w:color w:val="000000"/>
          <w:szCs w:val="21"/>
        </w:rPr>
        <w:t>美名标。到如今屋漏偏遭连阴雨，船到江心失了篙。</w:t>
      </w:r>
    </w:p>
    <w:p>
      <w:pPr>
        <w:ind w:left="1260" w:hanging="1260"/>
      </w:pPr>
      <w:r>
        <w:rPr>
          <w:rStyle w:val="101"/>
          <w:rFonts w:ascii="宋体" w:hAnsi="宋体" w:cs="Arial"/>
          <w:color w:val="000000"/>
          <w:szCs w:val="21"/>
        </w:rPr>
        <w:t>那旁来了敢是茂……</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贤弟，莫非救我来了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】徐茂公阴阳算得好，</w:t>
      </w:r>
      <w:r>
        <w:rPr>
          <w:rStyle w:val="101"/>
          <w:rFonts w:ascii="宋体" w:hAnsi="宋体" w:cs="Verdana"/>
          <w:color w:val="000000"/>
          <w:szCs w:val="21"/>
        </w:rPr>
        <w:t>何不救我出笼牢</w:t>
      </w:r>
      <w:r>
        <w:rPr>
          <w:rStyle w:val="101"/>
          <w:rFonts w:ascii="宋体" w:hAnsi="宋体" w:cs="Arial"/>
          <w:color w:val="000000"/>
          <w:szCs w:val="21"/>
        </w:rPr>
        <w:t>。</w:t>
      </w:r>
      <w:r>
        <w:rPr>
          <w:rStyle w:val="101"/>
          <w:rFonts w:ascii="宋体" w:hAnsi="宋体" w:cs="Verdana"/>
          <w:color w:val="000000"/>
          <w:szCs w:val="21"/>
        </w:rPr>
        <w:t>是是是来明白了</w:t>
      </w:r>
      <w:r>
        <w:rPr>
          <w:rStyle w:val="101"/>
          <w:rFonts w:ascii="宋体" w:hAnsi="宋体" w:cs="Arial"/>
          <w:color w:val="000000"/>
          <w:szCs w:val="21"/>
        </w:rPr>
        <w:t>，</w:t>
      </w:r>
      <w:r>
        <w:rPr>
          <w:rStyle w:val="101"/>
          <w:rFonts w:ascii="宋体" w:hAnsi="宋体" w:cs="Verdana"/>
          <w:color w:val="000000"/>
          <w:szCs w:val="21"/>
        </w:rPr>
        <w:t>内中定有巧计高</w:t>
      </w:r>
      <w:r>
        <w:rPr>
          <w:rStyle w:val="101"/>
          <w:rFonts w:ascii="宋体" w:hAnsi="宋体" w:cs="Arial"/>
          <w:color w:val="000000"/>
          <w:szCs w:val="21"/>
        </w:rPr>
        <w:t>。</w:t>
      </w:r>
    </w:p>
    <w:p>
      <w:pPr>
        <w:ind w:left="1260" w:hanging="1260"/>
      </w:pPr>
      <w:r>
        <w:rPr>
          <w:rStyle w:val="101"/>
          <w:rFonts w:ascii="宋体" w:hAnsi="宋体" w:cs="Arial"/>
          <w:color w:val="000000"/>
          <w:szCs w:val="21"/>
        </w:rPr>
        <w:t>来的敢是尤……</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贤弟，敢是救我来了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】尤俊达反山东劫过宝，官兵拿获</w:t>
      </w:r>
      <w:r>
        <w:rPr>
          <w:rStyle w:val="101"/>
          <w:rFonts w:ascii="宋体" w:hAnsi="宋体" w:cs="Verdana"/>
          <w:color w:val="000000"/>
          <w:szCs w:val="21"/>
        </w:rPr>
        <w:t>难脱逃。若不亏我秦叔宝，何人放他</w:t>
      </w:r>
      <w:r>
        <w:rPr>
          <w:rStyle w:val="101"/>
          <w:rFonts w:ascii="宋体" w:hAnsi="宋体" w:cs="Arial"/>
          <w:color w:val="000000"/>
          <w:szCs w:val="21"/>
        </w:rPr>
        <w:t>往外逃。</w:t>
      </w:r>
    </w:p>
    <w:p>
      <w:pPr>
        <w:ind w:left="1260" w:hanging="1260"/>
      </w:pPr>
      <w:r>
        <w:rPr>
          <w:rStyle w:val="101"/>
          <w:rFonts w:ascii="宋体" w:hAnsi="宋体" w:cs="Arial"/>
          <w:color w:val="000000"/>
          <w:szCs w:val="21"/>
        </w:rPr>
        <w:t>那旁来的敢是雄信</w:t>
      </w:r>
      <w:r>
        <w:rPr>
          <w:rStyle w:val="101"/>
          <w:rFonts w:ascii="宋体" w:hAnsi="宋体" w:cs="宋体"/>
          <w:color w:val="000000"/>
          <w:szCs w:val="21"/>
        </w:rPr>
        <w:t>?</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莫非念在结义之情前来救我来了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】单雄信他本是江洋盗，枣阳山前逞英豪。被我一锏来打倒，我也曾饶过他性命一条。</w:t>
      </w:r>
    </w:p>
    <w:p>
      <w:pPr>
        <w:ind w:left="1260" w:hanging="1260"/>
      </w:pPr>
      <w:r>
        <w:rPr>
          <w:rStyle w:val="101"/>
          <w:rFonts w:ascii="宋体" w:hAnsi="宋体" w:cs="Arial"/>
          <w:color w:val="000000"/>
          <w:szCs w:val="21"/>
        </w:rPr>
        <w:t>来的敢是表弟</w:t>
      </w:r>
      <w:r>
        <w:rPr>
          <w:rStyle w:val="101"/>
          <w:rFonts w:ascii="宋体" w:hAnsi="宋体" w:cs="宋体"/>
          <w:color w:val="000000"/>
          <w:szCs w:val="21"/>
        </w:rPr>
        <w:t>?</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想是贤弟念在姑表之亲救我来了</w:t>
      </w:r>
      <w:r>
        <w:rPr>
          <w:rStyle w:val="101"/>
          <w:rFonts w:ascii="宋体" w:hAnsi="宋体" w:cs="宋体"/>
          <w:color w:val="000000"/>
          <w:szCs w:val="21"/>
        </w:rPr>
        <w:t>?</w:t>
      </w:r>
    </w:p>
    <w:p>
      <w:pPr>
        <w:ind w:left="1260" w:hanging="1260"/>
      </w:pPr>
      <w:r>
        <w:rPr>
          <w:rStyle w:val="101"/>
          <w:rFonts w:ascii="宋体" w:hAnsi="宋体" w:cs="Arial"/>
          <w:color w:val="000000"/>
          <w:szCs w:val="21"/>
        </w:rPr>
        <w:t>啊</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二黄散板</w:t>
      </w:r>
      <w:r>
        <w:rPr>
          <w:rStyle w:val="101"/>
          <w:rFonts w:ascii="宋体" w:hAnsi="宋体" w:cs="Arial"/>
          <w:color w:val="000000"/>
          <w:szCs w:val="21"/>
        </w:rPr>
        <w:t>】</w:t>
      </w:r>
      <w:r>
        <w:rPr>
          <w:rStyle w:val="101"/>
          <w:rFonts w:ascii="宋体" w:hAnsi="宋体" w:cs="Verdana"/>
          <w:color w:val="000000"/>
          <w:szCs w:val="21"/>
        </w:rPr>
        <w:t>罗成是我亲姑表，不认我秦琼为哪条</w:t>
      </w:r>
      <w:r>
        <w:rPr>
          <w:rStyle w:val="101"/>
          <w:rFonts w:ascii="宋体" w:hAnsi="宋体" w:cs="宋体"/>
          <w:color w:val="000000"/>
          <w:szCs w:val="21"/>
        </w:rPr>
        <w:t>?</w:t>
      </w:r>
      <w:r>
        <w:rPr>
          <w:rStyle w:val="101"/>
          <w:rFonts w:ascii="宋体" w:hAnsi="宋体" w:cs="Arial"/>
          <w:color w:val="000000"/>
          <w:szCs w:val="21"/>
        </w:rPr>
        <w:t>越思越想心头恼。</w:t>
      </w:r>
    </w:p>
    <w:p>
      <w:pPr>
        <w:ind w:left="1260" w:hanging="1260"/>
      </w:pPr>
      <w:r>
        <w:rPr>
          <w:rStyle w:val="101"/>
          <w:rFonts w:ascii="宋体" w:hAnsi="宋体" w:cs="宋体"/>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Arial"/>
          <w:color w:val="000000"/>
          <w:szCs w:val="21"/>
        </w:rPr>
        <w:t>【</w:t>
      </w:r>
      <w:r>
        <w:rPr>
          <w:rStyle w:val="101"/>
          <w:rFonts w:ascii="楷体" w:hAnsi="楷体" w:eastAsia="楷体" w:cs="Verdana"/>
          <w:color w:val="000000"/>
          <w:szCs w:val="21"/>
        </w:rPr>
        <w:t>二黄散板</w:t>
      </w:r>
      <w:r>
        <w:rPr>
          <w:rStyle w:val="101"/>
          <w:rFonts w:ascii="宋体" w:hAnsi="宋体" w:cs="Arial"/>
          <w:color w:val="000000"/>
          <w:szCs w:val="21"/>
        </w:rPr>
        <w:t>】二哥为何心内焦</w:t>
      </w:r>
      <w:r>
        <w:rPr>
          <w:rStyle w:val="101"/>
          <w:rFonts w:ascii="宋体" w:hAnsi="宋体" w:cs="宋体"/>
          <w:color w:val="000000"/>
          <w:szCs w:val="21"/>
        </w:rPr>
        <w:t>?)</w:t>
      </w:r>
    </w:p>
    <w:p>
      <w:pPr>
        <w:ind w:left="1260" w:hanging="1260"/>
      </w:pPr>
      <w:r>
        <w:rPr>
          <w:rStyle w:val="101"/>
          <w:rFonts w:ascii="宋体" w:hAnsi="宋体" w:cs="Arial"/>
          <w:color w:val="000000"/>
          <w:szCs w:val="21"/>
        </w:rPr>
        <w:t>哎呀贤弟呀，适才众家兄弟俱不相认愚兄，如何是好</w:t>
      </w:r>
      <w:r>
        <w:rPr>
          <w:rStyle w:val="101"/>
          <w:rFonts w:ascii="宋体" w:hAnsi="宋体" w:cs="宋体"/>
          <w:color w:val="000000"/>
          <w:szCs w:val="21"/>
        </w:rPr>
        <w:t>?</w:t>
      </w:r>
    </w:p>
    <w:p>
      <w:pPr>
        <w:ind w:left="1260" w:hanging="1260"/>
      </w:pPr>
      <w:r>
        <w:rPr>
          <w:rStyle w:val="101"/>
          <w:rFonts w:ascii="宋体" w:hAnsi="宋体" w:cs="Arial"/>
          <w:color w:val="000000"/>
          <w:szCs w:val="21"/>
        </w:rPr>
        <w:t>有劳了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】罗周待我情义好，他与秦琼似同胞。</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】站在阳关心焦躁，</w:t>
      </w:r>
    </w:p>
    <w:p>
      <w:pPr>
        <w:ind w:left="1260" w:hanging="1260"/>
      </w:pPr>
      <w:r>
        <w:rPr>
          <w:rStyle w:val="101"/>
          <w:rFonts w:ascii="宋体" w:hAnsi="宋体" w:cs="Arial"/>
          <w:color w:val="000000"/>
          <w:szCs w:val="21"/>
        </w:rPr>
        <w:t>啊</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w:t>
      </w:r>
      <w:r>
        <w:rPr>
          <w:rStyle w:val="101"/>
          <w:rFonts w:ascii="宋体" w:hAnsi="宋体" w:cs="Verdana"/>
          <w:color w:val="000000"/>
          <w:szCs w:val="21"/>
        </w:rPr>
        <w:t>来了咬金故旧交</w:t>
      </w:r>
      <w:r>
        <w:rPr>
          <w:rStyle w:val="101"/>
          <w:rFonts w:ascii="宋体" w:hAnsi="宋体" w:cs="Arial"/>
          <w:color w:val="000000"/>
          <w:szCs w:val="21"/>
        </w:rPr>
        <w:t>。</w:t>
      </w:r>
    </w:p>
    <w:p>
      <w:pPr>
        <w:ind w:left="1260" w:hanging="1260"/>
      </w:pPr>
      <w:r>
        <w:rPr>
          <w:rStyle w:val="101"/>
          <w:rFonts w:ascii="宋体" w:hAnsi="宋体" w:cs="Arial"/>
          <w:color w:val="000000"/>
          <w:szCs w:val="21"/>
        </w:rPr>
        <w:t>来的敢是程……</w:t>
      </w:r>
    </w:p>
    <w:p>
      <w:pPr>
        <w:ind w:left="1260" w:hanging="1260"/>
      </w:pPr>
      <w:r>
        <w:rPr>
          <w:rStyle w:val="101"/>
          <w:rFonts w:ascii="宋体" w:hAnsi="宋体" w:cs="Arial"/>
          <w:color w:val="000000"/>
          <w:szCs w:val="21"/>
        </w:rPr>
        <w:t>咬金</w:t>
      </w:r>
      <w:r>
        <w:rPr>
          <w:rStyle w:val="101"/>
          <w:rFonts w:ascii="宋体" w:hAnsi="宋体" w:cs="宋体"/>
          <w:color w:val="000000"/>
          <w:szCs w:val="21"/>
        </w:rPr>
        <w:t>!</w:t>
      </w:r>
    </w:p>
    <w:p>
      <w:pPr>
        <w:ind w:left="1260" w:hanging="1260"/>
      </w:pPr>
      <w:r>
        <w:rPr>
          <w:rStyle w:val="101"/>
          <w:rFonts w:ascii="宋体" w:hAnsi="宋体" w:cs="Arial"/>
          <w:color w:val="000000"/>
          <w:szCs w:val="21"/>
        </w:rPr>
        <w:t>我是二哥秦琼。</w:t>
      </w:r>
    </w:p>
    <w:p>
      <w:pPr>
        <w:ind w:left="1260" w:hanging="1260"/>
      </w:pPr>
      <w:r>
        <w:rPr>
          <w:rStyle w:val="101"/>
          <w:rFonts w:ascii="宋体" w:hAnsi="宋体" w:cs="Arial"/>
          <w:color w:val="000000"/>
          <w:szCs w:val="21"/>
        </w:rPr>
        <w:t>你我幼年相交，想是救我来了。</w:t>
      </w:r>
    </w:p>
    <w:p>
      <w:pPr>
        <w:ind w:left="1260" w:hanging="1260"/>
      </w:pPr>
      <w:r>
        <w:rPr>
          <w:rStyle w:val="101"/>
          <w:rFonts w:ascii="宋体" w:hAnsi="宋体" w:cs="Arial"/>
          <w:color w:val="000000"/>
          <w:szCs w:val="21"/>
        </w:rPr>
        <w:t>啊</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】好个聪明的程咬金，</w:t>
      </w:r>
      <w:r>
        <w:rPr>
          <w:rStyle w:val="101"/>
          <w:rFonts w:ascii="宋体" w:hAnsi="宋体" w:cs="Verdana"/>
          <w:color w:val="000000"/>
          <w:szCs w:val="21"/>
        </w:rPr>
        <w:t>他把救字暗藏身。急难之人心不稳。</w:t>
      </w:r>
    </w:p>
    <w:p>
      <w:pPr>
        <w:ind w:left="1260" w:hanging="1260"/>
      </w:pPr>
      <w:r>
        <w:rPr>
          <w:rStyle w:val="101"/>
          <w:rFonts w:ascii="宋体" w:hAnsi="宋体" w:cs="Arial"/>
          <w:color w:val="000000"/>
          <w:szCs w:val="21"/>
        </w:rPr>
        <w:t>打探瓦岗弟兄之事如何</w:t>
      </w:r>
      <w:r>
        <w:rPr>
          <w:rStyle w:val="101"/>
          <w:rFonts w:ascii="宋体" w:hAnsi="宋体" w:cs="宋体"/>
          <w:color w:val="000000"/>
          <w:szCs w:val="21"/>
        </w:rPr>
        <w:t>?</w:t>
      </w:r>
    </w:p>
    <w:p>
      <w:pPr>
        <w:ind w:left="1260" w:hanging="1260"/>
      </w:pPr>
      <w:r>
        <w:rPr>
          <w:rStyle w:val="101"/>
          <w:rFonts w:ascii="宋体" w:hAnsi="宋体" w:cs="Arial"/>
          <w:color w:val="000000"/>
          <w:szCs w:val="21"/>
        </w:rPr>
        <w:t>好哇——</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w:t>
      </w:r>
      <w:r>
        <w:rPr>
          <w:rStyle w:val="101"/>
          <w:rFonts w:ascii="宋体" w:hAnsi="宋体" w:cs="Verdana"/>
          <w:color w:val="000000"/>
          <w:szCs w:val="21"/>
        </w:rPr>
        <w:t>待等明日中秋到。</w:t>
      </w:r>
    </w:p>
    <w:p>
      <w:pPr>
        <w:ind w:left="1260" w:hanging="1260"/>
      </w:pPr>
      <w:r>
        <w:rPr>
          <w:rStyle w:val="101"/>
          <w:rFonts w:ascii="宋体" w:hAnsi="宋体" w:cs="宋体"/>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】再与老贼动枪刀。</w:t>
      </w:r>
      <w:r>
        <w:rPr>
          <w:rStyle w:val="101"/>
          <w:rFonts w:ascii="宋体" w:hAnsi="宋体" w:cs="宋体"/>
          <w:color w:val="000000"/>
          <w:szCs w:val="21"/>
        </w:rPr>
        <w:t>)</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第六场</w:t>
      </w:r>
      <w:r>
        <w:rPr>
          <w:rStyle w:val="101"/>
          <w:rFonts w:ascii="华文仿宋" w:hAnsi="华文仿宋" w:eastAsia="华文仿宋" w:cs="华文仿宋"/>
          <w:color w:val="000000"/>
          <w:szCs w:val="21"/>
        </w:rPr>
        <w:t>]</w:t>
      </w:r>
    </w:p>
    <w:p>
      <w:pPr>
        <w:ind w:left="1260" w:hanging="1260"/>
      </w:pPr>
      <w:r>
        <w:rPr>
          <w:rStyle w:val="101"/>
          <w:rFonts w:ascii="宋体" w:hAnsi="宋体" w:cs="Arial"/>
          <w:color w:val="000000"/>
          <w:szCs w:val="21"/>
        </w:rPr>
        <w:t>参见千岁。</w:t>
      </w:r>
    </w:p>
    <w:p>
      <w:pPr>
        <w:ind w:left="1260" w:hanging="1260"/>
      </w:pPr>
      <w:r>
        <w:rPr>
          <w:rStyle w:val="101"/>
          <w:rFonts w:hint="eastAsia" w:ascii="宋体" w:hAnsi="宋体" w:cs="宋体"/>
          <w:color w:val="000000"/>
          <w:szCs w:val="21"/>
        </w:rPr>
        <w:t>(</w:t>
      </w:r>
      <w:r>
        <w:rPr>
          <w:rStyle w:val="101"/>
          <w:rFonts w:hint="eastAsia" w:ascii="宋体" w:hAnsi="宋体" w:cs="Arial"/>
          <w:color w:val="000000"/>
          <w:szCs w:val="21"/>
        </w:rPr>
        <w:t>杨林</w:t>
      </w:r>
      <w:r>
        <w:rPr>
          <w:rStyle w:val="101"/>
          <w:rFonts w:hint="eastAsia" w:ascii="宋体" w:hAnsi="宋体" w:cs="宋体"/>
          <w:color w:val="000000"/>
          <w:szCs w:val="21"/>
        </w:rPr>
        <w:tab/>
      </w:r>
      <w:r>
        <w:rPr>
          <w:rStyle w:val="101"/>
          <w:rFonts w:hint="eastAsia" w:ascii="宋体" w:hAnsi="宋体" w:cs="Arial"/>
          <w:color w:val="000000"/>
          <w:szCs w:val="21"/>
        </w:rPr>
        <w:t>为何这等白胖</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Arial"/>
          <w:color w:val="000000"/>
          <w:szCs w:val="21"/>
        </w:rPr>
        <w:t>罗周</w:t>
      </w:r>
      <w:r>
        <w:rPr>
          <w:rStyle w:val="101"/>
          <w:rFonts w:hint="eastAsia" w:ascii="宋体" w:hAnsi="宋体" w:cs="宋体"/>
          <w:color w:val="000000"/>
          <w:szCs w:val="21"/>
        </w:rPr>
        <w:tab/>
      </w:r>
      <w:r>
        <w:rPr>
          <w:rStyle w:val="101"/>
          <w:rFonts w:hint="eastAsia" w:ascii="宋体" w:hAnsi="宋体" w:cs="Arial"/>
          <w:color w:val="000000"/>
          <w:szCs w:val="21"/>
        </w:rPr>
        <w:t>这个……</w:t>
      </w:r>
      <w:r>
        <w:rPr>
          <w:rStyle w:val="101"/>
          <w:rFonts w:hint="eastAsia" w:ascii="宋体" w:hAnsi="宋体" w:cs="宋体"/>
          <w:color w:val="000000"/>
          <w:szCs w:val="21"/>
        </w:rPr>
        <w:t>)</w:t>
      </w:r>
    </w:p>
    <w:p>
      <w:pPr>
        <w:ind w:left="1260" w:hanging="1260"/>
        <w:rPr>
          <w:rStyle w:val="101"/>
          <w:rFonts w:ascii="宋体" w:hAnsi="宋体" w:cs="Arial"/>
          <w:color w:val="000000"/>
          <w:szCs w:val="21"/>
        </w:rPr>
      </w:pPr>
      <w:r>
        <w:rPr>
          <w:rStyle w:val="101"/>
          <w:rFonts w:hint="eastAsia" w:ascii="宋体" w:hAnsi="宋体" w:cs="宋体"/>
          <w:color w:val="000000"/>
          <w:szCs w:val="21"/>
        </w:rPr>
        <w:t>(</w:t>
      </w:r>
      <w:r>
        <w:rPr>
          <w:rStyle w:val="101"/>
          <w:rFonts w:hint="eastAsia" w:ascii="宋体" w:hAnsi="宋体" w:cs="Arial"/>
          <w:color w:val="000000"/>
          <w:szCs w:val="21"/>
        </w:rPr>
        <w:t>秦琼</w:t>
      </w:r>
      <w:r>
        <w:rPr>
          <w:rStyle w:val="101"/>
          <w:rFonts w:hint="eastAsia" w:ascii="宋体" w:hAnsi="宋体" w:cs="宋体"/>
          <w:color w:val="000000"/>
          <w:szCs w:val="21"/>
        </w:rPr>
        <w:tab/>
      </w:r>
      <w:r>
        <w:rPr>
          <w:rStyle w:val="101"/>
          <w:rFonts w:hint="eastAsia" w:ascii="宋体" w:hAnsi="宋体" w:cs="Arial"/>
          <w:color w:val="000000"/>
          <w:szCs w:val="21"/>
        </w:rPr>
        <w:t>海风吹得浮肿。</w:t>
      </w:r>
      <w:r>
        <w:rPr>
          <w:rStyle w:val="101"/>
          <w:rFonts w:hint="eastAsia" w:ascii="宋体" w:hAnsi="宋体" w:cs="宋体"/>
          <w:color w:val="000000"/>
          <w:szCs w:val="21"/>
        </w:rPr>
        <w:t>)</w:t>
      </w:r>
      <w:r>
        <w:rPr>
          <w:rStyle w:val="68"/>
          <w:rFonts w:ascii="宋体" w:hAnsi="宋体" w:cs="宋体"/>
          <w:color w:val="000000"/>
          <w:szCs w:val="21"/>
        </w:rPr>
        <w:footnoteReference w:id="321"/>
      </w:r>
    </w:p>
    <w:p>
      <w:pPr>
        <w:ind w:left="1260" w:hanging="1260"/>
      </w:pPr>
      <w:r>
        <w:rPr>
          <w:rStyle w:val="101"/>
          <w:rFonts w:ascii="宋体" w:hAnsi="宋体" w:cs="Arial"/>
          <w:color w:val="000000"/>
          <w:szCs w:val="21"/>
        </w:rPr>
        <w:t>不</w:t>
      </w:r>
      <w:r>
        <w:rPr>
          <w:rStyle w:val="101"/>
          <w:rFonts w:hint="eastAsia" w:ascii="宋体" w:hAnsi="宋体" w:cs="Arial"/>
          <w:color w:val="000000"/>
          <w:szCs w:val="21"/>
        </w:rPr>
        <w:t>足</w:t>
      </w:r>
      <w:r>
        <w:rPr>
          <w:rStyle w:val="101"/>
          <w:rFonts w:ascii="宋体" w:hAnsi="宋体" w:cs="Arial"/>
          <w:color w:val="000000"/>
          <w:szCs w:val="21"/>
        </w:rPr>
        <w:t>千岁一观。</w:t>
      </w:r>
    </w:p>
    <w:p>
      <w:r>
        <w:rPr>
          <w:rStyle w:val="101"/>
          <w:rFonts w:ascii="宋体" w:hAnsi="宋体" w:cs="Arial"/>
          <w:color w:val="000000"/>
          <w:szCs w:val="21"/>
        </w:rPr>
        <w:t>遵令。</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w:t>
      </w:r>
      <w:r>
        <w:rPr>
          <w:rStyle w:val="101"/>
          <w:rFonts w:ascii="楷体" w:hAnsi="楷体" w:eastAsia="楷体" w:cs="Arial"/>
          <w:color w:val="000000"/>
          <w:szCs w:val="21"/>
        </w:rPr>
        <w:t>二六</w:t>
      </w:r>
      <w:r>
        <w:rPr>
          <w:rStyle w:val="101"/>
          <w:rFonts w:ascii="宋体" w:hAnsi="宋体" w:cs="Arial"/>
          <w:color w:val="000000"/>
          <w:szCs w:val="21"/>
        </w:rPr>
        <w:t>】</w:t>
      </w:r>
      <w:r>
        <w:rPr>
          <w:rStyle w:val="101"/>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西皮快板</w:t>
      </w:r>
      <w:r>
        <w:rPr>
          <w:rStyle w:val="101"/>
          <w:rFonts w:ascii="宋体" w:hAnsi="宋体" w:cs="Arial"/>
          <w:color w:val="000000"/>
          <w:szCs w:val="21"/>
        </w:rPr>
        <w:t>】</w:t>
      </w:r>
      <w:r>
        <w:rPr>
          <w:rStyle w:val="101"/>
          <w:rFonts w:ascii="宋体" w:hAnsi="宋体" w:cs="Verdana"/>
          <w:color w:val="000000"/>
          <w:szCs w:val="21"/>
        </w:rPr>
        <w:t>生死二字何惧他。约定了瓦岗弟兄把山下，搭救秦琼把老贼拿。</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西皮快板</w:t>
      </w:r>
      <w:r>
        <w:rPr>
          <w:rStyle w:val="101"/>
          <w:rFonts w:ascii="宋体" w:hAnsi="宋体" w:cs="Arial"/>
          <w:color w:val="000000"/>
          <w:szCs w:val="21"/>
        </w:rPr>
        <w:t>】</w:t>
      </w:r>
      <w:r>
        <w:rPr>
          <w:rStyle w:val="101"/>
          <w:rFonts w:ascii="宋体" w:hAnsi="宋体" w:cs="Verdana"/>
          <w:color w:val="000000"/>
          <w:szCs w:val="21"/>
        </w:rPr>
        <w:t>减头去尾耍一耍。</w:t>
      </w:r>
    </w:p>
    <w:p>
      <w:pPr>
        <w:ind w:left="1260" w:hanging="1260"/>
      </w:pPr>
      <w:r>
        <w:rPr>
          <w:rStyle w:val="101"/>
          <w:rFonts w:ascii="宋体" w:hAnsi="宋体" w:cs="宋体"/>
          <w:color w:val="000000"/>
          <w:szCs w:val="21"/>
        </w:rPr>
        <w:t>(</w:t>
      </w:r>
      <w:r>
        <w:rPr>
          <w:rStyle w:val="101"/>
          <w:rFonts w:ascii="宋体" w:hAnsi="宋体" w:cs="Arial"/>
          <w:color w:val="000000"/>
          <w:szCs w:val="21"/>
        </w:rPr>
        <w:t>秦琼</w:t>
      </w:r>
      <w:r>
        <w:rPr>
          <w:rStyle w:val="101"/>
          <w:rFonts w:ascii="楷体" w:hAnsi="楷体" w:eastAsia="楷体" w:cs="Arial"/>
          <w:color w:val="000000"/>
          <w:szCs w:val="21"/>
        </w:rPr>
        <w:t>耍锏</w:t>
      </w:r>
      <w:r>
        <w:rPr>
          <w:rStyle w:val="68"/>
          <w:rFonts w:ascii="宋体" w:hAnsi="宋体" w:cs="Arial"/>
          <w:color w:val="000000"/>
          <w:szCs w:val="21"/>
        </w:rPr>
        <w:footnoteReference w:id="322"/>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Arial"/>
          <w:color w:val="000000"/>
          <w:szCs w:val="21"/>
        </w:rPr>
        <w:t>杨林</w:t>
      </w:r>
      <w:r>
        <w:rPr>
          <w:rStyle w:val="101"/>
          <w:rFonts w:hint="eastAsia" w:ascii="宋体" w:hAnsi="宋体" w:cs="宋体"/>
          <w:color w:val="000000"/>
          <w:szCs w:val="21"/>
        </w:rPr>
        <w:tab/>
      </w:r>
      <w:r>
        <w:rPr>
          <w:rStyle w:val="101"/>
          <w:rFonts w:hint="eastAsia" w:ascii="宋体" w:hAnsi="宋体" w:cs="Arial"/>
          <w:color w:val="000000"/>
          <w:szCs w:val="21"/>
        </w:rPr>
        <w:t>不足为奇。</w:t>
      </w:r>
      <w:r>
        <w:rPr>
          <w:rStyle w:val="101"/>
          <w:rFonts w:hint="eastAsia" w:ascii="宋体" w:hAnsi="宋体" w:cs="宋体"/>
          <w:color w:val="000000"/>
          <w:szCs w:val="21"/>
        </w:rPr>
        <w:t>)</w:t>
      </w:r>
    </w:p>
    <w:p>
      <w:pPr>
        <w:ind w:left="1260" w:hanging="1260"/>
      </w:pPr>
      <w:r>
        <w:rPr>
          <w:rStyle w:val="101"/>
          <w:rFonts w:ascii="宋体" w:hAnsi="宋体" w:cs="Arial"/>
          <w:color w:val="000000"/>
          <w:szCs w:val="21"/>
        </w:rPr>
        <w:t>小人马上武艺还好。</w:t>
      </w:r>
    </w:p>
    <w:p>
      <w:pPr>
        <w:ind w:left="1260" w:hanging="1260"/>
      </w:pPr>
      <w:r>
        <w:rPr>
          <w:rStyle w:val="101"/>
          <w:rFonts w:ascii="宋体" w:hAnsi="宋体" w:cs="Arial"/>
          <w:color w:val="000000"/>
          <w:szCs w:val="21"/>
        </w:rPr>
        <w:t>小人不敢</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w:t>
      </w:r>
      <w:r>
        <w:rPr>
          <w:rStyle w:val="101"/>
          <w:rFonts w:ascii="楷体" w:hAnsi="楷体" w:eastAsia="楷体" w:cs="Arial"/>
          <w:color w:val="000000"/>
          <w:szCs w:val="21"/>
        </w:rPr>
        <w:t>摇板</w:t>
      </w:r>
      <w:r>
        <w:rPr>
          <w:rStyle w:val="101"/>
          <w:rFonts w:ascii="宋体" w:hAnsi="宋体" w:cs="Arial"/>
          <w:color w:val="000000"/>
          <w:szCs w:val="21"/>
        </w:rPr>
        <w:t>】</w:t>
      </w:r>
      <w:r>
        <w:rPr>
          <w:rStyle w:val="101"/>
          <w:rFonts w:ascii="宋体" w:hAnsi="宋体" w:cs="Verdana"/>
          <w:color w:val="000000"/>
          <w:szCs w:val="21"/>
        </w:rPr>
        <w:t>鹞子翻身上黄骠，</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西皮快板</w:t>
      </w:r>
      <w:r>
        <w:rPr>
          <w:rStyle w:val="101"/>
          <w:rFonts w:ascii="宋体" w:hAnsi="宋体" w:cs="Arial"/>
          <w:color w:val="000000"/>
          <w:szCs w:val="21"/>
        </w:rPr>
        <w:t>】</w:t>
      </w:r>
      <w:r>
        <w:rPr>
          <w:rStyle w:val="101"/>
          <w:rFonts w:ascii="宋体" w:hAnsi="宋体" w:cs="Verdana"/>
          <w:color w:val="000000"/>
          <w:szCs w:val="21"/>
        </w:rPr>
        <w:t>来了瓦岗众英豪。斜跨雕鞍高声叫，</w:t>
      </w:r>
    </w:p>
    <w:p>
      <w:pPr>
        <w:ind w:left="1260" w:hanging="1260"/>
      </w:pPr>
      <w:r>
        <w:rPr>
          <w:rStyle w:val="101"/>
          <w:rFonts w:ascii="宋体" w:hAnsi="宋体" w:cs="Arial"/>
          <w:color w:val="000000"/>
          <w:szCs w:val="21"/>
        </w:rPr>
        <w:t>杨林</w:t>
      </w:r>
      <w:r>
        <w:rPr>
          <w:rStyle w:val="101"/>
          <w:rFonts w:ascii="宋体" w:hAnsi="宋体" w:cs="宋体"/>
          <w:color w:val="000000"/>
          <w:szCs w:val="21"/>
        </w:rPr>
        <w:t>!</w:t>
      </w:r>
      <w:r>
        <w:rPr>
          <w:rStyle w:val="101"/>
          <w:rFonts w:ascii="宋体" w:hAnsi="宋体" w:cs="Arial"/>
          <w:color w:val="000000"/>
          <w:szCs w:val="21"/>
        </w:rPr>
        <w:t>老贼</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西皮摇板</w:t>
      </w:r>
      <w:r>
        <w:rPr>
          <w:rStyle w:val="101"/>
          <w:rFonts w:ascii="宋体" w:hAnsi="宋体" w:cs="Arial"/>
          <w:color w:val="000000"/>
          <w:szCs w:val="21"/>
        </w:rPr>
        <w:t>】</w:t>
      </w:r>
      <w:r>
        <w:rPr>
          <w:rStyle w:val="101"/>
          <w:rFonts w:ascii="宋体" w:hAnsi="宋体" w:cs="Verdana"/>
          <w:color w:val="000000"/>
          <w:szCs w:val="21"/>
        </w:rPr>
        <w:t>敢与老爷动枪刀。</w:t>
      </w:r>
    </w:p>
    <w:p>
      <w:pPr>
        <w:ind w:left="1260" w:hanging="1260"/>
      </w:pPr>
      <w:r>
        <w:rPr>
          <w:rStyle w:val="101"/>
          <w:rFonts w:ascii="宋体" w:hAnsi="宋体" w:cs="Verdana"/>
          <w:color w:val="000000"/>
          <w:szCs w:val="21"/>
        </w:rPr>
        <w:t>多谢众位贤弟搭救。</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请呐</w:t>
      </w:r>
      <w:r>
        <w:rPr>
          <w:rStyle w:val="101"/>
          <w:rFonts w:hint="eastAsia" w:ascii="宋体" w:hAnsi="宋体" w:cs="宋体"/>
          <w:color w:val="000000"/>
          <w:szCs w:val="21"/>
        </w:rPr>
        <w:t>!)</w:t>
      </w:r>
    </w:p>
    <w:p>
      <w:pPr>
        <w:rPr>
          <w:rFonts w:hint="eastAsia"/>
        </w:rPr>
      </w:pPr>
      <w:bookmarkStart w:id="186" w:name="__RefHeading___Toc414518287"/>
      <w:bookmarkEnd w:id="186"/>
      <w:r>
        <w:rPr>
          <w:rFonts w:hint="eastAsia"/>
        </w:rPr>
        <w:br w:type="page"/>
      </w:r>
    </w:p>
    <w:p>
      <w:pPr>
        <w:pStyle w:val="3"/>
        <w:bidi w:val="0"/>
        <w:jc w:val="center"/>
      </w:pPr>
      <w:bookmarkStart w:id="187" w:name="_Toc1879265672"/>
      <w:bookmarkStart w:id="188" w:name="_Toc1661553856"/>
      <w:r>
        <w:rPr>
          <w:rFonts w:hint="eastAsia"/>
        </w:rPr>
        <w:t xml:space="preserve">断密涧 </w:t>
      </w:r>
      <w:r>
        <w:rPr>
          <w:rFonts w:hint="eastAsia"/>
          <w:sz w:val="24"/>
          <w:szCs w:val="24"/>
        </w:rPr>
        <w:t>之</w:t>
      </w:r>
      <w:r>
        <w:rPr>
          <w:rFonts w:hint="eastAsia"/>
        </w:rPr>
        <w:t xml:space="preserve"> 王伯当</w:t>
      </w:r>
      <w:bookmarkEnd w:id="187"/>
      <w:bookmarkEnd w:id="18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8"/>
          <w:rFonts w:ascii="宋体" w:hAnsi="宋体" w:cs="宋体"/>
        </w:rPr>
        <w:footnoteReference w:id="323"/>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8"/>
        </w:rPr>
        <w:footnoteReference w:id="324"/>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101"/>
          <w:rFonts w:hint="eastAsia" w:ascii="宋体" w:hAnsi="宋体" w:cs="宋体"/>
          <w:bCs/>
          <w:color w:val="000000"/>
          <w:szCs w:val="21"/>
        </w:rPr>
        <w:t>“</w:t>
      </w:r>
      <w:r>
        <w:rPr>
          <w:rStyle w:val="101"/>
          <w:rFonts w:ascii="Arial" w:hAnsi="Arial" w:cs="Arial"/>
          <w:bCs/>
          <w:color w:val="000000"/>
          <w:szCs w:val="21"/>
        </w:rPr>
        <w:t>西府秦王，百发百中。</w:t>
      </w:r>
      <w:r>
        <w:rPr>
          <w:rStyle w:val="101"/>
          <w:rFonts w:hint="eastAsia" w:ascii="Arial" w:hAnsi="Arial" w:cs="Arial"/>
          <w:bCs/>
          <w:color w:val="000000"/>
          <w:szCs w:val="21"/>
        </w:rPr>
        <w:t>”</w:t>
      </w:r>
    </w:p>
    <w:p>
      <w:pPr>
        <w:ind w:left="1260" w:hanging="1260"/>
      </w:pPr>
      <w:r>
        <w:rPr>
          <w:rStyle w:val="101"/>
          <w:rFonts w:ascii="Arial" w:hAnsi="Arial" w:cs="Arial"/>
          <w:bCs/>
          <w:color w:val="000000"/>
          <w:szCs w:val="21"/>
        </w:rPr>
        <w:t>乃是箭雁。</w:t>
      </w:r>
    </w:p>
    <w:p>
      <w:pPr>
        <w:ind w:left="1260" w:hanging="1260"/>
      </w:pPr>
      <w:r>
        <w:rPr>
          <w:rStyle w:val="101"/>
          <w:rFonts w:ascii="Arial" w:hAnsi="Arial" w:cs="Arial"/>
          <w:bCs/>
          <w:color w:val="000000"/>
          <w:szCs w:val="21"/>
        </w:rPr>
        <w:t>(</w:t>
      </w: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Verdana" w:hAnsi="Verdana" w:cs="Verdana"/>
          <w:bCs/>
          <w:color w:val="000000"/>
          <w:szCs w:val="21"/>
        </w:rPr>
        <w:t>待孤看来。</w:t>
      </w:r>
      <w:r>
        <w:rPr>
          <w:rStyle w:val="101"/>
          <w:rFonts w:ascii="Arial" w:hAnsi="Arial" w:cs="Arial"/>
          <w:bCs/>
          <w:color w:val="000000"/>
          <w:szCs w:val="21"/>
        </w:rPr>
        <w:t>)</w:t>
      </w:r>
    </w:p>
    <w:p>
      <w:pPr>
        <w:ind w:left="1260" w:hanging="1260"/>
      </w:pPr>
      <w:r>
        <w:rPr>
          <w:rStyle w:val="101"/>
          <w:rFonts w:ascii="Arial" w:hAnsi="Arial" w:cs="Arial"/>
          <w:bCs/>
          <w:color w:val="000000"/>
          <w:szCs w:val="21"/>
        </w:rPr>
        <w:t>大王请看。</w:t>
      </w:r>
    </w:p>
    <w:p>
      <w:pPr>
        <w:ind w:left="1260" w:hanging="1260"/>
      </w:pPr>
      <w:r>
        <w:rPr>
          <w:rStyle w:val="101"/>
          <w:rFonts w:ascii="Arial" w:hAnsi="Arial" w:cs="Arial"/>
          <w:bCs/>
          <w:color w:val="000000"/>
          <w:szCs w:val="21"/>
        </w:rPr>
        <w:t>且慢，有了箭雁，就有了</w:t>
      </w:r>
      <w:r>
        <w:rPr>
          <w:rStyle w:val="101"/>
          <w:rFonts w:hint="eastAsia" w:ascii="Arial" w:hAnsi="Arial" w:cs="Arial"/>
          <w:bCs/>
          <w:szCs w:val="21"/>
        </w:rPr>
        <w:t>进</w:t>
      </w:r>
      <w:r>
        <w:rPr>
          <w:rStyle w:val="101"/>
          <w:rFonts w:ascii="Arial" w:hAnsi="Arial" w:cs="Arial"/>
          <w:bCs/>
          <w:szCs w:val="21"/>
        </w:rPr>
        <w:t>身</w:t>
      </w:r>
      <w:r>
        <w:rPr>
          <w:rStyle w:val="68"/>
          <w:rFonts w:ascii="Times New Roman" w:hAnsi="Times New Roman" w:cs="Times New Roman"/>
          <w:bCs/>
          <w:szCs w:val="21"/>
        </w:rPr>
        <w:footnoteReference w:id="325"/>
      </w:r>
      <w:r>
        <w:rPr>
          <w:rStyle w:val="101"/>
          <w:rFonts w:ascii="Arial" w:hAnsi="Arial" w:cs="Arial"/>
          <w:bCs/>
          <w:color w:val="000000"/>
          <w:szCs w:val="21"/>
        </w:rPr>
        <w:t>之策。</w:t>
      </w:r>
    </w:p>
    <w:p>
      <w:pPr>
        <w:ind w:left="1260" w:hanging="1260"/>
      </w:pPr>
      <w:r>
        <w:rPr>
          <w:rStyle w:val="101"/>
          <w:rFonts w:ascii="Arial" w:hAnsi="Arial" w:cs="Arial"/>
          <w:bCs/>
          <w:color w:val="000000"/>
          <w:szCs w:val="21"/>
        </w:rPr>
        <w:t>待等唐童到此，将箭雁献上，岂不是</w:t>
      </w:r>
      <w:r>
        <w:rPr>
          <w:rStyle w:val="101"/>
          <w:rFonts w:ascii="Arial" w:hAnsi="Arial" w:cs="Arial"/>
          <w:bCs/>
          <w:szCs w:val="21"/>
        </w:rPr>
        <w:t>进身</w:t>
      </w:r>
      <w:r>
        <w:rPr>
          <w:rStyle w:val="101"/>
          <w:rFonts w:ascii="Arial" w:hAnsi="Arial" w:cs="Arial"/>
          <w:bCs/>
          <w:color w:val="000000"/>
          <w:szCs w:val="21"/>
        </w:rPr>
        <w:t>之策?</w:t>
      </w:r>
    </w:p>
    <w:p>
      <w:pPr>
        <w:ind w:left="1260" w:hanging="1260"/>
      </w:pPr>
      <w:r>
        <w:rPr>
          <w:rStyle w:val="101"/>
          <w:rFonts w:ascii="Arial" w:hAnsi="Arial" w:cs="Arial"/>
          <w:bCs/>
          <w:color w:val="000000"/>
          <w:szCs w:val="21"/>
        </w:rPr>
        <w:t>啊——敢保大王无事。</w:t>
      </w:r>
    </w:p>
    <w:p>
      <w:pPr>
        <w:ind w:left="1260" w:hanging="1260"/>
      </w:pPr>
      <w:r>
        <w:rPr>
          <w:rStyle w:val="101"/>
          <w:rFonts w:ascii="Arial" w:hAnsi="Arial" w:cs="Arial"/>
          <w:bCs/>
          <w:color w:val="000000"/>
          <w:szCs w:val="21"/>
        </w:rPr>
        <w:t>松林等候。</w:t>
      </w:r>
    </w:p>
    <w:p>
      <w:pPr>
        <w:ind w:left="1260" w:hanging="1260"/>
      </w:pPr>
      <w:r>
        <w:rPr>
          <w:rStyle w:val="101"/>
          <w:rFonts w:ascii="Arial" w:hAnsi="Arial" w:cs="Arial"/>
          <w:bCs/>
          <w:color w:val="000000"/>
          <w:szCs w:val="21"/>
        </w:rPr>
        <w:t>请</w:t>
      </w:r>
      <w:r>
        <w:rPr>
          <w:rStyle w:val="101"/>
          <w:rFonts w:hint="eastAsia" w:ascii="Arial" w:hAnsi="Arial" w:cs="Arial"/>
          <w:bCs/>
          <w:color w:val="000000"/>
          <w:szCs w:val="21"/>
        </w:rPr>
        <w:t>呐</w:t>
      </w:r>
      <w:r>
        <w:rPr>
          <w:rStyle w:val="101"/>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w:t>
      </w:r>
      <w:r>
        <w:rPr>
          <w:rStyle w:val="101"/>
          <w:rFonts w:ascii="Verdana" w:hAnsi="Verdana" w:cs="Verdana"/>
          <w:bCs/>
          <w:color w:val="000000"/>
          <w:szCs w:val="21"/>
        </w:rPr>
        <w:t>狭路相逢天凑缘。</w:t>
      </w:r>
    </w:p>
    <w:p>
      <w:pPr>
        <w:ind w:left="1260" w:hanging="1260"/>
      </w:pPr>
      <w:r>
        <w:rPr>
          <w:rStyle w:val="101"/>
          <w:rFonts w:ascii="Arial" w:hAnsi="Arial" w:cs="Arial"/>
          <w:bCs/>
          <w:color w:val="000000"/>
          <w:szCs w:val="21"/>
        </w:rPr>
        <w:t>(众</w:t>
      </w:r>
      <w:r>
        <w:rPr>
          <w:rStyle w:val="101"/>
          <w:rFonts w:ascii="Arial" w:hAnsi="Arial" w:cs="Arial"/>
          <w:bCs/>
          <w:color w:val="000000"/>
          <w:szCs w:val="21"/>
        </w:rPr>
        <w:tab/>
      </w:r>
      <w:r>
        <w:rPr>
          <w:rFonts w:hint="eastAsia" w:ascii="宋体" w:hAnsi="宋体" w:cs="宋体"/>
          <w:bCs/>
          <w:color w:val="000000"/>
          <w:szCs w:val="21"/>
        </w:rPr>
        <w:t>……</w:t>
      </w:r>
      <w:r>
        <w:rPr>
          <w:rStyle w:val="101"/>
          <w:rFonts w:ascii="Arial" w:hAnsi="Arial" w:cs="Arial"/>
          <w:bCs/>
          <w:color w:val="000000"/>
          <w:szCs w:val="21"/>
        </w:rPr>
        <w:t>挡道!)</w:t>
      </w:r>
    </w:p>
    <w:p>
      <w:pPr>
        <w:ind w:left="1260" w:hanging="1260"/>
      </w:pPr>
      <w:r>
        <w:rPr>
          <w:rStyle w:val="101"/>
          <w:rFonts w:ascii="Arial" w:hAnsi="Arial" w:cs="Arial"/>
          <w:bCs/>
          <w:color w:val="000000"/>
          <w:szCs w:val="21"/>
        </w:rPr>
        <w:t>王勇!</w:t>
      </w:r>
    </w:p>
    <w:p>
      <w:pPr>
        <w:ind w:left="1260" w:hanging="1260"/>
      </w:pPr>
      <w:r>
        <w:rPr>
          <w:rStyle w:val="101"/>
          <w:rFonts w:ascii="Arial" w:hAnsi="Arial" w:cs="Arial"/>
          <w:bCs/>
          <w:color w:val="000000"/>
          <w:szCs w:val="21"/>
        </w:rPr>
        <w:t>参见千岁!</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ascii="Arial" w:hAnsi="Arial" w:cs="Arial"/>
          <w:bCs/>
          <w:color w:val="000000"/>
          <w:szCs w:val="21"/>
        </w:rPr>
        <w:t>来此则甚?)</w:t>
      </w:r>
    </w:p>
    <w:p>
      <w:pPr>
        <w:ind w:left="1260" w:hanging="1260"/>
      </w:pPr>
      <w:r>
        <w:rPr>
          <w:rStyle w:val="101"/>
          <w:rFonts w:hint="eastAsia" w:ascii="Arial" w:hAnsi="Arial" w:cs="Arial"/>
          <w:bCs/>
          <w:color w:val="000000"/>
          <w:szCs w:val="21"/>
        </w:rPr>
        <w:t>为</w:t>
      </w:r>
      <w:r>
        <w:rPr>
          <w:rStyle w:val="101"/>
          <w:rFonts w:ascii="Arial" w:hAnsi="Arial" w:cs="Arial"/>
          <w:bCs/>
          <w:color w:val="000000"/>
          <w:szCs w:val="21"/>
        </w:rPr>
        <w:t>臣拾得箭雁，特来献上。</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hint="eastAsia" w:ascii="Arial" w:hAnsi="Arial" w:cs="Arial"/>
          <w:bCs/>
          <w:color w:val="000000"/>
          <w:szCs w:val="21"/>
        </w:rPr>
        <w:t>到</w:t>
      </w:r>
      <w:r>
        <w:rPr>
          <w:rStyle w:val="101"/>
          <w:rFonts w:ascii="Arial" w:hAnsi="Arial" w:cs="Arial"/>
          <w:bCs/>
          <w:color w:val="000000"/>
          <w:szCs w:val="21"/>
        </w:rPr>
        <w:t>此何事?)</w:t>
      </w:r>
    </w:p>
    <w:p>
      <w:pPr>
        <w:ind w:left="1260" w:hanging="1260"/>
      </w:pPr>
      <w:r>
        <w:rPr>
          <w:rStyle w:val="101"/>
          <w:rFonts w:ascii="Arial" w:hAnsi="Arial" w:cs="Arial"/>
          <w:bCs/>
          <w:color w:val="000000"/>
          <w:szCs w:val="21"/>
        </w:rPr>
        <w:t>臣保定一家</w:t>
      </w:r>
      <w:r>
        <w:rPr>
          <w:rStyle w:val="101"/>
          <w:rFonts w:hint="eastAsia" w:ascii="Arial" w:hAnsi="Arial" w:cs="Arial"/>
          <w:bCs/>
          <w:color w:val="000000"/>
          <w:szCs w:val="21"/>
        </w:rPr>
        <w:t>，</w:t>
      </w:r>
      <w:r>
        <w:rPr>
          <w:rStyle w:val="101"/>
          <w:rFonts w:ascii="Arial" w:hAnsi="Arial" w:cs="Arial"/>
          <w:bCs/>
          <w:color w:val="000000"/>
          <w:szCs w:val="21"/>
        </w:rPr>
        <w:t>前来降唐。</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ascii="Arial" w:hAnsi="Arial" w:cs="Arial"/>
          <w:bCs/>
          <w:color w:val="000000"/>
          <w:szCs w:val="21"/>
        </w:rPr>
        <w:t>但不知哪一家?)</w:t>
      </w:r>
    </w:p>
    <w:p>
      <w:pPr>
        <w:ind w:left="1260" w:hanging="1260"/>
      </w:pPr>
      <w:r>
        <w:rPr>
          <w:rStyle w:val="101"/>
          <w:rFonts w:ascii="Arial" w:hAnsi="Arial" w:cs="Arial"/>
          <w:bCs/>
          <w:color w:val="000000"/>
          <w:szCs w:val="21"/>
        </w:rPr>
        <w:t>就是那西魏王李密。</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ascii="Arial" w:hAnsi="Arial" w:cs="Arial"/>
          <w:bCs/>
          <w:color w:val="000000"/>
          <w:szCs w:val="21"/>
        </w:rPr>
        <w:t>哦呵，请来相见。)</w:t>
      </w:r>
    </w:p>
    <w:p>
      <w:pPr>
        <w:ind w:left="1260" w:hanging="1260"/>
      </w:pPr>
      <w:r>
        <w:rPr>
          <w:rStyle w:val="101"/>
          <w:rFonts w:ascii="Arial" w:hAnsi="Arial" w:cs="Arial"/>
          <w:bCs/>
          <w:color w:val="000000"/>
          <w:szCs w:val="21"/>
        </w:rPr>
        <w:t>犹恐千岁记起南牢仇恨。</w:t>
      </w:r>
    </w:p>
    <w:p>
      <w:pPr>
        <w:ind w:left="1260" w:hanging="1260"/>
      </w:pPr>
      <w:r>
        <w:rPr>
          <w:rStyle w:val="101"/>
          <w:rFonts w:ascii="Arial" w:hAnsi="Arial" w:cs="Arial"/>
          <w:bCs/>
          <w:color w:val="000000"/>
          <w:szCs w:val="21"/>
        </w:rPr>
        <w:t>多谢千岁。</w:t>
      </w:r>
    </w:p>
    <w:p>
      <w:pPr>
        <w:ind w:left="1260" w:hanging="1260"/>
      </w:pPr>
      <w:r>
        <w:rPr>
          <w:rStyle w:val="101"/>
          <w:rFonts w:ascii="Arial" w:hAnsi="Arial" w:cs="Arial"/>
          <w:bCs/>
          <w:color w:val="000000"/>
          <w:szCs w:val="21"/>
        </w:rPr>
        <w:t>松林等候。</w:t>
      </w:r>
    </w:p>
    <w:p>
      <w:pPr>
        <w:ind w:left="1260" w:hanging="1260"/>
      </w:pPr>
      <w:r>
        <w:rPr>
          <w:rStyle w:val="101"/>
          <w:rFonts w:ascii="Arial" w:hAnsi="Arial" w:cs="Arial"/>
          <w:bCs/>
          <w:color w:val="000000"/>
          <w:szCs w:val="21"/>
        </w:rPr>
        <w:t>啊千岁</w:t>
      </w:r>
      <w:r>
        <w:rPr>
          <w:rStyle w:val="101"/>
          <w:rFonts w:hint="eastAsia" w:ascii="Arial" w:hAnsi="Arial" w:cs="Arial"/>
          <w:bCs/>
          <w:color w:val="000000"/>
          <w:szCs w:val="21"/>
        </w:rPr>
        <w:t>，须</w:t>
      </w:r>
      <w:r>
        <w:rPr>
          <w:rStyle w:val="101"/>
          <w:rFonts w:ascii="Arial" w:hAnsi="Arial" w:cs="Arial"/>
          <w:bCs/>
          <w:color w:val="000000"/>
          <w:szCs w:val="21"/>
        </w:rPr>
        <w:t>要言而有信。</w:t>
      </w:r>
    </w:p>
    <w:p>
      <w:pPr>
        <w:ind w:left="1260" w:hanging="1260"/>
      </w:pPr>
      <w:r>
        <w:rPr>
          <w:rStyle w:val="101"/>
          <w:rFonts w:ascii="Arial" w:hAnsi="Arial" w:cs="Arial"/>
          <w:bCs/>
          <w:color w:val="000000"/>
          <w:szCs w:val="21"/>
        </w:rPr>
        <w:t>谢千岁。</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101"/>
          <w:rFonts w:ascii="楷体" w:hAnsi="楷体" w:eastAsia="楷体" w:cs="楷体"/>
        </w:rPr>
        <w:t>西皮</w:t>
      </w:r>
      <w:r>
        <w:rPr>
          <w:rStyle w:val="101"/>
          <w:rFonts w:hint="eastAsia" w:ascii="楷体" w:hAnsi="楷体" w:eastAsia="楷体" w:cs="Arial"/>
        </w:rPr>
        <w:t>摇</w:t>
      </w:r>
      <w:r>
        <w:rPr>
          <w:rStyle w:val="101"/>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101"/>
          <w:rFonts w:ascii="Arial" w:hAnsi="Arial" w:cs="Arial"/>
          <w:bCs/>
          <w:color w:val="000000"/>
          <w:szCs w:val="21"/>
        </w:rPr>
        <w:t>他乃一君，你乃一臣，必须下一全礼。</w:t>
      </w:r>
    </w:p>
    <w:p>
      <w:pPr>
        <w:ind w:left="1260" w:hanging="1260"/>
      </w:pPr>
      <w:r>
        <w:rPr>
          <w:rStyle w:val="101"/>
          <w:rFonts w:ascii="Arial" w:hAnsi="Arial" w:cs="Arial"/>
          <w:bCs/>
          <w:color w:val="000000"/>
          <w:szCs w:val="21"/>
        </w:rPr>
        <w:t>你</w:t>
      </w:r>
      <w:r>
        <w:rPr>
          <w:rStyle w:val="101"/>
          <w:rFonts w:hint="eastAsia" w:ascii="Arial" w:hAnsi="Arial" w:cs="Arial"/>
          <w:bCs/>
          <w:color w:val="000000"/>
          <w:szCs w:val="21"/>
        </w:rPr>
        <w:t>前</w:t>
      </w:r>
      <w:r>
        <w:rPr>
          <w:rStyle w:val="101"/>
          <w:rFonts w:ascii="Arial" w:hAnsi="Arial" w:cs="Arial"/>
          <w:bCs/>
          <w:color w:val="000000"/>
          <w:szCs w:val="21"/>
        </w:rPr>
        <w:t>来</w:t>
      </w:r>
      <w:r>
        <w:rPr>
          <w:rStyle w:val="101"/>
          <w:rFonts w:hint="eastAsia" w:ascii="Arial" w:hAnsi="Arial" w:cs="Arial"/>
          <w:bCs/>
          <w:color w:val="000000"/>
          <w:szCs w:val="21"/>
        </w:rPr>
        <w:t>做</w:t>
      </w:r>
      <w:r>
        <w:rPr>
          <w:rStyle w:val="101"/>
          <w:rFonts w:ascii="Arial" w:hAnsi="Arial" w:cs="Arial"/>
          <w:bCs/>
          <w:color w:val="000000"/>
          <w:szCs w:val="21"/>
        </w:rPr>
        <w:t>甚?</w:t>
      </w:r>
    </w:p>
    <w:p>
      <w:pPr>
        <w:ind w:left="1260" w:hanging="1260"/>
      </w:pPr>
      <w:r>
        <w:rPr>
          <w:rStyle w:val="101"/>
          <w:rFonts w:ascii="Arial" w:hAnsi="Arial" w:cs="Arial"/>
          <w:bCs/>
          <w:color w:val="000000"/>
          <w:szCs w:val="21"/>
        </w:rPr>
        <w:t>却又来!</w:t>
      </w:r>
    </w:p>
    <w:p>
      <w:pPr>
        <w:ind w:left="1260" w:hanging="1260"/>
      </w:pPr>
      <w:r>
        <w:rPr>
          <w:rStyle w:val="101"/>
          <w:rFonts w:ascii="Arial" w:hAnsi="Arial" w:cs="Arial"/>
          <w:bCs/>
          <w:color w:val="000000"/>
          <w:szCs w:val="21"/>
        </w:rPr>
        <w:t>【</w:t>
      </w:r>
      <w:r>
        <w:rPr>
          <w:rStyle w:val="101"/>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101"/>
          <w:rFonts w:ascii="Verdana" w:hAnsi="Verdana" w:cs="Verdana"/>
          <w:bCs/>
          <w:color w:val="000000"/>
          <w:szCs w:val="21"/>
        </w:rPr>
        <w:t>上前去施一个君臣礼，我保你头戴乌纱入朝门。</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李密</w:t>
      </w:r>
      <w:r>
        <w:rPr>
          <w:rStyle w:val="101"/>
          <w:rFonts w:ascii="Verdana" w:hAnsi="Verdana" w:cs="Verdana"/>
          <w:bCs/>
          <w:color w:val="000000"/>
          <w:szCs w:val="21"/>
        </w:rPr>
        <w:tab/>
      </w: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Verdana" w:hAnsi="Verdana" w:cs="Verdana"/>
          <w:bCs/>
          <w:color w:val="000000"/>
          <w:szCs w:val="21"/>
        </w:rPr>
        <w:t>臣李密，)</w:t>
      </w:r>
    </w:p>
    <w:p>
      <w:pPr>
        <w:ind w:left="1260" w:hanging="1260"/>
      </w:pPr>
      <w:r>
        <w:rPr>
          <w:rStyle w:val="101"/>
          <w:rFonts w:ascii="Verdana" w:hAnsi="Verdana" w:cs="Verdana"/>
          <w:bCs/>
          <w:color w:val="000000"/>
          <w:szCs w:val="21"/>
        </w:rPr>
        <w:t>王勇，</w:t>
      </w:r>
    </w:p>
    <w:p>
      <w:pPr>
        <w:ind w:left="1260" w:hanging="1260"/>
      </w:pPr>
      <w:r>
        <w:rPr>
          <w:rStyle w:val="101"/>
          <w:rFonts w:ascii="Verdana" w:hAnsi="Verdana" w:cs="Verdana"/>
          <w:bCs/>
          <w:color w:val="000000"/>
          <w:szCs w:val="21"/>
        </w:rPr>
        <w:t>(李密、王勇</w:t>
      </w:r>
      <w:r>
        <w:rPr>
          <w:rStyle w:val="101"/>
          <w:rFonts w:ascii="Verdana" w:hAnsi="Verdana" w:cs="Verdana"/>
          <w:bCs/>
          <w:color w:val="000000"/>
          <w:szCs w:val="21"/>
        </w:rPr>
        <w:tab/>
      </w:r>
      <w:r>
        <w:rPr>
          <w:rStyle w:val="101"/>
          <w:rFonts w:hint="eastAsia" w:ascii="Verdana" w:hAnsi="Verdana" w:cs="Verdana"/>
          <w:bCs/>
          <w:color w:val="000000"/>
          <w:szCs w:val="21"/>
        </w:rPr>
        <w:t>见驾，</w:t>
      </w:r>
      <w:r>
        <w:rPr>
          <w:rStyle w:val="101"/>
          <w:rFonts w:ascii="Verdana" w:hAnsi="Verdana" w:cs="Verdana"/>
          <w:bCs/>
          <w:color w:val="000000"/>
          <w:szCs w:val="21"/>
        </w:rPr>
        <w:t>万岁。)</w:t>
      </w:r>
    </w:p>
    <w:p>
      <w:pPr>
        <w:ind w:left="1260" w:hanging="1260"/>
      </w:pPr>
      <w:r>
        <w:rPr>
          <w:rStyle w:val="101"/>
          <w:rFonts w:ascii="Verdana" w:hAnsi="Verdana" w:cs="Verdana"/>
          <w:bCs/>
          <w:color w:val="000000"/>
          <w:szCs w:val="21"/>
        </w:rPr>
        <w:t>臣有本启奏。</w:t>
      </w:r>
    </w:p>
    <w:p>
      <w:pPr>
        <w:ind w:left="1260" w:hanging="1260"/>
      </w:pPr>
      <w:r>
        <w:rPr>
          <w:rStyle w:val="101"/>
          <w:rFonts w:ascii="Verdana" w:hAnsi="Verdana" w:cs="Verdana"/>
          <w:bCs/>
          <w:color w:val="000000"/>
          <w:szCs w:val="21"/>
        </w:rPr>
        <w:t>谢万岁!</w:t>
      </w:r>
    </w:p>
    <w:p>
      <w:pPr>
        <w:ind w:left="1260" w:hanging="1260"/>
        <w:jc w:val="center"/>
      </w:pPr>
      <w:r>
        <w:rPr>
          <w:rStyle w:val="101"/>
          <w:rFonts w:ascii="华文仿宋" w:hAnsi="华文仿宋" w:eastAsia="华文仿宋" w:cs="华文仿宋"/>
          <w:bCs/>
          <w:color w:val="000000"/>
          <w:szCs w:val="21"/>
        </w:rPr>
        <w:t xml:space="preserve"> [</w:t>
      </w:r>
      <w:r>
        <w:rPr>
          <w:rStyle w:val="101"/>
          <w:rFonts w:ascii="华文仿宋" w:hAnsi="华文仿宋" w:eastAsia="华文仿宋" w:cs="Arial"/>
          <w:bCs/>
          <w:color w:val="000000"/>
          <w:szCs w:val="21"/>
        </w:rPr>
        <w:t>第五场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正是：</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六</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Style w:val="101"/>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Style w:val="101"/>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101"/>
          <w:rFonts w:ascii="Verdana" w:hAnsi="Verdana" w:cs="Verdana"/>
          <w:bCs/>
          <w:color w:val="000000"/>
          <w:szCs w:val="21"/>
        </w:rPr>
        <w:t>呀呸!</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Style w:val="101"/>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101"/>
          <w:rFonts w:ascii="Verdana" w:hAnsi="Verdana" w:cs="Verdana"/>
          <w:bCs/>
          <w:color w:val="000000"/>
          <w:szCs w:val="21"/>
        </w:rPr>
        <w:t>似你这样忘恩负义</w:t>
      </w:r>
      <w:r>
        <w:rPr>
          <w:rStyle w:val="101"/>
          <w:rFonts w:hint="eastAsia" w:ascii="Verdana" w:hAnsi="Verdana" w:cs="Verdana"/>
          <w:bCs/>
          <w:color w:val="000000"/>
          <w:szCs w:val="21"/>
        </w:rPr>
        <w:t>，</w:t>
      </w:r>
      <w:r>
        <w:rPr>
          <w:rStyle w:val="101"/>
          <w:rFonts w:ascii="Verdana" w:hAnsi="Verdana" w:cs="Verdana"/>
          <w:bCs/>
          <w:color w:val="000000"/>
          <w:szCs w:val="21"/>
        </w:rPr>
        <w:t>谁来救你?</w:t>
      </w:r>
    </w:p>
    <w:p>
      <w:pPr>
        <w:ind w:left="1260" w:hanging="1260"/>
      </w:pPr>
      <w:r>
        <w:rPr>
          <w:rStyle w:val="101"/>
          <w:rFonts w:ascii="Verdana" w:hAnsi="Verdana" w:cs="Verdana"/>
          <w:bCs/>
          <w:color w:val="000000"/>
          <w:szCs w:val="21"/>
        </w:rPr>
        <w:t>大王</w:t>
      </w:r>
      <w:r>
        <w:rPr>
          <w:rStyle w:val="101"/>
          <w:rFonts w:hint="eastAsia" w:ascii="Verdana" w:hAnsi="Verdana" w:cs="Verdana"/>
          <w:bCs/>
          <w:color w:val="000000"/>
          <w:szCs w:val="21"/>
        </w:rPr>
        <w:t>请</w:t>
      </w:r>
      <w:r>
        <w:rPr>
          <w:rStyle w:val="101"/>
          <w:rFonts w:ascii="Verdana" w:hAnsi="Verdana" w:cs="Verdana"/>
          <w:bCs/>
          <w:color w:val="000000"/>
          <w:szCs w:val="21"/>
        </w:rPr>
        <w:t>起。</w:t>
      </w:r>
    </w:p>
    <w:p>
      <w:pPr>
        <w:ind w:left="1260" w:hanging="1260"/>
      </w:pPr>
      <w:r>
        <w:rPr>
          <w:rStyle w:val="101"/>
          <w:rFonts w:ascii="Verdana" w:hAnsi="Verdana" w:cs="Verdana"/>
          <w:bCs/>
          <w:color w:val="000000"/>
          <w:szCs w:val="21"/>
        </w:rPr>
        <w:t>征剿山东。</w:t>
      </w:r>
    </w:p>
    <w:p>
      <w:pPr>
        <w:ind w:left="1260" w:hanging="1260"/>
      </w:pPr>
      <w:r>
        <w:rPr>
          <w:rStyle w:val="101"/>
          <w:rFonts w:ascii="Verdana" w:hAnsi="Verdana" w:cs="Verdana"/>
          <w:bCs/>
          <w:color w:val="000000"/>
          <w:szCs w:val="21"/>
        </w:rPr>
        <w:t>吏部旨意可在身旁?</w:t>
      </w:r>
    </w:p>
    <w:p>
      <w:pPr>
        <w:ind w:left="1260" w:hanging="1260"/>
      </w:pPr>
      <w:r>
        <w:rPr>
          <w:rStyle w:val="101"/>
          <w:rFonts w:ascii="Verdana" w:hAnsi="Verdana" w:cs="Verdana"/>
          <w:bCs/>
          <w:color w:val="000000"/>
          <w:szCs w:val="21"/>
        </w:rPr>
        <w:t>你我趁此黑夜，诈出皇城</w:t>
      </w:r>
      <w:r>
        <w:rPr>
          <w:rStyle w:val="101"/>
          <w:rFonts w:hint="eastAsia" w:ascii="Verdana" w:hAnsi="Verdana" w:cs="Verdana"/>
          <w:bCs/>
          <w:color w:val="000000"/>
          <w:szCs w:val="21"/>
        </w:rPr>
        <w:t>，</w:t>
      </w:r>
      <w:r>
        <w:rPr>
          <w:rStyle w:val="101"/>
          <w:rFonts w:ascii="Verdana" w:hAnsi="Verdana" w:cs="Verdana"/>
          <w:bCs/>
          <w:color w:val="000000"/>
          <w:szCs w:val="21"/>
        </w:rPr>
        <w:t>再作道理。</w:t>
      </w:r>
    </w:p>
    <w:p>
      <w:pPr>
        <w:ind w:left="1260" w:hanging="1260"/>
      </w:pPr>
      <w:r>
        <w:rPr>
          <w:rStyle w:val="101"/>
          <w:rFonts w:ascii="Verdana" w:hAnsi="Verdana" w:cs="Verdana"/>
          <w:bCs/>
          <w:color w:val="000000"/>
          <w:szCs w:val="21"/>
        </w:rPr>
        <w:t>走哇!</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七</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w:t>
      </w:r>
      <w:r>
        <w:rPr>
          <w:rStyle w:val="101"/>
          <w:rFonts w:ascii="Verdana" w:hAnsi="Verdana" w:cs="Verdana"/>
          <w:bCs/>
          <w:color w:val="000000"/>
          <w:szCs w:val="21"/>
        </w:rPr>
        <w:t>摇头摆尾再不来。</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】只</w:t>
      </w:r>
      <w:r>
        <w:rPr>
          <w:rStyle w:val="101"/>
          <w:rFonts w:ascii="Verdana" w:hAnsi="Verdana" w:cs="Verdana"/>
          <w:bCs/>
          <w:color w:val="000000"/>
          <w:szCs w:val="21"/>
        </w:rPr>
        <w:t>身逃出天罗网，)</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w:t>
      </w:r>
      <w:r>
        <w:rPr>
          <w:rStyle w:val="101"/>
          <w:rFonts w:ascii="Verdana" w:hAnsi="Verdana" w:cs="Verdana"/>
          <w:bCs/>
          <w:color w:val="000000"/>
          <w:szCs w:val="21"/>
        </w:rPr>
        <w:t>翻身跳出是非墙。</w:t>
      </w:r>
    </w:p>
    <w:p>
      <w:pPr>
        <w:ind w:left="1260" w:hanging="1260"/>
      </w:pPr>
      <w:r>
        <w:rPr>
          <w:rStyle w:val="101"/>
          <w:rFonts w:ascii="Verdana" w:hAnsi="Verdana" w:cs="Verdana"/>
          <w:bCs/>
          <w:color w:val="000000"/>
          <w:szCs w:val="21"/>
        </w:rPr>
        <w:t>你我去往山后刘武</w:t>
      </w:r>
      <w:r>
        <w:rPr>
          <w:rStyle w:val="101"/>
          <w:rFonts w:hint="eastAsia" w:ascii="Verdana" w:hAnsi="Verdana" w:cs="Verdana"/>
          <w:bCs/>
          <w:color w:val="000000"/>
          <w:szCs w:val="21"/>
        </w:rPr>
        <w:t>周</w:t>
      </w:r>
      <w:r>
        <w:rPr>
          <w:rStyle w:val="101"/>
          <w:rFonts w:ascii="Verdana" w:hAnsi="Verdana" w:cs="Verdana"/>
          <w:bCs/>
          <w:color w:val="000000"/>
          <w:szCs w:val="21"/>
        </w:rPr>
        <w:t>那里安身便了。</w:t>
      </w:r>
    </w:p>
    <w:p>
      <w:pPr>
        <w:ind w:left="1260" w:hanging="1260"/>
      </w:pPr>
      <w:r>
        <w:rPr>
          <w:rStyle w:val="101"/>
          <w:rFonts w:ascii="Verdana" w:hAnsi="Verdana" w:cs="Verdana"/>
          <w:bCs/>
          <w:color w:val="000000"/>
          <w:szCs w:val="21"/>
        </w:rPr>
        <w:t>唐童追兵甚急，倘若赶上，那还了得</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又有你!</w:t>
      </w:r>
    </w:p>
    <w:p>
      <w:pPr>
        <w:ind w:left="1260" w:hanging="1260"/>
      </w:pPr>
      <w:r>
        <w:rPr>
          <w:rStyle w:val="101"/>
          <w:rFonts w:ascii="Verdana" w:hAnsi="Verdana" w:cs="Verdana"/>
          <w:bCs/>
          <w:color w:val="000000"/>
          <w:szCs w:val="21"/>
        </w:rPr>
        <w:t>俺王勇的性命，断送</w:t>
      </w:r>
      <w:r>
        <w:rPr>
          <w:rStyle w:val="101"/>
          <w:rFonts w:hint="eastAsia" w:ascii="Verdana" w:hAnsi="Verdana" w:cs="Verdana"/>
          <w:bCs/>
          <w:color w:val="000000"/>
          <w:szCs w:val="21"/>
        </w:rPr>
        <w:t>——</w:t>
      </w:r>
      <w:r>
        <w:rPr>
          <w:rStyle w:val="101"/>
          <w:rFonts w:ascii="Verdana" w:hAnsi="Verdana" w:cs="Verdana"/>
          <w:bCs/>
          <w:color w:val="000000"/>
          <w:szCs w:val="21"/>
        </w:rPr>
        <w:t>你手!</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Verdana" w:hAnsi="Verdana" w:cs="Verdana"/>
          <w:bCs/>
          <w:color w:val="000000"/>
          <w:szCs w:val="21"/>
        </w:rPr>
        <w:t>呵呵哈哈哈</w:t>
      </w:r>
      <w:r>
        <w:rPr>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西皮原板</w:t>
      </w:r>
      <w:r>
        <w:rPr>
          <w:rStyle w:val="101"/>
          <w:rFonts w:ascii="宋体" w:hAnsi="宋体" w:cs="宋体"/>
          <w:bCs/>
          <w:color w:val="000000"/>
          <w:szCs w:val="21"/>
        </w:rPr>
        <w:t>】</w:t>
      </w:r>
      <w:r>
        <w:rPr>
          <w:rFonts w:hint="eastAsia" w:ascii="Verdana" w:hAnsi="Verdana" w:cs="Verdana"/>
          <w:bCs/>
          <w:color w:val="000000"/>
          <w:szCs w:val="21"/>
        </w:rPr>
        <w:t>……</w:t>
      </w:r>
      <w:r>
        <w:rPr>
          <w:rStyle w:val="101"/>
          <w:rFonts w:ascii="宋体" w:hAnsi="宋体" w:cs="宋体"/>
          <w:color w:val="000000"/>
        </w:rPr>
        <w:t>带</w:t>
      </w:r>
      <w:r>
        <w:rPr>
          <w:rStyle w:val="101"/>
          <w:rFonts w:hint="eastAsia" w:ascii="宋体" w:hAnsi="宋体" w:cs="宋体"/>
          <w:color w:val="000000"/>
        </w:rPr>
        <w:t>惆</w:t>
      </w:r>
      <w:r>
        <w:rPr>
          <w:rStyle w:val="101"/>
          <w:rFonts w:ascii="宋体" w:hAnsi="宋体" w:cs="宋体"/>
          <w:color w:val="000000"/>
        </w:rPr>
        <w:t>怅?</w:t>
      </w:r>
      <w:r>
        <w:rPr>
          <w:rStyle w:val="101"/>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毒死平帝是王莽</w:t>
      </w:r>
      <w:r>
        <w:rPr>
          <w:rStyle w:val="101"/>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曹丕也曾把中原掌，)</w:t>
      </w:r>
    </w:p>
    <w:p>
      <w:pPr>
        <w:ind w:left="1260" w:hanging="1260"/>
      </w:pP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留得骂名天下扬。</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李渊也是臣谋主</w:t>
      </w:r>
      <w:r>
        <w:rPr>
          <w:rStyle w:val="101"/>
          <w:rFonts w:ascii="Verdana" w:hAnsi="Verdana" w:cs="Verdana"/>
          <w:bCs/>
          <w:color w:val="000000"/>
          <w:szCs w:val="21"/>
        </w:rPr>
        <w:t>，)</w:t>
      </w:r>
    </w:p>
    <w:p>
      <w:pPr>
        <w:ind w:left="1260" w:hanging="1260"/>
      </w:pP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hint="eastAsia" w:ascii="Verdana" w:hAnsi="Verdana" w:cs="Verdana"/>
          <w:bCs/>
          <w:color w:val="000000"/>
          <w:szCs w:val="21"/>
        </w:rPr>
        <w:t>……君臣一路好商量，李密打马</w:t>
      </w:r>
      <w:r>
        <w:rPr>
          <w:rStyle w:val="101"/>
          <w:rFonts w:ascii="Verdana" w:hAnsi="Verdana" w:cs="Verdana"/>
          <w:bCs/>
          <w:color w:val="000000"/>
          <w:szCs w:val="21"/>
        </w:rPr>
        <w:t>朝前闯</w:t>
      </w:r>
      <w:r>
        <w:rPr>
          <w:rStyle w:val="101"/>
          <w:rFonts w:hint="eastAsia" w:ascii="Verdana" w:hAnsi="Verdana" w:cs="Verdana"/>
          <w:bCs/>
          <w:color w:val="000000"/>
          <w:sz w:val="18"/>
          <w:szCs w:val="18"/>
        </w:rPr>
        <w:t>呃</w:t>
      </w:r>
      <w:r>
        <w:rPr>
          <w:rStyle w:val="101"/>
          <w:rFonts w:ascii="Verdana" w:hAnsi="Verdana" w:cs="Verdana"/>
          <w:bCs/>
          <w:color w:val="000000"/>
          <w:szCs w:val="21"/>
        </w:rPr>
        <w:t>，)</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101"/>
          <w:rFonts w:ascii="Verdana" w:hAnsi="Verdana" w:cs="Verdana"/>
          <w:bCs/>
          <w:color w:val="000000"/>
          <w:szCs w:val="21"/>
        </w:rPr>
        <w:t>伯当错保无义王。</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八</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101"/>
          <w:rFonts w:ascii="Verdana" w:hAnsi="Verdana" w:cs="Verdana"/>
          <w:bCs/>
          <w:color w:val="000000"/>
          <w:szCs w:val="21"/>
        </w:rPr>
        <w:t>千岁不把臣来放，情愿战死在沙场。</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王勇前来救大王。</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九</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下马观看。</w:t>
      </w:r>
    </w:p>
    <w:p>
      <w:pPr>
        <w:ind w:left="1260" w:hanging="1260"/>
      </w:pPr>
      <w:r>
        <w:rPr>
          <w:rStyle w:val="101"/>
          <w:rFonts w:hint="eastAsia" w:ascii="宋体" w:hAnsi="宋体" w:cs="宋体"/>
          <w:bCs/>
          <w:color w:val="000000"/>
          <w:szCs w:val="21"/>
        </w:rPr>
        <w:t>“</w:t>
      </w:r>
      <w:r>
        <w:rPr>
          <w:rStyle w:val="101"/>
          <w:rFonts w:ascii="Verdana" w:hAnsi="Verdana" w:cs="Verdana"/>
          <w:bCs/>
          <w:color w:val="000000"/>
          <w:szCs w:val="21"/>
        </w:rPr>
        <w:t>断密涧</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hint="eastAsia" w:ascii="宋体" w:hAnsi="宋体" w:cs="宋体"/>
          <w:bCs/>
          <w:color w:val="000000"/>
          <w:szCs w:val="21"/>
        </w:rPr>
        <w:t>“</w:t>
      </w:r>
      <w:r>
        <w:rPr>
          <w:rStyle w:val="101"/>
          <w:rFonts w:ascii="Verdana" w:hAnsi="Verdana" w:cs="Verdana"/>
          <w:bCs/>
          <w:color w:val="000000"/>
          <w:szCs w:val="21"/>
        </w:rPr>
        <w:t>断密涧</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不好了!</w:t>
      </w:r>
    </w:p>
    <w:p>
      <w:pPr>
        <w:rPr>
          <w:rFonts w:hint="eastAsia"/>
        </w:rPr>
      </w:pPr>
      <w:bookmarkStart w:id="189" w:name="__RefHeading___Toc414518288"/>
      <w:bookmarkEnd w:id="189"/>
      <w:r>
        <w:rPr>
          <w:rFonts w:hint="eastAsia"/>
        </w:rPr>
        <w:br w:type="page"/>
      </w:r>
    </w:p>
    <w:p>
      <w:pPr>
        <w:pStyle w:val="3"/>
        <w:bidi w:val="0"/>
        <w:jc w:val="center"/>
      </w:pPr>
      <w:bookmarkStart w:id="190" w:name="_Toc512312566"/>
      <w:bookmarkStart w:id="191" w:name="_Toc152336161"/>
      <w:r>
        <w:rPr>
          <w:rFonts w:hint="eastAsia"/>
        </w:rPr>
        <w:t>千秋岭</w:t>
      </w:r>
      <w:bookmarkEnd w:id="190"/>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起霸</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束发金盔显少年，气吐虹霓贯九天。银枪摆动龙戏水，战马——</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驰驱似火焰。</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俺、罗成。今在洛阳王世充帐下为将。闻听唐营兵马</w:t>
      </w:r>
      <w:r>
        <w:rPr>
          <w:rStyle w:val="101"/>
          <w:rFonts w:hint="eastAsia" w:ascii="宋体" w:hAnsi="宋体" w:cs="宋体"/>
          <w:bCs/>
          <w:color w:val="000000"/>
        </w:rPr>
        <w:t>到</w:t>
      </w:r>
      <w:r>
        <w:rPr>
          <w:rStyle w:val="101"/>
          <w:rFonts w:ascii="宋体" w:hAnsi="宋体" w:cs="宋体"/>
          <w:bCs/>
          <w:color w:val="000000"/>
        </w:rPr>
        <w:t>来，岂肯容他</w:t>
      </w:r>
      <w:r>
        <w:rPr>
          <w:rStyle w:val="101"/>
          <w:rFonts w:hint="eastAsia" w:ascii="宋体" w:hAnsi="宋体" w:cs="宋体"/>
          <w:bCs/>
          <w:color w:val="000000"/>
        </w:rPr>
        <w:t>张</w:t>
      </w:r>
      <w:r>
        <w:rPr>
          <w:rStyle w:val="101"/>
          <w:rFonts w:ascii="宋体" w:hAnsi="宋体" w:cs="宋体"/>
          <w:bCs/>
          <w:color w:val="000000"/>
        </w:rPr>
        <w:t>狂</w:t>
      </w:r>
      <w:r>
        <w:rPr>
          <w:rStyle w:val="68"/>
          <w:rFonts w:ascii="宋体" w:hAnsi="宋体" w:eastAsia="Verdana" w:cs="宋体"/>
          <w:bCs/>
          <w:color w:val="000000"/>
        </w:rPr>
        <w:footnoteReference w:id="326"/>
      </w:r>
      <w:r>
        <w:rPr>
          <w:rStyle w:val="101"/>
          <w:rFonts w:ascii="宋体" w:hAnsi="宋体" w:cs="宋体"/>
          <w:bCs/>
          <w:color w:val="000000"/>
        </w:rPr>
        <w:t>。</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众将官!</w:t>
      </w:r>
    </w:p>
    <w:p>
      <w:pPr>
        <w:jc w:val="left"/>
      </w:pPr>
      <w:r>
        <w:rPr>
          <w:rStyle w:val="101"/>
          <w:rFonts w:ascii="宋体" w:hAnsi="宋体" w:cs="宋体"/>
          <w:bCs/>
          <w:color w:val="000000"/>
        </w:rPr>
        <w:t>众</w:t>
      </w:r>
      <w:r>
        <w:rPr>
          <w:rStyle w:val="101"/>
          <w:rFonts w:ascii="宋体" w:hAnsi="宋体" w:cs="宋体"/>
          <w:bCs/>
          <w:color w:val="000000"/>
        </w:rPr>
        <w:tab/>
      </w:r>
      <w:r>
        <w:rPr>
          <w:rStyle w:val="101"/>
          <w:rFonts w:ascii="宋体" w:hAnsi="宋体" w:cs="宋体"/>
          <w:bCs/>
          <w:color w:val="000000"/>
        </w:rPr>
        <w:t>有!</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起兵前往!</w:t>
      </w:r>
    </w:p>
    <w:p>
      <w:pPr>
        <w:jc w:val="left"/>
      </w:pPr>
      <w:r>
        <w:rPr>
          <w:rStyle w:val="101"/>
          <w:rFonts w:ascii="宋体" w:hAnsi="宋体" w:cs="宋体"/>
          <w:bCs/>
          <w:color w:val="000000"/>
        </w:rPr>
        <w:t>众</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带马同下</w:t>
      </w:r>
      <w:r>
        <w:rPr>
          <w:rStyle w:val="101"/>
          <w:rFonts w:ascii="宋体" w:hAnsi="宋体" w:eastAsia="Verdana" w:cs="宋体"/>
          <w:bCs/>
          <w:color w:val="000000"/>
        </w:rPr>
        <w:t>)</w:t>
      </w:r>
    </w:p>
    <w:p>
      <w:pPr>
        <w:ind w:left="1260" w:hanging="1260"/>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第二场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秦琼、尉迟恭</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打上</w:t>
      </w:r>
      <w:r>
        <w:rPr>
          <w:rStyle w:val="101"/>
          <w:rFonts w:ascii="宋体" w:hAnsi="宋体" w:eastAsia="Verdana" w:cs="宋体"/>
          <w:bCs/>
          <w:color w:val="000000"/>
        </w:rPr>
        <w:t>】)</w:t>
      </w:r>
    </w:p>
    <w:p>
      <w:pPr>
        <w:jc w:val="left"/>
      </w:pPr>
      <w:r>
        <w:rPr>
          <w:rStyle w:val="101"/>
          <w:rFonts w:ascii="宋体" w:hAnsi="宋体" w:cs="宋体"/>
          <w:bCs/>
          <w:color w:val="000000"/>
        </w:rPr>
        <w:t>秦琼</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劈抡锏盖世无双，</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水磨鞭保定唐王。</w:t>
      </w:r>
    </w:p>
    <w:p>
      <w:pPr>
        <w:jc w:val="left"/>
      </w:pPr>
      <w:r>
        <w:rPr>
          <w:rStyle w:val="101"/>
          <w:rFonts w:ascii="宋体" w:hAnsi="宋体" w:cs="宋体"/>
          <w:bCs/>
          <w:color w:val="000000"/>
        </w:rPr>
        <w:t>(秦琼大边、尉迟恭小边)</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某、护国公</w:t>
      </w:r>
      <w:r>
        <w:rPr>
          <w:rStyle w:val="68"/>
          <w:rFonts w:ascii="宋体" w:hAnsi="宋体" w:cs="宋体"/>
          <w:bCs/>
          <w:color w:val="000000"/>
          <w:szCs w:val="21"/>
        </w:rPr>
        <w:footnoteReference w:id="327"/>
      </w:r>
      <w:r>
        <w:rPr>
          <w:rStyle w:val="101"/>
          <w:rFonts w:ascii="宋体" w:hAnsi="宋体" w:cs="宋体"/>
          <w:bCs/>
          <w:color w:val="000000"/>
        </w:rPr>
        <w:t>秦琼。</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鄂国公敬德。</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请了!</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请了!</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二主升帐，两厢伺候!</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请!</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文堂</w:t>
      </w:r>
      <w:r>
        <w:rPr>
          <w:rStyle w:val="101"/>
          <w:rFonts w:ascii="楷体" w:hAnsi="楷体" w:eastAsia="楷体" w:cs="宋体"/>
          <w:bCs/>
          <w:color w:val="000000"/>
        </w:rPr>
        <w:t>引</w:t>
      </w:r>
      <w:r>
        <w:rPr>
          <w:rStyle w:val="101"/>
          <w:rFonts w:ascii="宋体" w:hAnsi="宋体" w:cs="宋体"/>
          <w:bCs/>
          <w:color w:val="000000"/>
        </w:rPr>
        <w:t>徐勣、李世民</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bCs/>
          <w:color w:val="000000"/>
        </w:rPr>
        <w:t>&lt;</w:t>
      </w:r>
      <w:r>
        <w:rPr>
          <w:rStyle w:val="101"/>
          <w:rFonts w:ascii="楷体" w:hAnsi="楷体" w:eastAsia="楷体"/>
          <w:b/>
          <w:bCs/>
          <w:color w:val="000000"/>
        </w:rPr>
        <w:t>点绛唇</w:t>
      </w:r>
      <w:r>
        <w:rPr>
          <w:rStyle w:val="101"/>
          <w:bCs/>
          <w:color w:val="000000"/>
        </w:rPr>
        <w:t>&gt;</w:t>
      </w:r>
      <w:r>
        <w:rPr>
          <w:rStyle w:val="101"/>
          <w:rFonts w:hint="eastAsia" w:ascii="宋体" w:hAnsi="宋体" w:cs="宋体"/>
          <w:bCs/>
          <w:color w:val="000000"/>
        </w:rPr>
        <w:t>……儿郎虎豹</w:t>
      </w:r>
      <w:r>
        <w:rPr>
          <w:rStyle w:val="101"/>
          <w:rFonts w:ascii="宋体" w:hAnsi="宋体" w:cs="宋体"/>
          <w:bCs/>
          <w:color w:val="000000"/>
        </w:rPr>
        <w:t>，军威浩，地动山摇，要把狼烟扫。</w:t>
      </w:r>
    </w:p>
    <w:p>
      <w:pPr>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归大座</w:t>
      </w:r>
      <w:r>
        <w:rPr>
          <w:rStyle w:val="101"/>
          <w:rFonts w:ascii="宋体" w:hAnsi="宋体" w:eastAsia="Verdana" w:cs="宋体"/>
          <w:bCs/>
          <w:color w:val="000000"/>
        </w:rPr>
        <w:t>)</w:t>
      </w:r>
    </w:p>
    <w:p>
      <w:pPr>
        <w:jc w:val="left"/>
      </w:pPr>
      <w:r>
        <w:rPr>
          <w:rStyle w:val="101"/>
          <w:rFonts w:ascii="宋体" w:hAnsi="宋体" w:cs="宋体"/>
          <w:bCs/>
          <w:color w:val="000000"/>
        </w:rPr>
        <w:t>众人</w:t>
      </w:r>
      <w:r>
        <w:rPr>
          <w:rStyle w:val="101"/>
          <w:rFonts w:ascii="宋体" w:hAnsi="宋体" w:cs="宋体"/>
          <w:bCs/>
          <w:color w:val="000000"/>
        </w:rPr>
        <w:tab/>
      </w:r>
      <w:r>
        <w:rPr>
          <w:rStyle w:val="101"/>
          <w:rFonts w:ascii="宋体" w:hAnsi="宋体" w:cs="宋体"/>
          <w:bCs/>
          <w:color w:val="000000"/>
        </w:rPr>
        <w:t>参见主公。</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众卿少礼。</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奉了父王令，征战洛阳城。虽然我为主，全仗众公卿。</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小王李世民。奉了父王之命，征战洛阳王世充，可恨他战又不战，降又不降。也曾命探马前去打探，未见回报。</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罗成讨战。</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再探!</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下</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主公!</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罗成讨战，命何将出马?</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命马三保带领本部人马，攻打头阵。</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先生传令。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得令。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下面听者!二主有令：命马三保带领本部人马攻打头阵!</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主公请至后帐，且听好音便了。</w:t>
      </w:r>
    </w:p>
    <w:p>
      <w:pPr>
        <w:jc w:val="left"/>
      </w:pP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同下</w:t>
      </w:r>
      <w:r>
        <w:rPr>
          <w:rStyle w:val="101"/>
          <w:rFonts w:ascii="宋体" w:hAnsi="宋体" w:eastAsia="Verdana" w:cs="宋体"/>
          <w:bCs/>
          <w:color w:val="000000"/>
        </w:rPr>
        <w:t>)</w:t>
      </w:r>
    </w:p>
    <w:p>
      <w:pPr>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第三场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马三保</w:t>
      </w:r>
      <w:r>
        <w:rPr>
          <w:rStyle w:val="101"/>
          <w:rFonts w:ascii="楷体" w:hAnsi="楷体" w:eastAsia="楷体" w:cs="宋体"/>
          <w:bCs/>
          <w:color w:val="000000"/>
        </w:rPr>
        <w:t>带四</w:t>
      </w:r>
      <w:r>
        <w:rPr>
          <w:rStyle w:val="101"/>
          <w:rFonts w:ascii="宋体" w:hAnsi="宋体" w:cs="宋体"/>
          <w:bCs/>
          <w:color w:val="000000"/>
        </w:rPr>
        <w:t>龙套</w:t>
      </w:r>
      <w:r>
        <w:rPr>
          <w:rStyle w:val="101"/>
          <w:rFonts w:ascii="楷体" w:hAnsi="楷体" w:eastAsia="楷体" w:cs="宋体"/>
          <w:bCs/>
          <w:color w:val="000000"/>
        </w:rPr>
        <w:t>上</w:t>
      </w: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四边静</w:t>
      </w:r>
      <w:r>
        <w:rPr>
          <w:rStyle w:val="101"/>
          <w:bCs/>
          <w:color w:val="000000"/>
        </w:rPr>
        <w:t>&gt;</w:t>
      </w:r>
      <w:r>
        <w:rPr>
          <w:rStyle w:val="101"/>
          <w:rFonts w:ascii="楷体" w:hAnsi="楷体" w:eastAsia="楷体" w:cs="宋体"/>
          <w:bCs/>
          <w:color w:val="000000"/>
        </w:rPr>
        <w:t>头段</w:t>
      </w:r>
      <w:r>
        <w:rPr>
          <w:rStyle w:val="101"/>
          <w:rFonts w:ascii="宋体" w:hAnsi="宋体" w:eastAsia="Verdana" w:cs="宋体"/>
          <w:bCs/>
          <w:color w:val="000000"/>
        </w:rPr>
        <w:t>)</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某、马三保。奉命攻打头阵。</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众将官，杀!</w:t>
      </w:r>
    </w:p>
    <w:p>
      <w:pPr>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急急风</w:t>
      </w:r>
      <w:r>
        <w:rPr>
          <w:rStyle w:val="101"/>
          <w:bCs/>
          <w:color w:val="000000"/>
        </w:rPr>
        <w:t>&gt;</w:t>
      </w:r>
      <w:r>
        <w:rPr>
          <w:rStyle w:val="101"/>
          <w:rFonts w:ascii="宋体" w:hAnsi="宋体" w:eastAsia="Verdana" w:cs="宋体"/>
          <w:bCs/>
          <w:color w:val="000000"/>
        </w:rPr>
        <w:t>，</w:t>
      </w:r>
      <w:r>
        <w:rPr>
          <w:rStyle w:val="101"/>
          <w:rFonts w:ascii="宋体" w:hAnsi="宋体" w:cs="宋体"/>
          <w:bCs/>
          <w:color w:val="000000"/>
        </w:rPr>
        <w:t>罗成</w:t>
      </w: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同上</w:t>
      </w:r>
      <w:r>
        <w:rPr>
          <w:rStyle w:val="101"/>
          <w:rFonts w:ascii="宋体" w:hAnsi="宋体" w:eastAsia="Verdana" w:cs="宋体"/>
          <w:bCs/>
          <w:color w:val="000000"/>
        </w:rPr>
        <w:t>，</w:t>
      </w:r>
      <w:r>
        <w:rPr>
          <w:rStyle w:val="101"/>
          <w:rFonts w:ascii="楷体" w:hAnsi="楷体" w:eastAsia="楷体" w:cs="宋体"/>
          <w:bCs/>
          <w:color w:val="000000"/>
        </w:rPr>
        <w:t>会阵</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马三保，你乃久败之将，擅敢起兵到此!</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一派胡言。放马过来!</w:t>
      </w:r>
    </w:p>
    <w:p>
      <w:pPr>
        <w:jc w:val="left"/>
      </w:pPr>
      <w:r>
        <w:rPr>
          <w:rStyle w:val="101"/>
          <w:rFonts w:ascii="宋体" w:hAnsi="宋体" w:eastAsia="Verdana" w:cs="宋体"/>
          <w:bCs/>
          <w:color w:val="000000"/>
        </w:rPr>
        <w:t>(</w:t>
      </w:r>
      <w:r>
        <w:rPr>
          <w:rStyle w:val="101"/>
          <w:rFonts w:ascii="宋体" w:hAnsi="宋体" w:cs="宋体"/>
          <w:bCs/>
          <w:color w:val="000000"/>
        </w:rPr>
        <w:t>马三保</w:t>
      </w:r>
      <w:r>
        <w:rPr>
          <w:rStyle w:val="101"/>
          <w:rFonts w:ascii="楷体" w:hAnsi="楷体" w:eastAsia="楷体" w:cs="宋体"/>
          <w:bCs/>
          <w:color w:val="000000"/>
        </w:rPr>
        <w:t>败下</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追下</w:t>
      </w:r>
      <w:r>
        <w:rPr>
          <w:rStyle w:val="101"/>
          <w:rFonts w:ascii="宋体" w:hAnsi="宋体" w:eastAsia="Verdana" w:cs="宋体"/>
          <w:bCs/>
          <w:color w:val="000000"/>
        </w:rPr>
        <w:t>)</w:t>
      </w:r>
    </w:p>
    <w:p>
      <w:pPr>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第四场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四边静</w:t>
      </w:r>
      <w:r>
        <w:rPr>
          <w:rStyle w:val="101"/>
          <w:rFonts w:hint="eastAsia" w:ascii="楷体" w:hAnsi="楷体" w:eastAsia="楷体"/>
          <w:bCs/>
          <w:color w:val="000000"/>
        </w:rPr>
        <w:t>合头</w:t>
      </w:r>
      <w:r>
        <w:rPr>
          <w:rStyle w:val="101"/>
          <w:bCs/>
          <w:color w:val="000000"/>
        </w:rPr>
        <w:t>&gt;</w:t>
      </w:r>
      <w:r>
        <w:rPr>
          <w:rStyle w:val="101"/>
          <w:rFonts w:ascii="楷体" w:hAnsi="楷体" w:eastAsia="楷体" w:cs="宋体"/>
          <w:bCs/>
          <w:color w:val="000000"/>
        </w:rPr>
        <w:t>四</w:t>
      </w:r>
      <w:r>
        <w:rPr>
          <w:rStyle w:val="101"/>
          <w:rFonts w:ascii="宋体" w:hAnsi="宋体" w:cs="宋体"/>
          <w:bCs/>
          <w:color w:val="000000"/>
        </w:rPr>
        <w:t>文堂、尉迟恭、秦琼、徐勣、李世民</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归大座</w:t>
      </w:r>
      <w:r>
        <w:rPr>
          <w:rStyle w:val="101"/>
          <w:rFonts w:ascii="宋体" w:hAnsi="宋体" w:eastAsia="Verdana" w:cs="宋体"/>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马三保败阵!</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再探!</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下</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先生，马三保败阵，当命何将出马?</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待臣思忖回话。</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嗯——</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呜哙呀!看此黑贼耀武扬威，我不免在二主面前搬动是非，教他出马打一败仗，也好灭灭他的火性。</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臣启主公：罗成骁勇，我营将士，无人对敌，将营盘暂退四十里，打本进京，奏与老王，遣来能将大战罗成!</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先生传令!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得令。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令出……</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且慢呐!</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尉迟恭为何阻令?</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先生!你道那罗成天上少有，地下难寻，眼前若有二主将令，某要生擒那罗成进帐呃。</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你若擒得住罗成，山人愿将军师大印，付你执掌。你呢?</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我若擒不住罗成，愿输项上的人头。</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空口无凭，敢与山人击掌?</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击掌?请啊!</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尉迟恭听令!</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在。</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命你带领本部人马，大战罗成!</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得令!</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皇兄须要小心。</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二主!</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二主不必太小量，强中自有强中强。辞别二主出宝帐，</w:t>
      </w:r>
    </w:p>
    <w:p>
      <w:pPr>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过大边</w:t>
      </w: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到小边</w:t>
      </w:r>
      <w:r>
        <w:rPr>
          <w:rStyle w:val="101"/>
          <w:rFonts w:ascii="宋体" w:hAnsi="宋体" w:eastAsia="Verdana" w:cs="宋体"/>
          <w:bCs/>
          <w:color w:val="000000"/>
        </w:rPr>
        <w:t>)</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哪里去?</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大战罗成!</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你不能得胜!</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你怎样知晓?</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hint="eastAsia" w:ascii="宋体" w:hAnsi="宋体" w:cs="宋体"/>
          <w:bCs/>
          <w:color w:val="000000"/>
        </w:rPr>
        <w:t>他</w:t>
      </w:r>
      <w:r>
        <w:rPr>
          <w:rStyle w:val="101"/>
          <w:rFonts w:ascii="宋体" w:hAnsi="宋体" w:cs="宋体"/>
          <w:bCs/>
          <w:color w:val="000000"/>
        </w:rPr>
        <w:t>与</w:t>
      </w:r>
      <w:r>
        <w:rPr>
          <w:rStyle w:val="101"/>
          <w:rFonts w:hint="eastAsia" w:ascii="宋体" w:hAnsi="宋体" w:cs="宋体"/>
          <w:bCs/>
          <w:color w:val="000000"/>
        </w:rPr>
        <w:t>我</w:t>
      </w:r>
      <w:r>
        <w:rPr>
          <w:rStyle w:val="101"/>
          <w:rFonts w:ascii="宋体" w:hAnsi="宋体" w:cs="宋体"/>
          <w:bCs/>
          <w:color w:val="000000"/>
        </w:rPr>
        <w:t>乃是姑表之亲。</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你们俱是一党!</w:t>
      </w:r>
    </w:p>
    <w:p>
      <w:pPr>
        <w:jc w:val="left"/>
      </w:pPr>
      <w:r>
        <w:rPr>
          <w:rStyle w:val="101"/>
          <w:rFonts w:hint="eastAsia" w:ascii="宋体" w:hAnsi="宋体" w:cs="宋体"/>
          <w:bCs/>
          <w:color w:val="000000"/>
        </w:rPr>
        <w:t>秦琼</w:t>
      </w:r>
      <w:r>
        <w:rPr>
          <w:rStyle w:val="101"/>
          <w:rFonts w:hint="eastAsia" w:ascii="宋体" w:hAnsi="宋体" w:cs="宋体"/>
          <w:bCs/>
          <w:color w:val="000000"/>
        </w:rPr>
        <w:tab/>
      </w:r>
      <w:r>
        <w:rPr>
          <w:rStyle w:val="101"/>
          <w:rFonts w:hint="eastAsia" w:ascii="宋体" w:hAnsi="宋体" w:cs="宋体"/>
          <w:bCs/>
          <w:color w:val="000000"/>
        </w:rPr>
        <w:t>哼!</w:t>
      </w:r>
    </w:p>
    <w:p>
      <w:pPr>
        <w:jc w:val="left"/>
      </w:pPr>
      <w:r>
        <w:rPr>
          <w:rStyle w:val="101"/>
          <w:rFonts w:ascii="宋体" w:hAnsi="宋体" w:cs="宋体"/>
          <w:bCs/>
          <w:color w:val="000000"/>
        </w:rPr>
        <w:t>尉迟恭</w:t>
      </w:r>
      <w:r>
        <w:rPr>
          <w:rStyle w:val="101"/>
          <w:rFonts w:hint="eastAsia"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战鼓嗵嗵下校场。</w:t>
      </w:r>
    </w:p>
    <w:p>
      <w:pPr>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一见尉迟出唐营，回头埋怨徐先生。明知罗成多骁勇，不该命他去出征。先生传令某出马，</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你也不能得胜!</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不得胜落一个两太平。</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二哥有所不知情，小弟言来听分明。自从黑贼进唐营，屡屡欺压弟兄们。教他出兵打败阵，看他逞能不逞能。</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好个仁义徐先生，把我弟兄看得清。辞别二主出唐营，</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且听探马报分明。</w:t>
      </w:r>
    </w:p>
    <w:p>
      <w:pPr>
        <w:jc w:val="left"/>
      </w:pP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下</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带过御马跨金镫</w:t>
      </w:r>
      <w:r>
        <w:rPr>
          <w:rStyle w:val="101"/>
          <w:rFonts w:ascii="宋体" w:hAnsi="宋体" w:eastAsia="Verdana" w:cs="宋体"/>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上马</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去到阵前看分明。</w:t>
      </w:r>
    </w:p>
    <w:p>
      <w:pPr>
        <w:jc w:val="left"/>
      </w:pPr>
      <w:r>
        <w:rPr>
          <w:rStyle w:val="101"/>
          <w:rFonts w:ascii="宋体" w:hAnsi="宋体" w:eastAsia="Verdana" w:cs="宋体"/>
          <w:bCs/>
          <w:color w:val="000000"/>
        </w:rPr>
        <w:t>(</w:t>
      </w:r>
      <w:r>
        <w:rPr>
          <w:rStyle w:val="101"/>
          <w:rFonts w:ascii="宋体" w:hAnsi="宋体" w:cs="宋体"/>
          <w:bCs/>
          <w:color w:val="000000"/>
        </w:rPr>
        <w:t>众人</w:t>
      </w:r>
      <w:r>
        <w:rPr>
          <w:rStyle w:val="101"/>
          <w:rFonts w:ascii="楷体" w:hAnsi="楷体" w:eastAsia="楷体" w:cs="宋体"/>
          <w:bCs/>
          <w:color w:val="000000"/>
        </w:rPr>
        <w:t>同下</w:t>
      </w:r>
      <w:r>
        <w:rPr>
          <w:rStyle w:val="101"/>
          <w:rFonts w:ascii="宋体" w:hAnsi="宋体" w:eastAsia="Verdana" w:cs="宋体"/>
          <w:bCs/>
          <w:color w:val="000000"/>
        </w:rPr>
        <w:t>)</w:t>
      </w:r>
    </w:p>
    <w:p>
      <w:pPr>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第五场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文堂、尉迟恭</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hint="eastAsia" w:ascii="宋体" w:hAnsi="宋体" w:cs="宋体"/>
          <w:bCs/>
          <w:color w:val="000000"/>
        </w:rPr>
        <w:t>胯</w:t>
      </w:r>
      <w:r>
        <w:rPr>
          <w:rStyle w:val="101"/>
          <w:rFonts w:ascii="宋体" w:hAnsi="宋体" w:cs="宋体"/>
          <w:bCs/>
          <w:color w:val="000000"/>
        </w:rPr>
        <w:t>下</w:t>
      </w:r>
      <w:r>
        <w:rPr>
          <w:rStyle w:val="68"/>
          <w:rFonts w:ascii="宋体" w:hAnsi="宋体" w:cs="宋体"/>
          <w:bCs/>
          <w:color w:val="000000"/>
          <w:szCs w:val="21"/>
        </w:rPr>
        <w:footnoteReference w:id="328"/>
      </w:r>
      <w:r>
        <w:rPr>
          <w:rStyle w:val="101"/>
          <w:rFonts w:ascii="宋体" w:hAnsi="宋体" w:cs="宋体"/>
          <w:bCs/>
          <w:color w:val="000000"/>
        </w:rPr>
        <w:t>一骑乌骓马，打将钢鞭手中拿。三军与爷催战马，大小将官听根芽。别的将官休出马，单要罗成小娃娃。</w:t>
      </w:r>
    </w:p>
    <w:p>
      <w:pPr>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站大边</w:t>
      </w:r>
      <w:r>
        <w:rPr>
          <w:rStyle w:val="101"/>
          <w:rFonts w:ascii="宋体" w:hAnsi="宋体" w:eastAsia="Verdana" w:cs="宋体"/>
          <w:bCs/>
          <w:color w:val="000000"/>
        </w:rPr>
        <w:t>，</w:t>
      </w:r>
      <w:r>
        <w:rPr>
          <w:rStyle w:val="101"/>
          <w:rFonts w:ascii="楷体" w:hAnsi="楷体" w:eastAsia="楷体" w:cs="宋体"/>
          <w:bCs/>
          <w:color w:val="000000"/>
        </w:rPr>
        <w:t>里边</w:t>
      </w:r>
      <w:r>
        <w:rPr>
          <w:rStyle w:val="101"/>
          <w:rFonts w:ascii="宋体" w:hAnsi="宋体" w:eastAsia="Verdana" w:cs="宋体"/>
          <w:bCs/>
          <w:color w:val="000000"/>
        </w:rPr>
        <w:t>)</w:t>
      </w:r>
    </w:p>
    <w:p>
      <w:pPr>
        <w:jc w:val="left"/>
      </w:pPr>
      <w:r>
        <w:rPr>
          <w:rStyle w:val="101"/>
          <w:rFonts w:ascii="宋体" w:hAnsi="宋体" w:cs="宋体"/>
          <w:bCs/>
          <w:color w:val="000000"/>
        </w:rPr>
        <w:t>四下手</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宋体" w:hAnsi="宋体" w:cs="宋体"/>
          <w:bCs/>
          <w:color w:val="000000"/>
        </w:rPr>
        <w:t>唐将骂阵!</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正在后帐习兵法，</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引</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站小边</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听得唐将叫骂咱。三军带过爷的马，管教敌将染黄沙。</w:t>
      </w:r>
      <w:r>
        <w:rPr>
          <w:rStyle w:val="101"/>
          <w:rFonts w:ascii="宋体" w:hAnsi="宋体" w:eastAsia="Verdana" w:cs="宋体"/>
          <w:bCs/>
          <w:color w:val="000000"/>
        </w:rPr>
        <w:t>　</w:t>
      </w:r>
    </w:p>
    <w:p>
      <w:pPr>
        <w:jc w:val="left"/>
      </w:pPr>
      <w:r>
        <w:rPr>
          <w:rStyle w:val="101"/>
          <w:rFonts w:ascii="宋体" w:hAnsi="宋体" w:eastAsia="Verdana" w:cs="宋体"/>
          <w:bCs/>
          <w:color w:val="000000"/>
        </w:rPr>
        <w:t>(</w:t>
      </w:r>
      <w:r>
        <w:rPr>
          <w:rStyle w:val="101"/>
          <w:rFonts w:ascii="宋体" w:hAnsi="宋体" w:cs="宋体"/>
          <w:bCs/>
          <w:color w:val="000000"/>
        </w:rPr>
        <w:t>尉迟恭、罗成</w:t>
      </w:r>
      <w:r>
        <w:rPr>
          <w:rStyle w:val="101"/>
          <w:rFonts w:ascii="楷体" w:hAnsi="楷体" w:eastAsia="楷体" w:cs="宋体"/>
          <w:bCs/>
          <w:color w:val="000000"/>
        </w:rPr>
        <w:t>驾住</w:t>
      </w:r>
      <w:r>
        <w:rPr>
          <w:rStyle w:val="101"/>
          <w:rFonts w:ascii="宋体" w:hAnsi="宋体" w:eastAsia="Verdana" w:cs="宋体"/>
          <w:bCs/>
          <w:color w:val="000000"/>
        </w:rPr>
        <w:t>)</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来将通名!</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少爷罗成!</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哈哈!哈哈!</w:t>
      </w:r>
      <w:r>
        <w:rPr>
          <w:rStyle w:val="101"/>
          <w:rFonts w:hint="eastAsia" w:ascii="宋体" w:hAnsi="宋体" w:cs="宋体"/>
          <w:bCs/>
          <w:color w:val="000000"/>
        </w:rPr>
        <w:t>啊</w:t>
      </w:r>
      <w:r>
        <w:rPr>
          <w:rStyle w:val="101"/>
          <w:rFonts w:ascii="宋体" w:hAnsi="宋体" w:cs="宋体"/>
          <w:bCs/>
          <w:color w:val="000000"/>
        </w:rPr>
        <w:t>，呵哈哈……(</w:t>
      </w:r>
      <w:r>
        <w:rPr>
          <w:rStyle w:val="101"/>
          <w:rFonts w:ascii="楷体" w:hAnsi="楷体" w:eastAsia="楷体" w:cs="宋体"/>
          <w:bCs/>
          <w:color w:val="000000"/>
        </w:rPr>
        <w:t>笑介</w:t>
      </w:r>
      <w:r>
        <w:rPr>
          <w:rStyle w:val="101"/>
          <w:rFonts w:ascii="宋体" w:hAnsi="宋体" w:cs="宋体"/>
          <w:bCs/>
          <w:color w:val="000000"/>
        </w:rPr>
        <w:t>)</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黑贼为何发笑?</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罗成呐，孺子!我道你，天上少有，地下难寻；原来是</w:t>
      </w:r>
      <w:r>
        <w:rPr>
          <w:rStyle w:val="101"/>
          <w:rFonts w:hint="eastAsia" w:ascii="宋体" w:hAnsi="宋体" w:cs="宋体"/>
          <w:bCs/>
          <w:color w:val="000000"/>
        </w:rPr>
        <w:t>个</w:t>
      </w:r>
      <w:r>
        <w:rPr>
          <w:rStyle w:val="101"/>
          <w:rFonts w:ascii="宋体" w:hAnsi="宋体" w:cs="宋体"/>
          <w:bCs/>
          <w:color w:val="000000"/>
        </w:rPr>
        <w:t>黄毛的孺子，怎</w:t>
      </w:r>
      <w:r>
        <w:rPr>
          <w:rStyle w:val="101"/>
          <w:rFonts w:hint="eastAsia" w:ascii="宋体" w:hAnsi="宋体" w:cs="宋体"/>
          <w:bCs/>
          <w:color w:val="000000"/>
        </w:rPr>
        <w:t>当</w:t>
      </w:r>
      <w:r>
        <w:rPr>
          <w:rStyle w:val="101"/>
          <w:rFonts w:ascii="宋体" w:hAnsi="宋体" w:cs="宋体"/>
          <w:bCs/>
          <w:color w:val="000000"/>
        </w:rPr>
        <w:t>某家一战?</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三军的，报与二主，上某家大大的头功。</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黑贼到此，一战未交，为何上尔大大头功?</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娃娃，慢说交战，提起你老爷昔年的威风，吓破尔的苦胆!</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你要讲啊!</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你要听呐!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忽听黑贼表家园，吓得少爷心胆寒。不战黑贼走了罢，</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敢是怯战?</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呸!</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十八岁你该死了!</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杀得唐将丧黄泉。</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尉迟恭、罗成</w:t>
      </w:r>
      <w:r>
        <w:rPr>
          <w:rStyle w:val="101"/>
          <w:rFonts w:ascii="楷体" w:hAnsi="楷体" w:eastAsia="楷体" w:cs="宋体"/>
          <w:bCs/>
          <w:color w:val="000000"/>
        </w:rPr>
        <w:t>俩人一兜</w:t>
      </w:r>
      <w:r>
        <w:rPr>
          <w:rStyle w:val="101"/>
          <w:rFonts w:ascii="宋体" w:hAnsi="宋体" w:eastAsia="Verdana" w:cs="宋体"/>
          <w:bCs/>
          <w:color w:val="000000"/>
        </w:rPr>
        <w:t>，</w:t>
      </w:r>
      <w:r>
        <w:rPr>
          <w:rStyle w:val="101"/>
          <w:rFonts w:ascii="楷体" w:hAnsi="楷体" w:eastAsia="楷体" w:cs="宋体"/>
          <w:bCs/>
          <w:color w:val="000000"/>
        </w:rPr>
        <w:t>合扇下</w:t>
      </w:r>
      <w:r>
        <w:rPr>
          <w:rStyle w:val="101"/>
          <w:rFonts w:ascii="宋体" w:hAnsi="宋体" w:eastAsia="Verdana" w:cs="宋体"/>
          <w:bCs/>
          <w:color w:val="000000"/>
        </w:rPr>
        <w:t>)</w:t>
      </w:r>
    </w:p>
    <w:p>
      <w:pPr>
        <w:ind w:left="840" w:hanging="840"/>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第六场</w:t>
      </w:r>
      <w:r>
        <w:rPr>
          <w:rStyle w:val="101"/>
          <w:rFonts w:ascii="华文仿宋" w:hAnsi="华文仿宋" w:eastAsia="华文仿宋" w:cs="华文仿宋"/>
          <w:bCs/>
          <w:color w:val="000000"/>
        </w:rPr>
        <w:t>]</w:t>
      </w:r>
    </w:p>
    <w:p>
      <w:pPr>
        <w:ind w:left="840" w:hanging="840"/>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龙套</w:t>
      </w:r>
      <w:r>
        <w:rPr>
          <w:rStyle w:val="101"/>
          <w:rFonts w:ascii="楷体" w:hAnsi="楷体" w:eastAsia="楷体" w:cs="宋体"/>
          <w:bCs/>
          <w:color w:val="000000"/>
        </w:rPr>
        <w:t>引</w:t>
      </w:r>
      <w:r>
        <w:rPr>
          <w:rStyle w:val="101"/>
          <w:rFonts w:ascii="宋体" w:hAnsi="宋体" w:cs="宋体"/>
          <w:bCs/>
          <w:color w:val="000000"/>
        </w:rPr>
        <w:t>徐勣、李世民</w:t>
      </w:r>
      <w:r>
        <w:rPr>
          <w:rStyle w:val="101"/>
          <w:rFonts w:ascii="楷体" w:hAnsi="楷体" w:eastAsia="楷体" w:cs="宋体"/>
          <w:bCs/>
          <w:color w:val="000000"/>
        </w:rPr>
        <w:t>同上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君臣打马出唐营，</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观看两家动刀兵。</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下得马来高坡近，</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李世民、徐勣</w:t>
      </w:r>
      <w:r>
        <w:rPr>
          <w:rStyle w:val="101"/>
          <w:rFonts w:ascii="楷体" w:hAnsi="楷体" w:eastAsia="楷体" w:cs="宋体"/>
          <w:bCs/>
          <w:color w:val="000000"/>
        </w:rPr>
        <w:t>下马</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徐勣</w:t>
      </w:r>
      <w:r>
        <w:rPr>
          <w:rStyle w:val="68"/>
          <w:rFonts w:ascii="宋体" w:hAnsi="宋体" w:eastAsia="Verdana" w:cs="宋体"/>
          <w:bCs/>
          <w:color w:val="000000"/>
          <w:szCs w:val="21"/>
        </w:rPr>
        <w:footnoteReference w:id="329"/>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看是谁胜哪家赢。</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先上</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把</w:t>
      </w:r>
      <w:r>
        <w:rPr>
          <w:rStyle w:val="101"/>
          <w:rFonts w:ascii="宋体" w:hAnsi="宋体" w:cs="宋体"/>
          <w:bCs/>
          <w:color w:val="000000"/>
        </w:rPr>
        <w:t>尉迟恭</w:t>
      </w:r>
      <w:r>
        <w:rPr>
          <w:rStyle w:val="101"/>
          <w:rFonts w:ascii="楷体" w:hAnsi="楷体" w:eastAsia="楷体" w:cs="宋体"/>
          <w:bCs/>
          <w:color w:val="000000"/>
        </w:rPr>
        <w:t>勾过去</w:t>
      </w:r>
      <w:r>
        <w:rPr>
          <w:rStyle w:val="101"/>
          <w:rFonts w:ascii="宋体" w:hAnsi="宋体" w:eastAsia="Verdana" w:cs="宋体"/>
          <w:bCs/>
          <w:color w:val="000000"/>
        </w:rPr>
        <w:t>，</w:t>
      </w:r>
      <w:r>
        <w:rPr>
          <w:rStyle w:val="101"/>
          <w:rFonts w:ascii="楷体" w:hAnsi="楷体" w:eastAsia="楷体" w:cs="宋体"/>
          <w:bCs/>
          <w:color w:val="000000"/>
        </w:rPr>
        <w:t>把</w:t>
      </w:r>
      <w:r>
        <w:rPr>
          <w:rStyle w:val="101"/>
          <w:rFonts w:ascii="宋体" w:hAnsi="宋体" w:cs="宋体"/>
          <w:bCs/>
          <w:color w:val="000000"/>
        </w:rPr>
        <w:t>尉迟恭</w:t>
      </w:r>
      <w:r>
        <w:rPr>
          <w:rStyle w:val="101"/>
          <w:rFonts w:ascii="楷体" w:hAnsi="楷体" w:eastAsia="楷体" w:cs="宋体"/>
          <w:bCs/>
          <w:color w:val="000000"/>
        </w:rPr>
        <w:t>打败</w:t>
      </w:r>
      <w:r>
        <w:rPr>
          <w:rStyle w:val="101"/>
          <w:rFonts w:ascii="宋体" w:hAnsi="宋体" w:eastAsia="Verdana" w:cs="宋体"/>
          <w:bCs/>
          <w:color w:val="000000"/>
        </w:rPr>
        <w:t>，</w:t>
      </w:r>
      <w:r>
        <w:rPr>
          <w:rStyle w:val="101"/>
          <w:rFonts w:ascii="楷体" w:hAnsi="楷体" w:eastAsia="楷体" w:cs="宋体"/>
          <w:bCs/>
          <w:color w:val="000000"/>
        </w:rPr>
        <w:t>打下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尉迟好比南山豹，</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罗成好比浪里蛟。</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楷体" w:hAnsi="楷体" w:eastAsia="楷体" w:cs="宋体"/>
          <w:bCs/>
          <w:color w:val="000000"/>
        </w:rPr>
        <w:t>西皮导板</w:t>
      </w:r>
      <w:r>
        <w:rPr>
          <w:rStyle w:val="101"/>
          <w:rFonts w:ascii="宋体" w:hAnsi="宋体" w:eastAsia="Verdana" w:cs="宋体"/>
          <w:bCs/>
          <w:color w:val="000000"/>
        </w:rPr>
        <w:t>】</w:t>
      </w:r>
      <w:r>
        <w:rPr>
          <w:rStyle w:val="101"/>
          <w:rFonts w:ascii="宋体" w:hAnsi="宋体" w:cs="宋体"/>
          <w:bCs/>
          <w:color w:val="000000"/>
        </w:rPr>
        <w:t>越杀越勇罗士信，</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哎呀!</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慈悲大士救八难，缘何不救某难中人。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罢!</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不顾生死将他战，</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压住</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哼，哼，哼……</w:t>
      </w:r>
      <w:r>
        <w:rPr>
          <w:rStyle w:val="101"/>
          <w:rFonts w:ascii="楷体" w:hAnsi="楷体" w:eastAsia="楷体" w:cs="楷体"/>
          <w:bCs/>
          <w:color w:val="000000"/>
        </w:rPr>
        <w:t>(</w:t>
      </w:r>
      <w:r>
        <w:rPr>
          <w:rStyle w:val="101"/>
          <w:rFonts w:ascii="楷体" w:hAnsi="楷体" w:eastAsia="楷体" w:cs="宋体"/>
          <w:bCs/>
          <w:color w:val="000000"/>
        </w:rPr>
        <w:t>冷笑介</w:t>
      </w:r>
      <w:r>
        <w:rPr>
          <w:rStyle w:val="101"/>
          <w:rFonts w:ascii="宋体" w:hAnsi="宋体"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倒被娃娃笑一声。</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娃娃!</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【西皮摇板】</w:t>
      </w:r>
      <w:r>
        <w:rPr>
          <w:rStyle w:val="101"/>
          <w:rFonts w:ascii="宋体" w:hAnsi="宋体" w:cs="宋体"/>
          <w:bCs/>
          <w:color w:val="000000"/>
        </w:rPr>
        <w:t>你若马前来归顺，老爷收儿做螟蛉。</w:t>
      </w:r>
    </w:p>
    <w:p>
      <w:pPr>
        <w:ind w:left="840" w:hanging="840"/>
        <w:jc w:val="left"/>
      </w:pPr>
      <w:r>
        <w:rPr>
          <w:rStyle w:val="101"/>
          <w:rFonts w:ascii="宋体" w:hAnsi="宋体" w:eastAsia="Verdana" w:cs="宋体"/>
          <w:bCs/>
          <w:color w:val="000000"/>
        </w:rPr>
        <w:t>(</w:t>
      </w:r>
      <w:r>
        <w:rPr>
          <w:rStyle w:val="101"/>
          <w:rFonts w:ascii="楷体" w:hAnsi="楷体" w:eastAsia="楷体" w:cs="宋体"/>
          <w:bCs/>
          <w:color w:val="000000"/>
        </w:rPr>
        <w:t>剜萝卜，完了一躲</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败下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越杀越勇罗士信，</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战败我朝鄂国公。</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罗成好将啊，好将!</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主公连夸好将，莫非有爱将之意?</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小王爱他，他不归顺，也是枉然!</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待臣顺说他来降，不知二主待将如何?</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皇兄啊!</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只要他真心来归顺，我与他皇兄御弟称。</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好个仁义二主君，把我弟兄看得清。辞别主公跨金镫，顺说罗成降唐营。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徐勣</w:t>
      </w:r>
      <w:r>
        <w:rPr>
          <w:rStyle w:val="101"/>
          <w:rFonts w:ascii="楷体" w:hAnsi="楷体" w:eastAsia="楷体" w:cs="宋体"/>
          <w:bCs/>
          <w:color w:val="000000"/>
        </w:rPr>
        <w:t>下桌子</w:t>
      </w:r>
      <w:r>
        <w:rPr>
          <w:rStyle w:val="101"/>
          <w:rFonts w:ascii="宋体" w:hAnsi="宋体" w:eastAsia="Verdana" w:cs="宋体"/>
          <w:bCs/>
          <w:color w:val="000000"/>
        </w:rPr>
        <w:t>，</w:t>
      </w:r>
      <w:r>
        <w:rPr>
          <w:rStyle w:val="101"/>
          <w:rFonts w:ascii="楷体" w:hAnsi="楷体" w:eastAsia="楷体" w:cs="宋体"/>
          <w:bCs/>
          <w:color w:val="000000"/>
        </w:rPr>
        <w:t>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人来带过御马乘，</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下桌子</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】且</w:t>
      </w:r>
      <w:r>
        <w:rPr>
          <w:rStyle w:val="101"/>
          <w:rFonts w:ascii="宋体" w:hAnsi="宋体" w:cs="宋体"/>
          <w:bCs/>
          <w:color w:val="000000"/>
        </w:rPr>
        <w:t>候罗成降唐营。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众人</w:t>
      </w:r>
      <w:r>
        <w:rPr>
          <w:rStyle w:val="101"/>
          <w:rFonts w:ascii="楷体" w:hAnsi="楷体" w:eastAsia="楷体" w:cs="宋体"/>
          <w:bCs/>
          <w:color w:val="000000"/>
        </w:rPr>
        <w:t>同下</w:t>
      </w:r>
      <w:r>
        <w:rPr>
          <w:rStyle w:val="101"/>
          <w:rFonts w:ascii="宋体" w:hAnsi="宋体" w:eastAsia="Verdana" w:cs="宋体"/>
          <w:bCs/>
          <w:color w:val="000000"/>
        </w:rPr>
        <w:t>)</w:t>
      </w:r>
    </w:p>
    <w:p>
      <w:pPr>
        <w:ind w:left="840" w:hanging="840"/>
        <w:jc w:val="center"/>
      </w:pPr>
      <w:r>
        <w:rPr>
          <w:rStyle w:val="101"/>
          <w:rFonts w:ascii="华文仿宋" w:hAnsi="华文仿宋" w:eastAsia="华文仿宋" w:cs="华文仿宋"/>
          <w:bCs/>
          <w:color w:val="000000"/>
        </w:rPr>
        <w:t>[</w:t>
      </w:r>
      <w:r>
        <w:rPr>
          <w:rStyle w:val="101"/>
          <w:rFonts w:ascii="华文仿宋" w:hAnsi="华文仿宋" w:eastAsia="华文仿宋" w:cs="宋体"/>
          <w:bCs/>
          <w:color w:val="000000"/>
        </w:rPr>
        <w:t>第七场</w:t>
      </w:r>
      <w:r>
        <w:rPr>
          <w:rStyle w:val="101"/>
          <w:rFonts w:ascii="华文仿宋" w:hAnsi="华文仿宋" w:eastAsia="华文仿宋" w:cs="华文仿宋"/>
          <w:bCs/>
          <w:color w:val="000000"/>
        </w:rPr>
        <w:t>]</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尉迟恭、罗成</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黑贼，敢是怯战?</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住了!非是你老爷怯战，我家元帅鸣金收兵，明日再战!</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你少爷不收兵，一定要战!</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你不收兵?</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不收兵!</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你不收兵?</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不收兵!</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嘿!我收兵呃。</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哼哼哼……(</w:t>
      </w:r>
      <w:r>
        <w:rPr>
          <w:rStyle w:val="101"/>
          <w:rFonts w:ascii="楷体" w:hAnsi="楷体" w:eastAsia="楷体" w:cs="宋体"/>
          <w:bCs/>
          <w:color w:val="000000"/>
        </w:rPr>
        <w:t>冷笑介</w:t>
      </w:r>
      <w:r>
        <w:rPr>
          <w:rStyle w:val="101"/>
          <w:rFonts w:ascii="宋体" w:hAnsi="宋体"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催命鼓来救命锣，阵前战败黑阎罗。豪杰打马过山坡，</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贤弟慢走!</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那边来了徐三哥。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徐勣</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扬鞭打马出唐营，见了贤弟说分明。</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三哥!小弟有礼。</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贤弟!众家弟兄俱已降唐，惟有贤弟不降，是何道理?</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小弟早有此心，只是无有引荐之人。</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愚兄愿作引荐之人。</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不知二主，待将如何?</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贤弟呀!</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只要你真心来归顺，他与你皇兄御弟称。辞别贤弟把马乘，莫作三心二意人。</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徐勣</w:t>
      </w:r>
      <w:r>
        <w:rPr>
          <w:rStyle w:val="101"/>
          <w:rFonts w:ascii="楷体" w:hAnsi="楷体" w:eastAsia="楷体" w:cs="宋体"/>
          <w:bCs/>
          <w:color w:val="000000"/>
        </w:rPr>
        <w:t>上场门下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好个仁义徐先生，顺说罗成降唐营。</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众将官!</w:t>
      </w:r>
    </w:p>
    <w:p>
      <w:pPr>
        <w:ind w:left="840" w:hanging="840"/>
        <w:jc w:val="left"/>
      </w:pPr>
      <w:r>
        <w:rPr>
          <w:rStyle w:val="101"/>
          <w:rFonts w:ascii="宋体" w:hAnsi="宋体" w:cs="宋体"/>
          <w:bCs/>
          <w:color w:val="000000"/>
        </w:rPr>
        <w:t>众</w:t>
      </w:r>
      <w:r>
        <w:rPr>
          <w:rStyle w:val="101"/>
          <w:rFonts w:ascii="宋体" w:hAnsi="宋体" w:cs="宋体"/>
          <w:bCs/>
          <w:color w:val="000000"/>
        </w:rPr>
        <w:tab/>
      </w:r>
      <w:r>
        <w:rPr>
          <w:rStyle w:val="101"/>
          <w:rFonts w:ascii="宋体" w:hAnsi="宋体" w:cs="宋体"/>
          <w:bCs/>
          <w:color w:val="000000"/>
        </w:rPr>
        <w:t>有</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随爷降唐去者!</w:t>
      </w:r>
    </w:p>
    <w:p>
      <w:pPr>
        <w:ind w:left="840" w:hanging="840"/>
        <w:jc w:val="left"/>
      </w:pPr>
      <w:r>
        <w:rPr>
          <w:rStyle w:val="101"/>
          <w:rFonts w:ascii="宋体" w:hAnsi="宋体" w:cs="宋体"/>
          <w:bCs/>
          <w:color w:val="000000"/>
        </w:rPr>
        <w:t>众</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宋体" w:hAnsi="宋体" w:cs="宋体"/>
          <w:bCs/>
          <w:color w:val="000000"/>
        </w:rPr>
        <w:t>啊!</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上场门下</w:t>
      </w:r>
      <w:r>
        <w:rPr>
          <w:rStyle w:val="101"/>
          <w:rFonts w:ascii="宋体" w:hAnsi="宋体" w:eastAsia="Verdana" w:cs="宋体"/>
          <w:bCs/>
          <w:color w:val="000000"/>
        </w:rPr>
        <w:t>)</w:t>
      </w:r>
    </w:p>
    <w:p>
      <w:pPr>
        <w:ind w:left="840" w:hanging="840"/>
        <w:jc w:val="center"/>
      </w:pPr>
      <w:r>
        <w:rPr>
          <w:rStyle w:val="101"/>
          <w:rFonts w:ascii="华文仿宋" w:hAnsi="华文仿宋" w:eastAsia="华文仿宋" w:cs="华文仿宋"/>
          <w:bCs/>
          <w:color w:val="000000"/>
        </w:rPr>
        <w:t>[</w:t>
      </w:r>
      <w:r>
        <w:rPr>
          <w:rStyle w:val="101"/>
          <w:rFonts w:ascii="华文仿宋" w:hAnsi="华文仿宋" w:eastAsia="华文仿宋" w:cs="宋体"/>
          <w:bCs/>
          <w:color w:val="000000"/>
        </w:rPr>
        <w:t>第八场</w:t>
      </w:r>
      <w:r>
        <w:rPr>
          <w:rStyle w:val="101"/>
          <w:rFonts w:ascii="华文仿宋" w:hAnsi="华文仿宋" w:eastAsia="华文仿宋" w:cs="华文仿宋"/>
          <w:bCs/>
          <w:color w:val="000000"/>
        </w:rPr>
        <w:t>]</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扫头</w:t>
      </w:r>
      <w:r>
        <w:rPr>
          <w:rStyle w:val="101"/>
          <w:bCs/>
          <w:color w:val="000000"/>
        </w:rPr>
        <w:t>&gt;</w:t>
      </w:r>
      <w:r>
        <w:rPr>
          <w:rStyle w:val="101"/>
          <w:rFonts w:ascii="宋体" w:hAnsi="宋体" w:eastAsia="Verdana" w:cs="宋体"/>
          <w:bCs/>
          <w:color w:val="000000"/>
        </w:rPr>
        <w:t>，</w:t>
      </w:r>
      <w:r>
        <w:rPr>
          <w:rStyle w:val="101"/>
          <w:rFonts w:hint="eastAsia" w:ascii="楷体" w:hAnsi="楷体" w:eastAsia="楷体" w:cs="宋体"/>
          <w:bCs/>
          <w:color w:val="000000"/>
        </w:rPr>
        <w:t>四</w:t>
      </w:r>
      <w:r>
        <w:rPr>
          <w:rStyle w:val="101"/>
          <w:rFonts w:ascii="楷体" w:hAnsi="楷体" w:eastAsia="楷体" w:cs="宋体"/>
          <w:bCs/>
          <w:color w:val="000000"/>
        </w:rPr>
        <w:t>红</w:t>
      </w:r>
      <w:r>
        <w:rPr>
          <w:rStyle w:val="101"/>
          <w:rFonts w:ascii="宋体" w:hAnsi="宋体" w:cs="宋体"/>
          <w:bCs/>
          <w:color w:val="000000"/>
        </w:rPr>
        <w:t>文堂</w:t>
      </w:r>
      <w:r>
        <w:rPr>
          <w:rStyle w:val="101"/>
          <w:rFonts w:ascii="楷体" w:hAnsi="楷体" w:eastAsia="楷体" w:cs="宋体"/>
          <w:bCs/>
          <w:color w:val="000000"/>
        </w:rPr>
        <w:t>引</w:t>
      </w:r>
      <w:r>
        <w:rPr>
          <w:rStyle w:val="101"/>
          <w:rFonts w:ascii="宋体" w:hAnsi="宋体" w:cs="宋体"/>
          <w:bCs/>
          <w:color w:val="000000"/>
        </w:rPr>
        <w:t>徐勣、程咬金、秦琼、李世民</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在</w:t>
      </w:r>
      <w:r>
        <w:rPr>
          <w:rStyle w:val="101"/>
          <w:bCs/>
          <w:color w:val="000000"/>
        </w:rPr>
        <w:t>&lt;</w:t>
      </w:r>
      <w:r>
        <w:rPr>
          <w:rStyle w:val="101"/>
          <w:rFonts w:ascii="楷体" w:hAnsi="楷体" w:eastAsia="楷体"/>
          <w:b/>
          <w:bCs/>
          <w:color w:val="000000"/>
        </w:rPr>
        <w:t>扫头</w:t>
      </w:r>
      <w:r>
        <w:rPr>
          <w:rStyle w:val="101"/>
          <w:bCs/>
          <w:color w:val="000000"/>
        </w:rPr>
        <w:t>&gt;</w:t>
      </w:r>
      <w:r>
        <w:rPr>
          <w:rStyle w:val="101"/>
          <w:rFonts w:ascii="楷体" w:hAnsi="楷体" w:eastAsia="楷体" w:cs="宋体"/>
          <w:bCs/>
          <w:color w:val="000000"/>
        </w:rPr>
        <w:t>中上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二主，某正要擒那罗成下马，被这牛鼻子老道，鸣金收兵。你要罪他，你要与我怪他!</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嘿，我说老黑呃!耀武扬威的，敢是得了胜了?</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这个——嘿!</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hint="eastAsia" w:ascii="宋体" w:hAnsi="宋体" w:cs="宋体"/>
          <w:bCs/>
          <w:color w:val="000000"/>
        </w:rPr>
        <w:t>嘿，</w:t>
      </w:r>
      <w:r>
        <w:rPr>
          <w:rStyle w:val="101"/>
          <w:rFonts w:ascii="宋体" w:hAnsi="宋体" w:cs="宋体"/>
          <w:bCs/>
          <w:color w:val="000000"/>
        </w:rPr>
        <w:t>败了!哼，卖不了的秫秸，你那边</w:t>
      </w:r>
      <w:r>
        <w:rPr>
          <w:rStyle w:val="101"/>
          <w:rFonts w:hint="eastAsia" w:ascii="宋体" w:hAnsi="宋体" w:cs="宋体"/>
          <w:bCs/>
          <w:color w:val="000000"/>
        </w:rPr>
        <w:t>戳戳</w:t>
      </w:r>
      <w:r>
        <w:rPr>
          <w:rStyle w:val="68"/>
          <w:rFonts w:ascii="宋体" w:hAnsi="宋体" w:cs="宋体"/>
          <w:bCs/>
          <w:color w:val="000000"/>
          <w:szCs w:val="21"/>
        </w:rPr>
        <w:footnoteReference w:id="330"/>
      </w:r>
      <w:r>
        <w:rPr>
          <w:rStyle w:val="101"/>
          <w:rFonts w:ascii="宋体" w:hAnsi="宋体" w:cs="宋体"/>
          <w:bCs/>
          <w:color w:val="000000"/>
        </w:rPr>
        <w:t>吧。</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一见尉迟败了阵，回头埋怨徐先生：明知罗成多骁勇，不该命他去出兵!</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二主休要罪微臣，把话说与尉迟听：你出兵好似一只虎，</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某家好比一只猛虎!</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你呀，嘿，墙上爬着的蝎拉虎子!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猛虎!</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你呀，蝎拉虎子。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猛虎!</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得得得，就算是猛虎。</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恨不得把罗成一口吞。</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着哇!某恨不得把那娃娃吞吃在腹内!</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你呀，诶，嘴大嗓子眼小，你咽不下去。</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吞吃</w:t>
      </w:r>
      <w:r>
        <w:rPr>
          <w:rStyle w:val="101"/>
          <w:rFonts w:hint="eastAsia" w:ascii="宋体" w:hAnsi="宋体" w:cs="宋体"/>
          <w:bCs/>
          <w:color w:val="000000"/>
        </w:rPr>
        <w:t>在</w:t>
      </w:r>
      <w:r>
        <w:rPr>
          <w:rStyle w:val="101"/>
          <w:rFonts w:ascii="宋体" w:hAnsi="宋体" w:cs="宋体"/>
          <w:bCs/>
          <w:color w:val="000000"/>
        </w:rPr>
        <w:t>腹内!</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你咽不下去!</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吞吃腹内!</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只杀得襆头戴不稳，</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先生，那是风吹歪了的。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哼，你呀，哼，那是我把弟</w:t>
      </w:r>
      <w:r>
        <w:rPr>
          <w:rStyle w:val="101"/>
          <w:rFonts w:ascii="宋体" w:hAnsi="宋体" w:cs="宋体"/>
          <w:bCs/>
        </w:rPr>
        <w:t>爷</w:t>
      </w:r>
      <w:r>
        <w:rPr>
          <w:rStyle w:val="101"/>
          <w:rFonts w:hint="eastAsia" w:ascii="宋体" w:hAnsi="宋体" w:cs="宋体"/>
          <w:bCs/>
        </w:rPr>
        <w:t>给你</w:t>
      </w:r>
      <w:r>
        <w:rPr>
          <w:rStyle w:val="101"/>
          <w:rFonts w:ascii="宋体" w:hAnsi="宋体" w:cs="宋体"/>
          <w:bCs/>
          <w:color w:val="000000"/>
        </w:rPr>
        <w:t>挑歪了</w:t>
      </w:r>
      <w:r>
        <w:rPr>
          <w:rStyle w:val="68"/>
          <w:rFonts w:ascii="宋体" w:hAnsi="宋体" w:cs="宋体"/>
          <w:bCs/>
          <w:color w:val="000000"/>
          <w:szCs w:val="21"/>
        </w:rPr>
        <w:footnoteReference w:id="331"/>
      </w:r>
      <w:r>
        <w:rPr>
          <w:rStyle w:val="101"/>
          <w:rFonts w:ascii="宋体" w:hAnsi="宋体"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风吹歪了的!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枪挑歪了的。</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乌骓马倒退不前行。</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先生，那是罗成的马!</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哼，我那把弟呀，骑的是白龙马，你呀，骑的</w:t>
      </w:r>
      <w:r>
        <w:rPr>
          <w:rStyle w:val="101"/>
          <w:rFonts w:hint="eastAsia" w:ascii="宋体" w:hAnsi="宋体" w:cs="宋体"/>
          <w:bCs/>
          <w:color w:val="000000"/>
        </w:rPr>
        <w:t>是</w:t>
      </w:r>
      <w:r>
        <w:rPr>
          <w:rStyle w:val="101"/>
          <w:rFonts w:ascii="宋体" w:hAnsi="宋体" w:cs="宋体"/>
          <w:bCs/>
          <w:color w:val="000000"/>
        </w:rPr>
        <w:t>那个——蛤蟆。</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罗成的马。</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慈悲大士救八难，缘何不救某难中人!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先生，那是罗成讲的呀。</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hint="eastAsia" w:ascii="宋体" w:hAnsi="宋体" w:cs="宋体"/>
          <w:bCs/>
          <w:color w:val="000000"/>
        </w:rPr>
        <w:t>嘿，</w:t>
      </w:r>
      <w:r>
        <w:rPr>
          <w:rStyle w:val="101"/>
          <w:rFonts w:ascii="宋体" w:hAnsi="宋体" w:cs="宋体"/>
          <w:bCs/>
          <w:color w:val="000000"/>
        </w:rPr>
        <w:t>你说的，我听见了!</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罗成讲的!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你说的!</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不用杀来不用战，点点手儿唤罗成。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某家不信。</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不信与我来击掌!</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击掌?请!</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我说老黑呀!你先前就打过赌，输了个脑袋</w:t>
      </w:r>
      <w:r>
        <w:rPr>
          <w:rStyle w:val="101"/>
          <w:rFonts w:hint="eastAsia" w:ascii="宋体" w:hAnsi="宋体" w:cs="宋体"/>
          <w:bCs/>
          <w:color w:val="000000"/>
        </w:rPr>
        <w:t>了</w:t>
      </w:r>
      <w:r>
        <w:rPr>
          <w:rStyle w:val="101"/>
          <w:rFonts w:ascii="宋体" w:hAnsi="宋体" w:cs="宋体"/>
          <w:bCs/>
          <w:color w:val="000000"/>
        </w:rPr>
        <w:t>；你还打赌</w:t>
      </w:r>
      <w:r>
        <w:rPr>
          <w:rStyle w:val="101"/>
          <w:rFonts w:hint="eastAsia" w:ascii="宋体" w:hAnsi="宋体" w:cs="宋体"/>
          <w:bCs/>
          <w:color w:val="000000"/>
        </w:rPr>
        <w:t>啊</w:t>
      </w:r>
      <w:r>
        <w:rPr>
          <w:rStyle w:val="101"/>
          <w:rFonts w:ascii="宋体" w:hAnsi="宋体" w:cs="宋体"/>
          <w:bCs/>
          <w:color w:val="000000"/>
        </w:rPr>
        <w:t>，别不害臊啦!</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嘿!</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坐大边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谅你不敢赌输赢。回头启奏二主君：有罪罗成降唐营。</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罗成降唐。</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宣他进帐!</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二主有令：罗成进帐!</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催动坐骑到唐营，</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贤弟!</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唐营中来会众宾朋。别的宾朋我不问，二哥是我姑表亲。</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出门</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二哥报门小弟进，</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报门</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报，罗成告进!</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挖进去</w:t>
      </w:r>
      <w:r>
        <w:rPr>
          <w:rStyle w:val="101"/>
          <w:rFonts w:ascii="宋体" w:hAnsi="宋体" w:eastAsia="Verdana" w:cs="宋体"/>
          <w:bCs/>
          <w:color w:val="000000"/>
        </w:rPr>
        <w:t>，</w:t>
      </w:r>
      <w:r>
        <w:rPr>
          <w:rStyle w:val="101"/>
          <w:rFonts w:ascii="楷体" w:hAnsi="楷体" w:eastAsia="楷体" w:cs="宋体"/>
          <w:bCs/>
          <w:color w:val="000000"/>
        </w:rPr>
        <w:t>站小边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有罪罗成降唐营。</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只要你真心来归顺，封你</w:t>
      </w:r>
      <w:r>
        <w:rPr>
          <w:rStyle w:val="101"/>
          <w:rFonts w:hint="eastAsia" w:ascii="宋体" w:hAnsi="宋体" w:cs="宋体"/>
          <w:bCs/>
          <w:color w:val="000000"/>
        </w:rPr>
        <w:t>为</w:t>
      </w:r>
      <w:r>
        <w:rPr>
          <w:rStyle w:val="101"/>
          <w:rFonts w:ascii="宋体" w:hAnsi="宋体" w:cs="宋体"/>
          <w:bCs/>
          <w:color w:val="000000"/>
        </w:rPr>
        <w:t>越国公</w:t>
      </w:r>
      <w:r>
        <w:rPr>
          <w:rStyle w:val="101"/>
          <w:rFonts w:hint="eastAsia" w:ascii="宋体" w:hAnsi="宋体" w:cs="宋体"/>
          <w:bCs/>
          <w:color w:val="000000"/>
        </w:rPr>
        <w:t>永</w:t>
      </w:r>
      <w:r>
        <w:rPr>
          <w:rStyle w:val="101"/>
          <w:rFonts w:ascii="宋体" w:hAnsi="宋体" w:cs="宋体"/>
          <w:bCs/>
          <w:color w:val="000000"/>
        </w:rPr>
        <w:t>在朝门。</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叩罢头来谢罢恩，</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坐小边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那旁坐的对头人。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hint="eastAsia" w:ascii="宋体" w:hAnsi="宋体" w:cs="宋体"/>
          <w:bCs/>
          <w:color w:val="000000"/>
        </w:rPr>
        <w:t>啊</w:t>
      </w:r>
      <w:r>
        <w:rPr>
          <w:rStyle w:val="101"/>
          <w:rFonts w:ascii="宋体" w:hAnsi="宋体"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一见罗成讨了封，不由某家怒气升。唐营中哪有你的座，</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站过去!</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快长锤</w:t>
      </w:r>
      <w:r>
        <w:rPr>
          <w:rStyle w:val="101"/>
          <w:bCs/>
          <w:color w:val="000000"/>
        </w:rPr>
        <w:t>&gt;</w:t>
      </w:r>
      <w:r>
        <w:rPr>
          <w:rStyle w:val="101"/>
          <w:rFonts w:ascii="楷体" w:hAnsi="楷体" w:eastAsia="楷体" w:cs="宋体"/>
          <w:bCs/>
          <w:color w:val="000000"/>
        </w:rPr>
        <w:t>里</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拉</w:t>
      </w:r>
      <w:r>
        <w:rPr>
          <w:rStyle w:val="101"/>
          <w:rFonts w:ascii="宋体" w:hAnsi="宋体" w:cs="宋体"/>
          <w:bCs/>
          <w:color w:val="000000"/>
        </w:rPr>
        <w:t>罗成</w:t>
      </w:r>
      <w:r>
        <w:rPr>
          <w:rStyle w:val="101"/>
          <w:rFonts w:ascii="宋体" w:hAnsi="宋体" w:eastAsia="Verdana" w:cs="宋体"/>
          <w:bCs/>
          <w:color w:val="000000"/>
        </w:rPr>
        <w:t>，</w:t>
      </w:r>
      <w:r>
        <w:rPr>
          <w:rStyle w:val="101"/>
          <w:rFonts w:ascii="楷体" w:hAnsi="楷体" w:eastAsia="楷体" w:cs="宋体"/>
          <w:bCs/>
          <w:color w:val="000000"/>
        </w:rPr>
        <w:t>换坐位</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归大边</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归小边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这座让与俺鄂国公，哼!</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程咬金怒不息，骂声敬德你把人欺!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你才欺人!</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曾记得美良川鞭对斧，你鞭鞭打在我胸窝里。</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某家我服了你了。</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你服我什么?</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我服你呀，好捱挨打哦。</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我也服了你!</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服我何来?</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服你好狠心哦!</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只是便宜了你!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便宜了你!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不看罗成你看在我。</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唐营之中好大的一个你呃!</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哎，好大的一个你呃!</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岂不知我们是把兄弟。</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哎，你们是猪兄狗弟!</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哎，龙兄虎弟。</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猪兄狗弟!</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我说二哥啊，把弟啊，咱们大伙打他。</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w:t>
      </w:r>
      <w:r>
        <w:rPr>
          <w:rStyle w:val="101"/>
          <w:rFonts w:hint="eastAsia" w:ascii="楷体" w:hAnsi="楷体" w:eastAsia="楷体" w:cs="宋体"/>
          <w:bCs/>
          <w:color w:val="000000"/>
        </w:rPr>
        <w:t>摇</w:t>
      </w:r>
      <w:r>
        <w:rPr>
          <w:rStyle w:val="101"/>
          <w:rFonts w:ascii="楷体" w:hAnsi="楷体" w:eastAsia="楷体" w:cs="宋体"/>
          <w:bCs/>
          <w:color w:val="000000"/>
        </w:rPr>
        <w:t>板</w:t>
      </w:r>
      <w:r>
        <w:rPr>
          <w:rStyle w:val="101"/>
          <w:rFonts w:ascii="宋体" w:hAnsi="宋体" w:eastAsia="Verdana" w:cs="宋体"/>
          <w:bCs/>
          <w:color w:val="000000"/>
        </w:rPr>
        <w:t>】</w:t>
      </w:r>
      <w:r>
        <w:rPr>
          <w:rStyle w:val="101"/>
          <w:rFonts w:ascii="宋体" w:hAnsi="宋体" w:cs="宋体"/>
          <w:bCs/>
          <w:color w:val="000000"/>
        </w:rPr>
        <w:t>唐营中哪有你的座?</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你站站呐!你站站呐!</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程咬金</w:t>
      </w:r>
      <w:r>
        <w:rPr>
          <w:rStyle w:val="101"/>
          <w:rFonts w:ascii="楷体" w:hAnsi="楷体" w:eastAsia="楷体" w:cs="宋体"/>
          <w:bCs/>
          <w:color w:val="000000"/>
        </w:rPr>
        <w:t>揪</w:t>
      </w:r>
      <w:r>
        <w:rPr>
          <w:rStyle w:val="101"/>
          <w:rFonts w:ascii="宋体" w:hAnsi="宋体" w:cs="宋体"/>
          <w:bCs/>
          <w:color w:val="000000"/>
        </w:rPr>
        <w:t>尉迟恭</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不起来</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你不起来我不依。扭回头搬是非，叫声二哥听端的：他不欺罗成欺的是你，你不骂他我不依。</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站过去!</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快长锤</w:t>
      </w:r>
      <w:r>
        <w:rPr>
          <w:rStyle w:val="101"/>
          <w:bCs/>
          <w:color w:val="000000"/>
        </w:rPr>
        <w:t>&gt;</w:t>
      </w:r>
      <w:r>
        <w:rPr>
          <w:rStyle w:val="101"/>
          <w:rFonts w:ascii="楷体" w:hAnsi="楷体" w:eastAsia="楷体" w:cs="宋体"/>
          <w:bCs/>
          <w:color w:val="000000"/>
        </w:rPr>
        <w:t>里</w:t>
      </w: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拉</w:t>
      </w:r>
      <w:r>
        <w:rPr>
          <w:rStyle w:val="101"/>
          <w:rFonts w:ascii="宋体" w:hAnsi="宋体" w:cs="宋体"/>
          <w:bCs/>
          <w:color w:val="000000"/>
        </w:rPr>
        <w:t>尉迟恭</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与</w:t>
      </w:r>
      <w:r>
        <w:rPr>
          <w:rStyle w:val="101"/>
          <w:rFonts w:ascii="宋体" w:hAnsi="宋体" w:cs="宋体"/>
          <w:bCs/>
          <w:color w:val="000000"/>
        </w:rPr>
        <w:t>罗成</w:t>
      </w:r>
      <w:r>
        <w:rPr>
          <w:rStyle w:val="101"/>
          <w:rFonts w:ascii="楷体" w:hAnsi="楷体" w:eastAsia="楷体" w:cs="宋体"/>
          <w:bCs/>
          <w:color w:val="000000"/>
        </w:rPr>
        <w:t>换坐位</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归大边</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归小边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这座让与我表弟英豪。</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贤弟，进得唐营，为何这</w:t>
      </w:r>
      <w:r>
        <w:rPr>
          <w:rStyle w:val="101"/>
          <w:rFonts w:hint="eastAsia" w:ascii="宋体" w:hAnsi="宋体" w:cs="宋体"/>
          <w:bCs/>
          <w:color w:val="000000"/>
        </w:rPr>
        <w:t>等懦</w:t>
      </w:r>
      <w:r>
        <w:rPr>
          <w:rStyle w:val="101"/>
          <w:rFonts w:ascii="宋体" w:hAnsi="宋体" w:cs="宋体"/>
          <w:bCs/>
          <w:color w:val="000000"/>
        </w:rPr>
        <w:t>弱?</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小弟初进唐营，不敢造次。</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待愚兄教导与你。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是啊，二哥你教给他!</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呔!罗成你要打哪个?</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我要打你。着打。</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打</w:t>
      </w:r>
      <w:r>
        <w:rPr>
          <w:rStyle w:val="101"/>
          <w:rFonts w:ascii="宋体" w:hAnsi="宋体" w:cs="宋体"/>
          <w:bCs/>
          <w:color w:val="000000"/>
        </w:rPr>
        <w:t>尉迟恭</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哎呀!</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唐营中俱是他猪兄狗弟，</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我们都是龙兄虎弟。二哥，把弟!咱们打他!打他!</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惟有俺尉迟恭是个外来的。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你呀，咳，你好比茄子地</w:t>
      </w:r>
      <w:r>
        <w:rPr>
          <w:rStyle w:val="101"/>
          <w:rFonts w:hint="eastAsia" w:ascii="宋体" w:hAnsi="宋体" w:cs="宋体"/>
          <w:bCs/>
          <w:color w:val="000000"/>
        </w:rPr>
        <w:t>里</w:t>
      </w:r>
      <w:r>
        <w:rPr>
          <w:rStyle w:val="101"/>
          <w:rFonts w:ascii="宋体" w:hAnsi="宋体" w:cs="宋体"/>
          <w:bCs/>
          <w:color w:val="000000"/>
        </w:rPr>
        <w:t>长蒺藜，嘿!坏种独苗大紫包。</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哼!</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怒气不息打进去!</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干什么啊?</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要打你。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讲打?一个打一个，哼，不算好朋友，二哥，把弟，打他!打他!</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险些逼起一窝蜂。豪杰低头进大营，把话说与二主听。</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二主!当初御果园有难，何臣保驾?</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小王失记。</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为臣全记。</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奏来!</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容奏呃!</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三军的!降唐人马，随爷反出大营!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又坐大边</w:t>
      </w:r>
      <w:r>
        <w:rPr>
          <w:rStyle w:val="101"/>
          <w:rFonts w:ascii="宋体" w:hAnsi="宋体" w:eastAsia="Verdana" w:cs="宋体"/>
          <w:bCs/>
          <w:color w:val="000000"/>
        </w:rPr>
        <w:t>，</w:t>
      </w:r>
      <w:r>
        <w:rPr>
          <w:rStyle w:val="101"/>
          <w:rFonts w:ascii="楷体" w:hAnsi="楷体" w:eastAsia="楷体" w:cs="宋体"/>
          <w:bCs/>
          <w:color w:val="000000"/>
        </w:rPr>
        <w:t>向下场门叫</w:t>
      </w:r>
      <w:r>
        <w:rPr>
          <w:rStyle w:val="101"/>
          <w:rFonts w:ascii="楷体" w:hAnsi="楷体" w:cs="宋体"/>
          <w:bCs/>
          <w:color w:val="000000"/>
        </w:rPr>
        <w:t>三军</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呀!</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一见尉迟反唐营，倒教小王吃一惊。走向前来忙跪定</w:t>
      </w:r>
      <w:r>
        <w:rPr>
          <w:rStyle w:val="101"/>
          <w:rFonts w:ascii="宋体" w:hAnsi="宋体" w:eastAsia="Verdana" w:cs="宋体"/>
          <w:bCs/>
          <w:color w:val="000000"/>
        </w:rPr>
        <w:t>，</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跪在</w:t>
      </w:r>
      <w:r>
        <w:rPr>
          <w:rStyle w:val="101"/>
          <w:rFonts w:ascii="宋体" w:hAnsi="宋体" w:cs="宋体"/>
          <w:bCs/>
          <w:color w:val="000000"/>
        </w:rPr>
        <w:t>尉迟恭</w:t>
      </w:r>
      <w:r>
        <w:rPr>
          <w:rStyle w:val="101"/>
          <w:rFonts w:ascii="楷体" w:hAnsi="楷体" w:eastAsia="楷体" w:cs="宋体"/>
          <w:bCs/>
          <w:color w:val="000000"/>
        </w:rPr>
        <w:t>座位前</w:t>
      </w: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齐跪</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俱是皇兄御弟称。</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搀扶</w:t>
      </w:r>
      <w:r>
        <w:rPr>
          <w:rStyle w:val="101"/>
          <w:rFonts w:ascii="宋体" w:hAnsi="宋体" w:cs="宋体"/>
          <w:bCs/>
          <w:color w:val="000000"/>
        </w:rPr>
        <w:t>李世民</w:t>
      </w:r>
      <w:r>
        <w:rPr>
          <w:rStyle w:val="101"/>
          <w:rFonts w:ascii="楷体" w:hAnsi="楷体" w:eastAsia="楷体" w:cs="宋体"/>
          <w:bCs/>
          <w:color w:val="000000"/>
        </w:rPr>
        <w:t>起</w:t>
      </w: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起</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众人</w:t>
      </w:r>
      <w:r>
        <w:rPr>
          <w:rStyle w:val="101"/>
          <w:rFonts w:ascii="宋体" w:hAnsi="宋体" w:cs="宋体"/>
          <w:bCs/>
          <w:color w:val="000000"/>
        </w:rPr>
        <w:tab/>
      </w:r>
      <w:r>
        <w:rPr>
          <w:rStyle w:val="101"/>
          <w:rFonts w:ascii="宋体" w:hAnsi="宋体" w:cs="宋体"/>
          <w:bCs/>
          <w:color w:val="000000"/>
        </w:rPr>
        <w:t>臣等和睦!</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后帐摆宴，与众卿贺功!</w:t>
      </w:r>
    </w:p>
    <w:p>
      <w:pPr>
        <w:ind w:left="840" w:hanging="840"/>
        <w:jc w:val="left"/>
      </w:pPr>
      <w:r>
        <w:rPr>
          <w:rStyle w:val="101"/>
          <w:rFonts w:ascii="宋体" w:hAnsi="宋体" w:eastAsia="Verdana" w:cs="宋体"/>
          <w:bCs/>
          <w:color w:val="000000"/>
        </w:rPr>
        <w:t>众人</w:t>
      </w:r>
      <w:r>
        <w:rPr>
          <w:rStyle w:val="101"/>
          <w:rFonts w:ascii="宋体" w:hAnsi="宋体" w:eastAsia="Verdana" w:cs="宋体"/>
          <w:bCs/>
          <w:color w:val="000000"/>
        </w:rPr>
        <w:tab/>
      </w:r>
      <w:r>
        <w:rPr>
          <w:rStyle w:val="101"/>
          <w:rFonts w:ascii="宋体" w:hAnsi="宋体" w:eastAsia="Verdana" w:cs="宋体"/>
          <w:bCs/>
          <w:color w:val="000000"/>
        </w:rPr>
        <w:t>谢主公!</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尾声</w:t>
      </w:r>
      <w:r>
        <w:rPr>
          <w:rStyle w:val="101"/>
          <w:bCs/>
          <w:color w:val="000000"/>
        </w:rPr>
        <w:t>&gt;</w:t>
      </w:r>
      <w:r>
        <w:rPr>
          <w:rStyle w:val="101"/>
          <w:rFonts w:ascii="宋体" w:hAnsi="宋体" w:eastAsia="Verdana" w:cs="宋体"/>
          <w:bCs/>
          <w:color w:val="000000"/>
        </w:rPr>
        <w:t>。</w:t>
      </w:r>
      <w:r>
        <w:rPr>
          <w:rStyle w:val="101"/>
          <w:rFonts w:ascii="宋体" w:hAnsi="宋体" w:cs="宋体"/>
          <w:bCs/>
          <w:color w:val="000000"/>
        </w:rPr>
        <w:t>众人</w:t>
      </w:r>
      <w:r>
        <w:rPr>
          <w:rStyle w:val="101"/>
          <w:rFonts w:ascii="楷体" w:hAnsi="楷体" w:eastAsia="楷体" w:cs="宋体"/>
          <w:bCs/>
          <w:color w:val="000000"/>
        </w:rPr>
        <w:t>同下</w:t>
      </w:r>
      <w:r>
        <w:rPr>
          <w:rStyle w:val="101"/>
          <w:rFonts w:ascii="宋体" w:hAnsi="宋体" w:eastAsia="Verdana" w:cs="宋体"/>
          <w:bCs/>
          <w:color w:val="000000"/>
        </w:rPr>
        <w:t>)</w:t>
      </w:r>
    </w:p>
    <w:p>
      <w:pPr>
        <w:ind w:left="840" w:hanging="840"/>
        <w:jc w:val="left"/>
      </w:pPr>
      <w:r>
        <w:rPr>
          <w:rStyle w:val="101"/>
          <w:rFonts w:hint="eastAsia" w:ascii="宋体" w:hAnsi="宋体" w:cs="宋体"/>
          <w:bCs/>
        </w:rPr>
        <w:t>(</w:t>
      </w:r>
      <w:r>
        <w:rPr>
          <w:rStyle w:val="101"/>
          <w:rFonts w:ascii="宋体" w:hAnsi="宋体" w:cs="宋体"/>
          <w:bCs/>
          <w:color w:val="FF0000"/>
        </w:rPr>
        <w:t>罗成</w:t>
      </w:r>
      <w:r>
        <w:rPr>
          <w:rStyle w:val="101"/>
          <w:rFonts w:ascii="宋体" w:hAnsi="宋体" w:cs="宋体"/>
          <w:bCs/>
          <w:color w:val="000000"/>
        </w:rPr>
        <w:t>、尉迟恭</w:t>
      </w:r>
      <w:r>
        <w:rPr>
          <w:rStyle w:val="101"/>
          <w:rFonts w:ascii="楷体" w:hAnsi="楷体" w:eastAsia="楷体" w:cs="宋体"/>
          <w:bCs/>
          <w:color w:val="000000"/>
        </w:rPr>
        <w:t>坐左右</w:t>
      </w:r>
      <w:r>
        <w:rPr>
          <w:rStyle w:val="101"/>
          <w:rFonts w:ascii="宋体" w:hAnsi="宋体" w:cs="宋体"/>
          <w:bCs/>
          <w:color w:val="000000"/>
        </w:rPr>
        <w:t>“</w:t>
      </w:r>
      <w:r>
        <w:rPr>
          <w:rStyle w:val="101"/>
          <w:rFonts w:ascii="楷体" w:hAnsi="楷体" w:eastAsia="楷体" w:cs="宋体"/>
          <w:bCs/>
          <w:color w:val="000000"/>
        </w:rPr>
        <w:t>虎头椅</w:t>
      </w:r>
      <w:r>
        <w:rPr>
          <w:rStyle w:val="101"/>
          <w:rFonts w:ascii="宋体" w:hAnsi="宋体" w:cs="宋体"/>
          <w:bCs/>
          <w:color w:val="000000"/>
        </w:rPr>
        <w:t>”</w:t>
      </w:r>
      <w:r>
        <w:rPr>
          <w:rStyle w:val="101"/>
          <w:rFonts w:hint="eastAsia" w:ascii="宋体" w:hAnsi="宋体" w:cs="宋体"/>
          <w:bCs/>
          <w:color w:val="000000"/>
        </w:rPr>
        <w:t>)</w:t>
      </w:r>
    </w:p>
    <w:p>
      <w:pPr>
        <w:rPr>
          <w:rFonts w:hint="eastAsia"/>
        </w:rPr>
      </w:pPr>
      <w:bookmarkStart w:id="192" w:name="__RefHeading___Toc414518289"/>
      <w:bookmarkEnd w:id="192"/>
      <w:r>
        <w:rPr>
          <w:rFonts w:hint="eastAsia"/>
        </w:rPr>
        <w:br w:type="page"/>
      </w:r>
    </w:p>
    <w:p>
      <w:pPr>
        <w:pStyle w:val="3"/>
        <w:bidi w:val="0"/>
        <w:jc w:val="center"/>
      </w:pPr>
      <w:bookmarkStart w:id="193" w:name="_Toc218514733"/>
      <w:bookmarkStart w:id="194" w:name="_Toc552812201"/>
      <w:r>
        <w:rPr>
          <w:rFonts w:hint="eastAsia"/>
        </w:rPr>
        <w:t xml:space="preserve">宫门带·十道本 </w:t>
      </w:r>
      <w:r>
        <w:rPr>
          <w:rFonts w:hint="eastAsia"/>
          <w:sz w:val="24"/>
          <w:szCs w:val="24"/>
        </w:rPr>
        <w:t>之</w:t>
      </w:r>
      <w:r>
        <w:rPr>
          <w:rFonts w:hint="eastAsia"/>
        </w:rPr>
        <w:t xml:space="preserve"> 李渊、褚遂良</w:t>
      </w:r>
      <w:bookmarkEnd w:id="193"/>
      <w:bookmarkEnd w:id="1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二黄慢板</w:t>
      </w:r>
      <w:r>
        <w:rPr>
          <w:rStyle w:val="101"/>
          <w:rFonts w:ascii="宋体" w:hAnsi="宋体" w:cs="宋体"/>
          <w:bCs/>
          <w:color w:val="000000"/>
          <w:szCs w:val="21"/>
        </w:rPr>
        <w:t>】</w:t>
      </w:r>
      <w:r>
        <w:rPr>
          <w:rStyle w:val="101"/>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内侍摆驾进龙廷，父王台前问安宁。)</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Tahoma" w:hAnsi="Tahoma" w:cs="Tahoma"/>
          <w:bCs/>
          <w:color w:val="000000"/>
          <w:szCs w:val="21"/>
        </w:rPr>
        <w:t>儿臣见驾，父王万岁!)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皇儿平身。</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万万岁!)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赐座。</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谢座。)</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皇儿进宫为了何事?</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儿臣在太医院，取得太平汤药，进宫与父王熬煎。)</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我儿真乃孝道</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：孝心)</w:t>
      </w:r>
      <w:r>
        <w:rPr>
          <w:rStyle w:val="101"/>
          <w:rFonts w:ascii="Tahoma" w:hAnsi="Tahoma" w:cs="Tahoma"/>
          <w:bCs/>
          <w:color w:val="000000"/>
          <w:szCs w:val="21"/>
        </w:rPr>
        <w:t>。</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内侍，金炉伺候!</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Verdana" w:hAnsi="Verdana" w:cs="Verdana"/>
          <w:bCs/>
          <w:color w:val="000000"/>
          <w:szCs w:val="21"/>
        </w:rPr>
        <w:t>父王将息</w:t>
      </w:r>
      <w:r>
        <w:rPr>
          <w:rStyle w:val="101"/>
          <w:rFonts w:hint="eastAsia" w:ascii="Verdana" w:hAnsi="Verdana" w:cs="Verdana"/>
          <w:bCs/>
          <w:color w:val="000000"/>
          <w:szCs w:val="21"/>
        </w:rPr>
        <w:t>龙</w:t>
      </w:r>
      <w:r>
        <w:rPr>
          <w:rStyle w:val="101"/>
          <w:rFonts w:ascii="Verdana" w:hAnsi="Verdana" w:cs="Verdana"/>
          <w:bCs/>
          <w:color w:val="000000"/>
          <w:szCs w:val="21"/>
        </w:rPr>
        <w:t>床养，儿臣进宫煎药汤。屈膝跪在尘埃地，拜天拜地拜三光。但愿父王身无恙，焚香顶礼谢上苍。</w:t>
      </w:r>
      <w:r>
        <w:rPr>
          <w:rStyle w:val="101"/>
          <w:rFonts w:ascii="宋体" w:hAnsi="宋体" w:cs="宋体"/>
          <w:bCs/>
          <w:color w:val="000000"/>
          <w:szCs w:val="21"/>
        </w:rPr>
        <w:t>)</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Verdana" w:hAnsi="Verdana" w:cs="Verdana"/>
          <w:bCs/>
          <w:color w:val="000000"/>
          <w:szCs w:val="21"/>
        </w:rPr>
        <w:t>儿孝心感动天和地，药下咽喉病离身。空养建成、元吉子，并不进宫问安宁。日后为父</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：为父日后)</w:t>
      </w:r>
      <w:r>
        <w:rPr>
          <w:rStyle w:val="101"/>
          <w:rFonts w:ascii="Verdana" w:hAnsi="Verdana" w:cs="Verdana"/>
          <w:bCs/>
          <w:color w:val="000000"/>
          <w:szCs w:val="21"/>
        </w:rPr>
        <w:t>归仙境，儿就是东宫的</w:t>
      </w:r>
      <w:r>
        <w:rPr>
          <w:rStyle w:val="101"/>
          <w:rFonts w:hint="eastAsia" w:ascii="Verdana" w:hAnsi="Verdana" w:cs="Verdana"/>
          <w:bCs/>
          <w:color w:val="000000"/>
          <w:szCs w:val="21"/>
        </w:rPr>
        <w:t>守</w:t>
      </w:r>
      <w:r>
        <w:rPr>
          <w:rStyle w:val="101"/>
          <w:rFonts w:ascii="Verdana" w:hAnsi="Verdana" w:cs="Verdana"/>
          <w:bCs/>
          <w:color w:val="000000"/>
          <w:szCs w:val="21"/>
        </w:rPr>
        <w:t>阙人。谯楼鼓打三更时分，</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皇儿回避</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：暂且)</w:t>
      </w:r>
      <w:r>
        <w:rPr>
          <w:rStyle w:val="101"/>
          <w:rFonts w:ascii="Verdana" w:hAnsi="Verdana" w:cs="Verdana"/>
          <w:bCs/>
          <w:color w:val="000000"/>
          <w:szCs w:val="21"/>
        </w:rPr>
        <w:t>出宫廷。</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辞别父王出宫门，)</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为何还有作乐声。)</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Tahoma" w:hAnsi="Tahoma" w:cs="Tahoma"/>
          <w:bCs/>
          <w:color w:val="000000"/>
          <w:szCs w:val="21"/>
        </w:rPr>
        <w:t>明白便了!)</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听谯楼鼓打三更尽，看是何人作乐声。</w:t>
      </w:r>
      <w:r>
        <w:rPr>
          <w:rStyle w:val="101"/>
          <w:rFonts w:ascii="宋体" w:hAnsi="宋体" w:cs="宋体"/>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宫中服药精神爽，悼念御妻神暗伤。</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Tahoma" w:hAnsi="Tahoma" w:cs="Tahoma"/>
          <w:bCs/>
          <w:color w:val="000000"/>
          <w:szCs w:val="21"/>
        </w:rPr>
        <w:t>万岁呐!)</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梓童为何这等模样？</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Tahoma" w:hAnsi="Tahoma" w:cs="Tahoma"/>
          <w:bCs/>
          <w:color w:val="000000"/>
          <w:szCs w:val="21"/>
        </w:rPr>
        <w:t>今有二主秦王，二更二点进宫调戏我二人。万岁做主!)</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世民素行仁孝，为王</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：孤王)</w:t>
      </w:r>
      <w:r>
        <w:rPr>
          <w:rStyle w:val="101"/>
          <w:rFonts w:ascii="Tahoma" w:hAnsi="Tahoma" w:cs="Tahoma"/>
          <w:bCs/>
          <w:color w:val="000000"/>
          <w:szCs w:val="21"/>
        </w:rPr>
        <w:t>不信。</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hint="eastAsia" w:ascii="宋体" w:hAnsi="宋体" w:cs="宋体"/>
          <w:bCs/>
          <w:color w:val="000000"/>
          <w:szCs w:val="21"/>
        </w:rPr>
        <w:t>……</w:t>
      </w:r>
      <w:r>
        <w:rPr>
          <w:rStyle w:val="101"/>
          <w:rFonts w:ascii="Tahoma" w:hAnsi="Tahoma" w:cs="Tahoma"/>
          <w:bCs/>
          <w:color w:val="000000"/>
          <w:szCs w:val="21"/>
        </w:rPr>
        <w:t>玉带为证。)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呈上来。</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Tahoma" w:hAnsi="Tahoma" w:cs="Tahoma"/>
          <w:bCs/>
          <w:color w:val="000000"/>
          <w:szCs w:val="21"/>
        </w:rPr>
        <w:t>万岁请看。)</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哎呀!</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一见玉带怒气生，胆大奴才乱宫廷。你二人暂且回宫禁</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：后宫进)</w:t>
      </w:r>
      <w:r>
        <w:rPr>
          <w:rStyle w:val="101"/>
          <w:rFonts w:ascii="Verdana" w:hAnsi="Verdana" w:cs="Verdana"/>
          <w:bCs/>
          <w:color w:val="000000"/>
          <w:szCs w:val="21"/>
        </w:rPr>
        <w:t>，</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世民丧残生。)</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内侍摆驾金殿进，快宣皇儿李世民。</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忽听父王宣世民，急忙上殿问分明。)</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hint="eastAsia" w:ascii="Tahoma" w:hAnsi="Tahoma" w:cs="Tahoma"/>
          <w:bCs/>
          <w:color w:val="000000"/>
          <w:szCs w:val="21"/>
        </w:rPr>
        <w:t>儿</w:t>
      </w:r>
      <w:r>
        <w:rPr>
          <w:rStyle w:val="101"/>
          <w:rFonts w:ascii="Tahoma" w:hAnsi="Tahoma" w:cs="Tahoma"/>
          <w:bCs/>
          <w:color w:val="000000"/>
          <w:szCs w:val="21"/>
        </w:rPr>
        <w:t>臣见驾，父王万岁!)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儿是世民?</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是世民。)</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好奴才！</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【西皮摇板】</w:t>
      </w:r>
      <w:r>
        <w:rPr>
          <w:rStyle w:val="101"/>
          <w:rFonts w:ascii="Verdana" w:hAnsi="Verdana" w:cs="Verdana"/>
          <w:bCs/>
          <w:color w:val="000000"/>
          <w:szCs w:val="21"/>
        </w:rPr>
        <w:t>把儿当作擎天柱，奴才竟是忤逆人。吩咐两旁武士手，推出午门问斩刑。</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一言未发来问斩，</w:t>
      </w:r>
      <w:r>
        <w:rPr>
          <w:rStyle w:val="101"/>
          <w:rFonts w:hint="eastAsia" w:ascii="Verdana" w:hAnsi="Verdana" w:cs="Verdana"/>
          <w:bCs/>
          <w:color w:val="000000"/>
          <w:szCs w:val="21"/>
        </w:rPr>
        <w:t>教</w:t>
      </w:r>
      <w:r>
        <w:rPr>
          <w:rStyle w:val="101"/>
          <w:rFonts w:ascii="Verdana" w:hAnsi="Verdana" w:cs="Verdana"/>
          <w:bCs/>
          <w:color w:val="000000"/>
          <w:szCs w:val="21"/>
        </w:rPr>
        <w:t>我有话不敢言。因何将儿推出斩，说明儿死也心甘。)</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奴才不必将父问，现有玉带作证凭。</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w:t>
      </w:r>
      <w:r>
        <w:rPr>
          <w:rStyle w:val="101"/>
          <w:rFonts w:ascii="Verdana" w:hAnsi="Verdana" w:cs="Verdana"/>
          <w:bCs/>
          <w:color w:val="000000"/>
          <w:szCs w:val="21"/>
        </w:rPr>
        <w:t>却原来为的是联珠带，)</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父王，父王，父王啊，呃……(</w:t>
      </w:r>
      <w:r>
        <w:rPr>
          <w:rStyle w:val="101"/>
          <w:rFonts w:ascii="楷体" w:hAnsi="楷体" w:eastAsia="楷体" w:cs="宋体"/>
          <w:bCs/>
          <w:color w:val="000000"/>
          <w:szCs w:val="21"/>
        </w:rPr>
        <w:t>哭介</w:t>
      </w:r>
      <w:r>
        <w:rPr>
          <w:rStyle w:val="101"/>
          <w:rFonts w:ascii="宋体" w:hAnsi="宋体" w:cs="宋体"/>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w:t>
      </w:r>
      <w:r>
        <w:rPr>
          <w:rStyle w:val="101"/>
          <w:rFonts w:ascii="Verdana" w:hAnsi="Verdana" w:cs="Verdana"/>
          <w:bCs/>
          <w:color w:val="000000"/>
          <w:szCs w:val="21"/>
        </w:rPr>
        <w:t>吓得三魂少二魂。本当说出二兄长，又恐伤了手足情。望父王饶了儿的</w:t>
      </w:r>
      <w:r>
        <w:rPr>
          <w:rStyle w:val="101"/>
          <w:rFonts w:cs="Verdana"/>
          <w:bCs/>
          <w:color w:val="000000"/>
          <w:szCs w:val="21"/>
        </w:rPr>
        <w:t>&lt;</w:t>
      </w:r>
      <w:r>
        <w:rPr>
          <w:rStyle w:val="101"/>
          <w:rFonts w:hint="eastAsia" w:ascii="楷体" w:hAnsi="楷体"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命，父王啊，还望看在父子情。)</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w:t>
      </w:r>
      <w:r>
        <w:rPr>
          <w:rStyle w:val="101"/>
          <w:rFonts w:ascii="Verdana" w:hAnsi="Verdana" w:cs="Verdana"/>
          <w:bCs/>
          <w:color w:val="000000"/>
          <w:szCs w:val="21"/>
        </w:rPr>
        <w:t>手摸胸膛想一想，此事可行不可行。吩咐殿前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吩咐</w:t>
      </w:r>
      <w:r>
        <w:rPr>
          <w:rStyle w:val="101"/>
          <w:rFonts w:hint="eastAsia" w:ascii="Verdana" w:hAnsi="Verdana" w:cs="Verdana"/>
          <w:bCs/>
          <w:color w:val="000000"/>
          <w:szCs w:val="21"/>
        </w:rPr>
        <w:t>两旁)</w:t>
      </w:r>
      <w:r>
        <w:rPr>
          <w:rStyle w:val="101"/>
          <w:rFonts w:ascii="Verdana" w:hAnsi="Verdana" w:cs="Verdana"/>
          <w:bCs/>
          <w:color w:val="000000"/>
          <w:szCs w:val="21"/>
        </w:rPr>
        <w:t>武士手，推出午门问典刑。</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含悲忍泪下龙廷，看是何人把本升。)</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刀下留人!)</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啊!)</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迈步撩袍上龙廷，品级台前臣见君。)</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Tahoma" w:hAnsi="Tahoma" w:cs="Tahoma"/>
          <w:bCs/>
          <w:color w:val="000000"/>
          <w:szCs w:val="21"/>
        </w:rPr>
        <w:t>臣长孙无忌见驾，吾皇万岁!)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上殿有何本奏?</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二主秦王身犯何罪，</w:t>
      </w:r>
      <w:r>
        <w:rPr>
          <w:rStyle w:val="101"/>
          <w:rFonts w:hint="eastAsia" w:ascii="Tahoma" w:hAnsi="Tahoma" w:cs="Tahoma"/>
          <w:bCs/>
          <w:color w:val="000000"/>
          <w:szCs w:val="21"/>
        </w:rPr>
        <w:t>……</w:t>
      </w:r>
      <w:r>
        <w:rPr>
          <w:rStyle w:val="101"/>
          <w:rFonts w:ascii="Tahoma" w:hAnsi="Tahoma" w:cs="Tahoma"/>
          <w:bCs/>
          <w:color w:val="000000"/>
          <w:szCs w:val="21"/>
        </w:rPr>
        <w:t>午门问斩?)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蠢子不正，扰乱宫廷，故而问斩。</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想秦王有十大汗马功劳，只可</w:t>
      </w:r>
      <w:r>
        <w:rPr>
          <w:rStyle w:val="101"/>
          <w:rFonts w:hint="eastAsia" w:ascii="Tahoma" w:hAnsi="Tahoma" w:cs="Tahoma"/>
          <w:bCs/>
          <w:color w:val="000000"/>
          <w:szCs w:val="21"/>
        </w:rPr>
        <w:t>一</w:t>
      </w:r>
      <w:r>
        <w:rPr>
          <w:rStyle w:val="101"/>
          <w:rFonts w:ascii="Tahoma" w:hAnsi="Tahoma" w:cs="Tahoma"/>
          <w:bCs/>
          <w:color w:val="000000"/>
          <w:szCs w:val="21"/>
        </w:rPr>
        <w:t>赦，不可</w:t>
      </w:r>
      <w:r>
        <w:rPr>
          <w:rStyle w:val="101"/>
          <w:rFonts w:hint="eastAsia" w:ascii="Tahoma" w:hAnsi="Tahoma" w:cs="Tahoma"/>
          <w:bCs/>
          <w:color w:val="000000"/>
          <w:szCs w:val="21"/>
        </w:rPr>
        <w:t>一</w:t>
      </w:r>
      <w:r>
        <w:rPr>
          <w:rStyle w:val="101"/>
          <w:rFonts w:ascii="Tahoma" w:hAnsi="Tahoma" w:cs="Tahoma"/>
          <w:bCs/>
          <w:color w:val="000000"/>
          <w:szCs w:val="21"/>
        </w:rPr>
        <w:t>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孤王龙心已定，定斩不赦。</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万岁呀!)</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当年驾坐太原省，隋炀帝无道灭人伦。二主大战王世充，才保我主坐龙廷。)</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呃!</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：唗!)</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无忌奏本太欺情，敢在金殿藐寡人。吩咐殿前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：两旁)</w:t>
      </w:r>
      <w:r>
        <w:rPr>
          <w:rStyle w:val="101"/>
          <w:rFonts w:ascii="Verdana" w:hAnsi="Verdana" w:cs="Verdana"/>
          <w:bCs/>
          <w:color w:val="000000"/>
          <w:szCs w:val="21"/>
        </w:rPr>
        <w:t>武士手，他与奴才同罪名。</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绑了下去!</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看是何人保我生。)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】一见秦王上了刑，不由徐勣心内惊。</w:t>
      </w:r>
      <w:r>
        <w:rPr>
          <w:rStyle w:val="101"/>
          <w:rFonts w:hint="eastAsia" w:ascii="Tahoma" w:hAnsi="Tahoma" w:cs="Tahoma"/>
          <w:bCs/>
          <w:color w:val="000000"/>
          <w:szCs w:val="21"/>
        </w:rPr>
        <w:t>……</w:t>
      </w:r>
      <w:r>
        <w:rPr>
          <w:rStyle w:val="101"/>
          <w:rFonts w:ascii="Tahoma" w:hAnsi="Tahoma" w:cs="Tahoma"/>
          <w:bCs/>
          <w:color w:val="000000"/>
          <w:szCs w:val="21"/>
        </w:rPr>
        <w:t>忙往龙殿奔，)</w:t>
      </w:r>
    </w:p>
    <w:p>
      <w:pPr>
        <w:ind w:left="1260" w:hanging="1260"/>
      </w:pPr>
      <w:r>
        <w:rPr>
          <w:rStyle w:val="101"/>
          <w:rFonts w:ascii="Tahoma" w:hAnsi="Tahoma" w:cs="Tahoma"/>
          <w:bCs/>
          <w:color w:val="000000"/>
          <w:szCs w:val="21"/>
        </w:rPr>
        <w:t>(秦琼、程咬金</w:t>
      </w:r>
      <w:r>
        <w:rPr>
          <w:rStyle w:val="101"/>
          <w:rFonts w:ascii="Tahoma" w:hAnsi="Tahoma" w:cs="Tahoma"/>
          <w:bCs/>
          <w:color w:val="000000"/>
          <w:szCs w:val="21"/>
        </w:rPr>
        <w:tab/>
      </w:r>
      <w:r>
        <w:rPr>
          <w:rStyle w:val="101"/>
          <w:rFonts w:ascii="Tahoma" w:hAnsi="Tahoma" w:cs="Tahoma"/>
          <w:bCs/>
          <w:color w:val="000000"/>
          <w:szCs w:val="21"/>
        </w:rPr>
        <w:t>先生慢行。)</w:t>
      </w:r>
    </w:p>
    <w:p>
      <w:pPr>
        <w:ind w:left="1260" w:hanging="1260"/>
      </w:pPr>
      <w:r>
        <w:rPr>
          <w:rStyle w:val="101"/>
          <w:rFonts w:ascii="Tahoma" w:hAnsi="Tahoma" w:cs="Tahoma"/>
          <w:bCs/>
          <w:color w:val="000000"/>
          <w:szCs w:val="21"/>
        </w:rPr>
        <w:t>(秦琼、程咬金</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】见了先生礼相迎。)</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二公慌慌张张为了何事?)</w:t>
      </w:r>
    </w:p>
    <w:p>
      <w:pPr>
        <w:ind w:left="1260" w:hanging="1260"/>
      </w:pPr>
      <w:r>
        <w:rPr>
          <w:rStyle w:val="101"/>
          <w:rFonts w:ascii="Tahoma" w:hAnsi="Tahoma" w:cs="Tahoma"/>
          <w:bCs/>
          <w:color w:val="000000"/>
          <w:szCs w:val="21"/>
        </w:rPr>
        <w:t>(秦琼、程咬金</w:t>
      </w:r>
      <w:r>
        <w:rPr>
          <w:rStyle w:val="101"/>
          <w:rFonts w:ascii="Tahoma" w:hAnsi="Tahoma" w:cs="Tahoma"/>
          <w:bCs/>
          <w:color w:val="000000"/>
          <w:szCs w:val="21"/>
        </w:rPr>
        <w:tab/>
      </w:r>
      <w:r>
        <w:rPr>
          <w:rStyle w:val="101"/>
          <w:rFonts w:ascii="Tahoma" w:hAnsi="Tahoma" w:cs="Tahoma"/>
          <w:bCs/>
          <w:color w:val="000000"/>
          <w:szCs w:val="21"/>
        </w:rPr>
        <w:t>二主秦王不知身犯何罪</w:t>
      </w:r>
      <w:r>
        <w:rPr>
          <w:rStyle w:val="101"/>
          <w:rFonts w:hint="eastAsia" w:ascii="Tahoma" w:hAnsi="Tahoma" w:cs="Tahoma"/>
          <w:bCs/>
          <w:color w:val="000000"/>
          <w:szCs w:val="21"/>
        </w:rPr>
        <w:t>，</w:t>
      </w:r>
      <w:r>
        <w:rPr>
          <w:rStyle w:val="101"/>
          <w:rFonts w:ascii="Tahoma" w:hAnsi="Tahoma" w:cs="Tahoma"/>
          <w:bCs/>
          <w:color w:val="000000"/>
          <w:szCs w:val="21"/>
        </w:rPr>
        <w:t>推出午门斩</w:t>
      </w:r>
      <w:r>
        <w:rPr>
          <w:rStyle w:val="101"/>
          <w:rFonts w:hint="eastAsia" w:ascii="Tahoma" w:hAnsi="Tahoma" w:cs="Tahoma"/>
          <w:bCs/>
          <w:color w:val="000000"/>
          <w:szCs w:val="21"/>
        </w:rPr>
        <w:t>首</w:t>
      </w:r>
      <w:r>
        <w:rPr>
          <w:rStyle w:val="101"/>
          <w:rFonts w:ascii="Tahoma" w:hAnsi="Tahoma" w:cs="Tahoma"/>
          <w:bCs/>
          <w:color w:val="000000"/>
          <w:szCs w:val="21"/>
        </w:rPr>
        <w:t>。我等上殿保本。)</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此本你我保不下来。有人来了，你我暂退朝房便了。)</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】三人一同朝房进，)</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内</w:t>
      </w:r>
      <w:r>
        <w:rPr>
          <w:rStyle w:val="101"/>
          <w:rFonts w:ascii="Tahoma" w:hAnsi="Tahoma" w:cs="Tahoma"/>
          <w:bCs/>
          <w:color w:val="000000"/>
          <w:szCs w:val="21"/>
        </w:rPr>
        <w:t>)先生慢走!</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那旁来了褚先生。</w:t>
      </w:r>
      <w:r>
        <w:rPr>
          <w:rStyle w:val="101"/>
          <w:rFonts w:ascii="Tahoma" w:hAnsi="Tahoma" w:cs="Tahoma"/>
          <w:bCs/>
          <w:color w:val="000000"/>
          <w:szCs w:val="21"/>
        </w:rPr>
        <w:t>)</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褚遂良</w:t>
      </w:r>
      <w:r>
        <w:rPr>
          <w:rStyle w:val="101"/>
          <w:rFonts w:ascii="Tahoma" w:hAnsi="Tahoma" w:cs="Tahoma"/>
          <w:bCs/>
          <w:color w:val="000000"/>
          <w:szCs w:val="21"/>
        </w:rPr>
        <w:tab/>
      </w:r>
      <w:r>
        <w:rPr>
          <w:rStyle w:val="101"/>
          <w:rFonts w:hint="eastAsia" w:ascii="Tahoma" w:hAnsi="Tahoma" w:cs="Tahoma"/>
          <w:bCs/>
          <w:color w:val="000000"/>
          <w:szCs w:val="21"/>
        </w:rPr>
        <w:t>反了哇，反了呃!)</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听说要斩二主君</w:t>
      </w:r>
      <w:r>
        <w:rPr>
          <w:rStyle w:val="101"/>
          <w:rFonts w:hint="eastAsia" w:ascii="Verdana" w:hAnsi="Verdana" w:cs="Verdana"/>
          <w:bCs/>
          <w:color w:val="000000"/>
          <w:sz w:val="18"/>
          <w:szCs w:val="18"/>
        </w:rPr>
        <w:t>呐</w:t>
      </w:r>
      <w:r>
        <w:rPr>
          <w:rStyle w:val="101"/>
          <w:rFonts w:ascii="Verdana" w:hAnsi="Verdana" w:cs="Verdana"/>
          <w:bCs/>
          <w:color w:val="000000"/>
          <w:szCs w:val="21"/>
        </w:rPr>
        <w:t>，</w:t>
      </w:r>
      <w:r>
        <w:rPr>
          <w:rStyle w:val="101"/>
          <w:rFonts w:hint="eastAsia" w:ascii="Verdana" w:hAnsi="Verdana" w:cs="Verdana"/>
          <w:bCs/>
          <w:color w:val="000000"/>
          <w:szCs w:val="21"/>
        </w:rPr>
        <w:t>斩断了(</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斩坏了</w:t>
      </w:r>
      <w:r>
        <w:rPr>
          <w:rStyle w:val="101"/>
          <w:rFonts w:hint="eastAsia" w:ascii="Verdana" w:hAnsi="Verdana" w:cs="Verdana"/>
          <w:bCs/>
          <w:color w:val="000000"/>
          <w:szCs w:val="21"/>
        </w:rPr>
        <w:t>)</w:t>
      </w:r>
      <w:r>
        <w:rPr>
          <w:rStyle w:val="101"/>
          <w:rFonts w:ascii="Verdana" w:hAnsi="Verdana" w:cs="Verdana"/>
          <w:bCs/>
          <w:color w:val="000000"/>
          <w:szCs w:val="21"/>
        </w:rPr>
        <w:t>擎天柱一根。万岁不听</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万岁</w:t>
      </w:r>
      <w:r>
        <w:rPr>
          <w:rStyle w:val="101"/>
          <w:rFonts w:hint="eastAsia" w:ascii="Verdana" w:hAnsi="Verdana" w:cs="Verdana"/>
          <w:bCs/>
          <w:color w:val="000000"/>
          <w:szCs w:val="21"/>
        </w:rPr>
        <w:t>不准)</w:t>
      </w:r>
      <w:r>
        <w:rPr>
          <w:rStyle w:val="101"/>
          <w:rFonts w:ascii="Verdana" w:hAnsi="Verdana" w:cs="Verdana"/>
          <w:bCs/>
          <w:color w:val="000000"/>
          <w:szCs w:val="21"/>
        </w:rPr>
        <w:t>忠良本，长孙无忌问斩刑。这都是二奸妃用计</w:t>
      </w:r>
      <w:r>
        <w:rPr>
          <w:rStyle w:val="101"/>
          <w:rFonts w:hint="eastAsia" w:ascii="Verdana" w:hAnsi="Verdana" w:cs="Verdana"/>
          <w:bCs/>
          <w:color w:val="000000"/>
          <w:szCs w:val="21"/>
        </w:rPr>
        <w:t>狠</w:t>
      </w:r>
      <w:r>
        <w:rPr>
          <w:rStyle w:val="101"/>
          <w:rFonts w:ascii="Verdana" w:hAnsi="Verdana" w:cs="Verdana"/>
          <w:bCs/>
          <w:color w:val="000000"/>
          <w:szCs w:val="21"/>
        </w:rPr>
        <w:t>，谁知我主假作真。</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哎呀!</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这，这……，罢!</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：这，这，这……哎呀!罢!)</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歪戴乌纱斜插带，假装疯魔去见君。大摇大摆金殿进，</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与他个君不君来臣不臣。</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Tahoma" w:hAnsi="Tahoma" w:cs="Tahoma"/>
          <w:bCs/>
          <w:color w:val="000000"/>
          <w:szCs w:val="21"/>
        </w:rPr>
        <w:t>臣，褚遂良见驾，吾主万岁，万万岁!呃呃呃，请了!</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呃嗯</w:t>
      </w:r>
      <w:r>
        <w:rPr>
          <w:rStyle w:val="101"/>
          <w:rFonts w:ascii="Tahoma" w:hAnsi="Tahoma" w:eastAsia="Tahoma" w:cs="Tahoma"/>
          <w:bCs/>
          <w:color w:val="000000"/>
          <w:szCs w:val="21"/>
        </w:rPr>
        <w:t>——</w:t>
      </w:r>
      <w:r>
        <w:rPr>
          <w:rStyle w:val="101"/>
          <w:rFonts w:ascii="Tahoma" w:hAnsi="Tahoma" w:cs="Tahoma"/>
          <w:bCs/>
          <w:color w:val="000000"/>
          <w:szCs w:val="21"/>
        </w:rPr>
        <w:t>胆大褚遂良，上得殿来衣冠不整，莫非你疯了?</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：呃嗯——卿家莫非你疯了?)</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呃，臣倒不曾疯啊，只恐</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：只怕)</w:t>
      </w:r>
      <w:r>
        <w:rPr>
          <w:rStyle w:val="101"/>
          <w:rFonts w:ascii="Tahoma" w:hAnsi="Tahoma" w:cs="Tahoma"/>
          <w:bCs/>
          <w:color w:val="000000"/>
          <w:szCs w:val="21"/>
        </w:rPr>
        <w:t>万岁你昏了。二主秦王身犯何罪，推出午门斩首?</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奴才扰乱宫廷，因此斩首!</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想二主秦王，东挡西杀，南征北剿，有十大汗马功劳。将他斩首，君心何忍，这臣心何安呐?!</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w:t>
      </w:r>
      <w:r>
        <w:rPr>
          <w:rStyle w:val="101"/>
          <w:rFonts w:hint="eastAsia" w:ascii="楷体" w:hAnsi="楷体" w:eastAsia="楷体" w:cs="Tahoma"/>
          <w:bCs/>
          <w:color w:val="000000"/>
          <w:szCs w:val="21"/>
        </w:rPr>
        <w:t>快板</w:t>
      </w:r>
      <w:r>
        <w:rPr>
          <w:rStyle w:val="101"/>
          <w:rFonts w:ascii="Tahoma" w:hAnsi="Tahoma" w:cs="Tahoma"/>
          <w:bCs/>
          <w:color w:val="000000"/>
          <w:szCs w:val="21"/>
        </w:rPr>
        <w:t>】</w:t>
      </w:r>
      <w:r>
        <w:rPr>
          <w:rStyle w:val="101"/>
          <w:rFonts w:ascii="Verdana" w:hAnsi="Verdana" w:cs="Verdana"/>
          <w:bCs/>
          <w:color w:val="000000"/>
          <w:szCs w:val="21"/>
        </w:rPr>
        <w:t>想当年驾坐太原郡，三搜晋阳才为君。二主大战王世充，瓦岗寨收下众英雄。美良川</w:t>
      </w:r>
      <w:r>
        <w:rPr>
          <w:rStyle w:val="101"/>
          <w:rFonts w:hint="eastAsia" w:ascii="Verdana" w:hAnsi="Verdana" w:cs="Verdana"/>
          <w:bCs/>
          <w:color w:val="000000"/>
          <w:szCs w:val="21"/>
        </w:rPr>
        <w:t>，</w:t>
      </w:r>
      <w:r>
        <w:rPr>
          <w:rStyle w:val="101"/>
          <w:rFonts w:ascii="Verdana" w:hAnsi="Verdana" w:cs="Verdana"/>
          <w:bCs/>
          <w:color w:val="000000"/>
          <w:szCs w:val="21"/>
        </w:rPr>
        <w:t>收敬德，千秋岭下收罗成。大唐收了罗世信，才保我主坐龙廷。挣来的江山多安稳，为何要斩创业人。</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呃嗯</w:t>
      </w:r>
      <w:r>
        <w:rPr>
          <w:rStyle w:val="101"/>
          <w:rFonts w:ascii="Tahoma" w:hAnsi="Tahoma" w:eastAsia="Tahoma" w:cs="Tahoma"/>
          <w:bCs/>
          <w:color w:val="000000"/>
          <w:szCs w:val="21"/>
        </w:rPr>
        <w:t>——</w:t>
      </w:r>
      <w:r>
        <w:rPr>
          <w:rStyle w:val="101"/>
          <w:rFonts w:ascii="Tahoma" w:hAnsi="Tahoma" w:cs="Tahoma"/>
          <w:bCs/>
          <w:color w:val="000000"/>
          <w:szCs w:val="21"/>
        </w:rPr>
        <w:t>胆大褚遂良，上殿言君之过，绑了!</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万岁!臣有十道条陈，容臣奏完，</w:t>
      </w:r>
      <w:r>
        <w:rPr>
          <w:rStyle w:val="101"/>
          <w:rFonts w:hint="eastAsia" w:ascii="Tahoma" w:hAnsi="Tahoma" w:cs="Tahoma"/>
          <w:bCs/>
          <w:color w:val="000000"/>
          <w:szCs w:val="21"/>
        </w:rPr>
        <w:t>(诶，)</w:t>
      </w:r>
      <w:r>
        <w:rPr>
          <w:rStyle w:val="101"/>
          <w:rFonts w:ascii="Tahoma" w:hAnsi="Tahoma" w:cs="Tahoma"/>
          <w:bCs/>
          <w:color w:val="000000"/>
          <w:szCs w:val="21"/>
        </w:rPr>
        <w:t>再斩不迟。</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呈上龙案，寡人御览。</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臣修本不及，乃是口奏。</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Verdana" w:hAnsi="Verdana" w:cs="Verdana"/>
          <w:bCs/>
          <w:color w:val="000000"/>
          <w:szCs w:val="21"/>
        </w:rPr>
        <w:t>自古道有道反无道，汤王定计安黎民。南巢岭桀王丧了命，只落得江山一旦倾。</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大胆褚遂良，毁谤孤王。武士手，绑了!</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啊，万岁!臣只奏过一道，还有九道未奏啊，容臣奏完，诶，再斩不迟。</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101"/>
          <w:rFonts w:hint="eastAsia" w:ascii="Tahoma" w:hAnsi="Tahoma" w:cs="Tahoma"/>
          <w:bCs/>
          <w:color w:val="000000"/>
          <w:szCs w:val="21"/>
        </w:rPr>
        <w:t>曰“</w:t>
      </w:r>
      <w:r>
        <w:rPr>
          <w:rStyle w:val="101"/>
          <w:rFonts w:ascii="Tahoma" w:hAnsi="Tahoma" w:cs="Tahoma"/>
          <w:bCs/>
          <w:color w:val="000000"/>
          <w:szCs w:val="21"/>
        </w:rPr>
        <w:t>摘星</w:t>
      </w:r>
      <w:r>
        <w:rPr>
          <w:rStyle w:val="101"/>
          <w:rFonts w:hint="eastAsia" w:ascii="Tahoma" w:hAnsi="Tahoma" w:cs="Tahoma"/>
          <w:bCs/>
          <w:color w:val="000000"/>
          <w:szCs w:val="21"/>
        </w:rPr>
        <w:t>(楼)</w:t>
      </w:r>
      <w:r>
        <w:rPr>
          <w:rStyle w:val="101"/>
          <w:rFonts w:hint="eastAsia" w:ascii="宋体" w:hAnsi="宋体" w:cs="宋体"/>
          <w:bCs/>
          <w:color w:val="000000"/>
          <w:szCs w:val="21"/>
        </w:rPr>
        <w:t>”</w:t>
      </w:r>
      <w:r>
        <w:rPr>
          <w:rStyle w:val="101"/>
          <w:rFonts w:ascii="Tahoma" w:hAnsi="Tahoma" w:cs="Tahoma"/>
          <w:bCs/>
          <w:color w:val="000000"/>
          <w:szCs w:val="21"/>
        </w:rPr>
        <w:t>。造下炮烙之刑，糟害百姓</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：残虐</w:t>
      </w:r>
      <w:r>
        <w:rPr>
          <w:rStyle w:val="101"/>
          <w:rFonts w:ascii="Tahoma" w:hAnsi="Tahoma" w:cs="Tahoma"/>
          <w:bCs/>
          <w:color w:val="000000"/>
          <w:szCs w:val="21"/>
        </w:rPr>
        <w:t>百姓</w:t>
      </w:r>
      <w:r>
        <w:rPr>
          <w:rStyle w:val="101"/>
          <w:rFonts w:hint="eastAsia" w:ascii="Tahoma" w:hAnsi="Tahoma" w:cs="Tahoma"/>
          <w:bCs/>
          <w:color w:val="000000"/>
          <w:szCs w:val="21"/>
        </w:rPr>
        <w:t>)</w:t>
      </w:r>
      <w:r>
        <w:rPr>
          <w:rStyle w:val="101"/>
          <w:rFonts w:ascii="Tahoma" w:hAnsi="Tahoma" w:cs="Tahoma"/>
          <w:bCs/>
          <w:color w:val="000000"/>
          <w:szCs w:val="21"/>
        </w:rPr>
        <w:t>。比干丞相</w:t>
      </w:r>
      <w:r>
        <w:rPr>
          <w:rStyle w:val="101"/>
          <w:rFonts w:hint="eastAsia" w:ascii="Tahoma" w:hAnsi="Tahoma" w:cs="Tahoma"/>
          <w:bCs/>
          <w:color w:val="000000"/>
          <w:szCs w:val="21"/>
        </w:rPr>
        <w:t>剖</w:t>
      </w:r>
      <w:r>
        <w:rPr>
          <w:rStyle w:val="101"/>
          <w:rFonts w:ascii="Tahoma" w:hAnsi="Tahoma" w:cs="Tahoma"/>
          <w:bCs/>
          <w:color w:val="000000"/>
          <w:szCs w:val="21"/>
        </w:rPr>
        <w:t>心而亡，贾氏夫人坠楼而死，姜后娘娘挖目剁手</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：剜目剁手)</w:t>
      </w:r>
      <w:r>
        <w:rPr>
          <w:rStyle w:val="101"/>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呃</w:t>
      </w:r>
      <w:r>
        <w:rPr>
          <w:rStyle w:val="101"/>
          <w:rFonts w:ascii="Tahoma" w:hAnsi="Tahoma" w:eastAsia="Tahoma" w:cs="Tahoma"/>
          <w:bCs/>
          <w:color w:val="000000"/>
          <w:szCs w:val="21"/>
        </w:rPr>
        <w:t>——</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褚遂良奏本孤心恨，把孤比作无道君。寡人至德平天下，学尧舜不差半毫分。</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再将三道条陈奏来!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容奏：臣这道条陈奏的是周朝。那周文王得了纣王天下，后出一君，名曰幽王，宠爱一妃，名曰褒姒，生得</w:t>
      </w:r>
      <w:r>
        <w:rPr>
          <w:rStyle w:val="101"/>
          <w:rFonts w:hint="eastAsia" w:ascii="Tahoma" w:hAnsi="Tahoma" w:cs="Tahoma"/>
          <w:bCs/>
          <w:color w:val="000000"/>
          <w:szCs w:val="21"/>
        </w:rPr>
        <w:t>(</w:t>
      </w:r>
      <w:r>
        <w:rPr>
          <w:rStyle w:val="101"/>
          <w:rFonts w:ascii="Tahoma" w:hAnsi="Tahoma" w:cs="Tahoma"/>
          <w:bCs/>
          <w:color w:val="000000"/>
          <w:szCs w:val="21"/>
        </w:rPr>
        <w:t>是</w:t>
      </w:r>
      <w:r>
        <w:rPr>
          <w:rStyle w:val="101"/>
          <w:rFonts w:hint="eastAsia" w:ascii="Tahoma" w:hAnsi="Tahoma" w:cs="Tahoma"/>
          <w:bCs/>
          <w:color w:val="000000"/>
          <w:szCs w:val="21"/>
        </w:rPr>
        <w:t>)</w:t>
      </w:r>
      <w:r>
        <w:rPr>
          <w:rStyle w:val="101"/>
          <w:rFonts w:ascii="Tahoma" w:hAnsi="Tahoma" w:cs="Tahoma"/>
          <w:bCs/>
          <w:color w:val="000000"/>
          <w:szCs w:val="21"/>
        </w:rPr>
        <w:t>面貌如花。怎奈进宫以来，</w:t>
      </w:r>
      <w:r>
        <w:rPr>
          <w:rStyle w:val="101"/>
          <w:rFonts w:ascii="Tahoma" w:hAnsi="Tahoma" w:eastAsia="Tahoma" w:cs="Tahoma"/>
          <w:bCs/>
          <w:color w:val="000000"/>
          <w:szCs w:val="21"/>
        </w:rPr>
        <w:t xml:space="preserve"> </w:t>
      </w:r>
      <w:r>
        <w:rPr>
          <w:rStyle w:val="101"/>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101"/>
          <w:rFonts w:ascii="Tahoma" w:hAnsi="Tahoma" w:eastAsia="Tahoma" w:cs="Tahoma"/>
          <w:bCs/>
          <w:color w:val="000000"/>
          <w:szCs w:val="21"/>
        </w:rPr>
        <w:t xml:space="preserve"> </w:t>
      </w:r>
      <w:r>
        <w:rPr>
          <w:rStyle w:val="101"/>
          <w:rFonts w:ascii="Tahoma" w:hAnsi="Tahoma" w:cs="Tahoma"/>
          <w:bCs/>
          <w:color w:val="000000"/>
          <w:szCs w:val="21"/>
        </w:rPr>
        <w:t>各路诸侯见烟墩火起，想必国家有难，一个个顶盔贯甲，兵临城下。观见他君妃在楼台饮酒取乐哇，一个个乘兴而来，</w:t>
      </w:r>
      <w:r>
        <w:rPr>
          <w:rStyle w:val="101"/>
          <w:rFonts w:hint="eastAsia" w:ascii="Tahoma" w:hAnsi="Tahoma" w:cs="Tahoma"/>
          <w:bCs/>
          <w:color w:val="000000"/>
          <w:szCs w:val="21"/>
        </w:rPr>
        <w:t>(</w:t>
      </w:r>
      <w:r>
        <w:rPr>
          <w:rStyle w:val="101"/>
          <w:rFonts w:ascii="Tahoma" w:hAnsi="Tahoma" w:cs="Tahoma"/>
          <w:bCs/>
          <w:color w:val="000000"/>
          <w:szCs w:val="21"/>
        </w:rPr>
        <w:t>是</w:t>
      </w:r>
      <w:r>
        <w:rPr>
          <w:rStyle w:val="101"/>
          <w:rFonts w:hint="eastAsia" w:ascii="Tahoma" w:hAnsi="Tahoma" w:cs="Tahoma"/>
          <w:bCs/>
          <w:color w:val="000000"/>
          <w:szCs w:val="21"/>
        </w:rPr>
        <w:t>)</w:t>
      </w:r>
      <w:r>
        <w:rPr>
          <w:rStyle w:val="101"/>
          <w:rFonts w:ascii="Tahoma" w:hAnsi="Tahoma" w:cs="Tahoma"/>
          <w:bCs/>
          <w:color w:val="000000"/>
          <w:szCs w:val="21"/>
        </w:rPr>
        <w:t>败兴而返呐；那褒姒一见是呵呵地大笑。后来犬戎作乱，那幽王又将烟墩点起。各路诸侯言道：想必</w:t>
      </w:r>
      <w:r>
        <w:rPr>
          <w:rStyle w:val="101"/>
          <w:rFonts w:hint="eastAsia" w:ascii="Tahoma" w:hAnsi="Tahoma" w:cs="Tahoma"/>
          <w:bCs/>
          <w:color w:val="000000"/>
          <w:szCs w:val="21"/>
        </w:rPr>
        <w:t>(</w:t>
      </w:r>
      <w:r>
        <w:rPr>
          <w:rStyle w:val="101"/>
          <w:rFonts w:ascii="Tahoma" w:hAnsi="Tahoma" w:cs="Tahoma"/>
          <w:bCs/>
          <w:color w:val="000000"/>
          <w:szCs w:val="21"/>
        </w:rPr>
        <w:t>又是</w:t>
      </w:r>
      <w:r>
        <w:rPr>
          <w:rStyle w:val="101"/>
          <w:rFonts w:hint="eastAsia" w:ascii="Tahoma" w:hAnsi="Tahoma" w:cs="Tahoma"/>
          <w:bCs/>
          <w:color w:val="000000"/>
          <w:szCs w:val="21"/>
        </w:rPr>
        <w:t>)</w:t>
      </w:r>
      <w:r>
        <w:rPr>
          <w:rStyle w:val="101"/>
          <w:rFonts w:ascii="Tahoma" w:hAnsi="Tahoma" w:cs="Tahoma"/>
          <w:bCs/>
          <w:color w:val="000000"/>
          <w:szCs w:val="21"/>
        </w:rPr>
        <w:t>他君妃</w:t>
      </w:r>
      <w:r>
        <w:rPr>
          <w:rStyle w:val="101"/>
          <w:rFonts w:hint="eastAsia" w:ascii="Tahoma" w:hAnsi="Tahoma" w:cs="Tahoma"/>
          <w:bCs/>
          <w:color w:val="000000"/>
          <w:szCs w:val="21"/>
        </w:rPr>
        <w:t>(又)</w:t>
      </w:r>
      <w:r>
        <w:rPr>
          <w:rStyle w:val="101"/>
          <w:rFonts w:ascii="Tahoma" w:hAnsi="Tahoma" w:cs="Tahoma"/>
          <w:bCs/>
          <w:color w:val="000000"/>
          <w:szCs w:val="21"/>
        </w:rPr>
        <w:t>在那里饮酒取乐啊，你我各保汛地</w:t>
      </w:r>
      <w:r>
        <w:rPr>
          <w:rStyle w:val="68"/>
          <w:rFonts w:ascii="Tahoma" w:hAnsi="Tahoma" w:cs="Tahoma"/>
          <w:bCs/>
          <w:color w:val="000000"/>
          <w:szCs w:val="21"/>
        </w:rPr>
        <w:footnoteReference w:id="332"/>
      </w:r>
      <w:r>
        <w:rPr>
          <w:rStyle w:val="101"/>
          <w:rFonts w:ascii="Tahoma" w:hAnsi="Tahoma" w:cs="Tahoma"/>
          <w:bCs/>
          <w:color w:val="000000"/>
          <w:szCs w:val="21"/>
        </w:rPr>
        <w:t>要紧。</w:t>
      </w:r>
      <w:r>
        <w:rPr>
          <w:rStyle w:val="101"/>
          <w:rFonts w:hint="eastAsia" w:ascii="Tahoma" w:hAnsi="Tahoma" w:cs="Tahoma"/>
          <w:bCs/>
          <w:color w:val="000000"/>
          <w:szCs w:val="21"/>
        </w:rPr>
        <w:t>(一个个是按兵不动。啊)</w:t>
      </w:r>
      <w:r>
        <w:rPr>
          <w:rStyle w:val="101"/>
          <w:rFonts w:ascii="Tahoma" w:hAnsi="Tahoma" w:cs="Tahoma"/>
          <w:bCs/>
          <w:color w:val="000000"/>
          <w:szCs w:val="21"/>
        </w:rPr>
        <w:t>万岁，你看那幽王为褒姒一笑不值紧要啊，失落周室家邦，他还死在</w:t>
      </w:r>
      <w:r>
        <w:rPr>
          <w:rStyle w:val="101"/>
          <w:rFonts w:hint="eastAsia" w:ascii="Tahoma" w:hAnsi="Tahoma" w:cs="Tahoma"/>
          <w:bCs/>
          <w:color w:val="000000"/>
          <w:szCs w:val="21"/>
        </w:rPr>
        <w:t>了</w:t>
      </w:r>
      <w:r>
        <w:rPr>
          <w:rStyle w:val="101"/>
          <w:rFonts w:ascii="Tahoma" w:hAnsi="Tahoma" w:cs="Tahoma"/>
          <w:bCs/>
          <w:color w:val="000000"/>
          <w:szCs w:val="21"/>
        </w:rPr>
        <w:t>乱军之中。</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Verdana" w:hAnsi="Verdana" w:cs="Verdana"/>
          <w:bCs/>
          <w:color w:val="000000"/>
          <w:szCs w:val="21"/>
        </w:rPr>
        <w:t>幽王无道掌乾坤，骊山设宴焚烟墩。各路诸侯无救应，江山一旦化灰尘。</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幽王无道，戏耍诸侯，提他则甚?再将四道条陈奏来。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容奏：臣这道条陈奏的是东周列国，周惠王驾前有一家诸侯，名曰晋献公。他</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：那晋献公)</w:t>
      </w:r>
      <w:r>
        <w:rPr>
          <w:rStyle w:val="101"/>
          <w:rFonts w:ascii="Tahoma" w:hAnsi="Tahoma" w:cs="Tahoma"/>
          <w:bCs/>
          <w:color w:val="000000"/>
          <w:szCs w:val="21"/>
        </w:rPr>
        <w:t>宠爱一妃名唤骊姬。前妃所生二子，长子申生，次子重耳。那骊姬在献公面前搬动是非，要害</w:t>
      </w:r>
      <w:r>
        <w:rPr>
          <w:rStyle w:val="101"/>
          <w:rFonts w:hint="eastAsia" w:ascii="Tahoma" w:hAnsi="Tahoma" w:cs="Tahoma"/>
          <w:bCs/>
          <w:color w:val="000000"/>
          <w:szCs w:val="21"/>
        </w:rPr>
        <w:t>(那)</w:t>
      </w:r>
      <w:r>
        <w:rPr>
          <w:rStyle w:val="101"/>
          <w:rFonts w:ascii="Tahoma" w:hAnsi="Tahoma" w:cs="Tahoma"/>
          <w:bCs/>
          <w:color w:val="000000"/>
          <w:szCs w:val="21"/>
        </w:rPr>
        <w:t>申生太子一死，那献公</w:t>
      </w:r>
      <w:r>
        <w:rPr>
          <w:rStyle w:val="101"/>
          <w:rFonts w:hint="eastAsia" w:ascii="Tahoma" w:hAnsi="Tahoma" w:cs="Tahoma"/>
          <w:bCs/>
          <w:color w:val="000000"/>
          <w:szCs w:val="21"/>
        </w:rPr>
        <w:t>是</w:t>
      </w:r>
      <w:r>
        <w:rPr>
          <w:rStyle w:val="101"/>
          <w:rFonts w:ascii="Tahoma" w:hAnsi="Tahoma" w:cs="Tahoma"/>
          <w:bCs/>
          <w:color w:val="000000"/>
          <w:szCs w:val="21"/>
        </w:rPr>
        <w:t>执意</w:t>
      </w:r>
      <w:r>
        <w:rPr>
          <w:rStyle w:val="101"/>
          <w:rFonts w:hint="eastAsia" w:ascii="Tahoma" w:hAnsi="Tahoma" w:cs="Tahoma"/>
          <w:bCs/>
          <w:color w:val="000000"/>
          <w:szCs w:val="21"/>
        </w:rPr>
        <w:t>地</w:t>
      </w:r>
      <w:r>
        <w:rPr>
          <w:rStyle w:val="101"/>
          <w:rFonts w:ascii="Tahoma" w:hAnsi="Tahoma" w:cs="Tahoma"/>
          <w:bCs/>
          <w:color w:val="000000"/>
          <w:szCs w:val="21"/>
        </w:rPr>
        <w:t>不听呐。骊姬一计不成，又生二计。用蜂蜜擦头，到御花园观花</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：采花)</w:t>
      </w:r>
      <w:r>
        <w:rPr>
          <w:rStyle w:val="101"/>
          <w:rFonts w:ascii="Tahoma" w:hAnsi="Tahoma" w:cs="Tahoma"/>
          <w:bCs/>
          <w:color w:val="000000"/>
          <w:szCs w:val="21"/>
        </w:rPr>
        <w:t>，命申生太子保驾采花。蜜蜂围绕头上，申生太子不解其意，在后面用扇搧开。那献公在楼台之上观见，言道：这奴才果有戏母</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：残母</w:t>
      </w:r>
      <w:r>
        <w:rPr>
          <w:rStyle w:val="68"/>
          <w:rFonts w:ascii="Tahoma" w:hAnsi="Tahoma" w:cs="Tahoma"/>
          <w:bCs/>
          <w:color w:val="000000"/>
          <w:szCs w:val="21"/>
        </w:rPr>
        <w:footnoteReference w:id="333"/>
      </w:r>
      <w:r>
        <w:rPr>
          <w:rStyle w:val="101"/>
          <w:rFonts w:hint="eastAsia" w:ascii="Tahoma" w:hAnsi="Tahoma" w:cs="Tahoma"/>
          <w:bCs/>
          <w:color w:val="000000"/>
          <w:szCs w:val="21"/>
        </w:rPr>
        <w:t>)</w:t>
      </w:r>
      <w:r>
        <w:rPr>
          <w:rStyle w:val="101"/>
          <w:rFonts w:ascii="Tahoma" w:hAnsi="Tahoma" w:cs="Tahoma"/>
          <w:bCs/>
          <w:color w:val="000000"/>
          <w:szCs w:val="21"/>
        </w:rPr>
        <w:t>之心。吩咐殿前武士，将</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：把)</w:t>
      </w:r>
      <w:r>
        <w:rPr>
          <w:rStyle w:val="101"/>
          <w:rFonts w:ascii="Tahoma" w:hAnsi="Tahoma" w:cs="Tahoma"/>
          <w:bCs/>
          <w:color w:val="000000"/>
          <w:szCs w:val="21"/>
        </w:rPr>
        <w:t>申生太子推出午门问斩。来在午门，众大臣拦路言道：</w:t>
      </w:r>
      <w:r>
        <w:rPr>
          <w:rStyle w:val="101"/>
          <w:rFonts w:ascii="Tahoma" w:hAnsi="Tahoma" w:eastAsia="Tahoma" w:cs="Tahoma"/>
          <w:bCs/>
          <w:color w:val="000000"/>
          <w:szCs w:val="21"/>
        </w:rPr>
        <w:t xml:space="preserve"> </w:t>
      </w:r>
      <w:r>
        <w:rPr>
          <w:rStyle w:val="101"/>
          <w:rFonts w:ascii="Tahoma" w:hAnsi="Tahoma" w:cs="Tahoma"/>
          <w:bCs/>
          <w:color w:val="000000"/>
          <w:szCs w:val="21"/>
        </w:rPr>
        <w:t>千岁</w:t>
      </w:r>
      <w:r>
        <w:rPr>
          <w:rStyle w:val="101"/>
          <w:rFonts w:hint="eastAsia" w:ascii="Tahoma" w:hAnsi="Tahoma" w:cs="Tahoma"/>
          <w:bCs/>
          <w:color w:val="000000"/>
          <w:szCs w:val="21"/>
        </w:rPr>
        <w:t>(你)</w:t>
      </w:r>
      <w:r>
        <w:rPr>
          <w:rStyle w:val="101"/>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101"/>
          <w:rFonts w:ascii="Tahoma" w:hAnsi="Tahoma" w:cs="Tahoma"/>
          <w:bCs/>
          <w:color w:val="000000"/>
          <w:szCs w:val="21"/>
        </w:rPr>
        <w:t>(太监</w:t>
      </w:r>
      <w:r>
        <w:rPr>
          <w:rStyle w:val="101"/>
          <w:rFonts w:ascii="Tahoma" w:hAnsi="Tahoma" w:cs="Tahoma"/>
          <w:bCs/>
          <w:color w:val="000000"/>
          <w:szCs w:val="21"/>
        </w:rPr>
        <w:tab/>
      </w:r>
      <w:r>
        <w:rPr>
          <w:rStyle w:val="101"/>
          <w:rFonts w:ascii="Tahoma" w:hAnsi="Tahoma" w:cs="Tahoma"/>
          <w:bCs/>
          <w:color w:val="000000"/>
          <w:szCs w:val="21"/>
        </w:rPr>
        <w:t>着啊!)</w:t>
      </w:r>
    </w:p>
    <w:p>
      <w:pPr>
        <w:ind w:left="1260" w:hanging="1260"/>
      </w:pPr>
      <w:r>
        <w:rPr>
          <w:rStyle w:val="101"/>
          <w:rFonts w:hint="eastAsia" w:ascii="Tahoma" w:hAnsi="Tahoma" w:cs="Tahoma"/>
          <w:bCs/>
          <w:color w:val="000000"/>
          <w:szCs w:val="21"/>
        </w:rPr>
        <w:t>(李渊</w:t>
      </w:r>
      <w:r>
        <w:rPr>
          <w:rStyle w:val="101"/>
          <w:rFonts w:hint="eastAsia" w:ascii="Tahoma" w:hAnsi="Tahoma" w:cs="Tahoma"/>
          <w:bCs/>
          <w:color w:val="000000"/>
          <w:szCs w:val="21"/>
        </w:rPr>
        <w:tab/>
      </w:r>
      <w:r>
        <w:rPr>
          <w:rStyle w:val="101"/>
          <w:rFonts w:hint="eastAsia" w:ascii="Tahoma" w:hAnsi="Tahoma" w:cs="Tahoma"/>
          <w:bCs/>
          <w:color w:val="000000"/>
          <w:szCs w:val="21"/>
        </w:rPr>
        <w:t>呃嗯——)</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晋献公本是无道君，听信谗言斩亲生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听信谗言斩</w:t>
      </w:r>
      <w:r>
        <w:rPr>
          <w:rStyle w:val="101"/>
          <w:rFonts w:hint="eastAsia" w:ascii="Verdana" w:hAnsi="Verdana" w:cs="Verdana"/>
          <w:bCs/>
          <w:color w:val="000000"/>
          <w:szCs w:val="21"/>
        </w:rPr>
        <w:t>申生)</w:t>
      </w:r>
      <w:r>
        <w:rPr>
          <w:rStyle w:val="101"/>
          <w:rFonts w:ascii="Verdana" w:hAnsi="Verdana" w:cs="Verdana"/>
          <w:bCs/>
          <w:color w:val="000000"/>
          <w:szCs w:val="21"/>
        </w:rPr>
        <w:t>。世民本是不肖子，淫乱宫闱问斩刑。</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再将五道条陈奏来!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呃呃，臣这道条陈奏的是楚平王在临潼斗宝，多亏伍子胥力举千斤鼎，压定各国为下邦。到后来秦、楚结亲，</w:t>
      </w:r>
      <w:r>
        <w:rPr>
          <w:rStyle w:val="101"/>
          <w:rFonts w:hint="eastAsia" w:ascii="Tahoma" w:hAnsi="Tahoma" w:cs="Tahoma"/>
          <w:bCs/>
          <w:color w:val="000000"/>
          <w:szCs w:val="21"/>
        </w:rPr>
        <w:t>(那)</w:t>
      </w:r>
      <w:r>
        <w:rPr>
          <w:rStyle w:val="101"/>
          <w:rFonts w:ascii="Tahoma" w:hAnsi="Tahoma" w:cs="Tahoma"/>
          <w:bCs/>
          <w:color w:val="000000"/>
          <w:szCs w:val="21"/>
        </w:rPr>
        <w:t>楚平王闻得</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楚平王</w:t>
      </w:r>
      <w:r>
        <w:rPr>
          <w:rStyle w:val="101"/>
          <w:rFonts w:hint="eastAsia" w:ascii="Tahoma" w:hAnsi="Tahoma" w:cs="Tahoma"/>
          <w:bCs/>
          <w:color w:val="000000"/>
          <w:szCs w:val="21"/>
        </w:rPr>
        <w:t>闻听)无</w:t>
      </w:r>
      <w:r>
        <w:rPr>
          <w:rStyle w:val="101"/>
          <w:rFonts w:ascii="Tahoma" w:hAnsi="Tahoma" w:cs="Tahoma"/>
          <w:bCs/>
          <w:color w:val="000000"/>
          <w:szCs w:val="21"/>
        </w:rPr>
        <w:t>祥女生得</w:t>
      </w:r>
      <w:r>
        <w:rPr>
          <w:rStyle w:val="101"/>
          <w:rFonts w:hint="eastAsia" w:ascii="Tahoma" w:hAnsi="Tahoma" w:cs="Tahoma"/>
          <w:bCs/>
          <w:color w:val="000000"/>
          <w:szCs w:val="21"/>
        </w:rPr>
        <w:t>是</w:t>
      </w:r>
      <w:r>
        <w:rPr>
          <w:rStyle w:val="101"/>
          <w:rFonts w:ascii="Tahoma" w:hAnsi="Tahoma" w:cs="Tahoma"/>
          <w:bCs/>
          <w:color w:val="000000"/>
          <w:szCs w:val="21"/>
        </w:rPr>
        <w:t>天姿国色，有意纳妾，怎奈儿媳不好启齿啊。他驾前有一谗臣，名叫费无极，奉旨</w:t>
      </w:r>
      <w:r>
        <w:rPr>
          <w:rStyle w:val="101"/>
          <w:rFonts w:hint="eastAsia" w:ascii="Tahoma" w:hAnsi="Tahoma" w:cs="Tahoma"/>
          <w:bCs/>
          <w:color w:val="000000"/>
          <w:szCs w:val="21"/>
        </w:rPr>
        <w:t>(前)</w:t>
      </w:r>
      <w:r>
        <w:rPr>
          <w:rStyle w:val="101"/>
          <w:rFonts w:ascii="Tahoma" w:hAnsi="Tahoma" w:cs="Tahoma"/>
          <w:bCs/>
          <w:color w:val="000000"/>
          <w:szCs w:val="21"/>
        </w:rPr>
        <w:t>往秦国迎亲。行至在钟离山前，用金顶轿改换银顶轿，无祥女改换马昭仪。好个伍子胥，保定皇家</w:t>
      </w:r>
      <w:r>
        <w:rPr>
          <w:rStyle w:val="101"/>
          <w:rFonts w:ascii="Tahoma" w:hAnsi="Tahoma" w:cs="Tahoma"/>
          <w:bCs/>
          <w:szCs w:val="21"/>
        </w:rPr>
        <w:t>四口</w:t>
      </w:r>
      <w:r>
        <w:rPr>
          <w:rStyle w:val="101"/>
          <w:rFonts w:ascii="Tahoma" w:hAnsi="Tahoma" w:cs="Tahoma"/>
          <w:bCs/>
          <w:color w:val="000000"/>
          <w:szCs w:val="21"/>
        </w:rPr>
        <w:t>反出昭关，去往吴国借兵。可叹那平王</w:t>
      </w:r>
      <w:r>
        <w:rPr>
          <w:rStyle w:val="101"/>
          <w:rFonts w:hint="eastAsia" w:ascii="Tahoma" w:hAnsi="Tahoma" w:cs="Tahoma"/>
          <w:bCs/>
          <w:color w:val="000000"/>
          <w:szCs w:val="21"/>
        </w:rPr>
        <w:t>(啊，他)</w:t>
      </w:r>
      <w:r>
        <w:rPr>
          <w:rStyle w:val="101"/>
          <w:rFonts w:ascii="Tahoma" w:hAnsi="Tahoma" w:cs="Tahoma"/>
          <w:bCs/>
          <w:color w:val="000000"/>
          <w:szCs w:val="21"/>
        </w:rPr>
        <w:t>死后，只落得鞭尸三百有余。</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Verdana" w:hAnsi="Verdana" w:cs="Verdana"/>
          <w:bCs/>
          <w:color w:val="000000"/>
          <w:szCs w:val="21"/>
        </w:rPr>
        <w:t>楚平王本是无道君，父纳子妻乱人伦。子胥后来</w:t>
      </w:r>
      <w:r>
        <w:rPr>
          <w:rStyle w:val="101"/>
          <w:rFonts w:ascii="宋体" w:hAnsi="宋体"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发人马，鞭尸三百留骂名。</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那父纳子妻，乃</w:t>
      </w:r>
      <w:r>
        <w:rPr>
          <w:rStyle w:val="101"/>
          <w:rFonts w:hint="eastAsia" w:ascii="Tahoma" w:hAnsi="Tahoma" w:cs="Tahoma"/>
          <w:bCs/>
          <w:color w:val="000000"/>
          <w:szCs w:val="21"/>
        </w:rPr>
        <w:t>(是)</w:t>
      </w:r>
      <w:r>
        <w:rPr>
          <w:rStyle w:val="101"/>
          <w:rFonts w:ascii="Tahoma" w:hAnsi="Tahoma" w:cs="Tahoma"/>
          <w:bCs/>
          <w:color w:val="000000"/>
          <w:szCs w:val="21"/>
        </w:rPr>
        <w:t>酒色昏王，提他则甚?再将六道条陈奏来。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呃，呃，臣这六道条陈奏的是姑苏吴王宠爱一妃，名曰</w:t>
      </w:r>
      <w:r>
        <w:rPr>
          <w:rStyle w:val="101"/>
          <w:rFonts w:hint="eastAsia" w:ascii="Tahoma" w:hAnsi="Tahoma" w:cs="Tahoma"/>
          <w:bCs/>
          <w:color w:val="000000"/>
          <w:szCs w:val="21"/>
        </w:rPr>
        <w:t>(</w:t>
      </w:r>
      <w:r>
        <w:rPr>
          <w:rStyle w:val="101"/>
          <w:rFonts w:ascii="Tahoma" w:hAnsi="Tahoma" w:cs="Tahoma"/>
          <w:bCs/>
          <w:color w:val="000000"/>
          <w:szCs w:val="21"/>
        </w:rPr>
        <w:t>西施</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：名唤</w:t>
      </w:r>
      <w:r>
        <w:rPr>
          <w:rStyle w:val="101"/>
          <w:rFonts w:ascii="Tahoma" w:hAnsi="Tahoma" w:cs="Tahoma"/>
          <w:bCs/>
          <w:color w:val="000000"/>
          <w:szCs w:val="21"/>
        </w:rPr>
        <w:t>西施</w:t>
      </w:r>
      <w:r>
        <w:rPr>
          <w:rStyle w:val="101"/>
          <w:rFonts w:hint="eastAsia" w:ascii="Tahoma" w:hAnsi="Tahoma" w:cs="Tahoma"/>
          <w:bCs/>
          <w:color w:val="000000"/>
          <w:szCs w:val="21"/>
        </w:rPr>
        <w:t>)</w:t>
      </w:r>
      <w:r>
        <w:rPr>
          <w:rStyle w:val="101"/>
          <w:rFonts w:ascii="Tahoma" w:hAnsi="Tahoma" w:cs="Tahoma"/>
          <w:bCs/>
          <w:color w:val="000000"/>
          <w:szCs w:val="21"/>
        </w:rPr>
        <w:t>。他驾前有一谗臣，名唤伯嚭。那吴王</w:t>
      </w:r>
      <w:r>
        <w:rPr>
          <w:rStyle w:val="101"/>
          <w:rFonts w:hint="eastAsia" w:ascii="Tahoma" w:hAnsi="Tahoma" w:cs="Tahoma"/>
          <w:bCs/>
          <w:color w:val="000000"/>
          <w:szCs w:val="21"/>
        </w:rPr>
        <w:t>听</w:t>
      </w:r>
      <w:r>
        <w:rPr>
          <w:rStyle w:val="101"/>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呃</w:t>
      </w:r>
      <w:r>
        <w:rPr>
          <w:rStyle w:val="101"/>
          <w:rFonts w:ascii="Tahoma" w:hAnsi="Tahoma" w:eastAsia="Tahoma" w:cs="Tahoma"/>
          <w:bCs/>
          <w:color w:val="000000"/>
          <w:szCs w:val="21"/>
        </w:rPr>
        <w:t>——</w:t>
      </w:r>
      <w:r>
        <w:rPr>
          <w:rStyle w:val="101"/>
          <w:rFonts w:ascii="宋体" w:hAnsi="宋体" w:cs="宋体"/>
          <w:bCs/>
          <w:color w:val="000000"/>
          <w:szCs w:val="21"/>
        </w:rPr>
        <w:t>嗯。</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姑苏吴王无道君，听信谗言选红裙。越王勾践发人马，吴国从此不太平。</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再将七道条陈奏来。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容奏：臣这道条陈奏的是齐宣王在桑园射猎，收来一妃，名唤无盐，手持春秋</w:t>
      </w:r>
      <w:r>
        <w:rPr>
          <w:rStyle w:val="101"/>
          <w:rFonts w:hint="eastAsia" w:ascii="Tahoma" w:hAnsi="Tahoma" w:cs="Tahoma"/>
          <w:bCs/>
          <w:color w:val="000000"/>
          <w:szCs w:val="21"/>
        </w:rPr>
        <w:t>大棒(</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春秋大棍</w:t>
      </w:r>
      <w:r>
        <w:rPr>
          <w:rStyle w:val="101"/>
          <w:rFonts w:hint="eastAsia" w:ascii="Tahoma" w:hAnsi="Tahoma" w:cs="Tahoma"/>
          <w:bCs/>
          <w:color w:val="000000"/>
          <w:szCs w:val="21"/>
        </w:rPr>
        <w:t>)</w:t>
      </w:r>
      <w:r>
        <w:rPr>
          <w:rStyle w:val="101"/>
          <w:rFonts w:ascii="Tahoma" w:hAnsi="Tahoma" w:cs="Tahoma"/>
          <w:bCs/>
          <w:color w:val="000000"/>
          <w:szCs w:val="21"/>
        </w:rPr>
        <w:t>压定各国。只因宠爱一妃，名曰夏迎春。那无盐娘娘身怀六甲，那夏迎春讨下收生代劳的旨意，用金丝狸猫剥去皮尾。启奏大王言道：那无</w:t>
      </w:r>
      <w:r>
        <w:rPr>
          <w:rStyle w:val="101"/>
          <w:rFonts w:hint="eastAsia" w:ascii="Tahoma" w:hAnsi="Tahoma" w:cs="Tahoma"/>
          <w:bCs/>
          <w:color w:val="000000"/>
          <w:szCs w:val="21"/>
        </w:rPr>
        <w:t>盐</w:t>
      </w:r>
      <w:r>
        <w:rPr>
          <w:rStyle w:val="101"/>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齐宣王本是无道君，宠爱奸妃夏迎春。后来吴起发人马，只落得跪门去求兵。</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齐宣王宠妃害贤，怎比孤王?将八道条陈奏来!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：路卧</w:t>
      </w:r>
      <w:r>
        <w:rPr>
          <w:rStyle w:val="68"/>
          <w:rFonts w:ascii="Tahoma" w:hAnsi="Tahoma" w:cs="Tahoma"/>
          <w:bCs/>
          <w:color w:val="000000"/>
          <w:szCs w:val="21"/>
        </w:rPr>
        <w:footnoteReference w:id="334"/>
      </w:r>
      <w:r>
        <w:rPr>
          <w:rStyle w:val="101"/>
          <w:rFonts w:ascii="Tahoma" w:hAnsi="Tahoma" w:cs="Tahoma"/>
          <w:bCs/>
          <w:color w:val="000000"/>
          <w:szCs w:val="21"/>
        </w:rPr>
        <w:t>邹妃</w:t>
      </w:r>
      <w:r>
        <w:rPr>
          <w:rStyle w:val="101"/>
          <w:rFonts w:hint="eastAsia" w:ascii="Tahoma" w:hAnsi="Tahoma" w:cs="Tahoma"/>
          <w:bCs/>
          <w:color w:val="000000"/>
          <w:szCs w:val="21"/>
        </w:rPr>
        <w:t>)</w:t>
      </w:r>
      <w:r>
        <w:rPr>
          <w:rStyle w:val="101"/>
          <w:rFonts w:ascii="Tahoma" w:hAnsi="Tahoma" w:cs="Tahoma"/>
          <w:bCs/>
          <w:color w:val="000000"/>
          <w:szCs w:val="21"/>
        </w:rPr>
        <w:t>。万岁！这就是前朝宠妃灭子的报应喏!</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hint="eastAsia" w:ascii="宋体" w:hAnsi="宋体" w:cs="宋体"/>
          <w:bCs/>
          <w:color w:val="000000"/>
          <w:szCs w:val="21"/>
        </w:rPr>
        <w:t>呃——</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宠妃灭子害忠臣，他将湣王比寡人。待等奏完十道本，定与奴才同罪名。</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再将九道条陈奏来。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容奏：臣这道条陈奏的是前朝杨广欺娘奸妹，败坏人伦，后来亡国丧身。</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杨广本是无道君，欺娘奸妹乱宫廷。五花棒奸王丧了命，才保我主坐龙廷。</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将十道条陈奏完，孤王定要将你碎尸万段。</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这个</w:t>
      </w:r>
      <w:r>
        <w:rPr>
          <w:rStyle w:val="101"/>
          <w:rFonts w:ascii="Tahoma" w:hAnsi="Tahoma" w:eastAsia="Tahoma" w:cs="Tahoma"/>
          <w:bCs/>
          <w:color w:val="000000"/>
          <w:szCs w:val="21"/>
        </w:rPr>
        <w:t>……</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太监</w:t>
      </w:r>
      <w:r>
        <w:rPr>
          <w:rStyle w:val="101"/>
          <w:rFonts w:ascii="Tahoma" w:hAnsi="Tahoma" w:cs="Tahoma"/>
          <w:bCs/>
          <w:color w:val="000000"/>
          <w:szCs w:val="21"/>
        </w:rPr>
        <w:tab/>
      </w:r>
      <w:r>
        <w:rPr>
          <w:rStyle w:val="101"/>
          <w:rFonts w:ascii="Tahoma" w:hAnsi="Tahoma" w:cs="Tahoma"/>
          <w:bCs/>
          <w:color w:val="000000"/>
          <w:szCs w:val="21"/>
        </w:rPr>
        <w:t>我说褚先生，十道条陈奏了九道，只管奏来，自有咱家帮助于你呃。</w:t>
      </w:r>
      <w:r>
        <w:rPr>
          <w:rStyle w:val="101"/>
          <w:rFonts w:hint="eastAsia" w:ascii="Tahoma" w:hAnsi="Tahoma" w:cs="Tahoma"/>
          <w:bCs/>
          <w:color w:val="000000"/>
          <w:szCs w:val="21"/>
        </w:rPr>
        <w:t>)</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万岁，臣这十道条陈奏的是前朝君王与本朝皇帝一般无二。</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唗!</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褚遂良奏本孤心恨，道道条陈刺寡人。吩咐殿前武士手，推出午门问斩刑。</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冤枉</w:t>
      </w:r>
      <w:r>
        <w:rPr>
          <w:rStyle w:val="101"/>
          <w:rFonts w:ascii="Tahoma" w:hAnsi="Tahoma" w:eastAsia="Tahoma" w:cs="Tahoma"/>
          <w:bCs/>
          <w:color w:val="000000"/>
          <w:szCs w:val="21"/>
        </w:rPr>
        <w:t>——</w:t>
      </w:r>
    </w:p>
    <w:p>
      <w:pPr>
        <w:ind w:left="1260" w:hanging="1260"/>
      </w:pP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褚遂良冤枉。</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召回来!</w:t>
      </w:r>
    </w:p>
    <w:p>
      <w:pPr>
        <w:ind w:left="1260" w:hanging="1260"/>
      </w:pP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啊!</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谢万岁不斩之恩。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非是</w:t>
      </w:r>
      <w:r>
        <w:rPr>
          <w:rStyle w:val="101"/>
          <w:rFonts w:hint="eastAsia" w:ascii="Tahoma" w:hAnsi="Tahoma" w:cs="Tahoma"/>
          <w:bCs/>
          <w:color w:val="000000"/>
          <w:szCs w:val="21"/>
        </w:rPr>
        <w:t>寡人</w:t>
      </w:r>
      <w:r>
        <w:rPr>
          <w:rStyle w:val="101"/>
          <w:rFonts w:ascii="Tahoma" w:hAnsi="Tahoma" w:cs="Tahoma"/>
          <w:bCs/>
          <w:color w:val="000000"/>
          <w:szCs w:val="21"/>
        </w:rPr>
        <w:t>不斩于你，为何口喊冤枉?</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臣有一事不明，要在万岁驾前领教!</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何事不明?</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二主秦王什么时候进宫?</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一更一点。</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什么时候煎汤熬药?</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二更二点。</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什么时候出宫?</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三更三点。</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二位娘娘</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：皇娘)</w:t>
      </w:r>
      <w:r>
        <w:rPr>
          <w:rStyle w:val="101"/>
          <w:rFonts w:ascii="Tahoma" w:hAnsi="Tahoma" w:cs="Tahoma"/>
          <w:bCs/>
          <w:color w:val="000000"/>
          <w:szCs w:val="21"/>
        </w:rPr>
        <w:t>奏道，抓袍夺带是什么时间</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什么</w:t>
      </w:r>
      <w:r>
        <w:rPr>
          <w:rStyle w:val="101"/>
          <w:rFonts w:hint="eastAsia" w:ascii="Tahoma" w:hAnsi="Tahoma" w:cs="Tahoma"/>
          <w:bCs/>
          <w:color w:val="000000"/>
          <w:szCs w:val="21"/>
        </w:rPr>
        <w:t>时候)</w:t>
      </w:r>
      <w:r>
        <w:rPr>
          <w:rStyle w:val="101"/>
          <w:rFonts w:ascii="Tahoma" w:hAnsi="Tahoma" w:cs="Tahoma"/>
          <w:bCs/>
          <w:color w:val="000000"/>
          <w:szCs w:val="21"/>
        </w:rPr>
        <w:t>?</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这个</w:t>
      </w:r>
      <w:r>
        <w:rPr>
          <w:rStyle w:val="101"/>
          <w:rFonts w:hint="eastAsia" w:ascii="Tahoma" w:hAnsi="Tahoma" w:cs="Tahoma"/>
          <w:bCs/>
          <w:color w:val="000000"/>
          <w:szCs w:val="21"/>
        </w:rPr>
        <w:t>……</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太监</w:t>
      </w:r>
      <w:r>
        <w:rPr>
          <w:rStyle w:val="101"/>
          <w:rFonts w:ascii="Tahoma" w:hAnsi="Tahoma" w:cs="Tahoma"/>
          <w:bCs/>
          <w:color w:val="000000"/>
          <w:szCs w:val="21"/>
        </w:rPr>
        <w:tab/>
      </w:r>
      <w:r>
        <w:rPr>
          <w:rStyle w:val="101"/>
          <w:rFonts w:ascii="Tahoma" w:hAnsi="Tahoma" w:cs="Tahoma"/>
          <w:bCs/>
          <w:color w:val="000000"/>
          <w:szCs w:val="21"/>
        </w:rPr>
        <w:t>二更二点。</w:t>
      </w:r>
      <w:r>
        <w:rPr>
          <w:rStyle w:val="101"/>
          <w:rFonts w:hint="eastAsia" w:ascii="Tahoma" w:hAnsi="Tahoma" w:cs="Tahoma"/>
          <w:bCs/>
          <w:color w:val="000000"/>
          <w:szCs w:val="21"/>
        </w:rPr>
        <w:t>)</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着哇，二主秦王</w:t>
      </w:r>
      <w:r>
        <w:rPr>
          <w:rStyle w:val="101"/>
          <w:rFonts w:hint="eastAsia" w:ascii="Tahoma" w:hAnsi="Tahoma" w:cs="Tahoma"/>
          <w:bCs/>
          <w:color w:val="000000"/>
          <w:szCs w:val="21"/>
        </w:rPr>
        <w:t>，</w:t>
      </w:r>
      <w:r>
        <w:rPr>
          <w:rStyle w:val="101"/>
          <w:rFonts w:ascii="Tahoma" w:hAnsi="Tahoma" w:cs="Tahoma"/>
          <w:bCs/>
          <w:color w:val="000000"/>
          <w:szCs w:val="21"/>
        </w:rPr>
        <w:t>一更一点进宫，二更二点煎汤熬药，三更三点才得出宫。二位娘娘</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二位</w:t>
      </w:r>
      <w:r>
        <w:rPr>
          <w:rStyle w:val="101"/>
          <w:rFonts w:hint="eastAsia" w:ascii="Tahoma" w:hAnsi="Tahoma" w:cs="Tahoma"/>
          <w:bCs/>
          <w:color w:val="000000"/>
          <w:szCs w:val="21"/>
        </w:rPr>
        <w:t>皇娘)</w:t>
      </w:r>
      <w:r>
        <w:rPr>
          <w:rStyle w:val="101"/>
          <w:rFonts w:ascii="Tahoma" w:hAnsi="Tahoma" w:cs="Tahoma"/>
          <w:bCs/>
          <w:color w:val="000000"/>
          <w:szCs w:val="21"/>
        </w:rPr>
        <w:t>奏的是二更二点，这不是</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：岂不是)</w:t>
      </w:r>
      <w:r>
        <w:rPr>
          <w:rStyle w:val="101"/>
          <w:rFonts w:ascii="Tahoma" w:hAnsi="Tahoma" w:cs="Tahoma"/>
          <w:bCs/>
          <w:color w:val="000000"/>
          <w:szCs w:val="21"/>
        </w:rPr>
        <w:t>冤枉吗?</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现有玉带，拿去看来。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待臣看来。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万岁，我想这抓袍夺带，必定是你这一拉，我这一扯。这玉带之上并无一点伤损，岂不是大大的冤枉么?</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寡人看来</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：待孤看来)</w:t>
      </w:r>
      <w:r>
        <w:rPr>
          <w:rStyle w:val="101"/>
          <w:rFonts w:ascii="Tahoma" w:hAnsi="Tahoma" w:cs="Tahoma"/>
          <w:bCs/>
          <w:color w:val="000000"/>
          <w:szCs w:val="21"/>
        </w:rPr>
        <w:t>。</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万岁请看。</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嘿嘿!</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嘿嘿!</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寡人如醉方才醒，险些错斩李世民。</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手捧赦旨下龙廷，笑坏了两班文武臣。文班中笑坏了徐勣先生，武班中笑坏了叔宝、咬金二位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：众位)</w:t>
      </w:r>
      <w:r>
        <w:rPr>
          <w:rStyle w:val="101"/>
          <w:rFonts w:ascii="Verdana" w:hAnsi="Verdana" w:cs="Verdana"/>
          <w:bCs/>
          <w:color w:val="000000"/>
          <w:szCs w:val="21"/>
        </w:rPr>
        <w:t>将军。都道我褚遂良不怕死。</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哈哈，哈哈，啊呵呵哈哈哈……(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父王传旨斩世民，)</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听信谗言斩忠臣。)</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忍泪含悲法场进，)</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两眼睁睁等时辰。)</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赦旨下。</w:t>
      </w:r>
    </w:p>
    <w:p>
      <w:pPr>
        <w:ind w:left="1260" w:hanging="1260"/>
      </w:pP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赦旨下。)</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接旨。)</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圣旨下。跪!)</w:t>
      </w:r>
    </w:p>
    <w:p>
      <w:pPr>
        <w:ind w:left="1260" w:hanging="1260"/>
      </w:pPr>
      <w:r>
        <w:rPr>
          <w:rStyle w:val="101"/>
          <w:rFonts w:ascii="Tahoma" w:hAnsi="Tahoma" w:cs="Tahoma"/>
          <w:bCs/>
          <w:color w:val="000000"/>
          <w:szCs w:val="21"/>
        </w:rPr>
        <w:t>(李世民、长孙无忌</w:t>
      </w:r>
      <w:r>
        <w:rPr>
          <w:rStyle w:val="101"/>
          <w:rFonts w:ascii="Tahoma" w:hAnsi="Tahoma" w:cs="Tahoma"/>
          <w:bCs/>
          <w:color w:val="000000"/>
          <w:szCs w:val="21"/>
        </w:rPr>
        <w:tab/>
      </w:r>
      <w:r>
        <w:rPr>
          <w:rStyle w:val="101"/>
          <w:rFonts w:ascii="Tahoma" w:hAnsi="Tahoma" w:cs="Tahoma"/>
          <w:bCs/>
          <w:color w:val="000000"/>
          <w:szCs w:val="21"/>
        </w:rPr>
        <w:t>万岁!)</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听宣读。诏曰：只因孤王误听谗言，错斩皇儿李世民与国舅长孙无忌。多亏褚遂良保奏，将他二人赦回金殿加封。旨意读罢</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：旨意读奏)</w:t>
      </w:r>
      <w:r>
        <w:rPr>
          <w:rStyle w:val="101"/>
          <w:rFonts w:ascii="Tahoma" w:hAnsi="Tahoma" w:cs="Tahoma"/>
          <w:bCs/>
          <w:color w:val="000000"/>
          <w:szCs w:val="21"/>
        </w:rPr>
        <w:t>，望诏谢恩。</w:t>
      </w:r>
    </w:p>
    <w:p>
      <w:pPr>
        <w:ind w:left="1260" w:hanging="1260"/>
      </w:pPr>
      <w:r>
        <w:rPr>
          <w:rStyle w:val="101"/>
          <w:rFonts w:ascii="Tahoma" w:hAnsi="Tahoma" w:cs="Tahoma"/>
          <w:bCs/>
          <w:color w:val="000000"/>
          <w:szCs w:val="21"/>
        </w:rPr>
        <w:t>(李世民、长孙无忌</w:t>
      </w:r>
      <w:r>
        <w:rPr>
          <w:rStyle w:val="101"/>
          <w:rFonts w:ascii="Tahoma" w:hAnsi="Tahoma" w:cs="Tahoma"/>
          <w:bCs/>
          <w:color w:val="000000"/>
          <w:szCs w:val="21"/>
        </w:rPr>
        <w:tab/>
      </w:r>
      <w:r>
        <w:rPr>
          <w:rStyle w:val="101"/>
          <w:rFonts w:ascii="Tahoma" w:hAnsi="Tahoma" w:cs="Tahoma"/>
          <w:bCs/>
          <w:color w:val="000000"/>
          <w:szCs w:val="21"/>
        </w:rPr>
        <w:t>万万岁!)</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请过圣命。</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有劳先生保奏。)</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保本来迟，千岁恕罪。</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岂敢。)</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一同上殿交旨。</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请!)</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第五场</w:t>
      </w:r>
      <w:r>
        <w:rPr>
          <w:rStyle w:val="101"/>
          <w:rFonts w:ascii="华文仿宋" w:hAnsi="华文仿宋" w:eastAsia="华文仿宋" w:cs="华文仿宋"/>
          <w:bCs/>
          <w:color w:val="000000"/>
          <w:szCs w:val="21"/>
        </w:rPr>
        <w:t>]</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可恨奸妃做事错，平白无故起风波。</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忙将赦旨事，启奏万岁知。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启万岁：二主千岁、长孙无忌宣到。</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宣他二人冠带上殿!</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二人冠带上殿!</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法场得活命，)</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死而又复生。)</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儿臣李世民</w:t>
      </w:r>
      <w:r>
        <w:rPr>
          <w:rStyle w:val="101"/>
          <w:rFonts w:hint="eastAsia" w:ascii="Tahoma" w:hAnsi="Tahoma" w:cs="Tahoma"/>
          <w:bCs/>
          <w:color w:val="000000"/>
          <w:szCs w:val="21"/>
        </w:rPr>
        <w:t>……</w:t>
      </w:r>
      <w:r>
        <w:rPr>
          <w:rStyle w:val="101"/>
          <w:rFonts w:ascii="Tahoma" w:hAnsi="Tahoma" w:eastAsia="Tahoma" w:cs="Tahoma"/>
          <w:bCs/>
          <w:color w:val="000000"/>
          <w:szCs w:val="21"/>
        </w:rPr>
        <w:t>)</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臣长孙无忌，)</w:t>
      </w:r>
    </w:p>
    <w:p>
      <w:pPr>
        <w:ind w:left="1260" w:hanging="1260"/>
      </w:pPr>
      <w:r>
        <w:rPr>
          <w:rStyle w:val="101"/>
          <w:rFonts w:ascii="Tahoma" w:hAnsi="Tahoma" w:cs="Tahoma"/>
          <w:bCs/>
          <w:color w:val="000000"/>
          <w:szCs w:val="21"/>
        </w:rPr>
        <w:t>(李世民、长孙无忌</w:t>
      </w:r>
      <w:r>
        <w:rPr>
          <w:rStyle w:val="101"/>
          <w:rFonts w:ascii="Tahoma" w:hAnsi="Tahoma" w:cs="Tahoma"/>
          <w:bCs/>
          <w:color w:val="000000"/>
          <w:szCs w:val="21"/>
        </w:rPr>
        <w:tab/>
      </w:r>
      <w:r>
        <w:rPr>
          <w:rStyle w:val="101"/>
          <w:rFonts w:ascii="Tahoma" w:hAnsi="Tahoma" w:cs="Tahoma"/>
          <w:bCs/>
          <w:color w:val="000000"/>
          <w:szCs w:val="21"/>
        </w:rPr>
        <w:t>谢万岁不斩之恩。)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皇儿、国舅平身。赐座。</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谢座。)</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长孙无忌为皇儿误受一绑，加升三级，免朝一月。下殿!</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谢万岁!)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褚遂良上殿听封。</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臣有本启奏。</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hint="eastAsia" w:ascii="Tahoma" w:hAnsi="Tahoma" w:cs="Tahoma"/>
          <w:bCs/>
          <w:color w:val="000000"/>
          <w:szCs w:val="21"/>
        </w:rPr>
        <w:t>臣</w:t>
      </w:r>
      <w:r>
        <w:rPr>
          <w:rStyle w:val="101"/>
          <w:rFonts w:ascii="Tahoma" w:hAnsi="Tahoma" w:cs="Tahoma"/>
          <w:bCs/>
          <w:color w:val="000000"/>
          <w:szCs w:val="21"/>
        </w:rPr>
        <w:t>不愿加官封赠。</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愿者何来?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请我主差哪部大臣，将宫中查明。</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赐座。</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谢座。</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皇儿，你二姨母怎样害你</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：怎生</w:t>
      </w:r>
      <w:r>
        <w:rPr>
          <w:rStyle w:val="101"/>
          <w:rFonts w:ascii="Tahoma" w:hAnsi="Tahoma" w:cs="Tahoma"/>
          <w:bCs/>
          <w:color w:val="000000"/>
          <w:szCs w:val="21"/>
        </w:rPr>
        <w:t>害你</w:t>
      </w:r>
      <w:r>
        <w:rPr>
          <w:rStyle w:val="101"/>
          <w:rFonts w:hint="eastAsia" w:ascii="Tahoma" w:hAnsi="Tahoma" w:cs="Tahoma"/>
          <w:bCs/>
          <w:color w:val="000000"/>
          <w:szCs w:val="21"/>
        </w:rPr>
        <w:t>)</w:t>
      </w:r>
      <w:r>
        <w:rPr>
          <w:rStyle w:val="101"/>
          <w:rFonts w:ascii="Tahoma" w:hAnsi="Tahoma" w:cs="Tahoma"/>
          <w:bCs/>
          <w:color w:val="000000"/>
          <w:szCs w:val="21"/>
        </w:rPr>
        <w:t>，一一奏来!</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父王啊!)</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w:t>
      </w:r>
      <w:r>
        <w:rPr>
          <w:rStyle w:val="101"/>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101"/>
          <w:rFonts w:ascii="Verdana" w:hAnsi="Verdana" w:cs="Verdana"/>
          <w:bCs/>
          <w:color w:val="000000"/>
          <w:szCs w:val="21"/>
        </w:rPr>
        <w:t>李渊</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】劝皇儿休得要【</w:t>
      </w:r>
      <w:r>
        <w:rPr>
          <w:rStyle w:val="101"/>
          <w:rFonts w:hint="eastAsia" w:ascii="宋体" w:hAnsi="宋体" w:cs="Tahoma"/>
          <w:bCs/>
          <w:color w:val="000000"/>
          <w:sz w:val="15"/>
          <w:szCs w:val="15"/>
        </w:rPr>
        <w:t>转</w:t>
      </w:r>
      <w:r>
        <w:rPr>
          <w:rStyle w:val="101"/>
          <w:rFonts w:hint="eastAsia" w:ascii="楷体" w:hAnsi="楷体" w:eastAsia="楷体" w:cs="Tahoma"/>
          <w:bCs/>
          <w:color w:val="000000"/>
          <w:szCs w:val="21"/>
        </w:rPr>
        <w:t>二黄</w:t>
      </w:r>
      <w:r>
        <w:rPr>
          <w:rStyle w:val="101"/>
          <w:rFonts w:ascii="楷体" w:hAnsi="楷体" w:eastAsia="楷体" w:cs="Tahoma"/>
          <w:bCs/>
          <w:color w:val="000000"/>
          <w:szCs w:val="21"/>
        </w:rPr>
        <w:t>快三眼</w:t>
      </w:r>
      <w:r>
        <w:rPr>
          <w:rStyle w:val="101"/>
          <w:rFonts w:ascii="Tahoma" w:hAnsi="Tahoma" w:cs="Tahoma"/>
          <w:bCs/>
          <w:color w:val="000000"/>
          <w:szCs w:val="21"/>
        </w:rPr>
        <w:t>】珠泪滚滚，为父的心中明如灯：将二妃贬至在冷宫禁，她自羞自惭自丧生。为江山儿何曾略得安静，为江山东挡西除</w:t>
      </w:r>
      <w:r>
        <w:rPr>
          <w:rStyle w:val="101"/>
          <w:rFonts w:hint="eastAsia" w:ascii="Tahoma" w:hAnsi="Tahoma" w:cs="Tahoma"/>
          <w:bCs/>
          <w:color w:val="000000"/>
          <w:szCs w:val="21"/>
        </w:rPr>
        <w:t>、</w:t>
      </w:r>
      <w:r>
        <w:rPr>
          <w:rStyle w:val="101"/>
          <w:rFonts w:ascii="Tahoma" w:hAnsi="Tahoma" w:cs="Tahoma"/>
          <w:bCs/>
          <w:color w:val="000000"/>
          <w:szCs w:val="21"/>
        </w:rPr>
        <w:t>南征北剿未享安宁。今日里儿活命实称万幸，改日里过府去酬谢先生。</w:t>
      </w:r>
      <w:r>
        <w:rPr>
          <w:rStyle w:val="101"/>
          <w:rFonts w:ascii="Arial" w:hAnsi="Arial" w:cs="Arial"/>
          <w:bCs/>
          <w:color w:val="000000"/>
          <w:szCs w:val="21"/>
        </w:rPr>
        <w:t>武德君迈虎步忙下九重，</w:t>
      </w:r>
    </w:p>
    <w:p>
      <w:pPr>
        <w:ind w:left="1260" w:hanging="1260"/>
      </w:pPr>
      <w:r>
        <w:rPr>
          <w:rStyle w:val="101"/>
          <w:rFonts w:hint="eastAsia" w:ascii="Arial" w:hAnsi="Arial" w:cs="Arial"/>
          <w:bCs/>
          <w:color w:val="000000"/>
          <w:szCs w:val="21"/>
        </w:rPr>
        <w:t>(褚遂良</w:t>
      </w:r>
      <w:r>
        <w:rPr>
          <w:rStyle w:val="101"/>
          <w:rFonts w:hint="eastAsia" w:ascii="楷体" w:hAnsi="楷体" w:eastAsia="楷体" w:cs="Arial"/>
          <w:bCs/>
          <w:color w:val="000000"/>
          <w:szCs w:val="21"/>
        </w:rPr>
        <w:t>跪</w:t>
      </w:r>
      <w:r>
        <w:rPr>
          <w:rStyle w:val="101"/>
          <w:rFonts w:hint="eastAsia" w:ascii="Arial" w:hAnsi="Arial" w:cs="Arial"/>
          <w:bCs/>
          <w:color w:val="000000"/>
          <w:szCs w:val="21"/>
        </w:rPr>
        <w:t>)</w:t>
      </w:r>
    </w:p>
    <w:p>
      <w:pPr>
        <w:ind w:left="1260" w:hanging="1260"/>
      </w:pPr>
      <w:r>
        <w:rPr>
          <w:rStyle w:val="101"/>
          <w:rFonts w:ascii="Verdana" w:hAnsi="Verdana" w:cs="Verdana"/>
          <w:bCs/>
          <w:color w:val="000000"/>
          <w:szCs w:val="21"/>
        </w:rPr>
        <w:t>李渊</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二黄快三眼</w:t>
      </w:r>
      <w:r>
        <w:rPr>
          <w:rStyle w:val="101"/>
          <w:rFonts w:ascii="Tahoma" w:hAnsi="Tahoma" w:cs="Tahoma"/>
          <w:bCs/>
          <w:color w:val="000000"/>
          <w:szCs w:val="21"/>
        </w:rPr>
        <w:t>】</w:t>
      </w:r>
      <w:r>
        <w:rPr>
          <w:rStyle w:val="101"/>
          <w:rFonts w:ascii="Arial" w:hAnsi="Arial" w:cs="Arial"/>
          <w:bCs/>
          <w:color w:val="000000"/>
          <w:szCs w:val="21"/>
        </w:rPr>
        <w:t>用手儿挽定了褚先生</w:t>
      </w:r>
      <w:r>
        <w:rPr>
          <w:rStyle w:val="101"/>
          <w:rFonts w:hint="eastAsia" w:ascii="Arial" w:hAnsi="Arial" w:cs="Arial"/>
          <w:bCs/>
          <w:color w:val="000000"/>
          <w:szCs w:val="21"/>
        </w:rPr>
        <w:t>(</w:t>
      </w:r>
      <w:r>
        <w:rPr>
          <w:rStyle w:val="101"/>
          <w:rFonts w:hint="eastAsia" w:ascii="楷体" w:hAnsi="楷体" w:eastAsia="楷体" w:cs="Arial"/>
          <w:bCs/>
          <w:color w:val="000000"/>
          <w:szCs w:val="21"/>
        </w:rPr>
        <w:t>或</w:t>
      </w:r>
      <w:r>
        <w:rPr>
          <w:rStyle w:val="101"/>
          <w:rFonts w:hint="eastAsia" w:ascii="Arial" w:hAnsi="Arial" w:cs="Arial"/>
          <w:bCs/>
          <w:color w:val="000000"/>
          <w:szCs w:val="21"/>
        </w:rPr>
        <w:t>：搀扶起</w:t>
      </w:r>
      <w:r>
        <w:rPr>
          <w:rStyle w:val="101"/>
          <w:rFonts w:ascii="Arial" w:hAnsi="Arial" w:cs="Arial"/>
          <w:bCs/>
          <w:color w:val="000000"/>
          <w:szCs w:val="21"/>
        </w:rPr>
        <w:t>褚先生</w:t>
      </w:r>
      <w:r>
        <w:rPr>
          <w:rStyle w:val="101"/>
          <w:rFonts w:hint="eastAsia" w:ascii="Arial" w:hAnsi="Arial" w:cs="Arial"/>
          <w:bCs/>
          <w:color w:val="000000"/>
          <w:szCs w:val="21"/>
        </w:rPr>
        <w:t>)</w:t>
      </w:r>
      <w:r>
        <w:rPr>
          <w:rStyle w:val="101"/>
          <w:rFonts w:ascii="Arial" w:hAnsi="Arial" w:cs="Arial"/>
          <w:bCs/>
          <w:color w:val="000000"/>
          <w:szCs w:val="21"/>
        </w:rPr>
        <w:t>。</w:t>
      </w:r>
      <w:r>
        <w:rPr>
          <w:rStyle w:val="101"/>
          <w:rFonts w:ascii="Tahoma" w:hAnsi="Tahoma" w:cs="Tahoma"/>
          <w:bCs/>
          <w:color w:val="000000"/>
          <w:szCs w:val="21"/>
        </w:rPr>
        <w:t>满朝中文武臣袖手不问，怎当得先生你赤胆忠心。为皇儿把卿家的心血用尽，为皇儿哪顾得费尽辛勤。为皇儿在朝房一番议论</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一番</w:t>
      </w:r>
      <w:r>
        <w:rPr>
          <w:rStyle w:val="101"/>
          <w:rFonts w:hint="eastAsia" w:ascii="Tahoma" w:hAnsi="Tahoma" w:cs="Tahoma"/>
          <w:bCs/>
          <w:color w:val="000000"/>
          <w:szCs w:val="21"/>
        </w:rPr>
        <w:t>争论)</w:t>
      </w:r>
      <w:r>
        <w:rPr>
          <w:rStyle w:val="101"/>
          <w:rFonts w:ascii="Tahoma" w:hAnsi="Tahoma" w:cs="Tahoma"/>
          <w:bCs/>
          <w:color w:val="000000"/>
          <w:szCs w:val="21"/>
        </w:rPr>
        <w:t>，为皇儿可算得擎天柱一根。</w:t>
      </w:r>
      <w:r>
        <w:rPr>
          <w:rStyle w:val="101"/>
          <w:rFonts w:hint="eastAsia" w:ascii="Tahoma" w:hAnsi="Tahoma" w:cs="Tahoma"/>
          <w:bCs/>
          <w:color w:val="000000"/>
          <w:szCs w:val="21"/>
        </w:rPr>
        <w:t>(为皇儿把卿家的心血用尽，为皇儿哪顾得费尽辛勤。)</w:t>
      </w:r>
      <w:r>
        <w:rPr>
          <w:rStyle w:val="101"/>
          <w:rFonts w:ascii="Tahoma" w:hAnsi="Tahoma" w:cs="Tahoma"/>
          <w:bCs/>
          <w:color w:val="000000"/>
          <w:szCs w:val="21"/>
        </w:rPr>
        <w:t>为皇儿假装作疯魔</w:t>
      </w:r>
      <w:r>
        <w:rPr>
          <w:rStyle w:val="101"/>
          <w:rFonts w:hint="eastAsia" w:ascii="Tahoma" w:hAnsi="Tahoma" w:cs="Tahoma"/>
          <w:bCs/>
          <w:color w:val="000000"/>
          <w:szCs w:val="21"/>
        </w:rPr>
        <w:t>急</w:t>
      </w:r>
      <w:r>
        <w:rPr>
          <w:rStyle w:val="101"/>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太子少保</w:t>
      </w:r>
      <w:r>
        <w:rPr>
          <w:rStyle w:val="101"/>
          <w:rFonts w:hint="eastAsia" w:ascii="Tahoma" w:hAnsi="Tahoma" w:cs="Tahoma"/>
          <w:bCs/>
          <w:color w:val="000000"/>
          <w:szCs w:val="21"/>
        </w:rPr>
        <w:t>外加正卿；</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太子少保</w:t>
      </w:r>
      <w:r>
        <w:rPr>
          <w:rStyle w:val="101"/>
          <w:rFonts w:hint="eastAsia" w:ascii="Tahoma" w:hAnsi="Tahoma" w:cs="Tahoma"/>
          <w:bCs/>
          <w:color w:val="000000"/>
          <w:szCs w:val="21"/>
        </w:rPr>
        <w:t>陪伴寡人)</w:t>
      </w:r>
      <w:r>
        <w:rPr>
          <w:rStyle w:val="101"/>
          <w:rFonts w:ascii="Tahoma" w:hAnsi="Tahoma" w:cs="Tahoma"/>
          <w:bCs/>
          <w:color w:val="000000"/>
          <w:szCs w:val="21"/>
        </w:rPr>
        <w:t>。再赐你尚方剑如山压定，【</w:t>
      </w:r>
      <w:r>
        <w:rPr>
          <w:rStyle w:val="101"/>
          <w:rFonts w:ascii="楷体" w:hAnsi="楷体" w:eastAsia="楷体" w:cs="Tahoma"/>
          <w:bCs/>
          <w:color w:val="000000"/>
          <w:szCs w:val="21"/>
        </w:rPr>
        <w:t>垛板</w:t>
      </w:r>
      <w:r>
        <w:rPr>
          <w:rStyle w:val="101"/>
          <w:rFonts w:ascii="Tahoma" w:hAnsi="Tahoma" w:cs="Tahoma"/>
          <w:bCs/>
          <w:color w:val="000000"/>
          <w:szCs w:val="21"/>
        </w:rPr>
        <w:t>】压定了九卿四相、满朝文武、大小的官员哪一个不遵，先斩后奏启奏寡人，你是</w:t>
      </w:r>
      <w:r>
        <w:rPr>
          <w:rStyle w:val="101"/>
          <w:rFonts w:hint="eastAsia" w:ascii="Tahoma" w:hAnsi="Tahoma" w:cs="Tahoma"/>
          <w:bCs/>
          <w:color w:val="000000"/>
          <w:szCs w:val="21"/>
        </w:rPr>
        <w:t>捍</w:t>
      </w:r>
      <w:r>
        <w:rPr>
          <w:rStyle w:val="101"/>
          <w:rFonts w:ascii="Tahoma" w:hAnsi="Tahoma" w:cs="Tahoma"/>
          <w:bCs/>
          <w:color w:val="000000"/>
          <w:szCs w:val="21"/>
        </w:rPr>
        <w:t>国</w:t>
      </w:r>
      <w:r>
        <w:rPr>
          <w:rStyle w:val="68"/>
          <w:rFonts w:ascii="Tahoma" w:hAnsi="Tahoma" w:cs="Tahoma"/>
          <w:bCs/>
          <w:color w:val="000000"/>
          <w:szCs w:val="21"/>
        </w:rPr>
        <w:footnoteReference w:id="335"/>
      </w:r>
      <w:r>
        <w:rPr>
          <w:rStyle w:val="101"/>
          <w:rFonts w:ascii="Tahoma" w:hAnsi="Tahoma" w:cs="Tahoma"/>
          <w:bCs/>
          <w:color w:val="000000"/>
          <w:szCs w:val="21"/>
        </w:rPr>
        <w:t>的良臣。</w:t>
      </w:r>
    </w:p>
    <w:p>
      <w:pPr>
        <w:ind w:left="1260" w:hanging="1260"/>
      </w:pPr>
      <w:r>
        <w:rPr>
          <w:rStyle w:val="101"/>
          <w:rFonts w:ascii="Verdana" w:hAnsi="Verdana" w:cs="Verdana"/>
          <w:bCs/>
          <w:color w:val="000000"/>
          <w:szCs w:val="21"/>
        </w:rPr>
        <w:t>褚遂良</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w:t>
      </w:r>
      <w:r>
        <w:rPr>
          <w:rStyle w:val="101"/>
          <w:rFonts w:ascii="Verdana" w:hAnsi="Verdana" w:cs="Verdana"/>
          <w:bCs/>
          <w:color w:val="000000"/>
          <w:szCs w:val="21"/>
        </w:rPr>
        <w:t>非是臣我不愿</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：我不爱)</w:t>
      </w:r>
      <w:r>
        <w:rPr>
          <w:rStyle w:val="101"/>
          <w:rFonts w:ascii="Verdana" w:hAnsi="Verdana" w:cs="Verdana"/>
          <w:bCs/>
          <w:color w:val="000000"/>
          <w:szCs w:val="21"/>
        </w:rPr>
        <w:t>加官封赠，为的是我主锦乾坤。从今后主休听宫闱谗本</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主休听</w:t>
      </w:r>
      <w:r>
        <w:rPr>
          <w:rStyle w:val="101"/>
          <w:rFonts w:hint="eastAsia" w:ascii="Verdana" w:hAnsi="Verdana" w:cs="Verdana"/>
          <w:bCs/>
          <w:color w:val="000000"/>
          <w:szCs w:val="21"/>
        </w:rPr>
        <w:t>宫中</w:t>
      </w:r>
      <w:r>
        <w:rPr>
          <w:rStyle w:val="101"/>
          <w:rFonts w:ascii="Verdana" w:hAnsi="Verdana" w:cs="Verdana"/>
          <w:bCs/>
          <w:color w:val="000000"/>
          <w:szCs w:val="21"/>
        </w:rPr>
        <w:t>谗本</w:t>
      </w:r>
      <w:r>
        <w:rPr>
          <w:rStyle w:val="101"/>
          <w:rFonts w:hint="eastAsia" w:ascii="Verdana" w:hAnsi="Verdana" w:cs="Verdana"/>
          <w:bCs/>
          <w:color w:val="000000"/>
          <w:szCs w:val="21"/>
        </w:rPr>
        <w:t>)</w:t>
      </w:r>
      <w:r>
        <w:rPr>
          <w:rStyle w:val="101"/>
          <w:rFonts w:ascii="Verdana" w:hAnsi="Verdana" w:cs="Verdana"/>
          <w:bCs/>
          <w:color w:val="000000"/>
          <w:szCs w:val="21"/>
        </w:rPr>
        <w:t>，普天下众黎民乐享太平，都道你是</w:t>
      </w:r>
      <w:r>
        <w:rPr>
          <w:rStyle w:val="101"/>
          <w:rFonts w:hint="eastAsia" w:ascii="Verdana" w:hAnsi="Verdana" w:cs="Verdana"/>
          <w:bCs/>
          <w:color w:val="000000"/>
          <w:szCs w:val="21"/>
        </w:rPr>
        <w:t>(</w:t>
      </w:r>
      <w:r>
        <w:rPr>
          <w:rStyle w:val="101"/>
          <w:rFonts w:ascii="Verdana" w:hAnsi="Verdana" w:cs="Verdana"/>
          <w:bCs/>
          <w:color w:val="000000"/>
          <w:szCs w:val="21"/>
        </w:rPr>
        <w:t>海不扬波是一个</w:t>
      </w:r>
      <w:r>
        <w:rPr>
          <w:rStyle w:val="101"/>
          <w:rFonts w:hint="eastAsia" w:ascii="Verdana" w:hAnsi="Verdana" w:cs="Verdana"/>
          <w:bCs/>
          <w:color w:val="000000"/>
          <w:szCs w:val="21"/>
        </w:rPr>
        <w:t>)</w:t>
      </w:r>
      <w:r>
        <w:rPr>
          <w:rStyle w:val="101"/>
          <w:rFonts w:ascii="Verdana" w:hAnsi="Verdana" w:cs="Verdana"/>
          <w:bCs/>
          <w:color w:val="000000"/>
          <w:szCs w:val="21"/>
        </w:rPr>
        <w:t>有道明君。</w:t>
      </w:r>
    </w:p>
    <w:p>
      <w:pPr>
        <w:ind w:left="1260" w:hanging="1260"/>
      </w:pPr>
      <w:r>
        <w:rPr>
          <w:rStyle w:val="101"/>
          <w:rFonts w:ascii="Verdana" w:hAnsi="Verdana" w:cs="Verdana"/>
          <w:bCs/>
          <w:color w:val="000000"/>
          <w:szCs w:val="21"/>
        </w:rPr>
        <w:t>李渊</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孤的皇儿李世民，孤的爱卿褚先生，</w:t>
      </w:r>
      <w:r>
        <w:rPr>
          <w:rStyle w:val="101"/>
          <w:rFonts w:hint="eastAsia" w:ascii="Tahoma" w:hAnsi="Tahoma" w:cs="Tahoma"/>
          <w:bCs/>
          <w:color w:val="000000"/>
          <w:szCs w:val="21"/>
        </w:rPr>
        <w:t>你二人</w:t>
      </w:r>
      <w:r>
        <w:rPr>
          <w:rStyle w:val="101"/>
          <w:rFonts w:ascii="Tahoma" w:hAnsi="Tahoma" w:cs="Tahoma"/>
          <w:bCs/>
          <w:color w:val="000000"/>
          <w:szCs w:val="21"/>
        </w:rPr>
        <w:t>一步一步随定寡人</w:t>
      </w:r>
      <w:r>
        <w:rPr>
          <w:rStyle w:val="101"/>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95" w:name="__RefHeading___Toc414518290"/>
      <w:bookmarkStart w:id="196" w:name="_Toc820505932"/>
      <w:bookmarkStart w:id="197" w:name="_Toc2033218736"/>
      <w:r>
        <w:rPr>
          <w:rStyle w:val="131"/>
          <w:rFonts w:hint="eastAsia"/>
        </w:rPr>
        <w:t>取帅印</w:t>
      </w:r>
      <w:bookmarkEnd w:id="195"/>
      <w:bookmarkEnd w:id="196"/>
      <w:bookmarkEnd w:id="197"/>
      <w:r>
        <w:rPr>
          <w:rStyle w:val="68"/>
          <w:rFonts w:hint="default" w:ascii="Times New Roman" w:hAnsi="Times New Roman" w:eastAsia="Calibri" w:cs="Times New Roman"/>
          <w:sz w:val="32"/>
          <w:szCs w:val="32"/>
        </w:rPr>
        <w:footnoteReference w:id="336"/>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8"/>
          <w:rFonts w:ascii="宋体" w:hAnsi="宋体" w:cs="宋体"/>
          <w:szCs w:val="21"/>
        </w:rPr>
        <w:footnoteReference w:id="337"/>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6"/>
          <w:rFonts w:ascii="宋体" w:hAnsi="宋体" w:cs="宋体"/>
          <w:szCs w:val="21"/>
        </w:rPr>
        <w:t xml:space="preserve"> </w:t>
      </w:r>
      <w:r>
        <w:rPr>
          <w:rStyle w:val="68"/>
          <w:rFonts w:ascii="宋体" w:hAnsi="宋体" w:cs="宋体"/>
          <w:szCs w:val="21"/>
        </w:rPr>
        <w:footnoteReference w:id="338"/>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8"/>
          <w:rFonts w:ascii="宋体" w:hAnsi="宋体" w:cs="宋体"/>
          <w:szCs w:val="21"/>
        </w:rPr>
        <w:footnoteReference w:id="339"/>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8"/>
        </w:rPr>
        <w:footnoteReference w:id="340"/>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8"/>
          <w:rFonts w:ascii="宋体" w:hAnsi="宋体" w:cs="宋体"/>
          <w:szCs w:val="21"/>
        </w:rPr>
        <w:footnoteReference w:id="341"/>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8"/>
          <w:rFonts w:ascii="宋体" w:hAnsi="宋体" w:cs="宋体"/>
          <w:szCs w:val="21"/>
        </w:rPr>
        <w:footnoteReference w:id="342"/>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8"/>
          <w:rFonts w:ascii="宋体" w:hAnsi="宋体" w:cs="宋体"/>
          <w:szCs w:val="21"/>
        </w:rPr>
        <w:footnoteReference w:id="343"/>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8"/>
          <w:rFonts w:ascii="宋体" w:hAnsi="宋体" w:cs="宋体"/>
          <w:szCs w:val="21"/>
        </w:rPr>
        <w:footnoteReference w:id="344"/>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8"/>
          <w:rFonts w:ascii="宋体" w:hAnsi="宋体" w:cs="宋体"/>
          <w:szCs w:val="21"/>
        </w:rPr>
        <w:footnoteReference w:id="345"/>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8"/>
          <w:rFonts w:ascii="宋体" w:hAnsi="宋体" w:cs="宋体"/>
          <w:szCs w:val="21"/>
        </w:rPr>
        <w:footnoteReference w:id="346"/>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8"/>
          <w:rFonts w:ascii="宋体" w:hAnsi="宋体" w:cs="宋体"/>
          <w:szCs w:val="21"/>
        </w:rPr>
        <w:footnoteReference w:id="347"/>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8"/>
          <w:rFonts w:ascii="宋体" w:hAnsi="宋体" w:cs="宋体"/>
          <w:szCs w:val="21"/>
        </w:rPr>
        <w:footnoteReference w:id="348"/>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98" w:name="__RefHeading___Toc414518291"/>
      <w:bookmarkEnd w:id="198"/>
      <w:r>
        <w:rPr>
          <w:rFonts w:hint="eastAsia"/>
        </w:rPr>
        <w:br w:type="page"/>
      </w:r>
    </w:p>
    <w:p>
      <w:pPr>
        <w:pStyle w:val="3"/>
        <w:bidi w:val="0"/>
        <w:jc w:val="center"/>
      </w:pPr>
      <w:bookmarkStart w:id="199" w:name="_Toc99155718"/>
      <w:bookmarkStart w:id="200" w:name="_Toc94794814"/>
      <w:r>
        <w:rPr>
          <w:rFonts w:hint="eastAsia"/>
        </w:rPr>
        <w:t xml:space="preserve">汾河湾 </w:t>
      </w:r>
      <w:r>
        <w:rPr>
          <w:rFonts w:hint="eastAsia"/>
          <w:sz w:val="24"/>
          <w:szCs w:val="24"/>
        </w:rPr>
        <w:t>之</w:t>
      </w:r>
      <w:r>
        <w:rPr>
          <w:rFonts w:hint="eastAsia"/>
        </w:rPr>
        <w:t xml:space="preserve"> 薛仁贵</w:t>
      </w:r>
      <w:bookmarkEnd w:id="199"/>
      <w:bookmarkEnd w:id="20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hint="eastAsia"/>
          <w:color w:val="000000"/>
          <w:szCs w:val="21"/>
        </w:rPr>
        <w:t>(</w:t>
      </w:r>
      <w:r>
        <w:rPr>
          <w:rStyle w:val="101"/>
          <w:rFonts w:hint="eastAsia" w:ascii="楷体" w:hAnsi="楷体" w:eastAsia="楷体"/>
          <w:color w:val="000000"/>
          <w:szCs w:val="21"/>
        </w:rPr>
        <w:t>四</w:t>
      </w:r>
      <w:r>
        <w:rPr>
          <w:rStyle w:val="101"/>
          <w:rFonts w:hint="eastAsia"/>
          <w:color w:val="000000"/>
          <w:szCs w:val="21"/>
        </w:rPr>
        <w:t>将</w:t>
      </w:r>
      <w:r>
        <w:rPr>
          <w:rStyle w:val="101"/>
          <w:rFonts w:hint="eastAsia" w:ascii="楷体" w:hAnsi="楷体" w:eastAsia="楷体"/>
          <w:color w:val="000000"/>
          <w:szCs w:val="21"/>
        </w:rPr>
        <w:t>起霸</w:t>
      </w:r>
      <w:r>
        <w:rPr>
          <w:rStyle w:val="101"/>
          <w:rFonts w:hint="eastAsia"/>
          <w:color w:val="000000"/>
          <w:szCs w:val="21"/>
        </w:rPr>
        <w:t>，</w:t>
      </w:r>
      <w:r>
        <w:rPr>
          <w:rStyle w:val="101"/>
          <w:rFonts w:hint="eastAsia" w:ascii="楷体" w:hAnsi="楷体" w:eastAsia="楷体"/>
          <w:color w:val="000000"/>
          <w:szCs w:val="21"/>
        </w:rPr>
        <w:t>发点</w:t>
      </w:r>
      <w:r>
        <w:rPr>
          <w:rStyle w:val="101"/>
          <w:rFonts w:hint="eastAsia"/>
          <w:color w:val="000000"/>
          <w:szCs w:val="21"/>
        </w:rPr>
        <w:t>，</w:t>
      </w:r>
      <w:r>
        <w:rPr>
          <w:rStyle w:val="101"/>
          <w:rFonts w:hint="eastAsia" w:ascii="楷体" w:hAnsi="楷体" w:eastAsia="楷体"/>
          <w:color w:val="000000"/>
          <w:szCs w:val="21"/>
        </w:rPr>
        <w:t>四</w:t>
      </w:r>
      <w:r>
        <w:rPr>
          <w:rStyle w:val="101"/>
          <w:rFonts w:hint="eastAsia"/>
          <w:color w:val="000000"/>
          <w:szCs w:val="21"/>
        </w:rPr>
        <w:t>文堂</w:t>
      </w:r>
      <w:r>
        <w:rPr>
          <w:rStyle w:val="101"/>
          <w:rFonts w:hint="eastAsia" w:ascii="楷体" w:hAnsi="楷体" w:eastAsia="楷体"/>
          <w:color w:val="000000"/>
          <w:szCs w:val="21"/>
        </w:rPr>
        <w:t>站门</w:t>
      </w:r>
      <w:r>
        <w:rPr>
          <w:rStyle w:val="101"/>
          <w:rFonts w:hint="eastAsia"/>
          <w:color w:val="000000"/>
          <w:szCs w:val="21"/>
        </w:rPr>
        <w:t>，薛仁贵</w:t>
      </w:r>
      <w:r>
        <w:rPr>
          <w:rStyle w:val="101"/>
          <w:rFonts w:hint="eastAsia" w:ascii="楷体" w:hAnsi="楷体" w:eastAsia="楷体"/>
          <w:color w:val="000000"/>
          <w:szCs w:val="21"/>
        </w:rPr>
        <w:t>上</w:t>
      </w:r>
      <w:r>
        <w:rPr>
          <w:rStyle w:val="101"/>
          <w:rFonts w:hint="eastAsia"/>
          <w:color w:val="000000"/>
          <w:szCs w:val="21"/>
        </w:rPr>
        <w:t>)</w:t>
      </w:r>
    </w:p>
    <w:p>
      <w:pPr>
        <w:ind w:left="1260" w:hanging="1260"/>
      </w:pPr>
      <w:r>
        <w:rPr>
          <w:rStyle w:val="101"/>
          <w:color w:val="000000"/>
          <w:szCs w:val="21"/>
        </w:rPr>
        <w:t>&lt;</w:t>
      </w:r>
      <w:r>
        <w:rPr>
          <w:rStyle w:val="101"/>
          <w:rFonts w:ascii="楷体" w:hAnsi="楷体" w:eastAsia="楷体"/>
          <w:b/>
          <w:color w:val="000000"/>
          <w:szCs w:val="21"/>
        </w:rPr>
        <w:t>点绛唇</w:t>
      </w:r>
      <w:r>
        <w:rPr>
          <w:rStyle w:val="101"/>
          <w:color w:val="000000"/>
          <w:szCs w:val="21"/>
        </w:rPr>
        <w:t>&gt;</w:t>
      </w:r>
      <w:r>
        <w:rPr>
          <w:rStyle w:val="101"/>
          <w:rFonts w:ascii="宋体" w:hAnsi="宋体" w:cs="Verdana"/>
          <w:color w:val="000000"/>
          <w:szCs w:val="21"/>
        </w:rPr>
        <w:t>跨海征东，英名远震</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：威名</w:t>
      </w:r>
      <w:r>
        <w:rPr>
          <w:rStyle w:val="101"/>
          <w:rFonts w:ascii="宋体" w:hAnsi="宋体" w:cs="Verdana"/>
          <w:color w:val="000000"/>
          <w:szCs w:val="21"/>
        </w:rPr>
        <w:t>远震</w:t>
      </w:r>
      <w:r>
        <w:rPr>
          <w:rStyle w:val="101"/>
          <w:rFonts w:hint="eastAsia" w:ascii="宋体" w:hAnsi="宋体" w:cs="宋体"/>
          <w:color w:val="000000"/>
          <w:szCs w:val="21"/>
        </w:rPr>
        <w:t>)</w:t>
      </w:r>
      <w:r>
        <w:rPr>
          <w:rStyle w:val="101"/>
          <w:rFonts w:ascii="宋体" w:hAnsi="宋体" w:cs="Verdana"/>
          <w:color w:val="000000"/>
          <w:szCs w:val="21"/>
        </w:rPr>
        <w:t>。</w:t>
      </w:r>
      <w:r>
        <w:rPr>
          <w:rStyle w:val="101"/>
          <w:rFonts w:hint="eastAsia" w:ascii="宋体" w:hAnsi="宋体" w:cs="Verdana"/>
          <w:color w:val="000000"/>
          <w:szCs w:val="21"/>
        </w:rPr>
        <w:t>军</w:t>
      </w:r>
      <w:r>
        <w:rPr>
          <w:rStyle w:val="101"/>
          <w:rFonts w:ascii="宋体" w:hAnsi="宋体" w:cs="Verdana"/>
          <w:color w:val="000000"/>
          <w:szCs w:val="21"/>
        </w:rPr>
        <w:t>威盛，扫荡烟尘，保主锦绣春。</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入大座</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忆昔跨海去征东，拔山举鼎显异能。可恨张环行毒计，埋没英雄汗马</w:t>
      </w:r>
      <w:r>
        <w:rPr>
          <w:rStyle w:val="101"/>
          <w:rFonts w:ascii="宋体" w:hAnsi="宋体" w:cs="Verdana"/>
          <w:szCs w:val="21"/>
        </w:rPr>
        <w:t>勋</w:t>
      </w:r>
      <w:r>
        <w:rPr>
          <w:rStyle w:val="101"/>
          <w:rFonts w:ascii="宋体" w:hAnsi="宋体" w:cs="Verdana"/>
          <w:color w:val="000000"/>
          <w:szCs w:val="21"/>
        </w:rPr>
        <w:t>。</w:t>
      </w:r>
    </w:p>
    <w:p>
      <w:r>
        <w:rPr>
          <w:rStyle w:val="101"/>
          <w:rFonts w:ascii="宋体" w:hAnsi="宋体" w:cs="Verdana"/>
          <w:color w:val="000000"/>
          <w:szCs w:val="21"/>
        </w:rPr>
        <w:t>本爵薛仁贵，</w:t>
      </w:r>
      <w:r>
        <w:rPr>
          <w:rStyle w:val="101"/>
          <w:rFonts w:hint="eastAsia" w:ascii="宋体" w:hAnsi="宋体" w:cs="宋体"/>
          <w:color w:val="000000"/>
          <w:szCs w:val="21"/>
        </w:rPr>
        <w:t>(</w:t>
      </w:r>
      <w:r>
        <w:rPr>
          <w:rStyle w:val="101"/>
          <w:rFonts w:hint="eastAsia" w:ascii="宋体" w:hAnsi="宋体" w:cs="Verdana"/>
          <w:color w:val="000000"/>
          <w:szCs w:val="21"/>
        </w:rPr>
        <w:t>乃</w:t>
      </w:r>
      <w:r>
        <w:rPr>
          <w:rStyle w:val="101"/>
          <w:rFonts w:hint="eastAsia" w:ascii="宋体" w:hAnsi="宋体" w:cs="宋体"/>
          <w:color w:val="000000"/>
          <w:szCs w:val="21"/>
        </w:rPr>
        <w:t>)</w:t>
      </w:r>
      <w:r>
        <w:rPr>
          <w:rStyle w:val="101"/>
          <w:rFonts w:ascii="宋体" w:hAnsi="宋体" w:cs="Verdana"/>
          <w:color w:val="000000"/>
          <w:szCs w:val="21"/>
        </w:rPr>
        <w:t>山西绛州龙门县人氏。只因保定唐王跨海征东，立下十大汗马功劳，唐王见喜，封俺为平辽王之位</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：封我为平辽王之职</w:t>
      </w:r>
      <w:r>
        <w:rPr>
          <w:rStyle w:val="101"/>
          <w:rFonts w:hint="eastAsia" w:ascii="宋体" w:hAnsi="宋体" w:cs="宋体"/>
          <w:color w:val="000000"/>
          <w:szCs w:val="21"/>
        </w:rPr>
        <w:t>)</w:t>
      </w:r>
      <w:r>
        <w:rPr>
          <w:rStyle w:val="101"/>
          <w:rFonts w:ascii="宋体" w:hAnsi="宋体" w:cs="Verdana"/>
          <w:color w:val="000000"/>
          <w:szCs w:val="21"/>
        </w:rPr>
        <w:t>。只因我离家日久，不知妻室怎生度日，为此辞王别驾，回家探望。来此离家不远，我不免改换行装，以免惊动乡邻。</w:t>
      </w:r>
    </w:p>
    <w:p>
      <w:r>
        <w:rPr>
          <w:rStyle w:val="101"/>
          <w:rFonts w:ascii="宋体" w:hAnsi="宋体" w:cs="Verdana"/>
          <w:color w:val="000000"/>
          <w:szCs w:val="21"/>
        </w:rPr>
        <w:t>中军</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：左右</w:t>
      </w:r>
      <w:r>
        <w:rPr>
          <w:rStyle w:val="101"/>
          <w:rFonts w:hint="eastAsia" w:ascii="宋体" w:hAnsi="宋体" w:cs="宋体"/>
          <w:color w:val="000000"/>
          <w:szCs w:val="21"/>
        </w:rPr>
        <w:t>)</w:t>
      </w:r>
      <w:r>
        <w:rPr>
          <w:rStyle w:val="101"/>
          <w:rFonts w:ascii="宋体" w:hAnsi="宋体" w:cs="Verdana"/>
          <w:color w:val="000000"/>
          <w:szCs w:val="21"/>
        </w:rPr>
        <w:t>，看衣更换。</w:t>
      </w:r>
    </w:p>
    <w:p>
      <w:r>
        <w:rPr>
          <w:rStyle w:val="101"/>
          <w:rFonts w:hint="eastAsia" w:ascii="宋体" w:hAnsi="宋体" w:cs="宋体"/>
          <w:color w:val="000000"/>
          <w:szCs w:val="21"/>
        </w:rPr>
        <w:t>(</w:t>
      </w:r>
      <w:r>
        <w:rPr>
          <w:rStyle w:val="101"/>
          <w:rFonts w:cs="Verdana"/>
          <w:color w:val="000000"/>
          <w:szCs w:val="21"/>
        </w:rPr>
        <w:t>&lt;</w:t>
      </w:r>
      <w:r>
        <w:rPr>
          <w:rStyle w:val="101"/>
          <w:rFonts w:ascii="楷体" w:hAnsi="楷体" w:eastAsia="楷体" w:cs="Verdana"/>
          <w:color w:val="000000"/>
          <w:szCs w:val="21"/>
        </w:rPr>
        <w:t>合龙</w:t>
      </w:r>
      <w:r>
        <w:rPr>
          <w:rStyle w:val="101"/>
          <w:rFonts w:cs="Verdana"/>
          <w:color w:val="000000"/>
          <w:szCs w:val="21"/>
        </w:rPr>
        <w:t>&gt;</w:t>
      </w:r>
      <w:r>
        <w:rPr>
          <w:rStyle w:val="101"/>
          <w:rFonts w:hint="eastAsia" w:ascii="宋体" w:hAnsi="宋体" w:cs="Verdana"/>
          <w:color w:val="000000"/>
          <w:szCs w:val="21"/>
        </w:rPr>
        <w:t>，</w:t>
      </w:r>
      <w:r>
        <w:rPr>
          <w:rStyle w:val="101"/>
          <w:rFonts w:hint="eastAsia" w:ascii="楷体" w:hAnsi="楷体" w:eastAsia="楷体" w:cs="Verdana"/>
          <w:color w:val="000000"/>
          <w:szCs w:val="21"/>
        </w:rPr>
        <w:t>吹</w:t>
      </w:r>
      <w:r>
        <w:rPr>
          <w:rStyle w:val="101"/>
          <w:rFonts w:cs="Verdana"/>
          <w:color w:val="000000"/>
          <w:szCs w:val="21"/>
        </w:rPr>
        <w:t>&lt;</w:t>
      </w:r>
      <w:r>
        <w:rPr>
          <w:rStyle w:val="101"/>
          <w:rFonts w:hint="eastAsia" w:ascii="楷体" w:hAnsi="楷体" w:eastAsia="楷体" w:cs="Verdana"/>
          <w:b/>
          <w:color w:val="000000"/>
          <w:szCs w:val="21"/>
        </w:rPr>
        <w:t>牌子</w:t>
      </w:r>
      <w:r>
        <w:rPr>
          <w:rStyle w:val="101"/>
          <w:rFonts w:cs="Verdana"/>
          <w:color w:val="000000"/>
          <w:szCs w:val="21"/>
        </w:rPr>
        <w:t>&gt;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换衣</w:t>
      </w:r>
      <w:r>
        <w:rPr>
          <w:rStyle w:val="101"/>
          <w:rFonts w:hint="eastAsia" w:ascii="宋体" w:hAnsi="宋体" w:cs="Verdana"/>
          <w:color w:val="000000"/>
          <w:szCs w:val="21"/>
        </w:rPr>
        <w:t>，</w:t>
      </w:r>
      <w:r>
        <w:rPr>
          <w:rStyle w:val="101"/>
          <w:rFonts w:hint="eastAsia" w:ascii="楷体" w:hAnsi="楷体" w:eastAsia="楷体" w:cs="Verdana"/>
          <w:color w:val="000000"/>
          <w:szCs w:val="21"/>
        </w:rPr>
        <w:t>分开</w:t>
      </w:r>
      <w:r>
        <w:rPr>
          <w:rStyle w:val="101"/>
          <w:rFonts w:hint="eastAsia" w:ascii="宋体" w:hAnsi="宋体" w:cs="宋体"/>
          <w:color w:val="000000"/>
          <w:szCs w:val="21"/>
        </w:rPr>
        <w:t>)</w:t>
      </w:r>
    </w:p>
    <w:p>
      <w:r>
        <w:rPr>
          <w:rStyle w:val="101"/>
          <w:rFonts w:ascii="宋体" w:hAnsi="宋体" w:cs="Verdana"/>
          <w:color w:val="000000"/>
          <w:szCs w:val="21"/>
        </w:rPr>
        <w:t>中军听令。</w:t>
      </w:r>
    </w:p>
    <w:p>
      <w:r>
        <w:rPr>
          <w:rStyle w:val="101"/>
          <w:rFonts w:hint="eastAsia" w:ascii="宋体" w:hAnsi="宋体" w:cs="宋体"/>
          <w:color w:val="000000"/>
          <w:szCs w:val="21"/>
        </w:rPr>
        <w:t>(</w:t>
      </w:r>
      <w:r>
        <w:rPr>
          <w:rStyle w:val="101"/>
          <w:rFonts w:hint="eastAsia" w:ascii="宋体" w:hAnsi="宋体" w:cs="Verdana"/>
          <w:color w:val="000000"/>
          <w:szCs w:val="21"/>
        </w:rPr>
        <w:t>中军</w:t>
      </w:r>
      <w:r>
        <w:rPr>
          <w:rStyle w:val="101"/>
          <w:rFonts w:hint="eastAsia" w:ascii="宋体" w:hAnsi="宋体" w:cs="宋体"/>
          <w:color w:val="000000"/>
          <w:szCs w:val="21"/>
        </w:rPr>
        <w:tab/>
      </w:r>
      <w:r>
        <w:rPr>
          <w:rStyle w:val="101"/>
          <w:rFonts w:hint="eastAsia" w:ascii="宋体" w:hAnsi="宋体" w:cs="Verdana"/>
          <w:color w:val="000000"/>
          <w:szCs w:val="21"/>
        </w:rPr>
        <w:t>在。</w:t>
      </w:r>
      <w:r>
        <w:rPr>
          <w:rStyle w:val="101"/>
          <w:rFonts w:hint="eastAsia" w:ascii="宋体" w:hAnsi="宋体" w:cs="宋体"/>
          <w:color w:val="000000"/>
          <w:szCs w:val="21"/>
        </w:rPr>
        <w:t>)</w:t>
      </w:r>
    </w:p>
    <w:p>
      <w:r>
        <w:rPr>
          <w:rStyle w:val="101"/>
          <w:rFonts w:ascii="宋体" w:hAnsi="宋体" w:cs="Verdana"/>
          <w:color w:val="000000"/>
          <w:szCs w:val="21"/>
        </w:rPr>
        <w:t>传令下去，</w:t>
      </w:r>
      <w:r>
        <w:rPr>
          <w:rStyle w:val="101"/>
          <w:rFonts w:hint="eastAsia" w:ascii="宋体" w:hAnsi="宋体" w:cs="宋体"/>
          <w:color w:val="000000"/>
          <w:szCs w:val="21"/>
        </w:rPr>
        <w:t>(</w:t>
      </w:r>
      <w:r>
        <w:rPr>
          <w:rStyle w:val="101"/>
          <w:rFonts w:hint="eastAsia" w:ascii="宋体" w:hAnsi="宋体" w:cs="Verdana"/>
          <w:color w:val="000000"/>
          <w:szCs w:val="21"/>
        </w:rPr>
        <w:t>吩咐</w:t>
      </w:r>
      <w:r>
        <w:rPr>
          <w:rStyle w:val="101"/>
          <w:rFonts w:hint="eastAsia" w:ascii="宋体" w:hAnsi="宋体" w:cs="宋体"/>
          <w:color w:val="000000"/>
          <w:szCs w:val="21"/>
        </w:rPr>
        <w:t>)</w:t>
      </w:r>
      <w:r>
        <w:rPr>
          <w:rStyle w:val="101"/>
          <w:rFonts w:ascii="宋体" w:hAnsi="宋体" w:cs="Verdana"/>
          <w:color w:val="000000"/>
          <w:szCs w:val="21"/>
        </w:rPr>
        <w:t>大小三军就在此地靠山近水安营扎寨，不可踏践青苗，扰害百姓。</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：不可骚扰百姓，马踏青苗，违令者斩。</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宋体" w:hAnsi="宋体" w:cs="Verdana"/>
          <w:color w:val="000000"/>
          <w:szCs w:val="21"/>
        </w:rPr>
        <w:t>中军</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传令已毕。</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楷体" w:hAnsi="楷体" w:eastAsia="楷体" w:cs="Verdana"/>
          <w:color w:val="000000"/>
          <w:szCs w:val="21"/>
        </w:rPr>
        <w:t>众下</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宋体" w:hAnsi="宋体" w:cs="Verdana"/>
          <w:color w:val="000000"/>
          <w:szCs w:val="21"/>
        </w:rPr>
        <w:t>与爷</w:t>
      </w:r>
      <w:r>
        <w:rPr>
          <w:rStyle w:val="101"/>
          <w:rFonts w:hint="eastAsia" w:ascii="宋体" w:hAnsi="宋体" w:cs="宋体"/>
          <w:color w:val="000000"/>
          <w:szCs w:val="21"/>
        </w:rPr>
        <w:t>)</w:t>
      </w:r>
      <w:r>
        <w:rPr>
          <w:rStyle w:val="101"/>
          <w:rFonts w:ascii="宋体" w:hAnsi="宋体" w:cs="Verdana"/>
          <w:color w:val="000000"/>
          <w:szCs w:val="21"/>
        </w:rPr>
        <w:t>带马——</w:t>
      </w:r>
    </w:p>
    <w:p>
      <w:r>
        <w:rPr>
          <w:rStyle w:val="101"/>
          <w:rFonts w:hint="eastAsia" w:ascii="宋体" w:hAnsi="宋体" w:cs="宋体"/>
          <w:color w:val="000000"/>
          <w:szCs w:val="21"/>
        </w:rPr>
        <w: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扯四门中唱</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】忆昔当年去投军，张士贵是我的对头人。打虎遇着程千岁，他带我仁贵见了当今。卖弓计</w:t>
      </w:r>
      <w:r>
        <w:rPr>
          <w:rStyle w:val="101"/>
          <w:rFonts w:hint="eastAsia" w:ascii="宋体" w:hAnsi="宋体" w:cs="Verdana"/>
          <w:color w:val="000000"/>
          <w:szCs w:val="21"/>
        </w:rPr>
        <w:t>打</w:t>
      </w:r>
      <w:r>
        <w:rPr>
          <w:rStyle w:val="101"/>
          <w:rFonts w:ascii="宋体" w:hAnsi="宋体" w:cs="Verdana"/>
          <w:color w:val="000000"/>
          <w:szCs w:val="21"/>
        </w:rPr>
        <w:t>破了摩天岭，三枝神箭辽东平。</w:t>
      </w:r>
      <w:r>
        <w:rPr>
          <w:rStyle w:val="68"/>
          <w:rFonts w:ascii="宋体" w:hAnsi="宋体" w:cs="Verdana"/>
          <w:color w:val="000000"/>
          <w:szCs w:val="21"/>
        </w:rPr>
        <w:footnoteReference w:id="349"/>
      </w:r>
      <w:r>
        <w:rPr>
          <w:rStyle w:val="101"/>
          <w:rFonts w:ascii="宋体" w:hAnsi="宋体" w:cs="Verdana"/>
          <w:color w:val="000000"/>
          <w:szCs w:val="21"/>
        </w:rPr>
        <w:t>前三日修下了辞王本，</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】回家探望妻迎春。</w:t>
      </w:r>
    </w:p>
    <w:p>
      <w:pPr>
        <w:ind w:left="1260" w:hanging="1260"/>
      </w:pPr>
      <w:r>
        <w:rPr>
          <w:rStyle w:val="101"/>
          <w:rFonts w:hint="eastAsia" w:ascii="宋体" w:hAnsi="宋体" w:cs="宋体"/>
          <w:color w:val="000000"/>
          <w:szCs w:val="21"/>
        </w:rPr>
        <w:t>(</w:t>
      </w:r>
      <w:r>
        <w:rPr>
          <w:rStyle w:val="101"/>
          <w:rFonts w:cs="Verdana"/>
          <w:color w:val="000000"/>
          <w:szCs w:val="21"/>
        </w:rPr>
        <w:t>&lt;</w:t>
      </w:r>
      <w:r>
        <w:rPr>
          <w:rStyle w:val="101"/>
          <w:rFonts w:hint="eastAsia" w:ascii="楷体" w:hAnsi="楷体" w:eastAsia="楷体" w:cs="Verdana"/>
          <w:b/>
          <w:color w:val="000000"/>
          <w:szCs w:val="21"/>
        </w:rPr>
        <w:t>撤锣</w:t>
      </w:r>
      <w:r>
        <w:rPr>
          <w:rStyle w:val="101"/>
          <w:rFonts w:cs="Verdana"/>
          <w:color w:val="000000"/>
          <w:szCs w:val="21"/>
        </w:rPr>
        <w:t>&gt;</w:t>
      </w:r>
      <w:r>
        <w:rPr>
          <w:rStyle w:val="101"/>
          <w:rFonts w:hint="eastAsia" w:cs="Verdana"/>
          <w:color w:val="000000"/>
          <w:szCs w:val="21"/>
        </w:rPr>
        <w:t>薛仁贵</w:t>
      </w:r>
      <w:r>
        <w:rPr>
          <w:rStyle w:val="101"/>
          <w:rFonts w:hint="eastAsia" w:ascii="楷体" w:hAnsi="楷体" w:eastAsia="楷体" w:cs="Verdana"/>
          <w:color w:val="000000"/>
          <w:szCs w:val="21"/>
        </w:rPr>
        <w:t>下</w:t>
      </w:r>
      <w:r>
        <w:rPr>
          <w:rStyle w:val="101"/>
          <w:rFonts w:hint="eastAsia" w:cs="Verdana"/>
          <w:color w:val="000000"/>
          <w:szCs w:val="21"/>
        </w:rPr>
        <w:t>；王禅老祖</w:t>
      </w:r>
      <w:r>
        <w:rPr>
          <w:rStyle w:val="101"/>
          <w:rFonts w:hint="eastAsia" w:ascii="楷体" w:hAnsi="楷体" w:eastAsia="楷体" w:cs="Verdana"/>
          <w:color w:val="000000"/>
          <w:szCs w:val="21"/>
        </w:rPr>
        <w:t>上</w:t>
      </w:r>
      <w:r>
        <w:rPr>
          <w:rStyle w:val="101"/>
          <w:rFonts w:hint="eastAsia" w:cs="Verdana"/>
          <w:color w:val="000000"/>
          <w:szCs w:val="21"/>
        </w:rPr>
        <w:t>)</w:t>
      </w:r>
    </w:p>
    <w:p>
      <w:pPr>
        <w:ind w:left="1260" w:hanging="1260"/>
      </w:pPr>
      <w:r>
        <w:rPr>
          <w:rStyle w:val="101"/>
          <w:rFonts w:hint="eastAsia" w:cs="Verdana"/>
          <w:color w:val="000000"/>
          <w:szCs w:val="21"/>
        </w:rPr>
        <w:t>(王禅老祖</w:t>
      </w:r>
      <w:r>
        <w:rPr>
          <w:rStyle w:val="101"/>
          <w:rFonts w:hint="eastAsia" w:cs="Verdana"/>
          <w:color w:val="000000"/>
          <w:szCs w:val="21"/>
        </w:rPr>
        <w:tab/>
      </w:r>
      <w:r>
        <w:rPr>
          <w:rStyle w:val="101"/>
          <w:rFonts w:hint="eastAsia" w:cs="Verdana"/>
          <w:color w:val="000000"/>
          <w:szCs w:val="21"/>
        </w:rPr>
        <w:t>(</w:t>
      </w:r>
      <w:r>
        <w:rPr>
          <w:rStyle w:val="101"/>
          <w:rFonts w:hint="eastAsia" w:ascii="楷体" w:hAnsi="楷体" w:eastAsia="楷体" w:cs="Verdana"/>
          <w:color w:val="000000"/>
          <w:szCs w:val="21"/>
        </w:rPr>
        <w:t>念</w:t>
      </w:r>
      <w:r>
        <w:rPr>
          <w:rStyle w:val="101"/>
          <w:rFonts w:hint="eastAsia" w:cs="Verdana"/>
          <w:color w:val="000000"/>
          <w:szCs w:val="21"/>
        </w:rPr>
        <w:t>)</w:t>
      </w:r>
      <w:r>
        <w:rPr>
          <w:rStyle w:val="101"/>
          <w:rFonts w:hint="eastAsia" w:ascii="宋体" w:hAnsi="宋体" w:cs="宋体"/>
          <w:color w:val="000000"/>
          <w:szCs w:val="21"/>
        </w:rPr>
        <w:t>……</w:t>
      </w:r>
      <w:r>
        <w:rPr>
          <w:rStyle w:val="101"/>
          <w:rFonts w:hint="eastAsia" w:cs="Verdana"/>
          <w:color w:val="000000"/>
          <w:szCs w:val="21"/>
        </w:rPr>
        <w:t>)</w:t>
      </w:r>
    </w:p>
    <w:p>
      <w:pPr>
        <w:ind w:left="1260" w:hanging="1260"/>
      </w:pPr>
      <w:r>
        <w:rPr>
          <w:rStyle w:val="101"/>
          <w:rFonts w:hint="eastAsia" w:cs="Verdana"/>
          <w:color w:val="000000"/>
          <w:szCs w:val="21"/>
        </w:rPr>
        <w:t>(王禅老祖</w:t>
      </w:r>
      <w:r>
        <w:rPr>
          <w:rStyle w:val="101"/>
          <w:rFonts w:hint="eastAsia" w:ascii="楷体" w:hAnsi="楷体" w:eastAsia="楷体" w:cs="Verdana"/>
          <w:color w:val="000000"/>
          <w:szCs w:val="21"/>
        </w:rPr>
        <w:t>唤</w:t>
      </w:r>
      <w:r>
        <w:rPr>
          <w:rStyle w:val="101"/>
          <w:rFonts w:hint="eastAsia" w:cs="Verdana"/>
          <w:color w:val="000000"/>
          <w:szCs w:val="21"/>
        </w:rPr>
        <w:t>虎童，</w:t>
      </w:r>
      <w:r>
        <w:rPr>
          <w:rStyle w:val="101"/>
          <w:rFonts w:hint="eastAsia" w:ascii="楷体" w:hAnsi="楷体" w:eastAsia="楷体" w:cs="Verdana"/>
          <w:color w:val="000000"/>
          <w:szCs w:val="21"/>
        </w:rPr>
        <w:t>下</w:t>
      </w:r>
      <w:r>
        <w:rPr>
          <w:rStyle w:val="101"/>
          <w:rFonts w:hint="eastAsia" w:cs="Verdana"/>
          <w:color w:val="000000"/>
          <w:szCs w:val="21"/>
        </w:rPr>
        <w:t>；盖苏文魂</w:t>
      </w:r>
      <w:r>
        <w:rPr>
          <w:rStyle w:val="101"/>
          <w:rFonts w:hint="eastAsia" w:ascii="楷体" w:hAnsi="楷体" w:eastAsia="楷体" w:cs="Verdana"/>
          <w:color w:val="000000"/>
          <w:szCs w:val="21"/>
        </w:rPr>
        <w:t>上</w:t>
      </w:r>
      <w:r>
        <w:rPr>
          <w:rStyle w:val="101"/>
          <w:rFonts w:hint="eastAsia" w:cs="Verdana"/>
          <w:color w:val="000000"/>
          <w:szCs w:val="21"/>
        </w:rPr>
        <w:t>，</w:t>
      </w:r>
      <w:r>
        <w:rPr>
          <w:rStyle w:val="101"/>
          <w:rFonts w:hint="eastAsia" w:ascii="楷体" w:hAnsi="楷体" w:eastAsia="楷体" w:cs="Verdana"/>
          <w:color w:val="000000"/>
          <w:szCs w:val="21"/>
        </w:rPr>
        <w:t>过场</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盖苏文</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w:t>
      </w:r>
      <w:r>
        <w:rPr>
          <w:rStyle w:val="101"/>
          <w:rFonts w:hint="eastAsia" w:ascii="宋体" w:hAnsi="宋体" w:cs="Verdana"/>
          <w:color w:val="000000"/>
          <w:szCs w:val="21"/>
        </w:rPr>
        <w:t>……驾起阴风朝前走，要报当年一箭仇。</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盖苏文魂</w:t>
      </w:r>
      <w:r>
        <w:rPr>
          <w:rStyle w:val="101"/>
          <w:rFonts w:hint="eastAsia" w:ascii="楷体" w:hAnsi="楷体" w:eastAsia="楷体" w:cs="Verdana"/>
          <w:color w:val="000000"/>
          <w:szCs w:val="21"/>
        </w:rPr>
        <w:t>下</w:t>
      </w:r>
      <w:r>
        <w:rPr>
          <w:rStyle w:val="101"/>
          <w:rFonts w:hint="eastAsia" w:ascii="宋体" w:hAnsi="宋体" w:cs="Verdana"/>
          <w:color w:val="000000"/>
          <w:szCs w:val="21"/>
        </w:rPr>
        <w:t>，</w:t>
      </w:r>
      <w:r>
        <w:rPr>
          <w:rStyle w:val="101"/>
          <w:rFonts w:hint="eastAsia" w:ascii="楷体" w:hAnsi="楷体" w:eastAsia="楷体" w:cs="Verdana"/>
          <w:color w:val="000000"/>
          <w:szCs w:val="21"/>
        </w:rPr>
        <w:t>接</w:t>
      </w:r>
      <w:r>
        <w:rPr>
          <w:rStyle w:val="101"/>
          <w:rFonts w:hint="eastAsia" w:ascii="宋体" w:hAnsi="宋体" w:cs="Verdana"/>
          <w:color w:val="000000"/>
          <w:szCs w:val="21"/>
        </w:rPr>
        <w:t>柳迎春</w:t>
      </w:r>
      <w:r>
        <w:rPr>
          <w:rStyle w:val="101"/>
          <w:rFonts w:hint="eastAsia" w:ascii="楷体" w:hAnsi="楷体" w:eastAsia="楷体" w:cs="Verdana"/>
          <w:color w:val="000000"/>
          <w:szCs w:val="21"/>
        </w:rPr>
        <w:t>上</w:t>
      </w:r>
      <w:r>
        <w:rPr>
          <w:rStyle w:val="101"/>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101"/>
          <w:rFonts w:ascii="宋体" w:hAnsi="宋体" w:cs="Verdana"/>
          <w:color w:val="000000"/>
          <w:szCs w:val="21"/>
        </w:rPr>
        <w:t>马来</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】催马来在汾河湾，见一顽童打弹丸。弹打，弹打南来宾鸿雁，</w:t>
      </w:r>
    </w:p>
    <w:p>
      <w:pPr>
        <w:ind w:left="1260" w:hanging="1260"/>
      </w:pPr>
      <w:r>
        <w:rPr>
          <w:rStyle w:val="101"/>
          <w:rFonts w:ascii="宋体" w:hAnsi="宋体" w:cs="Verdana"/>
          <w:color w:val="000000"/>
          <w:szCs w:val="21"/>
        </w:rPr>
        <w:t>枪挑呃，</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】枪挑鱼儿水浪翻。翻身下了马雕鞍，再与顽童把话言。</w:t>
      </w:r>
    </w:p>
    <w:p>
      <w:pPr>
        <w:ind w:left="1260" w:hanging="1260"/>
      </w:pPr>
      <w:r>
        <w:rPr>
          <w:rStyle w:val="101"/>
          <w:rFonts w:ascii="宋体" w:hAnsi="宋体" w:cs="Verdana"/>
          <w:color w:val="000000"/>
          <w:szCs w:val="21"/>
        </w:rPr>
        <w:t>那一顽童在此作何玩耍</w:t>
      </w:r>
      <w:r>
        <w:rPr>
          <w:rStyle w:val="101"/>
          <w:rFonts w:ascii="宋体" w:hAnsi="宋体" w:cs="宋体"/>
          <w:color w:val="000000"/>
          <w:szCs w:val="21"/>
        </w:rPr>
        <w:t>?</w:t>
      </w:r>
    </w:p>
    <w:p>
      <w:pPr>
        <w:ind w:left="1260" w:hanging="1260"/>
      </w:pPr>
      <w:r>
        <w:rPr>
          <w:rStyle w:val="101"/>
          <w:rFonts w:ascii="宋体" w:hAnsi="宋体" w:cs="Verdana"/>
          <w:color w:val="000000"/>
          <w:szCs w:val="21"/>
        </w:rPr>
        <w:t>一弹上去</w:t>
      </w:r>
      <w:r>
        <w:rPr>
          <w:rStyle w:val="101"/>
          <w:rFonts w:hint="eastAsia" w:ascii="宋体" w:hAnsi="宋体" w:cs="Verdana"/>
          <w:color w:val="000000"/>
          <w:szCs w:val="21"/>
        </w:rPr>
        <w:t>，</w:t>
      </w:r>
      <w:r>
        <w:rPr>
          <w:rStyle w:val="101"/>
          <w:rFonts w:ascii="宋体" w:hAnsi="宋体" w:cs="Verdana"/>
          <w:color w:val="000000"/>
          <w:szCs w:val="21"/>
        </w:rPr>
        <w:t>能打几雁落地</w:t>
      </w:r>
      <w:r>
        <w:rPr>
          <w:rStyle w:val="101"/>
          <w:rFonts w:ascii="宋体" w:hAnsi="宋体" w:cs="宋体"/>
          <w:color w:val="000000"/>
          <w:szCs w:val="21"/>
        </w:rPr>
        <w:t>?</w:t>
      </w:r>
    </w:p>
    <w:p>
      <w:pPr>
        <w:ind w:left="1260" w:hanging="1260"/>
      </w:pPr>
      <w:r>
        <w:rPr>
          <w:rStyle w:val="101"/>
          <w:rFonts w:ascii="宋体" w:hAnsi="宋体" w:cs="Verdana"/>
          <w:color w:val="000000"/>
          <w:szCs w:val="21"/>
        </w:rPr>
        <w:t>为军的不信呐。</w:t>
      </w:r>
    </w:p>
    <w:p>
      <w:pPr>
        <w:ind w:left="1260" w:hanging="1260"/>
      </w:pPr>
      <w:r>
        <w:rPr>
          <w:rStyle w:val="101"/>
          <w:rFonts w:ascii="宋体" w:hAnsi="宋体" w:cs="Verdana"/>
          <w:color w:val="000000"/>
          <w:szCs w:val="21"/>
        </w:rPr>
        <w:t>好，你且打来。</w:t>
      </w:r>
    </w:p>
    <w:p>
      <w:pPr>
        <w:ind w:left="1260" w:hanging="1260"/>
      </w:pPr>
      <w:r>
        <w:rPr>
          <w:rStyle w:val="101"/>
          <w:rFonts w:ascii="宋体" w:hAnsi="宋体" w:cs="Verdana"/>
          <w:color w:val="000000"/>
          <w:szCs w:val="21"/>
        </w:rPr>
        <w:t>呜哙呀，小小年纪有此本领，我若将他带回朝去，</w:t>
      </w:r>
      <w:r>
        <w:rPr>
          <w:rStyle w:val="101"/>
          <w:rFonts w:hint="eastAsia" w:ascii="宋体" w:hAnsi="宋体" w:cs="宋体"/>
          <w:color w:val="000000"/>
          <w:szCs w:val="21"/>
        </w:rPr>
        <w:t>(</w:t>
      </w:r>
      <w:r>
        <w:rPr>
          <w:rStyle w:val="101"/>
          <w:rFonts w:hint="eastAsia" w:ascii="宋体" w:hAnsi="宋体" w:cs="Verdana"/>
          <w:color w:val="000000"/>
          <w:szCs w:val="21"/>
        </w:rPr>
        <w:t>将来</w:t>
      </w:r>
      <w:r>
        <w:rPr>
          <w:rStyle w:val="101"/>
          <w:rFonts w:hint="eastAsia" w:ascii="宋体" w:hAnsi="宋体" w:cs="宋体"/>
          <w:color w:val="000000"/>
          <w:szCs w:val="21"/>
        </w:rPr>
        <w:t>)</w:t>
      </w:r>
      <w:r>
        <w:rPr>
          <w:rStyle w:val="101"/>
          <w:rFonts w:ascii="宋体" w:hAnsi="宋体" w:cs="Verdana"/>
          <w:color w:val="000000"/>
          <w:szCs w:val="21"/>
        </w:rPr>
        <w:t>定是大大膀臂。</w:t>
      </w:r>
    </w:p>
    <w:p>
      <w:pPr>
        <w:ind w:left="1260" w:hanging="1260"/>
      </w:pPr>
      <w:r>
        <w:rPr>
          <w:rStyle w:val="101"/>
          <w:rFonts w:ascii="宋体" w:hAnsi="宋体" w:cs="Verdana"/>
          <w:color w:val="000000"/>
          <w:szCs w:val="21"/>
        </w:rPr>
        <w:t>我自有道理。</w:t>
      </w:r>
    </w:p>
    <w:p>
      <w:pPr>
        <w:ind w:left="1260" w:hanging="1260"/>
      </w:pPr>
      <w:r>
        <w:rPr>
          <w:rStyle w:val="101"/>
          <w:rFonts w:ascii="宋体" w:hAnsi="宋体" w:cs="Verdana"/>
          <w:color w:val="000000"/>
          <w:szCs w:val="21"/>
        </w:rPr>
        <w:t>啊，顽童。</w:t>
      </w:r>
    </w:p>
    <w:p>
      <w:pPr>
        <w:ind w:left="1260" w:hanging="1260"/>
      </w:pPr>
      <w:r>
        <w:rPr>
          <w:rStyle w:val="101"/>
          <w:rFonts w:ascii="宋体" w:hAnsi="宋体" w:cs="Verdana"/>
          <w:color w:val="000000"/>
          <w:szCs w:val="21"/>
        </w:rPr>
        <w:t>弹打双雁落地，不足为奇。为军的</w:t>
      </w:r>
      <w:r>
        <w:rPr>
          <w:rStyle w:val="101"/>
          <w:rFonts w:hint="eastAsia" w:ascii="宋体" w:hAnsi="宋体" w:cs="宋体"/>
          <w:color w:val="000000"/>
          <w:szCs w:val="21"/>
        </w:rPr>
        <w:t>(</w:t>
      </w:r>
      <w:r>
        <w:rPr>
          <w:rStyle w:val="101"/>
          <w:rFonts w:ascii="宋体" w:hAnsi="宋体" w:cs="Verdana"/>
          <w:color w:val="000000"/>
          <w:szCs w:val="21"/>
        </w:rPr>
        <w:t>不才，呃，</w:t>
      </w:r>
      <w:r>
        <w:rPr>
          <w:rStyle w:val="101"/>
          <w:rFonts w:hint="eastAsia" w:ascii="宋体" w:hAnsi="宋体" w:cs="宋体"/>
          <w:color w:val="000000"/>
          <w:szCs w:val="21"/>
        </w:rPr>
        <w:t>)</w:t>
      </w:r>
      <w:r>
        <w:rPr>
          <w:rStyle w:val="101"/>
          <w:rFonts w:ascii="宋体" w:hAnsi="宋体" w:cs="Verdana"/>
          <w:color w:val="000000"/>
          <w:szCs w:val="21"/>
        </w:rPr>
        <w:t>我也会打雁呐。</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薛丁山</w:t>
      </w:r>
      <w:r>
        <w:rPr>
          <w:rStyle w:val="101"/>
          <w:rFonts w:hint="eastAsia" w:ascii="宋体" w:hAnsi="宋体" w:cs="宋体"/>
          <w:color w:val="000000"/>
          <w:szCs w:val="21"/>
        </w:rPr>
        <w:tab/>
      </w:r>
      <w:r>
        <w:rPr>
          <w:rStyle w:val="101"/>
          <w:rFonts w:hint="eastAsia" w:ascii="宋体" w:hAnsi="宋体" w:cs="Verdana"/>
          <w:color w:val="000000"/>
          <w:szCs w:val="21"/>
        </w:rPr>
        <w:t>一弹上去，能打几雁落地</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一弹上去，我能打三雁落地。</w:t>
      </w:r>
      <w:r>
        <w:rPr>
          <w:rStyle w:val="101"/>
          <w:rFonts w:hint="eastAsia" w:ascii="宋体" w:hAnsi="宋体" w:cs="宋体"/>
          <w:color w:val="000000"/>
          <w:szCs w:val="21"/>
        </w:rPr>
        <w:t>(</w:t>
      </w:r>
      <w:r>
        <w:rPr>
          <w:rStyle w:val="101"/>
          <w:rFonts w:hint="eastAsia" w:ascii="宋体" w:hAnsi="宋体" w:cs="Verdana"/>
          <w:color w:val="000000"/>
          <w:szCs w:val="21"/>
        </w:rPr>
        <w:t>或：呃呃，我能打三雁落地。</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薛丁山</w:t>
      </w:r>
      <w:r>
        <w:rPr>
          <w:rStyle w:val="101"/>
          <w:rFonts w:hint="eastAsia" w:ascii="宋体" w:hAnsi="宋体" w:cs="宋体"/>
          <w:color w:val="000000"/>
          <w:szCs w:val="21"/>
        </w:rPr>
        <w:tab/>
      </w:r>
      <w:r>
        <w:rPr>
          <w:rStyle w:val="101"/>
          <w:rFonts w:hint="eastAsia" w:ascii="宋体" w:hAnsi="宋体" w:cs="Verdana"/>
          <w:color w:val="000000"/>
          <w:szCs w:val="21"/>
        </w:rPr>
        <w:t>我却不信。</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哦，</w:t>
      </w:r>
      <w:r>
        <w:rPr>
          <w:rStyle w:val="101"/>
          <w:rFonts w:hint="eastAsia" w:ascii="宋体" w:hAnsi="宋体" w:cs="宋体"/>
          <w:color w:val="000000"/>
          <w:szCs w:val="21"/>
        </w:rPr>
        <w:t>)</w:t>
      </w:r>
      <w:r>
        <w:rPr>
          <w:rStyle w:val="101"/>
          <w:rFonts w:ascii="宋体" w:hAnsi="宋体" w:cs="Verdana"/>
          <w:color w:val="000000"/>
          <w:szCs w:val="21"/>
        </w:rPr>
        <w:t>打来你看呐。</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薛丁山</w:t>
      </w:r>
      <w:r>
        <w:rPr>
          <w:rStyle w:val="101"/>
          <w:rFonts w:hint="eastAsia" w:ascii="宋体" w:hAnsi="宋体" w:cs="宋体"/>
          <w:color w:val="000000"/>
          <w:szCs w:val="21"/>
        </w:rPr>
        <w:tab/>
      </w:r>
      <w:r>
        <w:rPr>
          <w:rStyle w:val="101"/>
          <w:rFonts w:hint="eastAsia" w:ascii="宋体" w:hAnsi="宋体" w:cs="Verdana"/>
          <w:color w:val="000000"/>
          <w:szCs w:val="21"/>
        </w:rPr>
        <w:t>你且打来。</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呃——呃，</w:t>
      </w:r>
      <w:r>
        <w:rPr>
          <w:rStyle w:val="101"/>
          <w:rFonts w:hint="eastAsia" w:ascii="宋体" w:hAnsi="宋体" w:cs="宋体"/>
          <w:color w:val="000000"/>
          <w:szCs w:val="21"/>
        </w:rPr>
        <w:t>)</w:t>
      </w:r>
      <w:r>
        <w:rPr>
          <w:rStyle w:val="101"/>
          <w:rFonts w:ascii="宋体" w:hAnsi="宋体" w:cs="Verdana"/>
          <w:color w:val="000000"/>
          <w:szCs w:val="21"/>
        </w:rPr>
        <w:t>借弓弹一用。</w:t>
      </w:r>
    </w:p>
    <w:p>
      <w:pPr>
        <w:ind w:left="1260" w:hanging="1260"/>
      </w:pPr>
      <w:r>
        <w:rPr>
          <w:rStyle w:val="101"/>
          <w:rFonts w:ascii="宋体" w:hAnsi="宋体" w:cs="Verdana"/>
          <w:color w:val="000000"/>
          <w:szCs w:val="21"/>
        </w:rPr>
        <w:t>且住</w:t>
      </w:r>
      <w:r>
        <w:rPr>
          <w:rStyle w:val="101"/>
          <w:rFonts w:ascii="宋体" w:hAnsi="宋体" w:cs="宋体"/>
          <w:color w:val="000000"/>
          <w:szCs w:val="21"/>
        </w:rPr>
        <w:t>!</w:t>
      </w:r>
      <w:r>
        <w:rPr>
          <w:rStyle w:val="101"/>
          <w:rFonts w:ascii="宋体" w:hAnsi="宋体" w:cs="Verdana"/>
          <w:color w:val="000000"/>
          <w:szCs w:val="21"/>
        </w:rPr>
        <w:t>南山之上下来猛虎，有伤顽童之意。身旁带有袖箭，不免伤它一箭。</w:t>
      </w:r>
    </w:p>
    <w:p>
      <w:pPr>
        <w:ind w:left="1260" w:hanging="1260"/>
        <w:rPr>
          <w:rStyle w:val="101"/>
          <w:rFonts w:ascii="宋体" w:hAnsi="宋体" w:cs="Verdana"/>
          <w:color w:val="000000"/>
          <w:szCs w:val="21"/>
        </w:rPr>
      </w:pPr>
      <w:r>
        <w:rPr>
          <w:rStyle w:val="101"/>
          <w:rFonts w:ascii="宋体" w:hAnsi="宋体" w:cs="Verdana"/>
          <w:color w:val="000000"/>
          <w:szCs w:val="21"/>
        </w:rPr>
        <w:t>呔</w:t>
      </w:r>
      <w:r>
        <w:rPr>
          <w:rStyle w:val="101"/>
          <w:rFonts w:ascii="宋体" w:hAnsi="宋体" w:cs="宋体"/>
          <w:color w:val="000000"/>
          <w:szCs w:val="21"/>
        </w:rPr>
        <w:t>!</w:t>
      </w:r>
      <w:r>
        <w:rPr>
          <w:rStyle w:val="101"/>
          <w:rFonts w:ascii="宋体" w:hAnsi="宋体" w:cs="Verdana"/>
          <w:color w:val="000000"/>
          <w:szCs w:val="21"/>
        </w:rPr>
        <w:t>顽童闪开，猛虎来了</w:t>
      </w:r>
      <w:r>
        <w:rPr>
          <w:rStyle w:val="101"/>
          <w:rFonts w:ascii="宋体" w:hAnsi="宋体" w:cs="宋体"/>
          <w:color w:val="000000"/>
          <w:szCs w:val="21"/>
        </w:rPr>
        <w:t>!</w:t>
      </w:r>
      <w:r>
        <w:rPr>
          <w:rStyle w:val="101"/>
          <w:rFonts w:ascii="宋体" w:hAnsi="宋体" w:cs="Verdana"/>
          <w:color w:val="000000"/>
          <w:szCs w:val="21"/>
        </w:rPr>
        <w:t>看箭</w:t>
      </w:r>
      <w:r>
        <w:rPr>
          <w:rStyle w:val="101"/>
          <w:rFonts w:ascii="宋体" w:hAnsi="宋体" w:cs="宋体"/>
          <w:color w:val="000000"/>
          <w:szCs w:val="21"/>
        </w:rPr>
        <w:t>!</w:t>
      </w:r>
      <w:r>
        <w:rPr>
          <w:rStyle w:val="68"/>
          <w:rFonts w:ascii="宋体" w:hAnsi="宋体" w:cs="宋体"/>
          <w:color w:val="000000"/>
          <w:szCs w:val="21"/>
        </w:rPr>
        <w:footnoteReference w:id="350"/>
      </w:r>
    </w:p>
    <w:p>
      <w:pPr>
        <w:ind w:left="1260" w:hanging="1260"/>
      </w:pPr>
      <w:r>
        <w:rPr>
          <w:rStyle w:val="101"/>
          <w:rFonts w:ascii="宋体" w:hAnsi="宋体" w:cs="Verdana"/>
          <w:color w:val="000000"/>
          <w:szCs w:val="21"/>
        </w:rPr>
        <w:t>唉呀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】打虎误伤顽童命，是非之地莫久停</w:t>
      </w:r>
      <w:r>
        <w:rPr>
          <w:rStyle w:val="101"/>
          <w:rFonts w:hint="eastAsia" w:ascii="宋体" w:hAnsi="宋体" w:cs="Verdana"/>
          <w:color w:val="000000"/>
          <w:sz w:val="18"/>
          <w:szCs w:val="18"/>
        </w:rPr>
        <w:t>呐</w:t>
      </w:r>
      <w:r>
        <w:rPr>
          <w:rStyle w:val="101"/>
          <w:rFonts w:ascii="宋体" w:hAnsi="宋体" w:cs="Verdana"/>
          <w:color w:val="000000"/>
          <w:szCs w:val="21"/>
        </w:rPr>
        <w:t>。仁贵拉马朝前奔</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：朝前进</w:t>
      </w:r>
      <w:r>
        <w:rPr>
          <w:rStyle w:val="101"/>
          <w:rFonts w:hint="eastAsia" w:ascii="宋体" w:hAnsi="宋体" w:cs="宋体"/>
          <w:color w:val="000000"/>
          <w:szCs w:val="21"/>
        </w:rPr>
        <w:t>)</w:t>
      </w:r>
      <w:r>
        <w:rPr>
          <w:rStyle w:val="101"/>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101"/>
          <w:rFonts w:ascii="宋体" w:hAnsi="宋体" w:cs="Verdana"/>
          <w:color w:val="000000"/>
          <w:szCs w:val="21"/>
        </w:rPr>
        <w:t>马来</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西皮快板</w:t>
      </w:r>
      <w:r>
        <w:rPr>
          <w:rStyle w:val="101"/>
          <w:rFonts w:ascii="宋体" w:hAnsi="宋体" w:cs="Verdana"/>
          <w:color w:val="000000"/>
          <w:szCs w:val="21"/>
        </w:rPr>
        <w:t>】适才离了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：适才路过</w:t>
      </w:r>
      <w:r>
        <w:rPr>
          <w:rStyle w:val="101"/>
          <w:rFonts w:hint="eastAsia" w:ascii="宋体" w:hAnsi="宋体" w:cs="宋体"/>
          <w:color w:val="000000"/>
          <w:szCs w:val="21"/>
        </w:rPr>
        <w:t>)</w:t>
      </w:r>
      <w:r>
        <w:rPr>
          <w:rStyle w:val="101"/>
          <w:rFonts w:ascii="宋体" w:hAnsi="宋体" w:cs="Verdana"/>
          <w:color w:val="000000"/>
          <w:szCs w:val="21"/>
        </w:rPr>
        <w:t>汾河境，一马</w:t>
      </w:r>
      <w:r>
        <w:rPr>
          <w:rStyle w:val="101"/>
          <w:rFonts w:ascii="宋体" w:hAnsi="宋体" w:cs="Verdana"/>
          <w:color w:val="000000"/>
          <w:sz w:val="18"/>
          <w:szCs w:val="18"/>
        </w:rPr>
        <w:t>儿</w:t>
      </w:r>
      <w:r>
        <w:rPr>
          <w:rStyle w:val="101"/>
          <w:rFonts w:ascii="宋体" w:hAnsi="宋体" w:cs="Verdana"/>
          <w:color w:val="000000"/>
          <w:szCs w:val="21"/>
        </w:rPr>
        <w:t>来在柳家村。勒住丝缰来观定，</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西皮快板</w:t>
      </w:r>
      <w:r>
        <w:rPr>
          <w:rStyle w:val="101"/>
          <w:rFonts w:ascii="宋体" w:hAnsi="宋体" w:cs="Verdana"/>
          <w:color w:val="000000"/>
          <w:szCs w:val="21"/>
        </w:rPr>
        <w:t>】见一个妇人在窑门</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：见一位妇人站窑门</w:t>
      </w:r>
      <w:r>
        <w:rPr>
          <w:rStyle w:val="68"/>
          <w:rFonts w:ascii="宋体" w:hAnsi="宋体" w:cs="Verdana"/>
          <w:color w:val="000000"/>
          <w:szCs w:val="21"/>
        </w:rPr>
        <w:footnoteReference w:id="351"/>
      </w:r>
      <w:r>
        <w:rPr>
          <w:rStyle w:val="101"/>
          <w:rFonts w:hint="eastAsia" w:ascii="宋体" w:hAnsi="宋体" w:cs="宋体"/>
          <w:color w:val="000000"/>
          <w:szCs w:val="21"/>
        </w:rPr>
        <w:t>)</w:t>
      </w:r>
      <w:r>
        <w:rPr>
          <w:rStyle w:val="101"/>
          <w:rFonts w:ascii="宋体" w:hAnsi="宋体" w:cs="Verdana"/>
          <w:color w:val="000000"/>
          <w:szCs w:val="21"/>
        </w:rPr>
        <w:t>。布裙荆钗容貌整，看她好像柳迎春。翻身下马来询问</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：下了马能行</w:t>
      </w:r>
      <w:r>
        <w:rPr>
          <w:rStyle w:val="101"/>
          <w:rFonts w:hint="eastAsia" w:ascii="宋体" w:hAnsi="宋体" w:cs="宋体"/>
          <w:color w:val="000000"/>
          <w:szCs w:val="21"/>
        </w:rPr>
        <w:t>)</w:t>
      </w:r>
      <w:r>
        <w:rPr>
          <w:rStyle w:val="101"/>
          <w:rFonts w:ascii="宋体" w:hAnsi="宋体" w:cs="Verdana"/>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下马介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西皮快板</w:t>
      </w:r>
      <w:r>
        <w:rPr>
          <w:rStyle w:val="101"/>
          <w:rFonts w:ascii="宋体" w:hAnsi="宋体" w:cs="Verdana"/>
          <w:color w:val="000000"/>
          <w:szCs w:val="21"/>
        </w:rPr>
        <w:t>】躬身施礼把话云。</w:t>
      </w:r>
    </w:p>
    <w:p>
      <w:pPr>
        <w:ind w:left="1260" w:hanging="1260"/>
      </w:pPr>
      <w:r>
        <w:rPr>
          <w:rStyle w:val="101"/>
          <w:rFonts w:ascii="宋体" w:hAnsi="宋体" w:cs="Verdana"/>
          <w:color w:val="000000"/>
          <w:szCs w:val="21"/>
        </w:rPr>
        <w:t>大嫂请了。</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还礼。军爷敢是失迷路途。</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正是失迷路途，请问大嫂，此处可是柳家村么</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这面也是柳家村，这面也是柳家村。……问的是哪个</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此地有一柳氏迎春，大嫂可晓得</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问她做甚</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大嫂有所不知，我与他丈夫同营吃粮。与她</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：托我</w:t>
      </w:r>
      <w:r>
        <w:rPr>
          <w:rStyle w:val="101"/>
          <w:rFonts w:hint="eastAsia" w:ascii="宋体" w:hAnsi="宋体" w:cs="宋体"/>
          <w:color w:val="000000"/>
          <w:szCs w:val="21"/>
        </w:rPr>
        <w:t>)</w:t>
      </w:r>
      <w:r>
        <w:rPr>
          <w:rStyle w:val="101"/>
          <w:rFonts w:ascii="宋体" w:hAnsi="宋体" w:cs="Verdana"/>
          <w:color w:val="000000"/>
          <w:szCs w:val="21"/>
        </w:rPr>
        <w:t>带来万金家书，故而动问。</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我那薛大哥言道：书信要面交本人。</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不见本人呢</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原书带回。</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请便。</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啊军爷，与你打个哑谜你可晓得</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这哑迷么</w:t>
      </w:r>
      <w:r>
        <w:rPr>
          <w:rStyle w:val="101"/>
          <w:rFonts w:ascii="宋体" w:hAnsi="宋体" w:cs="宋体"/>
          <w:color w:val="000000"/>
          <w:szCs w:val="21"/>
        </w:rPr>
        <w:t>?</w:t>
      </w:r>
      <w:r>
        <w:rPr>
          <w:rStyle w:val="101"/>
          <w:rFonts w:ascii="宋体" w:hAnsi="宋体" w:cs="Verdana"/>
          <w:color w:val="000000"/>
          <w:szCs w:val="21"/>
        </w:rPr>
        <w:t>略知一二。</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这远——</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远在天边，不能相见。</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这近——</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哦</w:t>
      </w:r>
      <w:r>
        <w:rPr>
          <w:rStyle w:val="101"/>
          <w:rFonts w:ascii="宋体" w:hAnsi="宋体" w:cs="宋体"/>
          <w:color w:val="000000"/>
          <w:szCs w:val="21"/>
        </w:rPr>
        <w:t>!</w:t>
      </w:r>
      <w:r>
        <w:rPr>
          <w:rStyle w:val="101"/>
          <w:rFonts w:ascii="宋体" w:hAnsi="宋体" w:cs="Verdana"/>
          <w:color w:val="000000"/>
          <w:szCs w:val="21"/>
        </w:rPr>
        <w:t>莫非你就是薛大嫂么</w:t>
      </w:r>
      <w:r>
        <w:rPr>
          <w:rStyle w:val="101"/>
          <w:rFonts w:ascii="宋体" w:hAnsi="宋体" w:cs="宋体"/>
          <w:color w:val="000000"/>
          <w:szCs w:val="21"/>
        </w:rPr>
        <w:t>?</w:t>
      </w:r>
    </w:p>
    <w:p>
      <w:pPr>
        <w:ind w:left="1260" w:hanging="1260"/>
      </w:pPr>
      <w:r>
        <w:rPr>
          <w:rStyle w:val="101"/>
          <w:rFonts w:ascii="宋体" w:hAnsi="宋体" w:cs="Verdana"/>
          <w:color w:val="000000"/>
          <w:szCs w:val="21"/>
        </w:rPr>
        <w:t>哎呀呀，问来问去，问到本人的头上来了。</w:t>
      </w:r>
    </w:p>
    <w:p>
      <w:pPr>
        <w:ind w:left="1260" w:hanging="1260"/>
      </w:pPr>
      <w:r>
        <w:rPr>
          <w:rStyle w:val="101"/>
          <w:rFonts w:ascii="宋体" w:hAnsi="宋体" w:cs="Verdana"/>
          <w:color w:val="000000"/>
          <w:szCs w:val="21"/>
        </w:rPr>
        <w:t>来来来，重见一礼呀。</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见过礼了。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礼多人不怪呀。</w:t>
      </w:r>
    </w:p>
    <w:p>
      <w:pPr>
        <w:ind w:left="1260" w:hanging="1260"/>
      </w:pPr>
      <w:r>
        <w:rPr>
          <w:rStyle w:val="101"/>
          <w:rFonts w:ascii="宋体" w:hAnsi="宋体" w:cs="Verdana"/>
          <w:color w:val="000000"/>
          <w:szCs w:val="21"/>
        </w:rPr>
        <w:t>大嫂请稍待。</w:t>
      </w:r>
    </w:p>
    <w:p>
      <w:pPr>
        <w:ind w:left="1260" w:hanging="1260"/>
      </w:pPr>
      <w:r>
        <w:rPr>
          <w:rStyle w:val="101"/>
          <w:rFonts w:ascii="宋体" w:hAnsi="宋体" w:cs="Verdana"/>
          <w:color w:val="000000"/>
          <w:szCs w:val="21"/>
        </w:rPr>
        <w:t>哎呀且住，想我仁贵离家一十八载，不知她光景如何</w:t>
      </w:r>
      <w:r>
        <w:rPr>
          <w:rStyle w:val="101"/>
          <w:rFonts w:ascii="宋体" w:hAnsi="宋体" w:cs="宋体"/>
          <w:color w:val="000000"/>
          <w:szCs w:val="21"/>
        </w:rPr>
        <w:t>?</w:t>
      </w:r>
    </w:p>
    <w:p>
      <w:pPr>
        <w:ind w:left="1260" w:hanging="1260"/>
      </w:pPr>
      <w:r>
        <w:rPr>
          <w:rStyle w:val="101"/>
          <w:rFonts w:ascii="宋体" w:hAnsi="宋体" w:cs="Verdana"/>
          <w:color w:val="000000"/>
          <w:szCs w:val="21"/>
        </w:rPr>
        <w:t>嗯，我自有道理。</w:t>
      </w:r>
    </w:p>
    <w:p>
      <w:r>
        <w:rPr>
          <w:rStyle w:val="101"/>
          <w:rFonts w:ascii="宋体" w:hAnsi="宋体" w:cs="Verdana"/>
          <w:color w:val="000000"/>
          <w:szCs w:val="21"/>
        </w:rPr>
        <w:t>啊大嫂，我实对你说了吧</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我实对你</w:t>
      </w:r>
      <w:r>
        <w:rPr>
          <w:rStyle w:val="101"/>
          <w:rFonts w:hint="eastAsia" w:ascii="宋体" w:hAnsi="宋体" w:cs="Verdana"/>
          <w:color w:val="000000"/>
          <w:szCs w:val="21"/>
        </w:rPr>
        <w:t>讲了</w:t>
      </w:r>
      <w:r>
        <w:rPr>
          <w:rStyle w:val="101"/>
          <w:rFonts w:ascii="宋体" w:hAnsi="宋体" w:cs="Verdana"/>
          <w:color w:val="000000"/>
          <w:szCs w:val="21"/>
        </w:rPr>
        <w:t>吧</w:t>
      </w:r>
      <w:r>
        <w:rPr>
          <w:rStyle w:val="101"/>
          <w:rFonts w:hint="eastAsia" w:ascii="宋体" w:hAnsi="宋体" w:cs="宋体"/>
          <w:color w:val="000000"/>
          <w:szCs w:val="21"/>
        </w:rPr>
        <w:t>)</w:t>
      </w:r>
      <w:r>
        <w:rPr>
          <w:rStyle w:val="101"/>
          <w:rFonts w:ascii="宋体" w:hAnsi="宋体" w:cs="Verdana"/>
          <w:color w:val="000000"/>
          <w:szCs w:val="21"/>
        </w:rPr>
        <w:t>：我那薛大哥，在营中已欠我二十两银子</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在营中</w:t>
      </w:r>
      <w:r>
        <w:rPr>
          <w:rStyle w:val="101"/>
          <w:rFonts w:hint="eastAsia" w:ascii="宋体" w:hAnsi="宋体" w:cs="Verdana"/>
          <w:color w:val="000000"/>
          <w:szCs w:val="21"/>
        </w:rPr>
        <w:t>借了</w:t>
      </w:r>
      <w:r>
        <w:rPr>
          <w:rStyle w:val="101"/>
          <w:rFonts w:ascii="宋体" w:hAnsi="宋体" w:cs="Verdana"/>
          <w:color w:val="000000"/>
          <w:szCs w:val="21"/>
        </w:rPr>
        <w:t>我二十两银子</w:t>
      </w:r>
      <w:r>
        <w:rPr>
          <w:rStyle w:val="101"/>
          <w:rFonts w:hint="eastAsia" w:ascii="宋体" w:hAnsi="宋体" w:cs="宋体"/>
          <w:color w:val="000000"/>
          <w:szCs w:val="21"/>
        </w:rPr>
        <w:t>)</w:t>
      </w:r>
      <w:r>
        <w:rPr>
          <w:rStyle w:val="101"/>
          <w:rFonts w:ascii="宋体" w:hAnsi="宋体" w:cs="Verdana"/>
          <w:color w:val="000000"/>
          <w:szCs w:val="21"/>
        </w:rPr>
        <w:t>，将大嫂你就卖与我了。</w:t>
      </w:r>
    </w:p>
    <w:p>
      <w:pPr>
        <w:ind w:left="1260" w:hanging="1260"/>
      </w:pPr>
      <w:r>
        <w:rPr>
          <w:rStyle w:val="101"/>
          <w:rFonts w:ascii="宋体" w:hAnsi="宋体" w:cs="Verdana"/>
          <w:color w:val="000000"/>
          <w:szCs w:val="21"/>
        </w:rPr>
        <w:t>呃，呃，呃，我有婚书为证呐。</w:t>
      </w:r>
    </w:p>
    <w:p>
      <w:r>
        <w:rPr>
          <w:rStyle w:val="101"/>
          <w:rFonts w:ascii="宋体" w:hAnsi="宋体" w:cs="Verdana"/>
          <w:color w:val="000000"/>
          <w:szCs w:val="21"/>
        </w:rPr>
        <w:t>呃，慢来慢来，我看大嫂变脸变色，婚书诓到手中，三把五把扯碎，为军的岂不落一个人财两空啊</w:t>
      </w:r>
      <w:r>
        <w:rPr>
          <w:rStyle w:val="101"/>
          <w:rFonts w:ascii="宋体" w:hAnsi="宋体" w:cs="宋体"/>
          <w:color w:val="000000"/>
          <w:szCs w:val="21"/>
        </w:rPr>
        <w:t>?</w:t>
      </w:r>
    </w:p>
    <w:p>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依你只见</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你我去至前村，大户人家，请上三老四少，同拆同观。</w:t>
      </w:r>
    </w:p>
    <w:p>
      <w:pPr>
        <w:ind w:left="1260" w:hanging="1260"/>
      </w:pPr>
      <w:r>
        <w:rPr>
          <w:rStyle w:val="101"/>
          <w:rFonts w:ascii="宋体" w:hAnsi="宋体" w:cs="Verdana"/>
          <w:color w:val="000000"/>
          <w:szCs w:val="21"/>
        </w:rPr>
        <w:t>当真。</w:t>
      </w:r>
    </w:p>
    <w:p>
      <w:pPr>
        <w:ind w:left="1260" w:hanging="1260"/>
      </w:pPr>
      <w:r>
        <w:rPr>
          <w:rStyle w:val="101"/>
          <w:rFonts w:ascii="宋体" w:hAnsi="宋体" w:cs="Verdana"/>
          <w:color w:val="000000"/>
          <w:szCs w:val="21"/>
        </w:rPr>
        <w:t>哪个骗你</w:t>
      </w:r>
      <w:r>
        <w:rPr>
          <w:rStyle w:val="101"/>
          <w:rFonts w:hint="eastAsia" w:ascii="宋体" w:hAnsi="宋体" w:cs="Verdana"/>
          <w:color w:val="000000"/>
          <w:szCs w:val="21"/>
        </w:rPr>
        <w:t>呀</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w:t>
      </w:r>
      <w:r>
        <w:rPr>
          <w:rStyle w:val="101"/>
          <w:rFonts w:hint="eastAsia" w:ascii="宋体" w:hAnsi="宋体" w:cs="Verdana"/>
          <w:color w:val="000000"/>
          <w:szCs w:val="21"/>
        </w:rPr>
        <w:t>狠心的强盗啊……</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呵呵，她倒骂起来了哇</w:t>
      </w:r>
      <w:r>
        <w:rPr>
          <w:rStyle w:val="101"/>
          <w:rFonts w:ascii="宋体" w:hAnsi="宋体" w:cs="宋体"/>
          <w:color w:val="000000"/>
          <w:szCs w:val="21"/>
        </w:rPr>
        <w:t>!</w:t>
      </w:r>
    </w:p>
    <w:p>
      <w:pPr>
        <w:ind w:left="1260" w:hanging="1260"/>
      </w:pPr>
      <w:r>
        <w:rPr>
          <w:rStyle w:val="101"/>
          <w:rFonts w:hint="eastAsia" w:ascii="宋体" w:hAnsi="宋体" w:cs="Verdana"/>
          <w:color w:val="000000"/>
          <w:szCs w:val="21"/>
        </w:rPr>
        <w:t>哦，</w:t>
      </w:r>
      <w:r>
        <w:rPr>
          <w:rStyle w:val="101"/>
          <w:rFonts w:ascii="宋体" w:hAnsi="宋体" w:cs="Verdana"/>
          <w:color w:val="000000"/>
          <w:szCs w:val="21"/>
        </w:rPr>
        <w:t>在哪里</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楷体" w:hAnsi="楷体" w:eastAsia="楷体" w:cs="Verdana"/>
          <w:color w:val="000000"/>
          <w:szCs w:val="21"/>
        </w:rPr>
        <w:t>关门</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哎，妻呀</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】叫声贤妻快开门，我是你丈夫薛仁贵转回程。</w:t>
      </w:r>
    </w:p>
    <w:p>
      <w:pPr>
        <w:ind w:left="1260" w:hanging="1260"/>
      </w:pPr>
      <w:r>
        <w:rPr>
          <w:rStyle w:val="101"/>
          <w:rFonts w:ascii="宋体" w:hAnsi="宋体" w:cs="Verdana"/>
          <w:color w:val="000000"/>
          <w:szCs w:val="21"/>
        </w:rPr>
        <w:t>妻呀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】家住绛州县龙门，</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】薛仁贵好命苦无亲无邻</w:t>
      </w:r>
      <w:r>
        <w:rPr>
          <w:rStyle w:val="101"/>
          <w:rFonts w:hint="eastAsia" w:ascii="宋体" w:hAnsi="宋体" w:cs="Verdana"/>
          <w:color w:val="000000"/>
          <w:sz w:val="18"/>
          <w:szCs w:val="18"/>
        </w:rPr>
        <w:t>呐</w:t>
      </w:r>
      <w:r>
        <w:rPr>
          <w:rStyle w:val="101"/>
          <w:rFonts w:ascii="宋体" w:hAnsi="宋体" w:cs="Verdana"/>
          <w:color w:val="000000"/>
          <w:szCs w:val="21"/>
        </w:rPr>
        <w:t>。幼年间父早亡母又丧命，丢下了仁贵无处</w:t>
      </w:r>
      <w:r>
        <w:rPr>
          <w:rStyle w:val="101"/>
          <w:rFonts w:hint="eastAsia" w:ascii="宋体" w:hAnsi="宋体" w:cs="Verdana"/>
          <w:color w:val="000000"/>
          <w:szCs w:val="21"/>
        </w:rPr>
        <w:t>身</w:t>
      </w:r>
      <w:r>
        <w:rPr>
          <w:rStyle w:val="101"/>
          <w:rFonts w:ascii="宋体" w:hAnsi="宋体" w:cs="Verdana"/>
          <w:color w:val="000000"/>
          <w:szCs w:val="21"/>
        </w:rPr>
        <w:t>存。常言道姻缘一线引，柳家庄上招了亲。你的父嫌贫</w:t>
      </w:r>
      <w:r>
        <w:rPr>
          <w:rStyle w:val="101"/>
          <w:rFonts w:hint="eastAsia" w:ascii="宋体" w:hAnsi="宋体" w:cs="宋体"/>
          <w:color w:val="000000"/>
          <w:szCs w:val="21"/>
        </w:rPr>
        <w:t>(</w:t>
      </w:r>
      <w:r>
        <w:rPr>
          <w:rStyle w:val="101"/>
          <w:rFonts w:hint="eastAsia" w:ascii="宋体" w:hAnsi="宋体" w:cs="Verdana"/>
          <w:color w:val="000000"/>
          <w:szCs w:val="21"/>
        </w:rPr>
        <w:t>他的</w:t>
      </w:r>
      <w:r>
        <w:rPr>
          <w:rStyle w:val="101"/>
          <w:rFonts w:hint="eastAsia" w:ascii="宋体" w:hAnsi="宋体" w:cs="宋体"/>
          <w:color w:val="000000"/>
          <w:szCs w:val="21"/>
        </w:rPr>
        <w:t>)</w:t>
      </w:r>
      <w:r>
        <w:rPr>
          <w:rStyle w:val="101"/>
          <w:rFonts w:ascii="宋体" w:hAnsi="宋体" w:cs="Verdana"/>
          <w:color w:val="000000"/>
          <w:szCs w:val="21"/>
        </w:rPr>
        <w:t>心太狠，将你我二人赶出了门庭</w:t>
      </w:r>
      <w:r>
        <w:rPr>
          <w:rStyle w:val="68"/>
          <w:rFonts w:ascii="宋体" w:hAnsi="宋体" w:cs="Verdana"/>
          <w:color w:val="000000"/>
          <w:szCs w:val="21"/>
        </w:rPr>
        <w:footnoteReference w:id="352"/>
      </w:r>
      <w:r>
        <w:rPr>
          <w:rStyle w:val="101"/>
          <w:rFonts w:ascii="宋体" w:hAnsi="宋体" w:cs="Verdana"/>
          <w:color w:val="000000"/>
          <w:szCs w:val="21"/>
        </w:rPr>
        <w:t>。夫妻们双双【</w:t>
      </w:r>
      <w:r>
        <w:rPr>
          <w:rStyle w:val="101"/>
          <w:rFonts w:hint="eastAsia" w:ascii="宋体" w:hAnsi="宋体" w:cs="Verdana"/>
          <w:color w:val="000000"/>
          <w:sz w:val="15"/>
          <w:szCs w:val="15"/>
        </w:rPr>
        <w:t>转</w:t>
      </w:r>
      <w:r>
        <w:rPr>
          <w:rStyle w:val="101"/>
          <w:rFonts w:hint="eastAsia" w:ascii="楷体" w:hAnsi="楷体" w:eastAsia="楷体" w:cs="Verdana"/>
          <w:color w:val="000000"/>
          <w:szCs w:val="21"/>
        </w:rPr>
        <w:t>西皮快板</w:t>
      </w:r>
      <w:r>
        <w:rPr>
          <w:rStyle w:val="101"/>
          <w:rFonts w:ascii="宋体" w:hAnsi="宋体" w:cs="Verdana"/>
          <w:color w:val="000000"/>
          <w:szCs w:val="21"/>
        </w:rPr>
        <w:t>】无投奔，破瓦寒窑</w:t>
      </w:r>
      <w:r>
        <w:rPr>
          <w:rStyle w:val="68"/>
          <w:rFonts w:ascii="宋体" w:hAnsi="宋体" w:cs="Verdana"/>
          <w:color w:val="000000"/>
          <w:szCs w:val="21"/>
        </w:rPr>
        <w:footnoteReference w:id="353"/>
      </w:r>
      <w:r>
        <w:rPr>
          <w:rStyle w:val="101"/>
          <w:rFonts w:ascii="宋体" w:hAnsi="宋体" w:cs="Verdana"/>
          <w:color w:val="000000"/>
          <w:szCs w:val="21"/>
        </w:rPr>
        <w:t>暂安身。每日里窑中苦难尽，无奈何立志去投军。结交了兄弟们周青等，跨海征东把贼平。幸喜得狼烟俱扫</w:t>
      </w:r>
      <w:r>
        <w:rPr>
          <w:rStyle w:val="101"/>
          <w:rFonts w:hint="eastAsia" w:ascii="宋体" w:hAnsi="宋体" w:cs="Verdana"/>
          <w:color w:val="000000"/>
          <w:szCs w:val="21"/>
        </w:rPr>
        <w:t>尽</w:t>
      </w:r>
      <w:r>
        <w:rPr>
          <w:rStyle w:val="101"/>
          <w:rFonts w:ascii="宋体" w:hAnsi="宋体" w:cs="Verdana"/>
          <w:color w:val="000000"/>
          <w:szCs w:val="21"/>
        </w:rPr>
        <w:t>，保定圣驾转回京。前三日修下了辞王的本，特地回来探望柳迎春。我的妻若还不肯信，来来来</w:t>
      </w:r>
      <w:r>
        <w:rPr>
          <w:rStyle w:val="101"/>
          <w:rFonts w:hint="eastAsia" w:ascii="宋体" w:hAnsi="宋体" w:cs="Verdana"/>
          <w:color w:val="000000"/>
          <w:szCs w:val="21"/>
        </w:rPr>
        <w:t>，</w:t>
      </w:r>
      <w:r>
        <w:rPr>
          <w:rStyle w:val="101"/>
          <w:rFonts w:ascii="宋体" w:hAnsi="宋体" w:cs="Verdana"/>
          <w:color w:val="000000"/>
          <w:szCs w:val="21"/>
        </w:rPr>
        <w:t>算一算</w:t>
      </w:r>
      <w:r>
        <w:rPr>
          <w:rStyle w:val="101"/>
          <w:rFonts w:hint="eastAsia" w:ascii="宋体" w:hAnsi="宋体" w:cs="Verdana"/>
          <w:color w:val="000000"/>
          <w:szCs w:val="21"/>
        </w:rPr>
        <w:t>，</w:t>
      </w:r>
      <w:r>
        <w:rPr>
          <w:rStyle w:val="101"/>
          <w:rFonts w:ascii="宋体" w:hAnsi="宋体" w:cs="Verdana"/>
          <w:color w:val="000000"/>
          <w:szCs w:val="21"/>
        </w:rPr>
        <w:t>连来带去十八春。</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薛郎，你好啊</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我好，你可好啊</w:t>
      </w:r>
      <w:r>
        <w:rPr>
          <w:rStyle w:val="101"/>
          <w:rFonts w:ascii="宋体" w:hAnsi="宋体" w:cs="宋体"/>
          <w:color w:val="000000"/>
          <w:szCs w:val="21"/>
        </w:rPr>
        <w:t>?</w:t>
      </w:r>
    </w:p>
    <w:p>
      <w:pPr>
        <w:ind w:left="1260" w:hanging="1260"/>
      </w:pPr>
      <w:r>
        <w:rPr>
          <w:rStyle w:val="101"/>
          <w:rFonts w:ascii="宋体" w:hAnsi="宋体" w:cs="Verdana"/>
          <w:color w:val="000000"/>
          <w:szCs w:val="21"/>
        </w:rPr>
        <w:t>你也不像从前了。这就是：</w:t>
      </w: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少年子弟江湖老。</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hint="eastAsia" w:ascii="宋体" w:hAnsi="宋体" w:cs="Verdana"/>
          <w:color w:val="000000"/>
          <w:szCs w:val="21"/>
        </w:rPr>
        <w:t>红粉佳人白了头。</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彼此</w:t>
      </w:r>
      <w:r>
        <w:rPr>
          <w:rStyle w:val="101"/>
          <w:rFonts w:ascii="宋体" w:hAnsi="宋体" w:cs="宋体"/>
          <w:color w:val="000000"/>
          <w:szCs w:val="21"/>
        </w:rPr>
        <w:t>?</w:t>
      </w:r>
    </w:p>
    <w:p>
      <w:pPr>
        <w:ind w:left="1260" w:hanging="1260"/>
      </w:pPr>
      <w:r>
        <w:rPr>
          <w:rStyle w:val="101"/>
          <w:rFonts w:ascii="宋体" w:hAnsi="宋体" w:cs="Verdana"/>
          <w:color w:val="000000"/>
          <w:szCs w:val="21"/>
        </w:rPr>
        <w:t>一样。</w:t>
      </w:r>
    </w:p>
    <w:p>
      <w:pPr>
        <w:ind w:left="1260" w:hanging="1260"/>
      </w:pPr>
      <w:r>
        <w:rPr>
          <w:rStyle w:val="101"/>
          <w:rFonts w:ascii="宋体" w:hAnsi="宋体" w:cs="Verdana"/>
          <w:color w:val="000000"/>
          <w:szCs w:val="21"/>
        </w:rPr>
        <w:t>啊，</w:t>
      </w:r>
      <w:r>
        <w:rPr>
          <w:rStyle w:val="101"/>
          <w:rFonts w:hint="eastAsia" w:ascii="宋体" w:hAnsi="宋体" w:cs="Verdana"/>
          <w:color w:val="000000"/>
          <w:szCs w:val="21"/>
        </w:rPr>
        <w:t>啊，</w:t>
      </w:r>
      <w:r>
        <w:rPr>
          <w:rStyle w:val="101"/>
          <w:rFonts w:ascii="宋体" w:hAnsi="宋体" w:cs="Verdana"/>
          <w:color w:val="000000"/>
          <w:szCs w:val="21"/>
        </w:rPr>
        <w:t>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你临行之前，你还讲过什么言语你可记得</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我讲过什么</w:t>
      </w:r>
      <w:r>
        <w:rPr>
          <w:rStyle w:val="101"/>
          <w:rFonts w:hint="eastAsia" w:ascii="宋体" w:hAnsi="宋体" w:cs="宋体"/>
          <w:color w:val="000000"/>
          <w:szCs w:val="21"/>
        </w:rPr>
        <w:t>(</w:t>
      </w:r>
      <w:r>
        <w:rPr>
          <w:rStyle w:val="101"/>
          <w:rFonts w:hint="eastAsia" w:ascii="宋体" w:hAnsi="宋体" w:cs="Verdana"/>
          <w:color w:val="000000"/>
          <w:szCs w:val="21"/>
        </w:rPr>
        <w:t>言语</w:t>
      </w:r>
      <w:r>
        <w:rPr>
          <w:rStyle w:val="101"/>
          <w:rFonts w:hint="eastAsia" w:ascii="宋体" w:hAnsi="宋体" w:cs="宋体"/>
          <w:color w:val="000000"/>
          <w:szCs w:val="21"/>
        </w:rPr>
        <w:t>)</w:t>
      </w:r>
      <w:r>
        <w:rPr>
          <w:rStyle w:val="101"/>
          <w:rFonts w:hint="eastAsia" w:ascii="宋体" w:hAnsi="宋体" w:cs="Verdana"/>
          <w:color w:val="000000"/>
          <w:szCs w:val="21"/>
        </w:rPr>
        <w:t>，</w:t>
      </w:r>
      <w:r>
        <w:rPr>
          <w:rStyle w:val="101"/>
          <w:rFonts w:ascii="宋体" w:hAnsi="宋体" w:cs="Verdana"/>
          <w:color w:val="000000"/>
          <w:szCs w:val="21"/>
        </w:rPr>
        <w:t>我倒是记不起</w:t>
      </w:r>
      <w:r>
        <w:rPr>
          <w:rStyle w:val="101"/>
          <w:rFonts w:hint="eastAsia" w:ascii="宋体" w:hAnsi="宋体" w:cs="Verdana"/>
          <w:color w:val="000000"/>
          <w:szCs w:val="21"/>
        </w:rPr>
        <w:t>来</w:t>
      </w:r>
      <w:r>
        <w:rPr>
          <w:rStyle w:val="101"/>
          <w:rFonts w:ascii="宋体" w:hAnsi="宋体" w:cs="Verdana"/>
          <w:color w:val="000000"/>
          <w:szCs w:val="21"/>
        </w:rPr>
        <w:t>了哇。</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想必是做官回来了。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：你不做官是不回来的，必定是做了官了。</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呃，</w:t>
      </w:r>
      <w:r>
        <w:rPr>
          <w:rStyle w:val="101"/>
          <w:rFonts w:hint="eastAsia" w:ascii="宋体" w:hAnsi="宋体" w:cs="宋体"/>
          <w:color w:val="000000"/>
          <w:szCs w:val="21"/>
        </w:rPr>
        <w:t>)</w:t>
      </w:r>
      <w:r>
        <w:rPr>
          <w:rStyle w:val="101"/>
          <w:rFonts w:ascii="宋体" w:hAnsi="宋体" w:cs="Verdana"/>
          <w:color w:val="000000"/>
          <w:szCs w:val="21"/>
        </w:rPr>
        <w:t>再</w:t>
      </w:r>
      <w:r>
        <w:rPr>
          <w:rStyle w:val="101"/>
          <w:rFonts w:hint="eastAsia" w:ascii="宋体" w:hAnsi="宋体" w:cs="宋体"/>
          <w:color w:val="000000"/>
          <w:szCs w:val="21"/>
        </w:rPr>
        <w:t>(</w:t>
      </w:r>
      <w:r>
        <w:rPr>
          <w:rStyle w:val="101"/>
          <w:rFonts w:hint="eastAsia" w:ascii="宋体" w:hAnsi="宋体" w:cs="Verdana"/>
          <w:color w:val="000000"/>
          <w:szCs w:val="21"/>
        </w:rPr>
        <w:t>也</w:t>
      </w:r>
      <w:r>
        <w:rPr>
          <w:rStyle w:val="101"/>
          <w:rFonts w:hint="eastAsia" w:ascii="宋体" w:hAnsi="宋体" w:cs="宋体"/>
          <w:color w:val="000000"/>
          <w:szCs w:val="21"/>
        </w:rPr>
        <w:t>)</w:t>
      </w:r>
      <w:r>
        <w:rPr>
          <w:rStyle w:val="101"/>
          <w:rFonts w:ascii="宋体" w:hAnsi="宋体" w:cs="Verdana"/>
          <w:color w:val="000000"/>
          <w:szCs w:val="21"/>
        </w:rPr>
        <w:t>不要提起做官呐，早去三天也好，晚去三天也好哇。</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刚刚凑巧。</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8"/>
          <w:rFonts w:ascii="宋体" w:hAnsi="宋体" w:cs="宋体"/>
          <w:szCs w:val="21"/>
        </w:rPr>
        <w:footnoteReference w:id="354"/>
      </w:r>
      <w:r>
        <w:rPr>
          <w:rFonts w:ascii="宋体" w:hAnsi="宋体" w:cs="宋体"/>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哦，马头军</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：正是。</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但不知你有多大的品级</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呵，大得很呐</w:t>
      </w:r>
      <w:r>
        <w:rPr>
          <w:rStyle w:val="101"/>
          <w:rFonts w:ascii="宋体" w:hAnsi="宋体" w:cs="宋体"/>
          <w:color w:val="000000"/>
          <w:szCs w:val="21"/>
        </w:rPr>
        <w:t>!</w:t>
      </w:r>
      <w:r>
        <w:rPr>
          <w:rStyle w:val="101"/>
          <w:rFonts w:ascii="宋体" w:hAnsi="宋体" w:cs="Verdana"/>
          <w:color w:val="000000"/>
          <w:szCs w:val="21"/>
        </w:rPr>
        <w:t>若论这品级台位么，呃，少不得，</w:t>
      </w:r>
      <w:r>
        <w:rPr>
          <w:rStyle w:val="101"/>
          <w:rFonts w:hint="eastAsia" w:ascii="宋体" w:hAnsi="宋体" w:cs="宋体"/>
          <w:color w:val="000000"/>
          <w:szCs w:val="21"/>
        </w:rPr>
        <w:t>(</w:t>
      </w:r>
      <w:r>
        <w:rPr>
          <w:rStyle w:val="101"/>
          <w:rFonts w:hint="eastAsia" w:ascii="宋体" w:hAnsi="宋体" w:cs="Verdana"/>
          <w:color w:val="000000"/>
          <w:szCs w:val="21"/>
        </w:rPr>
        <w:t>少不得</w:t>
      </w:r>
      <w:r>
        <w:rPr>
          <w:rStyle w:val="101"/>
          <w:rFonts w:hint="eastAsia" w:ascii="宋体" w:hAnsi="宋体" w:cs="宋体"/>
          <w:color w:val="000000"/>
          <w:szCs w:val="21"/>
        </w:rPr>
        <w:t>)</w:t>
      </w:r>
      <w:r>
        <w:rPr>
          <w:rStyle w:val="101"/>
          <w:rFonts w:ascii="宋体" w:hAnsi="宋体" w:cs="Verdana"/>
          <w:color w:val="000000"/>
          <w:szCs w:val="21"/>
        </w:rPr>
        <w:t>也有它个七、八、十来品呐。</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呃，做官有七、八、十来品，但不知掌管什么</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妻呀，为丈夫在家的时节，我管些什么</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与人家看马。</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我如今呐，还是与人家牵马</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：看马</w:t>
      </w:r>
      <w:r>
        <w:rPr>
          <w:rStyle w:val="101"/>
          <w:rFonts w:hint="eastAsia" w:ascii="宋体" w:hAnsi="宋体" w:cs="宋体"/>
          <w:color w:val="000000"/>
          <w:szCs w:val="21"/>
        </w:rPr>
        <w:t>)</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看马。</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和从前是一样啊。</w:t>
      </w:r>
    </w:p>
    <w:p>
      <w:pPr>
        <w:ind w:left="1260" w:hanging="1260"/>
      </w:pPr>
      <w:r>
        <w:rPr>
          <w:rStyle w:val="101"/>
          <w:rFonts w:ascii="宋体" w:hAnsi="宋体" w:cs="Verdana"/>
          <w:color w:val="000000"/>
          <w:szCs w:val="21"/>
        </w:rPr>
        <w:t>呃，有心胸，</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你有志气。</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有志气。</w:t>
      </w:r>
    </w:p>
    <w:p>
      <w:pPr>
        <w:ind w:left="1260" w:hanging="1260"/>
      </w:pPr>
      <w:r>
        <w:rPr>
          <w:rStyle w:val="101"/>
          <w:rFonts w:ascii="宋体" w:hAnsi="宋体" w:cs="Verdana"/>
          <w:color w:val="000000"/>
          <w:szCs w:val="21"/>
        </w:rPr>
        <w:t>我这个志气还小吗</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喂呀……</w:t>
      </w:r>
      <w:r>
        <w:rPr>
          <w:rStyle w:val="101"/>
          <w:rFonts w:hint="eastAsia" w:ascii="宋体" w:hAnsi="宋体" w:cs="宋体"/>
          <w:color w:val="000000"/>
          <w:szCs w:val="21"/>
        </w:rPr>
        <w:t>(</w:t>
      </w:r>
      <w:r>
        <w:rPr>
          <w:rStyle w:val="101"/>
          <w:rFonts w:hint="eastAsia" w:ascii="楷体" w:hAnsi="楷体" w:eastAsia="楷体" w:cs="Verdana"/>
          <w:color w:val="000000"/>
          <w:szCs w:val="21"/>
        </w:rPr>
        <w:t>哭介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呃，我不回来，你是盼我回来。我好容易回来了，你又是这样鼻子</w:t>
      </w:r>
      <w:r>
        <w:rPr>
          <w:rStyle w:val="101"/>
          <w:rFonts w:hint="eastAsia" w:ascii="宋体" w:hAnsi="宋体" w:cs="Verdana"/>
          <w:color w:val="000000"/>
          <w:szCs w:val="21"/>
        </w:rPr>
        <w:t>、</w:t>
      </w:r>
      <w:r>
        <w:rPr>
          <w:rStyle w:val="101"/>
          <w:rFonts w:ascii="宋体" w:hAnsi="宋体" w:cs="Verdana"/>
          <w:color w:val="000000"/>
          <w:szCs w:val="21"/>
        </w:rPr>
        <w:t>脸子的。</w:t>
      </w:r>
    </w:p>
    <w:p>
      <w:pPr>
        <w:ind w:left="1260" w:hanging="1260"/>
      </w:pPr>
      <w:r>
        <w:rPr>
          <w:rStyle w:val="101"/>
          <w:rFonts w:ascii="宋体" w:hAnsi="宋体" w:cs="Verdana"/>
          <w:color w:val="000000"/>
          <w:szCs w:val="21"/>
        </w:rPr>
        <w:t>好好好，我在家中住上三五天，呃，我还是出外啊。</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葬埋在龙头山。</w:t>
      </w:r>
    </w:p>
    <w:p>
      <w:pPr>
        <w:ind w:left="1260" w:hanging="1260"/>
      </w:pPr>
      <w:r>
        <w:rPr>
          <w:rStyle w:val="101"/>
          <w:rFonts w:ascii="宋体" w:hAnsi="宋体" w:cs="Verdana"/>
          <w:color w:val="000000"/>
          <w:szCs w:val="21"/>
        </w:rPr>
        <w:t>何谓马头山</w:t>
      </w:r>
      <w:r>
        <w:rPr>
          <w:rStyle w:val="101"/>
          <w:rFonts w:ascii="宋体" w:hAnsi="宋体" w:cs="宋体"/>
          <w:color w:val="000000"/>
          <w:szCs w:val="21"/>
        </w:rPr>
        <w:t>?</w:t>
      </w:r>
    </w:p>
    <w:p>
      <w:pPr>
        <w:ind w:left="1260" w:hanging="1260"/>
      </w:pPr>
      <w:r>
        <w:rPr>
          <w:rStyle w:val="101"/>
          <w:rFonts w:ascii="宋体" w:hAnsi="宋体" w:cs="Verdana"/>
          <w:color w:val="000000"/>
          <w:szCs w:val="21"/>
        </w:rPr>
        <w:t>呃，还是龙头山的受听呐。</w:t>
      </w:r>
    </w:p>
    <w:p>
      <w:pPr>
        <w:ind w:left="1260" w:hanging="1260"/>
      </w:pPr>
      <w:r>
        <w:rPr>
          <w:rStyle w:val="101"/>
          <w:rFonts w:ascii="宋体" w:hAnsi="宋体" w:cs="Verdana"/>
          <w:color w:val="000000"/>
          <w:szCs w:val="21"/>
        </w:rPr>
        <w:t>龙头山，龙头山。</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龙头山，龙头</w:t>
      </w:r>
      <w:r>
        <w:rPr>
          <w:rStyle w:val="101"/>
          <w:rFonts w:hint="eastAsia" w:ascii="宋体" w:hAnsi="宋体" w:cs="Verdana"/>
          <w:color w:val="000000"/>
          <w:szCs w:val="21"/>
        </w:rPr>
        <w:t>……</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马头山。</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啊，妻呀，我那岳父岳母百年之后，葬埋在何处啊</w:t>
      </w:r>
      <w:r>
        <w:rPr>
          <w:rStyle w:val="101"/>
          <w:rFonts w:ascii="宋体" w:hAnsi="宋体" w:cs="宋体"/>
          <w:color w:val="000000"/>
          <w:szCs w:val="21"/>
        </w:rPr>
        <w:t>?</w:t>
      </w:r>
    </w:p>
    <w:p>
      <w:pPr>
        <w:ind w:left="1260" w:hanging="1260"/>
      </w:pPr>
      <w:r>
        <w:rPr>
          <w:rStyle w:val="101"/>
          <w:rFonts w:ascii="宋体" w:hAnsi="宋体" w:cs="Verdana"/>
          <w:color w:val="000000"/>
          <w:szCs w:val="21"/>
        </w:rPr>
        <w:t>呵，你看你看，到了他们家就成了凤凰山了。</w:t>
      </w:r>
    </w:p>
    <w:p>
      <w:pPr>
        <w:ind w:left="1260" w:hanging="1260"/>
      </w:pPr>
      <w:r>
        <w:rPr>
          <w:rStyle w:val="101"/>
          <w:rFonts w:ascii="宋体" w:hAnsi="宋体" w:cs="Verdana"/>
          <w:color w:val="000000"/>
          <w:szCs w:val="21"/>
        </w:rPr>
        <w:t>依我看来，</w:t>
      </w:r>
      <w:r>
        <w:rPr>
          <w:rStyle w:val="101"/>
          <w:rFonts w:hint="eastAsia" w:ascii="宋体" w:hAnsi="宋体" w:cs="Verdana"/>
          <w:color w:val="000000"/>
          <w:szCs w:val="21"/>
        </w:rPr>
        <w:t>呵，</w:t>
      </w:r>
      <w:r>
        <w:rPr>
          <w:rStyle w:val="101"/>
          <w:rFonts w:ascii="宋体" w:hAnsi="宋体" w:cs="Verdana"/>
          <w:color w:val="000000"/>
          <w:szCs w:val="21"/>
        </w:rPr>
        <w:t>不叫作凤凰山呐。</w:t>
      </w:r>
    </w:p>
    <w:p>
      <w:pPr>
        <w:ind w:left="1260" w:hanging="1260"/>
      </w:pPr>
      <w:r>
        <w:rPr>
          <w:rStyle w:val="101"/>
          <w:rFonts w:ascii="宋体" w:hAnsi="宋体" w:cs="Verdana"/>
          <w:color w:val="000000"/>
          <w:szCs w:val="21"/>
        </w:rPr>
        <w:t>要叫作穷苦山。</w:t>
      </w:r>
    </w:p>
    <w:p>
      <w:r>
        <w:rPr>
          <w:rStyle w:val="101"/>
          <w:rFonts w:ascii="宋体" w:hAnsi="宋体" w:cs="Verdana"/>
          <w:color w:val="000000"/>
          <w:szCs w:val="21"/>
        </w:rPr>
        <w:t>你想啊，我在家的时节，你就是这样的受苦；我</w:t>
      </w:r>
      <w:r>
        <w:rPr>
          <w:rStyle w:val="101"/>
          <w:rFonts w:hint="eastAsia" w:ascii="宋体" w:hAnsi="宋体" w:cs="宋体"/>
          <w:color w:val="000000"/>
          <w:szCs w:val="21"/>
        </w:rPr>
        <w:t>(</w:t>
      </w:r>
      <w:r>
        <w:rPr>
          <w:rStyle w:val="101"/>
          <w:rFonts w:hint="eastAsia" w:ascii="宋体" w:hAnsi="宋体" w:cs="Verdana"/>
          <w:color w:val="000000"/>
          <w:szCs w:val="21"/>
        </w:rPr>
        <w:t>如今</w:t>
      </w:r>
      <w:r>
        <w:rPr>
          <w:rStyle w:val="101"/>
          <w:rFonts w:hint="eastAsia" w:ascii="宋体" w:hAnsi="宋体" w:cs="宋体"/>
          <w:color w:val="000000"/>
          <w:szCs w:val="21"/>
        </w:rPr>
        <w:t>)</w:t>
      </w:r>
      <w:r>
        <w:rPr>
          <w:rStyle w:val="101"/>
          <w:rFonts w:ascii="宋体" w:hAnsi="宋体" w:cs="Verdana"/>
          <w:color w:val="000000"/>
          <w:szCs w:val="21"/>
        </w:rPr>
        <w:t>出外一十八载，如今回来，你还是这样的受苦</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：你还是住在这个破窑</w:t>
      </w:r>
      <w:r>
        <w:rPr>
          <w:rStyle w:val="101"/>
          <w:rFonts w:hint="eastAsia" w:ascii="宋体" w:hAnsi="宋体" w:cs="宋体"/>
          <w:color w:val="000000"/>
          <w:szCs w:val="21"/>
        </w:rPr>
        <w:t>)</w:t>
      </w:r>
      <w:r>
        <w:rPr>
          <w:rStyle w:val="101"/>
          <w:rFonts w:ascii="宋体" w:hAnsi="宋体" w:cs="Verdana"/>
          <w:color w:val="000000"/>
          <w:szCs w:val="21"/>
        </w:rPr>
        <w:t>。你爹娘生下你这受苦的女儿，呃，岂不</w:t>
      </w:r>
      <w:r>
        <w:rPr>
          <w:rStyle w:val="101"/>
          <w:rFonts w:hint="eastAsia" w:ascii="宋体" w:hAnsi="宋体" w:cs="Verdana"/>
          <w:color w:val="000000"/>
          <w:szCs w:val="21"/>
        </w:rPr>
        <w:t>是</w:t>
      </w:r>
      <w:r>
        <w:rPr>
          <w:rStyle w:val="101"/>
          <w:rFonts w:ascii="宋体" w:hAnsi="宋体" w:cs="Verdana"/>
          <w:color w:val="000000"/>
          <w:szCs w:val="21"/>
        </w:rPr>
        <w:t>叫作穷苦山么</w:t>
      </w:r>
      <w:r>
        <w:rPr>
          <w:rStyle w:val="101"/>
          <w:rFonts w:ascii="宋体" w:hAnsi="宋体" w:cs="宋体"/>
          <w:color w:val="000000"/>
          <w:szCs w:val="21"/>
        </w:rPr>
        <w:t>?</w:t>
      </w:r>
    </w:p>
    <w:p>
      <w:pPr>
        <w:ind w:left="1260" w:hanging="1260"/>
      </w:pPr>
      <w:r>
        <w:rPr>
          <w:rStyle w:val="101"/>
          <w:rFonts w:ascii="宋体" w:hAnsi="宋体" w:cs="Verdana"/>
          <w:color w:val="000000"/>
          <w:szCs w:val="21"/>
        </w:rPr>
        <w:t>呃，这也是你家的坟地里的风水呀。</w:t>
      </w:r>
    </w:p>
    <w:p>
      <w:pPr>
        <w:ind w:left="1260" w:hanging="1260"/>
      </w:pPr>
      <w:r>
        <w:rPr>
          <w:rStyle w:val="101"/>
          <w:rFonts w:ascii="宋体" w:hAnsi="宋体" w:cs="Verdana"/>
          <w:color w:val="000000"/>
          <w:szCs w:val="21"/>
        </w:rPr>
        <w:t>呃，呵呵呵，穷苦山呐。</w:t>
      </w:r>
    </w:p>
    <w:p>
      <w:pPr>
        <w:ind w:left="1260" w:hanging="1260"/>
      </w:pPr>
      <w:r>
        <w:rPr>
          <w:rStyle w:val="101"/>
          <w:rFonts w:ascii="宋体" w:hAnsi="宋体" w:cs="Verdana"/>
          <w:color w:val="000000"/>
          <w:szCs w:val="21"/>
        </w:rPr>
        <w:t>呵，穷苦山，穷……</w:t>
      </w:r>
    </w:p>
    <w:p>
      <w:pPr>
        <w:ind w:left="1260" w:hanging="1260"/>
      </w:pPr>
      <w:r>
        <w:rPr>
          <w:rStyle w:val="101"/>
          <w:rFonts w:ascii="宋体" w:hAnsi="宋体" w:cs="Verdana"/>
          <w:color w:val="000000"/>
          <w:szCs w:val="21"/>
        </w:rPr>
        <w:t>呃，这我倒不晓得</w:t>
      </w:r>
      <w:r>
        <w:rPr>
          <w:rStyle w:val="101"/>
          <w:rFonts w:hint="eastAsia" w:ascii="宋体" w:hAnsi="宋体" w:cs="Verdana"/>
          <w:color w:val="000000"/>
          <w:szCs w:val="21"/>
        </w:rPr>
        <w:t>呀</w:t>
      </w:r>
      <w:r>
        <w:rPr>
          <w:rStyle w:val="101"/>
          <w:rFonts w:ascii="宋体" w:hAnsi="宋体" w:cs="Verdana"/>
          <w:color w:val="000000"/>
          <w:szCs w:val="21"/>
        </w:rPr>
        <w:t>。</w:t>
      </w:r>
    </w:p>
    <w:p>
      <w:pPr>
        <w:ind w:left="1260" w:hanging="1260"/>
      </w:pPr>
      <w:r>
        <w:rPr>
          <w:rStyle w:val="101"/>
          <w:rFonts w:ascii="宋体" w:hAnsi="宋体" w:cs="Verdana"/>
          <w:color w:val="000000"/>
          <w:szCs w:val="21"/>
        </w:rPr>
        <w:t>哦，你是为我</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唉，我在外面一十八载，</w:t>
      </w:r>
      <w:r>
        <w:rPr>
          <w:rStyle w:val="101"/>
          <w:rFonts w:hint="eastAsia" w:ascii="宋体" w:hAnsi="宋体" w:cs="宋体"/>
          <w:color w:val="000000"/>
          <w:szCs w:val="21"/>
        </w:rPr>
        <w:t>(</w:t>
      </w:r>
      <w:r>
        <w:rPr>
          <w:rStyle w:val="101"/>
          <w:rFonts w:hint="eastAsia" w:ascii="宋体" w:hAnsi="宋体" w:cs="Verdana"/>
          <w:color w:val="000000"/>
          <w:szCs w:val="21"/>
        </w:rPr>
        <w:t>省吃俭用，</w:t>
      </w:r>
      <w:r>
        <w:rPr>
          <w:rStyle w:val="101"/>
          <w:rFonts w:hint="eastAsia" w:ascii="宋体" w:hAnsi="宋体" w:cs="宋体"/>
          <w:color w:val="000000"/>
          <w:szCs w:val="21"/>
        </w:rPr>
        <w:t>)</w:t>
      </w:r>
      <w:r>
        <w:rPr>
          <w:rStyle w:val="101"/>
          <w:rFonts w:ascii="宋体" w:hAnsi="宋体" w:cs="Verdana"/>
          <w:color w:val="000000"/>
          <w:szCs w:val="21"/>
        </w:rPr>
        <w:t>受尽风霜之苦——</w:t>
      </w:r>
    </w:p>
    <w:p>
      <w:pPr>
        <w:ind w:left="1260" w:hanging="1260"/>
      </w:pPr>
      <w:r>
        <w:rPr>
          <w:rStyle w:val="101"/>
          <w:rFonts w:ascii="宋体" w:hAnsi="宋体" w:cs="Verdana"/>
          <w:color w:val="000000"/>
          <w:szCs w:val="21"/>
        </w:rPr>
        <w:t>哦，我为的是哪个啊</w:t>
      </w:r>
      <w:r>
        <w:rPr>
          <w:rStyle w:val="101"/>
          <w:rFonts w:ascii="宋体" w:hAnsi="宋体" w:cs="宋体"/>
          <w:color w:val="000000"/>
          <w:szCs w:val="21"/>
        </w:rPr>
        <w:t>?</w:t>
      </w:r>
    </w:p>
    <w:p>
      <w:pPr>
        <w:ind w:left="1260" w:hanging="1260"/>
      </w:pPr>
      <w:r>
        <w:rPr>
          <w:rStyle w:val="101"/>
          <w:rFonts w:ascii="宋体" w:hAnsi="宋体" w:cs="Verdana"/>
          <w:color w:val="000000"/>
          <w:szCs w:val="21"/>
        </w:rPr>
        <w:t>我啊，我也是为的是你呀。</w:t>
      </w:r>
    </w:p>
    <w:p>
      <w:pPr>
        <w:ind w:left="1260" w:hanging="1260"/>
      </w:pPr>
      <w:r>
        <w:rPr>
          <w:rStyle w:val="101"/>
          <w:rFonts w:ascii="宋体" w:hAnsi="宋体" w:cs="Verdana"/>
          <w:color w:val="000000"/>
          <w:szCs w:val="21"/>
        </w:rPr>
        <w:t>我不为你，还为这座破窑不成么</w:t>
      </w:r>
      <w:r>
        <w:rPr>
          <w:rStyle w:val="101"/>
          <w:rFonts w:ascii="宋体" w:hAnsi="宋体" w:cs="宋体"/>
          <w:color w:val="000000"/>
          <w:szCs w:val="21"/>
        </w:rPr>
        <w:t>?</w:t>
      </w:r>
    </w:p>
    <w:p>
      <w:pPr>
        <w:ind w:left="1260" w:hanging="1260"/>
      </w:pPr>
      <w:r>
        <w:rPr>
          <w:rStyle w:val="101"/>
          <w:rFonts w:ascii="宋体" w:hAnsi="宋体" w:cs="Verdana"/>
          <w:color w:val="000000"/>
          <w:szCs w:val="21"/>
        </w:rPr>
        <w:t>呃——我乃是受尽风霜之人，你不要呕我</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你不要呕我</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呵。</w:t>
      </w:r>
    </w:p>
    <w:p>
      <w:pPr>
        <w:ind w:left="1260" w:hanging="1260"/>
      </w:pPr>
      <w:r>
        <w:rPr>
          <w:rStyle w:val="101"/>
          <w:rFonts w:ascii="宋体" w:hAnsi="宋体" w:cs="Verdana"/>
          <w:color w:val="000000"/>
          <w:szCs w:val="21"/>
        </w:rPr>
        <w:t>噗。</w:t>
      </w:r>
    </w:p>
    <w:p>
      <w:pPr>
        <w:ind w:left="1260" w:hanging="1260"/>
      </w:pPr>
      <w:r>
        <w:rPr>
          <w:rStyle w:val="101"/>
          <w:rFonts w:ascii="宋体" w:hAnsi="宋体" w:cs="Verdana"/>
          <w:color w:val="000000"/>
          <w:szCs w:val="21"/>
        </w:rPr>
        <w:t>薛礼呀薛礼，你真真地岂有此理</w:t>
      </w:r>
      <w:r>
        <w:rPr>
          <w:rStyle w:val="101"/>
          <w:rFonts w:hint="eastAsia" w:ascii="宋体" w:hAnsi="宋体" w:cs="宋体"/>
          <w:color w:val="000000"/>
          <w:szCs w:val="21"/>
        </w:rPr>
        <w:t>(</w:t>
      </w:r>
      <w:r>
        <w:rPr>
          <w:rStyle w:val="101"/>
          <w:rFonts w:hint="eastAsia" w:ascii="宋体" w:hAnsi="宋体" w:cs="Verdana"/>
          <w:color w:val="000000"/>
          <w:szCs w:val="21"/>
        </w:rPr>
        <w:t>呀</w:t>
      </w:r>
      <w:r>
        <w:rPr>
          <w:rStyle w:val="101"/>
          <w:rFonts w:hint="eastAsia" w:ascii="宋体" w:hAnsi="宋体" w:cs="宋体"/>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你今日回得家来，乃是一桩喜事，你偏偏要</w:t>
      </w:r>
      <w:r>
        <w:rPr>
          <w:rStyle w:val="101"/>
          <w:rFonts w:hint="eastAsia" w:ascii="宋体" w:hAnsi="宋体" w:cs="宋体"/>
          <w:color w:val="000000"/>
          <w:szCs w:val="21"/>
        </w:rPr>
        <w:t>(</w:t>
      </w:r>
      <w:r>
        <w:rPr>
          <w:rStyle w:val="101"/>
          <w:rFonts w:hint="eastAsia" w:ascii="宋体" w:hAnsi="宋体" w:cs="Verdana"/>
          <w:color w:val="000000"/>
          <w:szCs w:val="21"/>
        </w:rPr>
        <w:t>来</w:t>
      </w:r>
      <w:r>
        <w:rPr>
          <w:rStyle w:val="101"/>
          <w:rFonts w:hint="eastAsia" w:ascii="宋体" w:hAnsi="宋体" w:cs="宋体"/>
          <w:color w:val="000000"/>
          <w:szCs w:val="21"/>
        </w:rPr>
        <w:t>)</w:t>
      </w:r>
      <w:r>
        <w:rPr>
          <w:rStyle w:val="101"/>
          <w:rFonts w:ascii="宋体" w:hAnsi="宋体" w:cs="Verdana"/>
          <w:color w:val="000000"/>
          <w:szCs w:val="21"/>
        </w:rPr>
        <w:t>呕她。</w:t>
      </w:r>
    </w:p>
    <w:p>
      <w:pPr>
        <w:ind w:left="1260" w:hanging="1260"/>
      </w:pPr>
      <w:r>
        <w:rPr>
          <w:rStyle w:val="101"/>
          <w:rFonts w:ascii="宋体" w:hAnsi="宋体" w:cs="Verdana"/>
          <w:color w:val="000000"/>
          <w:szCs w:val="21"/>
        </w:rPr>
        <w:t>哎呀你看你看，把她气得这个样儿。</w:t>
      </w:r>
    </w:p>
    <w:p>
      <w:pPr>
        <w:ind w:left="1260" w:hanging="1260"/>
      </w:pPr>
      <w:r>
        <w:rPr>
          <w:rStyle w:val="101"/>
          <w:rFonts w:ascii="宋体" w:hAnsi="宋体" w:cs="Verdana"/>
          <w:color w:val="000000"/>
          <w:szCs w:val="21"/>
        </w:rPr>
        <w:t>不妨不妨，待我取出一件东西，</w:t>
      </w:r>
      <w:r>
        <w:rPr>
          <w:rStyle w:val="101"/>
          <w:rFonts w:hint="eastAsia" w:ascii="宋体" w:hAnsi="宋体" w:cs="Verdana"/>
          <w:color w:val="000000"/>
          <w:szCs w:val="21"/>
        </w:rPr>
        <w:t>教</w:t>
      </w:r>
      <w:r>
        <w:rPr>
          <w:rStyle w:val="101"/>
          <w:rFonts w:ascii="宋体" w:hAnsi="宋体" w:cs="Verdana"/>
          <w:color w:val="000000"/>
          <w:szCs w:val="21"/>
        </w:rPr>
        <w:t>她来看看，她就不生气了。</w:t>
      </w:r>
    </w:p>
    <w:p>
      <w:pPr>
        <w:ind w:left="1260" w:hanging="1260"/>
      </w:pPr>
      <w:r>
        <w:rPr>
          <w:rStyle w:val="101"/>
          <w:rFonts w:ascii="宋体" w:hAnsi="宋体" w:cs="Verdana"/>
          <w:color w:val="000000"/>
          <w:szCs w:val="21"/>
        </w:rPr>
        <w:t>啊妻呀，为丈夫与你带回来好东西来了。</w:t>
      </w:r>
    </w:p>
    <w:p>
      <w:pPr>
        <w:ind w:left="1260" w:hanging="1260"/>
      </w:pPr>
      <w:r>
        <w:rPr>
          <w:rStyle w:val="101"/>
          <w:rFonts w:ascii="宋体" w:hAnsi="宋体" w:cs="Verdana"/>
          <w:color w:val="000000"/>
          <w:szCs w:val="21"/>
        </w:rPr>
        <w:t>哎呀，</w:t>
      </w:r>
      <w:r>
        <w:rPr>
          <w:rStyle w:val="101"/>
          <w:rFonts w:hint="eastAsia" w:ascii="宋体" w:hAnsi="宋体" w:cs="宋体"/>
          <w:color w:val="000000"/>
          <w:szCs w:val="21"/>
        </w:rPr>
        <w:t>(</w:t>
      </w:r>
      <w:r>
        <w:rPr>
          <w:rStyle w:val="101"/>
          <w:rFonts w:hint="eastAsia" w:ascii="宋体" w:hAnsi="宋体" w:cs="Verdana"/>
          <w:color w:val="000000"/>
          <w:szCs w:val="21"/>
        </w:rPr>
        <w:t>你也</w:t>
      </w:r>
      <w:r>
        <w:rPr>
          <w:rStyle w:val="101"/>
          <w:rFonts w:hint="eastAsia" w:ascii="宋体" w:hAnsi="宋体" w:cs="宋体"/>
          <w:color w:val="000000"/>
          <w:szCs w:val="21"/>
        </w:rPr>
        <w:t>)</w:t>
      </w:r>
      <w:r>
        <w:rPr>
          <w:rStyle w:val="101"/>
          <w:rFonts w:ascii="宋体" w:hAnsi="宋体" w:cs="Verdana"/>
          <w:color w:val="000000"/>
          <w:szCs w:val="21"/>
        </w:rPr>
        <w:t>特以地挖苦了，不是这些</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：这般</w:t>
      </w:r>
      <w:r>
        <w:rPr>
          <w:rStyle w:val="101"/>
          <w:rFonts w:hint="eastAsia" w:ascii="宋体" w:hAnsi="宋体" w:cs="宋体"/>
          <w:color w:val="000000"/>
          <w:szCs w:val="21"/>
        </w:rPr>
        <w:t>)</w:t>
      </w:r>
      <w:r>
        <w:rPr>
          <w:rStyle w:val="101"/>
          <w:rFonts w:ascii="宋体" w:hAnsi="宋体" w:cs="Verdana"/>
          <w:color w:val="000000"/>
          <w:szCs w:val="21"/>
        </w:rPr>
        <w:t>物件呐。</w:t>
      </w:r>
    </w:p>
    <w:p>
      <w:pPr>
        <w:ind w:left="1260" w:hanging="1260"/>
      </w:pPr>
      <w:r>
        <w:rPr>
          <w:rStyle w:val="101"/>
          <w:rFonts w:ascii="宋体" w:hAnsi="宋体" w:cs="Verdana"/>
          <w:color w:val="000000"/>
          <w:szCs w:val="21"/>
        </w:rPr>
        <w:t>你拿去看来。</w:t>
      </w:r>
    </w:p>
    <w:p>
      <w:pPr>
        <w:ind w:left="1260" w:hanging="1260"/>
      </w:pPr>
      <w:r>
        <w:rPr>
          <w:rStyle w:val="101"/>
          <w:rFonts w:ascii="宋体" w:hAnsi="宋体" w:cs="Verdana"/>
          <w:color w:val="000000"/>
          <w:szCs w:val="21"/>
        </w:rPr>
        <w:t>你看仔细。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：仔细看来。</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你呀，拿过来吧。</w:t>
      </w:r>
    </w:p>
    <w:p>
      <w:r>
        <w:rPr>
          <w:rStyle w:val="101"/>
          <w:rFonts w:ascii="宋体" w:hAnsi="宋体" w:cs="Verdana"/>
          <w:color w:val="000000"/>
          <w:szCs w:val="21"/>
        </w:rPr>
        <w:t>这是我保定唐王跨海征东，立下十大汗马功劳，唐王见喜，封我为平辽王之位</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：之职</w:t>
      </w:r>
      <w:r>
        <w:rPr>
          <w:rStyle w:val="101"/>
          <w:rFonts w:hint="eastAsia" w:ascii="宋体" w:hAnsi="宋体" w:cs="宋体"/>
          <w:color w:val="000000"/>
          <w:szCs w:val="21"/>
        </w:rPr>
        <w:t>)</w:t>
      </w:r>
      <w:r>
        <w:rPr>
          <w:rStyle w:val="101"/>
          <w:rFonts w:ascii="宋体" w:hAnsi="宋体" w:cs="Verdana"/>
          <w:color w:val="000000"/>
          <w:szCs w:val="21"/>
        </w:rPr>
        <w:t>。这就是平辽王的虎头金印呐</w:t>
      </w:r>
      <w:r>
        <w:rPr>
          <w:rStyle w:val="101"/>
          <w:rFonts w:ascii="宋体" w:hAnsi="宋体" w:cs="宋体"/>
          <w:color w:val="000000"/>
          <w:szCs w:val="21"/>
        </w:rPr>
        <w:t>!</w:t>
      </w:r>
    </w:p>
    <w:p>
      <w:pPr>
        <w:ind w:left="1260" w:hanging="1260"/>
      </w:pPr>
      <w:r>
        <w:rPr>
          <w:rStyle w:val="101"/>
          <w:rFonts w:hint="eastAsia" w:ascii="宋体" w:hAnsi="宋体" w:cs="Verdana"/>
          <w:color w:val="000000"/>
          <w:szCs w:val="21"/>
          <w:lang w:eastAsia="zh-CN"/>
        </w:rPr>
        <w:t>砷</w:t>
      </w:r>
      <w:r>
        <w:rPr>
          <w:rStyle w:val="101"/>
          <w:rFonts w:ascii="宋体" w:hAnsi="宋体" w:cs="Verdana"/>
          <w:color w:val="000000"/>
          <w:szCs w:val="21"/>
        </w:rPr>
        <w:t>黄铜</w:t>
      </w:r>
      <w:r>
        <w:rPr>
          <w:rStyle w:val="14"/>
          <w:rFonts w:ascii="宋体" w:hAnsi="宋体" w:cs="Verdana"/>
          <w:color w:val="000000"/>
          <w:szCs w:val="21"/>
        </w:rPr>
        <w:footnoteReference w:id="355"/>
      </w:r>
      <w:r>
        <w:rPr>
          <w:rStyle w:val="101"/>
          <w:rFonts w:ascii="宋体" w:hAnsi="宋体" w:cs="宋体"/>
          <w:color w:val="000000"/>
          <w:szCs w:val="21"/>
        </w:rPr>
        <w:t>?!</w:t>
      </w:r>
      <w:r>
        <w:rPr>
          <w:rStyle w:val="101"/>
          <w:rFonts w:ascii="宋体" w:hAnsi="宋体" w:cs="Verdana"/>
          <w:color w:val="000000"/>
          <w:szCs w:val="21"/>
        </w:rPr>
        <w:t>像这样的</w:t>
      </w:r>
      <w:r>
        <w:rPr>
          <w:rStyle w:val="101"/>
          <w:rFonts w:hint="eastAsia" w:ascii="宋体" w:hAnsi="宋体" w:cs="Verdana"/>
          <w:color w:val="000000"/>
          <w:szCs w:val="21"/>
          <w:lang w:eastAsia="zh-CN"/>
        </w:rPr>
        <w:t>砷</w:t>
      </w:r>
      <w:r>
        <w:rPr>
          <w:rStyle w:val="101"/>
          <w:rFonts w:ascii="宋体" w:hAnsi="宋体" w:cs="Verdana"/>
          <w:color w:val="000000"/>
          <w:szCs w:val="21"/>
        </w:rPr>
        <w:t>黄铜你见过几块呀。</w:t>
      </w:r>
    </w:p>
    <w:p>
      <w:pPr>
        <w:ind w:left="1260" w:hanging="1260"/>
      </w:pPr>
      <w:r>
        <w:rPr>
          <w:rStyle w:val="101"/>
          <w:rFonts w:ascii="宋体" w:hAnsi="宋体" w:cs="Verdana"/>
          <w:color w:val="000000"/>
          <w:szCs w:val="21"/>
        </w:rPr>
        <w:t>呵呵呵，你</w:t>
      </w:r>
      <w:r>
        <w:rPr>
          <w:rStyle w:val="101"/>
          <w:rFonts w:hint="eastAsia" w:ascii="宋体" w:hAnsi="宋体" w:cs="宋体"/>
          <w:color w:val="000000"/>
          <w:szCs w:val="21"/>
        </w:rPr>
        <w:t>(</w:t>
      </w:r>
      <w:r>
        <w:rPr>
          <w:rStyle w:val="101"/>
          <w:rFonts w:hint="eastAsia" w:ascii="宋体" w:hAnsi="宋体" w:cs="Verdana"/>
          <w:color w:val="000000"/>
          <w:szCs w:val="21"/>
        </w:rPr>
        <w:t>呀，</w:t>
      </w:r>
      <w:r>
        <w:rPr>
          <w:rStyle w:val="101"/>
          <w:rFonts w:hint="eastAsia" w:ascii="宋体" w:hAnsi="宋体" w:cs="宋体"/>
          <w:color w:val="000000"/>
          <w:szCs w:val="21"/>
        </w:rPr>
        <w:t>)</w:t>
      </w:r>
      <w:r>
        <w:rPr>
          <w:rStyle w:val="101"/>
          <w:rFonts w:ascii="宋体" w:hAnsi="宋体" w:cs="Verdana"/>
          <w:color w:val="000000"/>
          <w:szCs w:val="21"/>
        </w:rPr>
        <w:t>不开眼呐。</w:t>
      </w:r>
    </w:p>
    <w:p>
      <w:pPr>
        <w:ind w:left="1260" w:hanging="1260"/>
      </w:pPr>
      <w:r>
        <w:rPr>
          <w:rStyle w:val="101"/>
          <w:rFonts w:hint="eastAsia" w:ascii="宋体" w:hAnsi="宋体" w:cs="Verdana"/>
          <w:color w:val="000000"/>
          <w:szCs w:val="21"/>
          <w:lang w:eastAsia="zh-CN"/>
        </w:rPr>
        <w:t>砷</w:t>
      </w:r>
      <w:r>
        <w:rPr>
          <w:rStyle w:val="101"/>
          <w:rFonts w:ascii="宋体" w:hAnsi="宋体" w:cs="Verdana"/>
          <w:color w:val="000000"/>
          <w:szCs w:val="21"/>
        </w:rPr>
        <w:t>黄铜不要看了。</w:t>
      </w:r>
    </w:p>
    <w:p>
      <w:pPr>
        <w:ind w:left="1260" w:hanging="1260"/>
      </w:pPr>
      <w:r>
        <w:rPr>
          <w:rStyle w:val="101"/>
          <w:rFonts w:ascii="宋体" w:hAnsi="宋体" w:cs="Verdana"/>
          <w:color w:val="000000"/>
          <w:szCs w:val="21"/>
        </w:rPr>
        <w:t>还要看看</w:t>
      </w:r>
      <w:r>
        <w:rPr>
          <w:rStyle w:val="101"/>
          <w:rFonts w:ascii="宋体" w:hAnsi="宋体" w:cs="宋体"/>
          <w:color w:val="000000"/>
          <w:szCs w:val="21"/>
        </w:rPr>
        <w:t>?</w:t>
      </w:r>
    </w:p>
    <w:p>
      <w:pPr>
        <w:ind w:left="1260" w:hanging="1260"/>
      </w:pPr>
      <w:r>
        <w:rPr>
          <w:rStyle w:val="101"/>
          <w:rFonts w:ascii="宋体" w:hAnsi="宋体" w:cs="Verdana"/>
          <w:color w:val="000000"/>
          <w:szCs w:val="21"/>
        </w:rPr>
        <w:t>但要小心了。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：你要看仔细。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w:t>
      </w:r>
      <w:r>
        <w:rPr>
          <w:rStyle w:val="101"/>
          <w:rFonts w:ascii="宋体" w:hAnsi="宋体" w:cs="宋体"/>
          <w:color w:val="000000"/>
          <w:szCs w:val="21"/>
        </w:rPr>
        <w:t>!</w:t>
      </w:r>
    </w:p>
    <w:p>
      <w:pPr>
        <w:ind w:left="1260" w:hanging="1260"/>
      </w:pPr>
      <w:r>
        <w:rPr>
          <w:rStyle w:val="101"/>
          <w:rFonts w:ascii="宋体" w:hAnsi="宋体" w:cs="Verdana"/>
          <w:color w:val="000000"/>
          <w:szCs w:val="21"/>
        </w:rPr>
        <w:t>你还是拿过来吧。</w:t>
      </w:r>
    </w:p>
    <w:p>
      <w:pPr>
        <w:ind w:left="1260" w:hanging="1260"/>
      </w:pPr>
      <w:r>
        <w:rPr>
          <w:rStyle w:val="101"/>
          <w:rFonts w:ascii="宋体" w:hAnsi="宋体" w:cs="Verdana"/>
          <w:color w:val="000000"/>
          <w:szCs w:val="21"/>
        </w:rPr>
        <w:t>你要把</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：要将</w:t>
      </w:r>
      <w:r>
        <w:rPr>
          <w:rStyle w:val="101"/>
          <w:rFonts w:hint="eastAsia" w:ascii="宋体" w:hAnsi="宋体" w:cs="宋体"/>
          <w:color w:val="000000"/>
          <w:szCs w:val="21"/>
        </w:rPr>
        <w:t>)</w:t>
      </w:r>
      <w:r>
        <w:rPr>
          <w:rStyle w:val="101"/>
          <w:rFonts w:ascii="宋体" w:hAnsi="宋体" w:cs="Verdana"/>
          <w:color w:val="000000"/>
          <w:szCs w:val="21"/>
        </w:rPr>
        <w:t>我这平辽王吞吃在腹内呀。</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饿怕了。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惭愧</w:t>
      </w:r>
      <w:r>
        <w:rPr>
          <w:rStyle w:val="101"/>
          <w:rFonts w:ascii="宋体" w:hAnsi="宋体" w:cs="宋体"/>
          <w:color w:val="000000"/>
          <w:szCs w:val="21"/>
        </w:rPr>
        <w:t>!</w:t>
      </w:r>
    </w:p>
    <w:p>
      <w:pPr>
        <w:ind w:left="1260" w:hanging="1260"/>
      </w:pPr>
      <w:r>
        <w:rPr>
          <w:rStyle w:val="101"/>
          <w:rFonts w:ascii="宋体" w:hAnsi="宋体" w:cs="Verdana"/>
          <w:color w:val="000000"/>
          <w:szCs w:val="21"/>
        </w:rPr>
        <w:t>啊妻呀，为丈夫一路行来，有些口渴，有什么香茶取来一用。</w:t>
      </w:r>
    </w:p>
    <w:p>
      <w:pPr>
        <w:ind w:left="1260" w:hanging="1260"/>
      </w:pPr>
      <w:r>
        <w:rPr>
          <w:rStyle w:val="101"/>
          <w:rFonts w:ascii="宋体" w:hAnsi="宋体" w:cs="Verdana"/>
          <w:color w:val="000000"/>
          <w:szCs w:val="21"/>
        </w:rPr>
        <w:t>用些什么</w:t>
      </w:r>
      <w:r>
        <w:rPr>
          <w:rStyle w:val="101"/>
          <w:rFonts w:ascii="宋体" w:hAnsi="宋体" w:cs="宋体"/>
          <w:color w:val="000000"/>
          <w:szCs w:val="21"/>
        </w:rPr>
        <w:t>?</w:t>
      </w:r>
      <w:r>
        <w:rPr>
          <w:rStyle w:val="101"/>
          <w:rFonts w:hint="eastAsia" w:ascii="宋体" w:hAnsi="宋体" w:cs="宋体"/>
          <w:color w:val="000000"/>
          <w:szCs w:val="21"/>
        </w:rPr>
        <w:t xml:space="preserve"> (</w:t>
      </w:r>
      <w:r>
        <w:rPr>
          <w:rStyle w:val="101"/>
          <w:rFonts w:hint="eastAsia" w:ascii="宋体" w:hAnsi="宋体" w:cs="Verdana"/>
          <w:color w:val="000000"/>
          <w:szCs w:val="21"/>
        </w:rPr>
        <w:t>好，与我取来。</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好好好，快些取来。</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】在长安何曾吃白水，此水难饮泼埃尘。</w:t>
      </w:r>
    </w:p>
    <w:p>
      <w:pPr>
        <w:ind w:left="1260" w:hanging="1260"/>
      </w:pPr>
      <w:r>
        <w:rPr>
          <w:rStyle w:val="101"/>
          <w:rFonts w:ascii="宋体" w:hAnsi="宋体" w:cs="Verdana"/>
          <w:color w:val="000000"/>
          <w:szCs w:val="21"/>
        </w:rPr>
        <w:t>不用啊。</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妻呀，为丈夫</w:t>
      </w:r>
      <w:r>
        <w:rPr>
          <w:rStyle w:val="101"/>
          <w:rFonts w:hint="eastAsia" w:ascii="宋体" w:hAnsi="宋体" w:cs="宋体"/>
          <w:color w:val="000000"/>
          <w:szCs w:val="21"/>
        </w:rPr>
        <w:t>)</w:t>
      </w:r>
      <w:r>
        <w:rPr>
          <w:rStyle w:val="101"/>
          <w:rFonts w:ascii="宋体" w:hAnsi="宋体" w:cs="Verdana"/>
          <w:color w:val="000000"/>
          <w:szCs w:val="21"/>
        </w:rPr>
        <w:t>腹中</w:t>
      </w:r>
      <w:r>
        <w:rPr>
          <w:rStyle w:val="101"/>
          <w:rFonts w:hint="eastAsia" w:ascii="宋体" w:hAnsi="宋体" w:cs="Verdana"/>
          <w:color w:val="000000"/>
          <w:szCs w:val="21"/>
        </w:rPr>
        <w:t>有些</w:t>
      </w:r>
      <w:r>
        <w:rPr>
          <w:rStyle w:val="101"/>
          <w:rFonts w:ascii="宋体" w:hAnsi="宋体" w:cs="Verdana"/>
          <w:color w:val="000000"/>
          <w:szCs w:val="21"/>
        </w:rPr>
        <w:t>饥饿，有什么好酒好饭，取来一用</w:t>
      </w:r>
      <w:r>
        <w:rPr>
          <w:rStyle w:val="101"/>
          <w:rFonts w:hint="eastAsia" w:ascii="宋体" w:hAnsi="宋体" w:cs="Verdana"/>
          <w:color w:val="000000"/>
          <w:szCs w:val="21"/>
        </w:rPr>
        <w:t>呃</w:t>
      </w:r>
      <w:r>
        <w:rPr>
          <w:rStyle w:val="101"/>
          <w:rFonts w:ascii="宋体" w:hAnsi="宋体" w:cs="Verdana"/>
          <w:color w:val="000000"/>
          <w:szCs w:val="21"/>
        </w:rPr>
        <w:t>。</w:t>
      </w:r>
    </w:p>
    <w:p>
      <w:pPr>
        <w:ind w:left="1260" w:hanging="1260"/>
      </w:pPr>
      <w:r>
        <w:rPr>
          <w:rStyle w:val="101"/>
          <w:rFonts w:ascii="宋体" w:hAnsi="宋体" w:cs="Verdana"/>
          <w:color w:val="000000"/>
          <w:szCs w:val="21"/>
        </w:rPr>
        <w:t>用些什么</w:t>
      </w:r>
      <w:r>
        <w:rPr>
          <w:rStyle w:val="101"/>
          <w:rFonts w:ascii="宋体" w:hAnsi="宋体" w:cs="宋体"/>
          <w:color w:val="000000"/>
          <w:szCs w:val="21"/>
        </w:rPr>
        <w:t>?</w:t>
      </w:r>
    </w:p>
    <w:p>
      <w:pPr>
        <w:ind w:left="1260" w:hanging="1260"/>
      </w:pPr>
      <w:r>
        <w:rPr>
          <w:rStyle w:val="101"/>
          <w:rFonts w:ascii="宋体" w:hAnsi="宋体" w:cs="Verdana"/>
          <w:color w:val="000000"/>
          <w:szCs w:val="21"/>
        </w:rPr>
        <w:t>何谓鱼羹</w:t>
      </w:r>
      <w:r>
        <w:rPr>
          <w:rStyle w:val="101"/>
          <w:rFonts w:ascii="宋体" w:hAnsi="宋体" w:cs="宋体"/>
          <w:color w:val="000000"/>
          <w:szCs w:val="21"/>
        </w:rPr>
        <w:t>?</w:t>
      </w:r>
    </w:p>
    <w:p>
      <w:pPr>
        <w:ind w:left="1260" w:hanging="1260"/>
      </w:pPr>
      <w:r>
        <w:rPr>
          <w:rStyle w:val="101"/>
          <w:rFonts w:ascii="宋体" w:hAnsi="宋体" w:cs="Verdana"/>
          <w:color w:val="000000"/>
          <w:szCs w:val="21"/>
        </w:rPr>
        <w:t>好好好，与我取来。</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】用手接过鲜鱼羹，</w:t>
      </w:r>
    </w:p>
    <w:p>
      <w:pPr>
        <w:ind w:left="1260" w:hanging="1260"/>
      </w:pPr>
      <w:r>
        <w:rPr>
          <w:rStyle w:val="101"/>
          <w:rFonts w:hint="eastAsia" w:ascii="宋体" w:hAnsi="宋体" w:cs="Verdana"/>
          <w:color w:val="000000"/>
          <w:szCs w:val="21"/>
        </w:rPr>
        <w:t>呃，</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】这样腥气实难闻。</w:t>
      </w:r>
    </w:p>
    <w:p>
      <w:pPr>
        <w:ind w:left="1260" w:hanging="1260"/>
      </w:pPr>
      <w:r>
        <w:rPr>
          <w:rStyle w:val="101"/>
          <w:rFonts w:ascii="宋体" w:hAnsi="宋体" w:cs="Verdana"/>
          <w:color w:val="000000"/>
          <w:szCs w:val="21"/>
        </w:rPr>
        <w:t>不用了</w:t>
      </w:r>
      <w:r>
        <w:rPr>
          <w:rStyle w:val="101"/>
          <w:rFonts w:hint="eastAsia" w:ascii="宋体" w:hAnsi="宋体" w:cs="Verdana"/>
          <w:color w:val="000000"/>
          <w:szCs w:val="21"/>
        </w:rPr>
        <w:t>啊</w:t>
      </w:r>
      <w:r>
        <w:rPr>
          <w:rStyle w:val="101"/>
          <w:rFonts w:ascii="宋体" w:hAnsi="宋体" w:cs="Verdana"/>
          <w:color w:val="000000"/>
          <w:szCs w:val="21"/>
        </w:rPr>
        <w:t>。</w:t>
      </w:r>
    </w:p>
    <w:p>
      <w:pPr>
        <w:ind w:left="1260" w:hanging="1260"/>
      </w:pPr>
      <w:r>
        <w:rPr>
          <w:rStyle w:val="101"/>
          <w:rFonts w:ascii="宋体" w:hAnsi="宋体" w:cs="Verdana"/>
          <w:color w:val="000000"/>
          <w:szCs w:val="21"/>
        </w:rPr>
        <w:t>鞍马劳顿，身体困倦呐。</w:t>
      </w:r>
    </w:p>
    <w:p>
      <w:pPr>
        <w:ind w:left="1260" w:hanging="1260"/>
      </w:pPr>
      <w:r>
        <w:rPr>
          <w:rStyle w:val="101"/>
          <w:rFonts w:ascii="宋体" w:hAnsi="宋体" w:cs="Verdana"/>
          <w:color w:val="000000"/>
          <w:szCs w:val="21"/>
        </w:rPr>
        <w:t>哦，怎么还有后窑</w:t>
      </w:r>
      <w:r>
        <w:rPr>
          <w:rStyle w:val="101"/>
          <w:rFonts w:ascii="宋体" w:hAnsi="宋体" w:cs="宋体"/>
          <w:color w:val="000000"/>
          <w:szCs w:val="21"/>
        </w:rPr>
        <w:t>?</w:t>
      </w:r>
    </w:p>
    <w:p>
      <w:pPr>
        <w:ind w:left="1260" w:hanging="1260"/>
      </w:pPr>
      <w:r>
        <w:rPr>
          <w:rStyle w:val="101"/>
          <w:rFonts w:ascii="宋体" w:hAnsi="宋体" w:cs="Verdana"/>
          <w:color w:val="000000"/>
          <w:szCs w:val="21"/>
        </w:rPr>
        <w:t>好，快快打扫。</w:t>
      </w:r>
      <w:r>
        <w:rPr>
          <w:rStyle w:val="101"/>
          <w:rFonts w:hint="eastAsia" w:ascii="宋体" w:hAnsi="宋体" w:cs="Verdana"/>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：与我打扫）</w:t>
      </w:r>
    </w:p>
    <w:p>
      <w:pPr>
        <w:ind w:left="1260" w:hanging="1260"/>
      </w:pPr>
      <w:r>
        <w:rPr>
          <w:rStyle w:val="101"/>
          <w:rFonts w:ascii="宋体" w:hAnsi="宋体" w:cs="Verdana"/>
          <w:color w:val="000000"/>
          <w:szCs w:val="21"/>
        </w:rPr>
        <w:t>我如今回来了。</w:t>
      </w:r>
    </w:p>
    <w:p>
      <w:pPr>
        <w:ind w:left="1260" w:hanging="1260"/>
      </w:pPr>
      <w:r>
        <w:rPr>
          <w:rStyle w:val="101"/>
          <w:rFonts w:ascii="宋体" w:hAnsi="宋体" w:cs="Verdana"/>
          <w:color w:val="000000"/>
          <w:szCs w:val="21"/>
        </w:rPr>
        <w:t>啊</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】听她言来自思忖，莫非相交有情人。</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：察言观色详其情，教人心中解不明。</w:t>
      </w:r>
      <w:r>
        <w:rPr>
          <w:rStyle w:val="101"/>
          <w:rFonts w:hint="eastAsia" w:ascii="宋体" w:hAnsi="宋体" w:cs="宋体"/>
          <w:color w:val="000000"/>
          <w:szCs w:val="21"/>
        </w:rPr>
        <w:t>)</w:t>
      </w:r>
      <w:r>
        <w:rPr>
          <w:rStyle w:val="101"/>
          <w:rFonts w:ascii="宋体" w:hAnsi="宋体" w:cs="Verdana"/>
          <w:color w:val="000000"/>
          <w:szCs w:val="21"/>
        </w:rPr>
        <w:t>出得窑去观动静，</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】窑外并无一个人。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】将马拴在柳荫下，</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】鞍辔放在了地埃尘。</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】站在窑中来观定，</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】这只男鞋必有因。</w:t>
      </w:r>
    </w:p>
    <w:p>
      <w:pPr>
        <w:ind w:left="1260" w:hanging="1260"/>
      </w:pPr>
      <w:r>
        <w:rPr>
          <w:rStyle w:val="101"/>
          <w:rFonts w:ascii="宋体" w:hAnsi="宋体" w:cs="Verdana"/>
          <w:color w:val="000000"/>
          <w:szCs w:val="21"/>
        </w:rPr>
        <w:t>且住</w:t>
      </w:r>
      <w:r>
        <w:rPr>
          <w:rStyle w:val="101"/>
          <w:rFonts w:ascii="宋体" w:hAnsi="宋体" w:cs="宋体"/>
          <w:color w:val="000000"/>
          <w:szCs w:val="21"/>
        </w:rPr>
        <w:t>!</w:t>
      </w:r>
      <w:r>
        <w:rPr>
          <w:rStyle w:val="101"/>
          <w:rFonts w:ascii="宋体" w:hAnsi="宋体" w:cs="Verdana"/>
          <w:color w:val="000000"/>
          <w:szCs w:val="21"/>
        </w:rPr>
        <w:t>怪道她变脸变色，原来她有了外遇了</w:t>
      </w:r>
      <w:r>
        <w:rPr>
          <w:rStyle w:val="101"/>
          <w:rFonts w:ascii="宋体" w:hAnsi="宋体" w:cs="宋体"/>
          <w:color w:val="000000"/>
          <w:szCs w:val="21"/>
        </w:rPr>
        <w:t>!</w:t>
      </w:r>
    </w:p>
    <w:p>
      <w:pPr>
        <w:ind w:left="1260" w:hanging="1260"/>
      </w:pPr>
      <w:r>
        <w:rPr>
          <w:rStyle w:val="101"/>
          <w:rFonts w:ascii="宋体" w:hAnsi="宋体" w:cs="Verdana"/>
          <w:color w:val="000000"/>
          <w:szCs w:val="21"/>
        </w:rPr>
        <w:t>呀呀呸</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宋体" w:hAnsi="宋体" w:cs="Verdana"/>
          <w:color w:val="000000"/>
          <w:szCs w:val="21"/>
        </w:rPr>
        <w:t>柳氏啊柳氏，</w:t>
      </w:r>
      <w:r>
        <w:rPr>
          <w:rStyle w:val="101"/>
          <w:rFonts w:hint="eastAsia" w:ascii="宋体" w:hAnsi="宋体" w:cs="宋体"/>
          <w:color w:val="000000"/>
          <w:szCs w:val="21"/>
        </w:rPr>
        <w:t>)</w:t>
      </w:r>
      <w:r>
        <w:rPr>
          <w:rStyle w:val="101"/>
          <w:rFonts w:ascii="宋体" w:hAnsi="宋体" w:cs="Verdana"/>
          <w:color w:val="000000"/>
          <w:szCs w:val="21"/>
        </w:rPr>
        <w:t>你在你丈夫跟前露出马脚来了。</w:t>
      </w:r>
    </w:p>
    <w:p>
      <w:pPr>
        <w:ind w:left="1260" w:hanging="1260"/>
      </w:pPr>
      <w:r>
        <w:rPr>
          <w:rStyle w:val="101"/>
          <w:rFonts w:ascii="宋体" w:hAnsi="宋体" w:cs="Verdana"/>
          <w:color w:val="000000"/>
          <w:szCs w:val="21"/>
        </w:rPr>
        <w:t>贱人，你与我走了出来呀</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呀呸</w:t>
      </w:r>
      <w:r>
        <w:rPr>
          <w:rStyle w:val="101"/>
          <w:rFonts w:hint="eastAsia" w:ascii="宋体" w:hAnsi="宋体" w:cs="宋体"/>
          <w:color w:val="000000"/>
          <w:szCs w:val="21"/>
        </w:rPr>
        <w:t>!)</w:t>
      </w:r>
      <w:r>
        <w:rPr>
          <w:rStyle w:val="101"/>
          <w:rFonts w:ascii="宋体" w:hAnsi="宋体" w:cs="Verdana"/>
          <w:color w:val="000000"/>
          <w:szCs w:val="21"/>
        </w:rPr>
        <w:t>你自己做的事还要问我</w:t>
      </w:r>
      <w:r>
        <w:rPr>
          <w:rStyle w:val="101"/>
          <w:rFonts w:ascii="宋体" w:hAnsi="宋体" w:cs="宋体"/>
          <w:color w:val="000000"/>
          <w:szCs w:val="21"/>
        </w:rPr>
        <w:t>?</w:t>
      </w:r>
    </w:p>
    <w:p>
      <w:pPr>
        <w:ind w:left="1260" w:hanging="1260"/>
      </w:pPr>
      <w:r>
        <w:rPr>
          <w:rStyle w:val="101"/>
          <w:rFonts w:ascii="宋体" w:hAnsi="宋体" w:cs="Verdana"/>
          <w:color w:val="000000"/>
          <w:szCs w:val="21"/>
        </w:rPr>
        <w:t>你呀，你就是与我——</w:t>
      </w:r>
    </w:p>
    <w:p>
      <w:pPr>
        <w:ind w:left="1260" w:hanging="1260"/>
      </w:pPr>
      <w:r>
        <w:rPr>
          <w:rStyle w:val="101"/>
          <w:rFonts w:ascii="宋体" w:hAnsi="宋体" w:cs="Verdana"/>
          <w:color w:val="000000"/>
          <w:szCs w:val="21"/>
        </w:rPr>
        <w:t>死呃。</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：呃</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要赃。</w:t>
      </w:r>
    </w:p>
    <w:p>
      <w:pPr>
        <w:ind w:left="1260" w:hanging="1260"/>
      </w:pPr>
      <w:r>
        <w:rPr>
          <w:rStyle w:val="101"/>
          <w:rFonts w:ascii="宋体" w:hAnsi="宋体" w:cs="Verdana"/>
          <w:color w:val="000000"/>
          <w:szCs w:val="21"/>
        </w:rPr>
        <w:t>要双。</w:t>
      </w:r>
    </w:p>
    <w:p>
      <w:pPr>
        <w:ind w:left="1260" w:hanging="1260"/>
      </w:pPr>
      <w:r>
        <w:rPr>
          <w:rStyle w:val="101"/>
          <w:rFonts w:ascii="宋体" w:hAnsi="宋体" w:cs="Verdana"/>
          <w:color w:val="000000"/>
          <w:szCs w:val="21"/>
        </w:rPr>
        <w:t>呵呵，怕无有你的赃证</w:t>
      </w:r>
      <w:r>
        <w:rPr>
          <w:rStyle w:val="101"/>
          <w:rFonts w:ascii="宋体" w:hAnsi="宋体" w:cs="宋体"/>
          <w:color w:val="000000"/>
          <w:szCs w:val="21"/>
        </w:rPr>
        <w:t>?!</w:t>
      </w:r>
      <w:r>
        <w:rPr>
          <w:rStyle w:val="101"/>
          <w:rFonts w:ascii="宋体" w:hAnsi="宋体" w:cs="Verdana"/>
          <w:color w:val="000000"/>
          <w:szCs w:val="21"/>
        </w:rPr>
        <w:t>这不是你的赃</w:t>
      </w:r>
      <w:r>
        <w:rPr>
          <w:rStyle w:val="101"/>
          <w:rFonts w:ascii="宋体" w:hAnsi="宋体" w:cs="宋体"/>
          <w:color w:val="000000"/>
          <w:szCs w:val="21"/>
        </w:rPr>
        <w:t>?</w:t>
      </w:r>
      <w:r>
        <w:rPr>
          <w:rStyle w:val="101"/>
          <w:rFonts w:ascii="宋体" w:hAnsi="宋体" w:cs="Verdana"/>
          <w:color w:val="000000"/>
          <w:szCs w:val="21"/>
        </w:rPr>
        <w:t>这不是你的证</w:t>
      </w:r>
      <w:r>
        <w:rPr>
          <w:rStyle w:val="101"/>
          <w:rFonts w:ascii="宋体" w:hAnsi="宋体" w:cs="宋体"/>
          <w:color w:val="000000"/>
          <w:szCs w:val="21"/>
        </w:rPr>
        <w:t>?</w:t>
      </w:r>
    </w:p>
    <w:p>
      <w:pPr>
        <w:ind w:left="1260" w:hanging="1260"/>
      </w:pPr>
      <w:r>
        <w:rPr>
          <w:rStyle w:val="101"/>
          <w:rFonts w:ascii="宋体" w:hAnsi="宋体" w:cs="Verdana"/>
          <w:color w:val="000000"/>
          <w:szCs w:val="21"/>
        </w:rPr>
        <w:t>你就是与我……</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可问的这穿鞋的人……</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呃，我不问这穿鞋的人儿，还问我这穿靴子的人么</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比你强得多啊</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是啊，</w:t>
      </w:r>
      <w:r>
        <w:rPr>
          <w:rStyle w:val="101"/>
          <w:rFonts w:hint="eastAsia" w:ascii="宋体" w:hAnsi="宋体" w:cs="宋体"/>
          <w:color w:val="000000"/>
          <w:szCs w:val="21"/>
        </w:rPr>
        <w:t>)</w:t>
      </w:r>
      <w:r>
        <w:rPr>
          <w:rStyle w:val="101"/>
          <w:rFonts w:ascii="宋体" w:hAnsi="宋体" w:cs="Verdana"/>
          <w:color w:val="000000"/>
          <w:szCs w:val="21"/>
        </w:rPr>
        <w:t>自然比我强啊</w:t>
      </w:r>
      <w:r>
        <w:rPr>
          <w:rStyle w:val="101"/>
          <w:rFonts w:ascii="宋体" w:hAnsi="宋体" w:cs="宋体"/>
          <w:color w:val="000000"/>
          <w:szCs w:val="21"/>
        </w:rPr>
        <w:t>!</w:t>
      </w:r>
    </w:p>
    <w:p>
      <w:pPr>
        <w:ind w:left="1260" w:hanging="1260"/>
      </w:pPr>
      <w:r>
        <w:rPr>
          <w:rStyle w:val="101"/>
          <w:rFonts w:ascii="宋体" w:hAnsi="宋体" w:cs="Verdana"/>
          <w:color w:val="000000"/>
          <w:szCs w:val="21"/>
        </w:rPr>
        <w:t>我如今有了这个讨厌的东西了。</w:t>
      </w:r>
    </w:p>
    <w:p>
      <w:pPr>
        <w:ind w:left="1260" w:hanging="1260"/>
      </w:pPr>
      <w:r>
        <w:rPr>
          <w:rStyle w:val="101"/>
          <w:rFonts w:ascii="宋体" w:hAnsi="宋体" w:cs="Verdana"/>
          <w:color w:val="000000"/>
          <w:szCs w:val="21"/>
        </w:rPr>
        <w:t>是啊，你若是靠着我，饿啊，</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：你要靠着我，这一十八载，饿啊，</w:t>
      </w:r>
      <w:r>
        <w:rPr>
          <w:rStyle w:val="101"/>
          <w:rFonts w:hint="eastAsia" w:ascii="宋体" w:hAnsi="宋体" w:cs="宋体"/>
          <w:color w:val="000000"/>
          <w:szCs w:val="21"/>
        </w:rPr>
        <w:t>)</w:t>
      </w:r>
      <w:r>
        <w:rPr>
          <w:rStyle w:val="101"/>
          <w:rFonts w:ascii="宋体" w:hAnsi="宋体" w:cs="Verdana"/>
          <w:color w:val="000000"/>
          <w:szCs w:val="21"/>
        </w:rPr>
        <w:t>也把你饿干了</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什么新鲜的事情</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：哦，什么新鲜之事。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哎呀呀，你真是无羞无耻呀</w:t>
      </w:r>
      <w:r>
        <w:rPr>
          <w:rStyle w:val="101"/>
          <w:rFonts w:ascii="宋体" w:hAnsi="宋体" w:cs="宋体"/>
          <w:color w:val="000000"/>
          <w:szCs w:val="21"/>
        </w:rPr>
        <w:t>!</w:t>
      </w:r>
    </w:p>
    <w:p>
      <w:pPr>
        <w:ind w:left="1260" w:hanging="1260"/>
      </w:pPr>
      <w:r>
        <w:rPr>
          <w:rStyle w:val="101"/>
          <w:rFonts w:ascii="宋体" w:hAnsi="宋体" w:cs="Verdana"/>
          <w:color w:val="000000"/>
          <w:szCs w:val="21"/>
        </w:rPr>
        <w:t>你不死待我来碰。</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你啊，你就是与我——</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唉</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嗯，有的。</w:t>
      </w:r>
    </w:p>
    <w:p>
      <w:pPr>
        <w:ind w:left="1260" w:hanging="1260"/>
      </w:pPr>
      <w:r>
        <w:rPr>
          <w:rStyle w:val="101"/>
          <w:rFonts w:ascii="宋体" w:hAnsi="宋体" w:cs="Verdana"/>
          <w:color w:val="000000"/>
          <w:szCs w:val="21"/>
        </w:rPr>
        <w:t>也是有的。</w:t>
      </w:r>
    </w:p>
    <w:p>
      <w:pPr>
        <w:ind w:left="1260" w:hanging="1260"/>
      </w:pPr>
      <w:r>
        <w:rPr>
          <w:rStyle w:val="101"/>
          <w:rFonts w:ascii="宋体" w:hAnsi="宋体" w:cs="Verdana"/>
          <w:color w:val="000000"/>
          <w:szCs w:val="21"/>
        </w:rPr>
        <w:t>一十七岁的孩儿——不大，不小，是正穿呐。</w:t>
      </w:r>
    </w:p>
    <w:p>
      <w:pPr>
        <w:ind w:left="1260" w:hanging="1260"/>
      </w:pPr>
      <w:r>
        <w:rPr>
          <w:rStyle w:val="101"/>
          <w:rFonts w:ascii="宋体" w:hAnsi="宋体" w:cs="Verdana"/>
          <w:color w:val="000000"/>
          <w:szCs w:val="21"/>
        </w:rPr>
        <w:t>哎呀，她倒端起来了。</w:t>
      </w:r>
    </w:p>
    <w:p>
      <w:pPr>
        <w:ind w:left="1260" w:hanging="1260"/>
      </w:pPr>
      <w:r>
        <w:rPr>
          <w:rStyle w:val="101"/>
          <w:rFonts w:ascii="宋体" w:hAnsi="宋体" w:cs="Verdana"/>
          <w:color w:val="000000"/>
          <w:szCs w:val="21"/>
        </w:rPr>
        <w:t>哎呀呀，你拿过来吧。</w:t>
      </w:r>
    </w:p>
    <w:p>
      <w:pPr>
        <w:ind w:left="1260" w:hanging="1260"/>
      </w:pPr>
      <w:r>
        <w:rPr>
          <w:rStyle w:val="101"/>
          <w:rFonts w:ascii="宋体" w:hAnsi="宋体" w:cs="Verdana"/>
          <w:color w:val="000000"/>
          <w:szCs w:val="21"/>
        </w:rPr>
        <w:t>妇道人家，拿刀、动杖，呃，成什么样儿啊</w:t>
      </w:r>
      <w:r>
        <w:rPr>
          <w:rStyle w:val="101"/>
          <w:rFonts w:ascii="宋体" w:hAnsi="宋体" w:cs="宋体"/>
          <w:color w:val="000000"/>
          <w:szCs w:val="21"/>
        </w:rPr>
        <w:t>?</w:t>
      </w:r>
    </w:p>
    <w:p>
      <w:pPr>
        <w:ind w:left="1260" w:hanging="1260"/>
      </w:pPr>
      <w:r>
        <w:rPr>
          <w:rStyle w:val="101"/>
          <w:rFonts w:ascii="宋体" w:hAnsi="宋体" w:cs="Verdana"/>
          <w:color w:val="000000"/>
          <w:szCs w:val="21"/>
        </w:rPr>
        <w:t>薛礼呀薛礼，难为你还是个平辽王啊，做事就是这样粗鲁。</w:t>
      </w:r>
    </w:p>
    <w:p>
      <w:pPr>
        <w:ind w:left="1260" w:hanging="1260"/>
      </w:pPr>
      <w:r>
        <w:rPr>
          <w:rStyle w:val="101"/>
          <w:rFonts w:ascii="宋体" w:hAnsi="宋体" w:cs="Verdana"/>
          <w:color w:val="000000"/>
          <w:szCs w:val="21"/>
        </w:rPr>
        <w:t>哎呀呀，这窑前窑后，也无人前来解劝呐……这这这……</w:t>
      </w:r>
    </w:p>
    <w:p>
      <w:pPr>
        <w:ind w:left="1260" w:hanging="1260"/>
      </w:pPr>
      <w:r>
        <w:rPr>
          <w:rStyle w:val="101"/>
          <w:rFonts w:ascii="宋体" w:hAnsi="宋体" w:cs="Verdana"/>
          <w:color w:val="000000"/>
          <w:szCs w:val="21"/>
        </w:rPr>
        <w:t>这这这……这这这……这这这……</w:t>
      </w:r>
    </w:p>
    <w:p>
      <w:pPr>
        <w:ind w:left="1260" w:hanging="1260"/>
      </w:pPr>
      <w:r>
        <w:rPr>
          <w:rStyle w:val="101"/>
          <w:rFonts w:ascii="宋体" w:hAnsi="宋体" w:cs="Verdana"/>
          <w:color w:val="000000"/>
          <w:szCs w:val="21"/>
        </w:rPr>
        <w:t>唉，上前赔个笑脸可也就拉倒了。</w:t>
      </w:r>
    </w:p>
    <w:p>
      <w:pPr>
        <w:ind w:left="1260" w:hanging="1260"/>
      </w:pP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为丈夫的不是，喏喏喏，我这厢</w:t>
      </w:r>
      <w:r>
        <w:rPr>
          <w:rStyle w:val="101"/>
          <w:rFonts w:hint="eastAsia" w:ascii="宋体" w:hAnsi="宋体" w:cs="宋体"/>
          <w:color w:val="000000"/>
          <w:szCs w:val="21"/>
        </w:rPr>
        <w:t>(</w:t>
      </w:r>
      <w:r>
        <w:rPr>
          <w:rStyle w:val="101"/>
          <w:rFonts w:ascii="宋体" w:hAnsi="宋体" w:cs="Verdana"/>
          <w:color w:val="000000"/>
          <w:szCs w:val="21"/>
        </w:rPr>
        <w:t>与你</w:t>
      </w:r>
      <w:r>
        <w:rPr>
          <w:rStyle w:val="101"/>
          <w:rFonts w:hint="eastAsia" w:ascii="宋体" w:hAnsi="宋体" w:cs="宋体"/>
          <w:color w:val="000000"/>
          <w:szCs w:val="21"/>
        </w:rPr>
        <w:t>)</w:t>
      </w:r>
      <w:r>
        <w:rPr>
          <w:rStyle w:val="101"/>
          <w:rFonts w:ascii="宋体" w:hAnsi="宋体" w:cs="Verdana"/>
          <w:color w:val="000000"/>
          <w:szCs w:val="21"/>
        </w:rPr>
        <w:t>赔礼了。</w:t>
      </w:r>
    </w:p>
    <w:p>
      <w:pPr>
        <w:ind w:left="1260" w:hanging="1260"/>
      </w:pP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为丈夫的不是，我这厢又赔礼了。</w:t>
      </w:r>
    </w:p>
    <w:p>
      <w:pPr>
        <w:ind w:left="1260" w:hanging="1260"/>
      </w:pPr>
      <w:r>
        <w:rPr>
          <w:rStyle w:val="101"/>
          <w:rFonts w:hint="eastAsia" w:ascii="宋体" w:hAnsi="宋体" w:cs="Verdana"/>
          <w:color w:val="000000"/>
          <w:szCs w:val="21"/>
        </w:rPr>
        <w:t>唉</w:t>
      </w: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为丈夫这厢</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：这里</w:t>
      </w:r>
      <w:r>
        <w:rPr>
          <w:rStyle w:val="101"/>
          <w:rFonts w:hint="eastAsia" w:ascii="宋体" w:hAnsi="宋体" w:cs="宋体"/>
          <w:color w:val="000000"/>
          <w:szCs w:val="21"/>
        </w:rPr>
        <w:t>)</w:t>
      </w:r>
      <w:r>
        <w:rPr>
          <w:rStyle w:val="101"/>
          <w:rFonts w:ascii="宋体" w:hAnsi="宋体" w:cs="Verdana"/>
          <w:color w:val="000000"/>
          <w:szCs w:val="21"/>
        </w:rPr>
        <w:t>跪下了哇。</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：俱是为丈夫的不是，我这厢跪下了。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哎呀你这是怎么样了</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：呃，你这做什么</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哎呀，耍出汗来了。</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啊</w:t>
      </w:r>
      <w:r>
        <w:rPr>
          <w:rStyle w:val="101"/>
          <w:rFonts w:hint="eastAsia" w:ascii="宋体" w:hAnsi="宋体" w:cs="宋体"/>
          <w:color w:val="000000"/>
          <w:szCs w:val="21"/>
        </w:rPr>
        <w:t>)</w:t>
      </w:r>
      <w:r>
        <w:rPr>
          <w:rStyle w:val="101"/>
          <w:rFonts w:ascii="宋体" w:hAnsi="宋体" w:cs="Verdana"/>
          <w:color w:val="000000"/>
          <w:szCs w:val="21"/>
        </w:rPr>
        <w:t>妻呀，将你我的儿子唤将出来，教他</w:t>
      </w:r>
      <w:r>
        <w:rPr>
          <w:rStyle w:val="101"/>
          <w:rFonts w:hint="eastAsia" w:ascii="宋体" w:hAnsi="宋体" w:cs="Verdana"/>
          <w:color w:val="000000"/>
          <w:szCs w:val="21"/>
        </w:rPr>
        <w:t>看</w:t>
      </w:r>
      <w:r>
        <w:rPr>
          <w:rStyle w:val="101"/>
          <w:rFonts w:ascii="宋体" w:hAnsi="宋体" w:cs="Verdana"/>
          <w:color w:val="000000"/>
          <w:szCs w:val="21"/>
        </w:rPr>
        <w:t>看</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教他</w:t>
      </w:r>
      <w:r>
        <w:rPr>
          <w:rStyle w:val="101"/>
          <w:rFonts w:hint="eastAsia" w:ascii="宋体" w:hAnsi="宋体" w:cs="Verdana"/>
          <w:color w:val="000000"/>
          <w:szCs w:val="21"/>
        </w:rPr>
        <w:t>看一看</w:t>
      </w:r>
      <w:r>
        <w:rPr>
          <w:rStyle w:val="101"/>
          <w:rFonts w:hint="eastAsia" w:ascii="宋体" w:hAnsi="宋体" w:cs="宋体"/>
          <w:color w:val="000000"/>
          <w:szCs w:val="21"/>
        </w:rPr>
        <w:t>)</w:t>
      </w:r>
      <w:r>
        <w:rPr>
          <w:rStyle w:val="101"/>
          <w:rFonts w:ascii="宋体" w:hAnsi="宋体" w:cs="Verdana"/>
          <w:color w:val="000000"/>
          <w:szCs w:val="21"/>
        </w:rPr>
        <w:t>我这不成器的老子。</w:t>
      </w:r>
    </w:p>
    <w:p>
      <w:pPr>
        <w:ind w:left="1260" w:hanging="1260"/>
      </w:pPr>
      <w:r>
        <w:rPr>
          <w:rStyle w:val="101"/>
          <w:rFonts w:hint="eastAsia" w:ascii="宋体" w:hAnsi="宋体" w:cs="Verdana"/>
          <w:color w:val="000000"/>
          <w:szCs w:val="21"/>
        </w:rPr>
        <w:t>哦，</w:t>
      </w:r>
      <w:r>
        <w:rPr>
          <w:rStyle w:val="101"/>
          <w:rFonts w:ascii="宋体" w:hAnsi="宋体" w:cs="Verdana"/>
          <w:color w:val="000000"/>
          <w:szCs w:val="21"/>
        </w:rPr>
        <w:t>他往哪里去了</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惊介</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啊</w:t>
      </w:r>
      <w:r>
        <w:rPr>
          <w:rStyle w:val="101"/>
          <w:rFonts w:hint="eastAsia" w:ascii="宋体" w:hAnsi="宋体" w:cs="宋体"/>
          <w:color w:val="000000"/>
          <w:szCs w:val="21"/>
        </w:rPr>
        <w:t>)</w:t>
      </w: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我来问你，这窑前窑后，</w:t>
      </w:r>
      <w:r>
        <w:rPr>
          <w:rStyle w:val="101"/>
          <w:rFonts w:hint="eastAsia" w:ascii="宋体" w:hAnsi="宋体" w:cs="宋体"/>
          <w:color w:val="000000"/>
          <w:szCs w:val="21"/>
        </w:rPr>
        <w:t>(</w:t>
      </w:r>
      <w:r>
        <w:rPr>
          <w:rStyle w:val="101"/>
          <w:rFonts w:hint="eastAsia" w:ascii="宋体" w:hAnsi="宋体" w:cs="Verdana"/>
          <w:color w:val="000000"/>
          <w:szCs w:val="21"/>
        </w:rPr>
        <w:t>可</w:t>
      </w:r>
      <w:r>
        <w:rPr>
          <w:rStyle w:val="101"/>
          <w:rFonts w:hint="eastAsia" w:ascii="宋体" w:hAnsi="宋体" w:cs="宋体"/>
          <w:color w:val="000000"/>
          <w:szCs w:val="21"/>
        </w:rPr>
        <w:t>)</w:t>
      </w:r>
      <w:r>
        <w:rPr>
          <w:rStyle w:val="101"/>
          <w:rFonts w:ascii="宋体" w:hAnsi="宋体" w:cs="Verdana"/>
          <w:color w:val="000000"/>
          <w:szCs w:val="21"/>
        </w:rPr>
        <w:t>还有别人家的孩儿会打雁</w:t>
      </w:r>
      <w:r>
        <w:rPr>
          <w:rStyle w:val="101"/>
          <w:rFonts w:ascii="宋体" w:hAnsi="宋体" w:cs="宋体"/>
          <w:color w:val="000000"/>
          <w:szCs w:val="21"/>
        </w:rPr>
        <w:t>?</w:t>
      </w:r>
    </w:p>
    <w:p>
      <w:pPr>
        <w:ind w:left="1260" w:hanging="1260"/>
      </w:pPr>
      <w:r>
        <w:rPr>
          <w:rStyle w:val="101"/>
          <w:rFonts w:ascii="宋体" w:hAnsi="宋体" w:cs="Verdana"/>
          <w:color w:val="000000"/>
          <w:szCs w:val="21"/>
        </w:rPr>
        <w:t>贤妻你这里来啊</w:t>
      </w:r>
      <w:r>
        <w:rPr>
          <w:rStyle w:val="101"/>
          <w:rFonts w:ascii="宋体" w:hAnsi="宋体" w:cs="宋体"/>
          <w:color w:val="000000"/>
          <w:szCs w:val="21"/>
        </w:rPr>
        <w:t>!</w:t>
      </w:r>
    </w:p>
    <w:p>
      <w:pPr>
        <w:ind w:left="1260" w:hanging="1260"/>
      </w:pPr>
      <w:r>
        <w:rPr>
          <w:rStyle w:val="101"/>
          <w:rFonts w:ascii="宋体" w:hAnsi="宋体" w:cs="Verdana"/>
          <w:color w:val="000000"/>
          <w:szCs w:val="21"/>
        </w:rPr>
        <w:t>你我的儿子出窑的时节，这头戴</w:t>
      </w:r>
      <w:r>
        <w:rPr>
          <w:rStyle w:val="101"/>
          <w:rFonts w:ascii="宋体" w:hAnsi="宋体" w:cs="宋体"/>
          <w:color w:val="000000"/>
          <w:szCs w:val="21"/>
        </w:rPr>
        <w:t>?</w:t>
      </w:r>
    </w:p>
    <w:p>
      <w:pPr>
        <w:ind w:left="1260" w:hanging="1260"/>
      </w:pPr>
      <w:r>
        <w:rPr>
          <w:rStyle w:val="101"/>
          <w:rFonts w:ascii="宋体" w:hAnsi="宋体" w:cs="Verdana"/>
          <w:color w:val="000000"/>
          <w:szCs w:val="21"/>
        </w:rPr>
        <w:t>身穿</w:t>
      </w:r>
      <w:r>
        <w:rPr>
          <w:rStyle w:val="101"/>
          <w:rFonts w:ascii="宋体" w:hAnsi="宋体" w:cs="宋体"/>
          <w:color w:val="000000"/>
          <w:szCs w:val="21"/>
        </w:rPr>
        <w:t>?</w:t>
      </w:r>
    </w:p>
    <w:p>
      <w:pPr>
        <w:ind w:left="1260" w:hanging="1260"/>
      </w:pPr>
      <w:r>
        <w:rPr>
          <w:rStyle w:val="101"/>
          <w:rFonts w:ascii="宋体" w:hAnsi="宋体" w:cs="Verdana"/>
          <w:color w:val="000000"/>
          <w:szCs w:val="21"/>
        </w:rPr>
        <w:t>左手</w:t>
      </w:r>
      <w:r>
        <w:rPr>
          <w:rStyle w:val="101"/>
          <w:rFonts w:ascii="宋体" w:hAnsi="宋体" w:cs="宋体"/>
          <w:color w:val="000000"/>
          <w:szCs w:val="21"/>
        </w:rPr>
        <w:t>?</w:t>
      </w:r>
    </w:p>
    <w:p>
      <w:pPr>
        <w:ind w:left="1260" w:hanging="1260"/>
      </w:pPr>
      <w:r>
        <w:rPr>
          <w:rStyle w:val="101"/>
          <w:rFonts w:ascii="宋体" w:hAnsi="宋体" w:cs="Verdana"/>
          <w:color w:val="000000"/>
          <w:szCs w:val="21"/>
        </w:rPr>
        <w:t>右手</w:t>
      </w:r>
      <w:r>
        <w:rPr>
          <w:rStyle w:val="101"/>
          <w:rFonts w:ascii="宋体" w:hAnsi="宋体" w:cs="宋体"/>
          <w:color w:val="000000"/>
          <w:szCs w:val="21"/>
        </w:rPr>
        <w:t>?</w:t>
      </w:r>
    </w:p>
    <w:p>
      <w:pPr>
        <w:ind w:left="1260" w:hanging="1260"/>
      </w:pPr>
      <w:r>
        <w:rPr>
          <w:rStyle w:val="101"/>
          <w:rFonts w:ascii="宋体" w:hAnsi="宋体" w:cs="Verdana"/>
          <w:color w:val="000000"/>
          <w:szCs w:val="21"/>
        </w:rPr>
        <w:t>唉呀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】听一言来吓掉魂，</w:t>
      </w:r>
    </w:p>
    <w:p>
      <w:pPr>
        <w:ind w:left="1260" w:hanging="1260"/>
      </w:pPr>
      <w:r>
        <w:rPr>
          <w:rStyle w:val="101"/>
          <w:color w:val="000000"/>
          <w:szCs w:val="21"/>
        </w:rPr>
        <w:t>&lt;</w:t>
      </w:r>
      <w:r>
        <w:rPr>
          <w:rStyle w:val="101"/>
          <w:rFonts w:hint="eastAsia" w:ascii="楷体" w:hAnsi="楷体" w:eastAsia="楷体"/>
          <w:b/>
          <w:color w:val="000000"/>
          <w:szCs w:val="21"/>
        </w:rPr>
        <w:t>三叫头</w:t>
      </w:r>
      <w:r>
        <w:rPr>
          <w:rStyle w:val="101"/>
          <w:color w:val="000000"/>
          <w:szCs w:val="21"/>
        </w:rPr>
        <w:t>&gt;</w:t>
      </w:r>
      <w:r>
        <w:rPr>
          <w:rStyle w:val="101"/>
          <w:rFonts w:ascii="宋体" w:hAnsi="宋体" w:cs="Verdana"/>
          <w:color w:val="000000"/>
          <w:szCs w:val="21"/>
        </w:rPr>
        <w:t>丁山</w:t>
      </w:r>
      <w:r>
        <w:rPr>
          <w:rStyle w:val="101"/>
          <w:rFonts w:ascii="宋体" w:hAnsi="宋体" w:cs="宋体"/>
          <w:color w:val="000000"/>
          <w:szCs w:val="21"/>
        </w:rPr>
        <w:t>!</w:t>
      </w:r>
      <w:r>
        <w:rPr>
          <w:rStyle w:val="101"/>
          <w:rFonts w:ascii="宋体" w:hAnsi="宋体" w:cs="Verdana"/>
          <w:color w:val="000000"/>
          <w:szCs w:val="21"/>
        </w:rPr>
        <w:t>我儿</w:t>
      </w:r>
      <w:r>
        <w:rPr>
          <w:rStyle w:val="101"/>
          <w:rFonts w:ascii="宋体" w:hAnsi="宋体" w:cs="宋体"/>
          <w:color w:val="000000"/>
          <w:szCs w:val="21"/>
        </w:rPr>
        <w:t>!</w:t>
      </w: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儿啊……</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儿的老子。</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】凉水浇头怀抱冰。适才路过汾河境，见一个顽童打弹能。弹打南来宾鸿雁，枪挑鱼儿水浪分。</w:t>
      </w:r>
    </w:p>
    <w:p>
      <w:pPr>
        <w:ind w:left="1260" w:hanging="1260"/>
      </w:pPr>
      <w:r>
        <w:rPr>
          <w:rStyle w:val="101"/>
          <w:rFonts w:ascii="宋体" w:hAnsi="宋体" w:cs="Verdana"/>
          <w:color w:val="000000"/>
          <w:szCs w:val="21"/>
        </w:rPr>
        <w:t>他不会来了</w:t>
      </w:r>
      <w:r>
        <w:rPr>
          <w:rStyle w:val="68"/>
          <w:rFonts w:ascii="宋体" w:hAnsi="宋体" w:cs="Verdana"/>
          <w:color w:val="000000"/>
          <w:szCs w:val="21"/>
        </w:rPr>
        <w:footnoteReference w:id="356"/>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】本当与她实言论，又恐吓坏这受苦的人</w:t>
      </w:r>
      <w:r>
        <w:rPr>
          <w:rStyle w:val="101"/>
          <w:rFonts w:hint="eastAsia" w:ascii="宋体" w:hAnsi="宋体" w:cs="Verdana"/>
          <w:color w:val="000000"/>
          <w:sz w:val="18"/>
          <w:szCs w:val="18"/>
        </w:rPr>
        <w:t>呐</w:t>
      </w:r>
      <w:r>
        <w:rPr>
          <w:rStyle w:val="101"/>
          <w:rFonts w:ascii="宋体" w:hAnsi="宋体" w:cs="Verdana"/>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】事到临头难瞒隐，咬定牙关说真情。</w:t>
      </w:r>
    </w:p>
    <w:p>
      <w:r>
        <w:rPr>
          <w:rStyle w:val="101"/>
          <w:color w:val="000000"/>
          <w:szCs w:val="21"/>
        </w:rPr>
        <w:t>&lt;</w:t>
      </w:r>
      <w:r>
        <w:rPr>
          <w:rStyle w:val="101"/>
          <w:rFonts w:hint="eastAsia" w:ascii="楷体" w:hAnsi="楷体" w:eastAsia="楷体"/>
          <w:b/>
          <w:color w:val="000000"/>
          <w:szCs w:val="21"/>
        </w:rPr>
        <w:t>叫头</w:t>
      </w:r>
      <w:r>
        <w:rPr>
          <w:rStyle w:val="101"/>
          <w:color w:val="000000"/>
          <w:szCs w:val="21"/>
        </w:rPr>
        <w:t>&gt;</w:t>
      </w:r>
      <w:r>
        <w:rPr>
          <w:rStyle w:val="101"/>
          <w:rFonts w:ascii="宋体" w:hAnsi="宋体" w:cs="Verdana"/>
          <w:color w:val="000000"/>
          <w:szCs w:val="21"/>
        </w:rPr>
        <w:t>唉呀妻呀</w:t>
      </w:r>
      <w:r>
        <w:rPr>
          <w:rStyle w:val="101"/>
          <w:rFonts w:ascii="宋体" w:hAnsi="宋体" w:cs="宋体"/>
          <w:color w:val="000000"/>
          <w:szCs w:val="21"/>
        </w:rPr>
        <w:t>!</w:t>
      </w:r>
    </w:p>
    <w:p>
      <w:r>
        <w:rPr>
          <w:rStyle w:val="101"/>
          <w:rFonts w:ascii="宋体" w:hAnsi="宋体" w:cs="Verdana"/>
          <w:color w:val="000000"/>
          <w:szCs w:val="21"/>
        </w:rPr>
        <w:t>适才为丈夫打从汾河湾前经过，观见你我的儿子在那里射雁。南山之上</w:t>
      </w:r>
      <w:r>
        <w:rPr>
          <w:rStyle w:val="101"/>
          <w:rFonts w:hint="eastAsia" w:ascii="宋体" w:hAnsi="宋体" w:cs="Verdana"/>
          <w:color w:val="000000"/>
          <w:szCs w:val="21"/>
        </w:rPr>
        <w:t>，</w:t>
      </w:r>
      <w:r>
        <w:rPr>
          <w:rStyle w:val="101"/>
          <w:rFonts w:ascii="宋体" w:hAnsi="宋体" w:cs="Verdana"/>
          <w:color w:val="000000"/>
          <w:szCs w:val="21"/>
        </w:rPr>
        <w:t>下来猛虎，身旁带有袖箭，实望将虎打走，不想这一箭呐——将你我的儿子就射死了</w:t>
      </w:r>
      <w:r>
        <w:rPr>
          <w:rStyle w:val="101"/>
          <w:rFonts w:ascii="宋体" w:hAnsi="宋体" w:cs="宋体"/>
          <w:color w:val="000000"/>
          <w:szCs w:val="21"/>
        </w:rPr>
        <w:t>!</w:t>
      </w:r>
    </w:p>
    <w:p>
      <w:pPr>
        <w:ind w:left="1260" w:hanging="1260"/>
      </w:pPr>
      <w:r>
        <w:rPr>
          <w:rStyle w:val="101"/>
          <w:rFonts w:ascii="宋体" w:hAnsi="宋体" w:cs="Verdana"/>
          <w:color w:val="000000"/>
          <w:szCs w:val="21"/>
        </w:rPr>
        <w:t>射死了</w:t>
      </w:r>
      <w:r>
        <w:rPr>
          <w:rStyle w:val="101"/>
          <w:rFonts w:ascii="宋体" w:hAnsi="宋体" w:cs="宋体"/>
          <w:color w:val="000000"/>
          <w:szCs w:val="21"/>
        </w:rPr>
        <w:t>!</w:t>
      </w:r>
    </w:p>
    <w:p>
      <w:pPr>
        <w:ind w:left="1260" w:hanging="1260"/>
      </w:pPr>
      <w:r>
        <w:rPr>
          <w:rStyle w:val="101"/>
          <w:rFonts w:ascii="宋体" w:hAnsi="宋体" w:cs="Verdana"/>
          <w:color w:val="000000"/>
          <w:szCs w:val="21"/>
        </w:rPr>
        <w:t>唉呀</w:t>
      </w:r>
      <w:r>
        <w:rPr>
          <w:rStyle w:val="101"/>
          <w:rFonts w:hint="eastAsia" w:ascii="宋体" w:hAnsi="宋体" w:cs="Verdana"/>
          <w:color w:val="000000"/>
          <w:szCs w:val="21"/>
        </w:rPr>
        <w:t>，</w:t>
      </w:r>
      <w:r>
        <w:rPr>
          <w:rStyle w:val="101"/>
          <w:rFonts w:ascii="宋体" w:hAnsi="宋体" w:cs="Verdana"/>
          <w:color w:val="000000"/>
          <w:szCs w:val="21"/>
        </w:rPr>
        <w:t>又是一条人命呐</w:t>
      </w:r>
      <w:r>
        <w:rPr>
          <w:rStyle w:val="101"/>
          <w:rFonts w:ascii="宋体" w:hAnsi="宋体" w:cs="宋体"/>
          <w:color w:val="000000"/>
          <w:szCs w:val="21"/>
        </w:rPr>
        <w:t>!</w:t>
      </w:r>
    </w:p>
    <w:p>
      <w:pPr>
        <w:ind w:left="1260" w:hanging="1260"/>
      </w:pPr>
      <w:r>
        <w:rPr>
          <w:rStyle w:val="101"/>
          <w:rFonts w:ascii="宋体" w:hAnsi="宋体" w:cs="Verdana"/>
          <w:color w:val="000000"/>
          <w:szCs w:val="21"/>
        </w:rPr>
        <w:t>醒来</w:t>
      </w:r>
      <w:r>
        <w:rPr>
          <w:rStyle w:val="101"/>
          <w:rFonts w:ascii="宋体" w:hAnsi="宋体" w:cs="宋体"/>
          <w:color w:val="000000"/>
          <w:szCs w:val="21"/>
        </w:rPr>
        <w:t>!</w:t>
      </w:r>
    </w:p>
    <w:p>
      <w:pPr>
        <w:ind w:left="1260" w:hanging="1260"/>
      </w:pPr>
      <w:r>
        <w:rPr>
          <w:rStyle w:val="101"/>
          <w:rFonts w:ascii="宋体" w:hAnsi="宋体" w:cs="Verdana"/>
          <w:color w:val="000000"/>
          <w:szCs w:val="21"/>
        </w:rPr>
        <w:t>汾河湾前。</w:t>
      </w:r>
    </w:p>
    <w:p>
      <w:pPr>
        <w:ind w:left="1260" w:hanging="1260"/>
      </w:pPr>
      <w:r>
        <w:rPr>
          <w:rStyle w:val="101"/>
          <w:rFonts w:ascii="宋体" w:hAnsi="宋体" w:cs="Verdana"/>
          <w:color w:val="000000"/>
          <w:szCs w:val="21"/>
        </w:rPr>
        <w:t>随我来呀。</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：一同寻找。</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丁山……</w:t>
      </w:r>
    </w:p>
    <w:p>
      <w:pPr>
        <w:ind w:left="1260" w:hanging="1260"/>
      </w:pPr>
      <w:r>
        <w:rPr>
          <w:rStyle w:val="101"/>
          <w:rFonts w:hint="eastAsia" w:ascii="宋体" w:hAnsi="宋体" w:cs="Verdana"/>
          <w:color w:val="000000"/>
          <w:szCs w:val="21"/>
        </w:rPr>
        <w:t>我儿……</w:t>
      </w:r>
    </w:p>
    <w:p>
      <w:pPr>
        <w:rPr>
          <w:rFonts w:hint="eastAsia"/>
        </w:rPr>
      </w:pPr>
      <w:bookmarkStart w:id="201" w:name="__RefHeading___Toc414518292"/>
      <w:bookmarkEnd w:id="201"/>
      <w:r>
        <w:rPr>
          <w:rFonts w:hint="eastAsia"/>
        </w:rPr>
        <w:br w:type="page"/>
      </w:r>
    </w:p>
    <w:p>
      <w:pPr>
        <w:pStyle w:val="3"/>
        <w:bidi w:val="0"/>
        <w:jc w:val="center"/>
      </w:pPr>
      <w:bookmarkStart w:id="202" w:name="_Toc1794142514"/>
      <w:bookmarkStart w:id="203" w:name="_Toc92409701"/>
      <w:r>
        <w:rPr>
          <w:rFonts w:hint="eastAsia"/>
        </w:rPr>
        <w:t>沙桥饯别</w:t>
      </w:r>
      <w:bookmarkEnd w:id="202"/>
      <w:bookmarkEnd w:id="20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101"/>
          <w:rFonts w:ascii="宋体" w:hAnsi="宋体" w:cs="宋体"/>
          <w:color w:val="000000"/>
          <w:szCs w:val="21"/>
        </w:rPr>
        <w:t>(玄奘</w:t>
      </w:r>
      <w:r>
        <w:rPr>
          <w:rStyle w:val="101"/>
          <w:rFonts w:ascii="楷体" w:hAnsi="楷体" w:eastAsia="楷体" w:cs="宋体"/>
          <w:color w:val="000000"/>
          <w:szCs w:val="21"/>
        </w:rPr>
        <w:t>下</w:t>
      </w:r>
      <w:r>
        <w:rPr>
          <w:rStyle w:val="101"/>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8"/>
          <w:rFonts w:ascii="宋体" w:hAnsi="宋体" w:cs="宋体"/>
          <w:szCs w:val="21"/>
        </w:rPr>
        <w:footnoteReference w:id="357"/>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8"/>
          <w:rFonts w:ascii="楷体" w:hAnsi="楷体" w:eastAsia="楷体" w:cs="宋体"/>
          <w:szCs w:val="21"/>
        </w:rPr>
        <w:footnoteReference w:id="358"/>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11"/>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8"/>
          <w:rFonts w:ascii="宋体" w:hAnsi="宋体" w:cs="ˎ̥"/>
          <w:color w:val="000000"/>
          <w:szCs w:val="21"/>
        </w:rPr>
        <w:footnoteReference w:id="359"/>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101"/>
          <w:rFonts w:ascii="宋体" w:hAnsi="宋体" w:cs="宋体"/>
          <w:color w:val="000000"/>
          <w:szCs w:val="21"/>
        </w:rPr>
        <w:t>(</w:t>
      </w:r>
      <w:r>
        <w:rPr>
          <w:rStyle w:val="101"/>
          <w:color w:val="000000"/>
          <w:szCs w:val="21"/>
        </w:rPr>
        <w:t>&lt;</w:t>
      </w:r>
      <w:r>
        <w:rPr>
          <w:rFonts w:eastAsia="楷体"/>
          <w:b/>
          <w:szCs w:val="21"/>
        </w:rPr>
        <w:t>尾声</w:t>
      </w:r>
      <w:r>
        <w:rPr>
          <w:rStyle w:val="101"/>
          <w:color w:val="000000"/>
          <w:szCs w:val="21"/>
        </w:rPr>
        <w:t>&gt;</w:t>
      </w:r>
      <w:r>
        <w:rPr>
          <w:rStyle w:val="101"/>
          <w:rFonts w:ascii="宋体" w:hAnsi="宋体" w:cs="宋体"/>
          <w:color w:val="000000"/>
          <w:szCs w:val="21"/>
        </w:rPr>
        <w:t>)</w:t>
      </w:r>
    </w:p>
    <w:p>
      <w:pPr>
        <w:rPr>
          <w:rFonts w:hint="eastAsia"/>
        </w:rPr>
      </w:pPr>
      <w:bookmarkStart w:id="204" w:name="__RefHeading___Toc414518293"/>
      <w:bookmarkEnd w:id="204"/>
      <w:r>
        <w:rPr>
          <w:rFonts w:hint="eastAsia"/>
        </w:rPr>
        <w:br w:type="page"/>
      </w:r>
    </w:p>
    <w:p>
      <w:pPr>
        <w:pStyle w:val="3"/>
        <w:bidi w:val="0"/>
        <w:jc w:val="center"/>
      </w:pPr>
      <w:bookmarkStart w:id="205" w:name="_Toc299622267"/>
      <w:bookmarkStart w:id="206" w:name="_Toc1189191429"/>
      <w:r>
        <w:rPr>
          <w:rFonts w:hint="eastAsia"/>
        </w:rPr>
        <w:t xml:space="preserve">乾坤带 </w:t>
      </w:r>
      <w:r>
        <w:rPr>
          <w:rFonts w:hint="eastAsia"/>
          <w:sz w:val="24"/>
          <w:szCs w:val="24"/>
        </w:rPr>
        <w:t>之</w:t>
      </w:r>
      <w:r>
        <w:rPr>
          <w:rFonts w:hint="eastAsia"/>
        </w:rPr>
        <w:t xml:space="preserve"> 李世民</w:t>
      </w:r>
      <w:bookmarkEnd w:id="205"/>
      <w:bookmarkEnd w:id="206"/>
    </w:p>
    <w:p>
      <w:pPr>
        <w:pStyle w:val="17"/>
        <w:ind w:left="1260" w:hanging="1260"/>
      </w:pPr>
      <w:r>
        <w:rPr>
          <w:rStyle w:val="101"/>
          <w:rFonts w:hint="eastAsia" w:eastAsia="宋体" w:cs="Arial"/>
          <w:color w:val="000000"/>
          <w:sz w:val="21"/>
          <w:szCs w:val="21"/>
        </w:rPr>
        <w:t>(</w:t>
      </w:r>
      <w:r>
        <w:rPr>
          <w:rStyle w:val="101"/>
          <w:rFonts w:hint="eastAsia" w:ascii="楷体" w:hAnsi="楷体" w:eastAsia="楷体" w:cs="Arial"/>
          <w:color w:val="000000"/>
          <w:sz w:val="21"/>
          <w:szCs w:val="21"/>
        </w:rPr>
        <w:t>内</w:t>
      </w:r>
      <w:r>
        <w:rPr>
          <w:rStyle w:val="101"/>
          <w:rFonts w:hint="eastAsia" w:eastAsia="宋体" w:cs="Arial"/>
          <w:color w:val="000000"/>
          <w:sz w:val="21"/>
          <w:szCs w:val="21"/>
        </w:rPr>
        <w:t>)摆驾!</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二黄慢板</w:t>
      </w:r>
      <w:r>
        <w:rPr>
          <w:rStyle w:val="101"/>
          <w:rFonts w:eastAsia="宋体" w:cs="Arial"/>
          <w:color w:val="000000"/>
          <w:sz w:val="21"/>
          <w:szCs w:val="21"/>
        </w:rPr>
        <w:t>】</w:t>
      </w:r>
      <w:r>
        <w:rPr>
          <w:rStyle w:val="101"/>
          <w:rFonts w:eastAsia="宋体" w:cs="Tahoma"/>
          <w:color w:val="000000"/>
          <w:sz w:val="21"/>
          <w:szCs w:val="21"/>
        </w:rPr>
        <w:t>想当年老王爷带兵出征，下江南</w:t>
      </w:r>
      <w:r>
        <w:rPr>
          <w:rStyle w:val="101"/>
          <w:rFonts w:hint="eastAsia" w:eastAsia="宋体" w:cs="Tahoma"/>
          <w:color w:val="000000"/>
          <w:sz w:val="21"/>
          <w:szCs w:val="21"/>
        </w:rPr>
        <w:t>十</w:t>
      </w:r>
      <w:r>
        <w:rPr>
          <w:rStyle w:val="101"/>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101"/>
          <w:rFonts w:hint="eastAsia" w:eastAsia="宋体" w:cs="Tahoma"/>
          <w:color w:val="000000"/>
          <w:sz w:val="21"/>
          <w:szCs w:val="21"/>
        </w:rPr>
        <w:t>一个个辅</w:t>
      </w:r>
      <w:r>
        <w:rPr>
          <w:rStyle w:val="101"/>
          <w:rFonts w:eastAsia="宋体" w:cs="Tahoma"/>
          <w:color w:val="000000"/>
          <w:sz w:val="21"/>
          <w:szCs w:val="21"/>
        </w:rPr>
        <w:t>孤王驾坐九重。恨只恨</w:t>
      </w:r>
      <w:r>
        <w:rPr>
          <w:rStyle w:val="101"/>
          <w:rFonts w:eastAsia="宋体" w:cs="Verdana"/>
          <w:color w:val="000000"/>
          <w:sz w:val="21"/>
          <w:szCs w:val="21"/>
        </w:rPr>
        <w:t>摩里沙</w:t>
      </w:r>
      <w:r>
        <w:rPr>
          <w:rStyle w:val="101"/>
          <w:rFonts w:eastAsia="宋体" w:cs="Tahoma"/>
          <w:color w:val="000000"/>
          <w:sz w:val="21"/>
          <w:szCs w:val="21"/>
        </w:rPr>
        <w:t>兴兵犯境，命驸马秦怀玉前去剿平。</w:t>
      </w:r>
      <w:r>
        <w:rPr>
          <w:rStyle w:val="101"/>
          <w:rFonts w:eastAsia="宋体" w:cs="Verdana"/>
          <w:color w:val="000000"/>
          <w:sz w:val="21"/>
          <w:szCs w:val="21"/>
        </w:rPr>
        <w:t>但愿得此一去旗开得胜，但愿得此一去马到功成。</w:t>
      </w:r>
      <w:r>
        <w:rPr>
          <w:rStyle w:val="101"/>
          <w:rFonts w:eastAsia="宋体" w:cs="Tahoma"/>
          <w:color w:val="000000"/>
          <w:sz w:val="21"/>
          <w:szCs w:val="21"/>
        </w:rPr>
        <w:t>内侍臣摆御驾九龙口进，</w:t>
      </w:r>
      <w:r>
        <w:rPr>
          <w:rStyle w:val="101"/>
          <w:rFonts w:eastAsia="宋体" w:cs="Verdana"/>
          <w:color w:val="000000"/>
          <w:sz w:val="21"/>
          <w:szCs w:val="21"/>
        </w:rPr>
        <w:t>又听得殿角下大放悲声。</w:t>
      </w:r>
    </w:p>
    <w:p>
      <w:pPr>
        <w:pStyle w:val="17"/>
        <w:ind w:left="1620" w:hanging="1620"/>
      </w:pPr>
      <w:r>
        <w:rPr>
          <w:rStyle w:val="101"/>
          <w:rFonts w:hint="eastAsia" w:eastAsia="宋体" w:cs="Verdana"/>
          <w:color w:val="000000"/>
          <w:sz w:val="21"/>
          <w:szCs w:val="21"/>
        </w:rPr>
        <w:t>(</w:t>
      </w:r>
      <w:r>
        <w:rPr>
          <w:rStyle w:val="101"/>
          <w:rFonts w:hint="eastAsia" w:ascii="楷体" w:hAnsi="楷体" w:eastAsia="楷体" w:cs="Verdana"/>
          <w:b/>
          <w:color w:val="000000"/>
          <w:sz w:val="21"/>
          <w:szCs w:val="21"/>
        </w:rPr>
        <w:t>或</w:t>
      </w:r>
      <w:r>
        <w:rPr>
          <w:rStyle w:val="101"/>
          <w:rFonts w:hint="eastAsia" w:eastAsia="宋体" w:cs="Verdana"/>
          <w:color w:val="000000"/>
          <w:sz w:val="21"/>
          <w:szCs w:val="21"/>
        </w:rPr>
        <w:t>：</w:t>
      </w:r>
      <w:r>
        <w:rPr>
          <w:rStyle w:val="101"/>
          <w:rFonts w:eastAsia="宋体" w:cs="Arial"/>
          <w:color w:val="000000"/>
          <w:sz w:val="21"/>
          <w:szCs w:val="21"/>
        </w:rPr>
        <w:t>【</w:t>
      </w:r>
      <w:r>
        <w:rPr>
          <w:rStyle w:val="101"/>
          <w:rFonts w:ascii="楷体" w:hAnsi="楷体" w:eastAsia="楷体" w:cs="Arial"/>
          <w:color w:val="000000"/>
          <w:sz w:val="21"/>
          <w:szCs w:val="21"/>
        </w:rPr>
        <w:t>二黄慢板</w:t>
      </w:r>
      <w:r>
        <w:rPr>
          <w:rStyle w:val="101"/>
          <w:rFonts w:eastAsia="宋体" w:cs="Arial"/>
          <w:color w:val="000000"/>
          <w:sz w:val="21"/>
          <w:szCs w:val="21"/>
        </w:rPr>
        <w:t>】</w:t>
      </w:r>
      <w:r>
        <w:rPr>
          <w:rStyle w:val="101"/>
          <w:rFonts w:eastAsia="宋体" w:cs="Tahoma"/>
          <w:color w:val="000000"/>
          <w:sz w:val="21"/>
          <w:szCs w:val="21"/>
        </w:rPr>
        <w:t>想当年老王爷带兵出征，下江南</w:t>
      </w:r>
      <w:r>
        <w:rPr>
          <w:rStyle w:val="101"/>
          <w:rFonts w:hint="eastAsia" w:eastAsia="宋体" w:cs="Tahoma"/>
          <w:color w:val="000000"/>
          <w:sz w:val="21"/>
          <w:szCs w:val="21"/>
        </w:rPr>
        <w:t>十</w:t>
      </w:r>
      <w:r>
        <w:rPr>
          <w:rStyle w:val="101"/>
          <w:rFonts w:eastAsia="宋体" w:cs="Tahoma"/>
          <w:color w:val="000000"/>
          <w:sz w:val="21"/>
          <w:szCs w:val="21"/>
        </w:rPr>
        <w:t>余载</w:t>
      </w:r>
      <w:r>
        <w:rPr>
          <w:rStyle w:val="101"/>
          <w:rFonts w:hint="eastAsia" w:eastAsia="宋体" w:cs="Tahoma"/>
          <w:color w:val="000000"/>
          <w:sz w:val="21"/>
          <w:szCs w:val="21"/>
        </w:rPr>
        <w:t>得胜回程，得胜归</w:t>
      </w:r>
      <w:r>
        <w:rPr>
          <w:rStyle w:val="101"/>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101"/>
          <w:rFonts w:hint="eastAsia" w:eastAsia="宋体" w:cs="Tahoma"/>
          <w:color w:val="000000"/>
          <w:sz w:val="21"/>
          <w:szCs w:val="21"/>
        </w:rPr>
        <w:t>前</w:t>
      </w:r>
      <w:r>
        <w:rPr>
          <w:rStyle w:val="101"/>
          <w:rFonts w:eastAsia="宋体" w:cs="Tahoma"/>
          <w:color w:val="000000"/>
          <w:sz w:val="21"/>
          <w:szCs w:val="21"/>
        </w:rPr>
        <w:t>被贼围困，多亏了秦恩公搭救满门。隋炀帝</w:t>
      </w:r>
      <w:r>
        <w:rPr>
          <w:rStyle w:val="101"/>
          <w:rFonts w:hint="eastAsia" w:eastAsia="宋体" w:cs="Tahoma"/>
          <w:color w:val="000000"/>
          <w:sz w:val="21"/>
          <w:szCs w:val="21"/>
        </w:rPr>
        <w:t>坐江山</w:t>
      </w:r>
      <w:r>
        <w:rPr>
          <w:rStyle w:val="101"/>
          <w:rFonts w:eastAsia="宋体" w:cs="Tahoma"/>
          <w:color w:val="000000"/>
          <w:sz w:val="21"/>
          <w:szCs w:val="21"/>
        </w:rPr>
        <w:t>天心不顺，下扬州观琼花涂炭黎民。天降下五花棒奸王丧命，众公卿保父皇</w:t>
      </w:r>
      <w:r>
        <w:rPr>
          <w:rStyle w:val="101"/>
          <w:rFonts w:hint="eastAsia" w:eastAsia="宋体" w:cs="Tahoma"/>
          <w:color w:val="000000"/>
          <w:sz w:val="21"/>
          <w:szCs w:val="21"/>
        </w:rPr>
        <w:t>驾坐龙庭。</w:t>
      </w:r>
      <w:r>
        <w:rPr>
          <w:rStyle w:val="101"/>
          <w:rFonts w:eastAsia="宋体" w:cs="Tahoma"/>
          <w:color w:val="000000"/>
          <w:sz w:val="21"/>
          <w:szCs w:val="21"/>
        </w:rPr>
        <w:t>遭不幸老王爷龙归海境，</w:t>
      </w:r>
      <w:r>
        <w:rPr>
          <w:rStyle w:val="101"/>
          <w:rFonts w:hint="eastAsia" w:eastAsia="宋体" w:cs="Tahoma"/>
          <w:color w:val="000000"/>
          <w:sz w:val="21"/>
          <w:szCs w:val="21"/>
        </w:rPr>
        <w:t>窦太后望儿楼凤驭上宾。</w:t>
      </w:r>
      <w:r>
        <w:rPr>
          <w:rStyle w:val="101"/>
          <w:rFonts w:eastAsia="宋体" w:cs="Tahoma"/>
          <w:color w:val="000000"/>
          <w:sz w:val="21"/>
          <w:szCs w:val="21"/>
        </w:rPr>
        <w:t>众老臣</w:t>
      </w:r>
      <w:r>
        <w:rPr>
          <w:rStyle w:val="101"/>
          <w:rFonts w:hint="eastAsia" w:eastAsia="宋体" w:cs="Tahoma"/>
          <w:color w:val="000000"/>
          <w:sz w:val="21"/>
          <w:szCs w:val="21"/>
        </w:rPr>
        <w:t>一个个忠心耿耿，一个个辅</w:t>
      </w:r>
      <w:r>
        <w:rPr>
          <w:rStyle w:val="101"/>
          <w:rFonts w:eastAsia="宋体" w:cs="Tahoma"/>
          <w:color w:val="000000"/>
          <w:sz w:val="21"/>
          <w:szCs w:val="21"/>
        </w:rPr>
        <w:t>孤王</w:t>
      </w:r>
      <w:r>
        <w:rPr>
          <w:rStyle w:val="101"/>
          <w:rFonts w:hint="eastAsia" w:eastAsia="宋体" w:cs="Tahoma"/>
          <w:color w:val="000000"/>
          <w:sz w:val="21"/>
          <w:szCs w:val="21"/>
        </w:rPr>
        <w:t>驾坐金龙</w:t>
      </w:r>
      <w:r>
        <w:rPr>
          <w:rStyle w:val="101"/>
          <w:rFonts w:eastAsia="宋体" w:cs="Tahoma"/>
          <w:color w:val="000000"/>
          <w:sz w:val="21"/>
          <w:szCs w:val="21"/>
        </w:rPr>
        <w:t>。恨只恨</w:t>
      </w:r>
      <w:r>
        <w:rPr>
          <w:rStyle w:val="101"/>
          <w:rFonts w:eastAsia="宋体" w:cs="Verdana"/>
          <w:color w:val="000000"/>
          <w:sz w:val="21"/>
          <w:szCs w:val="21"/>
        </w:rPr>
        <w:t>摩里沙</w:t>
      </w:r>
      <w:r>
        <w:rPr>
          <w:rStyle w:val="101"/>
          <w:rFonts w:hint="eastAsia" w:eastAsia="宋体" w:cs="Tahoma"/>
          <w:color w:val="000000"/>
          <w:sz w:val="21"/>
          <w:szCs w:val="21"/>
        </w:rPr>
        <w:t>打来奏本</w:t>
      </w:r>
      <w:r>
        <w:rPr>
          <w:rStyle w:val="101"/>
          <w:rFonts w:eastAsia="宋体" w:cs="Tahoma"/>
          <w:color w:val="000000"/>
          <w:sz w:val="21"/>
          <w:szCs w:val="21"/>
        </w:rPr>
        <w:t>，</w:t>
      </w:r>
      <w:r>
        <w:rPr>
          <w:rStyle w:val="101"/>
          <w:rFonts w:hint="eastAsia" w:eastAsia="宋体" w:cs="Tahoma"/>
          <w:color w:val="000000"/>
          <w:sz w:val="21"/>
          <w:szCs w:val="21"/>
        </w:rPr>
        <w:t>他要夺孤王的锦绣乾坤。为王的在金殿传下旨意，</w:t>
      </w:r>
      <w:r>
        <w:rPr>
          <w:rStyle w:val="101"/>
          <w:rFonts w:eastAsia="宋体" w:cs="Tahoma"/>
          <w:color w:val="000000"/>
          <w:sz w:val="21"/>
          <w:szCs w:val="21"/>
        </w:rPr>
        <w:t>命驸马秦怀玉</w:t>
      </w:r>
      <w:r>
        <w:rPr>
          <w:rStyle w:val="101"/>
          <w:rFonts w:hint="eastAsia" w:eastAsia="宋体" w:cs="Tahoma"/>
          <w:color w:val="000000"/>
          <w:sz w:val="21"/>
          <w:szCs w:val="21"/>
        </w:rPr>
        <w:t>去把贼平</w:t>
      </w:r>
      <w:r>
        <w:rPr>
          <w:rStyle w:val="101"/>
          <w:rFonts w:eastAsia="宋体" w:cs="Tahoma"/>
          <w:color w:val="000000"/>
          <w:sz w:val="21"/>
          <w:szCs w:val="21"/>
        </w:rPr>
        <w:t>。</w:t>
      </w:r>
      <w:r>
        <w:rPr>
          <w:rStyle w:val="101"/>
          <w:rFonts w:eastAsia="宋体" w:cs="Verdana"/>
          <w:color w:val="000000"/>
          <w:sz w:val="21"/>
          <w:szCs w:val="21"/>
        </w:rPr>
        <w:t>但愿得此一去旗开得胜，但愿得此一去马到功成。</w:t>
      </w:r>
      <w:r>
        <w:rPr>
          <w:rStyle w:val="101"/>
          <w:rFonts w:hint="eastAsia" w:eastAsia="宋体" w:cs="Tahoma"/>
          <w:color w:val="000000"/>
          <w:sz w:val="21"/>
          <w:szCs w:val="21"/>
        </w:rPr>
        <w:t>侍内臣</w:t>
      </w:r>
      <w:r>
        <w:rPr>
          <w:rStyle w:val="101"/>
          <w:rFonts w:eastAsia="宋体" w:cs="Tahoma"/>
          <w:color w:val="000000"/>
          <w:sz w:val="21"/>
          <w:szCs w:val="21"/>
        </w:rPr>
        <w:t>摆御驾九龙口进，</w:t>
      </w:r>
      <w:r>
        <w:rPr>
          <w:rStyle w:val="101"/>
          <w:rFonts w:eastAsia="宋体" w:cs="Verdana"/>
          <w:color w:val="000000"/>
          <w:sz w:val="21"/>
          <w:szCs w:val="21"/>
        </w:rPr>
        <w:t>又听得</w:t>
      </w:r>
      <w:r>
        <w:rPr>
          <w:rStyle w:val="101"/>
          <w:rFonts w:hint="eastAsia" w:eastAsia="宋体" w:cs="Verdana"/>
          <w:color w:val="000000"/>
          <w:sz w:val="21"/>
          <w:szCs w:val="21"/>
        </w:rPr>
        <w:t>后宫院</w:t>
      </w:r>
      <w:r>
        <w:rPr>
          <w:rStyle w:val="101"/>
          <w:rFonts w:eastAsia="宋体" w:cs="Verdana"/>
          <w:color w:val="000000"/>
          <w:sz w:val="21"/>
          <w:szCs w:val="21"/>
        </w:rPr>
        <w:t>大放悲声。</w:t>
      </w:r>
      <w:r>
        <w:rPr>
          <w:rStyle w:val="101"/>
          <w:rFonts w:hint="eastAsia" w:eastAsia="宋体" w:cs="Verdana"/>
          <w:color w:val="000000"/>
          <w:sz w:val="21"/>
          <w:szCs w:val="21"/>
        </w:rPr>
        <w:t>)</w:t>
      </w:r>
    </w:p>
    <w:p>
      <w:pPr>
        <w:pStyle w:val="17"/>
        <w:ind w:left="1260" w:hanging="1260"/>
      </w:pPr>
    </w:p>
    <w:p>
      <w:pPr>
        <w:pStyle w:val="17"/>
      </w:pPr>
      <w:r>
        <w:rPr>
          <w:rStyle w:val="101"/>
          <w:rFonts w:eastAsia="宋体" w:cs="Verdana"/>
          <w:color w:val="000000"/>
          <w:sz w:val="21"/>
          <w:szCs w:val="21"/>
        </w:rPr>
        <w:t>梓童为何这等模样?</w:t>
      </w:r>
    </w:p>
    <w:p>
      <w:pPr>
        <w:pStyle w:val="17"/>
      </w:pPr>
      <w:r>
        <w:rPr>
          <w:rStyle w:val="101"/>
          <w:rFonts w:hint="eastAsia" w:eastAsia="宋体" w:cs="Verdana"/>
          <w:color w:val="000000"/>
          <w:sz w:val="21"/>
          <w:szCs w:val="21"/>
        </w:rPr>
        <w:t>呜</w:t>
      </w:r>
      <w:r>
        <w:rPr>
          <w:rStyle w:val="101"/>
          <w:rFonts w:eastAsia="宋体" w:cs="Verdana"/>
          <w:color w:val="000000"/>
          <w:sz w:val="21"/>
          <w:szCs w:val="21"/>
        </w:rPr>
        <w:t>哙呀，有这等事?</w:t>
      </w:r>
    </w:p>
    <w:p>
      <w:pPr>
        <w:pStyle w:val="17"/>
      </w:pPr>
      <w:r>
        <w:rPr>
          <w:rStyle w:val="101"/>
          <w:rFonts w:eastAsia="宋体" w:cs="Verdana"/>
          <w:color w:val="000000"/>
          <w:sz w:val="21"/>
          <w:szCs w:val="21"/>
        </w:rPr>
        <w:t>梓童平身。</w:t>
      </w:r>
    </w:p>
    <w:p>
      <w:pPr>
        <w:pStyle w:val="17"/>
      </w:pPr>
      <w:r>
        <w:rPr>
          <w:rStyle w:val="101"/>
          <w:rFonts w:eastAsia="宋体" w:cs="Verdana"/>
          <w:color w:val="000000"/>
          <w:sz w:val="21"/>
          <w:szCs w:val="21"/>
        </w:rPr>
        <w:t>赐座。</w:t>
      </w:r>
    </w:p>
    <w:p>
      <w:pPr>
        <w:pStyle w:val="17"/>
      </w:pPr>
      <w:r>
        <w:rPr>
          <w:rStyle w:val="101"/>
          <w:rFonts w:eastAsia="宋体" w:cs="Verdana"/>
          <w:color w:val="000000"/>
          <w:sz w:val="21"/>
          <w:szCs w:val="21"/>
        </w:rPr>
        <w:t>内侍</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：来)</w:t>
      </w:r>
      <w:r>
        <w:rPr>
          <w:rStyle w:val="101"/>
          <w:rFonts w:eastAsia="宋体" w:cs="Verdana"/>
          <w:color w:val="000000"/>
          <w:sz w:val="21"/>
          <w:szCs w:val="21"/>
        </w:rPr>
        <w:t>，宣银屏公主带子上殿。</w:t>
      </w:r>
    </w:p>
    <w:p>
      <w:pPr>
        <w:pStyle w:val="17"/>
      </w:pPr>
      <w:r>
        <w:rPr>
          <w:rStyle w:val="101"/>
          <w:rFonts w:eastAsia="宋体" w:cs="Verdana"/>
          <w:color w:val="000000"/>
          <w:sz w:val="21"/>
          <w:szCs w:val="21"/>
        </w:rPr>
        <w:t>(公主</w:t>
      </w:r>
      <w:r>
        <w:rPr>
          <w:rStyle w:val="101"/>
          <w:rFonts w:eastAsia="宋体" w:cs="Verdana"/>
          <w:color w:val="000000"/>
          <w:sz w:val="21"/>
          <w:szCs w:val="21"/>
        </w:rPr>
        <w:tab/>
      </w:r>
      <w:r>
        <w:rPr>
          <w:rStyle w:val="101"/>
          <w:rFonts w:eastAsia="宋体" w:cs="Verdana"/>
          <w:color w:val="000000"/>
          <w:sz w:val="21"/>
          <w:szCs w:val="21"/>
        </w:rPr>
        <w:t>万岁!)</w:t>
      </w:r>
    </w:p>
    <w:p>
      <w:pPr>
        <w:pStyle w:val="17"/>
      </w:pPr>
      <w:r>
        <w:rPr>
          <w:rStyle w:val="101"/>
          <w:rFonts w:eastAsia="宋体" w:cs="Verdana"/>
          <w:color w:val="000000"/>
          <w:sz w:val="21"/>
          <w:szCs w:val="21"/>
        </w:rPr>
        <w:t>皇儿</w:t>
      </w:r>
      <w:r>
        <w:rPr>
          <w:rStyle w:val="101"/>
          <w:rFonts w:hint="eastAsia" w:eastAsia="宋体" w:cs="Verdana"/>
          <w:color w:val="000000"/>
          <w:sz w:val="21"/>
          <w:szCs w:val="21"/>
        </w:rPr>
        <w:t>，</w:t>
      </w:r>
      <w:r>
        <w:rPr>
          <w:rStyle w:val="101"/>
          <w:rFonts w:eastAsia="宋体" w:cs="Verdana"/>
          <w:color w:val="000000"/>
          <w:sz w:val="21"/>
          <w:szCs w:val="21"/>
        </w:rPr>
        <w:t>你可知罪?</w:t>
      </w:r>
    </w:p>
    <w:p>
      <w:pPr>
        <w:pStyle w:val="17"/>
      </w:pPr>
      <w:r>
        <w:rPr>
          <w:rStyle w:val="101"/>
          <w:rFonts w:eastAsia="宋体" w:cs="Verdana"/>
          <w:color w:val="000000"/>
          <w:sz w:val="21"/>
          <w:szCs w:val="21"/>
        </w:rPr>
        <w:t>这才是皇儿的道理。</w:t>
      </w:r>
    </w:p>
    <w:p>
      <w:pPr>
        <w:pStyle w:val="17"/>
      </w:pPr>
      <w:r>
        <w:rPr>
          <w:rStyle w:val="101"/>
          <w:rFonts w:eastAsia="宋体" w:cs="Verdana"/>
          <w:color w:val="000000"/>
          <w:sz w:val="21"/>
          <w:szCs w:val="21"/>
        </w:rPr>
        <w:t>平身。</w:t>
      </w:r>
    </w:p>
    <w:p>
      <w:pPr>
        <w:pStyle w:val="17"/>
      </w:pPr>
      <w:r>
        <w:rPr>
          <w:rStyle w:val="101"/>
          <w:rFonts w:eastAsia="宋体" w:cs="Verdana"/>
          <w:color w:val="000000"/>
          <w:sz w:val="21"/>
          <w:szCs w:val="21"/>
        </w:rPr>
        <w:t>殿前武士，将秦英绑上殿来。</w:t>
      </w:r>
    </w:p>
    <w:p>
      <w:pPr>
        <w:pStyle w:val="17"/>
      </w:pPr>
      <w:r>
        <w:rPr>
          <w:rStyle w:val="101"/>
          <w:rFonts w:hint="eastAsia" w:eastAsia="宋体" w:cs="Verdana"/>
          <w:color w:val="000000"/>
          <w:sz w:val="21"/>
          <w:szCs w:val="21"/>
        </w:rPr>
        <w:t>唗</w:t>
      </w:r>
      <w:r>
        <w:rPr>
          <w:rStyle w:val="101"/>
          <w:rFonts w:eastAsia="宋体" w:cs="Verdana"/>
          <w:color w:val="000000"/>
          <w:sz w:val="21"/>
          <w:szCs w:val="21"/>
        </w:rPr>
        <w:t>!胆大秦英，前番将程雄打死，孤不降罪于你，也就是了。怎么</w:t>
      </w:r>
      <w:r>
        <w:rPr>
          <w:rStyle w:val="101"/>
          <w:rFonts w:hint="eastAsia" w:eastAsia="宋体" w:cs="Verdana"/>
          <w:color w:val="000000"/>
          <w:sz w:val="21"/>
          <w:szCs w:val="21"/>
        </w:rPr>
        <w:t>，</w:t>
      </w:r>
      <w:r>
        <w:rPr>
          <w:rStyle w:val="101"/>
          <w:rFonts w:eastAsia="宋体" w:cs="Verdana"/>
          <w:color w:val="000000"/>
          <w:sz w:val="21"/>
          <w:szCs w:val="21"/>
        </w:rPr>
        <w:t>今日又将詹老太师打死</w:t>
      </w:r>
      <w:r>
        <w:rPr>
          <w:rStyle w:val="101"/>
          <w:rFonts w:hint="eastAsia" w:eastAsia="宋体" w:cs="Verdana"/>
          <w:color w:val="000000"/>
          <w:sz w:val="21"/>
          <w:szCs w:val="21"/>
        </w:rPr>
        <w:t>(金水桥前)</w:t>
      </w:r>
      <w:r>
        <w:rPr>
          <w:rStyle w:val="101"/>
          <w:rFonts w:eastAsia="宋体" w:cs="Verdana"/>
          <w:color w:val="000000"/>
          <w:sz w:val="21"/>
          <w:szCs w:val="21"/>
        </w:rPr>
        <w:t>，二罪归一。</w:t>
      </w:r>
    </w:p>
    <w:p>
      <w:pPr>
        <w:pStyle w:val="17"/>
      </w:pPr>
      <w:r>
        <w:rPr>
          <w:rStyle w:val="101"/>
          <w:rFonts w:eastAsia="宋体" w:cs="Verdana"/>
          <w:color w:val="000000"/>
          <w:sz w:val="21"/>
          <w:szCs w:val="21"/>
        </w:rPr>
        <w:t>殿前武士，将秦英推出午门斩首</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：斩了)</w:t>
      </w:r>
      <w:r>
        <w:rPr>
          <w:rStyle w:val="101"/>
          <w:rFonts w:eastAsia="宋体" w:cs="Verdana"/>
          <w:color w:val="000000"/>
          <w:sz w:val="21"/>
          <w:szCs w:val="21"/>
        </w:rPr>
        <w:t>。</w:t>
      </w:r>
    </w:p>
    <w:p>
      <w:pPr>
        <w:pStyle w:val="17"/>
      </w:pPr>
      <w:r>
        <w:rPr>
          <w:rStyle w:val="101"/>
          <w:rFonts w:eastAsia="宋体" w:cs="Verdana"/>
          <w:color w:val="000000"/>
          <w:sz w:val="21"/>
          <w:szCs w:val="21"/>
        </w:rPr>
        <w:t>(</w:t>
      </w: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eastAsia="宋体" w:cs="Verdana"/>
          <w:color w:val="000000"/>
          <w:sz w:val="21"/>
          <w:szCs w:val="21"/>
        </w:rPr>
        <w:t>吾皇万岁。)</w:t>
      </w:r>
    </w:p>
    <w:p>
      <w:pPr>
        <w:pStyle w:val="17"/>
      </w:pPr>
      <w:r>
        <w:rPr>
          <w:rStyle w:val="101"/>
          <w:rFonts w:eastAsia="宋体" w:cs="Verdana"/>
          <w:color w:val="000000"/>
          <w:sz w:val="21"/>
          <w:szCs w:val="21"/>
        </w:rPr>
        <w:t>御妻平身。</w:t>
      </w:r>
    </w:p>
    <w:p>
      <w:pPr>
        <w:pStyle w:val="17"/>
      </w:pPr>
      <w:r>
        <w:rPr>
          <w:rStyle w:val="101"/>
          <w:rFonts w:eastAsia="宋体" w:cs="Verdana"/>
          <w:color w:val="000000"/>
          <w:sz w:val="21"/>
          <w:szCs w:val="21"/>
        </w:rPr>
        <w:t>赐座。</w:t>
      </w:r>
    </w:p>
    <w:p>
      <w:pPr>
        <w:pStyle w:val="17"/>
      </w:pPr>
      <w:r>
        <w:rPr>
          <w:rStyle w:val="101"/>
          <w:rFonts w:hint="eastAsia" w:eastAsia="宋体" w:cs="Verdana"/>
          <w:color w:val="000000"/>
          <w:sz w:val="21"/>
          <w:szCs w:val="21"/>
        </w:rPr>
        <w:t>(梓</w:t>
      </w:r>
      <w:r>
        <w:rPr>
          <w:rStyle w:val="101"/>
          <w:rFonts w:eastAsia="宋体" w:cs="Verdana"/>
          <w:color w:val="000000"/>
          <w:sz w:val="21"/>
          <w:szCs w:val="21"/>
        </w:rPr>
        <w:t>童</w:t>
      </w:r>
      <w:r>
        <w:rPr>
          <w:rStyle w:val="101"/>
          <w:rFonts w:hint="eastAsia" w:eastAsia="宋体" w:cs="Verdana"/>
          <w:color w:val="000000"/>
          <w:sz w:val="21"/>
          <w:szCs w:val="21"/>
        </w:rPr>
        <w:t>上殿有和本奏?)</w:t>
      </w:r>
    </w:p>
    <w:p>
      <w:pPr>
        <w:pStyle w:val="17"/>
      </w:pPr>
      <w:r>
        <w:rPr>
          <w:rStyle w:val="101"/>
          <w:rFonts w:eastAsia="宋体" w:cs="Verdana"/>
          <w:color w:val="000000"/>
          <w:sz w:val="21"/>
          <w:szCs w:val="21"/>
        </w:rPr>
        <w:t>(</w:t>
      </w: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eastAsia="宋体" w:cs="Verdana"/>
          <w:color w:val="000000"/>
          <w:sz w:val="21"/>
          <w:szCs w:val="21"/>
        </w:rPr>
        <w:t>……是哪位大臣?)</w:t>
      </w:r>
    </w:p>
    <w:p>
      <w:pPr>
        <w:pStyle w:val="17"/>
      </w:pPr>
      <w:r>
        <w:rPr>
          <w:rStyle w:val="101"/>
          <w:rFonts w:eastAsia="宋体" w:cs="Verdana"/>
          <w:color w:val="000000"/>
          <w:sz w:val="21"/>
          <w:szCs w:val="21"/>
        </w:rPr>
        <w:t>小将秦英。</w:t>
      </w:r>
    </w:p>
    <w:p>
      <w:pPr>
        <w:pStyle w:val="17"/>
      </w:pPr>
      <w:r>
        <w:rPr>
          <w:rStyle w:val="101"/>
          <w:rFonts w:eastAsia="宋体" w:cs="Verdana"/>
          <w:color w:val="000000"/>
          <w:sz w:val="21"/>
          <w:szCs w:val="21"/>
        </w:rPr>
        <w:t>(</w:t>
      </w: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hint="eastAsia" w:eastAsia="宋体" w:cs="Verdana"/>
          <w:color w:val="000000"/>
          <w:sz w:val="21"/>
          <w:szCs w:val="21"/>
        </w:rPr>
        <w:t>……</w:t>
      </w:r>
      <w:r>
        <w:rPr>
          <w:rStyle w:val="101"/>
          <w:rFonts w:eastAsia="宋体" w:cs="Verdana"/>
          <w:color w:val="000000"/>
          <w:sz w:val="21"/>
          <w:szCs w:val="21"/>
        </w:rPr>
        <w:t>所犯何罪?)</w:t>
      </w:r>
    </w:p>
    <w:p>
      <w:pPr>
        <w:pStyle w:val="17"/>
      </w:pPr>
      <w:r>
        <w:rPr>
          <w:rStyle w:val="101"/>
          <w:rFonts w:eastAsia="宋体" w:cs="Verdana"/>
          <w:color w:val="000000"/>
          <w:sz w:val="21"/>
          <w:szCs w:val="21"/>
        </w:rPr>
        <w:t>前番将程雄打死，不降罪于他。今日又将詹老太师打死金水桥前，故而推出斩首。</w:t>
      </w:r>
    </w:p>
    <w:p>
      <w:pPr>
        <w:pStyle w:val="17"/>
      </w:pPr>
      <w:r>
        <w:rPr>
          <w:rStyle w:val="101"/>
          <w:rFonts w:hint="eastAsia" w:eastAsia="宋体" w:cs="Verdana"/>
          <w:color w:val="000000"/>
          <w:sz w:val="21"/>
          <w:szCs w:val="21"/>
        </w:rPr>
        <w:t>(这个……)</w:t>
      </w:r>
    </w:p>
    <w:p>
      <w:pPr>
        <w:pStyle w:val="17"/>
      </w:pPr>
      <w:r>
        <w:rPr>
          <w:rStyle w:val="101"/>
          <w:rFonts w:eastAsia="宋体" w:cs="Verdana"/>
          <w:color w:val="000000"/>
          <w:sz w:val="21"/>
          <w:szCs w:val="21"/>
        </w:rPr>
        <w:t>寡人龙心已定了，御妻不必多奏。</w:t>
      </w:r>
    </w:p>
    <w:p>
      <w:pPr>
        <w:pStyle w:val="17"/>
      </w:pPr>
      <w:r>
        <w:rPr>
          <w:rStyle w:val="101"/>
          <w:rFonts w:eastAsia="宋体" w:cs="Verdana"/>
          <w:color w:val="000000"/>
          <w:sz w:val="21"/>
          <w:szCs w:val="21"/>
        </w:rPr>
        <w:t>你又来多事了。</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西皮慢板</w:t>
      </w:r>
      <w:r>
        <w:rPr>
          <w:rStyle w:val="101"/>
          <w:rFonts w:eastAsia="宋体" w:cs="Arial"/>
          <w:color w:val="000000"/>
          <w:sz w:val="21"/>
          <w:szCs w:val="21"/>
        </w:rPr>
        <w:t>】</w:t>
      </w:r>
      <w:r>
        <w:rPr>
          <w:rStyle w:val="101"/>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7"/>
      </w:pPr>
      <w:r>
        <w:rPr>
          <w:rStyle w:val="101"/>
          <w:rFonts w:eastAsia="宋体" w:cs="Verdana"/>
          <w:color w:val="000000"/>
          <w:sz w:val="21"/>
          <w:szCs w:val="21"/>
        </w:rPr>
        <w:t>是啊，你母女在金殿奏得本，爱梓童，哎，连一句话都讲不得吗?</w:t>
      </w:r>
    </w:p>
    <w:p>
      <w:pPr>
        <w:pStyle w:val="17"/>
      </w:pPr>
      <w:r>
        <w:rPr>
          <w:rStyle w:val="101"/>
          <w:rFonts w:eastAsia="宋体" w:cs="Verdana"/>
          <w:color w:val="000000"/>
          <w:sz w:val="21"/>
          <w:szCs w:val="21"/>
        </w:rPr>
        <w:t>梓童你有本?当殿奏来，寡人与你作主。</w:t>
      </w:r>
    </w:p>
    <w:p>
      <w:pPr>
        <w:pStyle w:val="17"/>
      </w:pPr>
      <w:r>
        <w:rPr>
          <w:rStyle w:val="101"/>
          <w:rFonts w:eastAsia="宋体" w:cs="Verdana"/>
          <w:color w:val="000000"/>
          <w:sz w:val="21"/>
          <w:szCs w:val="21"/>
        </w:rPr>
        <w:t>梓童平身。</w:t>
      </w:r>
    </w:p>
    <w:p>
      <w:pPr>
        <w:pStyle w:val="17"/>
      </w:pPr>
      <w:r>
        <w:rPr>
          <w:rStyle w:val="101"/>
          <w:rFonts w:eastAsia="宋体" w:cs="Verdana"/>
          <w:color w:val="000000"/>
          <w:sz w:val="21"/>
          <w:szCs w:val="21"/>
        </w:rPr>
        <w:t>梓童赐座。</w:t>
      </w:r>
    </w:p>
    <w:p>
      <w:pPr>
        <w:pStyle w:val="17"/>
      </w:pPr>
      <w:r>
        <w:rPr>
          <w:rStyle w:val="101"/>
          <w:rFonts w:eastAsia="宋体" w:cs="Verdana"/>
          <w:color w:val="000000"/>
          <w:sz w:val="21"/>
          <w:szCs w:val="21"/>
        </w:rPr>
        <w:t>哼，这还了得!</w:t>
      </w:r>
    </w:p>
    <w:p>
      <w:pPr>
        <w:pStyle w:val="17"/>
      </w:pPr>
      <w:r>
        <w:rPr>
          <w:rStyle w:val="101"/>
          <w:rFonts w:hint="eastAsia" w:eastAsia="宋体" w:cs="Verdana"/>
          <w:color w:val="000000"/>
          <w:sz w:val="21"/>
          <w:szCs w:val="21"/>
        </w:rPr>
        <w:t>呃，</w:t>
      </w:r>
      <w:r>
        <w:rPr>
          <w:rStyle w:val="101"/>
          <w:rFonts w:eastAsia="宋体" w:cs="Verdana"/>
          <w:color w:val="000000"/>
          <w:sz w:val="21"/>
          <w:szCs w:val="21"/>
        </w:rPr>
        <w:t>梓童奏来。</w:t>
      </w:r>
    </w:p>
    <w:p>
      <w:pPr>
        <w:pStyle w:val="17"/>
      </w:pPr>
      <w:r>
        <w:rPr>
          <w:rStyle w:val="101"/>
          <w:rFonts w:ascii="楷体" w:hAnsi="楷体" w:eastAsia="楷体" w:cs="Arial"/>
          <w:color w:val="000000"/>
          <w:sz w:val="21"/>
          <w:szCs w:val="21"/>
        </w:rPr>
        <w:t>【西皮导板</w:t>
      </w:r>
      <w:r>
        <w:rPr>
          <w:rStyle w:val="101"/>
          <w:rFonts w:eastAsia="宋体" w:cs="Arial"/>
          <w:color w:val="000000"/>
          <w:sz w:val="21"/>
          <w:szCs w:val="21"/>
        </w:rPr>
        <w:t>】</w:t>
      </w:r>
      <w:r>
        <w:rPr>
          <w:rStyle w:val="101"/>
          <w:rFonts w:eastAsia="宋体" w:cs="Verdana"/>
          <w:color w:val="000000"/>
          <w:sz w:val="21"/>
          <w:szCs w:val="21"/>
        </w:rPr>
        <w:t>这桩事</w:t>
      </w:r>
      <w:r>
        <w:rPr>
          <w:rStyle w:val="101"/>
          <w:rFonts w:hint="eastAsia" w:eastAsia="宋体" w:cs="Verdana"/>
          <w:color w:val="000000"/>
          <w:sz w:val="21"/>
          <w:szCs w:val="21"/>
        </w:rPr>
        <w:t>教</w:t>
      </w:r>
      <w:r>
        <w:rPr>
          <w:rStyle w:val="101"/>
          <w:rFonts w:eastAsia="宋体" w:cs="Verdana"/>
          <w:color w:val="000000"/>
          <w:sz w:val="21"/>
          <w:szCs w:val="21"/>
        </w:rPr>
        <w:t>孤王难以发放，</w:t>
      </w:r>
    </w:p>
    <w:p>
      <w:pPr>
        <w:pStyle w:val="17"/>
      </w:pP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hint="eastAsia" w:eastAsia="宋体" w:cs="Verdana"/>
          <w:color w:val="000000"/>
          <w:sz w:val="21"/>
          <w:szCs w:val="21"/>
        </w:rPr>
        <w:t>儿啊……(</w:t>
      </w:r>
      <w:r>
        <w:rPr>
          <w:rStyle w:val="101"/>
          <w:rFonts w:hint="eastAsia" w:ascii="楷体" w:hAnsi="楷体" w:eastAsia="楷体" w:cs="Verdana"/>
          <w:color w:val="000000"/>
          <w:sz w:val="21"/>
          <w:szCs w:val="21"/>
        </w:rPr>
        <w:t>哭介</w:t>
      </w:r>
      <w:r>
        <w:rPr>
          <w:rStyle w:val="101"/>
          <w:rFonts w:hint="eastAsia" w:eastAsia="宋体" w:cs="Verdana"/>
          <w:color w:val="000000"/>
          <w:sz w:val="21"/>
          <w:szCs w:val="21"/>
        </w:rPr>
        <w:t>))</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娘哭儿、女哭父好不惨伤。孤传旨斩了那秦英小将，</w:t>
      </w:r>
    </w:p>
    <w:p>
      <w:pPr>
        <w:pStyle w:val="17"/>
      </w:pPr>
      <w:r>
        <w:rPr>
          <w:rStyle w:val="101"/>
          <w:rFonts w:eastAsia="宋体" w:cs="Verdana"/>
          <w:color w:val="000000"/>
          <w:sz w:val="21"/>
          <w:szCs w:val="21"/>
        </w:rPr>
        <w:t>唉!</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孤皇儿在一旁两泪汪洋。孤传旨赦了那秦英小将，</w:t>
      </w:r>
    </w:p>
    <w:p>
      <w:pPr>
        <w:pStyle w:val="17"/>
      </w:pPr>
      <w:r>
        <w:rPr>
          <w:rStyle w:val="101"/>
          <w:rFonts w:ascii="Calibri" w:hAnsi="Calibri" w:eastAsia="宋体" w:cs="Calibri"/>
          <w:color w:val="000000"/>
          <w:sz w:val="21"/>
          <w:szCs w:val="21"/>
        </w:rPr>
        <w:t>&lt;</w:t>
      </w:r>
      <w:r>
        <w:rPr>
          <w:rStyle w:val="101"/>
          <w:rFonts w:ascii="楷体" w:hAnsi="楷体" w:eastAsia="楷体" w:cs="Arial"/>
          <w:b/>
          <w:color w:val="000000"/>
          <w:sz w:val="21"/>
          <w:szCs w:val="21"/>
        </w:rPr>
        <w:t>哭头</w:t>
      </w:r>
      <w:r>
        <w:rPr>
          <w:rStyle w:val="101"/>
          <w:rFonts w:ascii="Calibri" w:hAnsi="Calibri" w:eastAsia="宋体" w:cs="Calibri"/>
          <w:color w:val="000000"/>
          <w:sz w:val="21"/>
          <w:szCs w:val="21"/>
        </w:rPr>
        <w:t>&gt;</w:t>
      </w:r>
      <w:r>
        <w:rPr>
          <w:rStyle w:val="101"/>
          <w:rFonts w:hint="eastAsia" w:eastAsia="宋体" w:cs="Verdana"/>
          <w:color w:val="000000"/>
          <w:sz w:val="21"/>
          <w:szCs w:val="21"/>
        </w:rPr>
        <w:t>教</w:t>
      </w:r>
      <w:r>
        <w:rPr>
          <w:rStyle w:val="101"/>
          <w:rFonts w:eastAsia="宋体" w:cs="Verdana"/>
          <w:color w:val="000000"/>
          <w:sz w:val="21"/>
          <w:szCs w:val="21"/>
        </w:rPr>
        <w:t>孤好为难</w:t>
      </w:r>
      <w:r>
        <w:rPr>
          <w:rStyle w:val="101"/>
          <w:rFonts w:eastAsia="宋体" w:cs="Verdana"/>
          <w:color w:val="000000"/>
        </w:rPr>
        <w:t>呐</w:t>
      </w:r>
      <w:r>
        <w:rPr>
          <w:rStyle w:val="101"/>
          <w:rFonts w:eastAsia="宋体" w:cs="Verdana"/>
          <w:color w:val="000000"/>
          <w:sz w:val="21"/>
          <w:szCs w:val="21"/>
        </w:rPr>
        <w:t>，</w:t>
      </w:r>
      <w:r>
        <w:rPr>
          <w:rStyle w:val="101"/>
          <w:rFonts w:hint="eastAsia" w:eastAsia="宋体" w:cs="Verdana"/>
          <w:color w:val="000000"/>
          <w:sz w:val="21"/>
          <w:szCs w:val="21"/>
        </w:rPr>
        <w:t>(老皇妻</w:t>
      </w:r>
      <w:r>
        <w:rPr>
          <w:rStyle w:val="101"/>
          <w:rFonts w:hint="eastAsia" w:eastAsia="宋体" w:cs="Verdana"/>
          <w:color w:val="000000"/>
          <w:sz w:val="18"/>
          <w:szCs w:val="18"/>
        </w:rPr>
        <w:t>呐</w:t>
      </w:r>
      <w:r>
        <w:rPr>
          <w:rStyle w:val="101"/>
          <w:rFonts w:hint="eastAsia" w:eastAsia="宋体" w:cs="Verdana"/>
          <w:color w:val="000000"/>
          <w:sz w:val="21"/>
          <w:szCs w:val="21"/>
        </w:rPr>
        <w:t>，)</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爱梓童殿角下哭断肝肠。唐贞观在龙书案前思后想，</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爱梓童近前来</w:t>
      </w:r>
      <w:r>
        <w:rPr>
          <w:rStyle w:val="101"/>
          <w:rFonts w:eastAsia="宋体" w:cs="Arial"/>
          <w:color w:val="000000"/>
          <w:sz w:val="21"/>
          <w:szCs w:val="21"/>
        </w:rPr>
        <w:t>【</w:t>
      </w:r>
      <w:r>
        <w:rPr>
          <w:rStyle w:val="101"/>
          <w:rFonts w:hint="eastAsia" w:eastAsia="宋体" w:cs="Arial"/>
          <w:color w:val="000000"/>
          <w:sz w:val="15"/>
          <w:szCs w:val="15"/>
        </w:rPr>
        <w:t>转</w:t>
      </w:r>
      <w:r>
        <w:rPr>
          <w:rStyle w:val="101"/>
          <w:rFonts w:hint="eastAsia" w:ascii="楷体" w:hAnsi="楷体" w:eastAsia="楷体" w:cs="Arial"/>
          <w:color w:val="000000"/>
          <w:sz w:val="21"/>
          <w:szCs w:val="21"/>
        </w:rPr>
        <w:t>西皮</w:t>
      </w:r>
      <w:r>
        <w:rPr>
          <w:rStyle w:val="101"/>
          <w:rFonts w:ascii="楷体" w:hAnsi="楷体" w:eastAsia="楷体" w:cs="Arial"/>
          <w:color w:val="000000"/>
          <w:sz w:val="21"/>
          <w:szCs w:val="21"/>
        </w:rPr>
        <w:t>二六</w:t>
      </w:r>
      <w:r>
        <w:rPr>
          <w:rStyle w:val="101"/>
          <w:rFonts w:eastAsia="宋体" w:cs="Arial"/>
          <w:color w:val="000000"/>
          <w:sz w:val="21"/>
          <w:szCs w:val="21"/>
        </w:rPr>
        <w:t>】</w:t>
      </w:r>
      <w:r>
        <w:rPr>
          <w:rStyle w:val="101"/>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101"/>
          <w:rFonts w:eastAsia="宋体" w:cs="Arial"/>
          <w:color w:val="000000"/>
          <w:sz w:val="21"/>
          <w:szCs w:val="21"/>
        </w:rPr>
        <w:t>孤的爱梓童，你那里且免愁肠。</w:t>
      </w:r>
    </w:p>
    <w:p>
      <w:pPr>
        <w:pStyle w:val="17"/>
      </w:pPr>
      <w:r>
        <w:rPr>
          <w:rStyle w:val="101"/>
          <w:rFonts w:eastAsia="宋体" w:cs="Arial"/>
          <w:color w:val="000000"/>
          <w:sz w:val="21"/>
          <w:szCs w:val="21"/>
        </w:rPr>
        <w:t>(詹妃</w:t>
      </w:r>
      <w:r>
        <w:rPr>
          <w:rStyle w:val="101"/>
          <w:rFonts w:eastAsia="宋体" w:cs="Arial"/>
          <w:color w:val="000000"/>
          <w:sz w:val="21"/>
          <w:szCs w:val="21"/>
        </w:rPr>
        <w:tab/>
      </w: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w:t>
      </w:r>
      <w:r>
        <w:rPr>
          <w:rStyle w:val="101"/>
          <w:rFonts w:hint="eastAsia" w:eastAsia="宋体" w:cs="Arial"/>
          <w:color w:val="000000"/>
          <w:sz w:val="21"/>
          <w:szCs w:val="21"/>
        </w:rPr>
        <w:t>母女</w:t>
      </w:r>
      <w:r>
        <w:rPr>
          <w:rStyle w:val="101"/>
          <w:rFonts w:eastAsia="宋体" w:cs="Arial"/>
          <w:sz w:val="21"/>
          <w:szCs w:val="21"/>
        </w:rPr>
        <w:t>二人</w:t>
      </w:r>
      <w:r>
        <w:rPr>
          <w:rStyle w:val="101"/>
          <w:rFonts w:eastAsia="宋体" w:cs="Arial"/>
          <w:color w:val="000000"/>
          <w:sz w:val="21"/>
          <w:szCs w:val="21"/>
        </w:rPr>
        <w:t>。)</w:t>
      </w:r>
    </w:p>
    <w:p>
      <w:pPr>
        <w:pStyle w:val="17"/>
      </w:pPr>
      <w:r>
        <w:rPr>
          <w:rStyle w:val="101"/>
          <w:rFonts w:eastAsia="宋体" w:cs="Arial"/>
          <w:color w:val="000000"/>
          <w:sz w:val="21"/>
          <w:szCs w:val="21"/>
        </w:rPr>
        <w:t>呃——</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】唐贞观亦非是懦弱</w:t>
      </w:r>
      <w:r>
        <w:rPr>
          <w:rStyle w:val="101"/>
          <w:rFonts w:hint="eastAsia" w:eastAsia="宋体" w:cs="Arial"/>
          <w:color w:val="000000"/>
          <w:sz w:val="21"/>
          <w:szCs w:val="21"/>
        </w:rPr>
        <w:t>(的)</w:t>
      </w:r>
      <w:r>
        <w:rPr>
          <w:rStyle w:val="101"/>
          <w:rFonts w:eastAsia="宋体" w:cs="Arial"/>
          <w:color w:val="000000"/>
          <w:sz w:val="21"/>
          <w:szCs w:val="21"/>
        </w:rPr>
        <w:t>皇上，为的是安黎民整顿朝纲。哪一个大胆人敢来违抗?</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西皮二六</w:t>
      </w:r>
      <w:r>
        <w:rPr>
          <w:rStyle w:val="101"/>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】好一个爱梓童宽宏大量，不由孤心内喜</w:t>
      </w:r>
      <w:r>
        <w:rPr>
          <w:rStyle w:val="101"/>
          <w:rFonts w:hint="eastAsia" w:eastAsia="宋体" w:cs="Arial"/>
          <w:color w:val="000000"/>
          <w:sz w:val="21"/>
          <w:szCs w:val="21"/>
        </w:rPr>
        <w:t>(</w:t>
      </w:r>
      <w:r>
        <w:rPr>
          <w:rStyle w:val="101"/>
          <w:rFonts w:hint="eastAsia" w:ascii="楷体" w:hAnsi="楷体" w:eastAsia="楷体" w:cs="Arial"/>
          <w:color w:val="000000"/>
          <w:sz w:val="21"/>
          <w:szCs w:val="21"/>
        </w:rPr>
        <w:t>或</w:t>
      </w:r>
      <w:r>
        <w:rPr>
          <w:rStyle w:val="101"/>
          <w:rFonts w:hint="eastAsia" w:eastAsia="宋体" w:cs="Arial"/>
          <w:color w:val="000000"/>
          <w:sz w:val="21"/>
          <w:szCs w:val="21"/>
        </w:rPr>
        <w:t>：</w:t>
      </w:r>
      <w:r>
        <w:rPr>
          <w:rStyle w:val="101"/>
          <w:rFonts w:eastAsia="宋体" w:cs="Arial"/>
          <w:color w:val="000000"/>
          <w:sz w:val="21"/>
          <w:szCs w:val="21"/>
        </w:rPr>
        <w:t>不由孤</w:t>
      </w:r>
      <w:r>
        <w:rPr>
          <w:rStyle w:val="101"/>
          <w:rFonts w:hint="eastAsia" w:eastAsia="宋体" w:cs="Arial"/>
          <w:color w:val="000000"/>
          <w:sz w:val="21"/>
          <w:szCs w:val="21"/>
        </w:rPr>
        <w:t>龙心喜)</w:t>
      </w:r>
      <w:r>
        <w:rPr>
          <w:rStyle w:val="101"/>
          <w:rFonts w:eastAsia="宋体" w:cs="Arial"/>
          <w:color w:val="000000"/>
          <w:sz w:val="21"/>
          <w:szCs w:val="21"/>
        </w:rPr>
        <w:t>暗称贤良。</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】为王的在金殿把旨来降，</w:t>
      </w:r>
      <w:r>
        <w:rPr>
          <w:rStyle w:val="101"/>
          <w:rFonts w:eastAsia="宋体" w:cs="Verdana"/>
          <w:color w:val="000000"/>
          <w:sz w:val="21"/>
          <w:szCs w:val="21"/>
        </w:rPr>
        <w:t>午门外快赦回秦门儿郎。</w:t>
      </w:r>
    </w:p>
    <w:p>
      <w:pPr>
        <w:pStyle w:val="17"/>
      </w:pPr>
      <w:r>
        <w:rPr>
          <w:rStyle w:val="101"/>
          <w:rFonts w:eastAsia="宋体" w:cs="Verdana"/>
          <w:color w:val="000000"/>
          <w:sz w:val="21"/>
          <w:szCs w:val="21"/>
        </w:rPr>
        <w:t>非是寡人不斩于你，詹娘娘讲情，将你饶恕。一旁谢过詹娘娘</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：上前</w:t>
      </w:r>
      <w:r>
        <w:rPr>
          <w:rStyle w:val="101"/>
          <w:rFonts w:eastAsia="宋体" w:cs="Verdana"/>
          <w:color w:val="000000"/>
          <w:sz w:val="21"/>
          <w:szCs w:val="21"/>
        </w:rPr>
        <w:t>谢过詹娘娘</w:t>
      </w:r>
      <w:r>
        <w:rPr>
          <w:rStyle w:val="101"/>
          <w:rFonts w:hint="eastAsia" w:eastAsia="宋体" w:cs="Verdana"/>
          <w:color w:val="000000"/>
          <w:sz w:val="21"/>
          <w:szCs w:val="21"/>
        </w:rPr>
        <w:t>)</w:t>
      </w:r>
      <w:r>
        <w:rPr>
          <w:rStyle w:val="101"/>
          <w:rFonts w:eastAsia="宋体" w:cs="Verdana"/>
          <w:color w:val="000000"/>
          <w:sz w:val="21"/>
          <w:szCs w:val="21"/>
        </w:rPr>
        <w:t>。</w:t>
      </w:r>
    </w:p>
    <w:p>
      <w:pPr>
        <w:pStyle w:val="17"/>
      </w:pPr>
      <w:r>
        <w:rPr>
          <w:rStyle w:val="101"/>
          <w:rFonts w:eastAsia="宋体" w:cs="Verdana"/>
          <w:color w:val="000000"/>
          <w:sz w:val="21"/>
          <w:szCs w:val="21"/>
        </w:rPr>
        <w:t>(秦英</w:t>
      </w:r>
      <w:r>
        <w:rPr>
          <w:rStyle w:val="101"/>
          <w:rFonts w:eastAsia="宋体" w:cs="Verdana"/>
          <w:color w:val="000000"/>
          <w:sz w:val="21"/>
          <w:szCs w:val="21"/>
        </w:rPr>
        <w:tab/>
      </w:r>
      <w:r>
        <w:rPr>
          <w:rStyle w:val="101"/>
          <w:rFonts w:eastAsia="宋体" w:cs="Verdana"/>
          <w:color w:val="000000"/>
          <w:sz w:val="21"/>
          <w:szCs w:val="21"/>
        </w:rPr>
        <w:t>谢过姨姥哦!)</w:t>
      </w:r>
    </w:p>
    <w:p>
      <w:pPr>
        <w:pStyle w:val="17"/>
      </w:pPr>
      <w:r>
        <w:rPr>
          <w:rStyle w:val="101"/>
          <w:rFonts w:eastAsia="宋体" w:cs="Verdana"/>
          <w:color w:val="000000"/>
          <w:sz w:val="21"/>
          <w:szCs w:val="21"/>
        </w:rPr>
        <w:t>御妻、梓童、皇儿回避。</w:t>
      </w:r>
    </w:p>
    <w:p>
      <w:pPr>
        <w:pStyle w:val="17"/>
      </w:pPr>
      <w:r>
        <w:rPr>
          <w:rStyle w:val="101"/>
          <w:rFonts w:eastAsia="宋体" w:cs="Verdana"/>
          <w:color w:val="000000"/>
          <w:sz w:val="21"/>
          <w:szCs w:val="21"/>
        </w:rPr>
        <w:t>内侍</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：内臣)</w:t>
      </w:r>
      <w:r>
        <w:rPr>
          <w:rStyle w:val="101"/>
          <w:rFonts w:eastAsia="宋体" w:cs="Verdana"/>
          <w:color w:val="000000"/>
          <w:sz w:val="21"/>
          <w:szCs w:val="21"/>
        </w:rPr>
        <w:t>，宣徐勣上殿。</w:t>
      </w:r>
    </w:p>
    <w:p>
      <w:pPr>
        <w:pStyle w:val="17"/>
      </w:pPr>
      <w:r>
        <w:rPr>
          <w:rStyle w:val="101"/>
          <w:rFonts w:eastAsia="宋体" w:cs="Verdana"/>
          <w:color w:val="000000"/>
          <w:sz w:val="21"/>
          <w:szCs w:val="21"/>
        </w:rPr>
        <w:t>平身。</w:t>
      </w:r>
    </w:p>
    <w:p>
      <w:pPr>
        <w:pStyle w:val="17"/>
      </w:pPr>
      <w:r>
        <w:rPr>
          <w:rStyle w:val="101"/>
          <w:rFonts w:eastAsia="宋体" w:cs="Verdana"/>
          <w:color w:val="000000"/>
          <w:sz w:val="21"/>
          <w:szCs w:val="21"/>
        </w:rPr>
        <w:t>赐座。</w:t>
      </w:r>
    </w:p>
    <w:p>
      <w:pPr>
        <w:pStyle w:val="17"/>
      </w:pPr>
      <w:r>
        <w:rPr>
          <w:rStyle w:val="101"/>
          <w:rFonts w:eastAsia="宋体" w:cs="Verdana"/>
          <w:color w:val="000000"/>
          <w:sz w:val="21"/>
          <w:szCs w:val="21"/>
        </w:rPr>
        <w:t>卿家上殿，有何本奏?</w:t>
      </w:r>
    </w:p>
    <w:p>
      <w:pPr>
        <w:pStyle w:val="17"/>
      </w:pPr>
      <w:r>
        <w:rPr>
          <w:rStyle w:val="101"/>
          <w:rFonts w:eastAsia="宋体" w:cs="Verdana"/>
          <w:color w:val="000000"/>
          <w:sz w:val="21"/>
          <w:szCs w:val="21"/>
        </w:rPr>
        <w:t>呈上来。</w:t>
      </w:r>
    </w:p>
    <w:p>
      <w:pPr>
        <w:pStyle w:val="17"/>
      </w:pPr>
      <w:r>
        <w:rPr>
          <w:rStyle w:val="101"/>
          <w:rFonts w:eastAsia="宋体" w:cs="Verdana"/>
          <w:color w:val="000000"/>
          <w:sz w:val="21"/>
          <w:szCs w:val="21"/>
        </w:rPr>
        <w:t>待孤</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：寡人)</w:t>
      </w:r>
      <w:r>
        <w:rPr>
          <w:rStyle w:val="101"/>
          <w:rFonts w:eastAsia="宋体" w:cs="Verdana"/>
          <w:color w:val="000000"/>
          <w:sz w:val="21"/>
          <w:szCs w:val="21"/>
        </w:rPr>
        <w:t>看来。</w:t>
      </w:r>
    </w:p>
    <w:p>
      <w:pPr>
        <w:pStyle w:val="17"/>
      </w:pPr>
      <w:r>
        <w:rPr>
          <w:rStyle w:val="101"/>
          <w:rFonts w:eastAsia="宋体" w:cs="Verdana"/>
          <w:color w:val="000000"/>
          <w:sz w:val="21"/>
          <w:szCs w:val="21"/>
        </w:rPr>
        <w:t>哎呀!原来驸马被困，卿家计将安在</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：有何良策)</w:t>
      </w:r>
      <w:r>
        <w:rPr>
          <w:rStyle w:val="101"/>
          <w:rFonts w:eastAsia="宋体" w:cs="Verdana"/>
          <w:color w:val="000000"/>
          <w:sz w:val="21"/>
          <w:szCs w:val="21"/>
        </w:rPr>
        <w:t>?</w:t>
      </w:r>
    </w:p>
    <w:p>
      <w:pPr>
        <w:pStyle w:val="17"/>
      </w:pPr>
      <w:r>
        <w:rPr>
          <w:rStyle w:val="101"/>
          <w:rFonts w:eastAsia="宋体" w:cs="Verdana"/>
          <w:color w:val="000000"/>
          <w:sz w:val="21"/>
          <w:szCs w:val="21"/>
        </w:rPr>
        <w:t>小将秦英，打死皇亲国戚</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：皇亲国丈)</w:t>
      </w:r>
      <w:r>
        <w:rPr>
          <w:rStyle w:val="101"/>
          <w:rFonts w:eastAsia="宋体" w:cs="Verdana"/>
          <w:color w:val="000000"/>
          <w:sz w:val="21"/>
          <w:szCs w:val="21"/>
        </w:rPr>
        <w:t>。</w:t>
      </w:r>
    </w:p>
    <w:p>
      <w:pPr>
        <w:pStyle w:val="17"/>
      </w:pPr>
      <w:r>
        <w:rPr>
          <w:rStyle w:val="101"/>
          <w:rFonts w:eastAsia="宋体" w:cs="Verdana"/>
          <w:color w:val="000000"/>
          <w:sz w:val="21"/>
          <w:szCs w:val="21"/>
        </w:rPr>
        <w:t>已然赦却</w:t>
      </w:r>
      <w:r>
        <w:rPr>
          <w:rStyle w:val="101"/>
          <w:rFonts w:hint="eastAsia" w:eastAsia="宋体" w:cs="Verdana"/>
          <w:color w:val="000000"/>
          <w:sz w:val="21"/>
          <w:szCs w:val="21"/>
        </w:rPr>
        <w:t>(或：</w:t>
      </w:r>
      <w:r>
        <w:rPr>
          <w:rStyle w:val="101"/>
          <w:rFonts w:eastAsia="宋体" w:cs="Verdana"/>
          <w:color w:val="000000"/>
          <w:sz w:val="21"/>
          <w:szCs w:val="21"/>
        </w:rPr>
        <w:t>赦</w:t>
      </w:r>
      <w:r>
        <w:rPr>
          <w:rStyle w:val="101"/>
          <w:rFonts w:hint="eastAsia" w:eastAsia="宋体" w:cs="Verdana"/>
          <w:color w:val="000000"/>
          <w:sz w:val="21"/>
          <w:szCs w:val="21"/>
        </w:rPr>
        <w:t>回)</w:t>
      </w:r>
      <w:r>
        <w:rPr>
          <w:rStyle w:val="101"/>
          <w:rFonts w:eastAsia="宋体" w:cs="Verdana"/>
          <w:color w:val="000000"/>
          <w:sz w:val="21"/>
          <w:szCs w:val="21"/>
        </w:rPr>
        <w:t>。</w:t>
      </w:r>
    </w:p>
    <w:p>
      <w:pPr>
        <w:pStyle w:val="17"/>
      </w:pPr>
      <w:r>
        <w:rPr>
          <w:rStyle w:val="101"/>
          <w:rFonts w:eastAsia="宋体" w:cs="Verdana"/>
          <w:color w:val="000000"/>
          <w:sz w:val="21"/>
          <w:szCs w:val="21"/>
        </w:rPr>
        <w:t>依卿所奏。</w:t>
      </w:r>
    </w:p>
    <w:p>
      <w:pPr>
        <w:pStyle w:val="17"/>
      </w:pPr>
      <w:r>
        <w:rPr>
          <w:rStyle w:val="101"/>
          <w:rFonts w:eastAsia="宋体" w:cs="Verdana"/>
          <w:color w:val="000000"/>
          <w:sz w:val="21"/>
          <w:szCs w:val="21"/>
        </w:rPr>
        <w:t>内侍</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：内臣)</w:t>
      </w:r>
      <w:r>
        <w:rPr>
          <w:rStyle w:val="101"/>
          <w:rFonts w:eastAsia="宋体" w:cs="Verdana"/>
          <w:color w:val="000000"/>
          <w:sz w:val="21"/>
          <w:szCs w:val="21"/>
        </w:rPr>
        <w:t>，宣秦英上殿。</w:t>
      </w:r>
    </w:p>
    <w:p>
      <w:pPr>
        <w:pStyle w:val="17"/>
      </w:pPr>
      <w:r>
        <w:rPr>
          <w:rStyle w:val="101"/>
          <w:rFonts w:eastAsia="宋体" w:cs="Verdana"/>
          <w:color w:val="000000"/>
          <w:sz w:val="21"/>
          <w:szCs w:val="21"/>
        </w:rPr>
        <w:t>秦英，今有你父被困摩里沙。命你带领人马前去征剿，得胜还朝</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w:t>
      </w:r>
      <w:r>
        <w:rPr>
          <w:rStyle w:val="101"/>
          <w:rFonts w:eastAsia="宋体" w:cs="Verdana"/>
          <w:color w:val="000000"/>
          <w:sz w:val="21"/>
          <w:szCs w:val="21"/>
        </w:rPr>
        <w:t>得胜</w:t>
      </w:r>
      <w:r>
        <w:rPr>
          <w:rStyle w:val="101"/>
          <w:rFonts w:hint="eastAsia" w:eastAsia="宋体" w:cs="Verdana"/>
          <w:color w:val="000000"/>
          <w:sz w:val="21"/>
          <w:szCs w:val="21"/>
        </w:rPr>
        <w:t>回朝)</w:t>
      </w:r>
      <w:r>
        <w:rPr>
          <w:rStyle w:val="101"/>
          <w:rFonts w:eastAsia="宋体" w:cs="Verdana"/>
          <w:color w:val="000000"/>
          <w:sz w:val="21"/>
          <w:szCs w:val="21"/>
        </w:rPr>
        <w:t>，将功折罪。外赐乾坤宝带，以振军威。</w:t>
      </w:r>
    </w:p>
    <w:p>
      <w:pPr>
        <w:pStyle w:val="17"/>
      </w:pPr>
      <w:r>
        <w:rPr>
          <w:rStyle w:val="101"/>
          <w:rFonts w:eastAsia="宋体" w:cs="Verdana"/>
          <w:color w:val="000000"/>
          <w:sz w:val="21"/>
          <w:szCs w:val="21"/>
        </w:rPr>
        <w:t>(秦英</w:t>
      </w:r>
      <w:r>
        <w:rPr>
          <w:rStyle w:val="101"/>
          <w:rFonts w:eastAsia="宋体" w:cs="Verdana"/>
          <w:color w:val="000000"/>
          <w:sz w:val="21"/>
          <w:szCs w:val="21"/>
        </w:rPr>
        <w:tab/>
      </w:r>
      <w:r>
        <w:rPr>
          <w:rStyle w:val="101"/>
          <w:rFonts w:eastAsia="宋体" w:cs="Verdana"/>
          <w:color w:val="000000"/>
          <w:sz w:val="21"/>
          <w:szCs w:val="21"/>
        </w:rPr>
        <w:t>谢万岁!)</w:t>
      </w:r>
    </w:p>
    <w:p>
      <w:pPr>
        <w:pStyle w:val="17"/>
      </w:pPr>
      <w:r>
        <w:rPr>
          <w:rStyle w:val="101"/>
          <w:rFonts w:eastAsia="宋体" w:cs="Verdana"/>
          <w:color w:val="000000"/>
          <w:sz w:val="21"/>
          <w:szCs w:val="21"/>
        </w:rPr>
        <w:t>见过儿徐祖父。</w:t>
      </w:r>
    </w:p>
    <w:p>
      <w:pPr>
        <w:pStyle w:val="17"/>
      </w:pPr>
      <w:r>
        <w:rPr>
          <w:rStyle w:val="101"/>
          <w:rFonts w:eastAsia="宋体" w:cs="Verdana"/>
          <w:color w:val="000000"/>
          <w:sz w:val="21"/>
          <w:szCs w:val="21"/>
        </w:rPr>
        <w:t>退班。</w:t>
      </w:r>
    </w:p>
    <w:p>
      <w:pPr>
        <w:pageBreakBefore/>
        <w:jc w:val="center"/>
        <w:rPr>
          <w:rFonts w:cs="Verdana"/>
          <w:szCs w:val="21"/>
        </w:rPr>
      </w:pPr>
      <w:bookmarkStart w:id="207" w:name="_Toc977909029"/>
      <w:bookmarkStart w:id="208" w:name="_Toc25538304"/>
      <w:bookmarkStart w:id="209" w:name="__RefHeading___Toc414518294"/>
      <w:r>
        <w:rPr>
          <w:rStyle w:val="131"/>
          <w:rFonts w:hint="eastAsia"/>
        </w:rPr>
        <w:t xml:space="preserve">芦花河 </w:t>
      </w:r>
      <w:r>
        <w:rPr>
          <w:rStyle w:val="131"/>
          <w:rFonts w:hint="eastAsia"/>
          <w:sz w:val="24"/>
          <w:szCs w:val="24"/>
        </w:rPr>
        <w:t>之</w:t>
      </w:r>
      <w:r>
        <w:rPr>
          <w:rStyle w:val="131"/>
          <w:rFonts w:hint="eastAsia"/>
        </w:rPr>
        <w:t xml:space="preserve"> 薛丁山</w:t>
      </w:r>
      <w:bookmarkEnd w:id="207"/>
      <w:bookmarkEnd w:id="208"/>
      <w:bookmarkEnd w:id="209"/>
      <w:r>
        <w:rPr>
          <w:rStyle w:val="68"/>
          <w:rFonts w:hint="default" w:ascii="Times New Roman" w:hAnsi="Times New Roman" w:cs="Times New Roman"/>
          <w:sz w:val="32"/>
          <w:szCs w:val="32"/>
        </w:rPr>
        <w:footnoteReference w:id="360"/>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8"/>
          <w:rFonts w:cs="宋体"/>
          <w:szCs w:val="21"/>
        </w:rPr>
        <w:footnoteReference w:id="361"/>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8"/>
          <w:rFonts w:cs="宋体"/>
          <w:szCs w:val="21"/>
        </w:rPr>
        <w:footnoteReference w:id="362"/>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210" w:name="__RefHeading___Toc414518295"/>
      <w:bookmarkEnd w:id="210"/>
      <w:r>
        <w:rPr>
          <w:rFonts w:hint="eastAsia"/>
        </w:rPr>
        <w:br w:type="page"/>
      </w:r>
    </w:p>
    <w:p>
      <w:pPr>
        <w:pStyle w:val="3"/>
        <w:bidi w:val="0"/>
        <w:jc w:val="center"/>
      </w:pPr>
      <w:bookmarkStart w:id="211" w:name="_Toc35954849"/>
      <w:bookmarkStart w:id="212" w:name="_Toc1579661668"/>
      <w:r>
        <w:rPr>
          <w:rFonts w:hint="eastAsia"/>
        </w:rPr>
        <w:t>哭尸</w:t>
      </w:r>
      <w:bookmarkEnd w:id="211"/>
      <w:bookmarkEnd w:id="212"/>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8"/>
        </w:rPr>
        <w:footnoteReference w:id="363"/>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213" w:name="baidusnap0"/>
      <w:bookmarkEnd w:id="213"/>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214" w:name="__RefHeading___Toc414518296"/>
      <w:bookmarkEnd w:id="214"/>
      <w:r>
        <w:rPr>
          <w:rFonts w:hint="eastAsia"/>
        </w:rPr>
        <w:br w:type="page"/>
      </w:r>
    </w:p>
    <w:p>
      <w:pPr>
        <w:pStyle w:val="128"/>
        <w:bidi w:val="0"/>
      </w:pPr>
      <w:bookmarkStart w:id="215" w:name="_Toc2025151680"/>
      <w:bookmarkStart w:id="216" w:name="_Toc929917287"/>
      <w:r>
        <w:rPr>
          <w:rStyle w:val="131"/>
          <w:rFonts w:hint="eastAsia"/>
          <w:b/>
          <w:bCs/>
        </w:rPr>
        <w:t>法场换子</w:t>
      </w:r>
      <w:bookmarkEnd w:id="215"/>
      <w:bookmarkEnd w:id="216"/>
      <w:r>
        <w:rPr>
          <w:rStyle w:val="68"/>
          <w:rFonts w:hint="default" w:ascii="Times New Roman" w:hAnsi="Times New Roman" w:cs="Times New Roman"/>
          <w:b w:val="0"/>
          <w:bCs w:val="0"/>
        </w:rPr>
        <w:footnoteReference w:id="364"/>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8"/>
          <w:rFonts w:ascii="楷体" w:hAnsi="楷体" w:eastAsia="楷体" w:cs="楷体"/>
          <w:szCs w:val="21"/>
        </w:rPr>
        <w:footnoteReference w:id="365"/>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8"/>
          <w:rFonts w:ascii="Verdana" w:hAnsi="Verdana" w:cs="宋体"/>
          <w:szCs w:val="21"/>
        </w:rPr>
        <w:footnoteReference w:id="366"/>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4"/>
          <w:rFonts w:hint="default" w:ascii="Verdana" w:hAnsi="Verdana" w:eastAsia="宋体" w:cs="宋体"/>
          <w:kern w:val="2"/>
          <w:sz w:val="21"/>
          <w:szCs w:val="21"/>
          <w:lang w:val="en-US" w:eastAsia="zh-CN" w:bidi="ar-SA"/>
        </w:rPr>
        <w:footnoteReference w:id="367"/>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4"/>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4"/>
        </w:rPr>
        <w:footnoteReference w:id="369"/>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4"/>
        </w:rPr>
        <w:footnoteReference w:id="370"/>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4"/>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4"/>
          <w:rFonts w:hint="default" w:ascii="Verdana" w:hAnsi="Verdana" w:cs="Verdana"/>
          <w:szCs w:val="21"/>
        </w:rPr>
        <w:footnoteReference w:id="372"/>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4"/>
          <w:rFonts w:hint="default" w:ascii="Verdana" w:hAnsi="Verdana" w:cs="Verdana"/>
          <w:szCs w:val="21"/>
        </w:rPr>
        <w:footnoteReference w:id="373"/>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4"/>
          <w:rFonts w:hint="default" w:ascii="Verdana" w:hAnsi="Verdana" w:eastAsia="宋体" w:cs="Verdana"/>
          <w:kern w:val="2"/>
          <w:sz w:val="21"/>
          <w:szCs w:val="21"/>
          <w:lang w:eastAsia="zh-CN" w:bidi="ar-SA"/>
        </w:rPr>
        <w:footnoteReference w:id="374"/>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4"/>
          <w:rFonts w:hint="default" w:ascii="Verdana" w:hAnsi="Verdana" w:eastAsia="宋体" w:cs="Verdana"/>
          <w:kern w:val="2"/>
          <w:sz w:val="21"/>
          <w:szCs w:val="21"/>
          <w:lang w:eastAsia="zh-CN" w:bidi="ar-SA"/>
        </w:rPr>
        <w:footnoteReference w:id="375"/>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7"/>
          <w:rFonts w:ascii="Verdana" w:hAnsi="Verdana" w:cs="Verdana"/>
        </w:rPr>
        <w:t>法鼓</w:t>
      </w:r>
      <w:r>
        <w:rPr>
          <w:rStyle w:val="97"/>
          <w:rFonts w:hint="eastAsia" w:ascii="Verdana" w:hAnsi="Verdana" w:cs="Verdana"/>
        </w:rPr>
        <w:t>嗵</w:t>
      </w:r>
      <w:r>
        <w:rPr>
          <w:rStyle w:val="97"/>
          <w:rFonts w:hint="default" w:ascii="Verdana" w:hAnsi="Verdana" w:cs="Verdana"/>
        </w:rPr>
        <w:tab/>
      </w:r>
      <w:r>
        <w:rPr>
          <w:rStyle w:val="97"/>
          <w:rFonts w:hint="default" w:ascii="Verdana" w:hAnsi="Verdana" w:cs="Verdana"/>
        </w:rPr>
        <w:tab/>
      </w:r>
      <w:r>
        <w:rPr>
          <w:rStyle w:val="97"/>
          <w:rFonts w:hint="default" w:ascii="Verdana" w:hAnsi="Verdana" w:cs="Verdana"/>
        </w:rPr>
        <w:tab/>
      </w:r>
      <w:r>
        <w:rPr>
          <w:rStyle w:val="97"/>
          <w:rFonts w:hint="eastAsia" w:ascii="Verdana" w:hAnsi="Verdana" w:cs="Verdana"/>
        </w:rPr>
        <w:t>嗵</w:t>
      </w:r>
      <w:r>
        <w:rPr>
          <w:rStyle w:val="97"/>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8"/>
          <w:rFonts w:ascii="宋体" w:hAnsi="宋体" w:cs="宋体"/>
          <w:szCs w:val="21"/>
        </w:rPr>
        <w:footnoteReference w:id="376"/>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4"/>
          <w:rFonts w:hint="default"/>
        </w:rPr>
        <w:footnoteReference w:id="377"/>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5"/>
        <w:suppressLineNumbers w:val="0"/>
        <w:ind w:left="482" w:hanging="482"/>
        <w:jc w:val="left"/>
      </w:pPr>
      <w:r>
        <w:rPr>
          <w:rStyle w:val="97"/>
          <w:rFonts w:hint="eastAsia" w:ascii="Verdana" w:hAnsi="Verdana" w:cs="Verdana"/>
          <w:b/>
          <w:sz w:val="24"/>
          <w:szCs w:val="24"/>
        </w:rPr>
        <w:t>按</w:t>
      </w:r>
      <w:r>
        <w:rPr>
          <w:rStyle w:val="97"/>
          <w:rFonts w:hint="eastAsia" w:ascii="Verdana" w:hAnsi="Verdana" w:cs="Verdana"/>
          <w:sz w:val="21"/>
          <w:szCs w:val="21"/>
        </w:rPr>
        <w:t>：此戏中徐策法场哭祭的大段“</w:t>
      </w:r>
      <w:r>
        <w:rPr>
          <w:rStyle w:val="97"/>
          <w:rFonts w:hint="eastAsia" w:ascii="楷体" w:hAnsi="楷体" w:eastAsia="楷体" w:cs="楷体"/>
          <w:sz w:val="21"/>
          <w:szCs w:val="21"/>
        </w:rPr>
        <w:t>反二黄</w:t>
      </w:r>
      <w:r>
        <w:rPr>
          <w:rStyle w:val="97"/>
          <w:rFonts w:hint="eastAsia" w:ascii="Verdana" w:hAnsi="Verdana" w:cs="Verdana"/>
          <w:sz w:val="21"/>
          <w:szCs w:val="21"/>
        </w:rPr>
        <w:t>”唱腔是余叔岩根据</w:t>
      </w:r>
      <w:r>
        <w:rPr>
          <w:rStyle w:val="97"/>
          <w:rFonts w:ascii="Verdana" w:hAnsi="Verdana" w:cs="Verdana"/>
          <w:sz w:val="21"/>
          <w:szCs w:val="21"/>
        </w:rPr>
        <w:t>李吉甫</w:t>
      </w:r>
      <w:r>
        <w:rPr>
          <w:rStyle w:val="97"/>
          <w:rFonts w:hint="eastAsia" w:ascii="Verdana" w:hAnsi="Verdana" w:cs="Verdana"/>
          <w:sz w:val="21"/>
          <w:szCs w:val="21"/>
        </w:rPr>
        <w:t>的</w:t>
      </w:r>
      <w:r>
        <w:rPr>
          <w:rStyle w:val="97"/>
          <w:rFonts w:ascii="Verdana" w:hAnsi="Verdana" w:cs="Verdana"/>
          <w:sz w:val="21"/>
          <w:szCs w:val="21"/>
        </w:rPr>
        <w:t>《法场换子》的本子</w:t>
      </w:r>
      <w:r>
        <w:rPr>
          <w:rStyle w:val="97"/>
          <w:rFonts w:hint="eastAsia" w:ascii="Verdana" w:hAnsi="Verdana" w:cs="Verdana"/>
          <w:sz w:val="21"/>
          <w:szCs w:val="21"/>
        </w:rPr>
        <w:t>(</w:t>
      </w:r>
      <w:r>
        <w:rPr>
          <w:rStyle w:val="97"/>
          <w:rFonts w:ascii="Verdana" w:hAnsi="Verdana" w:cs="Verdana"/>
          <w:sz w:val="21"/>
          <w:szCs w:val="21"/>
        </w:rPr>
        <w:t>用</w:t>
      </w:r>
      <w:r>
        <w:rPr>
          <w:rStyle w:val="97"/>
          <w:rFonts w:hint="eastAsia" w:ascii="Verdana" w:hAnsi="Verdana" w:cs="Verdana"/>
          <w:sz w:val="21"/>
          <w:szCs w:val="21"/>
        </w:rPr>
        <w:t>余自己的</w:t>
      </w:r>
      <w:r>
        <w:rPr>
          <w:rStyle w:val="97"/>
          <w:rFonts w:ascii="Verdana" w:hAnsi="Verdana" w:cs="Verdana"/>
          <w:sz w:val="21"/>
          <w:szCs w:val="21"/>
        </w:rPr>
        <w:t>《焚绵山》的本子换</w:t>
      </w:r>
      <w:r>
        <w:rPr>
          <w:rStyle w:val="97"/>
          <w:rFonts w:hint="eastAsia" w:ascii="Verdana" w:hAnsi="Verdana" w:cs="Verdana"/>
          <w:sz w:val="21"/>
          <w:szCs w:val="21"/>
        </w:rPr>
        <w:t>取)设计的唱腔。刘曾复先生为樊百乐</w:t>
      </w:r>
      <w:r>
        <w:rPr>
          <w:rStyle w:val="97"/>
          <w:rFonts w:hint="eastAsia" w:ascii="Verdana" w:hAnsi="Verdana" w:cs="Verdana"/>
          <w:sz w:val="18"/>
          <w:szCs w:val="18"/>
        </w:rPr>
        <w:t>君</w:t>
      </w:r>
      <w:r>
        <w:rPr>
          <w:rStyle w:val="97"/>
          <w:rFonts w:hint="eastAsia" w:ascii="Verdana" w:hAnsi="Verdana" w:cs="Verdana"/>
          <w:sz w:val="21"/>
          <w:szCs w:val="21"/>
        </w:rPr>
        <w:t>另外还示范了传统的谭派《</w:t>
      </w:r>
      <w:r>
        <w:rPr>
          <w:rStyle w:val="97"/>
          <w:rFonts w:ascii="Verdana" w:hAnsi="Verdana" w:cs="Verdana"/>
          <w:sz w:val="21"/>
          <w:szCs w:val="21"/>
        </w:rPr>
        <w:t>法场换子</w:t>
      </w:r>
      <w:r>
        <w:rPr>
          <w:rStyle w:val="97"/>
          <w:rFonts w:hint="eastAsia" w:ascii="Verdana" w:hAnsi="Verdana" w:cs="Verdana"/>
          <w:sz w:val="21"/>
          <w:szCs w:val="21"/>
        </w:rPr>
        <w:t>》的“</w:t>
      </w:r>
      <w:r>
        <w:rPr>
          <w:rStyle w:val="97"/>
          <w:rFonts w:hint="eastAsia" w:ascii="楷体" w:hAnsi="楷体" w:eastAsia="楷体" w:cs="楷体"/>
          <w:sz w:val="21"/>
          <w:szCs w:val="21"/>
        </w:rPr>
        <w:t>反二黄</w:t>
      </w:r>
      <w:r>
        <w:rPr>
          <w:rStyle w:val="97"/>
          <w:rFonts w:hint="eastAsia" w:ascii="Verdana" w:hAnsi="Verdana" w:cs="Verdana"/>
          <w:sz w:val="21"/>
          <w:szCs w:val="21"/>
        </w:rPr>
        <w:t>”唱法(可参考程君谋、蒋锡康的《</w:t>
      </w:r>
      <w:r>
        <w:rPr>
          <w:rStyle w:val="97"/>
          <w:rFonts w:ascii="Verdana" w:hAnsi="Verdana" w:cs="Verdana"/>
          <w:sz w:val="21"/>
          <w:szCs w:val="21"/>
        </w:rPr>
        <w:t>法场换子</w:t>
      </w:r>
      <w:r>
        <w:rPr>
          <w:rStyle w:val="97"/>
          <w:rFonts w:hint="eastAsia" w:ascii="Verdana" w:hAnsi="Verdana" w:cs="Verdana"/>
          <w:sz w:val="21"/>
          <w:szCs w:val="21"/>
        </w:rPr>
        <w:t>》唱片录音)，兹照录如下：</w:t>
      </w:r>
    </w:p>
    <w:p>
      <w:pPr>
        <w:pStyle w:val="15"/>
        <w:suppressLineNumbers w:val="0"/>
        <w:ind w:left="1474" w:hanging="1474"/>
        <w:jc w:val="left"/>
      </w:pPr>
      <w:r>
        <w:rPr>
          <w:rStyle w:val="97"/>
          <w:rFonts w:ascii="Verdana" w:hAnsi="Verdana" w:cs="Verdana"/>
          <w:sz w:val="21"/>
          <w:szCs w:val="21"/>
        </w:rPr>
        <w:t>【</w:t>
      </w:r>
      <w:r>
        <w:rPr>
          <w:rStyle w:val="97"/>
          <w:rFonts w:ascii="楷体" w:hAnsi="楷体" w:eastAsia="楷体" w:cs="楷体"/>
          <w:sz w:val="21"/>
          <w:szCs w:val="21"/>
        </w:rPr>
        <w:t>反二黄慢板</w:t>
      </w:r>
      <w:r>
        <w:rPr>
          <w:rStyle w:val="97"/>
          <w:rFonts w:ascii="Verdana" w:hAnsi="Verdana" w:cs="Verdana"/>
          <w:sz w:val="21"/>
          <w:szCs w:val="21"/>
        </w:rPr>
        <w:t>】见夫人哭出了席棚以外，可怜她年半百十月怀胎。催命鼓响</w:t>
      </w:r>
      <w:r>
        <w:rPr>
          <w:rStyle w:val="97"/>
          <w:rFonts w:hint="eastAsia" w:ascii="Verdana" w:hAnsi="Verdana" w:cs="Verdana"/>
          <w:sz w:val="21"/>
          <w:szCs w:val="21"/>
        </w:rPr>
        <w:t>嗵嗵魂</w:t>
      </w:r>
      <w:r>
        <w:rPr>
          <w:rStyle w:val="97"/>
          <w:rFonts w:ascii="Verdana" w:hAnsi="Verdana" w:cs="Verdana"/>
          <w:sz w:val="21"/>
          <w:szCs w:val="21"/>
        </w:rPr>
        <w:t>飞天界，救生锣仓啷响魂又转来。</w:t>
      </w:r>
    </w:p>
    <w:p>
      <w:pPr>
        <w:pStyle w:val="15"/>
        <w:suppressLineNumbers w:val="0"/>
        <w:ind w:left="1616" w:hanging="1616"/>
        <w:jc w:val="left"/>
      </w:pPr>
      <w:r>
        <w:rPr>
          <w:rStyle w:val="97"/>
          <w:rFonts w:ascii="Verdana" w:hAnsi="Verdana" w:cs="Verdana"/>
          <w:sz w:val="21"/>
          <w:szCs w:val="21"/>
        </w:rPr>
        <w:t>【</w:t>
      </w:r>
      <w:r>
        <w:rPr>
          <w:rStyle w:val="97"/>
          <w:rFonts w:ascii="楷体" w:hAnsi="楷体" w:eastAsia="楷体" w:cs="楷体"/>
          <w:sz w:val="21"/>
          <w:szCs w:val="21"/>
        </w:rPr>
        <w:t>反二黄中三眼</w:t>
      </w:r>
      <w:r>
        <w:rPr>
          <w:rStyle w:val="97"/>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7"/>
          <w:rFonts w:hint="eastAsia" w:ascii="Verdana" w:hAnsi="Verdana" w:cs="Verdana"/>
          <w:sz w:val="21"/>
          <w:szCs w:val="21"/>
        </w:rPr>
        <w:t>打</w:t>
      </w:r>
      <w:r>
        <w:rPr>
          <w:rStyle w:val="97"/>
          <w:rFonts w:ascii="Verdana" w:hAnsi="Verdana" w:cs="Verdana"/>
          <w:sz w:val="21"/>
          <w:szCs w:val="21"/>
        </w:rPr>
        <w:t>成土块，太子爷紫金冠也打落尘埃。探花郎张登荣也被打坏，最不该上金殿去打张泰。张泰贼奏一本将你来害，将你来害，我的儿啊</w:t>
      </w:r>
      <w:r>
        <w:rPr>
          <w:rStyle w:val="97"/>
          <w:rFonts w:hint="eastAsia" w:ascii="Verdana" w:hAnsi="Verdana" w:cs="Verdana"/>
          <w:sz w:val="21"/>
          <w:szCs w:val="21"/>
        </w:rPr>
        <w:t>！</w:t>
      </w:r>
    </w:p>
    <w:p>
      <w:pPr>
        <w:pStyle w:val="15"/>
        <w:suppressLineNumbers w:val="0"/>
        <w:ind w:left="1474" w:hanging="1474"/>
        <w:jc w:val="left"/>
      </w:pPr>
      <w:r>
        <w:rPr>
          <w:rStyle w:val="97"/>
          <w:rFonts w:ascii="Verdana" w:hAnsi="Verdana" w:cs="Verdana"/>
          <w:sz w:val="21"/>
          <w:szCs w:val="21"/>
        </w:rPr>
        <w:t>【</w:t>
      </w:r>
      <w:r>
        <w:rPr>
          <w:rStyle w:val="97"/>
          <w:rFonts w:ascii="楷体" w:hAnsi="楷体" w:eastAsia="楷体" w:cs="楷体"/>
          <w:sz w:val="21"/>
          <w:szCs w:val="21"/>
        </w:rPr>
        <w:t>反二黄原板</w:t>
      </w:r>
      <w:r>
        <w:rPr>
          <w:rStyle w:val="97"/>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7"/>
          <w:rFonts w:ascii="楷体" w:hAnsi="楷体" w:eastAsia="楷体" w:cs="楷体"/>
          <w:sz w:val="21"/>
          <w:szCs w:val="21"/>
        </w:rPr>
        <w:t>垛板</w:t>
      </w:r>
      <w:r>
        <w:rPr>
          <w:rStyle w:val="97"/>
          <w:rFonts w:ascii="Verdana" w:hAnsi="Verdana" w:cs="Verdana"/>
          <w:sz w:val="21"/>
          <w:szCs w:val="21"/>
        </w:rPr>
        <w:t>】最可叹</w:t>
      </w:r>
      <w:r>
        <w:rPr>
          <w:rStyle w:val="97"/>
          <w:rFonts w:hint="eastAsia" w:ascii="Verdana" w:hAnsi="Verdana" w:cs="Verdana"/>
          <w:sz w:val="21"/>
          <w:szCs w:val="21"/>
        </w:rPr>
        <w:t>，</w:t>
      </w:r>
      <w:r>
        <w:rPr>
          <w:rStyle w:val="97"/>
          <w:rFonts w:ascii="Verdana" w:hAnsi="Verdana" w:cs="Verdana"/>
          <w:sz w:val="21"/>
          <w:szCs w:val="21"/>
        </w:rPr>
        <w:t>小薛蛟</w:t>
      </w:r>
      <w:r>
        <w:rPr>
          <w:rStyle w:val="97"/>
          <w:rFonts w:hint="eastAsia"/>
          <w:sz w:val="21"/>
          <w:szCs w:val="21"/>
        </w:rPr>
        <w:t>，</w:t>
      </w:r>
      <w:r>
        <w:rPr>
          <w:rStyle w:val="97"/>
          <w:rFonts w:ascii="Verdana" w:hAnsi="Verdana" w:cs="Verdana"/>
          <w:sz w:val="21"/>
          <w:szCs w:val="21"/>
        </w:rPr>
        <w:t>未满三月也被刀开，我的儿啊！</w:t>
      </w:r>
    </w:p>
    <w:p>
      <w:pPr>
        <w:pStyle w:val="15"/>
        <w:suppressLineNumbers w:val="0"/>
        <w:ind w:left="1474" w:hanging="1474"/>
        <w:jc w:val="left"/>
      </w:pPr>
      <w:r>
        <w:rPr>
          <w:rStyle w:val="97"/>
          <w:rFonts w:ascii="Verdana" w:hAnsi="Verdana" w:cs="Verdana"/>
          <w:sz w:val="21"/>
          <w:szCs w:val="21"/>
        </w:rPr>
        <w:t>【</w:t>
      </w:r>
      <w:r>
        <w:rPr>
          <w:rStyle w:val="97"/>
          <w:rFonts w:ascii="楷体" w:hAnsi="楷体" w:eastAsia="楷体" w:cs="楷体"/>
          <w:sz w:val="21"/>
          <w:szCs w:val="21"/>
        </w:rPr>
        <w:t>反二黄原板</w:t>
      </w:r>
      <w:r>
        <w:rPr>
          <w:rStyle w:val="97"/>
          <w:rFonts w:ascii="Verdana" w:hAnsi="Verdana" w:cs="Verdana"/>
          <w:sz w:val="21"/>
          <w:szCs w:val="21"/>
        </w:rPr>
        <w:t>】只为你薛门中绝了后代，舍金斗将薛蛟调换下来。待老夫替你家抚养几载，将养起忠良后祭扫泉台。可怜我年半百绝了后代，绝了后代，</w:t>
      </w:r>
    </w:p>
    <w:p>
      <w:pPr>
        <w:pStyle w:val="15"/>
        <w:suppressLineNumbers w:val="0"/>
        <w:ind w:left="1474" w:hanging="1474"/>
        <w:jc w:val="left"/>
      </w:pPr>
      <w:r>
        <w:rPr>
          <w:rStyle w:val="97"/>
          <w:rFonts w:hint="eastAsia" w:ascii="Verdana" w:hAnsi="Verdana" w:cs="Verdana"/>
          <w:sz w:val="21"/>
          <w:szCs w:val="21"/>
        </w:rPr>
        <w:t>(薛猛、马氏</w:t>
      </w:r>
      <w:r>
        <w:rPr>
          <w:rStyle w:val="97"/>
          <w:rFonts w:hint="eastAsia" w:ascii="楷体" w:hAnsi="楷体" w:eastAsia="楷体" w:cs="楷体"/>
          <w:sz w:val="21"/>
          <w:szCs w:val="21"/>
        </w:rPr>
        <w:t>跪</w:t>
      </w:r>
      <w:r>
        <w:rPr>
          <w:rStyle w:val="97"/>
          <w:rFonts w:hint="eastAsia" w:ascii="Verdana" w:hAnsi="Verdana" w:cs="Verdana"/>
          <w:sz w:val="21"/>
          <w:szCs w:val="21"/>
        </w:rPr>
        <w:t>，徐策</w:t>
      </w:r>
      <w:r>
        <w:rPr>
          <w:rStyle w:val="97"/>
          <w:rFonts w:hint="eastAsia" w:ascii="楷体" w:hAnsi="楷体" w:eastAsia="楷体" w:cs="楷体"/>
          <w:sz w:val="21"/>
          <w:szCs w:val="21"/>
        </w:rPr>
        <w:t>不看二人</w:t>
      </w:r>
      <w:r>
        <w:rPr>
          <w:rStyle w:val="97"/>
          <w:rFonts w:hint="eastAsia" w:ascii="Verdana" w:hAnsi="Verdana" w:cs="Verdana"/>
          <w:sz w:val="21"/>
          <w:szCs w:val="21"/>
        </w:rPr>
        <w:t>)</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】恨不得把张泰斧斫刀开。</w:t>
      </w:r>
    </w:p>
    <w:p>
      <w:pPr>
        <w:pStyle w:val="15"/>
        <w:suppressLineNumbers w:val="0"/>
        <w:ind w:left="340" w:hanging="340"/>
        <w:jc w:val="left"/>
      </w:pPr>
      <w:r>
        <w:rPr>
          <w:rStyle w:val="97"/>
          <w:rFonts w:hint="eastAsia" w:ascii="Verdana" w:hAnsi="Verdana" w:cs="Verdana"/>
          <w:sz w:val="21"/>
          <w:szCs w:val="21"/>
        </w:rPr>
        <w:t>哎呀!</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】这一旁搀扶起薛猛元帅，马夫人我不便搀你、你</w:t>
      </w:r>
      <w:r>
        <w:rPr>
          <w:rStyle w:val="97"/>
          <w:rFonts w:hint="eastAsia" w:ascii="Verdana" w:hAnsi="Verdana" w:cs="Verdana"/>
          <w:sz w:val="21"/>
          <w:szCs w:val="21"/>
        </w:rPr>
        <w:t>……</w:t>
      </w:r>
      <w:r>
        <w:rPr>
          <w:rStyle w:val="97"/>
          <w:rFonts w:ascii="Verdana" w:hAnsi="Verdana" w:cs="Verdana"/>
          <w:sz w:val="21"/>
          <w:szCs w:val="21"/>
        </w:rPr>
        <w:t>你自己起来。</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7"/>
          <w:rFonts w:ascii="Verdana" w:hAnsi="Verdana" w:cs="Verdana"/>
          <w:sz w:val="21"/>
          <w:szCs w:val="21"/>
        </w:rPr>
        <w:t>外</w:t>
      </w:r>
      <w:r>
        <w:rPr>
          <w:rStyle w:val="97"/>
          <w:rFonts w:hint="eastAsia" w:ascii="Verdana" w:hAnsi="Verdana" w:cs="Verdana"/>
          <w:sz w:val="18"/>
          <w:szCs w:val="18"/>
        </w:rPr>
        <w:t>啊</w:t>
      </w:r>
      <w:r>
        <w:rPr>
          <w:rStyle w:val="97"/>
          <w:rFonts w:ascii="Verdana" w:hAnsi="Verdana" w:cs="Verdana"/>
          <w:sz w:val="21"/>
          <w:szCs w:val="21"/>
        </w:rPr>
        <w:t>，</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】等候了大炮响收儿的尸骸。</w:t>
      </w:r>
    </w:p>
    <w:p>
      <w:pPr>
        <w:rPr>
          <w:rFonts w:hint="eastAsia"/>
        </w:rPr>
      </w:pPr>
      <w:bookmarkStart w:id="217" w:name="__RefHeading___Toc414518297"/>
      <w:bookmarkEnd w:id="217"/>
      <w:r>
        <w:rPr>
          <w:rFonts w:hint="eastAsia"/>
        </w:rPr>
        <w:br w:type="page"/>
      </w:r>
    </w:p>
    <w:p>
      <w:pPr>
        <w:pStyle w:val="3"/>
        <w:bidi w:val="0"/>
        <w:jc w:val="center"/>
      </w:pPr>
      <w:bookmarkStart w:id="218" w:name="_Toc131955475"/>
      <w:bookmarkStart w:id="219" w:name="_Toc288910530"/>
      <w:r>
        <w:rPr>
          <w:rFonts w:hint="eastAsia"/>
        </w:rPr>
        <w:t>双狮图</w:t>
      </w:r>
      <w:r>
        <w:rPr>
          <w:rFonts w:hint="default" w:ascii="Times New Roman" w:hAnsi="Times New Roman" w:cs="Times New Roman"/>
          <w:b w:val="0"/>
          <w:bCs w:val="0"/>
          <w:vertAlign w:val="superscript"/>
        </w:rPr>
        <w:footnoteReference w:id="378"/>
      </w:r>
      <w:r>
        <w:rPr>
          <w:rFonts w:hint="eastAsia"/>
        </w:rPr>
        <w:t xml:space="preserve"> </w:t>
      </w:r>
      <w:r>
        <w:rPr>
          <w:rFonts w:hint="eastAsia"/>
          <w:sz w:val="24"/>
          <w:szCs w:val="24"/>
        </w:rPr>
        <w:t>之</w:t>
      </w:r>
      <w:r>
        <w:rPr>
          <w:rFonts w:hint="eastAsia"/>
        </w:rPr>
        <w:t xml:space="preserve"> 徐策</w:t>
      </w:r>
      <w:bookmarkEnd w:id="218"/>
      <w:bookmarkEnd w:id="21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8"/>
          <w:rFonts w:hint="eastAsia" w:ascii="ˎ̥" w:hAnsi="ˎ̥" w:cs="ˎ̥"/>
          <w:color w:val="000000"/>
          <w:szCs w:val="21"/>
        </w:rPr>
        <w:footnoteReference w:id="379"/>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8"/>
        <w:pageBreakBefore/>
        <w:rPr>
          <w:rStyle w:val="101"/>
          <w:rFonts w:hint="eastAsia" w:ascii="华文仿宋" w:hAnsi="华文仿宋" w:eastAsia="华文仿宋" w:cs="华文仿宋"/>
          <w:color w:val="000000"/>
          <w:sz w:val="21"/>
          <w:szCs w:val="21"/>
        </w:rPr>
      </w:pPr>
      <w:bookmarkStart w:id="220" w:name="__RefHeading___Toc414518298"/>
      <w:bookmarkEnd w:id="220"/>
      <w:bookmarkStart w:id="221" w:name="_Toc2074487509"/>
      <w:bookmarkStart w:id="222" w:name="_Toc367813868"/>
      <w:r>
        <w:rPr>
          <w:rStyle w:val="131"/>
          <w:rFonts w:hint="eastAsia"/>
          <w:b/>
          <w:bCs/>
        </w:rPr>
        <w:t xml:space="preserve">打金枝 </w:t>
      </w:r>
      <w:r>
        <w:rPr>
          <w:rStyle w:val="131"/>
          <w:rFonts w:hint="eastAsia"/>
          <w:b/>
          <w:bCs/>
          <w:sz w:val="24"/>
          <w:szCs w:val="24"/>
        </w:rPr>
        <w:t>之</w:t>
      </w:r>
      <w:r>
        <w:rPr>
          <w:rStyle w:val="131"/>
          <w:rFonts w:hint="eastAsia"/>
          <w:b/>
          <w:bCs/>
        </w:rPr>
        <w:t xml:space="preserve"> 唐王</w:t>
      </w:r>
      <w:bookmarkEnd w:id="221"/>
      <w:bookmarkEnd w:id="222"/>
      <w:r>
        <w:rPr>
          <w:rStyle w:val="68"/>
          <w:rFonts w:hint="default" w:ascii="Times New Roman" w:hAnsi="Times New Roman" w:cs="Times New Roman"/>
          <w:b w:val="0"/>
          <w:bCs w:val="0"/>
        </w:rPr>
        <w:footnoteReference w:id="380"/>
      </w:r>
    </w:p>
    <w:p>
      <w:pPr>
        <w:pStyle w:val="17"/>
        <w:jc w:val="center"/>
      </w:pPr>
      <w:r>
        <w:rPr>
          <w:rStyle w:val="101"/>
          <w:rFonts w:hint="eastAsia" w:ascii="华文仿宋" w:hAnsi="华文仿宋" w:eastAsia="华文仿宋" w:cs="华文仿宋"/>
          <w:color w:val="000000"/>
          <w:sz w:val="21"/>
          <w:szCs w:val="21"/>
        </w:rPr>
        <w:t>[</w:t>
      </w:r>
      <w:r>
        <w:rPr>
          <w:rStyle w:val="101"/>
          <w:rFonts w:hint="eastAsia" w:ascii="华文仿宋" w:hAnsi="华文仿宋" w:eastAsia="华文仿宋" w:cs="Verdana"/>
          <w:color w:val="000000"/>
          <w:sz w:val="21"/>
          <w:szCs w:val="21"/>
        </w:rPr>
        <w:t>第一场</w:t>
      </w:r>
      <w:r>
        <w:rPr>
          <w:rStyle w:val="101"/>
          <w:rFonts w:hint="eastAsia" w:ascii="华文仿宋" w:hAnsi="华文仿宋" w:eastAsia="华文仿宋" w:cs="华文仿宋"/>
          <w:color w:val="000000"/>
          <w:sz w:val="21"/>
          <w:szCs w:val="21"/>
        </w:rPr>
        <w:t>]</w:t>
      </w:r>
    </w:p>
    <w:p>
      <w:pPr>
        <w:pStyle w:val="17"/>
        <w:ind w:left="840" w:hanging="840"/>
      </w:pPr>
      <w:r>
        <w:rPr>
          <w:rStyle w:val="101"/>
          <w:rFonts w:hint="eastAsia" w:eastAsia="宋体" w:cs="Arial"/>
          <w:color w:val="000000"/>
          <w:sz w:val="21"/>
          <w:szCs w:val="21"/>
        </w:rPr>
        <w:t>(郭暧</w:t>
      </w:r>
      <w:r>
        <w:rPr>
          <w:rStyle w:val="101"/>
          <w:rFonts w:hint="eastAsia" w:eastAsia="宋体" w:cs="Arial"/>
          <w:color w:val="000000"/>
          <w:sz w:val="21"/>
          <w:szCs w:val="21"/>
        </w:rPr>
        <w:tab/>
      </w: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w:t>
      </w:r>
      <w:r>
        <w:rPr>
          <w:rStyle w:val="101"/>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8"/>
          <w:rFonts w:eastAsia="宋体" w:cs="Arial"/>
          <w:color w:val="000000"/>
          <w:sz w:val="21"/>
          <w:szCs w:val="21"/>
        </w:rPr>
        <w:footnoteReference w:id="381"/>
      </w:r>
      <w:r>
        <w:rPr>
          <w:rStyle w:val="101"/>
          <w:rFonts w:hint="eastAsia" w:eastAsia="宋体" w:cs="Arial"/>
          <w:color w:val="000000"/>
          <w:sz w:val="21"/>
          <w:szCs w:val="21"/>
        </w:rPr>
        <w:t>扶保</w:t>
      </w:r>
      <w:r>
        <w:rPr>
          <w:rStyle w:val="101"/>
          <w:rFonts w:hint="eastAsia" w:eastAsia="宋体" w:cs="Arial"/>
          <w:sz w:val="21"/>
          <w:szCs w:val="21"/>
        </w:rPr>
        <w:t>朝阁</w:t>
      </w:r>
      <w:r>
        <w:rPr>
          <w:rStyle w:val="101"/>
          <w:rFonts w:hint="eastAsia" w:eastAsia="宋体" w:cs="Arial"/>
          <w:color w:val="000000"/>
          <w:sz w:val="21"/>
          <w:szCs w:val="21"/>
        </w:rPr>
        <w:t>。今日里八旬寿群臣齐贺，奉王命回府去</w:t>
      </w:r>
      <w:r>
        <w:rPr>
          <w:rStyle w:val="101"/>
          <w:rFonts w:hint="eastAsia" w:eastAsia="宋体" w:cs="Arial"/>
          <w:color w:val="000000"/>
          <w:sz w:val="18"/>
          <w:szCs w:val="18"/>
        </w:rPr>
        <w:t>呀</w:t>
      </w:r>
      <w:r>
        <w:rPr>
          <w:rStyle w:val="101"/>
          <w:rFonts w:hint="eastAsia" w:eastAsia="宋体" w:cs="Arial"/>
          <w:sz w:val="21"/>
          <w:szCs w:val="21"/>
        </w:rPr>
        <w:t>敬致三多</w:t>
      </w:r>
      <w:r>
        <w:rPr>
          <w:rStyle w:val="68"/>
          <w:rFonts w:eastAsia="宋体" w:cs="Arial"/>
          <w:sz w:val="21"/>
          <w:szCs w:val="21"/>
        </w:rPr>
        <w:footnoteReference w:id="382"/>
      </w:r>
      <w:r>
        <w:rPr>
          <w:rStyle w:val="101"/>
          <w:rFonts w:hint="eastAsia" w:eastAsia="宋体" w:cs="Arial"/>
          <w:color w:val="000000"/>
          <w:sz w:val="21"/>
          <w:szCs w:val="21"/>
        </w:rPr>
        <w:t>。)</w:t>
      </w:r>
    </w:p>
    <w:p>
      <w:pPr>
        <w:pStyle w:val="17"/>
        <w:jc w:val="center"/>
      </w:pPr>
      <w:r>
        <w:rPr>
          <w:rStyle w:val="101"/>
          <w:rFonts w:hint="eastAsia" w:ascii="华文仿宋" w:hAnsi="华文仿宋" w:eastAsia="华文仿宋" w:cs="华文仿宋"/>
          <w:color w:val="000000"/>
          <w:sz w:val="21"/>
          <w:szCs w:val="21"/>
        </w:rPr>
        <w:t>[</w:t>
      </w:r>
      <w:r>
        <w:rPr>
          <w:rStyle w:val="101"/>
          <w:rFonts w:hint="eastAsia" w:ascii="华文仿宋" w:hAnsi="华文仿宋" w:eastAsia="华文仿宋" w:cs="Verdana"/>
          <w:color w:val="000000"/>
          <w:sz w:val="21"/>
          <w:szCs w:val="21"/>
        </w:rPr>
        <w:t>第二场</w:t>
      </w:r>
      <w:r>
        <w:rPr>
          <w:rStyle w:val="101"/>
          <w:rFonts w:hint="eastAsia" w:ascii="华文仿宋" w:hAnsi="华文仿宋" w:eastAsia="华文仿宋" w:cs="华文仿宋"/>
          <w:color w:val="000000"/>
          <w:sz w:val="21"/>
          <w:szCs w:val="21"/>
        </w:rPr>
        <w:t>]</w:t>
      </w:r>
    </w:p>
    <w:p>
      <w:pPr>
        <w:pStyle w:val="17"/>
        <w:ind w:left="840" w:hanging="840"/>
      </w:pPr>
      <w:r>
        <w:rPr>
          <w:rStyle w:val="101"/>
          <w:rFonts w:hint="eastAsia" w:eastAsia="宋体" w:cs="Arial"/>
          <w:color w:val="000000"/>
          <w:sz w:val="21"/>
          <w:szCs w:val="21"/>
        </w:rPr>
        <w:t>(郭暧</w:t>
      </w:r>
      <w:r>
        <w:rPr>
          <w:rStyle w:val="101"/>
          <w:rFonts w:hint="eastAsia" w:eastAsia="宋体" w:cs="Arial"/>
          <w:color w:val="000000"/>
          <w:sz w:val="21"/>
          <w:szCs w:val="21"/>
        </w:rPr>
        <w:tab/>
      </w: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w:t>
      </w:r>
      <w:r>
        <w:rPr>
          <w:rStyle w:val="101"/>
          <w:rFonts w:hint="eastAsia" w:eastAsia="宋体" w:cs="Arial"/>
          <w:sz w:val="21"/>
          <w:szCs w:val="21"/>
        </w:rPr>
        <w:t>唐君瑞</w:t>
      </w:r>
      <w:r>
        <w:rPr>
          <w:rStyle w:val="68"/>
          <w:rFonts w:eastAsia="宋体" w:cs="Arial"/>
          <w:sz w:val="21"/>
          <w:szCs w:val="21"/>
        </w:rPr>
        <w:footnoteReference w:id="383"/>
      </w:r>
      <w:r>
        <w:rPr>
          <w:rStyle w:val="101"/>
          <w:rFonts w:hint="eastAsia" w:eastAsia="宋体" w:cs="Arial"/>
          <w:color w:val="000000"/>
          <w:sz w:val="21"/>
          <w:szCs w:val="21"/>
        </w:rPr>
        <w:t>失却了周公之礼，有天地有父母才有夫妻。似这等不贤妇要她何益，倒不如在府中独宿孤栖。)</w:t>
      </w:r>
    </w:p>
    <w:p>
      <w:pPr>
        <w:pStyle w:val="17"/>
        <w:jc w:val="center"/>
      </w:pPr>
      <w:r>
        <w:rPr>
          <w:rStyle w:val="101"/>
          <w:rFonts w:hint="eastAsia" w:ascii="华文仿宋" w:hAnsi="华文仿宋" w:eastAsia="华文仿宋" w:cs="华文仿宋"/>
          <w:color w:val="000000"/>
          <w:sz w:val="21"/>
          <w:szCs w:val="21"/>
        </w:rPr>
        <w:t>[</w:t>
      </w:r>
      <w:r>
        <w:rPr>
          <w:rStyle w:val="101"/>
          <w:rFonts w:hint="eastAsia" w:ascii="华文仿宋" w:hAnsi="华文仿宋" w:eastAsia="华文仿宋" w:cs="Verdana"/>
          <w:color w:val="000000"/>
          <w:sz w:val="21"/>
          <w:szCs w:val="21"/>
        </w:rPr>
        <w:t>第三场</w:t>
      </w:r>
      <w:r>
        <w:rPr>
          <w:rStyle w:val="101"/>
          <w:rFonts w:hint="eastAsia" w:ascii="华文仿宋" w:hAnsi="华文仿宋" w:eastAsia="华文仿宋" w:cs="华文仿宋"/>
          <w:color w:val="000000"/>
          <w:sz w:val="21"/>
          <w:szCs w:val="21"/>
        </w:rPr>
        <w:t>]</w:t>
      </w:r>
    </w:p>
    <w:p>
      <w:pPr>
        <w:pStyle w:val="17"/>
      </w:pPr>
      <w:r>
        <w:rPr>
          <w:rStyle w:val="101"/>
          <w:rFonts w:eastAsia="宋体" w:cs="Verdana"/>
          <w:color w:val="000000"/>
          <w:sz w:val="21"/>
          <w:szCs w:val="21"/>
        </w:rPr>
        <w:t>摆驾!</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西皮慢板</w:t>
      </w:r>
      <w:r>
        <w:rPr>
          <w:rStyle w:val="101"/>
          <w:rFonts w:eastAsia="宋体" w:cs="Verdana"/>
          <w:color w:val="000000"/>
          <w:sz w:val="21"/>
          <w:szCs w:val="21"/>
        </w:rPr>
        <w:t>】金乌东升玉兔坠，景阳钟三下响王出宫闱</w:t>
      </w:r>
      <w:r>
        <w:rPr>
          <w:rStyle w:val="68"/>
          <w:rFonts w:eastAsia="宋体" w:cs="Verdana"/>
          <w:color w:val="000000"/>
          <w:sz w:val="21"/>
          <w:szCs w:val="21"/>
        </w:rPr>
        <w:footnoteReference w:id="384"/>
      </w:r>
      <w:r>
        <w:rPr>
          <w:rStyle w:val="101"/>
          <w:rFonts w:eastAsia="宋体" w:cs="Verdana"/>
          <w:color w:val="000000"/>
          <w:sz w:val="21"/>
          <w:szCs w:val="21"/>
        </w:rPr>
        <w:t>。唐室连年遭颠沛，国乱只为杨贵妃。安禄山在河东【</w:t>
      </w:r>
      <w:r>
        <w:rPr>
          <w:rStyle w:val="101"/>
          <w:rFonts w:hint="eastAsia" w:eastAsia="宋体" w:cs="Verdana"/>
          <w:color w:val="000000"/>
          <w:sz w:val="15"/>
          <w:szCs w:val="15"/>
        </w:rPr>
        <w:t>转</w:t>
      </w:r>
      <w:r>
        <w:rPr>
          <w:rStyle w:val="101"/>
          <w:rFonts w:ascii="楷体" w:hAnsi="楷体" w:eastAsia="楷体" w:cs="Verdana"/>
          <w:color w:val="000000"/>
          <w:sz w:val="21"/>
          <w:szCs w:val="21"/>
        </w:rPr>
        <w:t>西皮二六</w:t>
      </w:r>
      <w:r>
        <w:rPr>
          <w:rStyle w:val="101"/>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101"/>
          <w:rFonts w:hint="eastAsia" w:eastAsia="宋体" w:cs="Verdana"/>
          <w:color w:val="000000"/>
          <w:sz w:val="21"/>
          <w:szCs w:val="21"/>
        </w:rPr>
        <w:t>、</w:t>
      </w:r>
      <w:r>
        <w:rPr>
          <w:rStyle w:val="101"/>
          <w:rFonts w:eastAsia="宋体" w:cs="Verdana"/>
          <w:color w:val="000000"/>
          <w:sz w:val="21"/>
          <w:szCs w:val="21"/>
        </w:rPr>
        <w:t>北海晏有凤来仪。内侍臣摆御驾九龙【</w:t>
      </w:r>
      <w:r>
        <w:rPr>
          <w:rStyle w:val="101"/>
          <w:rFonts w:ascii="楷体" w:hAnsi="楷体" w:eastAsia="楷体" w:cs="Verdana"/>
          <w:color w:val="000000"/>
          <w:sz w:val="21"/>
          <w:szCs w:val="21"/>
        </w:rPr>
        <w:t>回龙</w:t>
      </w:r>
      <w:r>
        <w:rPr>
          <w:rStyle w:val="101"/>
          <w:rFonts w:eastAsia="宋体" w:cs="Verdana"/>
          <w:color w:val="000000"/>
          <w:sz w:val="21"/>
          <w:szCs w:val="21"/>
        </w:rPr>
        <w:t>】里，</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】君王有道福寿齐。</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西皮快板</w:t>
      </w:r>
      <w:r>
        <w:rPr>
          <w:rStyle w:val="101"/>
          <w:rFonts w:eastAsia="宋体" w:cs="Verdana"/>
          <w:color w:val="000000"/>
          <w:sz w:val="21"/>
          <w:szCs w:val="21"/>
        </w:rPr>
        <w:t>】一见皇儿泪悲啼，打碎珠冠</w:t>
      </w:r>
      <w:r>
        <w:rPr>
          <w:rStyle w:val="101"/>
          <w:rFonts w:hint="eastAsia" w:eastAsia="宋体" w:cs="Verdana"/>
          <w:color w:val="000000"/>
          <w:sz w:val="21"/>
          <w:szCs w:val="21"/>
        </w:rPr>
        <w:t>扯</w:t>
      </w:r>
      <w:r>
        <w:rPr>
          <w:rStyle w:val="101"/>
          <w:rFonts w:eastAsia="宋体" w:cs="Verdana"/>
          <w:color w:val="000000"/>
          <w:sz w:val="21"/>
          <w:szCs w:val="21"/>
        </w:rPr>
        <w:t>破衣。你与驸马因何起</w:t>
      </w:r>
      <w:r>
        <w:rPr>
          <w:rStyle w:val="68"/>
          <w:rFonts w:eastAsia="宋体" w:cs="Verdana"/>
          <w:color w:val="000000"/>
          <w:sz w:val="21"/>
          <w:szCs w:val="21"/>
        </w:rPr>
        <w:footnoteReference w:id="385"/>
      </w:r>
      <w:r>
        <w:rPr>
          <w:rStyle w:val="101"/>
          <w:rFonts w:eastAsia="宋体" w:cs="Verdana"/>
          <w:color w:val="000000"/>
          <w:sz w:val="21"/>
          <w:szCs w:val="21"/>
        </w:rPr>
        <w:t>，一一从头奏孤知。</w:t>
      </w:r>
    </w:p>
    <w:p>
      <w:pPr>
        <w:pStyle w:val="17"/>
        <w:ind w:left="1260" w:hanging="1260"/>
      </w:pPr>
      <w:r>
        <w:rPr>
          <w:rStyle w:val="101"/>
          <w:rFonts w:eastAsia="宋体" w:cs="Verdana"/>
          <w:color w:val="000000"/>
          <w:sz w:val="21"/>
          <w:szCs w:val="21"/>
        </w:rPr>
        <w:t>皇儿平身。</w:t>
      </w:r>
    </w:p>
    <w:p>
      <w:pPr>
        <w:pStyle w:val="17"/>
        <w:ind w:left="1260" w:hanging="1260"/>
      </w:pPr>
      <w:r>
        <w:rPr>
          <w:rStyle w:val="101"/>
          <w:rFonts w:eastAsia="宋体" w:cs="Verdana"/>
          <w:color w:val="000000"/>
          <w:sz w:val="21"/>
          <w:szCs w:val="21"/>
        </w:rPr>
        <w:t>赐座。</w:t>
      </w:r>
    </w:p>
    <w:p>
      <w:pPr>
        <w:pStyle w:val="17"/>
        <w:ind w:left="1260" w:hanging="1260"/>
      </w:pPr>
      <w:r>
        <w:rPr>
          <w:rStyle w:val="101"/>
          <w:rFonts w:eastAsia="宋体" w:cs="Verdana"/>
          <w:color w:val="000000"/>
          <w:sz w:val="21"/>
          <w:szCs w:val="21"/>
        </w:rPr>
        <w:t>慢慢奏来!</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】御妻休得本奏启，</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】皇儿且莫泪悲啼</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w:t>
      </w:r>
      <w:r>
        <w:rPr>
          <w:rStyle w:val="101"/>
          <w:rFonts w:eastAsia="宋体" w:cs="Verdana"/>
          <w:color w:val="000000"/>
          <w:sz w:val="21"/>
          <w:szCs w:val="21"/>
        </w:rPr>
        <w:t>皇儿</w:t>
      </w:r>
      <w:r>
        <w:rPr>
          <w:rStyle w:val="101"/>
          <w:rFonts w:hint="eastAsia" w:eastAsia="宋体" w:cs="Verdana"/>
          <w:color w:val="000000"/>
          <w:sz w:val="21"/>
          <w:szCs w:val="21"/>
        </w:rPr>
        <w:t>也莫</w:t>
      </w:r>
      <w:r>
        <w:rPr>
          <w:rStyle w:val="101"/>
          <w:rFonts w:eastAsia="宋体" w:cs="Verdana"/>
          <w:color w:val="000000"/>
          <w:sz w:val="21"/>
          <w:szCs w:val="21"/>
        </w:rPr>
        <w:t>泪悲啼</w:t>
      </w:r>
      <w:r>
        <w:rPr>
          <w:rStyle w:val="101"/>
          <w:rFonts w:hint="eastAsia" w:eastAsia="宋体" w:cs="Verdana"/>
          <w:color w:val="000000"/>
          <w:sz w:val="21"/>
          <w:szCs w:val="21"/>
        </w:rPr>
        <w:t>)</w:t>
      </w:r>
      <w:r>
        <w:rPr>
          <w:rStyle w:val="101"/>
          <w:rFonts w:eastAsia="宋体" w:cs="Verdana"/>
          <w:color w:val="000000"/>
          <w:sz w:val="21"/>
          <w:szCs w:val="21"/>
        </w:rPr>
        <w:t>。</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】你母女暂且回宫去。</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】内侍与孤传旨意，快宣皇兄郭子仪。</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西皮二六</w:t>
      </w:r>
      <w:r>
        <w:rPr>
          <w:rStyle w:val="101"/>
          <w:rFonts w:eastAsia="宋体" w:cs="Verdana"/>
          <w:color w:val="000000"/>
          <w:sz w:val="21"/>
          <w:szCs w:val="21"/>
        </w:rPr>
        <w:t>】九龙口内红光起，</w:t>
      </w:r>
      <w:r>
        <w:rPr>
          <w:rStyle w:val="101"/>
          <w:rFonts w:eastAsia="宋体" w:cs="Arial"/>
          <w:color w:val="000000"/>
          <w:sz w:val="21"/>
          <w:szCs w:val="21"/>
        </w:rPr>
        <w:t>来了皇兄郭子仪。昨日里皇兄悬弧喜</w:t>
      </w:r>
      <w:r>
        <w:rPr>
          <w:rStyle w:val="68"/>
          <w:rFonts w:eastAsia="宋体" w:cs="Arial"/>
          <w:color w:val="000000"/>
          <w:sz w:val="21"/>
          <w:szCs w:val="21"/>
        </w:rPr>
        <w:footnoteReference w:id="386"/>
      </w:r>
      <w:r>
        <w:rPr>
          <w:rStyle w:val="101"/>
          <w:rFonts w:eastAsia="宋体" w:cs="Arial"/>
          <w:color w:val="000000"/>
          <w:sz w:val="21"/>
          <w:szCs w:val="21"/>
        </w:rPr>
        <w:t>，王未曾去拜寿也曾赐过你珍奇。王坐江山全亏你，从今后赐你剑</w:t>
      </w:r>
      <w:r>
        <w:rPr>
          <w:rStyle w:val="101"/>
          <w:rFonts w:hint="eastAsia" w:eastAsia="宋体" w:cs="Arial"/>
          <w:color w:val="000000"/>
          <w:sz w:val="21"/>
          <w:szCs w:val="21"/>
        </w:rPr>
        <w:t>、</w:t>
      </w:r>
      <w:r>
        <w:rPr>
          <w:rStyle w:val="101"/>
          <w:rFonts w:eastAsia="宋体" w:cs="Arial"/>
          <w:color w:val="000000"/>
          <w:sz w:val="21"/>
          <w:szCs w:val="21"/>
        </w:rPr>
        <w:t>履上丹墀。内侍臣与孤搀扶起，</w:t>
      </w:r>
    </w:p>
    <w:p>
      <w:pPr>
        <w:pStyle w:val="17"/>
        <w:ind w:left="1260" w:hanging="1260"/>
      </w:pPr>
      <w:r>
        <w:rPr>
          <w:rStyle w:val="101"/>
          <w:rFonts w:eastAsia="宋体" w:cs="Arial"/>
          <w:color w:val="000000"/>
          <w:sz w:val="21"/>
          <w:szCs w:val="21"/>
        </w:rPr>
        <w:t>【</w:t>
      </w:r>
      <w:r>
        <w:rPr>
          <w:rStyle w:val="101"/>
          <w:rFonts w:ascii="楷体" w:hAnsi="楷体" w:eastAsia="楷体" w:cs="Verdana"/>
          <w:color w:val="000000"/>
          <w:sz w:val="21"/>
          <w:szCs w:val="21"/>
        </w:rPr>
        <w:t>西皮摇板</w:t>
      </w:r>
      <w:r>
        <w:rPr>
          <w:rStyle w:val="101"/>
          <w:rFonts w:eastAsia="宋体" w:cs="Arial"/>
          <w:color w:val="000000"/>
          <w:sz w:val="21"/>
          <w:szCs w:val="21"/>
        </w:rPr>
        <w:t>】君臣对坐把话提。</w:t>
      </w:r>
    </w:p>
    <w:p>
      <w:pPr>
        <w:pStyle w:val="17"/>
        <w:ind w:left="1260" w:hanging="1260"/>
      </w:pPr>
      <w:r>
        <w:rPr>
          <w:rStyle w:val="101"/>
          <w:rFonts w:eastAsia="宋体" w:cs="Arial"/>
          <w:color w:val="000000"/>
          <w:sz w:val="21"/>
          <w:szCs w:val="21"/>
        </w:rPr>
        <w:t>【</w:t>
      </w:r>
      <w:r>
        <w:rPr>
          <w:rStyle w:val="101"/>
          <w:rFonts w:ascii="楷体" w:hAnsi="楷体" w:eastAsia="楷体" w:cs="Verdana"/>
          <w:color w:val="000000"/>
          <w:sz w:val="21"/>
          <w:szCs w:val="21"/>
        </w:rPr>
        <w:t>西皮摇板</w:t>
      </w:r>
      <w:r>
        <w:rPr>
          <w:rStyle w:val="101"/>
          <w:rFonts w:eastAsia="宋体" w:cs="Arial"/>
          <w:color w:val="000000"/>
          <w:sz w:val="21"/>
          <w:szCs w:val="21"/>
        </w:rPr>
        <w:t>】殿角绑的何臣子，一一从头说孤知</w:t>
      </w:r>
      <w:r>
        <w:rPr>
          <w:rStyle w:val="101"/>
          <w:rFonts w:hint="eastAsia" w:eastAsia="宋体" w:cs="Arial"/>
          <w:color w:val="000000"/>
          <w:sz w:val="21"/>
          <w:szCs w:val="21"/>
        </w:rPr>
        <w:t>(</w:t>
      </w:r>
      <w:r>
        <w:rPr>
          <w:rStyle w:val="101"/>
          <w:rFonts w:hint="eastAsia" w:ascii="楷体" w:hAnsi="楷体" w:eastAsia="楷体" w:cs="Arial"/>
          <w:color w:val="000000"/>
          <w:sz w:val="21"/>
          <w:szCs w:val="21"/>
        </w:rPr>
        <w:t>或</w:t>
      </w:r>
      <w:r>
        <w:rPr>
          <w:rStyle w:val="101"/>
          <w:rFonts w:hint="eastAsia" w:eastAsia="宋体" w:cs="Arial"/>
          <w:color w:val="000000"/>
          <w:sz w:val="21"/>
          <w:szCs w:val="21"/>
        </w:rPr>
        <w:t>：</w:t>
      </w:r>
      <w:r>
        <w:rPr>
          <w:rStyle w:val="101"/>
          <w:rFonts w:eastAsia="宋体" w:cs="Arial"/>
          <w:color w:val="000000"/>
          <w:sz w:val="21"/>
          <w:szCs w:val="21"/>
        </w:rPr>
        <w:t>一一从头</w:t>
      </w:r>
      <w:r>
        <w:rPr>
          <w:rStyle w:val="101"/>
          <w:rFonts w:hint="eastAsia" w:eastAsia="宋体" w:cs="Arial"/>
          <w:color w:val="000000"/>
          <w:sz w:val="21"/>
          <w:szCs w:val="21"/>
        </w:rPr>
        <w:t>奏孤知)</w:t>
      </w:r>
      <w:r>
        <w:rPr>
          <w:rStyle w:val="101"/>
          <w:rFonts w:eastAsia="宋体" w:cs="Arial"/>
          <w:color w:val="000000"/>
          <w:sz w:val="21"/>
          <w:szCs w:val="21"/>
        </w:rPr>
        <w:t>。</w:t>
      </w:r>
    </w:p>
    <w:p>
      <w:pPr>
        <w:pStyle w:val="17"/>
        <w:ind w:left="1260" w:hanging="1260"/>
      </w:pPr>
      <w:r>
        <w:rPr>
          <w:rStyle w:val="101"/>
          <w:rFonts w:eastAsia="宋体" w:cs="Arial"/>
          <w:color w:val="000000"/>
          <w:sz w:val="21"/>
          <w:szCs w:val="21"/>
        </w:rPr>
        <w:t>(郭子仪</w:t>
      </w:r>
      <w:r>
        <w:rPr>
          <w:rStyle w:val="101"/>
          <w:rFonts w:eastAsia="宋体" w:cs="Arial"/>
          <w:color w:val="000000"/>
          <w:sz w:val="21"/>
          <w:szCs w:val="21"/>
        </w:rPr>
        <w:tab/>
      </w:r>
      <w:r>
        <w:rPr>
          <w:rStyle w:val="101"/>
          <w:rFonts w:eastAsia="宋体" w:cs="Arial"/>
          <w:color w:val="000000"/>
          <w:sz w:val="21"/>
          <w:szCs w:val="21"/>
        </w:rPr>
        <w:t>【</w:t>
      </w:r>
      <w:r>
        <w:rPr>
          <w:rStyle w:val="101"/>
          <w:rFonts w:ascii="楷体" w:hAnsi="楷体" w:eastAsia="楷体" w:cs="Verdana"/>
          <w:color w:val="000000"/>
          <w:sz w:val="21"/>
          <w:szCs w:val="21"/>
        </w:rPr>
        <w:t>西皮摇板</w:t>
      </w:r>
      <w:r>
        <w:rPr>
          <w:rStyle w:val="101"/>
          <w:rFonts w:eastAsia="宋体" w:cs="Arial"/>
          <w:color w:val="000000"/>
          <w:sz w:val="21"/>
          <w:szCs w:val="21"/>
        </w:rPr>
        <w:t>】请王传旨将他斩。)</w:t>
      </w:r>
    </w:p>
    <w:p>
      <w:pPr>
        <w:pStyle w:val="17"/>
        <w:ind w:left="1260" w:hanging="1260"/>
      </w:pPr>
      <w:r>
        <w:rPr>
          <w:rStyle w:val="101"/>
          <w:rFonts w:eastAsia="宋体" w:cs="Arial"/>
          <w:color w:val="000000"/>
          <w:sz w:val="21"/>
          <w:szCs w:val="21"/>
        </w:rPr>
        <w:t>【</w:t>
      </w:r>
      <w:r>
        <w:rPr>
          <w:rStyle w:val="101"/>
          <w:rFonts w:ascii="楷体" w:hAnsi="楷体" w:eastAsia="楷体" w:cs="Verdana"/>
          <w:color w:val="000000"/>
          <w:sz w:val="21"/>
          <w:szCs w:val="21"/>
        </w:rPr>
        <w:t>西皮</w:t>
      </w:r>
      <w:r>
        <w:rPr>
          <w:rStyle w:val="101"/>
          <w:rFonts w:ascii="楷体" w:hAnsi="楷体" w:eastAsia="楷体" w:cs="Arial"/>
          <w:color w:val="000000"/>
          <w:sz w:val="21"/>
          <w:szCs w:val="21"/>
        </w:rPr>
        <w:t>散板</w:t>
      </w:r>
      <w:r>
        <w:rPr>
          <w:rStyle w:val="101"/>
          <w:rFonts w:eastAsia="宋体" w:cs="Arial"/>
          <w:color w:val="000000"/>
          <w:sz w:val="21"/>
          <w:szCs w:val="21"/>
        </w:rPr>
        <w:t>】</w:t>
      </w:r>
      <w:r>
        <w:rPr>
          <w:rStyle w:val="101"/>
          <w:rFonts w:eastAsia="宋体" w:cs="Verdana"/>
          <w:color w:val="000000"/>
          <w:sz w:val="21"/>
          <w:szCs w:val="21"/>
        </w:rPr>
        <w:t>老皇兄做事太心急。况且驸马</w:t>
      </w:r>
      <w:r>
        <w:rPr>
          <w:rStyle w:val="101"/>
          <w:rFonts w:hint="eastAsia" w:eastAsia="宋体" w:cs="Verdana"/>
          <w:sz w:val="21"/>
          <w:szCs w:val="21"/>
        </w:rPr>
        <w:t>轻</w:t>
      </w:r>
      <w:r>
        <w:rPr>
          <w:rStyle w:val="101"/>
          <w:rFonts w:eastAsia="宋体" w:cs="Verdana"/>
          <w:sz w:val="21"/>
          <w:szCs w:val="21"/>
        </w:rPr>
        <w:t>年纪</w:t>
      </w:r>
      <w:r>
        <w:rPr>
          <w:rStyle w:val="68"/>
          <w:rFonts w:eastAsia="宋体" w:cs="Verdana"/>
          <w:sz w:val="21"/>
          <w:szCs w:val="21"/>
        </w:rPr>
        <w:footnoteReference w:id="387"/>
      </w:r>
      <w:r>
        <w:rPr>
          <w:rStyle w:val="101"/>
          <w:rFonts w:eastAsia="宋体" w:cs="Verdana"/>
          <w:color w:val="000000"/>
          <w:sz w:val="21"/>
          <w:szCs w:val="21"/>
        </w:rPr>
        <w:t>，公主又是少年妻。自古道清官难断家务事，他夫妻吵闹常有之。孤皇传旨不降罪，快与驸马去换朝衣。</w:t>
      </w:r>
    </w:p>
    <w:p>
      <w:pPr>
        <w:pStyle w:val="17"/>
        <w:ind w:left="1260" w:hanging="1260"/>
      </w:pPr>
      <w:r>
        <w:rPr>
          <w:rStyle w:val="101"/>
          <w:rFonts w:eastAsia="宋体" w:cs="Verdana"/>
          <w:color w:val="000000"/>
          <w:sz w:val="21"/>
          <w:szCs w:val="21"/>
        </w:rPr>
        <w:t>皇兄平身!</w:t>
      </w:r>
    </w:p>
    <w:p>
      <w:pPr>
        <w:pStyle w:val="17"/>
        <w:ind w:left="1260" w:hanging="1260"/>
      </w:pPr>
      <w:r>
        <w:rPr>
          <w:rStyle w:val="101"/>
          <w:rFonts w:eastAsia="宋体" w:cs="Verdana"/>
          <w:color w:val="000000"/>
          <w:sz w:val="21"/>
          <w:szCs w:val="21"/>
        </w:rPr>
        <w:t>赐座。</w:t>
      </w:r>
    </w:p>
    <w:p>
      <w:pPr>
        <w:pStyle w:val="17"/>
        <w:ind w:left="1260" w:hanging="1260"/>
      </w:pPr>
      <w:r>
        <w:rPr>
          <w:rStyle w:val="101"/>
          <w:rFonts w:eastAsia="宋体" w:cs="Verdana"/>
          <w:color w:val="000000"/>
          <w:sz w:val="21"/>
          <w:szCs w:val="21"/>
        </w:rPr>
        <w:t>皇兄，昨晚宫中，驸马缘何与公主争论?</w:t>
      </w:r>
    </w:p>
    <w:p>
      <w:pPr>
        <w:pStyle w:val="17"/>
        <w:ind w:left="1260" w:hanging="1260"/>
      </w:pPr>
      <w:r>
        <w:rPr>
          <w:rStyle w:val="101"/>
          <w:rFonts w:eastAsia="宋体" w:cs="Verdana"/>
          <w:color w:val="000000"/>
          <w:sz w:val="21"/>
          <w:szCs w:val="21"/>
        </w:rPr>
        <w:t>内侍，宣驸马冠带上殿。</w:t>
      </w:r>
    </w:p>
    <w:p>
      <w:pPr>
        <w:pStyle w:val="17"/>
        <w:ind w:left="1260" w:hanging="1260"/>
      </w:pPr>
      <w:r>
        <w:rPr>
          <w:rStyle w:val="101"/>
          <w:rFonts w:eastAsia="宋体" w:cs="Verdana"/>
          <w:color w:val="000000"/>
          <w:sz w:val="21"/>
          <w:szCs w:val="21"/>
        </w:rPr>
        <w:t>平身。</w:t>
      </w:r>
    </w:p>
    <w:p>
      <w:pPr>
        <w:pStyle w:val="17"/>
        <w:ind w:left="1260" w:hanging="1260"/>
      </w:pPr>
      <w:r>
        <w:rPr>
          <w:rStyle w:val="101"/>
          <w:rFonts w:eastAsia="宋体" w:cs="Verdana"/>
          <w:color w:val="000000"/>
          <w:sz w:val="21"/>
          <w:szCs w:val="21"/>
        </w:rPr>
        <w:t>驸马，昨晚</w:t>
      </w:r>
      <w:r>
        <w:rPr>
          <w:rStyle w:val="101"/>
          <w:rFonts w:hint="eastAsia" w:eastAsia="宋体" w:cs="Verdana"/>
          <w:color w:val="000000"/>
          <w:sz w:val="21"/>
          <w:szCs w:val="21"/>
        </w:rPr>
        <w:t>为</w:t>
      </w:r>
      <w:r>
        <w:rPr>
          <w:rStyle w:val="101"/>
          <w:rFonts w:eastAsia="宋体" w:cs="Verdana"/>
          <w:color w:val="000000"/>
          <w:sz w:val="21"/>
          <w:szCs w:val="21"/>
        </w:rPr>
        <w:t>何与公主争论?</w:t>
      </w:r>
    </w:p>
    <w:p>
      <w:pPr>
        <w:pStyle w:val="17"/>
        <w:ind w:left="1260" w:hanging="1260"/>
      </w:pPr>
      <w:r>
        <w:rPr>
          <w:rStyle w:val="101"/>
          <w:rFonts w:eastAsia="宋体" w:cs="Verdana"/>
          <w:color w:val="000000"/>
          <w:sz w:val="21"/>
          <w:szCs w:val="21"/>
        </w:rPr>
        <w:t>皇兄，驸马所言甚是。</w:t>
      </w:r>
    </w:p>
    <w:p>
      <w:pPr>
        <w:pStyle w:val="17"/>
        <w:ind w:left="1260" w:hanging="1260"/>
      </w:pPr>
      <w:r>
        <w:rPr>
          <w:rStyle w:val="101"/>
          <w:rFonts w:eastAsia="宋体" w:cs="Verdana"/>
          <w:color w:val="000000"/>
          <w:sz w:val="21"/>
          <w:szCs w:val="21"/>
        </w:rPr>
        <w:t>从今以后，红灯撤去，只行夫妻常礼。</w:t>
      </w:r>
    </w:p>
    <w:p>
      <w:pPr>
        <w:pStyle w:val="17"/>
        <w:ind w:left="1260" w:hanging="1260"/>
      </w:pPr>
      <w:r>
        <w:rPr>
          <w:rStyle w:val="101"/>
          <w:rFonts w:hint="eastAsia" w:eastAsia="宋体" w:cs="Verdana"/>
          <w:color w:val="000000"/>
          <w:sz w:val="21"/>
          <w:szCs w:val="21"/>
        </w:rPr>
        <w:t>呃，</w:t>
      </w:r>
      <w:r>
        <w:rPr>
          <w:rStyle w:val="101"/>
          <w:rFonts w:eastAsia="宋体" w:cs="Verdana"/>
          <w:color w:val="000000"/>
          <w:sz w:val="21"/>
          <w:szCs w:val="21"/>
        </w:rPr>
        <w:t>往下奏来。</w:t>
      </w:r>
    </w:p>
    <w:p>
      <w:pPr>
        <w:pStyle w:val="17"/>
        <w:ind w:left="1260" w:hanging="1260"/>
      </w:pPr>
      <w:r>
        <w:rPr>
          <w:rStyle w:val="101"/>
          <w:rFonts w:eastAsia="宋体" w:cs="Verdana"/>
          <w:color w:val="000000"/>
          <w:sz w:val="21"/>
          <w:szCs w:val="21"/>
        </w:rPr>
        <w:t>啊，皇兄，听驸马所奏，孤是明白了。</w:t>
      </w:r>
    </w:p>
    <w:p>
      <w:pPr>
        <w:pStyle w:val="17"/>
      </w:pPr>
      <w:r>
        <w:rPr>
          <w:rStyle w:val="101"/>
          <w:rFonts w:eastAsia="宋体" w:cs="Verdana"/>
          <w:color w:val="000000"/>
          <w:sz w:val="21"/>
          <w:szCs w:val="21"/>
        </w:rPr>
        <w:t>昨日皇兄八旬双寿，众家哥弟，一个个成双结对，拜寿堂前。公主不在，驸马一人拜寿，自觉孝道有</w:t>
      </w:r>
      <w:r>
        <w:rPr>
          <w:rStyle w:val="101"/>
          <w:rFonts w:hint="eastAsia" w:eastAsia="宋体" w:cs="Verdana"/>
          <w:color w:val="000000"/>
          <w:sz w:val="21"/>
          <w:szCs w:val="21"/>
        </w:rPr>
        <w:t>亏</w:t>
      </w:r>
      <w:r>
        <w:rPr>
          <w:rStyle w:val="101"/>
          <w:rFonts w:eastAsia="宋体" w:cs="Verdana"/>
          <w:color w:val="000000"/>
          <w:sz w:val="21"/>
          <w:szCs w:val="21"/>
        </w:rPr>
        <w:t>，是与不是?</w:t>
      </w:r>
    </w:p>
    <w:p>
      <w:pPr>
        <w:pStyle w:val="17"/>
        <w:ind w:left="1260" w:hanging="1260"/>
      </w:pPr>
      <w:r>
        <w:rPr>
          <w:rStyle w:val="101"/>
          <w:rFonts w:eastAsia="宋体" w:cs="Verdana"/>
          <w:color w:val="000000"/>
          <w:sz w:val="21"/>
          <w:szCs w:val="21"/>
        </w:rPr>
        <w:t>唉!皇兄啊，自古道：不痴不聋，难做公翁。从今以后，他夫妻之事，你不必劳心呐。</w:t>
      </w:r>
    </w:p>
    <w:p>
      <w:pPr>
        <w:pStyle w:val="17"/>
        <w:ind w:left="1260" w:hanging="1260"/>
      </w:pPr>
      <w:r>
        <w:rPr>
          <w:rStyle w:val="101"/>
          <w:rFonts w:eastAsia="宋体" w:cs="Verdana"/>
          <w:color w:val="000000"/>
          <w:sz w:val="21"/>
          <w:szCs w:val="21"/>
        </w:rPr>
        <w:t>听孤旨下!</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西皮二六</w:t>
      </w:r>
      <w:r>
        <w:rPr>
          <w:rStyle w:val="101"/>
          <w:rFonts w:eastAsia="宋体" w:cs="Verdana"/>
          <w:color w:val="000000"/>
          <w:sz w:val="21"/>
          <w:szCs w:val="21"/>
        </w:rPr>
        <w:t>】驸马奏本孤的龙心爽，颇知三纲并五常。但愿皇兄多欢畅</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：臣心若得君欢畅)</w:t>
      </w:r>
      <w:r>
        <w:rPr>
          <w:rStyle w:val="101"/>
          <w:rFonts w:eastAsia="宋体" w:cs="Verdana"/>
          <w:color w:val="000000"/>
          <w:sz w:val="21"/>
          <w:szCs w:val="21"/>
        </w:rPr>
        <w:t>，福寿齐眉永安康。老皇兄暂且回府往，王与驸马有商量</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：共商量)</w:t>
      </w:r>
      <w:r>
        <w:rPr>
          <w:rStyle w:val="101"/>
          <w:rFonts w:eastAsia="宋体" w:cs="Verdana"/>
          <w:color w:val="000000"/>
          <w:sz w:val="21"/>
          <w:szCs w:val="21"/>
        </w:rPr>
        <w:t>。</w:t>
      </w:r>
    </w:p>
    <w:p>
      <w:pPr>
        <w:pStyle w:val="17"/>
      </w:pPr>
      <w:r>
        <w:rPr>
          <w:rStyle w:val="101"/>
          <w:rFonts w:eastAsia="宋体" w:cs="Arial"/>
          <w:color w:val="000000"/>
          <w:sz w:val="21"/>
          <w:szCs w:val="21"/>
        </w:rPr>
        <w:t>【</w:t>
      </w:r>
      <w:r>
        <w:rPr>
          <w:rStyle w:val="101"/>
          <w:rFonts w:ascii="楷体" w:hAnsi="楷体" w:eastAsia="楷体" w:cs="Verdana"/>
          <w:color w:val="000000"/>
          <w:sz w:val="21"/>
          <w:szCs w:val="21"/>
        </w:rPr>
        <w:t>西皮</w:t>
      </w:r>
      <w:r>
        <w:rPr>
          <w:rStyle w:val="101"/>
          <w:rFonts w:ascii="楷体" w:hAnsi="楷体" w:eastAsia="楷体" w:cs="Arial"/>
          <w:color w:val="000000"/>
          <w:sz w:val="21"/>
          <w:szCs w:val="21"/>
        </w:rPr>
        <w:t>散板</w:t>
      </w:r>
      <w:r>
        <w:rPr>
          <w:rStyle w:val="101"/>
          <w:rFonts w:eastAsia="宋体" w:cs="Arial"/>
          <w:color w:val="000000"/>
          <w:sz w:val="21"/>
          <w:szCs w:val="21"/>
        </w:rPr>
        <w:t>】</w:t>
      </w:r>
      <w:r>
        <w:rPr>
          <w:rStyle w:val="101"/>
          <w:rFonts w:eastAsia="宋体" w:cs="Verdana"/>
          <w:color w:val="000000"/>
          <w:sz w:val="21"/>
          <w:szCs w:val="21"/>
        </w:rPr>
        <w:t>驸马近前听旨降</w:t>
      </w:r>
      <w:r>
        <w:rPr>
          <w:rStyle w:val="101"/>
          <w:rFonts w:hint="eastAsia" w:eastAsia="宋体" w:cs="Verdana"/>
          <w:color w:val="000000"/>
          <w:sz w:val="21"/>
          <w:szCs w:val="21"/>
        </w:rPr>
        <w:t>：</w:t>
      </w:r>
      <w:r>
        <w:rPr>
          <w:rStyle w:val="101"/>
          <w:rFonts w:eastAsia="宋体" w:cs="Verdana"/>
          <w:color w:val="000000"/>
          <w:sz w:val="21"/>
          <w:szCs w:val="21"/>
        </w:rPr>
        <w:t>忠臣孝子永留芳。孤王赐你尚方剑，命公主赔罪到汾阳。</w:t>
      </w:r>
    </w:p>
    <w:p>
      <w:pPr>
        <w:pStyle w:val="17"/>
      </w:pPr>
      <w:r>
        <w:rPr>
          <w:rStyle w:val="101"/>
          <w:rFonts w:eastAsia="宋体" w:cs="Arial"/>
          <w:color w:val="000000"/>
          <w:sz w:val="21"/>
          <w:szCs w:val="21"/>
        </w:rPr>
        <w:t>【</w:t>
      </w:r>
      <w:r>
        <w:rPr>
          <w:rStyle w:val="101"/>
          <w:rFonts w:ascii="楷体" w:hAnsi="楷体" w:eastAsia="楷体" w:cs="Verdana"/>
          <w:color w:val="000000"/>
          <w:sz w:val="21"/>
          <w:szCs w:val="21"/>
        </w:rPr>
        <w:t>西皮</w:t>
      </w:r>
      <w:r>
        <w:rPr>
          <w:rStyle w:val="101"/>
          <w:rFonts w:ascii="楷体" w:hAnsi="楷体" w:eastAsia="楷体" w:cs="Arial"/>
          <w:color w:val="000000"/>
          <w:sz w:val="21"/>
          <w:szCs w:val="21"/>
        </w:rPr>
        <w:t>散板</w:t>
      </w:r>
      <w:r>
        <w:rPr>
          <w:rStyle w:val="101"/>
          <w:rFonts w:eastAsia="宋体" w:cs="Arial"/>
          <w:color w:val="000000"/>
          <w:sz w:val="21"/>
          <w:szCs w:val="21"/>
        </w:rPr>
        <w:t>】内侍臣摆驾后宫进，见了御妻说分明。</w:t>
      </w:r>
    </w:p>
    <w:p>
      <w:pPr>
        <w:rPr>
          <w:rFonts w:hint="eastAsia"/>
        </w:rPr>
      </w:pPr>
      <w:bookmarkStart w:id="223" w:name="__RefHeading___Toc414518299"/>
      <w:bookmarkEnd w:id="223"/>
      <w:r>
        <w:rPr>
          <w:rFonts w:hint="eastAsia"/>
        </w:rPr>
        <w:br w:type="page"/>
      </w:r>
    </w:p>
    <w:p>
      <w:pPr>
        <w:pStyle w:val="3"/>
        <w:bidi w:val="0"/>
        <w:jc w:val="center"/>
      </w:pPr>
      <w:bookmarkStart w:id="224" w:name="_Toc1873552894"/>
      <w:bookmarkStart w:id="225" w:name="_Toc1036582134"/>
      <w:r>
        <w:rPr>
          <w:rFonts w:hint="eastAsia"/>
        </w:rPr>
        <w:t xml:space="preserve">珠帘寨 </w:t>
      </w:r>
      <w:r>
        <w:rPr>
          <w:rFonts w:hint="eastAsia"/>
          <w:sz w:val="24"/>
          <w:szCs w:val="24"/>
        </w:rPr>
        <w:t>之</w:t>
      </w:r>
      <w:r>
        <w:rPr>
          <w:rFonts w:hint="eastAsia"/>
        </w:rPr>
        <w:t xml:space="preserve"> 李克用</w:t>
      </w:r>
      <w:bookmarkEnd w:id="224"/>
      <w:bookmarkEnd w:id="22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8"/>
          <w:rFonts w:hint="eastAsia" w:ascii="ˎ̥" w:hAnsi="ˎ̥" w:cs="ˎ̥"/>
          <w:color w:val="000000"/>
          <w:szCs w:val="21"/>
        </w:rPr>
        <w:footnoteReference w:id="388"/>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8"/>
          <w:rFonts w:hint="eastAsia" w:ascii="ˎ̥" w:hAnsi="ˎ̥" w:cs="ˎ̥"/>
          <w:color w:val="000000"/>
          <w:szCs w:val="21"/>
        </w:rPr>
        <w:footnoteReference w:id="389"/>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8"/>
          <w:rFonts w:hint="eastAsia" w:ascii="ˎ̥" w:hAnsi="ˎ̥" w:cs="ˎ̥"/>
          <w:color w:val="000000"/>
          <w:szCs w:val="21"/>
        </w:rPr>
        <w:footnoteReference w:id="390"/>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8"/>
          <w:rFonts w:ascii="ˎ̥" w:hAnsi="ˎ̥" w:cs="ˎ̥"/>
          <w:color w:val="000000"/>
          <w:szCs w:val="21"/>
        </w:rPr>
        <w:footnoteReference w:id="391"/>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8"/>
        </w:rPr>
        <w:footnoteReference w:id="392"/>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8"/>
        </w:rPr>
        <w:footnoteReference w:id="393"/>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8"/>
        </w:rPr>
        <w:footnoteReference w:id="394"/>
      </w:r>
      <w:r>
        <w:t>，造了反，将我主驾逼在西祁</w:t>
      </w:r>
      <w:r>
        <w:rPr>
          <w:rStyle w:val="68"/>
        </w:rPr>
        <w:footnoteReference w:id="395"/>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8"/>
        </w:rPr>
        <w:footnoteReference w:id="396"/>
      </w:r>
      <w:r>
        <w:t>。贤弟饮宴且饮宴，提起了唐王孤不耐烦。</w:t>
      </w:r>
    </w:p>
    <w:p>
      <w:pPr>
        <w:pStyle w:val="20"/>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20"/>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20"/>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20"/>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20"/>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7"/>
          <w:rFonts w:ascii="宋体" w:hAnsi="宋体" w:cs="宋体"/>
          <w:szCs w:val="21"/>
          <w:vertAlign w:val="superscript"/>
        </w:rPr>
        <w:footnoteReference w:id="397"/>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8"/>
        </w:rPr>
        <w:t xml:space="preserve"> </w:t>
      </w:r>
      <w:r>
        <w:rPr>
          <w:rStyle w:val="68"/>
        </w:rPr>
        <w:footnoteReference w:id="398"/>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226" w:name="__RefHeading___Toc414518300"/>
      <w:bookmarkEnd w:id="226"/>
      <w:r>
        <w:rPr>
          <w:rFonts w:hint="eastAsia"/>
        </w:rPr>
        <w:br w:type="page"/>
      </w:r>
    </w:p>
    <w:p>
      <w:pPr>
        <w:pStyle w:val="3"/>
        <w:bidi w:val="0"/>
        <w:jc w:val="center"/>
      </w:pPr>
      <w:bookmarkStart w:id="227" w:name="_Toc264872792"/>
      <w:bookmarkStart w:id="228" w:name="_Toc1045665714"/>
      <w:r>
        <w:rPr>
          <w:rFonts w:hint="eastAsia"/>
        </w:rPr>
        <w:t>太平桥</w:t>
      </w:r>
      <w:bookmarkEnd w:id="227"/>
      <w:bookmarkEnd w:id="228"/>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8"/>
        </w:rPr>
        <w:footnoteReference w:id="399"/>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rPr>
          <w:rFonts w:hint="eastAsia"/>
        </w:rPr>
      </w:pPr>
      <w:bookmarkStart w:id="229" w:name="__RefHeading___Toc414518301"/>
      <w:bookmarkEnd w:id="229"/>
      <w:r>
        <w:rPr>
          <w:rFonts w:hint="eastAsia"/>
        </w:rPr>
        <w:br w:type="page"/>
      </w:r>
    </w:p>
    <w:p>
      <w:pPr>
        <w:pStyle w:val="3"/>
        <w:bidi w:val="0"/>
        <w:jc w:val="center"/>
      </w:pPr>
      <w:bookmarkStart w:id="230" w:name="_Toc670600929"/>
      <w:bookmarkStart w:id="231" w:name="_Toc1984260579"/>
      <w:r>
        <w:rPr>
          <w:rFonts w:hint="eastAsia"/>
        </w:rPr>
        <w:t xml:space="preserve">三击掌 </w:t>
      </w:r>
      <w:r>
        <w:rPr>
          <w:rFonts w:hint="eastAsia"/>
          <w:sz w:val="24"/>
          <w:szCs w:val="24"/>
        </w:rPr>
        <w:t>之</w:t>
      </w:r>
      <w:r>
        <w:rPr>
          <w:rFonts w:hint="eastAsia"/>
        </w:rPr>
        <w:t xml:space="preserve"> 王允</w:t>
      </w:r>
      <w:bookmarkEnd w:id="230"/>
      <w:bookmarkEnd w:id="231"/>
    </w:p>
    <w:p>
      <w:pPr>
        <w:widowControl/>
        <w:ind w:left="1260" w:hanging="1260"/>
        <w:jc w:val="left"/>
      </w:pPr>
      <w:r>
        <w:rPr>
          <w:rStyle w:val="101"/>
          <w:rFonts w:hint="eastAsia" w:ascii="Verdana" w:hAnsi="Verdana" w:eastAsia="Verdana" w:cs="Verdana"/>
          <w:bCs/>
          <w:color w:val="000000"/>
          <w:szCs w:val="21"/>
        </w:rPr>
        <w:t xml:space="preserve"> </w:t>
      </w:r>
      <w:r>
        <w:rPr>
          <w:rStyle w:val="101"/>
          <w:rFonts w:hint="eastAsia" w:ascii="Verdana" w:hAnsi="Verdana" w:cs="Verdana"/>
          <w:bCs/>
          <w:color w:val="000000"/>
          <w:szCs w:val="21"/>
        </w:rPr>
        <w:t>[</w:t>
      </w:r>
      <w:r>
        <w:rPr>
          <w:rStyle w:val="101"/>
          <w:rFonts w:ascii="楷体" w:hAnsi="楷体" w:eastAsia="楷体" w:cs="宋体"/>
          <w:bCs/>
          <w:color w:val="000000"/>
          <w:szCs w:val="21"/>
        </w:rPr>
        <w:t>引子</w:t>
      </w:r>
      <w:r>
        <w:rPr>
          <w:rStyle w:val="101"/>
          <w:rFonts w:hint="eastAsia" w:ascii="Verdana" w:hAnsi="Verdana" w:cs="Verdana"/>
          <w:bCs/>
          <w:color w:val="000000"/>
          <w:szCs w:val="21"/>
        </w:rPr>
        <w:t>]</w:t>
      </w:r>
      <w:r>
        <w:rPr>
          <w:rStyle w:val="101"/>
          <w:rFonts w:ascii="Verdana" w:hAnsi="Verdana" w:cs="宋体"/>
          <w:bCs/>
          <w:color w:val="000000"/>
          <w:szCs w:val="21"/>
        </w:rPr>
        <w:t>一枝花抛出墙外，为三女，常挂心怀。</w:t>
      </w:r>
    </w:p>
    <w:p>
      <w:pPr>
        <w:widowControl/>
        <w:jc w:val="left"/>
      </w:pPr>
      <w:r>
        <w:rPr>
          <w:rStyle w:val="101"/>
          <w:rFonts w:hint="eastAsia" w:ascii="Verdana" w:hAnsi="Verdana" w:cs="Verdana"/>
          <w:bCs/>
          <w:color w:val="000000"/>
          <w:szCs w:val="21"/>
        </w:rPr>
        <w:t>(</w:t>
      </w:r>
      <w:r>
        <w:rPr>
          <w:rStyle w:val="101"/>
          <w:rFonts w:hint="eastAsia" w:ascii="楷体" w:hAnsi="楷体" w:eastAsia="楷体" w:cs="宋体"/>
          <w:bCs/>
          <w:color w:val="000000"/>
          <w:szCs w:val="21"/>
        </w:rPr>
        <w:t>念</w:t>
      </w:r>
      <w:r>
        <w:rPr>
          <w:rStyle w:val="101"/>
          <w:rFonts w:hint="eastAsia" w:ascii="Verdana" w:hAnsi="Verdana" w:cs="Verdana"/>
          <w:bCs/>
          <w:color w:val="000000"/>
          <w:szCs w:val="21"/>
        </w:rPr>
        <w:t>)</w:t>
      </w:r>
      <w:r>
        <w:rPr>
          <w:rStyle w:val="101"/>
          <w:rFonts w:ascii="Verdana" w:hAnsi="Verdana" w:cs="宋体"/>
          <w:bCs/>
          <w:color w:val="000000"/>
          <w:szCs w:val="21"/>
        </w:rPr>
        <w:t>食禄君恩数十秋，</w:t>
      </w:r>
      <w:r>
        <w:rPr>
          <w:rStyle w:val="101"/>
          <w:rFonts w:hint="eastAsia" w:ascii="Verdana" w:hAnsi="Verdana" w:cs="宋体"/>
          <w:bCs/>
          <w:color w:val="000000"/>
          <w:szCs w:val="21"/>
        </w:rPr>
        <w:t>辅</w:t>
      </w:r>
      <w:r>
        <w:rPr>
          <w:rStyle w:val="101"/>
          <w:rFonts w:ascii="Verdana" w:hAnsi="Verdana" w:cs="宋体"/>
          <w:bCs/>
          <w:color w:val="000000"/>
          <w:szCs w:val="21"/>
        </w:rPr>
        <w:t>保吾主坐龙楼。皇恩浩荡</w:t>
      </w:r>
      <w:r>
        <w:rPr>
          <w:rStyle w:val="101"/>
          <w:rFonts w:hint="eastAsia" w:ascii="Verdana" w:hAnsi="Verdana" w:cs="宋体"/>
          <w:bCs/>
          <w:color w:val="000000"/>
          <w:szCs w:val="21"/>
        </w:rPr>
        <w:t>须答报</w:t>
      </w:r>
      <w:r>
        <w:rPr>
          <w:rStyle w:val="101"/>
          <w:rFonts w:ascii="Verdana" w:hAnsi="Verdana" w:cs="宋体"/>
          <w:bCs/>
          <w:color w:val="000000"/>
          <w:szCs w:val="21"/>
        </w:rPr>
        <w:t>，赤胆忠心</w:t>
      </w:r>
      <w:r>
        <w:rPr>
          <w:rStyle w:val="101"/>
          <w:rFonts w:hint="eastAsia" w:ascii="Verdana" w:hAnsi="Verdana" w:cs="宋体"/>
          <w:bCs/>
          <w:color w:val="000000"/>
          <w:szCs w:val="21"/>
        </w:rPr>
        <w:t>直到头</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w:t>
      </w:r>
      <w:r>
        <w:rPr>
          <w:rStyle w:val="101"/>
          <w:rFonts w:ascii="Verdana" w:hAnsi="Verdana" w:cs="宋体"/>
          <w:bCs/>
          <w:color w:val="000000"/>
          <w:szCs w:val="21"/>
        </w:rPr>
        <w:t>赤胆忠心不到头</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jc w:val="left"/>
      </w:pPr>
      <w:r>
        <w:rPr>
          <w:rStyle w:val="101"/>
          <w:rFonts w:ascii="宋体" w:hAnsi="宋体" w:cs="宋体"/>
          <w:bCs/>
          <w:color w:val="000000"/>
          <w:szCs w:val="21"/>
        </w:rPr>
        <w:t>老夫王允。唐帝驾前为臣，官居当朝首相</w:t>
      </w:r>
      <w:r>
        <w:rPr>
          <w:rStyle w:val="101"/>
          <w:rFonts w:hint="eastAsia" w:ascii="宋体" w:hAnsi="宋体" w:cs="宋体"/>
          <w:bCs/>
          <w:color w:val="000000"/>
          <w:szCs w:val="21"/>
        </w:rPr>
        <w:t>。</w:t>
      </w:r>
      <w:r>
        <w:rPr>
          <w:rStyle w:val="101"/>
          <w:rFonts w:ascii="宋体" w:hAnsi="宋体" w:cs="宋体"/>
          <w:bCs/>
          <w:color w:val="000000"/>
          <w:szCs w:val="21"/>
        </w:rPr>
        <w:t>夫人陈氏，膝下无儿，所生三女：长女金钏，许配苏龙为妻；次女银钏，许配魏虎为</w:t>
      </w:r>
      <w:r>
        <w:rPr>
          <w:rStyle w:val="101"/>
          <w:rFonts w:hint="eastAsia" w:ascii="宋体" w:hAnsi="宋体" w:cs="宋体"/>
          <w:bCs/>
          <w:color w:val="000000"/>
          <w:szCs w:val="21"/>
        </w:rPr>
        <w:t>室</w:t>
      </w:r>
      <w:r>
        <w:rPr>
          <w:rStyle w:val="101"/>
          <w:rFonts w:ascii="宋体" w:hAnsi="宋体" w:cs="宋体"/>
          <w:bCs/>
          <w:color w:val="000000"/>
          <w:szCs w:val="21"/>
        </w:rPr>
        <w:t>；惟有三女宝钏，生性高傲，是她为母之病，在后花园中许下心愿，拈香三载。后宫娘娘闻</w:t>
      </w:r>
      <w:r>
        <w:rPr>
          <w:rStyle w:val="101"/>
          <w:rFonts w:hint="eastAsia" w:ascii="宋体" w:hAnsi="宋体" w:cs="宋体"/>
          <w:bCs/>
          <w:color w:val="000000"/>
          <w:szCs w:val="21"/>
        </w:rPr>
        <w:t>知</w:t>
      </w:r>
      <w:r>
        <w:rPr>
          <w:rStyle w:val="101"/>
          <w:rFonts w:ascii="宋体" w:hAnsi="宋体" w:cs="宋体"/>
          <w:bCs/>
          <w:color w:val="000000"/>
          <w:szCs w:val="21"/>
        </w:rPr>
        <w:t>见喜，恩赐我儿五色绒线，织成彩球一朵。也曾择于二月二日，</w:t>
      </w:r>
      <w:r>
        <w:rPr>
          <w:rStyle w:val="101"/>
          <w:rFonts w:ascii="宋体" w:hAnsi="宋体" w:cs="Verdana"/>
          <w:bCs/>
          <w:color w:val="000000"/>
          <w:szCs w:val="21"/>
        </w:rPr>
        <w:t xml:space="preserve"> </w:t>
      </w:r>
      <w:r>
        <w:rPr>
          <w:rStyle w:val="101"/>
          <w:rFonts w:ascii="宋体" w:hAnsi="宋体" w:cs="宋体"/>
          <w:bCs/>
          <w:color w:val="000000"/>
          <w:szCs w:val="21"/>
        </w:rPr>
        <w:t>在十字街头，</w:t>
      </w:r>
      <w:r>
        <w:rPr>
          <w:rStyle w:val="101"/>
          <w:rFonts w:hint="eastAsia" w:ascii="宋体" w:hAnsi="宋体" w:cs="宋体"/>
          <w:bCs/>
          <w:color w:val="000000"/>
          <w:szCs w:val="21"/>
        </w:rPr>
        <w:t>(高搭彩楼，)</w:t>
      </w:r>
      <w:r>
        <w:rPr>
          <w:rStyle w:val="101"/>
          <w:rFonts w:ascii="宋体" w:hAnsi="宋体" w:cs="宋体"/>
          <w:bCs/>
          <w:color w:val="000000"/>
          <w:szCs w:val="21"/>
        </w:rPr>
        <w:t>抛球招赘。实望</w:t>
      </w:r>
      <w:r>
        <w:rPr>
          <w:rStyle w:val="68"/>
          <w:rFonts w:ascii="Verdana" w:hAnsi="Verdana" w:eastAsia="Verdana" w:cs="宋体"/>
          <w:bCs/>
          <w:color w:val="000000"/>
          <w:szCs w:val="21"/>
        </w:rPr>
        <w:footnoteReference w:id="400"/>
      </w:r>
      <w:r>
        <w:rPr>
          <w:rStyle w:val="101"/>
          <w:rFonts w:ascii="宋体" w:hAnsi="宋体" w:cs="宋体"/>
          <w:bCs/>
          <w:color w:val="000000"/>
          <w:szCs w:val="21"/>
        </w:rPr>
        <w:t>打中哪家王孙公子，不想打中了乞丐花郎薛平贵。想我儿乃千金之体，焉能与那花郎匹配</w:t>
      </w:r>
      <w:r>
        <w:rPr>
          <w:rStyle w:val="101"/>
          <w:rFonts w:ascii="Times New Roman" w:hAnsi="Times New Roman" w:cs="Times New Roman"/>
          <w:bCs/>
          <w:color w:val="000000"/>
          <w:szCs w:val="21"/>
        </w:rPr>
        <w:t>?</w:t>
      </w:r>
    </w:p>
    <w:p>
      <w:pPr>
        <w:widowControl/>
        <w:jc w:val="left"/>
      </w:pPr>
      <w:r>
        <w:rPr>
          <w:rStyle w:val="101"/>
          <w:rFonts w:ascii="Verdana" w:hAnsi="Verdana" w:cs="宋体"/>
          <w:bCs/>
          <w:color w:val="000000"/>
          <w:szCs w:val="21"/>
        </w:rPr>
        <w:t>老夫今日早朝，</w:t>
      </w:r>
      <w:r>
        <w:rPr>
          <w:rStyle w:val="101"/>
          <w:rFonts w:hint="eastAsia" w:ascii="Verdana" w:hAnsi="Verdana" w:cs="Verdana"/>
          <w:bCs/>
          <w:color w:val="000000"/>
          <w:szCs w:val="21"/>
        </w:rPr>
        <w:t>(</w:t>
      </w:r>
      <w:r>
        <w:rPr>
          <w:rStyle w:val="101"/>
          <w:rFonts w:hint="eastAsia" w:ascii="Verdana" w:hAnsi="Verdana" w:cs="宋体"/>
          <w:bCs/>
          <w:color w:val="000000"/>
          <w:szCs w:val="21"/>
        </w:rPr>
        <w:t>在金殿之上，</w:t>
      </w:r>
      <w:r>
        <w:rPr>
          <w:rStyle w:val="101"/>
          <w:rFonts w:hint="eastAsia" w:ascii="Verdana" w:hAnsi="Verdana" w:cs="Verdana"/>
          <w:bCs/>
          <w:color w:val="000000"/>
          <w:szCs w:val="21"/>
        </w:rPr>
        <w:t>)</w:t>
      </w:r>
      <w:r>
        <w:rPr>
          <w:rStyle w:val="101"/>
          <w:rFonts w:ascii="Verdana" w:hAnsi="Verdana" w:cs="宋体"/>
          <w:bCs/>
          <w:color w:val="000000"/>
          <w:szCs w:val="21"/>
        </w:rPr>
        <w:t>观见新科状元</w:t>
      </w:r>
      <w:r>
        <w:rPr>
          <w:rStyle w:val="101"/>
          <w:rFonts w:ascii="Verdana" w:hAnsi="Verdana" w:cs="宋体"/>
          <w:bCs/>
          <w:szCs w:val="21"/>
        </w:rPr>
        <w:t>姓蔡名端</w:t>
      </w:r>
      <w:r>
        <w:rPr>
          <w:rStyle w:val="101"/>
          <w:rFonts w:ascii="Verdana" w:hAnsi="Verdana" w:cs="宋体"/>
          <w:bCs/>
          <w:color w:val="000000"/>
          <w:szCs w:val="21"/>
        </w:rPr>
        <w:t>，人才出众，我意欲将花郎亲事打退，另将我儿改配</w:t>
      </w:r>
      <w:r>
        <w:rPr>
          <w:rStyle w:val="68"/>
          <w:rFonts w:ascii="Verdana" w:hAnsi="Verdana" w:eastAsia="Verdana" w:cs="宋体"/>
          <w:bCs/>
          <w:color w:val="000000"/>
          <w:szCs w:val="21"/>
        </w:rPr>
        <w:footnoteReference w:id="401"/>
      </w:r>
      <w:r>
        <w:rPr>
          <w:rStyle w:val="101"/>
          <w:rFonts w:ascii="Verdana" w:hAnsi="Verdana" w:cs="宋体"/>
          <w:bCs/>
          <w:color w:val="000000"/>
          <w:szCs w:val="21"/>
        </w:rPr>
        <w:t>那新科状元。</w:t>
      </w:r>
      <w:r>
        <w:rPr>
          <w:rStyle w:val="101"/>
          <w:rFonts w:hint="eastAsia" w:ascii="Verdana" w:hAnsi="Verdana" w:cs="Verdana"/>
          <w:bCs/>
          <w:color w:val="000000"/>
          <w:szCs w:val="21"/>
        </w:rPr>
        <w:t>(</w:t>
      </w:r>
      <w:r>
        <w:rPr>
          <w:rStyle w:val="101"/>
          <w:rFonts w:hint="eastAsia" w:ascii="Verdana" w:hAnsi="Verdana" w:cs="宋体"/>
          <w:bCs/>
          <w:color w:val="000000"/>
          <w:szCs w:val="21"/>
        </w:rPr>
        <w:t>也不知她的心意如何，我</w:t>
      </w:r>
      <w:r>
        <w:rPr>
          <w:rStyle w:val="101"/>
          <w:rFonts w:hint="eastAsia" w:ascii="Verdana" w:hAnsi="Verdana" w:cs="Verdana"/>
          <w:bCs/>
          <w:color w:val="000000"/>
          <w:szCs w:val="21"/>
        </w:rPr>
        <w:t>)</w:t>
      </w:r>
      <w:r>
        <w:rPr>
          <w:rStyle w:val="101"/>
          <w:rFonts w:ascii="宋体" w:hAnsi="宋体" w:cs="宋体"/>
          <w:bCs/>
          <w:color w:val="000000"/>
          <w:szCs w:val="21"/>
        </w:rPr>
        <w:t>不免将她唤出堂前。与她商议。</w:t>
      </w:r>
    </w:p>
    <w:p>
      <w:pPr>
        <w:widowControl/>
        <w:ind w:left="1260" w:hanging="1260"/>
        <w:jc w:val="left"/>
      </w:pPr>
      <w:r>
        <w:rPr>
          <w:rStyle w:val="101"/>
          <w:rFonts w:ascii="宋体" w:hAnsi="宋体" w:cs="宋体"/>
          <w:bCs/>
          <w:color w:val="000000"/>
          <w:szCs w:val="21"/>
        </w:rPr>
        <w:t>家院，后堂传话：三姑娘出堂。</w:t>
      </w:r>
    </w:p>
    <w:p>
      <w:pPr>
        <w:widowControl/>
        <w:ind w:left="1260" w:hanging="1260"/>
        <w:jc w:val="left"/>
      </w:pPr>
      <w:r>
        <w:rPr>
          <w:rStyle w:val="101"/>
          <w:rFonts w:hint="eastAsia" w:ascii="宋体" w:hAnsi="宋体" w:cs="宋体"/>
          <w:bCs/>
          <w:color w:val="000000"/>
          <w:szCs w:val="21"/>
        </w:rPr>
        <w:t>我儿</w:t>
      </w:r>
      <w:r>
        <w:rPr>
          <w:rStyle w:val="101"/>
          <w:rFonts w:ascii="宋体" w:hAnsi="宋体" w:cs="宋体"/>
          <w:bCs/>
          <w:color w:val="000000"/>
          <w:szCs w:val="21"/>
        </w:rPr>
        <w:t>罢了!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：我儿免礼。)</w:t>
      </w:r>
    </w:p>
    <w:p>
      <w:pPr>
        <w:widowControl/>
        <w:ind w:left="1260" w:hanging="1260"/>
        <w:jc w:val="left"/>
      </w:pPr>
      <w:r>
        <w:rPr>
          <w:rStyle w:val="101"/>
          <w:rFonts w:ascii="Verdana" w:hAnsi="Verdana" w:cs="宋体"/>
          <w:bCs/>
          <w:color w:val="000000"/>
          <w:szCs w:val="21"/>
        </w:rPr>
        <w:t>一旁坐下。</w:t>
      </w:r>
    </w:p>
    <w:p>
      <w:pPr>
        <w:widowControl/>
        <w:ind w:left="1260" w:hanging="1260"/>
        <w:jc w:val="left"/>
      </w:pPr>
      <w:r>
        <w:rPr>
          <w:rStyle w:val="101"/>
          <w:rFonts w:ascii="Verdana" w:hAnsi="Verdana" w:cs="宋体"/>
          <w:bCs/>
          <w:color w:val="000000"/>
          <w:szCs w:val="21"/>
        </w:rPr>
        <w:t>恭喜我儿，贺喜我儿。</w:t>
      </w:r>
    </w:p>
    <w:p>
      <w:pPr>
        <w:widowControl/>
        <w:ind w:left="1260" w:hanging="1260"/>
        <w:jc w:val="left"/>
      </w:pPr>
      <w:r>
        <w:rPr>
          <w:rStyle w:val="101"/>
          <w:rFonts w:ascii="Verdana" w:hAnsi="Verdana" w:cs="宋体"/>
          <w:bCs/>
          <w:color w:val="000000"/>
          <w:szCs w:val="21"/>
        </w:rPr>
        <w:t>我儿在十字街头，</w:t>
      </w:r>
      <w:r>
        <w:rPr>
          <w:rStyle w:val="101"/>
          <w:rFonts w:hint="eastAsia" w:ascii="Verdana" w:hAnsi="Verdana" w:cs="Verdana"/>
          <w:bCs/>
          <w:color w:val="000000"/>
          <w:szCs w:val="21"/>
        </w:rPr>
        <w:t>(</w:t>
      </w:r>
      <w:r>
        <w:rPr>
          <w:rStyle w:val="101"/>
          <w:rFonts w:hint="eastAsia" w:ascii="Verdana" w:hAnsi="Verdana" w:cs="宋体"/>
          <w:bCs/>
          <w:color w:val="000000"/>
          <w:szCs w:val="21"/>
        </w:rPr>
        <w:t>高搭彩楼，</w:t>
      </w:r>
      <w:r>
        <w:rPr>
          <w:rStyle w:val="101"/>
          <w:rFonts w:hint="eastAsia" w:ascii="Verdana" w:hAnsi="Verdana" w:cs="Verdana"/>
          <w:bCs/>
          <w:color w:val="000000"/>
          <w:szCs w:val="21"/>
        </w:rPr>
        <w:t>)</w:t>
      </w:r>
      <w:r>
        <w:rPr>
          <w:rStyle w:val="101"/>
          <w:rFonts w:ascii="Verdana" w:hAnsi="Verdana" w:cs="宋体"/>
          <w:bCs/>
          <w:color w:val="000000"/>
          <w:szCs w:val="21"/>
        </w:rPr>
        <w:t>抛球招赘</w:t>
      </w:r>
      <w:r>
        <w:rPr>
          <w:rStyle w:val="101"/>
          <w:rFonts w:hint="eastAsia" w:ascii="Verdana" w:hAnsi="Verdana" w:cs="宋体"/>
          <w:bCs/>
          <w:color w:val="000000"/>
          <w:szCs w:val="21"/>
        </w:rPr>
        <w:t>，</w:t>
      </w:r>
      <w:r>
        <w:rPr>
          <w:rStyle w:val="101"/>
          <w:rFonts w:ascii="Verdana" w:hAnsi="Verdana" w:cs="宋体"/>
          <w:bCs/>
          <w:color w:val="000000"/>
          <w:szCs w:val="21"/>
        </w:rPr>
        <w:t>岂非一喜</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宋体"/>
          <w:bCs/>
          <w:color w:val="000000"/>
          <w:szCs w:val="21"/>
        </w:rPr>
        <w:t>但不知那一彩球打中了哪家王孙公子</w:t>
      </w:r>
      <w:r>
        <w:rPr>
          <w:rStyle w:val="101"/>
          <w:rFonts w:ascii="Times New Roman" w:hAnsi="Times New Roman" w:cs="Times New Roman"/>
          <w:bCs/>
          <w:color w:val="000000"/>
          <w:szCs w:val="21"/>
        </w:rPr>
        <w:t>?</w:t>
      </w:r>
    </w:p>
    <w:p>
      <w:pPr>
        <w:widowControl/>
        <w:ind w:left="1260" w:hanging="1260"/>
        <w:jc w:val="left"/>
      </w:pPr>
      <w:r>
        <w:rPr>
          <w:rStyle w:val="101"/>
          <w:rFonts w:ascii="宋体" w:hAnsi="宋体" w:cs="宋体"/>
          <w:bCs/>
          <w:color w:val="000000"/>
          <w:szCs w:val="21"/>
        </w:rPr>
        <w:t>唉，哪里是什么王孙公子，就是那乞丐花郎薛平贵。</w:t>
      </w:r>
    </w:p>
    <w:p>
      <w:pPr>
        <w:widowControl/>
        <w:ind w:left="1260" w:hanging="1260"/>
        <w:jc w:val="left"/>
      </w:pPr>
      <w:r>
        <w:rPr>
          <w:rStyle w:val="101"/>
          <w:rFonts w:ascii="宋体" w:hAnsi="宋体" w:cs="宋体"/>
          <w:bCs/>
          <w:color w:val="000000"/>
          <w:szCs w:val="21"/>
        </w:rPr>
        <w:t>儿</w:t>
      </w:r>
      <w:r>
        <w:rPr>
          <w:rStyle w:val="101"/>
          <w:rFonts w:hint="eastAsia" w:ascii="宋体" w:hAnsi="宋体" w:cs="宋体"/>
          <w:bCs/>
          <w:color w:val="000000"/>
          <w:szCs w:val="21"/>
        </w:rPr>
        <w:t>呀</w:t>
      </w:r>
      <w:r>
        <w:rPr>
          <w:rStyle w:val="101"/>
          <w:rFonts w:ascii="宋体" w:hAnsi="宋体" w:cs="宋体"/>
          <w:bCs/>
          <w:color w:val="000000"/>
          <w:szCs w:val="21"/>
        </w:rPr>
        <w:t>，不必如此。</w:t>
      </w:r>
    </w:p>
    <w:p>
      <w:pPr>
        <w:widowControl/>
        <w:jc w:val="left"/>
      </w:pPr>
      <w:r>
        <w:rPr>
          <w:rStyle w:val="101"/>
          <w:rFonts w:hint="eastAsia" w:ascii="Verdana" w:hAnsi="Verdana" w:cs="Verdana"/>
          <w:bCs/>
          <w:color w:val="000000"/>
          <w:szCs w:val="21"/>
        </w:rPr>
        <w:t>(</w:t>
      </w:r>
      <w:r>
        <w:rPr>
          <w:rStyle w:val="101"/>
          <w:rFonts w:hint="eastAsia" w:ascii="Verdana" w:hAnsi="Verdana" w:cs="宋体"/>
          <w:bCs/>
          <w:color w:val="000000"/>
          <w:szCs w:val="21"/>
        </w:rPr>
        <w:t>想我儿千金之体，</w:t>
      </w:r>
      <w:r>
        <w:rPr>
          <w:rStyle w:val="101"/>
          <w:rFonts w:ascii="Verdana" w:hAnsi="Verdana" w:cs="宋体"/>
          <w:bCs/>
          <w:color w:val="000000"/>
          <w:szCs w:val="21"/>
        </w:rPr>
        <w:t>焉能与那花郎匹配</w:t>
      </w:r>
      <w:r>
        <w:rPr>
          <w:rStyle w:val="101"/>
          <w:rFonts w:ascii="Times New Roman" w:hAnsi="Times New Roman" w:eastAsia="Verdana" w:cs="Times New Roman"/>
          <w:bCs/>
          <w:color w:val="000000"/>
          <w:szCs w:val="21"/>
        </w:rPr>
        <w:t>?</w:t>
      </w:r>
      <w:r>
        <w:rPr>
          <w:rStyle w:val="101"/>
          <w:rFonts w:hint="eastAsia" w:ascii="Verdana" w:hAnsi="Verdana" w:cs="Verdana"/>
          <w:bCs/>
          <w:color w:val="000000"/>
          <w:szCs w:val="21"/>
        </w:rPr>
        <w:t>)</w:t>
      </w:r>
      <w:r>
        <w:rPr>
          <w:rStyle w:val="101"/>
          <w:rFonts w:ascii="Verdana" w:hAnsi="Verdana" w:cs="宋体"/>
          <w:bCs/>
          <w:color w:val="000000"/>
          <w:szCs w:val="21"/>
        </w:rPr>
        <w:t>为父今日早朝，观见新科状元</w:t>
      </w:r>
      <w:r>
        <w:rPr>
          <w:rStyle w:val="101"/>
          <w:rFonts w:ascii="Verdana" w:hAnsi="Verdana" w:cs="宋体"/>
          <w:bCs/>
          <w:szCs w:val="21"/>
        </w:rPr>
        <w:t>姓蔡名端</w:t>
      </w:r>
      <w:r>
        <w:rPr>
          <w:rStyle w:val="101"/>
          <w:rFonts w:ascii="Verdana" w:hAnsi="Verdana" w:cs="宋体"/>
          <w:bCs/>
          <w:color w:val="000000"/>
          <w:szCs w:val="21"/>
        </w:rPr>
        <w:t>，人才出众，为父意欲将花郎亲事打退，另将我儿改配那新科状元。</w:t>
      </w:r>
    </w:p>
    <w:p>
      <w:pPr>
        <w:widowControl/>
        <w:ind w:left="1260" w:hanging="1260"/>
        <w:jc w:val="left"/>
      </w:pPr>
      <w:r>
        <w:rPr>
          <w:rStyle w:val="101"/>
          <w:rFonts w:ascii="Verdana" w:hAnsi="Verdana" w:cs="宋体"/>
          <w:bCs/>
          <w:color w:val="000000"/>
          <w:szCs w:val="21"/>
        </w:rPr>
        <w:t>不知我儿意中如何</w:t>
      </w:r>
      <w:r>
        <w:rPr>
          <w:rStyle w:val="101"/>
          <w:rFonts w:ascii="Times New Roman" w:hAnsi="Times New Roman" w:eastAsia="Verdana" w:cs="Times New Roman"/>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：也不知儿的心意如何</w:t>
      </w:r>
      <w:r>
        <w:rPr>
          <w:rStyle w:val="101"/>
          <w:rFonts w:hint="eastAsia" w:ascii="Times New Roman" w:hAnsi="Times New Roman" w:cs="Times New Roman"/>
          <w:bCs/>
          <w:color w:val="000000"/>
          <w:szCs w:val="21"/>
        </w:rPr>
        <w:t>?</w:t>
      </w:r>
      <w:r>
        <w:rPr>
          <w:rStyle w:val="101"/>
          <w:rFonts w:hint="eastAsia" w:ascii="Verdana" w:hAnsi="Verdana" w:cs="Verdana"/>
          <w:bCs/>
          <w:color w:val="000000"/>
          <w:szCs w:val="21"/>
        </w:rPr>
        <w:t>)</w:t>
      </w:r>
    </w:p>
    <w:p>
      <w:pPr>
        <w:widowControl/>
        <w:ind w:left="1260" w:hanging="1260"/>
        <w:jc w:val="left"/>
      </w:pPr>
      <w:r>
        <w:rPr>
          <w:rStyle w:val="101"/>
          <w:rFonts w:ascii="Verdana" w:hAnsi="Verdana" w:cs="宋体"/>
          <w:bCs/>
          <w:color w:val="000000"/>
          <w:szCs w:val="21"/>
        </w:rPr>
        <w:t>罢了，恕你无罪</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：一旁坐下</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ind w:left="1260" w:hanging="1260"/>
        <w:jc w:val="left"/>
      </w:pPr>
      <w:r>
        <w:rPr>
          <w:rStyle w:val="101"/>
          <w:rFonts w:ascii="宋体" w:hAnsi="宋体" w:cs="宋体"/>
          <w:bCs/>
          <w:color w:val="000000"/>
          <w:szCs w:val="21"/>
        </w:rPr>
        <w:t>坐下。</w:t>
      </w:r>
    </w:p>
    <w:p>
      <w:pPr>
        <w:widowControl/>
        <w:ind w:left="1260" w:hanging="1260"/>
        <w:jc w:val="left"/>
      </w:pPr>
      <w:r>
        <w:rPr>
          <w:rStyle w:val="101"/>
          <w:rFonts w:hint="eastAsia" w:ascii="宋体" w:hAnsi="宋体" w:cs="宋体"/>
          <w:bCs/>
          <w:szCs w:val="21"/>
        </w:rPr>
        <w:t>抱什么</w:t>
      </w:r>
      <w:r>
        <w:rPr>
          <w:rStyle w:val="101"/>
          <w:rFonts w:ascii="宋体" w:hAnsi="宋体" w:cs="宋体"/>
          <w:bCs/>
          <w:szCs w:val="21"/>
        </w:rPr>
        <w:t>?</w:t>
      </w:r>
    </w:p>
    <w:p>
      <w:pPr>
        <w:widowControl/>
        <w:ind w:left="1260" w:hanging="1260"/>
        <w:jc w:val="left"/>
      </w:pPr>
      <w:r>
        <w:rPr>
          <w:rStyle w:val="101"/>
          <w:rFonts w:ascii="宋体" w:hAnsi="宋体" w:cs="宋体"/>
          <w:bCs/>
          <w:color w:val="000000"/>
          <w:szCs w:val="21"/>
        </w:rPr>
        <w:t>难道说这一彩球就定了儿的终身不成么?</w:t>
      </w:r>
    </w:p>
    <w:p>
      <w:pPr>
        <w:widowControl/>
        <w:ind w:left="1260" w:hanging="1260"/>
        <w:jc w:val="left"/>
      </w:pPr>
      <w:r>
        <w:rPr>
          <w:rStyle w:val="101"/>
          <w:rFonts w:ascii="宋体" w:hAnsi="宋体" w:cs="宋体"/>
          <w:bCs/>
          <w:color w:val="000000"/>
          <w:szCs w:val="21"/>
        </w:rPr>
        <w:t>啊，为父的与儿</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：与你</w:t>
      </w:r>
      <w:r>
        <w:rPr>
          <w:rStyle w:val="101"/>
          <w:rFonts w:hint="eastAsia" w:ascii="Verdana" w:hAnsi="Verdana" w:cs="Verdana"/>
          <w:bCs/>
          <w:color w:val="000000"/>
          <w:szCs w:val="21"/>
        </w:rPr>
        <w:t>)</w:t>
      </w:r>
      <w:r>
        <w:rPr>
          <w:rStyle w:val="101"/>
          <w:rFonts w:ascii="Verdana" w:hAnsi="Verdana" w:cs="宋体"/>
          <w:bCs/>
          <w:color w:val="000000"/>
          <w:szCs w:val="21"/>
        </w:rPr>
        <w:t>讲话，难道儿与为父的</w:t>
      </w:r>
      <w:r>
        <w:rPr>
          <w:rStyle w:val="101"/>
          <w:rFonts w:hint="eastAsia" w:ascii="Verdana" w:hAnsi="Verdana" w:cs="宋体"/>
          <w:bCs/>
          <w:color w:val="000000"/>
          <w:szCs w:val="21"/>
        </w:rPr>
        <w:t>致</w:t>
      </w:r>
      <w:r>
        <w:rPr>
          <w:rStyle w:val="101"/>
          <w:rFonts w:ascii="Verdana" w:hAnsi="Verdana" w:cs="宋体"/>
          <w:bCs/>
          <w:color w:val="000000"/>
          <w:szCs w:val="21"/>
        </w:rPr>
        <w:t>气</w:t>
      </w:r>
      <w:r>
        <w:rPr>
          <w:rStyle w:val="68"/>
          <w:rFonts w:ascii="Verdana" w:hAnsi="Verdana" w:eastAsia="Verdana" w:cs="宋体"/>
          <w:bCs/>
          <w:color w:val="000000"/>
          <w:szCs w:val="21"/>
        </w:rPr>
        <w:footnoteReference w:id="402"/>
      </w:r>
      <w:r>
        <w:rPr>
          <w:rStyle w:val="101"/>
          <w:rFonts w:ascii="Verdana" w:hAnsi="Verdana" w:eastAsia="Verdana" w:cs="宋体"/>
          <w:bCs/>
          <w:color w:val="000000"/>
          <w:szCs w:val="21"/>
        </w:rPr>
        <w:t>不成</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：你敢是与为父生气不成</w:t>
      </w:r>
      <w:r>
        <w:rPr>
          <w:rStyle w:val="101"/>
          <w:rFonts w:hint="eastAsia" w:ascii="Verdana" w:hAnsi="Verdana" w:cs="Verdana"/>
          <w:bCs/>
          <w:color w:val="000000"/>
          <w:szCs w:val="21"/>
        </w:rPr>
        <w:t>)</w:t>
      </w:r>
      <w:r>
        <w:rPr>
          <w:rStyle w:val="101"/>
          <w:rFonts w:ascii="Verdana" w:hAnsi="Verdana" w:eastAsia="Verdana" w:cs="Verdana"/>
          <w:bCs/>
          <w:color w:val="000000"/>
          <w:szCs w:val="21"/>
        </w:rPr>
        <w:t>?</w:t>
      </w:r>
    </w:p>
    <w:p>
      <w:pPr>
        <w:widowControl/>
        <w:ind w:left="1260" w:hanging="1260"/>
        <w:jc w:val="left"/>
      </w:pPr>
      <w:r>
        <w:rPr>
          <w:rStyle w:val="101"/>
          <w:rFonts w:ascii="Verdana" w:hAnsi="Verdana" w:cs="宋体"/>
          <w:bCs/>
          <w:color w:val="000000"/>
          <w:szCs w:val="21"/>
        </w:rPr>
        <w:t>既然不与为父</w:t>
      </w:r>
      <w:r>
        <w:rPr>
          <w:rStyle w:val="101"/>
          <w:rFonts w:hint="eastAsia" w:ascii="Verdana" w:hAnsi="Verdana" w:cs="宋体"/>
          <w:bCs/>
          <w:color w:val="000000"/>
          <w:szCs w:val="21"/>
        </w:rPr>
        <w:t>致</w:t>
      </w:r>
      <w:r>
        <w:rPr>
          <w:rStyle w:val="101"/>
          <w:rFonts w:ascii="Verdana" w:hAnsi="Verdana" w:cs="宋体"/>
          <w:bCs/>
          <w:color w:val="000000"/>
          <w:szCs w:val="21"/>
        </w:rPr>
        <w:t>气，就该打退花郎亲事才是。</w:t>
      </w:r>
    </w:p>
    <w:p>
      <w:pPr>
        <w:widowControl/>
        <w:ind w:left="1260" w:hanging="1260"/>
        <w:jc w:val="left"/>
      </w:pPr>
      <w:r>
        <w:rPr>
          <w:rStyle w:val="101"/>
          <w:rFonts w:ascii="Verdana" w:hAnsi="Verdana" w:cs="宋体"/>
          <w:bCs/>
          <w:color w:val="000000"/>
          <w:szCs w:val="21"/>
        </w:rPr>
        <w:t>儿</w:t>
      </w:r>
      <w:r>
        <w:rPr>
          <w:rStyle w:val="101"/>
          <w:rFonts w:hint="eastAsia" w:ascii="Verdana" w:hAnsi="Verdana" w:cs="宋体"/>
          <w:bCs/>
          <w:color w:val="000000"/>
          <w:szCs w:val="21"/>
        </w:rPr>
        <w:t>才</w:t>
      </w:r>
      <w:r>
        <w:rPr>
          <w:rStyle w:val="101"/>
          <w:rFonts w:ascii="Verdana" w:hAnsi="Verdana" w:cs="宋体"/>
          <w:bCs/>
          <w:color w:val="000000"/>
          <w:szCs w:val="21"/>
        </w:rPr>
        <w:t>怎讲</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：儿待怎讲</w:t>
      </w:r>
      <w:r>
        <w:rPr>
          <w:rStyle w:val="101"/>
          <w:rFonts w:hint="eastAsia" w:ascii="Verdana" w:hAnsi="Verdana" w:cs="Verdana"/>
          <w:bCs/>
          <w:color w:val="000000"/>
          <w:szCs w:val="21"/>
        </w:rPr>
        <w:t>)</w:t>
      </w:r>
      <w:r>
        <w:rPr>
          <w:rStyle w:val="101"/>
          <w:rFonts w:ascii="Verdana" w:hAnsi="Verdana" w:eastAsia="Verdana" w:cs="Verdana"/>
          <w:bCs/>
          <w:color w:val="000000"/>
          <w:szCs w:val="21"/>
        </w:rPr>
        <w:t>?</w:t>
      </w:r>
    </w:p>
    <w:p>
      <w:pPr>
        <w:widowControl/>
        <w:ind w:left="1260" w:hanging="1260"/>
        <w:jc w:val="left"/>
      </w:pPr>
      <w:r>
        <w:rPr>
          <w:rStyle w:val="101"/>
          <w:rFonts w:ascii="宋体" w:hAnsi="宋体" w:cs="宋体"/>
          <w:bCs/>
          <w:color w:val="000000"/>
          <w:szCs w:val="21"/>
        </w:rPr>
        <w:t>儿就该</w:t>
      </w:r>
      <w:r>
        <w:rPr>
          <w:rStyle w:val="101"/>
          <w:rFonts w:ascii="宋体" w:hAnsi="宋体" w:cs="Verdana"/>
          <w:bCs/>
          <w:color w:val="000000"/>
          <w:szCs w:val="21"/>
        </w:rPr>
        <w:t>——</w:t>
      </w:r>
    </w:p>
    <w:p>
      <w:pPr>
        <w:widowControl/>
        <w:ind w:left="1260" w:hanging="1260"/>
        <w:jc w:val="left"/>
      </w:pPr>
      <w:r>
        <w:rPr>
          <w:rStyle w:val="101"/>
          <w:rFonts w:ascii="宋体" w:hAnsi="宋体" w:cs="宋体"/>
          <w:bCs/>
          <w:color w:val="000000"/>
          <w:szCs w:val="21"/>
        </w:rPr>
        <w:t>掌嘴!</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西皮原板</w:t>
      </w:r>
      <w:r>
        <w:rPr>
          <w:rStyle w:val="101"/>
          <w:rFonts w:ascii="Verdana" w:hAnsi="Verdana" w:eastAsia="Verdana" w:cs="宋体"/>
          <w:bCs/>
          <w:color w:val="000000"/>
          <w:szCs w:val="21"/>
        </w:rPr>
        <w:t>】</w:t>
      </w:r>
      <w:r>
        <w:rPr>
          <w:rStyle w:val="101"/>
          <w:rFonts w:ascii="Verdana" w:hAnsi="Verdana" w:cs="宋体"/>
          <w:bCs/>
          <w:color w:val="000000"/>
          <w:szCs w:val="21"/>
        </w:rPr>
        <w:t>小奴才说此话全然不想</w:t>
      </w:r>
      <w:r>
        <w:rPr>
          <w:rStyle w:val="68"/>
          <w:rFonts w:ascii="Verdana" w:hAnsi="Verdana" w:cs="宋体"/>
          <w:bCs/>
          <w:color w:val="000000"/>
          <w:szCs w:val="21"/>
        </w:rPr>
        <w:footnoteReference w:id="403"/>
      </w:r>
      <w:r>
        <w:rPr>
          <w:rStyle w:val="101"/>
          <w:rFonts w:ascii="Verdana" w:hAnsi="Verdana" w:cs="宋体"/>
          <w:bCs/>
          <w:color w:val="000000"/>
          <w:szCs w:val="21"/>
        </w:rPr>
        <w:t>，不由得年迈人怒满胸膛。你大姐配苏龙户部执掌</w:t>
      </w:r>
      <w:r>
        <w:rPr>
          <w:rStyle w:val="101"/>
          <w:rFonts w:hint="eastAsia" w:ascii="Verdana" w:hAnsi="Verdana" w:cs="宋体"/>
          <w:bCs/>
          <w:color w:val="000000"/>
        </w:rPr>
        <w:t>啊</w:t>
      </w:r>
      <w:r>
        <w:rPr>
          <w:rStyle w:val="101"/>
          <w:rFonts w:ascii="Verdana" w:hAnsi="Verdana" w:cs="宋体"/>
          <w:bCs/>
          <w:color w:val="000000"/>
          <w:szCs w:val="21"/>
        </w:rPr>
        <w:t>；你二姐配魏虎兵部侍郎。唯独你小冤家娇生惯养，千金体配花郎</w:t>
      </w:r>
      <w:r>
        <w:rPr>
          <w:rStyle w:val="68"/>
          <w:rFonts w:ascii="Verdana" w:hAnsi="Verdana" w:cs="宋体"/>
          <w:bCs/>
          <w:color w:val="000000"/>
          <w:szCs w:val="21"/>
        </w:rPr>
        <w:footnoteReference w:id="404"/>
      </w:r>
      <w:r>
        <w:rPr>
          <w:rStyle w:val="101"/>
          <w:rFonts w:ascii="Verdana" w:hAnsi="Verdana" w:cs="宋体"/>
          <w:bCs/>
          <w:color w:val="000000"/>
          <w:szCs w:val="21"/>
        </w:rPr>
        <w:t>脸面无光。</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西皮原板</w:t>
      </w:r>
      <w:r>
        <w:rPr>
          <w:rStyle w:val="101"/>
          <w:rFonts w:ascii="Verdana" w:hAnsi="Verdana" w:eastAsia="Verdana" w:cs="宋体"/>
          <w:bCs/>
          <w:color w:val="000000"/>
          <w:szCs w:val="21"/>
        </w:rPr>
        <w:t>】</w:t>
      </w:r>
      <w:r>
        <w:rPr>
          <w:rStyle w:val="101"/>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西皮原板</w:t>
      </w:r>
      <w:r>
        <w:rPr>
          <w:rStyle w:val="101"/>
          <w:rFonts w:ascii="Verdana" w:hAnsi="Verdana" w:eastAsia="Verdana" w:cs="宋体"/>
          <w:bCs/>
          <w:color w:val="000000"/>
          <w:szCs w:val="21"/>
        </w:rPr>
        <w:t>】</w:t>
      </w:r>
      <w:r>
        <w:rPr>
          <w:rStyle w:val="101"/>
          <w:rFonts w:ascii="Verdana" w:hAnsi="Verdana" w:cs="宋体"/>
          <w:bCs/>
          <w:color w:val="000000"/>
          <w:szCs w:val="21"/>
        </w:rPr>
        <w:t>我的儿既知</w:t>
      </w:r>
      <w:r>
        <w:rPr>
          <w:rStyle w:val="101"/>
          <w:rFonts w:ascii="Verdana" w:hAnsi="Verdana" w:eastAsia="Verdana"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古</w:t>
      </w:r>
      <w:r>
        <w:rPr>
          <w:rStyle w:val="101"/>
          <w:rFonts w:hint="eastAsia" w:ascii="Verdana" w:hAnsi="Verdana" w:cs="宋体"/>
          <w:bCs/>
          <w:color w:val="000000"/>
          <w:szCs w:val="21"/>
        </w:rPr>
        <w:t>礼义</w:t>
      </w:r>
      <w:r>
        <w:rPr>
          <w:rStyle w:val="101"/>
          <w:rFonts w:ascii="Verdana" w:hAnsi="Verdana" w:cs="宋体"/>
          <w:bCs/>
          <w:color w:val="000000"/>
          <w:szCs w:val="21"/>
        </w:rPr>
        <w:t>，可知晓韩信</w:t>
      </w:r>
      <w:r>
        <w:rPr>
          <w:rStyle w:val="101"/>
          <w:rFonts w:hint="eastAsia" w:ascii="Verdana" w:hAnsi="Verdana" w:cs="宋体"/>
          <w:bCs/>
          <w:color w:val="000000"/>
          <w:szCs w:val="21"/>
        </w:rPr>
        <w:t>、</w:t>
      </w:r>
      <w:r>
        <w:rPr>
          <w:rStyle w:val="101"/>
          <w:rFonts w:ascii="Verdana" w:hAnsi="Verdana" w:cs="宋体"/>
          <w:bCs/>
          <w:color w:val="000000"/>
          <w:szCs w:val="21"/>
        </w:rPr>
        <w:t>张良</w:t>
      </w:r>
      <w:r>
        <w:rPr>
          <w:rStyle w:val="101"/>
          <w:rFonts w:hint="eastAsia" w:ascii="Verdana" w:hAnsi="Verdana" w:cs="宋体"/>
          <w:bCs/>
          <w:szCs w:val="21"/>
        </w:rPr>
        <w:t>魏</w:t>
      </w:r>
      <w:r>
        <w:rPr>
          <w:rStyle w:val="101"/>
          <w:rFonts w:ascii="Verdana" w:hAnsi="Verdana" w:cs="宋体"/>
          <w:bCs/>
          <w:color w:val="000000"/>
          <w:szCs w:val="21"/>
        </w:rPr>
        <w:t>苏秦。</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登台拜帅是韩信，未央宫斩的什么人。</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董永卖身葬父母，仙姬女下凡配何人</w:t>
      </w:r>
      <w:r>
        <w:rPr>
          <w:rStyle w:val="101"/>
          <w:rFonts w:hint="eastAsia" w:ascii="Verdana" w:hAnsi="Verdana" w:cs="宋体"/>
          <w:bCs/>
          <w:color w:val="000000"/>
          <w:sz w:val="18"/>
          <w:szCs w:val="18"/>
        </w:rPr>
        <w:t>呐</w:t>
      </w:r>
      <w:r>
        <w:rPr>
          <w:rStyle w:val="101"/>
          <w:rFonts w:ascii="Verdana" w:hAnsi="Verdana" w:cs="宋体"/>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奴才说话理不顺，叫骂为父你为何情。</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要退要退偏要退。</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我儿不遵为父命，两件宝衣脱下身</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：脱离身</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ind w:left="1260" w:hanging="1260"/>
        <w:jc w:val="left"/>
      </w:pPr>
      <w:r>
        <w:rPr>
          <w:rStyle w:val="101"/>
          <w:rFonts w:ascii="Verdana" w:hAnsi="Verdana" w:cs="宋体"/>
          <w:bCs/>
          <w:color w:val="000000"/>
          <w:szCs w:val="21"/>
        </w:rPr>
        <w:t>乃</w:t>
      </w:r>
      <w:r>
        <w:rPr>
          <w:rStyle w:val="101"/>
          <w:rFonts w:hint="eastAsia" w:ascii="Verdana" w:hAnsi="Verdana" w:cs="宋体"/>
          <w:bCs/>
          <w:color w:val="000000"/>
          <w:szCs w:val="21"/>
        </w:rPr>
        <w:t>是</w:t>
      </w:r>
      <w:r>
        <w:rPr>
          <w:rStyle w:val="101"/>
          <w:rFonts w:ascii="Verdana" w:hAnsi="Verdana" w:cs="宋体"/>
          <w:bCs/>
          <w:color w:val="000000"/>
          <w:szCs w:val="21"/>
        </w:rPr>
        <w:t>圣上所赐。</w:t>
      </w:r>
    </w:p>
    <w:p>
      <w:pPr>
        <w:widowControl/>
        <w:ind w:left="1260" w:hanging="1260"/>
        <w:jc w:val="left"/>
      </w:pPr>
      <w:r>
        <w:rPr>
          <w:rStyle w:val="101"/>
          <w:rFonts w:ascii="Verdana" w:hAnsi="Verdana" w:cs="宋体"/>
          <w:bCs/>
          <w:color w:val="000000"/>
          <w:szCs w:val="21"/>
        </w:rPr>
        <w:t>以表君臣之义</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：君臣情谊</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jc w:val="left"/>
      </w:pPr>
      <w:r>
        <w:rPr>
          <w:rStyle w:val="101"/>
          <w:rFonts w:ascii="Verdana" w:hAnsi="Verdana" w:cs="宋体"/>
          <w:bCs/>
          <w:color w:val="000000"/>
          <w:szCs w:val="21"/>
        </w:rPr>
        <w:t>哎呀儿啊，只要我儿将花郎亲事打退</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：只要儿打退这门亲事</w:t>
      </w:r>
      <w:r>
        <w:rPr>
          <w:rStyle w:val="101"/>
          <w:rFonts w:hint="eastAsia" w:ascii="Verdana" w:hAnsi="Verdana" w:cs="Verdana"/>
          <w:bCs/>
          <w:color w:val="000000"/>
          <w:szCs w:val="21"/>
        </w:rPr>
        <w:t>)</w:t>
      </w:r>
      <w:r>
        <w:rPr>
          <w:rStyle w:val="101"/>
          <w:rFonts w:ascii="Verdana" w:hAnsi="Verdana" w:cs="宋体"/>
          <w:bCs/>
          <w:color w:val="000000"/>
          <w:szCs w:val="21"/>
        </w:rPr>
        <w:t>，慢说是两件宝衣，就是这府内的金银</w:t>
      </w:r>
      <w:r>
        <w:rPr>
          <w:rStyle w:val="101"/>
          <w:rFonts w:hint="eastAsia" w:ascii="Verdana" w:hAnsi="Verdana" w:cs="宋体"/>
          <w:bCs/>
          <w:color w:val="000000"/>
          <w:szCs w:val="21"/>
        </w:rPr>
        <w:t>，</w:t>
      </w:r>
      <w:r>
        <w:rPr>
          <w:rStyle w:val="101"/>
          <w:rFonts w:ascii="Verdana" w:hAnsi="Verdana" w:cs="宋体"/>
          <w:bCs/>
          <w:color w:val="000000"/>
          <w:szCs w:val="21"/>
        </w:rPr>
        <w:t>都任儿取用</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：也任儿取用</w:t>
      </w:r>
      <w:r>
        <w:rPr>
          <w:rStyle w:val="101"/>
          <w:rFonts w:hint="eastAsia" w:ascii="Verdana" w:hAnsi="Verdana" w:cs="Verdana"/>
          <w:bCs/>
          <w:color w:val="000000"/>
          <w:szCs w:val="21"/>
        </w:rPr>
        <w:t>)</w:t>
      </w:r>
      <w:r>
        <w:rPr>
          <w:rStyle w:val="101"/>
          <w:rFonts w:ascii="宋体" w:hAnsi="宋体" w:cs="宋体"/>
          <w:bCs/>
          <w:color w:val="000000"/>
          <w:szCs w:val="21"/>
        </w:rPr>
        <w:t>啊!</w:t>
      </w:r>
    </w:p>
    <w:p>
      <w:pPr>
        <w:widowControl/>
        <w:ind w:left="1260" w:hanging="1260"/>
        <w:jc w:val="left"/>
      </w:pPr>
      <w:r>
        <w:rPr>
          <w:rStyle w:val="101"/>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101"/>
          <w:rFonts w:ascii="Verdana" w:hAnsi="Verdana" w:cs="宋体"/>
          <w:bCs/>
          <w:color w:val="000000"/>
          <w:szCs w:val="21"/>
        </w:rPr>
        <w:t>家院、丫鬟，哪个</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：有人</w:t>
      </w:r>
      <w:r>
        <w:rPr>
          <w:rStyle w:val="101"/>
          <w:rFonts w:hint="eastAsia" w:ascii="Verdana" w:hAnsi="Verdana" w:cs="Verdana"/>
          <w:bCs/>
          <w:color w:val="000000"/>
          <w:szCs w:val="21"/>
        </w:rPr>
        <w:t>)</w:t>
      </w:r>
      <w:r>
        <w:rPr>
          <w:rStyle w:val="101"/>
          <w:rFonts w:ascii="Verdana" w:hAnsi="Verdana" w:cs="宋体"/>
          <w:bCs/>
          <w:color w:val="000000"/>
          <w:szCs w:val="21"/>
        </w:rPr>
        <w:t>去至后堂，打折</w:t>
      </w:r>
      <w:r>
        <w:rPr>
          <w:rStyle w:val="101"/>
          <w:rFonts w:hint="eastAsia" w:ascii="Verdana" w:hAnsi="Verdana" w:cs="Verdana"/>
          <w:bCs/>
          <w:color w:val="000000"/>
          <w:szCs w:val="21"/>
        </w:rPr>
        <w:t>(</w:t>
      </w:r>
      <w:r>
        <w:rPr>
          <w:rStyle w:val="101"/>
          <w:rFonts w:hint="eastAsia" w:ascii="Verdana" w:hAnsi="Verdana" w:cs="宋体"/>
          <w:bCs/>
          <w:color w:val="000000"/>
          <w:szCs w:val="21"/>
        </w:rPr>
        <w:t>尔等的</w:t>
      </w:r>
      <w:r>
        <w:rPr>
          <w:rStyle w:val="101"/>
          <w:rFonts w:hint="eastAsia" w:ascii="Verdana" w:hAnsi="Verdana" w:cs="Verdana"/>
          <w:bCs/>
          <w:color w:val="000000"/>
          <w:szCs w:val="21"/>
        </w:rPr>
        <w:t>)</w:t>
      </w:r>
      <w:r>
        <w:rPr>
          <w:rStyle w:val="101"/>
          <w:rFonts w:ascii="宋体" w:hAnsi="宋体" w:cs="宋体"/>
          <w:bCs/>
          <w:color w:val="000000"/>
          <w:szCs w:val="21"/>
        </w:rPr>
        <w:t>两腿!</w:t>
      </w:r>
    </w:p>
    <w:p>
      <w:pPr>
        <w:widowControl/>
        <w:ind w:left="1260" w:hanging="1260"/>
        <w:jc w:val="left"/>
      </w:pPr>
      <w:r>
        <w:rPr>
          <w:rStyle w:val="101"/>
          <w:rFonts w:ascii="宋体" w:hAnsi="宋体" w:cs="宋体"/>
          <w:bCs/>
          <w:color w:val="000000"/>
          <w:szCs w:val="21"/>
        </w:rPr>
        <w:t>为父的怎样</w:t>
      </w:r>
      <w:r>
        <w:rPr>
          <w:rStyle w:val="101"/>
          <w:rFonts w:hint="eastAsia" w:ascii="宋体" w:hAnsi="宋体" w:cs="宋体"/>
          <w:bCs/>
          <w:color w:val="000000"/>
          <w:szCs w:val="21"/>
        </w:rPr>
        <w:t>(</w:t>
      </w:r>
      <w:r>
        <w:rPr>
          <w:rStyle w:val="101"/>
          <w:rFonts w:ascii="宋体" w:hAnsi="宋体" w:cs="宋体"/>
          <w:bCs/>
          <w:color w:val="000000"/>
          <w:szCs w:val="21"/>
        </w:rPr>
        <w:t>的</w:t>
      </w:r>
      <w:r>
        <w:rPr>
          <w:rStyle w:val="101"/>
          <w:rFonts w:hint="eastAsia" w:ascii="宋体" w:hAnsi="宋体" w:cs="宋体"/>
          <w:bCs/>
          <w:color w:val="000000"/>
          <w:szCs w:val="21"/>
        </w:rPr>
        <w:t>)</w:t>
      </w:r>
      <w:r>
        <w:rPr>
          <w:rStyle w:val="101"/>
          <w:rFonts w:ascii="宋体" w:hAnsi="宋体" w:cs="宋体"/>
          <w:bCs/>
          <w:color w:val="000000"/>
          <w:szCs w:val="21"/>
        </w:rPr>
        <w:t>把心死了呢?</w:t>
      </w:r>
    </w:p>
    <w:p>
      <w:pPr>
        <w:widowControl/>
        <w:jc w:val="left"/>
      </w:pPr>
      <w:r>
        <w:rPr>
          <w:rStyle w:val="101"/>
          <w:rFonts w:ascii="Verdana" w:hAnsi="Verdana" w:cs="宋体"/>
          <w:bCs/>
          <w:color w:val="000000"/>
          <w:szCs w:val="21"/>
        </w:rPr>
        <w:t>哎呀儿啊，方才为父的言过：只要我儿打退花郎的亲事</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w:t>
      </w:r>
      <w:r>
        <w:rPr>
          <w:rStyle w:val="101"/>
          <w:rFonts w:ascii="Verdana" w:hAnsi="Verdana" w:cs="宋体"/>
          <w:bCs/>
          <w:color w:val="000000"/>
          <w:szCs w:val="21"/>
        </w:rPr>
        <w:t>哎呀儿啊，</w:t>
      </w:r>
      <w:r>
        <w:rPr>
          <w:rStyle w:val="101"/>
          <w:rFonts w:hint="eastAsia" w:ascii="Verdana" w:hAnsi="Verdana" w:cs="宋体"/>
          <w:bCs/>
          <w:color w:val="000000"/>
          <w:szCs w:val="21"/>
        </w:rPr>
        <w:t>只要儿将这门亲事打退</w:t>
      </w:r>
      <w:r>
        <w:rPr>
          <w:rStyle w:val="101"/>
          <w:rFonts w:ascii="Verdana" w:hAnsi="Verdana" w:cs="宋体"/>
          <w:bCs/>
          <w:color w:val="000000"/>
          <w:szCs w:val="21"/>
        </w:rPr>
        <w:t>，</w:t>
      </w:r>
      <w:r>
        <w:rPr>
          <w:rStyle w:val="101"/>
          <w:rFonts w:hint="eastAsia" w:ascii="Verdana" w:hAnsi="Verdana" w:cs="宋体"/>
          <w:bCs/>
          <w:color w:val="000000"/>
          <w:szCs w:val="21"/>
        </w:rPr>
        <w:t>这</w:t>
      </w:r>
      <w:r>
        <w:rPr>
          <w:rStyle w:val="101"/>
          <w:rFonts w:hint="eastAsia" w:ascii="Verdana" w:hAnsi="Verdana" w:cs="Verdana"/>
          <w:bCs/>
          <w:color w:val="000000"/>
          <w:szCs w:val="21"/>
        </w:rPr>
        <w:t>)</w:t>
      </w:r>
      <w:r>
        <w:rPr>
          <w:rStyle w:val="101"/>
          <w:rFonts w:ascii="Verdana" w:hAnsi="Verdana" w:cs="宋体"/>
          <w:bCs/>
          <w:color w:val="000000"/>
          <w:szCs w:val="21"/>
        </w:rPr>
        <w:t>府内</w:t>
      </w:r>
      <w:r>
        <w:rPr>
          <w:rStyle w:val="101"/>
          <w:rFonts w:hint="eastAsia" w:ascii="Verdana" w:hAnsi="Verdana" w:cs="宋体"/>
          <w:bCs/>
          <w:color w:val="000000"/>
          <w:szCs w:val="21"/>
        </w:rPr>
        <w:t>的</w:t>
      </w:r>
      <w:r>
        <w:rPr>
          <w:rStyle w:val="101"/>
          <w:rFonts w:ascii="Verdana" w:hAnsi="Verdana" w:cs="宋体"/>
          <w:bCs/>
          <w:color w:val="000000"/>
          <w:szCs w:val="21"/>
        </w:rPr>
        <w:t>金银是任儿取用</w:t>
      </w:r>
      <w:r>
        <w:rPr>
          <w:rStyle w:val="68"/>
          <w:rFonts w:ascii="Verdana" w:hAnsi="Verdana" w:eastAsia="Verdana" w:cs="宋体"/>
          <w:bCs/>
          <w:color w:val="000000"/>
          <w:szCs w:val="21"/>
        </w:rPr>
        <w:footnoteReference w:id="405"/>
      </w:r>
      <w:r>
        <w:rPr>
          <w:rStyle w:val="101"/>
          <w:rFonts w:ascii="宋体" w:hAnsi="宋体" w:cs="宋体"/>
          <w:bCs/>
          <w:color w:val="000000"/>
          <w:szCs w:val="21"/>
        </w:rPr>
        <w:t>啊!</w:t>
      </w:r>
    </w:p>
    <w:p>
      <w:pPr>
        <w:widowControl/>
        <w:ind w:left="1260" w:hanging="1260"/>
        <w:jc w:val="left"/>
      </w:pPr>
      <w:r>
        <w:rPr>
          <w:rStyle w:val="101"/>
          <w:rFonts w:ascii="Times New Roman" w:hAnsi="Times New Roman" w:cs="宋体"/>
          <w:bCs/>
          <w:color w:val="000000"/>
          <w:szCs w:val="21"/>
        </w:rPr>
        <w:t>裁女不裁父</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Times New Roman" w:hAnsi="Times New Roman" w:cs="宋体"/>
          <w:bCs/>
          <w:color w:val="000000"/>
          <w:szCs w:val="21"/>
        </w:rPr>
        <w:t>裁为父的何来</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宋体" w:hAnsi="宋体" w:cs="宋体"/>
          <w:bCs/>
          <w:color w:val="000000"/>
          <w:szCs w:val="21"/>
        </w:rPr>
        <w:t>为父嫌贫爱富</w:t>
      </w:r>
      <w:r>
        <w:rPr>
          <w:rStyle w:val="101"/>
          <w:rFonts w:hint="eastAsia" w:ascii="宋体" w:hAnsi="宋体" w:cs="宋体"/>
          <w:bCs/>
          <w:color w:val="000000"/>
          <w:szCs w:val="21"/>
        </w:rPr>
        <w:t>(我)</w:t>
      </w:r>
      <w:r>
        <w:rPr>
          <w:rStyle w:val="101"/>
          <w:rFonts w:ascii="宋体" w:hAnsi="宋体" w:cs="宋体"/>
          <w:bCs/>
          <w:color w:val="000000"/>
          <w:szCs w:val="21"/>
        </w:rPr>
        <w:t>为的是哪</w:t>
      </w:r>
      <w:r>
        <w:rPr>
          <w:rStyle w:val="101"/>
          <w:rFonts w:hint="eastAsia" w:ascii="宋体" w:hAnsi="宋体" w:cs="宋体"/>
          <w:bCs/>
          <w:color w:val="000000"/>
          <w:szCs w:val="21"/>
        </w:rPr>
        <w:t>(一)</w:t>
      </w:r>
      <w:r>
        <w:rPr>
          <w:rStyle w:val="101"/>
          <w:rFonts w:ascii="宋体" w:hAnsi="宋体" w:cs="宋体"/>
          <w:bCs/>
          <w:color w:val="000000"/>
          <w:szCs w:val="21"/>
        </w:rPr>
        <w:t>个啊</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Verdana" w:hAnsi="Verdana" w:cs="宋体"/>
          <w:bCs/>
          <w:color w:val="000000"/>
          <w:szCs w:val="21"/>
        </w:rPr>
        <w:t>就为的是你这个小冤家</w:t>
      </w:r>
      <w:r>
        <w:rPr>
          <w:rStyle w:val="101"/>
          <w:rFonts w:ascii="宋体" w:hAnsi="宋体" w:cs="宋体"/>
          <w:bCs/>
          <w:color w:val="000000"/>
          <w:szCs w:val="21"/>
        </w:rPr>
        <w:t>啊!</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：我</w:t>
      </w:r>
      <w:r>
        <w:rPr>
          <w:rStyle w:val="101"/>
          <w:rFonts w:hint="eastAsia" w:ascii="宋体" w:hAnsi="宋体" w:cs="宋体"/>
          <w:bCs/>
          <w:color w:val="000000"/>
          <w:szCs w:val="21"/>
        </w:rPr>
        <w:t>为的就是你这个小冤家呐!</w:t>
      </w:r>
      <w:r>
        <w:rPr>
          <w:rStyle w:val="101"/>
          <w:rFonts w:hint="eastAsia" w:ascii="Verdana" w:hAnsi="Verdana" w:cs="Verdana"/>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膝下无儿</w:t>
      </w:r>
      <w:r>
        <w:rPr>
          <w:rStyle w:val="101"/>
          <w:rFonts w:hint="eastAsia" w:ascii="Verdana" w:hAnsi="Verdana" w:cs="宋体"/>
          <w:bCs/>
          <w:color w:val="000000"/>
          <w:szCs w:val="21"/>
        </w:rPr>
        <w:t>怨</w:t>
      </w:r>
      <w:r>
        <w:rPr>
          <w:rStyle w:val="101"/>
          <w:rFonts w:ascii="Verdana" w:hAnsi="Verdana" w:cs="宋体"/>
          <w:bCs/>
          <w:color w:val="000000"/>
          <w:szCs w:val="21"/>
        </w:rPr>
        <w:t>我的命，养不得老来，儿送不得终。</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若是为父身染病，自有煎汤下药人。</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倘若是为父遭不幸，自有披麻戴孝人。</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父死不见王宝钏，后来若是来相见——</w:t>
      </w:r>
    </w:p>
    <w:p>
      <w:pPr>
        <w:widowControl/>
        <w:ind w:left="1260" w:hanging="1260"/>
        <w:jc w:val="left"/>
      </w:pPr>
      <w:r>
        <w:rPr>
          <w:rStyle w:val="101"/>
          <w:rFonts w:ascii="宋体" w:hAnsi="宋体" w:cs="宋体"/>
          <w:bCs/>
          <w:color w:val="000000"/>
          <w:szCs w:val="21"/>
        </w:rPr>
        <w:t>为父的不信!</w:t>
      </w:r>
    </w:p>
    <w:p>
      <w:pPr>
        <w:widowControl/>
        <w:ind w:left="1260" w:hanging="1260"/>
        <w:jc w:val="left"/>
      </w:pPr>
      <w:r>
        <w:rPr>
          <w:rStyle w:val="101"/>
          <w:rFonts w:hint="eastAsia" w:ascii="宋体" w:hAnsi="宋体" w:cs="宋体"/>
          <w:bCs/>
          <w:color w:val="000000"/>
          <w:szCs w:val="21"/>
        </w:rPr>
        <w:t>嚯——</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宋体" w:hAnsi="宋体" w:cs="宋体"/>
          <w:bCs/>
          <w:color w:val="000000"/>
          <w:szCs w:val="21"/>
        </w:rPr>
        <w:t>活活地气坏了</w:t>
      </w:r>
      <w:r>
        <w:rPr>
          <w:rStyle w:val="101"/>
          <w:rFonts w:hint="eastAsia" w:ascii="宋体" w:hAnsi="宋体" w:cs="宋体"/>
          <w:bCs/>
          <w:color w:val="000000"/>
        </w:rPr>
        <w:t>哇</w:t>
      </w:r>
      <w:r>
        <w:rPr>
          <w:rStyle w:val="101"/>
          <w:rFonts w:ascii="宋体" w:hAnsi="宋体" w:cs="宋体"/>
          <w:bCs/>
          <w:color w:val="000000"/>
          <w:szCs w:val="21"/>
        </w:rPr>
        <w:t>我年迈的人</w:t>
      </w:r>
      <w:r>
        <w:rPr>
          <w:rStyle w:val="101"/>
          <w:rFonts w:hint="eastAsia" w:ascii="宋体" w:hAnsi="宋体" w:cs="宋体"/>
          <w:bCs/>
          <w:color w:val="000000"/>
        </w:rPr>
        <w:t>呐</w:t>
      </w:r>
      <w:r>
        <w:rPr>
          <w:rStyle w:val="101"/>
          <w:rFonts w:ascii="宋体" w:hAnsi="宋体" w:cs="宋体"/>
          <w:bCs/>
          <w:color w:val="000000"/>
          <w:szCs w:val="21"/>
        </w:rPr>
        <w:t>。</w:t>
      </w:r>
    </w:p>
    <w:p>
      <w:pPr>
        <w:widowControl/>
        <w:ind w:left="1260" w:hanging="1260"/>
        <w:jc w:val="left"/>
      </w:pPr>
      <w:r>
        <w:rPr>
          <w:rStyle w:val="101"/>
          <w:rFonts w:ascii="宋体" w:hAnsi="宋体" w:cs="宋体"/>
          <w:bCs/>
          <w:color w:val="000000"/>
          <w:szCs w:val="21"/>
        </w:rPr>
        <w:t>唉!</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无奈何</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：莫奈何</w:t>
      </w:r>
      <w:r>
        <w:rPr>
          <w:rStyle w:val="101"/>
          <w:rFonts w:hint="eastAsia" w:ascii="Verdana" w:hAnsi="Verdana" w:cs="Verdana"/>
          <w:bCs/>
          <w:color w:val="000000"/>
          <w:szCs w:val="21"/>
        </w:rPr>
        <w:t>)</w:t>
      </w:r>
      <w:r>
        <w:rPr>
          <w:rStyle w:val="101"/>
          <w:rFonts w:ascii="Verdana" w:hAnsi="Verdana" w:cs="宋体"/>
          <w:bCs/>
          <w:color w:val="000000"/>
          <w:szCs w:val="21"/>
        </w:rPr>
        <w:t>与我儿三击掌。</w:t>
      </w:r>
    </w:p>
    <w:p>
      <w:pPr>
        <w:widowControl/>
        <w:ind w:left="1260" w:hanging="1260"/>
        <w:jc w:val="left"/>
      </w:pPr>
      <w:r>
        <w:rPr>
          <w:rStyle w:val="101"/>
          <w:rFonts w:ascii="宋体" w:hAnsi="宋体" w:cs="宋体"/>
          <w:bCs/>
          <w:color w:val="000000"/>
          <w:szCs w:val="21"/>
        </w:rPr>
        <w:t>罢!</w:t>
      </w:r>
    </w:p>
    <w:p>
      <w:pPr>
        <w:widowControl/>
        <w:ind w:left="1260" w:hanging="1260"/>
        <w:jc w:val="left"/>
      </w:pPr>
      <w:r>
        <w:rPr>
          <w:rStyle w:val="101"/>
          <w:rFonts w:ascii="宋体" w:hAnsi="宋体" w:cs="宋体"/>
          <w:bCs/>
          <w:color w:val="000000"/>
          <w:szCs w:val="21"/>
        </w:rPr>
        <w:t>儿啊，呃</w:t>
      </w:r>
      <w:r>
        <w:rPr>
          <w:rStyle w:val="101"/>
          <w:rFonts w:hint="eastAsia" w:ascii="Verdana" w:hAnsi="Verdana" w:cs="宋体"/>
          <w:bCs/>
          <w:color w:val="000000"/>
          <w:szCs w:val="21"/>
        </w:rPr>
        <w:t>……</w:t>
      </w:r>
      <w:r>
        <w:rPr>
          <w:rStyle w:val="101"/>
          <w:rFonts w:ascii="Verdana" w:hAnsi="Verdana" w:eastAsia="Verdana" w:cs="Verdana"/>
          <w:bCs/>
          <w:color w:val="000000"/>
          <w:szCs w:val="21"/>
        </w:rPr>
        <w:t>(</w:t>
      </w:r>
      <w:r>
        <w:rPr>
          <w:rStyle w:val="101"/>
          <w:rFonts w:ascii="楷体" w:hAnsi="楷体" w:eastAsia="楷体" w:cs="宋体"/>
          <w:bCs/>
          <w:color w:val="000000"/>
          <w:szCs w:val="21"/>
        </w:rPr>
        <w:t>哭介</w:t>
      </w:r>
      <w:r>
        <w:rPr>
          <w:rStyle w:val="101"/>
          <w:rFonts w:ascii="Verdana" w:hAnsi="Verdana" w:eastAsia="Verdana" w:cs="Verdana"/>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一见宝钏出府门，怎不</w:t>
      </w:r>
      <w:r>
        <w:rPr>
          <w:rStyle w:val="101"/>
          <w:rFonts w:hint="eastAsia" w:ascii="Verdana" w:hAnsi="Verdana" w:cs="宋体"/>
          <w:bCs/>
          <w:color w:val="000000"/>
          <w:szCs w:val="21"/>
        </w:rPr>
        <w:t>教</w:t>
      </w:r>
      <w:r>
        <w:rPr>
          <w:rStyle w:val="101"/>
          <w:rFonts w:ascii="Verdana" w:hAnsi="Verdana" w:cs="宋体"/>
          <w:bCs/>
          <w:color w:val="000000"/>
          <w:szCs w:val="21"/>
        </w:rPr>
        <w:t>人珠泪淋</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：两泪淋</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含悲忍泪后堂进，见了夫人说分明。</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：悲悲切切后堂进，见了夫人定计行。</w:t>
      </w:r>
      <w:r>
        <w:rPr>
          <w:rStyle w:val="101"/>
          <w:rFonts w:hint="eastAsia" w:ascii="Verdana" w:hAnsi="Verdana" w:cs="Verdana"/>
          <w:bCs/>
          <w:color w:val="000000"/>
          <w:szCs w:val="21"/>
        </w:rPr>
        <w:t>)</w:t>
      </w:r>
    </w:p>
    <w:p>
      <w:pPr>
        <w:widowControl/>
        <w:ind w:left="1260" w:hanging="1260"/>
        <w:jc w:val="left"/>
      </w:pPr>
      <w:r>
        <w:rPr>
          <w:rStyle w:val="101"/>
          <w:rFonts w:ascii="Verdana" w:hAnsi="Verdana" w:cs="宋体"/>
          <w:bCs/>
          <w:color w:val="000000"/>
          <w:szCs w:val="21"/>
        </w:rPr>
        <w:t>儿啊，呃</w:t>
      </w:r>
      <w:r>
        <w:rPr>
          <w:rStyle w:val="101"/>
          <w:rFonts w:hint="eastAsia" w:ascii="Verdana" w:hAnsi="Verdana" w:cs="宋体"/>
          <w:bCs/>
          <w:color w:val="000000"/>
          <w:szCs w:val="21"/>
        </w:rPr>
        <w:t>……</w:t>
      </w:r>
      <w:r>
        <w:rPr>
          <w:rStyle w:val="101"/>
          <w:rFonts w:ascii="Verdana" w:hAnsi="Verdana" w:eastAsia="Verdana" w:cs="Verdana"/>
          <w:bCs/>
          <w:color w:val="000000"/>
          <w:szCs w:val="21"/>
        </w:rPr>
        <w:t>(</w:t>
      </w:r>
      <w:r>
        <w:rPr>
          <w:rStyle w:val="101"/>
          <w:rFonts w:ascii="楷体" w:hAnsi="楷体" w:eastAsia="楷体" w:cs="宋体"/>
          <w:bCs/>
          <w:color w:val="000000"/>
          <w:szCs w:val="21"/>
        </w:rPr>
        <w:t>哭介</w:t>
      </w:r>
      <w:r>
        <w:rPr>
          <w:rStyle w:val="101"/>
          <w:rFonts w:ascii="Verdana" w:hAnsi="Verdana" w:eastAsia="Verdana" w:cs="Verdana"/>
          <w:bCs/>
          <w:color w:val="000000"/>
          <w:szCs w:val="21"/>
        </w:rPr>
        <w:t>)</w:t>
      </w:r>
    </w:p>
    <w:p>
      <w:pPr>
        <w:rPr>
          <w:rFonts w:hint="eastAsia"/>
        </w:rPr>
      </w:pPr>
      <w:bookmarkStart w:id="232" w:name="__RefHeading___Toc414518302"/>
      <w:bookmarkEnd w:id="232"/>
      <w:r>
        <w:rPr>
          <w:rFonts w:hint="eastAsia"/>
        </w:rPr>
        <w:br w:type="page"/>
      </w:r>
    </w:p>
    <w:p>
      <w:pPr>
        <w:pStyle w:val="3"/>
        <w:bidi w:val="0"/>
        <w:jc w:val="center"/>
      </w:pPr>
      <w:bookmarkStart w:id="233" w:name="_Toc814850857"/>
      <w:bookmarkStart w:id="234" w:name="_Toc485555779"/>
      <w:r>
        <w:rPr>
          <w:rFonts w:hint="eastAsia"/>
        </w:rPr>
        <w:t xml:space="preserve">赶三关 </w:t>
      </w:r>
      <w:r>
        <w:rPr>
          <w:rFonts w:hint="eastAsia"/>
          <w:sz w:val="24"/>
          <w:szCs w:val="24"/>
        </w:rPr>
        <w:t>之</w:t>
      </w:r>
      <w:r>
        <w:rPr>
          <w:rFonts w:hint="eastAsia"/>
        </w:rPr>
        <w:t xml:space="preserve"> 薛平贵</w:t>
      </w:r>
      <w:bookmarkEnd w:id="233"/>
      <w:bookmarkEnd w:id="2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235" w:name="__RefHeading___Toc414518303"/>
      <w:bookmarkEnd w:id="235"/>
      <w:r>
        <w:rPr>
          <w:rFonts w:hint="eastAsia"/>
        </w:rPr>
        <w:br w:type="page"/>
      </w:r>
    </w:p>
    <w:p>
      <w:pPr>
        <w:pStyle w:val="3"/>
        <w:bidi w:val="0"/>
        <w:jc w:val="center"/>
      </w:pPr>
      <w:bookmarkStart w:id="236" w:name="_Toc2053557612"/>
      <w:bookmarkStart w:id="237" w:name="_Toc241459035"/>
      <w:r>
        <w:rPr>
          <w:rFonts w:hint="eastAsia"/>
        </w:rPr>
        <w:t xml:space="preserve">武家坡 </w:t>
      </w:r>
      <w:r>
        <w:rPr>
          <w:rFonts w:hint="eastAsia"/>
          <w:sz w:val="24"/>
          <w:szCs w:val="24"/>
        </w:rPr>
        <w:t>之</w:t>
      </w:r>
      <w:r>
        <w:rPr>
          <w:rFonts w:hint="eastAsia"/>
        </w:rPr>
        <w:t xml:space="preserve"> 薛平贵</w:t>
      </w:r>
      <w:bookmarkEnd w:id="236"/>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8"/>
          <w:rFonts w:ascii="Verdana" w:hAnsi="Verdana" w:cs="Verdana"/>
          <w:bCs/>
          <w:color w:val="000000"/>
        </w:rPr>
        <w:footnoteReference w:id="406"/>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8"/>
          <w:rFonts w:ascii="Verdana" w:hAnsi="Verdana" w:cs="Verdana"/>
          <w:bCs/>
          <w:color w:val="000000"/>
        </w:rPr>
        <w:footnoteReference w:id="407"/>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8"/>
          <w:rFonts w:ascii="Verdana" w:hAnsi="Verdana" w:cs="Verdana"/>
          <w:bCs/>
          <w:color w:val="000000"/>
        </w:rPr>
        <w:footnoteReference w:id="408"/>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8"/>
          <w:rFonts w:ascii="Verdana" w:hAnsi="Verdana" w:cs="Verdana"/>
          <w:bCs/>
          <w:color w:val="000000"/>
        </w:rPr>
        <w:footnoteReference w:id="409"/>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8"/>
          <w:rFonts w:ascii="Verdana" w:hAnsi="Verdana" w:cs="Verdana"/>
          <w:bCs/>
          <w:color w:val="000000"/>
        </w:rPr>
        <w:footnoteReference w:id="410"/>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101"/>
          <w:rFonts w:ascii="宋体" w:hAnsi="宋体" w:cs="Verdana"/>
          <w:color w:val="000000"/>
          <w:szCs w:val="21"/>
        </w:rPr>
        <w:t>呃</w:t>
      </w:r>
      <w:r>
        <w:rPr>
          <w:rStyle w:val="101"/>
          <w:rFonts w:hint="eastAsia" w:ascii="宋体" w:hAnsi="宋体" w:cs="Verdana"/>
          <w:color w:val="000000"/>
          <w:szCs w:val="21"/>
        </w:rPr>
        <w:t>呃</w:t>
      </w:r>
      <w:r>
        <w:rPr>
          <w:rStyle w:val="101"/>
          <w:rFonts w:ascii="宋体" w:hAnsi="宋体" w:cs="Verdana"/>
          <w:color w:val="000000"/>
          <w:szCs w:val="21"/>
        </w:rPr>
        <w:t>，</w:t>
      </w:r>
      <w:r>
        <w:rPr>
          <w:rStyle w:val="101"/>
          <w:rFonts w:hint="eastAsia" w:ascii="宋体" w:hAnsi="宋体" w:cs="Verdana"/>
          <w:color w:val="000000"/>
          <w:szCs w:val="21"/>
        </w:rPr>
        <w:t>你</w:t>
      </w:r>
      <w:r>
        <w:rPr>
          <w:rStyle w:val="101"/>
          <w:rFonts w:ascii="宋体" w:hAnsi="宋体" w:cs="Verdana"/>
          <w:color w:val="000000"/>
          <w:szCs w:val="21"/>
        </w:rPr>
        <w:t>慢来慢来，我看大嫂变脸变色，婚书诓</w:t>
      </w:r>
      <w:r>
        <w:rPr>
          <w:rStyle w:val="101"/>
          <w:rFonts w:hint="eastAsia" w:ascii="宋体" w:hAnsi="宋体" w:cs="Verdana"/>
          <w:color w:val="000000"/>
          <w:szCs w:val="21"/>
        </w:rPr>
        <w:t>至</w:t>
      </w:r>
      <w:r>
        <w:rPr>
          <w:rStyle w:val="101"/>
          <w:rFonts w:ascii="宋体" w:hAnsi="宋体" w:cs="Verdana"/>
          <w:color w:val="000000"/>
          <w:szCs w:val="21"/>
        </w:rPr>
        <w:t>手中，三把五把扯碎，为军的岂不落一个人财两空</w:t>
      </w:r>
      <w:r>
        <w:rPr>
          <w:rStyle w:val="101"/>
          <w:rFonts w:hint="eastAsia" w:ascii="宋体" w:hAnsi="宋体" w:cs="Verdana"/>
          <w:color w:val="000000"/>
          <w:szCs w:val="21"/>
        </w:rPr>
        <w:t>么</w:t>
      </w:r>
      <w:r>
        <w:rPr>
          <w:rStyle w:val="101"/>
          <w:rFonts w:ascii="宋体" w:hAnsi="宋体" w:cs="宋体"/>
          <w:color w:val="000000"/>
          <w:szCs w:val="21"/>
        </w:rPr>
        <w:t>?</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你我去至前村，</w:t>
      </w:r>
      <w:r>
        <w:rPr>
          <w:rStyle w:val="101"/>
          <w:rFonts w:hint="eastAsia" w:ascii="宋体" w:hAnsi="宋体" w:cs="Verdana"/>
          <w:color w:val="000000"/>
          <w:szCs w:val="21"/>
        </w:rPr>
        <w:t>大户人家，</w:t>
      </w:r>
      <w:r>
        <w:rPr>
          <w:rStyle w:val="101"/>
          <w:rFonts w:ascii="宋体" w:hAnsi="宋体" w:cs="Verdana"/>
          <w:color w:val="000000"/>
          <w:szCs w:val="21"/>
        </w:rPr>
        <w:t>请上三老四少，同拆同观。</w:t>
      </w:r>
    </w:p>
    <w:p>
      <w:pPr>
        <w:ind w:left="1260" w:hanging="1260"/>
      </w:pPr>
      <w:r>
        <w:rPr>
          <w:rStyle w:val="101"/>
          <w:rFonts w:ascii="宋体" w:hAnsi="宋体" w:cs="Verdana"/>
          <w:color w:val="000000"/>
          <w:szCs w:val="21"/>
        </w:rPr>
        <w:t>当真。</w:t>
      </w:r>
    </w:p>
    <w:p>
      <w:pPr>
        <w:ind w:left="1260" w:hanging="1260"/>
      </w:pPr>
      <w:r>
        <w:rPr>
          <w:rStyle w:val="101"/>
          <w:rFonts w:ascii="宋体" w:hAnsi="宋体" w:cs="Verdana"/>
          <w:color w:val="000000"/>
          <w:szCs w:val="21"/>
        </w:rPr>
        <w:t>哪个骗你</w:t>
      </w:r>
      <w:r>
        <w:rPr>
          <w:rStyle w:val="101"/>
          <w:rFonts w:hint="eastAsia" w:ascii="宋体" w:hAnsi="宋体" w:cs="Verdana"/>
          <w:color w:val="000000"/>
          <w:szCs w:val="21"/>
        </w:rPr>
        <w:t>呀</w:t>
      </w:r>
      <w:r>
        <w:rPr>
          <w:rStyle w:val="101"/>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238" w:name="__RefHeading___Toc414518304"/>
      <w:bookmarkEnd w:id="238"/>
      <w:r>
        <w:rPr>
          <w:rFonts w:hint="eastAsia"/>
        </w:rPr>
        <w:br w:type="page"/>
      </w:r>
    </w:p>
    <w:p>
      <w:pPr>
        <w:pStyle w:val="3"/>
        <w:bidi w:val="0"/>
        <w:jc w:val="center"/>
      </w:pPr>
      <w:bookmarkStart w:id="239" w:name="_Toc1984441370"/>
      <w:bookmarkStart w:id="240" w:name="_Toc1682016653"/>
      <w:r>
        <w:rPr>
          <w:rFonts w:hint="eastAsia"/>
        </w:rPr>
        <w:t xml:space="preserve">大登殿 </w:t>
      </w:r>
      <w:r>
        <w:rPr>
          <w:rFonts w:hint="eastAsia"/>
          <w:sz w:val="24"/>
          <w:szCs w:val="24"/>
        </w:rPr>
        <w:t>之</w:t>
      </w:r>
      <w:r>
        <w:rPr>
          <w:rFonts w:hint="eastAsia"/>
        </w:rPr>
        <w:t xml:space="preserve"> 薛平贵</w:t>
      </w:r>
      <w:bookmarkEnd w:id="239"/>
      <w:bookmarkEnd w:id="240"/>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8"/>
          <w:rFonts w:ascii="ˎ̥" w:hAnsi="ˎ̥" w:cs="ˎ̥"/>
          <w:bCs/>
          <w:color w:val="000000"/>
          <w:szCs w:val="21"/>
        </w:rPr>
        <w:footnoteReference w:id="411"/>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他与魏虎将孤害，今日斩他报仇冤。</w:t>
      </w:r>
    </w:p>
    <w:p>
      <w:pPr>
        <w:ind w:left="1260" w:hanging="1260"/>
        <w:jc w:val="left"/>
      </w:pPr>
      <w:r>
        <w:rPr>
          <w:rStyle w:val="101"/>
          <w:rFonts w:ascii="Verdana" w:hAnsi="Verdana" w:cs="Verdana"/>
          <w:bCs/>
          <w:color w:val="000000"/>
          <w:szCs w:val="21"/>
        </w:rPr>
        <w:t>定斩不赦!</w:t>
      </w:r>
    </w:p>
    <w:p>
      <w:pPr>
        <w:ind w:left="1260" w:hanging="1260"/>
        <w:jc w:val="left"/>
      </w:pPr>
      <w:r>
        <w:rPr>
          <w:rStyle w:val="101"/>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101"/>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101"/>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101"/>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241" w:name="_Toc1393557042"/>
      <w:bookmarkStart w:id="242" w:name="__RefHeading___Toc414518305"/>
      <w:bookmarkStart w:id="243" w:name="_Toc1285720787"/>
      <w:r>
        <w:rPr>
          <w:rStyle w:val="131"/>
          <w:rFonts w:hint="eastAsia"/>
        </w:rPr>
        <w:t>困曹府</w:t>
      </w:r>
      <w:bookmarkEnd w:id="241"/>
      <w:bookmarkEnd w:id="242"/>
      <w:bookmarkEnd w:id="243"/>
      <w:r>
        <w:rPr>
          <w:rStyle w:val="68"/>
          <w:rFonts w:hint="default" w:ascii="Times New Roman" w:hAnsi="Times New Roman" w:eastAsia="Calibri" w:cs="Times New Roman"/>
          <w:sz w:val="32"/>
          <w:szCs w:val="32"/>
        </w:rPr>
        <w:footnoteReference w:id="41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)跳过</w:t>
      </w:r>
      <w:r>
        <w:rPr>
          <w:rStyle w:val="101"/>
          <w:rFonts w:ascii="Verdana" w:hAnsi="Verdana" w:cs="Verdana"/>
          <w:bCs/>
          <w:color w:val="000000"/>
          <w:szCs w:val="21"/>
        </w:rPr>
        <w:t>虎穴</w:t>
      </w:r>
      <w:r>
        <w:rPr>
          <w:rStyle w:val="101"/>
          <w:rFonts w:hint="eastAsia" w:ascii="Verdana" w:hAnsi="Verdana" w:cs="Verdana"/>
          <w:bCs/>
          <w:color w:val="000000"/>
          <w:szCs w:val="21"/>
        </w:rPr>
        <w:t>龙潭</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：……虎穴，)</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)好似凤鹤腾空。(</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逃出天罗地网。</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仁兄请。</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请。</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请坐。</w:t>
      </w:r>
    </w:p>
    <w:p>
      <w:pPr>
        <w:ind w:left="1260" w:hanging="1260"/>
        <w:jc w:val="left"/>
        <w:rPr>
          <w:rStyle w:val="101"/>
          <w:rFonts w:ascii="Verdana" w:hAnsi="Verdana" w:cs="Verdana"/>
          <w:color w:val="000000"/>
          <w:szCs w:val="21"/>
        </w:rPr>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有</w:t>
      </w:r>
      <w:r>
        <w:rPr>
          <w:rStyle w:val="101"/>
          <w:rFonts w:hint="eastAsia" w:ascii="Verdana" w:hAnsi="Verdana" w:cs="Verdana"/>
          <w:bCs/>
          <w:color w:val="000000"/>
          <w:szCs w:val="21"/>
        </w:rPr>
        <w:t>座</w:t>
      </w:r>
      <w:r>
        <w:rPr>
          <w:rStyle w:val="101"/>
          <w:rFonts w:ascii="Verdana" w:hAnsi="Verdana" w:cs="Verdana"/>
          <w:bCs/>
          <w:color w:val="000000"/>
          <w:szCs w:val="21"/>
        </w:rPr>
        <w:t>。</w:t>
      </w:r>
      <w:r>
        <w:rPr>
          <w:rStyle w:val="68"/>
          <w:rFonts w:ascii="Verdana" w:hAnsi="Verdana" w:cs="Verdana"/>
          <w:bCs/>
          <w:color w:val="000000"/>
          <w:szCs w:val="21"/>
        </w:rPr>
        <w:footnoteReference w:id="413"/>
      </w:r>
    </w:p>
    <w:p>
      <w:pPr>
        <w:ind w:left="1260" w:hanging="1260"/>
        <w:jc w:val="left"/>
      </w:pPr>
      <w:r>
        <w:rPr>
          <w:rStyle w:val="101"/>
          <w:rFonts w:ascii="Verdana" w:hAnsi="Verdana" w:cs="Verdana"/>
          <w:color w:val="000000"/>
          <w:szCs w:val="21"/>
        </w:rPr>
        <w:t>赵匡胤</w:t>
      </w:r>
      <w:r>
        <w:rPr>
          <w:rStyle w:val="101"/>
          <w:rFonts w:ascii="Verdana" w:hAnsi="Verdana" w:cs="Verdana"/>
          <w:bCs/>
          <w:color w:val="000000"/>
          <w:szCs w:val="21"/>
        </w:rPr>
        <w:tab/>
      </w:r>
      <w:r>
        <w:rPr>
          <w:rStyle w:val="101"/>
          <w:rFonts w:ascii="Verdana" w:hAnsi="Verdana" w:cs="Verdana"/>
          <w:color w:val="000000"/>
          <w:szCs w:val="21"/>
        </w:rPr>
        <w:t>适才关前多蒙贤弟</w:t>
      </w:r>
      <w:r>
        <w:rPr>
          <w:rStyle w:val="101"/>
          <w:rFonts w:hint="eastAsia" w:ascii="Verdana" w:hAnsi="Verdana" w:cs="Verdana"/>
          <w:color w:val="000000"/>
          <w:szCs w:val="21"/>
        </w:rPr>
        <w:t>阖家(</w:t>
      </w:r>
      <w:r>
        <w:rPr>
          <w:rStyle w:val="101"/>
          <w:rFonts w:hint="eastAsia" w:ascii="楷体" w:hAnsi="楷体" w:eastAsia="楷体" w:cs="Verdana"/>
          <w:color w:val="000000"/>
          <w:szCs w:val="21"/>
        </w:rPr>
        <w:t>或</w:t>
      </w:r>
      <w:r>
        <w:rPr>
          <w:rStyle w:val="101"/>
          <w:rFonts w:hint="eastAsia" w:ascii="Verdana" w:hAnsi="Verdana" w:cs="Verdana"/>
          <w:color w:val="000000"/>
          <w:szCs w:val="21"/>
        </w:rPr>
        <w:t>：</w:t>
      </w:r>
      <w:r>
        <w:rPr>
          <w:rStyle w:val="101"/>
          <w:rFonts w:ascii="Verdana" w:hAnsi="Verdana" w:cs="Verdana"/>
          <w:color w:val="000000"/>
          <w:szCs w:val="21"/>
        </w:rPr>
        <w:t>全家</w:t>
      </w:r>
      <w:r>
        <w:rPr>
          <w:rStyle w:val="101"/>
          <w:rFonts w:hint="eastAsia" w:ascii="Verdana" w:hAnsi="Verdana" w:cs="Verdana"/>
          <w:color w:val="000000"/>
          <w:szCs w:val="21"/>
        </w:rPr>
        <w:t>)</w:t>
      </w:r>
      <w:r>
        <w:rPr>
          <w:rStyle w:val="101"/>
          <w:rFonts w:ascii="Verdana" w:hAnsi="Verdana" w:cs="Verdana"/>
          <w:color w:val="000000"/>
          <w:szCs w:val="21"/>
        </w:rPr>
        <w:t>搭救，愚兄当面谢过。</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岂敢，小弟当报前恩。</w:t>
      </w:r>
    </w:p>
    <w:p>
      <w:pPr>
        <w:ind w:left="1260" w:hanging="1260"/>
        <w:jc w:val="left"/>
      </w:pPr>
      <w:r>
        <w:rPr>
          <w:rStyle w:val="101"/>
          <w:rFonts w:ascii="Verdana" w:hAnsi="Verdana" w:cs="Verdana"/>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好说。</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桌案现有酒食，仁兄请来压惊。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讨扰了。</w:t>
      </w:r>
    </w:p>
    <w:p>
      <w:pPr>
        <w:ind w:left="1260" w:hanging="1260"/>
        <w:jc w:val="left"/>
      </w:pPr>
      <w:r>
        <w:rPr>
          <w:rStyle w:val="101"/>
          <w:rFonts w:hint="eastAsia"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仁兄</w:t>
      </w:r>
      <w:r>
        <w:rPr>
          <w:rStyle w:val="101"/>
          <w:rFonts w:ascii="Verdana" w:hAnsi="Verdana" w:cs="Verdana"/>
          <w:bCs/>
          <w:color w:val="000000"/>
          <w:szCs w:val="21"/>
        </w:rPr>
        <w:t>请。</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请。)</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】知恩不报非君子，忘恩负义是小人。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酒不醉人人自醉，色不迷人人</w:t>
      </w:r>
      <w:r>
        <w:rPr>
          <w:rStyle w:val="101"/>
          <w:rFonts w:hint="eastAsia" w:ascii="Verdana" w:hAnsi="Verdana" w:cs="Verdana"/>
          <w:bCs/>
          <w:color w:val="000000"/>
          <w:szCs w:val="21"/>
        </w:rPr>
        <w:t>自</w:t>
      </w:r>
      <w:r>
        <w:rPr>
          <w:rStyle w:val="101"/>
          <w:rFonts w:ascii="Verdana" w:hAnsi="Verdana" w:cs="Verdana"/>
          <w:bCs/>
          <w:color w:val="000000"/>
          <w:szCs w:val="21"/>
        </w:rPr>
        <w:t>迷。</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二相公</w:t>
      </w:r>
      <w:r>
        <w:rPr>
          <w:rStyle w:val="101"/>
          <w:rFonts w:hint="eastAsia" w:ascii="Verdana" w:hAnsi="Verdana" w:cs="Verdana"/>
          <w:bCs/>
          <w:color w:val="000000"/>
          <w:szCs w:val="21"/>
        </w:rPr>
        <w:t>，</w:t>
      </w:r>
      <w:r>
        <w:rPr>
          <w:rStyle w:val="101"/>
          <w:rFonts w:ascii="Verdana" w:hAnsi="Verdana" w:cs="Verdana"/>
          <w:bCs/>
          <w:color w:val="000000"/>
          <w:szCs w:val="21"/>
        </w:rPr>
        <w:t>贤弟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贤弟</w:t>
      </w:r>
      <w:r>
        <w:rPr>
          <w:rStyle w:val="101"/>
          <w:rFonts w:hint="eastAsia" w:ascii="Verdana" w:hAnsi="Verdana" w:cs="Verdana"/>
          <w:bCs/>
          <w:color w:val="000000"/>
          <w:szCs w:val="21"/>
        </w:rPr>
        <w:t>，</w:t>
      </w:r>
      <w:r>
        <w:rPr>
          <w:rStyle w:val="101"/>
          <w:rFonts w:ascii="Verdana" w:hAnsi="Verdana" w:cs="Verdana"/>
          <w:bCs/>
          <w:color w:val="000000"/>
          <w:szCs w:val="21"/>
        </w:rPr>
        <w:t>二相公</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再饮几杯。)</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睡着了。</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起初更</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唉!</w:t>
      </w:r>
      <w:r>
        <w:rPr>
          <w:rStyle w:val="101"/>
          <w:rFonts w:ascii="Verdana" w:hAnsi="Verdana" w:cs="Verdana"/>
          <w:bCs/>
          <w:color w:val="000000"/>
          <w:szCs w:val="21"/>
        </w:rPr>
        <w:t>想俺玄郎</w:t>
      </w:r>
      <w:r>
        <w:rPr>
          <w:rStyle w:val="101"/>
          <w:rFonts w:hint="eastAsia" w:ascii="Verdana" w:hAnsi="Verdana" w:cs="Verdana"/>
          <w:bCs/>
          <w:color w:val="000000"/>
          <w:szCs w:val="21"/>
        </w:rPr>
        <w:t>，</w:t>
      </w:r>
      <w:r>
        <w:rPr>
          <w:rStyle w:val="101"/>
          <w:rFonts w:ascii="Verdana" w:hAnsi="Verdana" w:cs="Verdana"/>
          <w:bCs/>
          <w:color w:val="000000"/>
          <w:szCs w:val="21"/>
        </w:rPr>
        <w:t>今晚</w:t>
      </w:r>
      <w:r>
        <w:rPr>
          <w:rStyle w:val="101"/>
          <w:rFonts w:hint="eastAsia" w:ascii="Verdana" w:hAnsi="Verdana" w:cs="Verdana"/>
          <w:bCs/>
          <w:color w:val="000000"/>
          <w:szCs w:val="21"/>
        </w:rPr>
        <w:t>被</w:t>
      </w:r>
      <w:r>
        <w:rPr>
          <w:rStyle w:val="101"/>
          <w:rFonts w:ascii="Verdana" w:hAnsi="Verdana" w:cs="Verdana"/>
          <w:bCs/>
          <w:color w:val="000000"/>
          <w:szCs w:val="21"/>
        </w:rPr>
        <w:t>困曹府</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夜困曹府</w:t>
      </w:r>
      <w:r>
        <w:rPr>
          <w:rStyle w:val="101"/>
          <w:rFonts w:hint="eastAsia" w:ascii="Verdana" w:hAnsi="Verdana" w:cs="Verdana"/>
          <w:bCs/>
          <w:color w:val="000000"/>
          <w:szCs w:val="21"/>
        </w:rPr>
        <w:t>)</w:t>
      </w:r>
      <w:r>
        <w:rPr>
          <w:rStyle w:val="101"/>
          <w:rFonts w:ascii="Verdana" w:hAnsi="Verdana" w:cs="Verdana"/>
          <w:bCs/>
          <w:color w:val="000000"/>
          <w:szCs w:val="21"/>
        </w:rPr>
        <w:t>，好不焦虑人也——</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二黄慢板</w:t>
      </w:r>
      <w:r>
        <w:rPr>
          <w:rStyle w:val="101"/>
          <w:rFonts w:ascii="Verdana" w:hAnsi="Verdana" w:cs="Verdana"/>
          <w:bCs/>
          <w:color w:val="000000"/>
          <w:szCs w:val="21"/>
        </w:rPr>
        <w:t>】有豪杰在书房心神不爽，二相公心无事睡卧一旁。无奈何推吊窗观看月亮，真乃是</w:t>
      </w:r>
      <w:r>
        <w:rPr>
          <w:rStyle w:val="101"/>
          <w:rFonts w:hint="eastAsia" w:ascii="Verdana" w:hAnsi="Verdana" w:cs="Verdana"/>
          <w:bCs/>
          <w:color w:val="000000"/>
          <w:szCs w:val="21"/>
        </w:rPr>
        <w:t>中秋节(</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真乃是中秋夜</w:t>
      </w:r>
      <w:r>
        <w:rPr>
          <w:rStyle w:val="68"/>
          <w:rFonts w:ascii="Times New Roman" w:hAnsi="Times New Roman" w:cs="Times New Roman"/>
          <w:bCs/>
          <w:color w:val="000000"/>
          <w:szCs w:val="21"/>
        </w:rPr>
        <w:footnoteReference w:id="414"/>
      </w:r>
      <w:r>
        <w:rPr>
          <w:rStyle w:val="101"/>
          <w:rFonts w:hint="eastAsia" w:ascii="Verdana" w:hAnsi="Verdana" w:cs="Verdana"/>
          <w:bCs/>
          <w:color w:val="000000"/>
          <w:szCs w:val="21"/>
        </w:rPr>
        <w:t>)，</w:t>
      </w:r>
      <w:r>
        <w:rPr>
          <w:rStyle w:val="101"/>
          <w:rFonts w:ascii="Verdana" w:hAnsi="Verdana" w:cs="Verdana"/>
          <w:bCs/>
          <w:color w:val="000000"/>
          <w:szCs w:val="21"/>
        </w:rPr>
        <w:t>星明月朗</w:t>
      </w:r>
      <w:r>
        <w:rPr>
          <w:rStyle w:val="101"/>
          <w:rFonts w:hint="eastAsia" w:ascii="Verdana" w:hAnsi="Verdana" w:cs="Verdana"/>
          <w:bCs/>
          <w:color w:val="000000"/>
          <w:szCs w:val="21"/>
        </w:rPr>
        <w:t>、</w:t>
      </w:r>
      <w:r>
        <w:rPr>
          <w:rStyle w:val="101"/>
          <w:rFonts w:ascii="Verdana" w:hAnsi="Verdana" w:cs="Verdana"/>
          <w:bCs/>
          <w:color w:val="000000"/>
          <w:szCs w:val="21"/>
        </w:rPr>
        <w:t>轮月皎皎分外风光。</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】我本是宦门后娇生惯养，闯关东</w:t>
      </w:r>
      <w:r>
        <w:rPr>
          <w:rStyle w:val="101"/>
          <w:rFonts w:hint="eastAsia" w:ascii="Verdana" w:hAnsi="Verdana" w:cs="Verdana"/>
          <w:bCs/>
          <w:color w:val="000000"/>
          <w:szCs w:val="21"/>
        </w:rPr>
        <w:t>、</w:t>
      </w:r>
      <w:r>
        <w:rPr>
          <w:rStyle w:val="101"/>
          <w:rFonts w:ascii="Verdana" w:hAnsi="Verdana" w:cs="Verdana"/>
          <w:bCs/>
          <w:color w:val="000000"/>
          <w:szCs w:val="21"/>
        </w:rPr>
        <w:t>走关西自逞豪强。思爹娘</w:t>
      </w:r>
      <w:r>
        <w:rPr>
          <w:rStyle w:val="101"/>
          <w:rFonts w:hint="eastAsia" w:ascii="Verdana" w:hAnsi="Verdana" w:cs="Verdana"/>
          <w:bCs/>
          <w:color w:val="000000"/>
          <w:szCs w:val="21"/>
        </w:rPr>
        <w:t>、</w:t>
      </w:r>
      <w:r>
        <w:rPr>
          <w:rStyle w:val="101"/>
          <w:rFonts w:ascii="Verdana" w:hAnsi="Verdana" w:cs="Verdana"/>
          <w:bCs/>
          <w:color w:val="000000"/>
          <w:szCs w:val="21"/>
        </w:rPr>
        <w:t>想妹弟终朝悬望，山又高</w:t>
      </w:r>
      <w:r>
        <w:rPr>
          <w:rStyle w:val="101"/>
          <w:rFonts w:hint="eastAsia" w:ascii="Verdana" w:hAnsi="Verdana" w:cs="Verdana"/>
          <w:bCs/>
          <w:color w:val="000000"/>
          <w:szCs w:val="21"/>
        </w:rPr>
        <w:t>、</w:t>
      </w:r>
      <w:r>
        <w:rPr>
          <w:rStyle w:val="101"/>
          <w:rFonts w:ascii="Verdana" w:hAnsi="Verdana" w:cs="Verdana"/>
          <w:bCs/>
          <w:color w:val="000000"/>
          <w:szCs w:val="21"/>
        </w:rPr>
        <w:t>水又深阻隔两厢。洒金桥遇苗</w:t>
      </w:r>
      <w:r>
        <w:rPr>
          <w:rStyle w:val="101"/>
          <w:rFonts w:hint="eastAsia" w:ascii="Verdana" w:hAnsi="Verdana" w:cs="Verdana"/>
          <w:bCs/>
          <w:color w:val="000000"/>
          <w:szCs w:val="21"/>
        </w:rPr>
        <w:t>顺</w:t>
      </w:r>
      <w:r>
        <w:rPr>
          <w:rStyle w:val="101"/>
          <w:rFonts w:ascii="Verdana" w:hAnsi="Verdana" w:cs="Verdana"/>
          <w:bCs/>
          <w:color w:val="000000"/>
          <w:szCs w:val="21"/>
        </w:rPr>
        <w:t>曾把命讲，他算我到后来</w:t>
      </w:r>
      <w:r>
        <w:rPr>
          <w:rStyle w:val="101"/>
          <w:rFonts w:hint="eastAsia" w:ascii="Verdana" w:hAnsi="Verdana" w:cs="Verdana"/>
          <w:bCs/>
          <w:color w:val="000000"/>
          <w:szCs w:val="21"/>
        </w:rPr>
        <w:t>南面</w:t>
      </w:r>
      <w:r>
        <w:rPr>
          <w:rStyle w:val="101"/>
          <w:rFonts w:ascii="Verdana" w:hAnsi="Verdana" w:cs="Verdana"/>
          <w:bCs/>
          <w:color w:val="000000"/>
          <w:szCs w:val="21"/>
        </w:rPr>
        <w:t>称王。周文王坐江山全凭姜尚，保周朝八百载国</w:t>
      </w:r>
      <w:r>
        <w:rPr>
          <w:rStyle w:val="101"/>
          <w:rFonts w:hint="eastAsia" w:ascii="Verdana" w:hAnsi="Verdana" w:cs="Verdana"/>
          <w:bCs/>
          <w:color w:val="000000"/>
          <w:szCs w:val="21"/>
        </w:rPr>
        <w:t>祚</w:t>
      </w:r>
      <w:r>
        <w:rPr>
          <w:rStyle w:val="101"/>
          <w:rFonts w:ascii="Verdana" w:hAnsi="Verdana" w:cs="Verdana"/>
          <w:bCs/>
          <w:color w:val="000000"/>
          <w:szCs w:val="21"/>
        </w:rPr>
        <w:t>绵长。汉光武仗云台二十八将，文邓禹</w:t>
      </w:r>
      <w:r>
        <w:rPr>
          <w:rStyle w:val="101"/>
          <w:rFonts w:hint="eastAsia" w:ascii="Verdana" w:hAnsi="Verdana" w:cs="Verdana"/>
          <w:bCs/>
          <w:color w:val="000000"/>
          <w:szCs w:val="21"/>
        </w:rPr>
        <w:t>、</w:t>
      </w:r>
      <w:r>
        <w:rPr>
          <w:rStyle w:val="101"/>
          <w:rFonts w:ascii="Verdana" w:hAnsi="Verdana" w:cs="Verdana"/>
          <w:bCs/>
          <w:color w:val="000000"/>
          <w:szCs w:val="21"/>
        </w:rPr>
        <w:t>武姚期</w:t>
      </w:r>
      <w:r>
        <w:rPr>
          <w:rStyle w:val="101"/>
          <w:rFonts w:hint="eastAsia" w:ascii="Verdana" w:hAnsi="Verdana" w:cs="Verdana"/>
          <w:bCs/>
          <w:color w:val="000000"/>
          <w:szCs w:val="21"/>
        </w:rPr>
        <w:t>、</w:t>
      </w:r>
      <w:r>
        <w:rPr>
          <w:rStyle w:val="101"/>
          <w:rFonts w:ascii="Verdana" w:hAnsi="Verdana" w:cs="Verdana"/>
          <w:bCs/>
          <w:color w:val="000000"/>
          <w:szCs w:val="21"/>
        </w:rPr>
        <w:t>马武子张。小秦王收下了瓦岗</w:t>
      </w:r>
      <w:r>
        <w:rPr>
          <w:rStyle w:val="101"/>
          <w:rFonts w:hint="eastAsia" w:ascii="Verdana" w:hAnsi="Verdana" w:cs="Verdana"/>
          <w:bCs/>
          <w:szCs w:val="21"/>
        </w:rPr>
        <w:t>诸</w:t>
      </w:r>
      <w:r>
        <w:rPr>
          <w:rStyle w:val="101"/>
          <w:rFonts w:ascii="Verdana" w:hAnsi="Verdana" w:cs="Verdana"/>
          <w:bCs/>
          <w:color w:val="000000"/>
          <w:szCs w:val="21"/>
        </w:rPr>
        <w:t>将，有罗成锁五龙图霸</w:t>
      </w:r>
      <w:r>
        <w:rPr>
          <w:rStyle w:val="101"/>
          <w:rFonts w:hint="eastAsia" w:ascii="Verdana" w:hAnsi="Verdana" w:cs="Verdana"/>
          <w:bCs/>
          <w:color w:val="000000"/>
          <w:szCs w:val="21"/>
        </w:rPr>
        <w:t>称</w:t>
      </w:r>
      <w:r>
        <w:rPr>
          <w:rStyle w:val="101"/>
          <w:rFonts w:ascii="Verdana" w:hAnsi="Verdana" w:cs="Verdana"/>
          <w:bCs/>
          <w:color w:val="000000"/>
          <w:szCs w:val="21"/>
        </w:rPr>
        <w:t>强。俺玄郎逃灾祸东西游荡，</w:t>
      </w:r>
      <w:r>
        <w:rPr>
          <w:rStyle w:val="101"/>
          <w:rFonts w:hint="eastAsia" w:ascii="Verdana" w:hAnsi="Verdana" w:cs="Verdana"/>
          <w:bCs/>
          <w:color w:val="000000"/>
          <w:szCs w:val="21"/>
        </w:rPr>
        <w:t>孤一身(</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独一身</w:t>
      </w:r>
      <w:r>
        <w:rPr>
          <w:rStyle w:val="101"/>
          <w:rFonts w:hint="eastAsia" w:ascii="Verdana" w:hAnsi="Verdana" w:cs="Verdana"/>
          <w:bCs/>
          <w:color w:val="000000"/>
          <w:szCs w:val="21"/>
        </w:rPr>
        <w:t>)</w:t>
      </w:r>
      <w:r>
        <w:rPr>
          <w:rStyle w:val="101"/>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起二更</w:t>
      </w:r>
      <w:r>
        <w:rPr>
          <w:rStyle w:val="101"/>
          <w:rFonts w:hint="eastAsia" w:ascii="Verdana" w:hAnsi="Verdana" w:cs="Verdana"/>
          <w:bCs/>
          <w:color w:val="000000"/>
          <w:szCs w:val="21"/>
        </w:rPr>
        <w:t>，</w:t>
      </w:r>
      <w:r>
        <w:rPr>
          <w:rStyle w:val="101"/>
          <w:rFonts w:ascii="Verdana" w:hAnsi="Verdana" w:cs="Verdana"/>
          <w:bCs/>
          <w:color w:val="000000"/>
          <w:szCs w:val="21"/>
        </w:rPr>
        <w:t>张氏</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】轻移莲步出房门，窗外且听他人云。</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hint="eastAsia" w:ascii="Verdana" w:hAnsi="Verdana" w:cs="Verdana"/>
          <w:bCs/>
          <w:color w:val="000000"/>
          <w:szCs w:val="21"/>
        </w:rPr>
        <w:t>奴家张</w:t>
      </w:r>
      <w:r>
        <w:rPr>
          <w:rStyle w:val="101"/>
          <w:rFonts w:ascii="Verdana" w:hAnsi="Verdana" w:cs="Verdana"/>
          <w:bCs/>
          <w:color w:val="000000"/>
          <w:szCs w:val="21"/>
        </w:rPr>
        <w:t>氏</w:t>
      </w:r>
      <w:r>
        <w:rPr>
          <w:rStyle w:val="101"/>
          <w:rFonts w:hint="eastAsia" w:ascii="Verdana" w:hAnsi="Verdana" w:cs="Verdana"/>
          <w:bCs/>
          <w:color w:val="000000"/>
          <w:szCs w:val="21"/>
        </w:rPr>
        <w:t>，适才关前搭救恩人，不知他有何言语，待奴细听一番。</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且住，</w:t>
      </w:r>
      <w:r>
        <w:rPr>
          <w:rStyle w:val="101"/>
          <w:rFonts w:ascii="Verdana" w:hAnsi="Verdana" w:cs="Verdana"/>
          <w:bCs/>
          <w:color w:val="000000"/>
          <w:szCs w:val="21"/>
        </w:rPr>
        <w:t>适才关前，多蒙张氏嫂嫂</w:t>
      </w:r>
      <w:r>
        <w:rPr>
          <w:rStyle w:val="101"/>
          <w:rFonts w:hint="eastAsia" w:ascii="Verdana" w:hAnsi="Verdana" w:cs="Verdana"/>
          <w:bCs/>
          <w:color w:val="000000"/>
          <w:szCs w:val="21"/>
        </w:rPr>
        <w:t>，叫了我一声“丈夫”，</w:t>
      </w:r>
      <w:r>
        <w:rPr>
          <w:rStyle w:val="101"/>
          <w:rFonts w:ascii="Verdana" w:hAnsi="Verdana" w:cs="Verdana"/>
          <w:bCs/>
          <w:color w:val="000000"/>
          <w:szCs w:val="21"/>
        </w:rPr>
        <w:t>真</w:t>
      </w:r>
      <w:r>
        <w:rPr>
          <w:rStyle w:val="101"/>
          <w:rFonts w:hint="eastAsia" w:ascii="Verdana" w:hAnsi="Verdana" w:cs="Verdana"/>
          <w:bCs/>
          <w:color w:val="000000"/>
          <w:szCs w:val="21"/>
        </w:rPr>
        <w:t>乃</w:t>
      </w:r>
      <w:r>
        <w:rPr>
          <w:rStyle w:val="101"/>
          <w:rFonts w:ascii="Verdana" w:hAnsi="Verdana" w:cs="Verdana"/>
          <w:bCs/>
          <w:color w:val="000000"/>
          <w:szCs w:val="21"/>
        </w:rPr>
        <w:t>难得呀难得!</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多蒙张氏嫂嫂搭救，思想起来，真是难得呀难得!</w:t>
      </w:r>
      <w:r>
        <w:rPr>
          <w:rStyle w:val="101"/>
          <w:rFonts w:hint="eastAsia" w:ascii="Verdana" w:hAnsi="Verdana" w:cs="Verdana"/>
          <w:bCs/>
          <w:color w:val="000000"/>
          <w:szCs w:val="21"/>
        </w:rPr>
        <w:t xml:space="preserve"> )</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哎——</w:t>
      </w:r>
      <w:r>
        <w:rPr>
          <w:rStyle w:val="101"/>
          <w:rFonts w:hint="eastAsia" w:ascii="Verdana" w:hAnsi="Verdana" w:cs="Verdana"/>
          <w:bCs/>
          <w:color w:val="000000"/>
          <w:szCs w:val="21"/>
        </w:rPr>
        <w:t>(</w:t>
      </w:r>
      <w:r>
        <w:rPr>
          <w:rStyle w:val="101"/>
          <w:rFonts w:ascii="Verdana" w:hAnsi="Verdana" w:cs="Verdana"/>
          <w:bCs/>
          <w:color w:val="000000"/>
          <w:szCs w:val="21"/>
        </w:rPr>
        <w:t>呀</w:t>
      </w:r>
      <w:r>
        <w:rPr>
          <w:rStyle w:val="101"/>
          <w:rFonts w:hint="eastAsia" w:ascii="Verdana" w:hAnsi="Verdana" w:cs="Verdana"/>
          <w:bCs/>
          <w:color w:val="000000"/>
          <w:szCs w:val="21"/>
        </w:rPr>
        <w:t>)</w:t>
      </w:r>
      <w:r>
        <w:rPr>
          <w:rStyle w:val="101"/>
          <w:rFonts w:ascii="Verdana" w:hAnsi="Verdana" w:cs="Verdana"/>
          <w:bCs/>
          <w:color w:val="000000"/>
          <w:szCs w:val="21"/>
        </w:rPr>
        <w:t>!说什么难得——倘若</w:t>
      </w:r>
      <w:r>
        <w:rPr>
          <w:rStyle w:val="101"/>
          <w:rFonts w:hint="eastAsia" w:ascii="Verdana" w:hAnsi="Verdana" w:cs="Verdana"/>
          <w:bCs/>
          <w:color w:val="000000"/>
          <w:szCs w:val="21"/>
        </w:rPr>
        <w:t>(</w:t>
      </w:r>
      <w:r>
        <w:rPr>
          <w:rStyle w:val="101"/>
          <w:rFonts w:ascii="Verdana" w:hAnsi="Verdana" w:cs="Verdana"/>
          <w:bCs/>
          <w:color w:val="000000"/>
          <w:szCs w:val="21"/>
        </w:rPr>
        <w:t>是</w:t>
      </w:r>
      <w:r>
        <w:rPr>
          <w:rStyle w:val="101"/>
          <w:rFonts w:hint="eastAsia" w:ascii="Verdana" w:hAnsi="Verdana" w:cs="Verdana"/>
          <w:bCs/>
          <w:color w:val="000000"/>
          <w:szCs w:val="21"/>
        </w:rPr>
        <w:t>)</w:t>
      </w:r>
      <w:r>
        <w:rPr>
          <w:rStyle w:val="101"/>
          <w:rFonts w:ascii="Verdana" w:hAnsi="Verdana" w:cs="Verdana"/>
          <w:bCs/>
          <w:color w:val="000000"/>
          <w:szCs w:val="21"/>
        </w:rPr>
        <w:t>我那贺氏妻子，叫</w:t>
      </w:r>
      <w:r>
        <w:rPr>
          <w:rStyle w:val="101"/>
          <w:rFonts w:hint="eastAsia" w:ascii="Verdana" w:hAnsi="Verdana" w:cs="Verdana"/>
          <w:bCs/>
          <w:color w:val="000000"/>
          <w:szCs w:val="21"/>
        </w:rPr>
        <w:t>(</w:t>
      </w:r>
      <w:r>
        <w:rPr>
          <w:rStyle w:val="101"/>
          <w:rFonts w:ascii="Verdana" w:hAnsi="Verdana" w:cs="Verdana"/>
          <w:bCs/>
          <w:color w:val="000000"/>
          <w:szCs w:val="21"/>
        </w:rPr>
        <w:t>道旁</w:t>
      </w:r>
      <w:r>
        <w:rPr>
          <w:rStyle w:val="101"/>
          <w:rFonts w:hint="eastAsia" w:ascii="Verdana" w:hAnsi="Verdana" w:cs="Verdana"/>
          <w:bCs/>
          <w:color w:val="000000"/>
          <w:szCs w:val="21"/>
        </w:rPr>
        <w:t>)</w:t>
      </w:r>
      <w:r>
        <w:rPr>
          <w:rStyle w:val="101"/>
          <w:rFonts w:ascii="Verdana" w:hAnsi="Verdana" w:cs="Verdana"/>
          <w:bCs/>
          <w:color w:val="000000"/>
          <w:szCs w:val="21"/>
        </w:rPr>
        <w:t>人一声</w:t>
      </w:r>
      <w:r>
        <w:rPr>
          <w:rStyle w:val="101"/>
          <w:rFonts w:hint="eastAsia" w:ascii="Verdana" w:hAnsi="Verdana" w:cs="Verdana"/>
          <w:bCs/>
          <w:color w:val="000000"/>
          <w:szCs w:val="21"/>
        </w:rPr>
        <w:t>“</w:t>
      </w:r>
      <w:r>
        <w:rPr>
          <w:rStyle w:val="101"/>
          <w:rFonts w:ascii="Verdana" w:hAnsi="Verdana" w:cs="Verdana"/>
          <w:bCs/>
          <w:color w:val="000000"/>
          <w:szCs w:val="21"/>
        </w:rPr>
        <w:t>丈夫</w:t>
      </w:r>
      <w:r>
        <w:rPr>
          <w:rStyle w:val="101"/>
          <w:rFonts w:hint="eastAsia" w:ascii="Verdana" w:hAnsi="Verdana" w:cs="Verdana"/>
          <w:bCs/>
          <w:color w:val="000000"/>
          <w:szCs w:val="21"/>
        </w:rPr>
        <w:t>”</w:t>
      </w:r>
      <w:r>
        <w:rPr>
          <w:rStyle w:val="101"/>
          <w:rFonts w:ascii="Verdana" w:hAnsi="Verdana" w:cs="Verdana"/>
          <w:bCs/>
          <w:color w:val="000000"/>
          <w:szCs w:val="21"/>
        </w:rPr>
        <w:t>，我就是这一刀——</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hint="eastAsia" w:ascii="Verdana" w:hAnsi="Verdana" w:cs="Verdana"/>
          <w:bCs/>
          <w:color w:val="000000"/>
          <w:szCs w:val="21"/>
        </w:rPr>
        <w:t>唉呀!</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唉呀，醉了!</w:t>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醉了!</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】窗里窗外隔窗棂，窗里说话窗外听。窗里之人吃酒醉，</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醉了哇!醉了!</w:t>
      </w:r>
      <w:r>
        <w:rPr>
          <w:rStyle w:val="101"/>
          <w:rFonts w:hint="eastAsia" w:ascii="Verdana" w:hAnsi="Verdana" w:cs="Verdana"/>
          <w:bCs/>
          <w:color w:val="000000"/>
          <w:szCs w:val="21"/>
        </w:rPr>
        <w:t>(</w:t>
      </w:r>
      <w:r>
        <w:rPr>
          <w:rStyle w:val="101"/>
          <w:rFonts w:ascii="Verdana" w:hAnsi="Verdana" w:cs="Verdana"/>
          <w:bCs/>
          <w:color w:val="000000"/>
          <w:szCs w:val="21"/>
        </w:rPr>
        <w:t>呜呜呜</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吐介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】窗外休听醉汉云。</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呜呜呜</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吐介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】听一言来吃一惊，羞得奴家脸带红。腰间解下丝鸾带，不如一命丧残生。</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起三更</w:t>
      </w:r>
      <w:r>
        <w:rPr>
          <w:rStyle w:val="101"/>
          <w:rFonts w:hint="eastAsia" w:ascii="Verdana" w:hAnsi="Verdana" w:cs="Verdana"/>
          <w:bCs/>
          <w:color w:val="000000"/>
          <w:szCs w:val="21"/>
        </w:rPr>
        <w:t>，华佗</w:t>
      </w:r>
      <w:r>
        <w:rPr>
          <w:rStyle w:val="101"/>
          <w:rFonts w:hint="eastAsia" w:ascii="楷体" w:hAnsi="楷体" w:eastAsia="楷体" w:cs="Verdana"/>
          <w:bCs/>
          <w:color w:val="000000"/>
          <w:szCs w:val="21"/>
        </w:rPr>
        <w:t>上</w:t>
      </w:r>
      <w:r>
        <w:rPr>
          <w:rStyle w:val="68"/>
          <w:rFonts w:ascii="楷体" w:hAnsi="楷体" w:eastAsia="楷体" w:cs="Verdana"/>
          <w:bCs/>
          <w:color w:val="000000"/>
          <w:szCs w:val="21"/>
        </w:rPr>
        <w:footnoteReference w:id="415"/>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】灵霄领了玉帝命，曹府搭救赤须龙。</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91"/>
          <w:rFonts w:hint="eastAsia" w:ascii="Verdana" w:hAnsi="Verdana" w:cs="Verdana"/>
          <w:bCs/>
          <w:color w:val="000000"/>
          <w:szCs w:val="21"/>
        </w:rPr>
        <w:t xml:space="preserve"> </w:t>
      </w:r>
      <w:r>
        <w:rPr>
          <w:rStyle w:val="101"/>
          <w:rFonts w:hint="eastAsia" w:ascii="Verdana" w:hAnsi="Verdana" w:cs="Verdana"/>
          <w:bCs/>
          <w:color w:val="000000"/>
          <w:szCs w:val="21"/>
        </w:rPr>
        <w:t>闷坐松林下，修道数百年。三国我为首，自称华佗仙。</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今有</w:t>
      </w:r>
      <w:r>
        <w:rPr>
          <w:rStyle w:val="101"/>
          <w:rFonts w:ascii="Verdana" w:hAnsi="Verdana" w:cs="Verdana"/>
          <w:bCs/>
          <w:color w:val="000000"/>
          <w:szCs w:val="21"/>
        </w:rPr>
        <w:t>赤须龙</w:t>
      </w:r>
      <w:r>
        <w:rPr>
          <w:rStyle w:val="101"/>
          <w:rFonts w:hint="eastAsia" w:ascii="Verdana" w:hAnsi="Verdana" w:cs="Verdana"/>
          <w:bCs/>
          <w:color w:val="000000"/>
          <w:szCs w:val="21"/>
        </w:rPr>
        <w:t>有难，奉了玉帝敕旨，下凡搭救。来此已是曹府，不免进府寻找。</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原来星君在此，待我用起功来。</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)不用急来不用愁，真龙天子百灵佑。宝剑一挥龙瘤落，丢入长江顺水流。</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且喜大功成就，我不免趁此机会，讨一封号。</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参见圣上。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何处妖道，在此摆来摆去</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小道三国华佗。</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前来则甚?</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前来讨封。</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修炼多少年了?</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千年有余。</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嗯，</w:t>
      </w:r>
      <w:r>
        <w:rPr>
          <w:rStyle w:val="101"/>
          <w:rFonts w:ascii="Verdana" w:hAnsi="Verdana" w:cs="Verdana"/>
          <w:bCs/>
          <w:color w:val="000000"/>
          <w:szCs w:val="21"/>
        </w:rPr>
        <w:t>可算得一洞老神仙</w:t>
      </w:r>
      <w:r>
        <w:rPr>
          <w:rStyle w:val="101"/>
          <w:rFonts w:hint="eastAsia" w:ascii="Verdana" w:hAnsi="Verdana" w:cs="Verdana"/>
          <w:bCs/>
          <w:color w:val="000000"/>
          <w:szCs w:val="21"/>
        </w:rPr>
        <w:t>了</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谢主隆恩。正是：(</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)不是天</w:t>
      </w:r>
      <w:r>
        <w:rPr>
          <w:rStyle w:val="101"/>
          <w:rFonts w:hint="eastAsia" w:ascii="Verdana" w:hAnsi="Verdana" w:cs="Verdana"/>
          <w:bCs/>
          <w:szCs w:val="21"/>
        </w:rPr>
        <w:t>子</w:t>
      </w:r>
      <w:r>
        <w:rPr>
          <w:rStyle w:val="101"/>
          <w:rFonts w:hint="eastAsia" w:ascii="Verdana" w:hAnsi="Verdana" w:cs="Verdana"/>
          <w:bCs/>
          <w:color w:val="000000"/>
          <w:szCs w:val="21"/>
        </w:rPr>
        <w:t>隆恩</w:t>
      </w:r>
      <w:r>
        <w:rPr>
          <w:rStyle w:val="68"/>
          <w:rFonts w:ascii="Verdana" w:hAnsi="Verdana" w:cs="Verdana"/>
          <w:bCs/>
          <w:szCs w:val="21"/>
        </w:rPr>
        <w:footnoteReference w:id="416"/>
      </w:r>
      <w:r>
        <w:rPr>
          <w:rStyle w:val="101"/>
          <w:rFonts w:hint="eastAsia" w:ascii="Verdana" w:hAnsi="Verdana" w:cs="Verdana"/>
          <w:bCs/>
          <w:color w:val="000000"/>
          <w:szCs w:val="21"/>
        </w:rPr>
        <w:t>重，焉得一洞老神仙。</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起四更</w:t>
      </w:r>
      <w:r>
        <w:rPr>
          <w:rStyle w:val="101"/>
          <w:rFonts w:hint="eastAsia" w:ascii="Verdana" w:hAnsi="Verdana" w:cs="Verdana"/>
          <w:bCs/>
          <w:color w:val="000000"/>
          <w:szCs w:val="21"/>
        </w:rPr>
        <w:t>，</w:t>
      </w:r>
      <w:r>
        <w:rPr>
          <w:rStyle w:val="101"/>
          <w:rFonts w:ascii="Verdana" w:hAnsi="Verdana" w:cs="Verdana"/>
          <w:bCs/>
          <w:color w:val="000000"/>
          <w:szCs w:val="21"/>
        </w:rPr>
        <w:t>张氏</w:t>
      </w:r>
      <w:r>
        <w:rPr>
          <w:rStyle w:val="101"/>
          <w:rFonts w:hint="eastAsia" w:ascii="Verdana" w:hAnsi="Verdana" w:cs="Verdana"/>
          <w:bCs/>
          <w:color w:val="000000"/>
          <w:szCs w:val="21"/>
        </w:rPr>
        <w:t>魂</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)人死如灯灭，犹如汤浇雪。若得回阳转，水底捞明月。</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参见圣上。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啊——(</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何处冤鬼，在此摆来摆去</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ascii="Verdana" w:hAnsi="Verdana" w:cs="Verdana"/>
          <w:bCs/>
          <w:color w:val="000000"/>
          <w:szCs w:val="21"/>
        </w:rPr>
        <w:t>冤鬼</w:t>
      </w:r>
      <w:r>
        <w:rPr>
          <w:rStyle w:val="101"/>
          <w:rFonts w:hint="eastAsia" w:ascii="Verdana" w:hAnsi="Verdana" w:cs="Verdana"/>
          <w:bCs/>
          <w:color w:val="000000"/>
          <w:szCs w:val="21"/>
        </w:rPr>
        <w:t>张氏。</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前来则甚?</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前来讨封。</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呃，前者(</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前番</w:t>
      </w:r>
      <w:r>
        <w:rPr>
          <w:rStyle w:val="101"/>
          <w:rFonts w:hint="eastAsia" w:ascii="Verdana" w:hAnsi="Verdana" w:cs="Verdana"/>
          <w:bCs/>
          <w:color w:val="000000"/>
          <w:szCs w:val="21"/>
        </w:rPr>
        <w:t>)</w:t>
      </w:r>
      <w:r>
        <w:rPr>
          <w:rStyle w:val="101"/>
          <w:rFonts w:ascii="Verdana" w:hAnsi="Verdana" w:cs="Verdana"/>
          <w:bCs/>
          <w:color w:val="000000"/>
          <w:szCs w:val="21"/>
        </w:rPr>
        <w:t>路过华山，</w:t>
      </w:r>
      <w:r>
        <w:rPr>
          <w:rStyle w:val="101"/>
          <w:rFonts w:hint="eastAsia" w:ascii="Verdana" w:hAnsi="Verdana" w:cs="Verdana"/>
          <w:bCs/>
          <w:color w:val="000000"/>
          <w:szCs w:val="21"/>
        </w:rPr>
        <w:t>少</w:t>
      </w:r>
      <w:r>
        <w:rPr>
          <w:rStyle w:val="101"/>
          <w:rFonts w:ascii="Verdana" w:hAnsi="Verdana" w:cs="Verdana"/>
          <w:bCs/>
          <w:color w:val="000000"/>
          <w:szCs w:val="21"/>
        </w:rPr>
        <w:t>一圣母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缺一圣母</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hint="eastAsia" w:ascii="Verdana" w:hAnsi="Verdana" w:cs="Verdana"/>
          <w:bCs/>
          <w:color w:val="000000"/>
          <w:szCs w:val="21"/>
        </w:rPr>
        <w:t>封你以为华山圣母之位(</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封你为</w:t>
      </w:r>
      <w:r>
        <w:rPr>
          <w:rStyle w:val="101"/>
          <w:rFonts w:hint="eastAsia" w:ascii="Verdana" w:hAnsi="Verdana" w:cs="Verdana"/>
          <w:bCs/>
          <w:szCs w:val="21"/>
        </w:rPr>
        <w:t>插花</w:t>
      </w:r>
      <w:r>
        <w:rPr>
          <w:rStyle w:val="101"/>
          <w:rFonts w:ascii="Verdana" w:hAnsi="Verdana" w:cs="Verdana"/>
          <w:bCs/>
          <w:color w:val="000000"/>
          <w:szCs w:val="21"/>
        </w:rPr>
        <w:t>圣母</w:t>
      </w:r>
      <w:r>
        <w:rPr>
          <w:rStyle w:val="68"/>
          <w:rFonts w:ascii="Verdana" w:hAnsi="Verdana" w:cs="Verdana"/>
          <w:bCs/>
          <w:color w:val="000000"/>
          <w:szCs w:val="21"/>
        </w:rPr>
        <w:footnoteReference w:id="417"/>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金童</w:t>
      </w:r>
      <w:r>
        <w:rPr>
          <w:rStyle w:val="101"/>
          <w:rFonts w:hint="eastAsia" w:ascii="Verdana" w:hAnsi="Verdana" w:cs="Verdana"/>
          <w:bCs/>
          <w:color w:val="000000"/>
          <w:szCs w:val="21"/>
        </w:rPr>
        <w:t>、</w:t>
      </w:r>
      <w:r>
        <w:rPr>
          <w:rStyle w:val="101"/>
          <w:rFonts w:ascii="Verdana" w:hAnsi="Verdana" w:cs="Verdana"/>
          <w:bCs/>
          <w:color w:val="000000"/>
          <w:szCs w:val="21"/>
        </w:rPr>
        <w:t>玉女何在?</w:t>
      </w:r>
    </w:p>
    <w:p>
      <w:pPr>
        <w:ind w:left="1260" w:hanging="1260"/>
        <w:jc w:val="left"/>
      </w:pPr>
      <w:r>
        <w:rPr>
          <w:rStyle w:val="101"/>
          <w:rFonts w:ascii="Verdana" w:hAnsi="Verdana" w:cs="Verdana"/>
          <w:bCs/>
          <w:color w:val="000000"/>
          <w:szCs w:val="21"/>
        </w:rPr>
        <w:t>金童</w:t>
      </w:r>
      <w:r>
        <w:rPr>
          <w:rStyle w:val="101"/>
          <w:rFonts w:hint="eastAsia" w:ascii="Verdana" w:hAnsi="Verdana" w:cs="Verdana"/>
          <w:bCs/>
          <w:color w:val="000000"/>
          <w:szCs w:val="21"/>
        </w:rPr>
        <w:t>、</w:t>
      </w:r>
      <w:r>
        <w:rPr>
          <w:rStyle w:val="101"/>
          <w:rFonts w:ascii="Verdana" w:hAnsi="Verdana" w:cs="Verdana"/>
          <w:bCs/>
          <w:color w:val="000000"/>
          <w:szCs w:val="21"/>
        </w:rPr>
        <w:t>玉女</w:t>
      </w:r>
      <w:r>
        <w:rPr>
          <w:rStyle w:val="68"/>
          <w:rFonts w:ascii="Verdana" w:hAnsi="Verdana" w:cs="Verdana"/>
          <w:bCs/>
          <w:color w:val="000000"/>
          <w:szCs w:val="21"/>
        </w:rPr>
        <w:footnoteReference w:id="418"/>
      </w:r>
      <w:r>
        <w:rPr>
          <w:rStyle w:val="101"/>
          <w:rFonts w:hint="eastAsia" w:ascii="Verdana" w:hAnsi="Verdana" w:cs="Verdana"/>
          <w:bCs/>
          <w:color w:val="000000"/>
          <w:szCs w:val="21"/>
        </w:rPr>
        <w:tab/>
      </w:r>
      <w:r>
        <w:rPr>
          <w:rStyle w:val="101"/>
          <w:rFonts w:hint="eastAsia" w:ascii="Verdana" w:hAnsi="Verdana" w:cs="Verdana"/>
          <w:bCs/>
          <w:color w:val="000000"/>
          <w:szCs w:val="21"/>
        </w:rPr>
        <w:t>有何旨意?</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护送圣母归位</w:t>
      </w:r>
      <w:r>
        <w:rPr>
          <w:rStyle w:val="101"/>
          <w:rFonts w:hint="eastAsia" w:ascii="Verdana" w:hAnsi="Verdana" w:cs="Verdana"/>
          <w:bCs/>
          <w:color w:val="000000"/>
          <w:szCs w:val="21"/>
        </w:rPr>
        <w:t>去者</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护送圣母归位</w:t>
      </w:r>
      <w:r>
        <w:rPr>
          <w:rStyle w:val="101"/>
          <w:rFonts w:hint="eastAsia" w:ascii="Verdana" w:hAnsi="Verdana" w:cs="Verdana"/>
          <w:bCs/>
          <w:color w:val="000000"/>
          <w:szCs w:val="21"/>
        </w:rPr>
        <w:t>，</w:t>
      </w:r>
      <w:r>
        <w:rPr>
          <w:rStyle w:val="101"/>
          <w:rFonts w:ascii="Verdana" w:hAnsi="Verdana" w:cs="Verdana"/>
          <w:bCs/>
          <w:color w:val="000000"/>
          <w:szCs w:val="21"/>
        </w:rPr>
        <w:t>去</w:t>
      </w:r>
      <w:r>
        <w:rPr>
          <w:rStyle w:val="101"/>
          <w:rFonts w:hint="eastAsia" w:ascii="Verdana" w:hAnsi="Verdana" w:cs="Verdana"/>
          <w:bCs/>
          <w:color w:val="000000"/>
          <w:szCs w:val="21"/>
        </w:rPr>
        <w:t>罢</w:t>
      </w:r>
      <w:r>
        <w:rPr>
          <w:rStyle w:val="101"/>
          <w:rFonts w:ascii="Verdana" w:hAnsi="Verdana" w:cs="Verdana"/>
          <w:bCs/>
          <w:color w:val="000000"/>
          <w:szCs w:val="21"/>
        </w:rPr>
        <w:t>。</w:t>
      </w:r>
      <w:r>
        <w:rPr>
          <w:rStyle w:val="101"/>
          <w:rFonts w:hint="eastAsia" w:ascii="Verdana" w:hAnsi="Verdana" w:cs="Verdana"/>
          <w:bCs/>
          <w:color w:val="000000"/>
          <w:szCs w:val="21"/>
        </w:rPr>
        <w:t xml:space="preserve">) </w:t>
      </w:r>
    </w:p>
    <w:p>
      <w:pPr>
        <w:ind w:left="1260" w:hanging="1260"/>
        <w:jc w:val="left"/>
      </w:pPr>
      <w:r>
        <w:rPr>
          <w:rStyle w:val="101"/>
          <w:rFonts w:ascii="Verdana" w:hAnsi="Verdana" w:cs="Verdana"/>
          <w:bCs/>
          <w:color w:val="000000"/>
          <w:szCs w:val="21"/>
        </w:rPr>
        <w:t>金童</w:t>
      </w:r>
      <w:r>
        <w:rPr>
          <w:rStyle w:val="101"/>
          <w:rFonts w:hint="eastAsia" w:ascii="Verdana" w:hAnsi="Verdana" w:cs="Verdana"/>
          <w:bCs/>
          <w:color w:val="000000"/>
          <w:szCs w:val="21"/>
        </w:rPr>
        <w:t>、</w:t>
      </w:r>
      <w:r>
        <w:rPr>
          <w:rStyle w:val="101"/>
          <w:rFonts w:ascii="Verdana" w:hAnsi="Verdana" w:cs="Verdana"/>
          <w:bCs/>
          <w:color w:val="000000"/>
          <w:szCs w:val="21"/>
        </w:rPr>
        <w:t>玉女</w:t>
      </w:r>
      <w:r>
        <w:rPr>
          <w:rStyle w:val="101"/>
          <w:rFonts w:hint="eastAsia" w:ascii="Verdana" w:hAnsi="Verdana" w:cs="Verdana"/>
          <w:bCs/>
          <w:color w:val="000000"/>
          <w:szCs w:val="21"/>
        </w:rPr>
        <w:tab/>
      </w:r>
      <w:r>
        <w:rPr>
          <w:rStyle w:val="101"/>
          <w:rFonts w:hint="eastAsia" w:ascii="Verdana" w:hAnsi="Verdana" w:cs="Verdana"/>
          <w:bCs/>
          <w:color w:val="000000"/>
          <w:szCs w:val="21"/>
        </w:rPr>
        <w:t>领法旨。</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起二更</w:t>
      </w:r>
      <w:r>
        <w:rPr>
          <w:rStyle w:val="101"/>
          <w:rFonts w:hint="eastAsia" w:ascii="Verdana" w:hAnsi="Verdana" w:cs="Verdana"/>
          <w:bCs/>
          <w:color w:val="000000"/>
          <w:szCs w:val="21"/>
        </w:rPr>
        <w:t>，曹小姐</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小姐</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)忙将嫂嫂事，报与兄长知。</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小姐</w:t>
      </w:r>
      <w:r>
        <w:rPr>
          <w:rStyle w:val="101"/>
          <w:rFonts w:ascii="Verdana" w:hAnsi="Verdana" w:cs="Verdana"/>
          <w:bCs/>
          <w:color w:val="000000"/>
          <w:szCs w:val="21"/>
        </w:rPr>
        <w:tab/>
      </w:r>
      <w:r>
        <w:rPr>
          <w:rStyle w:val="101"/>
          <w:rFonts w:hint="eastAsia" w:ascii="Verdana" w:hAnsi="Verdana" w:cs="Verdana"/>
          <w:bCs/>
          <w:color w:val="000000"/>
          <w:szCs w:val="21"/>
        </w:rPr>
        <w:t>兄长快些醒来，大事不好了!</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彬</w:t>
      </w:r>
      <w:r>
        <w:rPr>
          <w:rStyle w:val="101"/>
          <w:rFonts w:ascii="Verdana" w:hAnsi="Verdana" w:cs="Verdana"/>
          <w:bCs/>
          <w:color w:val="000000"/>
          <w:szCs w:val="21"/>
        </w:rPr>
        <w:tab/>
      </w:r>
      <w:r>
        <w:rPr>
          <w:rStyle w:val="101"/>
          <w:rFonts w:hint="eastAsia" w:ascii="Verdana" w:hAnsi="Verdana" w:cs="Verdana"/>
          <w:bCs/>
          <w:color w:val="000000"/>
          <w:szCs w:val="21"/>
        </w:rPr>
        <w:t>何事惊慌?</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小姐</w:t>
      </w:r>
      <w:r>
        <w:rPr>
          <w:rStyle w:val="101"/>
          <w:rFonts w:ascii="Verdana" w:hAnsi="Verdana" w:cs="Verdana"/>
          <w:bCs/>
          <w:color w:val="000000"/>
          <w:szCs w:val="21"/>
        </w:rPr>
        <w:tab/>
      </w:r>
      <w:r>
        <w:rPr>
          <w:rStyle w:val="101"/>
          <w:rFonts w:hint="eastAsia" w:ascii="Verdana" w:hAnsi="Verdana" w:cs="Verdana"/>
          <w:bCs/>
          <w:color w:val="000000"/>
          <w:szCs w:val="21"/>
        </w:rPr>
        <w:t>嫂嫂悬梁自尽了！</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彬</w:t>
      </w:r>
      <w:r>
        <w:rPr>
          <w:rStyle w:val="101"/>
          <w:rFonts w:ascii="Verdana" w:hAnsi="Verdana" w:cs="Verdana"/>
          <w:bCs/>
          <w:color w:val="000000"/>
          <w:szCs w:val="21"/>
        </w:rPr>
        <w:tab/>
      </w:r>
      <w:r>
        <w:rPr>
          <w:rStyle w:val="101"/>
          <w:rFonts w:hint="eastAsia" w:ascii="Verdana" w:hAnsi="Verdana" w:cs="Verdana"/>
          <w:bCs/>
          <w:color w:val="000000"/>
          <w:szCs w:val="21"/>
        </w:rPr>
        <w:t>哦，待我观看。</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唉，嫂嫂啊……(</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兄长</w:t>
      </w:r>
      <w:r>
        <w:rPr>
          <w:rStyle w:val="101"/>
          <w:rFonts w:ascii="Verdana" w:hAnsi="Verdana" w:cs="Verdana"/>
          <w:bCs/>
          <w:color w:val="000000"/>
          <w:szCs w:val="21"/>
        </w:rPr>
        <w:t>醒来!</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w:t>
      </w:r>
      <w:r>
        <w:rPr>
          <w:rStyle w:val="101"/>
          <w:rFonts w:hint="eastAsia" w:ascii="Verdana" w:hAnsi="Verdana" w:cs="Verdana"/>
          <w:bCs/>
          <w:szCs w:val="21"/>
        </w:rPr>
        <w:t>插花</w:t>
      </w:r>
      <w:r>
        <w:rPr>
          <w:rStyle w:val="101"/>
          <w:rFonts w:ascii="Verdana" w:hAnsi="Verdana" w:cs="Verdana"/>
          <w:bCs/>
          <w:color w:val="000000"/>
          <w:szCs w:val="21"/>
        </w:rPr>
        <w:t>圣母归了位，三国华佗讨封回。猛然睁开丹凤眼，</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嫂嫂哇啊……(</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】贤弟缘何两泪垂?</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唉呀兄长，嫂嫂悬梁自尽了哇……(</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愚兄不信。</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今在何处?</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随我来!</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唉!嫂嫂啊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啊贤弟，</w:t>
      </w:r>
      <w:r>
        <w:rPr>
          <w:rStyle w:val="101"/>
          <w:rFonts w:hint="eastAsia" w:ascii="Verdana" w:hAnsi="Verdana" w:cs="Verdana"/>
          <w:bCs/>
          <w:color w:val="000000"/>
          <w:szCs w:val="21"/>
        </w:rPr>
        <w:t>不必悲泪(</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休得悲恸</w:t>
      </w:r>
      <w:r>
        <w:rPr>
          <w:rStyle w:val="101"/>
          <w:rFonts w:hint="eastAsia" w:ascii="Verdana" w:hAnsi="Verdana" w:cs="Verdana"/>
          <w:bCs/>
          <w:color w:val="000000"/>
          <w:szCs w:val="21"/>
        </w:rPr>
        <w:t>)</w:t>
      </w:r>
      <w:r>
        <w:rPr>
          <w:rStyle w:val="101"/>
          <w:rFonts w:ascii="Verdana" w:hAnsi="Verdana" w:cs="Verdana"/>
          <w:bCs/>
          <w:color w:val="000000"/>
          <w:szCs w:val="21"/>
        </w:rPr>
        <w:t>，嫂嫂成仙去了。</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但愿如此。</w:t>
      </w:r>
    </w:p>
    <w:p>
      <w:pPr>
        <w:ind w:left="1260" w:hanging="1260"/>
        <w:jc w:val="left"/>
      </w:pPr>
      <w:r>
        <w:rPr>
          <w:rStyle w:val="101"/>
          <w:rFonts w:hint="eastAsia" w:ascii="Verdana" w:hAnsi="Verdana" w:cs="Verdana"/>
          <w:bCs/>
          <w:color w:val="000000"/>
          <w:szCs w:val="21"/>
        </w:rPr>
        <w:t>家人</w:t>
      </w:r>
      <w:r>
        <w:rPr>
          <w:rStyle w:val="101"/>
          <w:rFonts w:hint="eastAsia" w:ascii="Verdana" w:hAnsi="Verdana" w:cs="Verdana"/>
          <w:bCs/>
          <w:color w:val="000000"/>
          <w:szCs w:val="21"/>
        </w:rPr>
        <w:tab/>
      </w:r>
      <w:r>
        <w:rPr>
          <w:rStyle w:val="101"/>
          <w:rFonts w:hint="eastAsia" w:ascii="Verdana" w:hAnsi="Verdana" w:cs="Verdana"/>
          <w:bCs/>
          <w:color w:val="000000"/>
          <w:szCs w:val="21"/>
        </w:rPr>
        <w:t>报！</w:t>
      </w:r>
    </w:p>
    <w:p>
      <w:pPr>
        <w:ind w:left="1260" w:hanging="1260"/>
        <w:jc w:val="left"/>
      </w:pPr>
      <w:r>
        <w:rPr>
          <w:rStyle w:val="101"/>
          <w:rFonts w:hint="eastAsia" w:ascii="Verdana" w:hAnsi="Verdana" w:cs="Verdana"/>
          <w:bCs/>
          <w:color w:val="000000"/>
          <w:szCs w:val="21"/>
        </w:rPr>
        <w:t>家人</w:t>
      </w:r>
      <w:r>
        <w:rPr>
          <w:rStyle w:val="101"/>
          <w:rFonts w:hint="eastAsia" w:ascii="Verdana" w:hAnsi="Verdana" w:cs="Verdana"/>
          <w:bCs/>
          <w:color w:val="000000"/>
          <w:szCs w:val="21"/>
        </w:rPr>
        <w:tab/>
      </w:r>
      <w:r>
        <w:rPr>
          <w:rStyle w:val="101"/>
          <w:rFonts w:hint="eastAsia" w:ascii="Verdana" w:hAnsi="Verdana" w:cs="Verdana"/>
          <w:bCs/>
          <w:color w:val="000000"/>
          <w:szCs w:val="21"/>
        </w:rPr>
        <w:t>崔龙带兵围困府门，请二老爷答话。</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起过。</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兄长暂且回避。</w:t>
      </w:r>
    </w:p>
    <w:p>
      <w:pPr>
        <w:ind w:left="1260" w:hanging="1260"/>
        <w:jc w:val="left"/>
      </w:pPr>
      <w:r>
        <w:rPr>
          <w:rStyle w:val="101"/>
          <w:rFonts w:hint="eastAsia" w:ascii="Verdana" w:hAnsi="Verdana" w:cs="Verdana"/>
          <w:bCs/>
          <w:color w:val="000000"/>
          <w:szCs w:val="21"/>
        </w:rPr>
        <w:t>赵匡胤</w:t>
      </w:r>
      <w:r>
        <w:rPr>
          <w:rStyle w:val="101"/>
          <w:rFonts w:hint="eastAsia" w:ascii="Verdana" w:hAnsi="Verdana" w:cs="Verdana"/>
          <w:bCs/>
          <w:color w:val="000000"/>
          <w:szCs w:val="21"/>
        </w:rPr>
        <w:tab/>
      </w:r>
      <w:r>
        <w:rPr>
          <w:rStyle w:val="101"/>
          <w:rFonts w:hint="eastAsia" w:ascii="Verdana" w:hAnsi="Verdana" w:cs="Verdana"/>
          <w:bCs/>
          <w:color w:val="000000"/>
          <w:szCs w:val="21"/>
        </w:rPr>
        <w:t>是。</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带路。</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请了。崔将军有何见谕?</w:t>
      </w:r>
    </w:p>
    <w:p>
      <w:pPr>
        <w:ind w:left="1260" w:hanging="1260"/>
        <w:jc w:val="left"/>
      </w:pPr>
      <w:r>
        <w:rPr>
          <w:rStyle w:val="101"/>
          <w:rFonts w:hint="eastAsia" w:ascii="Verdana" w:hAnsi="Verdana" w:cs="Verdana"/>
          <w:bCs/>
          <w:color w:val="000000"/>
          <w:szCs w:val="21"/>
        </w:rPr>
        <w:t>崔龙</w:t>
      </w:r>
      <w:r>
        <w:rPr>
          <w:rStyle w:val="101"/>
          <w:rFonts w:hint="eastAsia" w:ascii="Verdana" w:hAnsi="Verdana" w:cs="Verdana"/>
          <w:bCs/>
          <w:color w:val="000000"/>
          <w:szCs w:val="21"/>
        </w:rPr>
        <w:tab/>
      </w:r>
      <w:r>
        <w:rPr>
          <w:rStyle w:val="101"/>
          <w:rFonts w:hint="eastAsia" w:ascii="Verdana" w:hAnsi="Verdana" w:cs="Verdana"/>
          <w:bCs/>
          <w:color w:val="000000"/>
          <w:szCs w:val="21"/>
        </w:rPr>
        <w:t>圣上有旨：命大人将过关人犯，带上金殿审问。</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将军人马暂退一箭之地，待弟将人犯戴上刑具，一同上殿交旨。</w:t>
      </w:r>
    </w:p>
    <w:p>
      <w:pPr>
        <w:ind w:left="1260" w:hanging="1260"/>
        <w:jc w:val="left"/>
      </w:pPr>
      <w:r>
        <w:rPr>
          <w:rStyle w:val="101"/>
          <w:rFonts w:hint="eastAsia" w:ascii="Verdana" w:hAnsi="Verdana" w:cs="Verdana"/>
          <w:bCs/>
          <w:color w:val="000000"/>
          <w:szCs w:val="21"/>
        </w:rPr>
        <w:t>崔龙</w:t>
      </w:r>
      <w:r>
        <w:rPr>
          <w:rStyle w:val="101"/>
          <w:rFonts w:hint="eastAsia" w:ascii="Verdana" w:hAnsi="Verdana" w:cs="Verdana"/>
          <w:bCs/>
          <w:color w:val="000000"/>
          <w:szCs w:val="21"/>
        </w:rPr>
        <w:tab/>
      </w:r>
      <w:r>
        <w:rPr>
          <w:rStyle w:val="101"/>
          <w:rFonts w:hint="eastAsia" w:ascii="Verdana" w:hAnsi="Verdana" w:cs="Verdana"/>
          <w:bCs/>
          <w:color w:val="000000"/>
          <w:szCs w:val="21"/>
        </w:rPr>
        <w:t>大人休得迟慢，请!</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有请仁兄。</w:t>
      </w:r>
    </w:p>
    <w:p>
      <w:pPr>
        <w:ind w:left="1260" w:hanging="1260"/>
        <w:jc w:val="left"/>
      </w:pPr>
      <w:r>
        <w:rPr>
          <w:rStyle w:val="101"/>
          <w:rFonts w:hint="eastAsia" w:ascii="Verdana" w:hAnsi="Verdana" w:cs="Verdana"/>
          <w:bCs/>
          <w:color w:val="000000"/>
          <w:szCs w:val="21"/>
        </w:rPr>
        <w:t>赵匡胤</w:t>
      </w:r>
      <w:r>
        <w:rPr>
          <w:rStyle w:val="101"/>
          <w:rFonts w:hint="eastAsia" w:ascii="Verdana" w:hAnsi="Verdana" w:cs="Verdana"/>
          <w:bCs/>
          <w:color w:val="000000"/>
          <w:szCs w:val="21"/>
        </w:rPr>
        <w:tab/>
      </w:r>
      <w:r>
        <w:rPr>
          <w:rStyle w:val="101"/>
          <w:rFonts w:hint="eastAsia" w:ascii="Verdana" w:hAnsi="Verdana" w:cs="Verdana"/>
          <w:bCs/>
          <w:color w:val="000000"/>
          <w:szCs w:val="21"/>
        </w:rPr>
        <w:t>贤弟何事?</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今有崔龙，带领人马，要将仁兄押上金殿见驾。</w:t>
      </w:r>
    </w:p>
    <w:p>
      <w:pPr>
        <w:ind w:left="1260" w:hanging="1260"/>
        <w:jc w:val="left"/>
      </w:pPr>
      <w:r>
        <w:rPr>
          <w:rStyle w:val="101"/>
          <w:rFonts w:hint="eastAsia" w:ascii="Verdana" w:hAnsi="Verdana" w:cs="Verdana"/>
          <w:bCs/>
          <w:color w:val="000000"/>
          <w:szCs w:val="21"/>
        </w:rPr>
        <w:t>赵匡胤</w:t>
      </w:r>
      <w:r>
        <w:rPr>
          <w:rStyle w:val="101"/>
          <w:rFonts w:hint="eastAsia" w:ascii="Verdana" w:hAnsi="Verdana" w:cs="Verdana"/>
          <w:bCs/>
          <w:color w:val="000000"/>
          <w:szCs w:val="21"/>
        </w:rPr>
        <w:tab/>
      </w:r>
      <w:r>
        <w:rPr>
          <w:rStyle w:val="101"/>
          <w:rFonts w:hint="eastAsia" w:ascii="Verdana" w:hAnsi="Verdana" w:cs="Verdana"/>
          <w:bCs/>
          <w:color w:val="000000"/>
          <w:szCs w:val="21"/>
        </w:rPr>
        <w:t>就依贤弟。</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仁兄受屈了。</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啊</w:t>
      </w:r>
      <w:r>
        <w:rPr>
          <w:rStyle w:val="101"/>
          <w:rFonts w:ascii="Verdana" w:hAnsi="Verdana" w:cs="Verdana"/>
          <w:bCs/>
          <w:color w:val="000000"/>
          <w:szCs w:val="21"/>
        </w:rPr>
        <w:t>贤弟，今日何日?</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中秋佳节。</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明日</w:t>
      </w:r>
      <w:r>
        <w:rPr>
          <w:rStyle w:val="101"/>
          <w:rFonts w:hint="eastAsia" w:ascii="Verdana" w:hAnsi="Verdana" w:cs="Verdana"/>
          <w:bCs/>
          <w:color w:val="000000"/>
          <w:szCs w:val="21"/>
        </w:rPr>
        <w:t>呢</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乃是十六日。</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明日</w:t>
      </w:r>
      <w:r>
        <w:rPr>
          <w:rStyle w:val="101"/>
          <w:rFonts w:hint="eastAsia" w:ascii="Verdana" w:hAnsi="Verdana" w:cs="Verdana"/>
          <w:bCs/>
          <w:color w:val="000000"/>
          <w:szCs w:val="21"/>
        </w:rPr>
        <w:t>，</w:t>
      </w:r>
      <w:r>
        <w:rPr>
          <w:rStyle w:val="101"/>
          <w:rFonts w:ascii="Verdana" w:hAnsi="Verdana" w:cs="Verdana"/>
          <w:bCs/>
          <w:color w:val="000000"/>
          <w:szCs w:val="21"/>
        </w:rPr>
        <w:t>就是我光棍家出头之日了。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明日中秋</w:t>
      </w:r>
      <w:r>
        <w:rPr>
          <w:rStyle w:val="101"/>
          <w:rFonts w:hint="eastAsia" w:ascii="Verdana" w:hAnsi="Verdana" w:cs="Verdana"/>
          <w:bCs/>
          <w:color w:val="000000"/>
          <w:szCs w:val="21"/>
        </w:rPr>
        <w:t>，</w:t>
      </w:r>
      <w:r>
        <w:rPr>
          <w:rStyle w:val="101"/>
          <w:rFonts w:ascii="Verdana" w:hAnsi="Verdana" w:cs="Verdana"/>
          <w:bCs/>
          <w:color w:val="000000"/>
          <w:szCs w:val="21"/>
        </w:rPr>
        <w:t>就是我光棍家出头之日了。</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想你这光棍家，还有什么根本不成?</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贤弟——</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二黄碰板</w:t>
      </w:r>
      <w:r>
        <w:rPr>
          <w:rStyle w:val="101"/>
          <w:rFonts w:ascii="Verdana" w:hAnsi="Verdana" w:cs="Verdana"/>
          <w:bCs/>
          <w:color w:val="000000"/>
          <w:szCs w:val="21"/>
        </w:rPr>
        <w:t>】休道我光棍家根本不讲，请台座听玄郎细说端详</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】家住在西罗县</w:t>
      </w:r>
      <w:r>
        <w:rPr>
          <w:rStyle w:val="68"/>
          <w:rFonts w:ascii="Verdana" w:hAnsi="Verdana" w:cs="Verdana"/>
          <w:bCs/>
          <w:szCs w:val="21"/>
        </w:rPr>
        <w:footnoteReference w:id="419"/>
      </w:r>
      <w:r>
        <w:rPr>
          <w:rStyle w:val="101"/>
          <w:rFonts w:ascii="Verdana" w:hAnsi="Verdana" w:cs="Verdana"/>
          <w:bCs/>
          <w:color w:val="000000"/>
          <w:szCs w:val="21"/>
        </w:rPr>
        <w:t>双龙街上，本姓赵名匡胤字表玄郎。头辈祖名赵</w:t>
      </w:r>
      <w:r>
        <w:rPr>
          <w:rStyle w:val="101"/>
          <w:rFonts w:hint="eastAsia" w:ascii="Verdana" w:hAnsi="Verdana" w:cs="Verdana"/>
          <w:bCs/>
          <w:color w:val="000000"/>
          <w:szCs w:val="21"/>
        </w:rPr>
        <w:t>暠</w:t>
      </w:r>
      <w:r>
        <w:rPr>
          <w:rStyle w:val="101"/>
          <w:rFonts w:ascii="Verdana" w:hAnsi="Verdana" w:cs="Verdana"/>
          <w:bCs/>
          <w:color w:val="000000"/>
          <w:szCs w:val="21"/>
        </w:rPr>
        <w:t>家财颇广，二辈祖名赵</w:t>
      </w:r>
      <w:r>
        <w:rPr>
          <w:rStyle w:val="101"/>
          <w:rFonts w:hint="eastAsia" w:ascii="Verdana" w:hAnsi="Verdana" w:cs="Verdana"/>
          <w:bCs/>
          <w:szCs w:val="21"/>
        </w:rPr>
        <w:t>霸(</w:t>
      </w:r>
      <w:r>
        <w:rPr>
          <w:rStyle w:val="101"/>
          <w:rFonts w:hint="eastAsia" w:ascii="楷体" w:hAnsi="楷体" w:eastAsia="楷体" w:cs="Verdana"/>
          <w:bCs/>
          <w:szCs w:val="21"/>
        </w:rPr>
        <w:t>或</w:t>
      </w:r>
      <w:r>
        <w:rPr>
          <w:rStyle w:val="101"/>
          <w:rFonts w:hint="eastAsia" w:ascii="Verdana" w:hAnsi="Verdana" w:cs="Verdana"/>
          <w:bCs/>
          <w:szCs w:val="21"/>
        </w:rPr>
        <w:t>：</w:t>
      </w:r>
      <w:r>
        <w:rPr>
          <w:rStyle w:val="101"/>
          <w:rFonts w:ascii="Verdana" w:hAnsi="Verdana" w:cs="Verdana"/>
          <w:bCs/>
          <w:color w:val="000000"/>
          <w:szCs w:val="21"/>
        </w:rPr>
        <w:t>二辈祖名赵</w:t>
      </w:r>
      <w:r>
        <w:rPr>
          <w:rStyle w:val="101"/>
          <w:rFonts w:ascii="Verdana" w:hAnsi="Verdana" w:cs="Verdana"/>
          <w:bCs/>
          <w:szCs w:val="21"/>
        </w:rPr>
        <w:t>强</w:t>
      </w:r>
      <w:r>
        <w:rPr>
          <w:rStyle w:val="101"/>
          <w:rFonts w:hint="eastAsia" w:ascii="Verdana" w:hAnsi="Verdana" w:cs="Verdana"/>
          <w:bCs/>
          <w:szCs w:val="21"/>
        </w:rPr>
        <w:t>；</w:t>
      </w:r>
      <w:r>
        <w:rPr>
          <w:rStyle w:val="101"/>
          <w:rFonts w:ascii="Verdana" w:hAnsi="Verdana" w:cs="Verdana"/>
          <w:bCs/>
          <w:color w:val="000000"/>
          <w:szCs w:val="21"/>
        </w:rPr>
        <w:t>二辈祖</w:t>
      </w:r>
      <w:r>
        <w:rPr>
          <w:rStyle w:val="101"/>
          <w:rFonts w:hint="eastAsia" w:ascii="Verdana" w:hAnsi="Verdana" w:cs="Verdana"/>
          <w:bCs/>
          <w:szCs w:val="21"/>
        </w:rPr>
        <w:t>名淮庆)</w:t>
      </w:r>
      <w:r>
        <w:rPr>
          <w:rStyle w:val="101"/>
          <w:rFonts w:ascii="Verdana" w:hAnsi="Verdana" w:cs="Verdana"/>
          <w:bCs/>
          <w:color w:val="000000"/>
          <w:szCs w:val="21"/>
        </w:rPr>
        <w:t>四海名扬。三辈祖名赵</w:t>
      </w:r>
      <w:r>
        <w:rPr>
          <w:rStyle w:val="101"/>
          <w:rFonts w:ascii="Verdana" w:hAnsi="Verdana" w:cs="Verdana"/>
          <w:bCs/>
          <w:szCs w:val="21"/>
        </w:rPr>
        <w:t>强</w:t>
      </w:r>
      <w:r>
        <w:rPr>
          <w:rStyle w:val="101"/>
          <w:rFonts w:hint="eastAsia" w:ascii="Verdana" w:hAnsi="Verdana" w:cs="Verdana"/>
          <w:bCs/>
          <w:szCs w:val="21"/>
        </w:rPr>
        <w:t>(</w:t>
      </w:r>
      <w:r>
        <w:rPr>
          <w:rStyle w:val="101"/>
          <w:rFonts w:hint="eastAsia" w:ascii="楷体" w:hAnsi="楷体" w:eastAsia="楷体" w:cs="Verdana"/>
          <w:bCs/>
          <w:szCs w:val="21"/>
        </w:rPr>
        <w:t>或</w:t>
      </w:r>
      <w:r>
        <w:rPr>
          <w:rStyle w:val="101"/>
          <w:rFonts w:hint="eastAsia" w:ascii="Verdana" w:hAnsi="Verdana" w:cs="Verdana"/>
          <w:bCs/>
          <w:szCs w:val="21"/>
        </w:rPr>
        <w:t>：</w:t>
      </w:r>
      <w:r>
        <w:rPr>
          <w:rStyle w:val="101"/>
          <w:rFonts w:ascii="Verdana" w:hAnsi="Verdana" w:cs="Verdana"/>
          <w:bCs/>
          <w:color w:val="000000"/>
          <w:szCs w:val="21"/>
        </w:rPr>
        <w:t>三辈祖名赵</w:t>
      </w:r>
      <w:r>
        <w:rPr>
          <w:rStyle w:val="101"/>
          <w:rFonts w:ascii="Verdana" w:hAnsi="Verdana" w:cs="Verdana"/>
          <w:bCs/>
          <w:szCs w:val="21"/>
        </w:rPr>
        <w:t>霸</w:t>
      </w:r>
      <w:r>
        <w:rPr>
          <w:rStyle w:val="101"/>
          <w:rFonts w:hint="eastAsia" w:ascii="Verdana" w:hAnsi="Verdana" w:cs="Verdana"/>
          <w:bCs/>
          <w:szCs w:val="21"/>
        </w:rPr>
        <w:t>)</w:t>
      </w:r>
      <w:r>
        <w:rPr>
          <w:rStyle w:val="101"/>
          <w:rFonts w:ascii="Verdana" w:hAnsi="Verdana" w:cs="Verdana"/>
          <w:bCs/>
          <w:color w:val="000000"/>
          <w:szCs w:val="21"/>
        </w:rPr>
        <w:t>隋唐为将，子不言父的名四品</w:t>
      </w:r>
      <w:r>
        <w:rPr>
          <w:rStyle w:val="101"/>
          <w:rFonts w:hint="eastAsia" w:ascii="Verdana" w:hAnsi="Verdana" w:cs="Verdana"/>
          <w:bCs/>
          <w:color w:val="000000"/>
          <w:szCs w:val="21"/>
        </w:rPr>
        <w:t>黄</w:t>
      </w:r>
      <w:r>
        <w:rPr>
          <w:rStyle w:val="101"/>
          <w:rFonts w:ascii="Verdana" w:hAnsi="Verdana" w:cs="Verdana"/>
          <w:bCs/>
          <w:color w:val="000000"/>
          <w:szCs w:val="21"/>
        </w:rPr>
        <w:t>堂</w:t>
      </w:r>
      <w:r>
        <w:rPr>
          <w:rStyle w:val="68"/>
          <w:rFonts w:ascii="Verdana" w:hAnsi="Verdana" w:cs="Verdana"/>
          <w:bCs/>
          <w:color w:val="000000"/>
          <w:szCs w:val="21"/>
        </w:rPr>
        <w:footnoteReference w:id="420"/>
      </w:r>
      <w:r>
        <w:rPr>
          <w:rStyle w:val="101"/>
          <w:rFonts w:ascii="Verdana" w:hAnsi="Verdana" w:cs="Verdana"/>
          <w:bCs/>
          <w:color w:val="000000"/>
          <w:szCs w:val="21"/>
        </w:rPr>
        <w:t>。生下了俺玄郎面带奇相，酒醉后杀</w:t>
      </w:r>
      <w:r>
        <w:rPr>
          <w:rStyle w:val="101"/>
          <w:rFonts w:ascii="Verdana" w:hAnsi="Verdana" w:cs="Verdana"/>
          <w:bCs/>
          <w:szCs w:val="21"/>
        </w:rPr>
        <w:t>御乐</w:t>
      </w:r>
      <w:r>
        <w:rPr>
          <w:rStyle w:val="68"/>
          <w:rFonts w:ascii="Verdana" w:hAnsi="Verdana" w:cs="Verdana"/>
          <w:bCs/>
          <w:szCs w:val="21"/>
        </w:rPr>
        <w:footnoteReference w:id="421"/>
      </w:r>
      <w:r>
        <w:rPr>
          <w:rStyle w:val="101"/>
          <w:rFonts w:ascii="Verdana" w:hAnsi="Verdana" w:cs="Verdana"/>
          <w:bCs/>
          <w:color w:val="000000"/>
          <w:szCs w:val="21"/>
        </w:rPr>
        <w:t>惹下祸殃。二爹娘修书信四路探望，遇柴荣和郑恩关西</w:t>
      </w:r>
      <w:r>
        <w:rPr>
          <w:rStyle w:val="101"/>
          <w:rFonts w:hint="eastAsia" w:ascii="Verdana" w:hAnsi="Verdana" w:cs="Verdana"/>
          <w:bCs/>
          <w:color w:val="000000"/>
          <w:szCs w:val="21"/>
        </w:rPr>
        <w:t>道旁(</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关西</w:t>
      </w:r>
      <w:r>
        <w:rPr>
          <w:rStyle w:val="101"/>
          <w:rFonts w:ascii="Verdana" w:hAnsi="Verdana" w:cs="Verdana"/>
          <w:bCs/>
          <w:szCs w:val="21"/>
        </w:rPr>
        <w:t>路</w:t>
      </w:r>
      <w:r>
        <w:rPr>
          <w:rStyle w:val="101"/>
          <w:rFonts w:ascii="Verdana" w:hAnsi="Verdana" w:cs="Verdana"/>
          <w:bCs/>
          <w:color w:val="000000"/>
          <w:szCs w:val="21"/>
        </w:rPr>
        <w:t>旁</w:t>
      </w:r>
      <w:r>
        <w:rPr>
          <w:rStyle w:val="101"/>
          <w:rFonts w:hint="eastAsia" w:ascii="Verdana" w:hAnsi="Verdana" w:cs="Verdana"/>
          <w:bCs/>
          <w:color w:val="000000"/>
          <w:szCs w:val="21"/>
        </w:rPr>
        <w:t>)</w:t>
      </w:r>
      <w:r>
        <w:rPr>
          <w:rStyle w:val="101"/>
          <w:rFonts w:ascii="Verdana" w:hAnsi="Verdana" w:cs="Verdana"/>
          <w:bCs/>
          <w:color w:val="000000"/>
          <w:szCs w:val="21"/>
        </w:rPr>
        <w:t>。我三人尧王庙同把香上，要学那三国中刘备</w:t>
      </w:r>
      <w:r>
        <w:rPr>
          <w:rStyle w:val="101"/>
          <w:rFonts w:hint="eastAsia" w:ascii="Verdana" w:hAnsi="Verdana" w:cs="Verdana"/>
          <w:bCs/>
          <w:color w:val="000000"/>
          <w:szCs w:val="21"/>
        </w:rPr>
        <w:t>、</w:t>
      </w:r>
      <w:r>
        <w:rPr>
          <w:rStyle w:val="101"/>
          <w:rFonts w:ascii="Verdana" w:hAnsi="Verdana" w:cs="Verdana"/>
          <w:bCs/>
          <w:color w:val="000000"/>
          <w:szCs w:val="21"/>
        </w:rPr>
        <w:t>关</w:t>
      </w:r>
      <w:r>
        <w:rPr>
          <w:rStyle w:val="101"/>
          <w:rFonts w:hint="eastAsia" w:ascii="Verdana" w:hAnsi="Verdana" w:cs="Verdana"/>
          <w:bCs/>
          <w:color w:val="000000"/>
          <w:szCs w:val="21"/>
        </w:rPr>
        <w:t>、</w:t>
      </w:r>
      <w:r>
        <w:rPr>
          <w:rStyle w:val="101"/>
          <w:rFonts w:ascii="Verdana" w:hAnsi="Verdana" w:cs="Verdana"/>
          <w:bCs/>
          <w:color w:val="000000"/>
          <w:szCs w:val="21"/>
        </w:rPr>
        <w:t>张。董家桥打五虎弟兄</w:t>
      </w:r>
      <w:r>
        <w:rPr>
          <w:rStyle w:val="101"/>
          <w:rFonts w:hint="eastAsia" w:ascii="Verdana" w:hAnsi="Verdana" w:cs="Verdana"/>
          <w:bCs/>
          <w:szCs w:val="21"/>
        </w:rPr>
        <w:t>各</w:t>
      </w:r>
      <w:r>
        <w:rPr>
          <w:rStyle w:val="101"/>
          <w:rFonts w:ascii="Verdana" w:hAnsi="Verdana" w:cs="Verdana"/>
          <w:bCs/>
          <w:color w:val="000000"/>
          <w:szCs w:val="21"/>
        </w:rPr>
        <w:t>往，柴大哥到怀庆受爵封王。好一个柴子耀不把友忘，差旗牌带书信迎接玄郎。弟兄们同饮酒花亭以上，久分手又相会畅叙衷肠。一霎时</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：顷刻间)</w:t>
      </w:r>
      <w:r>
        <w:rPr>
          <w:rStyle w:val="101"/>
          <w:rFonts w:ascii="Verdana" w:hAnsi="Verdana" w:cs="Verdana"/>
          <w:bCs/>
          <w:color w:val="000000"/>
          <w:szCs w:val="21"/>
        </w:rPr>
        <w:t>鱼池内陡起风浪，吓坏了王府人俱</w:t>
      </w:r>
      <w:r>
        <w:rPr>
          <w:rStyle w:val="101"/>
          <w:rFonts w:hint="eastAsia" w:ascii="Verdana" w:hAnsi="Verdana" w:cs="Verdana"/>
          <w:bCs/>
          <w:color w:val="000000"/>
          <w:szCs w:val="21"/>
        </w:rPr>
        <w:t>各(</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吓坏了</w:t>
      </w:r>
      <w:r>
        <w:rPr>
          <w:rStyle w:val="101"/>
          <w:rFonts w:hint="eastAsia" w:ascii="Verdana" w:hAnsi="Verdana" w:cs="Verdana"/>
          <w:bCs/>
          <w:color w:val="000000"/>
          <w:szCs w:val="21"/>
        </w:rPr>
        <w:t>王府中个个)</w:t>
      </w:r>
      <w:r>
        <w:rPr>
          <w:rStyle w:val="101"/>
          <w:rFonts w:ascii="Verdana" w:hAnsi="Verdana" w:cs="Verdana"/>
          <w:bCs/>
          <w:color w:val="000000"/>
          <w:szCs w:val="21"/>
        </w:rPr>
        <w:t>惊慌。大哥说鱼戏水常来常往，俺玄郎见妖魔甚是张狂。左挽弓来右搭箭</w:t>
      </w:r>
      <w:r>
        <w:rPr>
          <w:rStyle w:val="101"/>
          <w:rFonts w:hint="eastAsia" w:ascii="Verdana" w:hAnsi="Verdana" w:cs="Verdana"/>
          <w:bCs/>
          <w:color w:val="000000"/>
          <w:szCs w:val="21"/>
        </w:rPr>
        <w:t>照妖发放(</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szCs w:val="21"/>
        </w:rPr>
        <w:t>对</w:t>
      </w:r>
      <w:r>
        <w:rPr>
          <w:rStyle w:val="101"/>
          <w:rFonts w:ascii="Verdana" w:hAnsi="Verdana" w:cs="Verdana"/>
          <w:bCs/>
          <w:color w:val="000000"/>
          <w:szCs w:val="21"/>
        </w:rPr>
        <w:t>妖</w:t>
      </w:r>
      <w:r>
        <w:rPr>
          <w:rStyle w:val="101"/>
          <w:rFonts w:ascii="Verdana" w:hAnsi="Verdana" w:cs="Verdana"/>
          <w:bCs/>
          <w:szCs w:val="21"/>
        </w:rPr>
        <w:t>撒</w:t>
      </w:r>
      <w:r>
        <w:rPr>
          <w:rStyle w:val="101"/>
          <w:rFonts w:ascii="Verdana" w:hAnsi="Verdana" w:cs="Verdana"/>
          <w:bCs/>
          <w:color w:val="000000"/>
          <w:szCs w:val="21"/>
        </w:rPr>
        <w:t>放</w:t>
      </w:r>
      <w:r>
        <w:rPr>
          <w:rStyle w:val="101"/>
          <w:rFonts w:hint="eastAsia" w:ascii="Verdana" w:hAnsi="Verdana" w:cs="Verdana"/>
          <w:bCs/>
          <w:color w:val="000000"/>
          <w:szCs w:val="21"/>
        </w:rPr>
        <w:t>；照妖撒放)</w:t>
      </w:r>
      <w:r>
        <w:rPr>
          <w:rStyle w:val="101"/>
          <w:rFonts w:ascii="Verdana" w:hAnsi="Verdana" w:cs="Verdana"/>
          <w:bCs/>
          <w:color w:val="000000"/>
          <w:szCs w:val="21"/>
        </w:rPr>
        <w:t>，谯楼上打三筹鼓角凄凉。次日里兄带我朝见皇上，郭王爷想起了梦中箭伤。顷刻间</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一霎时</w:t>
      </w:r>
      <w:r>
        <w:rPr>
          <w:rStyle w:val="101"/>
          <w:rFonts w:hint="eastAsia" w:ascii="Verdana" w:hAnsi="Verdana" w:cs="Verdana"/>
          <w:bCs/>
          <w:color w:val="000000"/>
          <w:szCs w:val="21"/>
        </w:rPr>
        <w:t>)</w:t>
      </w:r>
      <w:r>
        <w:rPr>
          <w:rStyle w:val="101"/>
          <w:rFonts w:ascii="Verdana" w:hAnsi="Verdana" w:cs="Verdana"/>
          <w:bCs/>
          <w:color w:val="000000"/>
          <w:szCs w:val="21"/>
        </w:rPr>
        <w:t>传旨意将我捆绑，柴大哥</w:t>
      </w:r>
      <w:r>
        <w:rPr>
          <w:rStyle w:val="101"/>
          <w:rFonts w:hint="eastAsia" w:ascii="Verdana" w:hAnsi="Verdana" w:cs="Verdana"/>
          <w:bCs/>
          <w:color w:val="000000"/>
          <w:szCs w:val="21"/>
        </w:rPr>
        <w:t>奏</w:t>
      </w:r>
      <w:r>
        <w:rPr>
          <w:rStyle w:val="101"/>
          <w:rFonts w:ascii="Verdana" w:hAnsi="Verdana" w:cs="Verdana"/>
          <w:bCs/>
          <w:color w:val="000000"/>
          <w:szCs w:val="21"/>
        </w:rPr>
        <w:t>一本</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宋体" w:hAnsi="宋体" w:cs="Verdana"/>
          <w:bCs/>
          <w:color w:val="000000"/>
          <w:szCs w:val="21"/>
        </w:rPr>
        <w:t>保</w:t>
      </w:r>
      <w:r>
        <w:rPr>
          <w:rStyle w:val="101"/>
          <w:rFonts w:ascii="Verdana" w:hAnsi="Verdana" w:cs="Verdana"/>
          <w:bCs/>
          <w:color w:val="000000"/>
          <w:szCs w:val="21"/>
        </w:rPr>
        <w:t>一本</w:t>
      </w:r>
      <w:r>
        <w:rPr>
          <w:rStyle w:val="101"/>
          <w:rFonts w:hint="eastAsia" w:ascii="宋体" w:hAnsi="宋体" w:cs="宋体"/>
          <w:bCs/>
          <w:color w:val="000000"/>
          <w:szCs w:val="21"/>
        </w:rPr>
        <w:t>)</w:t>
      </w:r>
      <w:r>
        <w:rPr>
          <w:rStyle w:val="101"/>
          <w:rFonts w:ascii="Verdana" w:hAnsi="Verdana" w:cs="Verdana"/>
          <w:bCs/>
          <w:color w:val="000000"/>
          <w:szCs w:val="21"/>
        </w:rPr>
        <w:t>刺杀刘王。悔不该</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：最不该)</w:t>
      </w:r>
      <w:r>
        <w:rPr>
          <w:rStyle w:val="101"/>
          <w:rFonts w:ascii="Verdana" w:hAnsi="Verdana" w:cs="Verdana"/>
          <w:bCs/>
          <w:color w:val="000000"/>
          <w:szCs w:val="21"/>
        </w:rPr>
        <w:t>在金殿海口夸讲，不用兵不用将</w:t>
      </w:r>
      <w:r>
        <w:rPr>
          <w:rStyle w:val="101"/>
          <w:rFonts w:hint="eastAsia" w:ascii="Verdana" w:hAnsi="Verdana" w:cs="Verdana"/>
          <w:bCs/>
          <w:color w:val="000000"/>
          <w:szCs w:val="21"/>
        </w:rPr>
        <w:t>独下</w:t>
      </w:r>
      <w:r>
        <w:rPr>
          <w:rStyle w:val="101"/>
          <w:rFonts w:ascii="Verdana" w:hAnsi="Verdana" w:cs="Verdana"/>
          <w:bCs/>
          <w:color w:val="000000"/>
          <w:szCs w:val="21"/>
        </w:rPr>
        <w:t>燕邦</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独</w:t>
      </w:r>
      <w:r>
        <w:rPr>
          <w:rStyle w:val="101"/>
          <w:rFonts w:hint="eastAsia" w:ascii="Verdana" w:hAnsi="Verdana" w:cs="Verdana"/>
          <w:bCs/>
          <w:color w:val="000000"/>
          <w:szCs w:val="21"/>
        </w:rPr>
        <w:t>上</w:t>
      </w:r>
      <w:r>
        <w:rPr>
          <w:rStyle w:val="101"/>
          <w:rFonts w:ascii="Verdana" w:hAnsi="Verdana" w:cs="Verdana"/>
          <w:bCs/>
          <w:color w:val="000000"/>
          <w:szCs w:val="21"/>
        </w:rPr>
        <w:t>燕邦</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hint="eastAsia" w:ascii="Verdana" w:hAnsi="Verdana" w:cs="Verdana"/>
          <w:bCs/>
          <w:color w:val="000000"/>
          <w:szCs w:val="21"/>
        </w:rPr>
        <w:t>走</w:t>
      </w:r>
      <w:r>
        <w:rPr>
          <w:rStyle w:val="101"/>
          <w:rFonts w:ascii="Verdana" w:hAnsi="Verdana" w:cs="Verdana"/>
          <w:bCs/>
          <w:color w:val="000000"/>
          <w:szCs w:val="21"/>
        </w:rPr>
        <w:t>西门</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：在</w:t>
      </w:r>
      <w:r>
        <w:rPr>
          <w:rStyle w:val="101"/>
          <w:rFonts w:ascii="Verdana" w:hAnsi="Verdana" w:cs="Verdana"/>
          <w:bCs/>
          <w:color w:val="000000"/>
          <w:szCs w:val="21"/>
        </w:rPr>
        <w:t>西门</w:t>
      </w:r>
      <w:r>
        <w:rPr>
          <w:rStyle w:val="101"/>
          <w:rFonts w:hint="eastAsia" w:ascii="Verdana" w:hAnsi="Verdana" w:cs="Verdana"/>
          <w:bCs/>
          <w:color w:val="000000"/>
          <w:szCs w:val="21"/>
        </w:rPr>
        <w:t>)</w:t>
      </w:r>
      <w:r>
        <w:rPr>
          <w:rStyle w:val="101"/>
          <w:rFonts w:ascii="Verdana" w:hAnsi="Verdana" w:cs="Verdana"/>
          <w:bCs/>
          <w:color w:val="000000"/>
          <w:szCs w:val="21"/>
        </w:rPr>
        <w:t>遇见了崔龙老将，多亏你阖家搭救玄郎。昨夜晚同饮酒桌案</w:t>
      </w:r>
      <w:r>
        <w:rPr>
          <w:rStyle w:val="101"/>
          <w:rFonts w:hint="eastAsia" w:ascii="Verdana" w:hAnsi="Verdana" w:cs="Verdana"/>
          <w:bCs/>
          <w:color w:val="000000"/>
          <w:szCs w:val="21"/>
        </w:rPr>
        <w:t>之上(</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桌案</w:t>
      </w:r>
      <w:r>
        <w:rPr>
          <w:rStyle w:val="101"/>
          <w:rFonts w:hint="eastAsia" w:ascii="Verdana" w:hAnsi="Verdana" w:cs="Verdana"/>
          <w:bCs/>
          <w:color w:val="000000"/>
          <w:szCs w:val="21"/>
        </w:rPr>
        <w:t>以上)</w:t>
      </w:r>
      <w:r>
        <w:rPr>
          <w:rStyle w:val="101"/>
          <w:rFonts w:ascii="Verdana" w:hAnsi="Verdana" w:cs="Verdana"/>
          <w:bCs/>
          <w:color w:val="000000"/>
          <w:szCs w:val="21"/>
        </w:rPr>
        <w:t>，俺玄郎得</w:t>
      </w:r>
      <w:r>
        <w:rPr>
          <w:rStyle w:val="101"/>
          <w:rFonts w:ascii="Verdana" w:hAnsi="Verdana" w:cs="Verdana"/>
          <w:bCs/>
          <w:szCs w:val="21"/>
        </w:rPr>
        <w:t>二</w:t>
      </w:r>
      <w:r>
        <w:rPr>
          <w:rStyle w:val="101"/>
          <w:rFonts w:ascii="Verdana" w:hAnsi="Verdana" w:cs="Verdana"/>
          <w:bCs/>
          <w:color w:val="000000"/>
          <w:szCs w:val="21"/>
        </w:rPr>
        <w:t>梦</w:t>
      </w:r>
      <w:r>
        <w:rPr>
          <w:rStyle w:val="68"/>
          <w:rFonts w:ascii="Verdana" w:hAnsi="Verdana" w:cs="Verdana"/>
          <w:bCs/>
          <w:color w:val="000000"/>
          <w:szCs w:val="21"/>
        </w:rPr>
        <w:footnoteReference w:id="422"/>
      </w:r>
      <w:r>
        <w:rPr>
          <w:rStyle w:val="101"/>
          <w:rFonts w:ascii="Verdana" w:hAnsi="Verdana" w:cs="Verdana"/>
          <w:bCs/>
          <w:color w:val="000000"/>
          <w:szCs w:val="21"/>
        </w:rPr>
        <w:t>牢记心旁：头一梦见华佗三国道长，用宝剑割龙瘤丢入长江。二贤弟你不信观看左膀，</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hint="eastAsia" w:ascii="Verdana" w:hAnsi="Verdana" w:cs="Verdana"/>
          <w:bCs/>
          <w:color w:val="000000"/>
          <w:sz w:val="15"/>
          <w:szCs w:val="15"/>
        </w:rPr>
        <w:t>接</w:t>
      </w:r>
      <w:r>
        <w:rPr>
          <w:rStyle w:val="101"/>
          <w:rFonts w:ascii="楷体" w:hAnsi="楷体" w:eastAsia="楷体" w:cs="Verdana"/>
          <w:bCs/>
          <w:color w:val="000000"/>
          <w:szCs w:val="21"/>
        </w:rPr>
        <w:t>二黄原板</w:t>
      </w:r>
      <w:r>
        <w:rPr>
          <w:rStyle w:val="101"/>
          <w:rFonts w:ascii="Verdana" w:hAnsi="Verdana" w:cs="Verdana"/>
          <w:bCs/>
          <w:color w:val="000000"/>
          <w:szCs w:val="21"/>
        </w:rPr>
        <w:t>】果然是无</w:t>
      </w:r>
      <w:r>
        <w:rPr>
          <w:rStyle w:val="101"/>
          <w:rFonts w:hint="eastAsia" w:ascii="Verdana" w:hAnsi="Verdana" w:cs="Verdana"/>
          <w:bCs/>
          <w:color w:val="000000"/>
          <w:szCs w:val="21"/>
        </w:rPr>
        <w:t>肉</w:t>
      </w:r>
      <w:r>
        <w:rPr>
          <w:rStyle w:val="101"/>
          <w:rFonts w:ascii="Verdana" w:hAnsi="Verdana" w:cs="Verdana"/>
          <w:bCs/>
          <w:color w:val="000000"/>
          <w:szCs w:val="21"/>
        </w:rPr>
        <w:t>瘤毫无损伤。</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】第二梦见张氏嫂嫂形象，项带锁披着发珠泪汪洋。我封她为圣母在华山以上，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】有金童和玉女送</w:t>
      </w:r>
      <w:r>
        <w:rPr>
          <w:rStyle w:val="101"/>
          <w:rFonts w:hint="eastAsia" w:ascii="Verdana" w:hAnsi="Verdana" w:cs="Verdana"/>
          <w:bCs/>
          <w:color w:val="000000"/>
          <w:szCs w:val="21"/>
        </w:rPr>
        <w:t>至</w:t>
      </w:r>
      <w:r>
        <w:rPr>
          <w:rStyle w:val="101"/>
          <w:rFonts w:ascii="Verdana" w:hAnsi="Verdana" w:cs="Verdana"/>
          <w:bCs/>
          <w:color w:val="000000"/>
          <w:szCs w:val="21"/>
        </w:rPr>
        <w:t>山岗</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送上山岗</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】劝贤弟在此间休要来往，搬至在怀庆府可作家乡。柴大哥是玄郎结义兄长，大小事他必然念在玄郎。天牢内二双亲劳你</w:t>
      </w:r>
      <w:r>
        <w:rPr>
          <w:rStyle w:val="101"/>
          <w:rFonts w:hint="eastAsia" w:ascii="Verdana" w:hAnsi="Verdana" w:cs="Verdana"/>
          <w:bCs/>
          <w:color w:val="000000"/>
          <w:szCs w:val="21"/>
        </w:rPr>
        <w:t>探</w:t>
      </w:r>
      <w:r>
        <w:rPr>
          <w:rStyle w:val="101"/>
          <w:rFonts w:ascii="Verdana" w:hAnsi="Verdana" w:cs="Verdana"/>
          <w:bCs/>
          <w:color w:val="000000"/>
          <w:szCs w:val="21"/>
        </w:rPr>
        <w:t>望</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：劳你看望)</w:t>
      </w:r>
      <w:r>
        <w:rPr>
          <w:rStyle w:val="101"/>
          <w:rFonts w:ascii="Verdana" w:hAnsi="Verdana" w:cs="Verdana"/>
          <w:bCs/>
          <w:color w:val="000000"/>
          <w:szCs w:val="21"/>
        </w:rPr>
        <w:t>，说玄郎成了功即刻还乡。</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】二贤弟将手杻与我戴上，</w:t>
      </w:r>
    </w:p>
    <w:p>
      <w:pPr>
        <w:ind w:left="1260" w:hanging="1260"/>
        <w:jc w:val="left"/>
      </w:pPr>
      <w:r>
        <w:rPr>
          <w:rStyle w:val="101"/>
          <w:rFonts w:hint="eastAsia" w:ascii="Verdana" w:hAnsi="Verdana" w:cs="Verdana"/>
          <w:bCs/>
          <w:color w:val="000000"/>
          <w:szCs w:val="21"/>
        </w:rPr>
        <w:t>(</w:t>
      </w:r>
      <w:r>
        <w:rPr>
          <w:rStyle w:val="101"/>
          <w:rFonts w:cs="Verdana"/>
          <w:bCs/>
          <w:color w:val="000000"/>
          <w:szCs w:val="21"/>
        </w:rPr>
        <w:t>&lt;</w:t>
      </w:r>
      <w:r>
        <w:rPr>
          <w:rStyle w:val="101"/>
          <w:rFonts w:hint="eastAsia" w:ascii="楷体" w:hAnsi="楷体" w:eastAsia="楷体" w:cs="Verdana"/>
          <w:b/>
          <w:bCs/>
          <w:color w:val="000000"/>
          <w:szCs w:val="21"/>
        </w:rPr>
        <w:t>阴锣</w:t>
      </w:r>
      <w:r>
        <w:rPr>
          <w:rStyle w:val="101"/>
          <w:rFonts w:hint="eastAsia" w:cs="Verdana"/>
          <w:bCs/>
          <w:color w:val="000000"/>
          <w:szCs w:val="21"/>
        </w:rPr>
        <w:t>&gt;</w:t>
      </w:r>
      <w:r>
        <w:rPr>
          <w:rStyle w:val="101"/>
          <w:rFonts w:hint="eastAsia" w:ascii="Verdana" w:hAnsi="Verdana" w:cs="Verdana"/>
          <w:bCs/>
          <w:color w:val="000000"/>
          <w:szCs w:val="21"/>
        </w:rPr>
        <w:t>崔龙</w:t>
      </w:r>
      <w:r>
        <w:rPr>
          <w:rStyle w:val="101"/>
          <w:rFonts w:hint="eastAsia" w:ascii="楷体" w:hAnsi="楷体" w:eastAsia="楷体" w:cs="Verdana"/>
          <w:b/>
          <w:bCs/>
          <w:color w:val="000000"/>
          <w:szCs w:val="21"/>
        </w:rPr>
        <w:t>人马</w:t>
      </w:r>
      <w:r>
        <w:rPr>
          <w:rStyle w:val="101"/>
          <w:rFonts w:hint="eastAsia" w:ascii="楷体" w:hAnsi="楷体" w:eastAsia="楷体" w:cs="Verdana"/>
          <w:bCs/>
          <w:color w:val="000000"/>
          <w:szCs w:val="21"/>
        </w:rPr>
        <w:t>两边上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巡查</w:t>
      </w:r>
      <w:r>
        <w:rPr>
          <w:rStyle w:val="101"/>
          <w:rFonts w:hint="eastAsia" w:ascii="Verdana" w:hAnsi="Verdana" w:cs="Verdana"/>
          <w:bCs/>
          <w:color w:val="000000"/>
          <w:szCs w:val="21"/>
        </w:rPr>
        <w:t>；</w:t>
      </w:r>
      <w:r>
        <w:rPr>
          <w:rStyle w:val="101"/>
          <w:rFonts w:hint="eastAsia" w:ascii="宋体" w:hAnsi="宋体" w:cs="Verdana"/>
          <w:bCs/>
          <w:color w:val="000000"/>
          <w:szCs w:val="21"/>
        </w:rPr>
        <w:t>赵匡胤</w:t>
      </w:r>
      <w:r>
        <w:rPr>
          <w:rStyle w:val="101"/>
          <w:rFonts w:hint="eastAsia" w:ascii="楷体" w:hAnsi="楷体" w:eastAsia="楷体" w:cs="Verdana"/>
          <w:bCs/>
          <w:color w:val="000000"/>
          <w:szCs w:val="21"/>
        </w:rPr>
        <w:t>换衣</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戴</w:t>
      </w:r>
      <w:r>
        <w:rPr>
          <w:rStyle w:val="101"/>
          <w:rFonts w:ascii="楷体" w:hAnsi="楷体" w:eastAsia="楷体" w:cs="Verdana"/>
          <w:bCs/>
          <w:color w:val="000000"/>
          <w:szCs w:val="21"/>
        </w:rPr>
        <w:t>手杻</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】此一番上金殿我杀一个倒海翻江。</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】施一礼辞贤弟出门观望</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：入门观望)</w:t>
      </w:r>
      <w:r>
        <w:rPr>
          <w:rStyle w:val="101"/>
          <w:rFonts w:ascii="Verdana" w:hAnsi="Verdana" w:cs="Verdana"/>
          <w:bCs/>
          <w:color w:val="000000"/>
          <w:szCs w:val="21"/>
        </w:rPr>
        <w:t>，见崔龙人和马</w:t>
      </w:r>
      <w:r>
        <w:rPr>
          <w:rStyle w:val="101"/>
          <w:rFonts w:hint="eastAsia" w:ascii="Verdana" w:hAnsi="Verdana" w:cs="Verdana"/>
          <w:bCs/>
          <w:color w:val="000000"/>
          <w:szCs w:val="21"/>
        </w:rPr>
        <w:t>个自逞强(</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：个个</w:t>
      </w:r>
      <w:r>
        <w:rPr>
          <w:rStyle w:val="101"/>
          <w:rFonts w:ascii="Verdana" w:hAnsi="Verdana" w:cs="Verdana"/>
          <w:bCs/>
          <w:color w:val="000000"/>
          <w:szCs w:val="21"/>
        </w:rPr>
        <w:t>逞强</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】真和假是与非</w:t>
      </w:r>
      <w:r>
        <w:rPr>
          <w:rStyle w:val="101"/>
          <w:rFonts w:hint="eastAsia" w:ascii="Verdana" w:hAnsi="Verdana" w:cs="Verdana"/>
          <w:bCs/>
          <w:color w:val="000000"/>
          <w:szCs w:val="21"/>
        </w:rPr>
        <w:t>见尔主上</w:t>
      </w:r>
      <w:r>
        <w:rPr>
          <w:rStyle w:val="101"/>
          <w:rFonts w:ascii="Verdana" w:hAnsi="Verdana" w:cs="Verdana"/>
          <w:bCs/>
          <w:color w:val="000000"/>
          <w:szCs w:val="21"/>
        </w:rPr>
        <w:t>，俺曹仁不犯法又有何妨</w:t>
      </w:r>
      <w:r>
        <w:rPr>
          <w:rStyle w:val="101"/>
          <w:rFonts w:hint="eastAsia" w:ascii="Verdana" w:hAnsi="Verdana" w:cs="Verdana"/>
          <w:bCs/>
          <w:color w:val="000000"/>
          <w:szCs w:val="21"/>
        </w:rPr>
        <w:t>?</w:t>
      </w:r>
    </w:p>
    <w:p>
      <w:pPr>
        <w:rPr>
          <w:rFonts w:hint="eastAsia"/>
        </w:rPr>
      </w:pPr>
      <w:bookmarkStart w:id="244" w:name="__RefHeading___Toc414518306"/>
      <w:bookmarkEnd w:id="244"/>
      <w:r>
        <w:rPr>
          <w:rFonts w:hint="eastAsia"/>
        </w:rPr>
        <w:br w:type="page"/>
      </w:r>
    </w:p>
    <w:p>
      <w:pPr>
        <w:pStyle w:val="3"/>
        <w:bidi w:val="0"/>
        <w:jc w:val="center"/>
      </w:pPr>
      <w:bookmarkStart w:id="245" w:name="_Toc1279383999"/>
      <w:bookmarkStart w:id="246" w:name="_Toc707760719"/>
      <w:r>
        <w:rPr>
          <w:rFonts w:hint="eastAsia"/>
        </w:rPr>
        <w:t xml:space="preserve">下河东 </w:t>
      </w:r>
      <w:r>
        <w:rPr>
          <w:rFonts w:hint="eastAsia"/>
          <w:sz w:val="24"/>
          <w:szCs w:val="24"/>
        </w:rPr>
        <w:t>之</w:t>
      </w:r>
      <w:r>
        <w:rPr>
          <w:rFonts w:hint="eastAsia"/>
        </w:rPr>
        <w:t xml:space="preserve"> 呼延寿廷</w:t>
      </w:r>
      <w:bookmarkEnd w:id="245"/>
      <w:bookmarkEnd w:id="24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ascii="Verdana" w:hAnsi="Verdana" w:cs="Verdana"/>
          <w:bCs/>
          <w:color w:val="000000"/>
          <w:szCs w:val="21"/>
        </w:rPr>
        <w:t>领旨!</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怀揣忠义胆，保主锦江山。</w:t>
      </w:r>
    </w:p>
    <w:p>
      <w:pPr>
        <w:ind w:left="1260" w:hanging="1260"/>
        <w:jc w:val="left"/>
      </w:pPr>
      <w:r>
        <w:rPr>
          <w:rStyle w:val="101"/>
          <w:rFonts w:ascii="Verdana" w:hAnsi="Verdana" w:cs="Verdana"/>
          <w:bCs/>
          <w:color w:val="000000"/>
          <w:szCs w:val="21"/>
        </w:rPr>
        <w:t>臣呼延寿廷见驾，吾皇万岁!</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ascii="Verdana" w:hAnsi="Verdana" w:cs="Verdana"/>
          <w:bCs/>
          <w:color w:val="000000"/>
          <w:szCs w:val="21"/>
        </w:rPr>
        <w:t>宣臣上殿，有何国事议论?</w:t>
      </w:r>
    </w:p>
    <w:p>
      <w:pPr>
        <w:ind w:left="1260" w:hanging="1260"/>
        <w:jc w:val="left"/>
      </w:pPr>
      <w:r>
        <w:rPr>
          <w:rStyle w:val="101"/>
          <w:rFonts w:ascii="Verdana" w:hAnsi="Verdana" w:cs="Verdana"/>
          <w:bCs/>
          <w:color w:val="000000"/>
          <w:szCs w:val="21"/>
        </w:rPr>
        <w:t>欧相乃是文职官员</w:t>
      </w:r>
      <w:r>
        <w:rPr>
          <w:rStyle w:val="101"/>
          <w:rFonts w:hint="eastAsia" w:ascii="Verdana" w:hAnsi="Verdana" w:cs="Verdana"/>
          <w:bCs/>
          <w:color w:val="000000"/>
          <w:szCs w:val="21"/>
        </w:rPr>
        <w:t>，焉能</w:t>
      </w:r>
      <w:r>
        <w:rPr>
          <w:rStyle w:val="101"/>
          <w:rFonts w:ascii="Verdana" w:hAnsi="Verdana" w:cs="Verdana"/>
          <w:bCs/>
          <w:color w:val="000000"/>
          <w:szCs w:val="21"/>
        </w:rPr>
        <w:t>挂得武将帅印?</w:t>
      </w:r>
    </w:p>
    <w:p>
      <w:pPr>
        <w:ind w:left="1260" w:hanging="1260"/>
        <w:jc w:val="left"/>
      </w:pPr>
      <w:r>
        <w:rPr>
          <w:rStyle w:val="101"/>
          <w:rFonts w:ascii="Verdana" w:hAnsi="Verdana" w:cs="Verdana"/>
          <w:bCs/>
          <w:color w:val="000000"/>
          <w:szCs w:val="21"/>
        </w:rPr>
        <w:t>臣与欧相有打牙仇恨，此番到了河东，</w:t>
      </w:r>
      <w:r>
        <w:rPr>
          <w:rStyle w:val="101"/>
          <w:rFonts w:hint="eastAsia" w:ascii="Verdana" w:hAnsi="Verdana" w:cs="Verdana"/>
          <w:bCs/>
          <w:color w:val="000000"/>
          <w:szCs w:val="21"/>
        </w:rPr>
        <w:t>犹</w:t>
      </w:r>
      <w:r>
        <w:rPr>
          <w:rStyle w:val="101"/>
          <w:rFonts w:ascii="Verdana" w:hAnsi="Verdana" w:cs="Verdana"/>
          <w:bCs/>
          <w:color w:val="000000"/>
          <w:szCs w:val="21"/>
        </w:rPr>
        <w:t>恐</w:t>
      </w:r>
      <w:r>
        <w:rPr>
          <w:rStyle w:val="68"/>
          <w:rFonts w:ascii="Verdana" w:hAnsi="Verdana" w:cs="Verdana"/>
          <w:bCs/>
          <w:color w:val="000000"/>
          <w:szCs w:val="21"/>
        </w:rPr>
        <w:footnoteReference w:id="423"/>
      </w:r>
      <w:r>
        <w:rPr>
          <w:rStyle w:val="101"/>
          <w:rFonts w:ascii="Verdana" w:hAnsi="Verdana" w:cs="Verdana"/>
          <w:bCs/>
          <w:color w:val="000000"/>
          <w:szCs w:val="21"/>
        </w:rPr>
        <w:t>以公报私。</w:t>
      </w:r>
    </w:p>
    <w:p>
      <w:pPr>
        <w:ind w:left="1260" w:hanging="1260"/>
        <w:jc w:val="left"/>
      </w:pPr>
      <w:r>
        <w:rPr>
          <w:rStyle w:val="101"/>
          <w:rFonts w:ascii="Verdana" w:hAnsi="Verdana" w:cs="Verdana"/>
          <w:bCs/>
          <w:color w:val="000000"/>
          <w:szCs w:val="21"/>
        </w:rPr>
        <w:t>万岁作主。</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ascii="Verdana" w:hAnsi="Verdana" w:cs="Verdana"/>
          <w:bCs/>
          <w:color w:val="000000"/>
          <w:szCs w:val="21"/>
        </w:rPr>
        <w:t>参见元帅!</w:t>
      </w:r>
    </w:p>
    <w:p>
      <w:pPr>
        <w:ind w:left="1260" w:hanging="1260"/>
        <w:jc w:val="left"/>
      </w:pPr>
      <w:r>
        <w:rPr>
          <w:rStyle w:val="101"/>
          <w:rFonts w:ascii="Verdana" w:hAnsi="Verdana" w:cs="Verdana"/>
          <w:bCs/>
          <w:color w:val="000000"/>
          <w:szCs w:val="21"/>
        </w:rPr>
        <w:t>身为大将，焉能不晓军令?</w:t>
      </w:r>
    </w:p>
    <w:p>
      <w:pPr>
        <w:ind w:left="1260" w:hanging="1260"/>
        <w:jc w:val="left"/>
      </w:pPr>
      <w:r>
        <w:rPr>
          <w:rStyle w:val="101"/>
          <w:rFonts w:ascii="Verdana" w:hAnsi="Verdana" w:cs="Verdana"/>
          <w:bCs/>
          <w:color w:val="000000"/>
          <w:szCs w:val="21"/>
        </w:rPr>
        <w:t>一捆四十。</w:t>
      </w:r>
    </w:p>
    <w:p>
      <w:pPr>
        <w:ind w:left="1260" w:hanging="1260"/>
        <w:jc w:val="left"/>
      </w:pPr>
      <w:r>
        <w:rPr>
          <w:rStyle w:val="101"/>
          <w:rFonts w:ascii="Verdana" w:hAnsi="Verdana" w:cs="Verdana"/>
          <w:bCs/>
          <w:color w:val="000000"/>
          <w:szCs w:val="21"/>
        </w:rPr>
        <w:t>两捆八十。</w:t>
      </w:r>
    </w:p>
    <w:p>
      <w:pPr>
        <w:ind w:left="1260" w:hanging="1260"/>
        <w:jc w:val="left"/>
      </w:pPr>
      <w:r>
        <w:rPr>
          <w:rStyle w:val="101"/>
          <w:rFonts w:ascii="Verdana" w:hAnsi="Verdana" w:cs="Verdana"/>
          <w:bCs/>
          <w:color w:val="000000"/>
          <w:szCs w:val="21"/>
        </w:rPr>
        <w:t>这三卯——</w:t>
      </w:r>
    </w:p>
    <w:p>
      <w:pPr>
        <w:ind w:left="1260" w:hanging="1260"/>
        <w:jc w:val="left"/>
      </w:pPr>
      <w:r>
        <w:rPr>
          <w:rStyle w:val="101"/>
          <w:rFonts w:ascii="Verdana" w:hAnsi="Verdana" w:cs="Verdana"/>
          <w:bCs/>
          <w:color w:val="000000"/>
          <w:szCs w:val="21"/>
        </w:rPr>
        <w:t>呵呵呵呵</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冷笑介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也不过就是项上的人头。</w:t>
      </w:r>
    </w:p>
    <w:p>
      <w:pPr>
        <w:ind w:left="1260" w:hanging="1260"/>
        <w:jc w:val="left"/>
      </w:pPr>
      <w:r>
        <w:rPr>
          <w:rStyle w:val="101"/>
          <w:rFonts w:ascii="Verdana" w:hAnsi="Verdana" w:cs="Verdana"/>
          <w:bCs/>
          <w:color w:val="000000"/>
          <w:szCs w:val="21"/>
        </w:rPr>
        <w:t>贼呀</w:t>
      </w:r>
      <w:r>
        <w:rPr>
          <w:rStyle w:val="101"/>
          <w:rFonts w:hint="eastAsia" w:ascii="Verdana" w:hAnsi="Verdana" w:cs="Verdana"/>
          <w:bCs/>
          <w:color w:val="000000"/>
          <w:szCs w:val="21"/>
        </w:rPr>
        <w:t>，</w:t>
      </w:r>
      <w:r>
        <w:rPr>
          <w:rStyle w:val="101"/>
          <w:rFonts w:ascii="Verdana" w:hAnsi="Verdana" w:cs="Verdana"/>
          <w:bCs/>
          <w:color w:val="000000"/>
          <w:szCs w:val="21"/>
        </w:rPr>
        <w:t>贼!</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身居矮檐下，怎敢不低头</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101"/>
          <w:rFonts w:ascii="Verdana" w:hAnsi="Verdana" w:cs="Verdana"/>
          <w:bCs/>
          <w:color w:val="000000"/>
          <w:szCs w:val="21"/>
        </w:rPr>
        <w:t>回府。</w:t>
      </w:r>
    </w:p>
    <w:p>
      <w:pPr>
        <w:ind w:left="1260" w:hanging="1260"/>
        <w:jc w:val="left"/>
      </w:pPr>
      <w:r>
        <w:rPr>
          <w:rStyle w:val="101"/>
          <w:rFonts w:ascii="Verdana" w:hAnsi="Verdana" w:cs="Verdana"/>
          <w:bCs/>
          <w:color w:val="000000"/>
          <w:szCs w:val="21"/>
        </w:rPr>
        <w:t>可恼!</w:t>
      </w:r>
    </w:p>
    <w:p>
      <w:pPr>
        <w:ind w:left="1260" w:hanging="1260"/>
        <w:jc w:val="left"/>
      </w:pPr>
      <w:r>
        <w:rPr>
          <w:rStyle w:val="101"/>
          <w:rFonts w:ascii="Verdana" w:hAnsi="Verdana" w:cs="Verdana"/>
          <w:bCs/>
          <w:color w:val="000000"/>
          <w:szCs w:val="21"/>
        </w:rPr>
        <w:t>今有河东打来连环战表，要我主御驾亲征。万岁命欧相挂帅，下官以为前战先行。</w:t>
      </w:r>
    </w:p>
    <w:p>
      <w:pPr>
        <w:ind w:left="1260" w:hanging="1260"/>
        <w:jc w:val="left"/>
      </w:pPr>
      <w:r>
        <w:rPr>
          <w:rStyle w:val="101"/>
          <w:rFonts w:ascii="Verdana" w:hAnsi="Verdana" w:cs="Verdana"/>
          <w:bCs/>
          <w:color w:val="000000"/>
          <w:szCs w:val="21"/>
        </w:rPr>
        <w:t>欧相奏道：幼年习文，中年习武</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习就文共武，</w:t>
      </w:r>
      <w:r>
        <w:rPr>
          <w:rStyle w:val="101"/>
          <w:rFonts w:hint="eastAsia" w:ascii="Verdana" w:hAnsi="Verdana" w:cs="Verdana"/>
          <w:bCs/>
          <w:color w:val="000000"/>
          <w:szCs w:val="21"/>
        </w:rPr>
        <w:t>扶</w:t>
      </w:r>
      <w:r>
        <w:rPr>
          <w:rStyle w:val="101"/>
          <w:rFonts w:ascii="Verdana" w:hAnsi="Verdana" w:cs="Verdana"/>
          <w:bCs/>
          <w:color w:val="000000"/>
          <w:szCs w:val="21"/>
        </w:rPr>
        <w:t>保帝王都。</w:t>
      </w:r>
    </w:p>
    <w:p>
      <w:pPr>
        <w:ind w:left="1260" w:hanging="1260"/>
        <w:jc w:val="left"/>
      </w:pPr>
      <w:r>
        <w:rPr>
          <w:rStyle w:val="101"/>
          <w:rFonts w:ascii="Verdana" w:hAnsi="Verdana" w:cs="Verdana"/>
          <w:bCs/>
          <w:color w:val="000000"/>
          <w:szCs w:val="21"/>
        </w:rPr>
        <w:t>好个有道明君，言道：待等平定河东</w:t>
      </w:r>
      <w:r>
        <w:rPr>
          <w:rStyle w:val="101"/>
          <w:rFonts w:hint="eastAsia" w:ascii="Verdana" w:hAnsi="Verdana" w:cs="Verdana"/>
          <w:bCs/>
          <w:color w:val="000000"/>
          <w:szCs w:val="21"/>
        </w:rPr>
        <w:t>回来</w:t>
      </w:r>
      <w:r>
        <w:rPr>
          <w:rStyle w:val="101"/>
          <w:rFonts w:ascii="Verdana" w:hAnsi="Verdana" w:cs="Verdana"/>
          <w:bCs/>
          <w:color w:val="000000"/>
          <w:szCs w:val="21"/>
        </w:rPr>
        <w:t>，与我两家解和。</w:t>
      </w:r>
    </w:p>
    <w:p>
      <w:pPr>
        <w:ind w:left="1260" w:hanging="1260"/>
        <w:jc w:val="left"/>
      </w:pPr>
      <w:r>
        <w:rPr>
          <w:rStyle w:val="101"/>
          <w:rFonts w:ascii="Verdana" w:hAnsi="Verdana" w:cs="Verdana"/>
          <w:bCs/>
          <w:color w:val="000000"/>
          <w:szCs w:val="21"/>
        </w:rPr>
        <w:t>如此有劳夫人。</w:t>
      </w:r>
    </w:p>
    <w:p>
      <w:pPr>
        <w:ind w:left="1260" w:hanging="1260"/>
        <w:jc w:val="left"/>
      </w:pPr>
      <w:r>
        <w:rPr>
          <w:rStyle w:val="101"/>
          <w:rFonts w:ascii="Verdana" w:hAnsi="Verdana" w:cs="Verdana"/>
          <w:bCs/>
          <w:color w:val="000000"/>
          <w:szCs w:val="21"/>
        </w:rPr>
        <w:t>正是：</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青龙背上屯军马。</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二黄导板</w:t>
      </w:r>
      <w:r>
        <w:rPr>
          <w:rStyle w:val="101"/>
          <w:rFonts w:ascii="Verdana" w:hAnsi="Verdana" w:cs="Verdana"/>
          <w:bCs/>
          <w:color w:val="000000"/>
          <w:szCs w:val="21"/>
        </w:rPr>
        <w:t>】这几年未出征干戈宁静，</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】玲珑铠甲挂灰尘。</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】迈步且把二堂进，有劳夫人点雄兵。</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】接过夫人得胜饮，背转身来谢神灵。回头再对夫人论，下官言来你试听</w:t>
      </w:r>
      <w:r>
        <w:rPr>
          <w:rStyle w:val="68"/>
          <w:rFonts w:ascii="Verdana" w:hAnsi="Verdana" w:cs="Verdana"/>
          <w:bCs/>
          <w:color w:val="000000"/>
          <w:szCs w:val="21"/>
        </w:rPr>
        <w:footnoteReference w:id="424"/>
      </w:r>
      <w:r>
        <w:rPr>
          <w:rStyle w:val="101"/>
          <w:rFonts w:ascii="Verdana" w:hAnsi="Verdana" w:cs="Verdana"/>
          <w:bCs/>
          <w:color w:val="000000"/>
          <w:szCs w:val="21"/>
        </w:rPr>
        <w:t>：倘若河东遭不幸，这是呼家报仇人。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】辞别夫人跨金镫，</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101"/>
          <w:rFonts w:ascii="Verdana" w:hAnsi="Verdana" w:cs="Verdana"/>
          <w:bCs/>
          <w:color w:val="000000"/>
          <w:szCs w:val="21"/>
        </w:rPr>
        <w:t>参见元帅。</w:t>
      </w:r>
    </w:p>
    <w:p>
      <w:pPr>
        <w:ind w:left="1260" w:hanging="1260"/>
        <w:jc w:val="left"/>
      </w:pPr>
      <w:r>
        <w:rPr>
          <w:rStyle w:val="101"/>
          <w:rFonts w:ascii="Verdana" w:hAnsi="Verdana" w:cs="Verdana"/>
          <w:bCs/>
          <w:color w:val="000000"/>
          <w:szCs w:val="21"/>
        </w:rPr>
        <w:t>这</w:t>
      </w:r>
      <w:r>
        <w:rPr>
          <w:rStyle w:val="101"/>
          <w:rFonts w:hint="eastAsia" w:ascii="Verdana" w:hAnsi="Verdana" w:cs="Verdana"/>
          <w:bCs/>
          <w:color w:val="000000"/>
          <w:szCs w:val="21"/>
        </w:rPr>
        <w:t>……</w:t>
      </w:r>
      <w:r>
        <w:rPr>
          <w:rStyle w:val="101"/>
          <w:rFonts w:ascii="Verdana" w:hAnsi="Verdana" w:cs="Verdana"/>
          <w:bCs/>
          <w:color w:val="000000"/>
          <w:szCs w:val="21"/>
        </w:rPr>
        <w:t>披挂来迟，元帅恕罪。</w:t>
      </w:r>
    </w:p>
    <w:p>
      <w:pPr>
        <w:ind w:left="1260" w:hanging="1260"/>
        <w:jc w:val="left"/>
      </w:pPr>
      <w:r>
        <w:rPr>
          <w:rStyle w:val="101"/>
          <w:rFonts w:ascii="Verdana" w:hAnsi="Verdana" w:cs="Verdana"/>
          <w:bCs/>
          <w:color w:val="000000"/>
          <w:szCs w:val="21"/>
        </w:rPr>
        <w:t>谢元帅!</w:t>
      </w:r>
    </w:p>
    <w:p>
      <w:pPr>
        <w:ind w:left="1260" w:hanging="1260"/>
        <w:jc w:val="left"/>
      </w:pPr>
      <w:r>
        <w:rPr>
          <w:rStyle w:val="101"/>
          <w:rFonts w:ascii="Verdana" w:hAnsi="Verdana" w:cs="Verdana"/>
          <w:bCs/>
          <w:color w:val="000000"/>
          <w:szCs w:val="21"/>
        </w:rPr>
        <w:t>圣驾到!</w:t>
      </w:r>
    </w:p>
    <w:p>
      <w:pPr>
        <w:ind w:left="1260" w:hanging="1260"/>
        <w:jc w:val="left"/>
      </w:pPr>
      <w:r>
        <w:rPr>
          <w:rStyle w:val="101"/>
          <w:rFonts w:ascii="Verdana" w:hAnsi="Verdana" w:cs="Verdana"/>
          <w:bCs/>
          <w:color w:val="000000"/>
          <w:szCs w:val="21"/>
        </w:rPr>
        <w:t>在。</w:t>
      </w:r>
    </w:p>
    <w:p>
      <w:pPr>
        <w:ind w:left="1260" w:hanging="1260"/>
        <w:jc w:val="left"/>
      </w:pPr>
      <w:r>
        <w:rPr>
          <w:rStyle w:val="101"/>
          <w:rFonts w:ascii="Verdana" w:hAnsi="Verdana" w:cs="Verdana"/>
          <w:bCs/>
          <w:color w:val="000000"/>
          <w:szCs w:val="21"/>
        </w:rPr>
        <w:t>得令。</w:t>
      </w:r>
    </w:p>
    <w:p>
      <w:pPr>
        <w:ind w:left="1260" w:hanging="1260"/>
        <w:jc w:val="left"/>
      </w:pPr>
      <w:r>
        <w:rPr>
          <w:rStyle w:val="101"/>
          <w:rFonts w:ascii="Verdana" w:hAnsi="Verdana" w:cs="Verdana"/>
          <w:bCs/>
          <w:color w:val="000000"/>
          <w:szCs w:val="21"/>
        </w:rPr>
        <w:t>令出：圣上有旨，元帅有令：文武</w:t>
      </w:r>
      <w:r>
        <w:rPr>
          <w:rStyle w:val="101"/>
          <w:rFonts w:hint="eastAsia" w:ascii="Verdana" w:hAnsi="Verdana" w:cs="Verdana"/>
          <w:bCs/>
          <w:color w:val="000000"/>
          <w:szCs w:val="21"/>
        </w:rPr>
        <w:t>百</w:t>
      </w:r>
      <w:r>
        <w:rPr>
          <w:rStyle w:val="101"/>
          <w:rFonts w:ascii="Verdana" w:hAnsi="Verdana" w:cs="Verdana"/>
          <w:bCs/>
          <w:color w:val="000000"/>
          <w:szCs w:val="21"/>
        </w:rPr>
        <w:t>官免送。人马打从</w:t>
      </w:r>
      <w:r>
        <w:rPr>
          <w:rStyle w:val="101"/>
          <w:rFonts w:ascii="Verdana" w:hAnsi="Verdana" w:cs="Verdana"/>
          <w:bCs/>
          <w:szCs w:val="21"/>
        </w:rPr>
        <w:t>德</w:t>
      </w:r>
      <w:r>
        <w:rPr>
          <w:rStyle w:val="101"/>
          <w:rFonts w:ascii="Verdana" w:hAnsi="Verdana" w:cs="Verdana"/>
          <w:bCs/>
          <w:color w:val="000000"/>
          <w:szCs w:val="21"/>
        </w:rPr>
        <w:t>胜门</w:t>
      </w:r>
      <w:r>
        <w:rPr>
          <w:rStyle w:val="68"/>
          <w:rFonts w:ascii="Verdana" w:hAnsi="Verdana" w:cs="Verdana"/>
          <w:bCs/>
          <w:color w:val="000000"/>
          <w:szCs w:val="21"/>
        </w:rPr>
        <w:footnoteReference w:id="425"/>
      </w:r>
      <w:r>
        <w:rPr>
          <w:rStyle w:val="101"/>
          <w:rFonts w:ascii="Verdana" w:hAnsi="Verdana" w:cs="Verdana"/>
          <w:bCs/>
          <w:color w:val="000000"/>
          <w:szCs w:val="21"/>
        </w:rPr>
        <w:t>而出，就此响炮离京。</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前站为何不行?</w:t>
      </w:r>
    </w:p>
    <w:p>
      <w:pPr>
        <w:ind w:left="1260" w:hanging="1260"/>
        <w:jc w:val="left"/>
      </w:pPr>
      <w:r>
        <w:rPr>
          <w:rStyle w:val="101"/>
          <w:rFonts w:ascii="Verdana" w:hAnsi="Verdana" w:cs="Verdana"/>
          <w:bCs/>
          <w:color w:val="000000"/>
          <w:szCs w:val="21"/>
        </w:rPr>
        <w:t>候令!</w:t>
      </w:r>
    </w:p>
    <w:p>
      <w:pPr>
        <w:ind w:left="1260" w:hanging="1260"/>
        <w:jc w:val="left"/>
      </w:pPr>
      <w:r>
        <w:rPr>
          <w:rStyle w:val="101"/>
          <w:rFonts w:ascii="Verdana" w:hAnsi="Verdana" w:cs="Verdana"/>
          <w:bCs/>
          <w:color w:val="000000"/>
          <w:szCs w:val="21"/>
        </w:rPr>
        <w:t>启禀元帅：前面已到河东地界。</w:t>
      </w:r>
    </w:p>
    <w:p>
      <w:pPr>
        <w:ind w:left="1260" w:hanging="1260"/>
        <w:jc w:val="left"/>
      </w:pPr>
      <w:r>
        <w:rPr>
          <w:rStyle w:val="101"/>
          <w:rFonts w:ascii="Verdana" w:hAnsi="Verdana" w:cs="Verdana"/>
          <w:bCs/>
          <w:color w:val="000000"/>
          <w:szCs w:val="21"/>
        </w:rPr>
        <w:t>在，</w:t>
      </w:r>
    </w:p>
    <w:p>
      <w:pPr>
        <w:ind w:left="1260" w:hanging="1260"/>
        <w:jc w:val="left"/>
      </w:pPr>
      <w:r>
        <w:rPr>
          <w:rStyle w:val="101"/>
          <w:rFonts w:ascii="Verdana" w:hAnsi="Verdana" w:cs="Verdana"/>
          <w:bCs/>
          <w:color w:val="000000"/>
          <w:szCs w:val="21"/>
        </w:rPr>
        <w:t>得令。</w:t>
      </w:r>
    </w:p>
    <w:p>
      <w:pPr>
        <w:jc w:val="left"/>
      </w:pPr>
      <w:r>
        <w:rPr>
          <w:rStyle w:val="101"/>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101"/>
          <w:rFonts w:ascii="Verdana" w:hAnsi="Verdana" w:cs="Verdana"/>
          <w:bCs/>
          <w:color w:val="000000"/>
          <w:szCs w:val="21"/>
        </w:rPr>
        <w:t>传令已毕。</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五</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来到河东地，昼夜费心机。</w:t>
      </w:r>
    </w:p>
    <w:p>
      <w:pPr>
        <w:ind w:left="1260" w:hanging="1260"/>
        <w:jc w:val="left"/>
      </w:pPr>
      <w:r>
        <w:rPr>
          <w:rStyle w:val="101"/>
          <w:rFonts w:ascii="Verdana" w:hAnsi="Verdana" w:cs="Verdana"/>
          <w:bCs/>
          <w:color w:val="000000"/>
          <w:szCs w:val="21"/>
        </w:rPr>
        <w:t>带马。</w:t>
      </w:r>
    </w:p>
    <w:p>
      <w:pPr>
        <w:rPr>
          <w:rStyle w:val="101"/>
          <w:rFonts w:ascii="华文仿宋" w:hAnsi="华文仿宋" w:eastAsia="华文仿宋" w:cs="华文仿宋"/>
          <w:bCs/>
          <w:color w:val="000000"/>
          <w:szCs w:val="21"/>
        </w:rPr>
      </w:pPr>
      <w:r>
        <w:rPr>
          <w:rStyle w:val="101"/>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101"/>
          <w:rFonts w:hint="eastAsia" w:ascii="Verdana" w:hAnsi="Verdana" w:cs="Verdana"/>
          <w:bCs/>
          <w:color w:val="000000"/>
          <w:szCs w:val="21"/>
        </w:rPr>
        <w:t>)</w:t>
      </w:r>
      <w:r>
        <w:rPr>
          <w:rStyle w:val="68"/>
          <w:rFonts w:ascii="Verdana" w:hAnsi="Verdana" w:cs="Verdana"/>
          <w:bCs/>
          <w:color w:val="000000"/>
          <w:szCs w:val="21"/>
        </w:rPr>
        <w:footnoteReference w:id="426"/>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六</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元帅受惊了，元帅受惊了!</w:t>
      </w:r>
    </w:p>
    <w:p>
      <w:pPr>
        <w:ind w:left="1260" w:hanging="1260"/>
        <w:jc w:val="left"/>
      </w:pPr>
      <w:r>
        <w:rPr>
          <w:rStyle w:val="101"/>
          <w:rFonts w:ascii="Verdana" w:hAnsi="Verdana" w:cs="Verdana"/>
          <w:bCs/>
          <w:color w:val="000000"/>
          <w:szCs w:val="21"/>
        </w:rPr>
        <w:t>你与白龙交战，堪堪落马，多亏末将一马当先，将你救下。来来来，请上功劳簿哇。</w:t>
      </w:r>
    </w:p>
    <w:p>
      <w:pPr>
        <w:ind w:left="1260" w:hanging="1260"/>
        <w:jc w:val="left"/>
      </w:pPr>
      <w:r>
        <w:rPr>
          <w:rStyle w:val="101"/>
          <w:rFonts w:ascii="Verdana" w:hAnsi="Verdana" w:cs="Verdana"/>
          <w:bCs/>
          <w:color w:val="000000"/>
          <w:szCs w:val="21"/>
        </w:rPr>
        <w:t>这</w:t>
      </w:r>
      <w:r>
        <w:rPr>
          <w:rStyle w:val="101"/>
          <w:rFonts w:hint="eastAsia" w:ascii="Verdana" w:hAnsi="Verdana" w:cs="Verdana"/>
          <w:bCs/>
          <w:color w:val="000000"/>
          <w:szCs w:val="21"/>
        </w:rPr>
        <w:t>……</w:t>
      </w:r>
      <w:r>
        <w:rPr>
          <w:rStyle w:val="101"/>
          <w:rFonts w:ascii="Verdana" w:hAnsi="Verdana" w:cs="Verdana"/>
          <w:bCs/>
          <w:color w:val="000000"/>
          <w:szCs w:val="21"/>
        </w:rPr>
        <w:t>无有。</w:t>
      </w:r>
    </w:p>
    <w:p>
      <w:pPr>
        <w:ind w:left="1260" w:hanging="1260"/>
        <w:jc w:val="left"/>
      </w:pPr>
      <w:r>
        <w:rPr>
          <w:rStyle w:val="101"/>
          <w:rFonts w:ascii="Verdana" w:hAnsi="Verdana" w:cs="Verdana"/>
          <w:bCs/>
          <w:color w:val="000000"/>
          <w:szCs w:val="21"/>
        </w:rPr>
        <w:t>也无有。</w:t>
      </w:r>
    </w:p>
    <w:p>
      <w:pPr>
        <w:ind w:left="1260" w:hanging="1260"/>
        <w:jc w:val="left"/>
      </w:pPr>
      <w:r>
        <w:rPr>
          <w:rStyle w:val="101"/>
          <w:rFonts w:ascii="Verdana" w:hAnsi="Verdana" w:cs="Verdana"/>
          <w:bCs/>
          <w:color w:val="000000"/>
          <w:szCs w:val="21"/>
        </w:rPr>
        <w:t>谢元帅责!</w:t>
      </w:r>
    </w:p>
    <w:p>
      <w:pPr>
        <w:ind w:left="1260" w:hanging="1260"/>
        <w:jc w:val="left"/>
      </w:pPr>
      <w:r>
        <w:rPr>
          <w:rStyle w:val="101"/>
          <w:rFonts w:ascii="Verdana" w:hAnsi="Verdana" w:cs="Verdana"/>
          <w:bCs/>
          <w:color w:val="000000"/>
          <w:szCs w:val="21"/>
        </w:rPr>
        <w:t>打</w:t>
      </w:r>
      <w:r>
        <w:rPr>
          <w:rStyle w:val="101"/>
          <w:rFonts w:hint="eastAsia" w:ascii="Verdana" w:hAnsi="Verdana" w:cs="Verdana"/>
          <w:bCs/>
          <w:color w:val="000000"/>
          <w:szCs w:val="21"/>
        </w:rPr>
        <w:t>的</w:t>
      </w:r>
      <w:r>
        <w:rPr>
          <w:rStyle w:val="101"/>
          <w:rFonts w:ascii="Verdana" w:hAnsi="Verdana" w:cs="Verdana"/>
          <w:bCs/>
          <w:color w:val="000000"/>
          <w:szCs w:val="21"/>
        </w:rPr>
        <w:t>——呃，不公!</w:t>
      </w:r>
    </w:p>
    <w:p>
      <w:pPr>
        <w:ind w:left="1260" w:hanging="1260"/>
        <w:jc w:val="left"/>
      </w:pPr>
      <w:r>
        <w:rPr>
          <w:rStyle w:val="101"/>
          <w:rFonts w:ascii="Verdana" w:hAnsi="Verdana" w:cs="Verdana"/>
          <w:bCs/>
          <w:color w:val="000000"/>
          <w:szCs w:val="21"/>
        </w:rPr>
        <w:t>也不是。</w:t>
      </w:r>
    </w:p>
    <w:p>
      <w:pPr>
        <w:ind w:left="1260" w:hanging="1260"/>
        <w:jc w:val="left"/>
      </w:pPr>
      <w:r>
        <w:rPr>
          <w:rStyle w:val="101"/>
          <w:rFonts w:ascii="Verdana" w:hAnsi="Verdana" w:cs="Verdana"/>
          <w:bCs/>
          <w:color w:val="000000"/>
          <w:szCs w:val="21"/>
        </w:rPr>
        <w:t>有罪不敢抬头。</w:t>
      </w:r>
    </w:p>
    <w:p>
      <w:pPr>
        <w:ind w:left="1260" w:hanging="1260"/>
        <w:jc w:val="left"/>
      </w:pPr>
      <w:r>
        <w:rPr>
          <w:rStyle w:val="101"/>
          <w:rFonts w:ascii="Verdana" w:hAnsi="Verdana" w:cs="Verdana"/>
          <w:bCs/>
          <w:color w:val="000000"/>
          <w:szCs w:val="21"/>
        </w:rPr>
        <w:t>谢元帅。</w:t>
      </w:r>
    </w:p>
    <w:p>
      <w:pPr>
        <w:ind w:left="1260" w:hanging="1260"/>
        <w:jc w:val="left"/>
      </w:pPr>
      <w:r>
        <w:rPr>
          <w:rStyle w:val="101"/>
          <w:rFonts w:ascii="Verdana" w:hAnsi="Verdana" w:cs="Verdana"/>
          <w:bCs/>
          <w:color w:val="000000"/>
          <w:szCs w:val="21"/>
        </w:rPr>
        <w:t>是是是。</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】奸贼做事太欺情，有功不赏反加刑。</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】人来搀我小营进，快请姑娘到此营。</w:t>
      </w:r>
    </w:p>
    <w:p>
      <w:pPr>
        <w:ind w:left="1260" w:hanging="1260"/>
        <w:jc w:val="left"/>
      </w:pPr>
      <w:r>
        <w:rPr>
          <w:rStyle w:val="101"/>
          <w:rFonts w:ascii="Verdana" w:hAnsi="Verdana" w:cs="Verdana"/>
          <w:bCs/>
          <w:color w:val="000000"/>
          <w:szCs w:val="21"/>
        </w:rPr>
        <w:t>贤妹哪里知道，老贼与白龙交战，堪堪落马，多亏愚兄将他救下。</w:t>
      </w:r>
    </w:p>
    <w:p>
      <w:pPr>
        <w:ind w:left="1260" w:hanging="1260"/>
        <w:jc w:val="left"/>
      </w:pPr>
      <w:r>
        <w:rPr>
          <w:rStyle w:val="101"/>
          <w:rFonts w:ascii="Verdana" w:hAnsi="Verdana" w:cs="Verdana"/>
          <w:bCs/>
          <w:color w:val="000000"/>
          <w:szCs w:val="21"/>
        </w:rPr>
        <w:t>有功劳不赏，反将愚兄——唉，重责。呃</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贤妹呀!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】随王驾来愿王</w:t>
      </w:r>
      <w:r>
        <w:rPr>
          <w:rStyle w:val="101"/>
          <w:rFonts w:hint="eastAsia" w:ascii="Verdana" w:hAnsi="Verdana" w:cs="Verdana"/>
          <w:bCs/>
          <w:color w:val="000000"/>
          <w:szCs w:val="21"/>
        </w:rPr>
        <w:t>兴</w:t>
      </w:r>
      <w:r>
        <w:rPr>
          <w:rStyle w:val="101"/>
          <w:rFonts w:ascii="Verdana" w:hAnsi="Verdana" w:cs="Verdana"/>
          <w:bCs/>
          <w:color w:val="000000"/>
          <w:szCs w:val="21"/>
        </w:rPr>
        <w:t>，食王爵禄当报恩。军权落在奸贼手</w:t>
      </w:r>
      <w:r>
        <w:rPr>
          <w:rStyle w:val="101"/>
          <w:rFonts w:hint="eastAsia" w:ascii="Verdana" w:hAnsi="Verdana" w:cs="Verdana"/>
          <w:bCs/>
          <w:color w:val="000000"/>
          <w:sz w:val="18"/>
          <w:szCs w:val="18"/>
        </w:rPr>
        <w:t>哇</w:t>
      </w:r>
      <w:r>
        <w:rPr>
          <w:rStyle w:val="101"/>
          <w:rFonts w:ascii="Verdana" w:hAnsi="Verdana" w:cs="Verdana"/>
          <w:bCs/>
          <w:color w:val="000000"/>
          <w:szCs w:val="21"/>
        </w:rPr>
        <w:t>，</w:t>
      </w:r>
      <w:r>
        <w:rPr>
          <w:rStyle w:val="101"/>
          <w:rFonts w:hint="eastAsia" w:ascii="Verdana" w:hAnsi="Verdana" w:cs="Verdana"/>
          <w:bCs/>
          <w:color w:val="000000"/>
          <w:szCs w:val="21"/>
        </w:rPr>
        <w:t>得自</w:t>
      </w:r>
      <w:r>
        <w:rPr>
          <w:rStyle w:val="101"/>
          <w:rFonts w:ascii="Verdana" w:hAnsi="Verdana" w:cs="Verdana"/>
          <w:bCs/>
          <w:color w:val="000000"/>
          <w:szCs w:val="21"/>
        </w:rPr>
        <w:t>闲来且自</w:t>
      </w:r>
      <w:r>
        <w:rPr>
          <w:rStyle w:val="101"/>
          <w:rFonts w:hint="eastAsia" w:ascii="Verdana" w:hAnsi="Verdana" w:cs="Verdana"/>
          <w:bCs/>
          <w:color w:val="000000"/>
          <w:szCs w:val="21"/>
        </w:rPr>
        <w:t>清</w:t>
      </w:r>
      <w:r>
        <w:rPr>
          <w:rStyle w:val="101"/>
          <w:rFonts w:ascii="Verdana" w:hAnsi="Verdana" w:cs="Verdana"/>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七</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臣在暗地保驾。</w:t>
      </w:r>
    </w:p>
    <w:p>
      <w:pPr>
        <w:rPr>
          <w:rFonts w:hint="eastAsia"/>
        </w:rPr>
      </w:pPr>
      <w:bookmarkStart w:id="247" w:name="__RefHeading___Toc414518307"/>
      <w:bookmarkEnd w:id="247"/>
      <w:r>
        <w:rPr>
          <w:rFonts w:hint="eastAsia"/>
        </w:rPr>
        <w:br w:type="page"/>
      </w:r>
    </w:p>
    <w:p>
      <w:pPr>
        <w:pStyle w:val="3"/>
        <w:bidi w:val="0"/>
        <w:jc w:val="center"/>
      </w:pPr>
      <w:bookmarkStart w:id="248" w:name="_Toc714459367"/>
      <w:bookmarkStart w:id="249" w:name="_Toc636346934"/>
      <w:r>
        <w:rPr>
          <w:rFonts w:hint="eastAsia"/>
        </w:rPr>
        <w:t>龙虎斗</w:t>
      </w:r>
      <w:bookmarkEnd w:id="248"/>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8"/>
          <w:rFonts w:ascii="Verdana" w:hAnsi="Verdana" w:cs="Verdana"/>
          <w:bCs/>
          <w:color w:val="000000"/>
          <w:szCs w:val="21"/>
        </w:rPr>
        <w:footnoteReference w:id="427"/>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8"/>
          <w:rFonts w:ascii="Verdana" w:hAnsi="Verdana" w:cs="Verdana"/>
          <w:bCs/>
          <w:color w:val="000000"/>
          <w:szCs w:val="21"/>
        </w:rPr>
        <w:footnoteReference w:id="428"/>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8"/>
          <w:rFonts w:ascii="宋体" w:hAnsi="宋体" w:cs="宋体"/>
          <w:szCs w:val="21"/>
        </w:rPr>
        <w:footnoteReference w:id="429"/>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8"/>
          <w:rFonts w:ascii="Verdana" w:hAnsi="Verdana" w:cs="Verdana"/>
          <w:bCs/>
          <w:color w:val="000000"/>
          <w:szCs w:val="21"/>
        </w:rPr>
        <w:footnoteReference w:id="430"/>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8"/>
          <w:rFonts w:ascii="Verdana" w:hAnsi="Verdana" w:cs="Verdana"/>
          <w:bCs/>
          <w:color w:val="000000"/>
          <w:szCs w:val="21"/>
        </w:rPr>
        <w:footnoteReference w:id="431"/>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8"/>
          <w:rFonts w:ascii="Verdana" w:hAnsi="Verdana" w:cs="Verdana"/>
          <w:bCs/>
          <w:color w:val="000000"/>
          <w:szCs w:val="21"/>
        </w:rPr>
        <w:footnoteReference w:id="432"/>
      </w:r>
      <w:r>
        <w:rPr>
          <w:rFonts w:ascii="Verdana" w:hAnsi="Verdana" w:cs="Verdana"/>
          <w:bCs/>
          <w:color w:val="000000"/>
          <w:szCs w:val="21"/>
        </w:rPr>
        <w:t>，不由孤王怒满膛</w:t>
      </w:r>
      <w:r>
        <w:rPr>
          <w:rStyle w:val="68"/>
          <w:rFonts w:ascii="Verdana" w:hAnsi="Verdana" w:cs="Verdana"/>
          <w:bCs/>
          <w:color w:val="000000"/>
          <w:szCs w:val="21"/>
        </w:rPr>
        <w:footnoteReference w:id="433"/>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8"/>
          <w:rFonts w:ascii="Verdana" w:hAnsi="Verdana" w:cs="Verdana"/>
          <w:bCs/>
          <w:color w:val="000000"/>
          <w:szCs w:val="21"/>
        </w:rPr>
        <w:footnoteReference w:id="434"/>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250" w:name="__RefHeading___Toc414518308"/>
      <w:bookmarkEnd w:id="250"/>
      <w:r>
        <w:rPr>
          <w:rFonts w:hint="eastAsia"/>
        </w:rPr>
        <w:br w:type="page"/>
      </w:r>
    </w:p>
    <w:p>
      <w:pPr>
        <w:pStyle w:val="3"/>
        <w:bidi w:val="0"/>
        <w:jc w:val="center"/>
      </w:pPr>
      <w:bookmarkStart w:id="251" w:name="_Toc1153428241"/>
      <w:bookmarkStart w:id="252" w:name="_Toc2022844997"/>
      <w:r>
        <w:rPr>
          <w:rFonts w:hint="eastAsia"/>
        </w:rPr>
        <w:t xml:space="preserve">贺后骂殿 </w:t>
      </w:r>
      <w:r>
        <w:rPr>
          <w:rFonts w:hint="eastAsia"/>
          <w:sz w:val="24"/>
          <w:szCs w:val="24"/>
        </w:rPr>
        <w:t>之</w:t>
      </w:r>
      <w:r>
        <w:rPr>
          <w:rFonts w:hint="eastAsia"/>
        </w:rPr>
        <w:t xml:space="preserve"> 赵光义</w:t>
      </w:r>
      <w:bookmarkEnd w:id="251"/>
      <w:bookmarkEnd w:id="252"/>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8"/>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8"/>
          <w:rFonts w:ascii="Verdana" w:hAnsi="Verdana" w:cs="Verdana"/>
          <w:bCs/>
          <w:color w:val="000000"/>
          <w:szCs w:val="21"/>
        </w:rPr>
        <w:footnoteReference w:id="436"/>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8"/>
          <w:rFonts w:ascii="Verdana" w:hAnsi="Verdana" w:cs="Verdana"/>
          <w:bCs/>
          <w:color w:val="000000"/>
          <w:szCs w:val="21"/>
        </w:rPr>
        <w:footnoteReference w:id="437"/>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8"/>
          <w:color w:val="000000"/>
        </w:rPr>
        <w:footnoteReference w:id="438"/>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8"/>
          <w:rFonts w:ascii="Verdana" w:hAnsi="Verdana" w:cs="Verdana"/>
          <w:bCs/>
          <w:color w:val="000000"/>
          <w:szCs w:val="21"/>
        </w:rPr>
        <w:footnoteReference w:id="439"/>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8"/>
          <w:rFonts w:ascii="Verdana" w:hAnsi="Verdana" w:cs="Verdana"/>
          <w:bCs/>
          <w:color w:val="000000"/>
          <w:szCs w:val="21"/>
        </w:rPr>
        <w:footnoteReference w:id="440"/>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8"/>
          <w:rFonts w:ascii="Verdana" w:hAnsi="Verdana" w:cs="Verdana"/>
          <w:bCs/>
          <w:color w:val="000000"/>
          <w:szCs w:val="21"/>
        </w:rPr>
        <w:footnoteReference w:id="441"/>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8"/>
          <w:rFonts w:ascii="Verdana" w:hAnsi="Verdana" w:cs="Verdana"/>
          <w:bCs/>
          <w:color w:val="000000"/>
          <w:szCs w:val="21"/>
        </w:rPr>
        <w:footnoteReference w:id="442"/>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8"/>
          <w:rFonts w:ascii="Verdana" w:hAnsi="Verdana" w:cs="Verdana"/>
          <w:bCs/>
          <w:color w:val="000000"/>
          <w:szCs w:val="21"/>
        </w:rPr>
        <w:footnoteReference w:id="443"/>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8"/>
          <w:rFonts w:ascii="Verdana" w:hAnsi="Verdana" w:cs="Verdana"/>
          <w:bCs/>
          <w:color w:val="000000"/>
          <w:szCs w:val="21"/>
        </w:rPr>
        <w:footnoteReference w:id="444"/>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253" w:name="__RefHeading___Toc414518309"/>
      <w:bookmarkEnd w:id="253"/>
      <w:r>
        <w:rPr>
          <w:rFonts w:hint="eastAsia"/>
        </w:rPr>
        <w:br w:type="page"/>
      </w:r>
    </w:p>
    <w:p>
      <w:pPr>
        <w:pStyle w:val="3"/>
        <w:bidi w:val="0"/>
        <w:jc w:val="center"/>
      </w:pPr>
      <w:bookmarkStart w:id="254" w:name="_Toc1203672953"/>
      <w:bookmarkStart w:id="255" w:name="_Toc1204623992"/>
      <w:r>
        <w:rPr>
          <w:rFonts w:hint="eastAsia"/>
        </w:rPr>
        <w:t xml:space="preserve">金沙滩 </w:t>
      </w:r>
      <w:r>
        <w:rPr>
          <w:rFonts w:hint="eastAsia"/>
          <w:sz w:val="24"/>
          <w:szCs w:val="24"/>
        </w:rPr>
        <w:t>之</w:t>
      </w:r>
      <w:r>
        <w:rPr>
          <w:rFonts w:hint="eastAsia"/>
        </w:rPr>
        <w:t xml:space="preserve"> 杨继业</w:t>
      </w:r>
      <w:bookmarkEnd w:id="254"/>
      <w:bookmarkEnd w:id="25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腰悬三尺剑，保主锦江山。</w:t>
      </w:r>
    </w:p>
    <w:p>
      <w:pPr>
        <w:jc w:val="left"/>
      </w:pPr>
      <w:r>
        <w:rPr>
          <w:rStyle w:val="101"/>
          <w:rFonts w:ascii="Verdana" w:hAnsi="Verdana" w:cs="Verdana"/>
          <w:bCs/>
          <w:color w:val="000000"/>
          <w:szCs w:val="21"/>
        </w:rPr>
        <w:t>老夫，杨继业。宋王驾前为臣，奉主之命，巡营</w:t>
      </w:r>
      <w:r>
        <w:rPr>
          <w:rStyle w:val="101"/>
          <w:rFonts w:hint="eastAsia" w:ascii="Verdana" w:hAnsi="Verdana" w:cs="Verdana"/>
          <w:bCs/>
          <w:color w:val="000000"/>
          <w:szCs w:val="21"/>
        </w:rPr>
        <w:t>瞭</w:t>
      </w:r>
      <w:r>
        <w:rPr>
          <w:rStyle w:val="101"/>
          <w:rFonts w:ascii="Verdana" w:hAnsi="Verdana" w:cs="Verdana"/>
          <w:bCs/>
          <w:color w:val="000000"/>
          <w:szCs w:val="21"/>
        </w:rPr>
        <w:t>哨。今有北国</w:t>
      </w:r>
      <w:r>
        <w:rPr>
          <w:rStyle w:val="101"/>
          <w:rFonts w:hint="eastAsia" w:ascii="Verdana" w:hAnsi="Verdana" w:cs="Verdana"/>
          <w:bCs/>
          <w:color w:val="000000"/>
          <w:szCs w:val="21"/>
        </w:rPr>
        <w:t>鞑</w:t>
      </w:r>
      <w:r>
        <w:rPr>
          <w:rStyle w:val="101"/>
          <w:rFonts w:ascii="Verdana" w:hAnsi="Verdana" w:cs="Verdana"/>
          <w:bCs/>
          <w:color w:val="000000"/>
          <w:szCs w:val="21"/>
        </w:rPr>
        <w:t>儿韩昌，兴兵前来，请我主敌楼答话。众儿郎，</w:t>
      </w:r>
    </w:p>
    <w:p>
      <w:pPr>
        <w:jc w:val="left"/>
      </w:pPr>
      <w:r>
        <w:rPr>
          <w:rStyle w:val="101"/>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忙将韩昌事，奏与万岁知。</w:t>
      </w:r>
    </w:p>
    <w:p>
      <w:pPr>
        <w:ind w:left="1260" w:hanging="1260"/>
        <w:jc w:val="left"/>
      </w:pPr>
      <w:r>
        <w:rPr>
          <w:rStyle w:val="101"/>
          <w:rFonts w:ascii="Verdana" w:hAnsi="Verdana" w:cs="Verdana"/>
          <w:bCs/>
          <w:color w:val="000000"/>
          <w:szCs w:val="21"/>
        </w:rPr>
        <w:t>臣，继业见驾，吾皇万岁，</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ascii="Verdana" w:hAnsi="Verdana" w:cs="Verdana"/>
          <w:bCs/>
          <w:color w:val="000000"/>
          <w:szCs w:val="21"/>
        </w:rPr>
        <w:t>贤爷千岁，</w:t>
      </w:r>
    </w:p>
    <w:p>
      <w:pPr>
        <w:ind w:left="1260" w:hanging="1260"/>
        <w:jc w:val="left"/>
      </w:pPr>
      <w:r>
        <w:rPr>
          <w:rStyle w:val="101"/>
          <w:rFonts w:ascii="Verdana" w:hAnsi="Verdana" w:cs="Verdana"/>
          <w:bCs/>
          <w:color w:val="000000"/>
          <w:szCs w:val="21"/>
        </w:rPr>
        <w:t>千千岁。</w:t>
      </w:r>
    </w:p>
    <w:p>
      <w:pPr>
        <w:ind w:left="1260" w:hanging="1260"/>
        <w:jc w:val="left"/>
      </w:pPr>
      <w:r>
        <w:rPr>
          <w:rStyle w:val="101"/>
          <w:rFonts w:ascii="Verdana" w:hAnsi="Verdana" w:cs="Verdana"/>
          <w:bCs/>
          <w:color w:val="000000"/>
          <w:szCs w:val="21"/>
        </w:rPr>
        <w:t>谢座。</w:t>
      </w:r>
    </w:p>
    <w:p>
      <w:pPr>
        <w:ind w:left="1260" w:hanging="1260"/>
        <w:jc w:val="left"/>
      </w:pPr>
      <w:r>
        <w:rPr>
          <w:rStyle w:val="101"/>
          <w:rFonts w:ascii="Verdana" w:hAnsi="Verdana" w:cs="Verdana"/>
          <w:bCs/>
          <w:color w:val="000000"/>
          <w:szCs w:val="21"/>
        </w:rPr>
        <w:t>今有北国</w:t>
      </w:r>
      <w:r>
        <w:rPr>
          <w:rStyle w:val="101"/>
          <w:rFonts w:hint="eastAsia" w:ascii="Verdana" w:hAnsi="Verdana" w:cs="Verdana"/>
          <w:bCs/>
          <w:color w:val="000000"/>
          <w:szCs w:val="21"/>
        </w:rPr>
        <w:t>鞑</w:t>
      </w:r>
      <w:r>
        <w:rPr>
          <w:rStyle w:val="101"/>
          <w:rFonts w:ascii="Verdana" w:hAnsi="Verdana" w:cs="Verdana"/>
          <w:bCs/>
          <w:color w:val="000000"/>
          <w:szCs w:val="21"/>
        </w:rPr>
        <w:t>儿韩昌，兴兵前来，请我主敌楼答话。</w:t>
      </w:r>
    </w:p>
    <w:p>
      <w:pPr>
        <w:ind w:left="1260" w:hanging="1260"/>
        <w:jc w:val="left"/>
      </w:pPr>
      <w:r>
        <w:rPr>
          <w:rStyle w:val="101"/>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101"/>
          <w:rFonts w:ascii="Verdana" w:hAnsi="Verdana" w:cs="Verdana"/>
          <w:bCs/>
          <w:color w:val="000000"/>
          <w:szCs w:val="21"/>
        </w:rPr>
        <w:t>(韩昌</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hint="eastAsia" w:ascii="Verdana" w:hAnsi="Verdana" w:cs="Verdana"/>
          <w:bCs/>
          <w:szCs w:val="21"/>
        </w:rPr>
        <w:t>宋王请了</w:t>
      </w:r>
      <w:r>
        <w:rPr>
          <w:rStyle w:val="101"/>
          <w:rFonts w:ascii="Verdana" w:hAnsi="Verdana" w:cs="Verdana"/>
          <w:bCs/>
          <w:color w:val="000000"/>
          <w:szCs w:val="21"/>
        </w:rPr>
        <w:t>。)</w:t>
      </w:r>
    </w:p>
    <w:p>
      <w:pPr>
        <w:jc w:val="left"/>
      </w:pPr>
      <w:r>
        <w:rPr>
          <w:rStyle w:val="101"/>
          <w:rFonts w:ascii="Verdana" w:hAnsi="Verdana" w:cs="Verdana"/>
          <w:bCs/>
          <w:color w:val="000000"/>
          <w:szCs w:val="21"/>
        </w:rPr>
        <w:t>贤爷在此!</w:t>
      </w:r>
    </w:p>
    <w:p>
      <w:pPr>
        <w:jc w:val="left"/>
      </w:pPr>
      <w:r>
        <w:rPr>
          <w:rStyle w:val="101"/>
          <w:rFonts w:ascii="Verdana" w:hAnsi="Verdana" w:cs="Verdana"/>
          <w:bCs/>
          <w:color w:val="000000"/>
          <w:szCs w:val="21"/>
        </w:rPr>
        <w:t>(韩昌</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巴特鲁</w:t>
      </w:r>
      <w:r>
        <w:rPr>
          <w:rStyle w:val="68"/>
          <w:rFonts w:ascii="Verdana" w:hAnsi="Verdana" w:cs="Verdana"/>
          <w:bCs/>
          <w:color w:val="000000"/>
          <w:szCs w:val="21"/>
        </w:rPr>
        <w:footnoteReference w:id="445"/>
      </w:r>
      <w:r>
        <w:rPr>
          <w:rStyle w:val="101"/>
          <w:rFonts w:ascii="Verdana" w:hAnsi="Verdana" w:cs="Verdana"/>
          <w:bCs/>
          <w:color w:val="000000"/>
          <w:szCs w:val="21"/>
        </w:rPr>
        <w:t>。)</w:t>
      </w:r>
    </w:p>
    <w:p>
      <w:pPr>
        <w:jc w:val="left"/>
      </w:pPr>
      <w:r>
        <w:rPr>
          <w:rStyle w:val="101"/>
          <w:rFonts w:ascii="Verdana" w:hAnsi="Verdana" w:cs="Verdana"/>
          <w:bCs/>
          <w:color w:val="000000"/>
          <w:szCs w:val="21"/>
        </w:rPr>
        <w:t>住口!</w:t>
      </w:r>
    </w:p>
    <w:p>
      <w:pPr>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Verdana" w:hAnsi="Verdana" w:cs="Verdana"/>
          <w:bCs/>
          <w:color w:val="000000"/>
          <w:szCs w:val="21"/>
        </w:rPr>
        <w:t>万岁!吾主!</w:t>
      </w:r>
      <w:r>
        <w:rPr>
          <w:rStyle w:val="101"/>
          <w:rFonts w:hint="eastAsia" w:ascii="Verdana" w:hAnsi="Verdana" w:cs="Verdana"/>
          <w:bCs/>
          <w:color w:val="000000"/>
          <w:szCs w:val="21"/>
        </w:rPr>
        <w:t>唉，</w:t>
      </w:r>
      <w:r>
        <w:rPr>
          <w:rStyle w:val="101"/>
          <w:rFonts w:ascii="Verdana" w:hAnsi="Verdana" w:cs="Verdana"/>
          <w:bCs/>
          <w:color w:val="000000"/>
          <w:szCs w:val="21"/>
        </w:rPr>
        <w:t>万岁呃!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】事到如今恨奸党，</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】潘仁美</w:t>
      </w:r>
      <w:r>
        <w:rPr>
          <w:rStyle w:val="101"/>
          <w:rFonts w:hint="eastAsia" w:ascii="Verdana" w:hAnsi="Verdana" w:cs="Verdana"/>
          <w:bCs/>
          <w:color w:val="000000"/>
          <w:szCs w:val="21"/>
        </w:rPr>
        <w:t>诓</w:t>
      </w:r>
      <w:r>
        <w:rPr>
          <w:rStyle w:val="101"/>
          <w:rFonts w:ascii="Verdana" w:hAnsi="Verdana" w:cs="Verdana"/>
          <w:bCs/>
          <w:color w:val="000000"/>
          <w:szCs w:val="21"/>
        </w:rPr>
        <w:t>圣驾来到番邦。哪里是双龙会把宴</w:t>
      </w:r>
      <w:r>
        <w:rPr>
          <w:rStyle w:val="101"/>
          <w:rFonts w:hint="eastAsia" w:ascii="Verdana" w:hAnsi="Verdana" w:cs="Verdana"/>
          <w:bCs/>
          <w:color w:val="000000"/>
          <w:szCs w:val="21"/>
        </w:rPr>
        <w:t>上</w:t>
      </w:r>
      <w:r>
        <w:rPr>
          <w:rStyle w:val="68"/>
          <w:rFonts w:ascii="Verdana" w:hAnsi="Verdana" w:cs="Verdana"/>
          <w:bCs/>
          <w:color w:val="000000"/>
          <w:szCs w:val="21"/>
        </w:rPr>
        <w:footnoteReference w:id="446"/>
      </w:r>
      <w:r>
        <w:rPr>
          <w:rStyle w:val="101"/>
          <w:rFonts w:ascii="Verdana" w:hAnsi="Verdana" w:cs="Verdana"/>
          <w:bCs/>
          <w:color w:val="000000"/>
          <w:szCs w:val="21"/>
        </w:rPr>
        <w:t>，明明是一座杀人战场。若要想救主爷出罗网，除非是学纪信替主荥阳。</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w:t>
      </w:r>
      <w:r>
        <w:rPr>
          <w:rStyle w:val="101"/>
          <w:rFonts w:ascii="楷体" w:hAnsi="楷体" w:eastAsia="楷体" w:cs="Verdana"/>
          <w:bCs/>
          <w:color w:val="000000"/>
          <w:szCs w:val="21"/>
        </w:rPr>
        <w:t>板</w:t>
      </w:r>
      <w:r>
        <w:rPr>
          <w:rStyle w:val="101"/>
          <w:rFonts w:ascii="Verdana" w:hAnsi="Verdana" w:cs="Verdana"/>
          <w:bCs/>
          <w:color w:val="000000"/>
          <w:szCs w:val="21"/>
        </w:rPr>
        <w:t>】低下头来暗思想，</w:t>
      </w:r>
    </w:p>
    <w:p>
      <w:pPr>
        <w:ind w:left="1260" w:hanging="1260"/>
        <w:jc w:val="left"/>
      </w:pPr>
      <w:r>
        <w:rPr>
          <w:rStyle w:val="101"/>
          <w:rFonts w:ascii="Verdana" w:hAnsi="Verdana" w:cs="Verdana"/>
          <w:bCs/>
          <w:color w:val="000000"/>
          <w:szCs w:val="21"/>
        </w:rPr>
        <w:t>有了!</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】忽然一计上心旁。继业撩铠出宝帐，</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】众家儿郎听端详：哪个孩儿有胆量，替主赴会到番邦。</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】答话儿郎哪一个，</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】进帐来父子们再作商量。</w:t>
      </w:r>
    </w:p>
    <w:p>
      <w:pPr>
        <w:ind w:left="1260" w:hanging="1260"/>
        <w:jc w:val="left"/>
      </w:pPr>
      <w:r>
        <w:rPr>
          <w:rStyle w:val="101"/>
          <w:rFonts w:ascii="Verdana" w:hAnsi="Verdana" w:cs="Verdana"/>
          <w:bCs/>
          <w:color w:val="000000"/>
          <w:szCs w:val="21"/>
        </w:rPr>
        <w:t>儿有此胆量?</w:t>
      </w:r>
    </w:p>
    <w:p>
      <w:pPr>
        <w:ind w:left="1260" w:hanging="1260"/>
        <w:jc w:val="left"/>
      </w:pPr>
      <w:r>
        <w:rPr>
          <w:rStyle w:val="101"/>
          <w:rFonts w:ascii="Verdana" w:hAnsi="Verdana" w:cs="Verdana"/>
          <w:bCs/>
          <w:color w:val="000000"/>
          <w:szCs w:val="21"/>
        </w:rPr>
        <w:t>好哇!</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】这才是父是英雄儿有胆量，杨家出了假宋王。</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】父子一同进宝帐，</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】把本启奏圣吾皇。</w:t>
      </w:r>
    </w:p>
    <w:p>
      <w:pPr>
        <w:ind w:left="1260" w:hanging="1260"/>
        <w:jc w:val="left"/>
      </w:pPr>
      <w:r>
        <w:rPr>
          <w:rStyle w:val="101"/>
          <w:rFonts w:ascii="Verdana" w:hAnsi="Verdana" w:cs="Verdana"/>
          <w:bCs/>
          <w:color w:val="000000"/>
          <w:szCs w:val="21"/>
        </w:rPr>
        <w:t>臣启万岁：长子延平愿替主赴会。</w:t>
      </w:r>
    </w:p>
    <w:p>
      <w:pPr>
        <w:ind w:left="1260" w:hanging="1260"/>
        <w:jc w:val="left"/>
      </w:pPr>
      <w:r>
        <w:rPr>
          <w:rStyle w:val="101"/>
          <w:rFonts w:ascii="Verdana" w:hAnsi="Verdana" w:cs="Verdana"/>
          <w:bCs/>
          <w:color w:val="000000"/>
          <w:szCs w:val="21"/>
        </w:rPr>
        <w:t>看衣更换。</w:t>
      </w:r>
    </w:p>
    <w:p>
      <w:pPr>
        <w:ind w:left="1260" w:hanging="1260"/>
        <w:jc w:val="left"/>
      </w:pPr>
      <w:r>
        <w:rPr>
          <w:rStyle w:val="101"/>
          <w:rFonts w:ascii="Verdana" w:hAnsi="Verdana" w:cs="Verdana"/>
          <w:bCs/>
          <w:color w:val="000000"/>
          <w:szCs w:val="21"/>
        </w:rPr>
        <w:t>儿啊!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】我的儿休得悲声放，痛哭尤恐惊君王。继业二次出宝帐，</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】众家儿郎听端详：哪个孩儿有胆量，保你大哥赴双龙去至番邦?</w:t>
      </w:r>
    </w:p>
    <w:p>
      <w:pPr>
        <w:ind w:left="1260" w:hanging="1260"/>
        <w:jc w:val="left"/>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我等愿去呃。)</w:t>
      </w:r>
    </w:p>
    <w:p>
      <w:pPr>
        <w:ind w:left="1260" w:hanging="1260"/>
        <w:jc w:val="left"/>
      </w:pPr>
      <w:r>
        <w:rPr>
          <w:rStyle w:val="101"/>
          <w:rFonts w:ascii="Verdana" w:hAnsi="Verdana" w:cs="Verdana"/>
          <w:bCs/>
          <w:color w:val="000000"/>
          <w:szCs w:val="21"/>
        </w:rPr>
        <w:t>好呃!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】二郎</w:t>
      </w:r>
      <w:r>
        <w:rPr>
          <w:rStyle w:val="101"/>
          <w:rFonts w:hint="eastAsia" w:ascii="Verdana" w:hAnsi="Verdana" w:cs="Verdana"/>
          <w:bCs/>
          <w:color w:val="000000"/>
          <w:szCs w:val="21"/>
        </w:rPr>
        <w:t>、</w:t>
      </w:r>
      <w:r>
        <w:rPr>
          <w:rStyle w:val="101"/>
          <w:rFonts w:ascii="Verdana" w:hAnsi="Verdana" w:cs="Verdana"/>
          <w:bCs/>
          <w:color w:val="000000"/>
          <w:szCs w:val="21"/>
        </w:rPr>
        <w:t>三郎一声叫，四</w:t>
      </w:r>
      <w:r>
        <w:rPr>
          <w:rStyle w:val="101"/>
          <w:rFonts w:hint="eastAsia" w:ascii="Verdana" w:hAnsi="Verdana" w:cs="Verdana"/>
          <w:bCs/>
          <w:color w:val="000000"/>
          <w:szCs w:val="21"/>
        </w:rPr>
        <w:t>、</w:t>
      </w:r>
      <w:r>
        <w:rPr>
          <w:rStyle w:val="101"/>
          <w:rFonts w:ascii="Verdana" w:hAnsi="Verdana" w:cs="Verdana"/>
          <w:bCs/>
          <w:color w:val="000000"/>
          <w:szCs w:val="21"/>
        </w:rPr>
        <w:t>五</w:t>
      </w:r>
      <w:r>
        <w:rPr>
          <w:rStyle w:val="101"/>
          <w:rFonts w:hint="eastAsia" w:ascii="Verdana" w:hAnsi="Verdana" w:cs="Verdana"/>
          <w:bCs/>
          <w:color w:val="000000"/>
          <w:szCs w:val="21"/>
        </w:rPr>
        <w:t>、</w:t>
      </w:r>
      <w:r>
        <w:rPr>
          <w:rStyle w:val="101"/>
          <w:rFonts w:ascii="Verdana" w:hAnsi="Verdana" w:cs="Verdana"/>
          <w:bCs/>
          <w:color w:val="000000"/>
          <w:szCs w:val="21"/>
        </w:rPr>
        <w:t>六</w:t>
      </w:r>
      <w:r>
        <w:rPr>
          <w:rStyle w:val="101"/>
          <w:rFonts w:hint="eastAsia" w:ascii="Verdana" w:hAnsi="Verdana" w:cs="Verdana"/>
          <w:bCs/>
          <w:color w:val="000000"/>
          <w:szCs w:val="21"/>
        </w:rPr>
        <w:t>、</w:t>
      </w:r>
      <w:r>
        <w:rPr>
          <w:rStyle w:val="101"/>
          <w:rFonts w:ascii="Verdana" w:hAnsi="Verdana" w:cs="Verdana"/>
          <w:bCs/>
          <w:color w:val="000000"/>
          <w:szCs w:val="21"/>
        </w:rPr>
        <w:t>七</w:t>
      </w:r>
      <w:r>
        <w:rPr>
          <w:rStyle w:val="101"/>
          <w:rFonts w:hint="eastAsia" w:ascii="Verdana" w:hAnsi="Verdana" w:cs="Verdana"/>
          <w:bCs/>
          <w:color w:val="000000"/>
          <w:szCs w:val="21"/>
        </w:rPr>
        <w:t>、</w:t>
      </w:r>
      <w:r>
        <w:rPr>
          <w:rStyle w:val="101"/>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】众家儿郎把马上，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】儿在那酒席宴前见机行</w:t>
      </w:r>
      <w:r>
        <w:rPr>
          <w:rStyle w:val="101"/>
          <w:rFonts w:hint="eastAsia" w:ascii="Verdana" w:hAnsi="Verdana" w:cs="Verdana"/>
          <w:bCs/>
          <w:color w:val="000000"/>
          <w:szCs w:val="21"/>
        </w:rPr>
        <w:t>，</w:t>
      </w:r>
      <w:r>
        <w:rPr>
          <w:rStyle w:val="101"/>
          <w:rFonts w:ascii="Verdana" w:hAnsi="Verdana" w:cs="Verdana"/>
          <w:bCs/>
          <w:color w:val="000000"/>
          <w:szCs w:val="21"/>
        </w:rPr>
        <w:t>谨慎提防。</w:t>
      </w:r>
    </w:p>
    <w:p>
      <w:pPr>
        <w:ind w:left="1260" w:hanging="1260"/>
        <w:jc w:val="left"/>
      </w:pPr>
      <w:r>
        <w:rPr>
          <w:rStyle w:val="101"/>
          <w:rFonts w:ascii="Verdana" w:hAnsi="Verdana" w:cs="Verdana"/>
          <w:bCs/>
          <w:color w:val="000000"/>
          <w:szCs w:val="21"/>
        </w:rPr>
        <w:t>(杨延平</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两泪汪。)</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叫头</w:t>
      </w:r>
      <w:r>
        <w:rPr>
          <w:rStyle w:val="101"/>
          <w:rFonts w:hint="eastAsia" w:ascii="Verdana" w:hAnsi="Verdana" w:cs="Verdana"/>
          <w:bCs/>
          <w:color w:val="000000"/>
          <w:szCs w:val="21"/>
        </w:rPr>
        <w:t>&gt;</w:t>
      </w:r>
      <w:r>
        <w:rPr>
          <w:rStyle w:val="101"/>
          <w:rFonts w:ascii="Verdana" w:hAnsi="Verdana" w:cs="Verdana"/>
          <w:bCs/>
          <w:color w:val="000000"/>
          <w:szCs w:val="21"/>
        </w:rPr>
        <w:t>延平!我儿!</w:t>
      </w:r>
    </w:p>
    <w:p>
      <w:pPr>
        <w:ind w:left="1260" w:hanging="1260"/>
        <w:jc w:val="left"/>
      </w:pPr>
      <w:r>
        <w:rPr>
          <w:rStyle w:val="101"/>
          <w:rFonts w:hint="eastAsia" w:ascii="Verdana" w:hAnsi="Verdana" w:cs="Verdana"/>
          <w:bCs/>
          <w:color w:val="000000"/>
          <w:szCs w:val="21"/>
        </w:rPr>
        <w:t>&lt;</w:t>
      </w:r>
      <w:r>
        <w:rPr>
          <w:rStyle w:val="101"/>
          <w:rFonts w:ascii="楷体" w:hAnsi="楷体" w:eastAsia="楷体" w:cs="Verdana"/>
          <w:b/>
          <w:bCs/>
          <w:color w:val="000000"/>
          <w:szCs w:val="21"/>
        </w:rPr>
        <w:t>哭头</w:t>
      </w:r>
      <w:r>
        <w:rPr>
          <w:rStyle w:val="101"/>
          <w:rFonts w:hint="eastAsia" w:ascii="Verdana" w:hAnsi="Verdana" w:cs="Verdana"/>
          <w:bCs/>
          <w:color w:val="000000"/>
          <w:szCs w:val="21"/>
        </w:rPr>
        <w:t>&gt;</w:t>
      </w:r>
      <w:r>
        <w:rPr>
          <w:rStyle w:val="101"/>
          <w:rFonts w:ascii="Verdana" w:hAnsi="Verdana" w:cs="Verdana"/>
          <w:bCs/>
          <w:color w:val="000000"/>
          <w:szCs w:val="21"/>
        </w:rPr>
        <w:t>啊，我的儿啊！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w:t>
      </w:r>
      <w:r>
        <w:rPr>
          <w:rStyle w:val="101"/>
          <w:rFonts w:ascii="楷体" w:hAnsi="楷体" w:eastAsia="楷体" w:cs="Verdana"/>
          <w:bCs/>
          <w:color w:val="000000"/>
          <w:szCs w:val="21"/>
        </w:rPr>
        <w:t>板</w:t>
      </w:r>
      <w:r>
        <w:rPr>
          <w:rStyle w:val="101"/>
          <w:rFonts w:ascii="Verdana" w:hAnsi="Verdana" w:cs="Verdana"/>
          <w:bCs/>
          <w:color w:val="000000"/>
          <w:szCs w:val="21"/>
        </w:rPr>
        <w:t>】众家儿郎把马上，把本启奏圣吾皇。</w:t>
      </w:r>
    </w:p>
    <w:p>
      <w:pPr>
        <w:ind w:left="1260" w:hanging="1260"/>
        <w:jc w:val="left"/>
      </w:pPr>
      <w:r>
        <w:rPr>
          <w:rStyle w:val="101"/>
          <w:rFonts w:ascii="Verdana" w:hAnsi="Verdana" w:cs="Verdana"/>
          <w:bCs/>
          <w:color w:val="000000"/>
          <w:szCs w:val="21"/>
        </w:rPr>
        <w:t>此地不是藏龙之所，请吾主驾转五台。</w:t>
      </w:r>
    </w:p>
    <w:p>
      <w:pPr>
        <w:ind w:left="1260" w:hanging="1260"/>
        <w:jc w:val="left"/>
      </w:pPr>
      <w:r>
        <w:rPr>
          <w:rStyle w:val="101"/>
          <w:rFonts w:ascii="Verdana" w:hAnsi="Verdana" w:cs="Verdana"/>
          <w:bCs/>
          <w:color w:val="000000"/>
          <w:szCs w:val="21"/>
        </w:rPr>
        <w:t>带马——</w:t>
      </w:r>
    </w:p>
    <w:p>
      <w:pPr>
        <w:rPr>
          <w:rFonts w:hint="eastAsia"/>
        </w:rPr>
      </w:pPr>
      <w:bookmarkStart w:id="256" w:name="__RefHeading___Toc414518310"/>
      <w:bookmarkEnd w:id="256"/>
      <w:r>
        <w:rPr>
          <w:rFonts w:hint="eastAsia"/>
        </w:rPr>
        <w:br w:type="page"/>
      </w:r>
    </w:p>
    <w:p>
      <w:pPr>
        <w:pStyle w:val="3"/>
        <w:bidi w:val="0"/>
        <w:jc w:val="center"/>
      </w:pPr>
      <w:bookmarkStart w:id="257" w:name="_Toc766687571"/>
      <w:bookmarkStart w:id="258" w:name="_Toc598154508"/>
      <w:r>
        <w:rPr>
          <w:rFonts w:hint="eastAsia"/>
        </w:rPr>
        <w:t>碰碑</w:t>
      </w:r>
      <w:bookmarkEnd w:id="257"/>
      <w:bookmarkEnd w:id="25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hint="eastAsia" w:cs="Verdana"/>
          <w:bCs/>
          <w:szCs w:val="21"/>
        </w:rPr>
        <w:t>(</w:t>
      </w:r>
      <w:r>
        <w:rPr>
          <w:rStyle w:val="101"/>
          <w:rFonts w:cs="Verdana"/>
          <w:bCs/>
          <w:szCs w:val="21"/>
        </w:rPr>
        <w:t>&lt;</w:t>
      </w:r>
      <w:r>
        <w:rPr>
          <w:rStyle w:val="101"/>
          <w:rFonts w:eastAsia="楷体" w:cs="Verdana"/>
          <w:b/>
          <w:bCs/>
          <w:szCs w:val="21"/>
        </w:rPr>
        <w:t>点绛唇</w:t>
      </w:r>
      <w:r>
        <w:rPr>
          <w:rStyle w:val="101"/>
          <w:rFonts w:cs="Verdana"/>
          <w:bCs/>
          <w:szCs w:val="21"/>
        </w:rPr>
        <w:t>&gt;</w:t>
      </w:r>
      <w:r>
        <w:rPr>
          <w:rStyle w:val="101"/>
          <w:rFonts w:hint="eastAsia" w:cs="Verdana"/>
          <w:bCs/>
          <w:szCs w:val="21"/>
        </w:rPr>
        <w:t>，杨延嗣</w:t>
      </w:r>
      <w:r>
        <w:rPr>
          <w:rStyle w:val="101"/>
          <w:rFonts w:hint="eastAsia" w:ascii="楷体" w:hAnsi="楷体" w:eastAsia="楷体" w:cs="Verdana"/>
          <w:bCs/>
          <w:szCs w:val="21"/>
        </w:rPr>
        <w:t>上高台</w:t>
      </w:r>
      <w:r>
        <w:rPr>
          <w:rStyle w:val="101"/>
          <w:rFonts w:hint="eastAsia" w:cs="Verdana"/>
          <w:bCs/>
          <w:szCs w:val="21"/>
        </w:rPr>
        <w:t>)</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cs="Verdana"/>
          <w:bCs/>
          <w:szCs w:val="21"/>
        </w:rPr>
        <w:t>(</w:t>
      </w:r>
      <w:r>
        <w:rPr>
          <w:rStyle w:val="101"/>
          <w:rFonts w:eastAsia="楷体" w:cs="Verdana"/>
          <w:bCs/>
          <w:szCs w:val="21"/>
        </w:rPr>
        <w:t>念</w:t>
      </w:r>
      <w:r>
        <w:rPr>
          <w:rStyle w:val="101"/>
          <w:rFonts w:cs="Verdana"/>
          <w:bCs/>
          <w:szCs w:val="21"/>
        </w:rPr>
        <w:t>)</w:t>
      </w:r>
      <w:r>
        <w:rPr>
          <w:rStyle w:val="101"/>
          <w:rFonts w:hint="eastAsia" w:ascii="Verdana" w:hAnsi="Verdana" w:cs="Verdana"/>
          <w:bCs/>
          <w:szCs w:val="21"/>
        </w:rPr>
        <w:t>忆昔当年赴两狼，交牙虎口摆战场。可恨潘洪行毒计，法标屈受箭锋芒。</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hint="eastAsia" w:ascii="Verdana" w:hAnsi="Verdana" w:cs="Verdana"/>
          <w:bCs/>
          <w:szCs w:val="21"/>
        </w:rPr>
        <w:t>吾乃七郎鬼魂是也。今当我父归位之期，我不免去至宋营，托梦一番</w:t>
      </w:r>
      <w:r>
        <w:rPr>
          <w:rStyle w:val="101"/>
          <w:rFonts w:hint="default"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托梦一回</w:t>
      </w:r>
      <w:r>
        <w:rPr>
          <w:rStyle w:val="101"/>
          <w:rFonts w:hint="default" w:ascii="Verdana" w:hAnsi="Verdana" w:cs="Verdana"/>
          <w:bCs/>
          <w:szCs w:val="21"/>
        </w:rPr>
        <w:t>)</w:t>
      </w:r>
      <w:r>
        <w:rPr>
          <w:rStyle w:val="101"/>
          <w:rFonts w:hint="eastAsia" w:ascii="Verdana" w:hAnsi="Verdana" w:cs="Verdana"/>
          <w:bCs/>
          <w:szCs w:val="21"/>
        </w:rPr>
        <w:t>。众鬼卒，驾起阴风，宋营去者。</w:t>
      </w:r>
    </w:p>
    <w:p>
      <w:pPr>
        <w:ind w:left="1260" w:hanging="1260"/>
      </w:pPr>
      <w:r>
        <w:rPr>
          <w:rStyle w:val="101"/>
          <w:rFonts w:hint="eastAsia" w:cs="Verdana"/>
          <w:bCs/>
          <w:szCs w:val="21"/>
        </w:rPr>
        <w:t>(杨延嗣</w:t>
      </w:r>
      <w:r>
        <w:rPr>
          <w:rStyle w:val="101"/>
          <w:rFonts w:hint="eastAsia" w:ascii="楷体" w:hAnsi="楷体" w:eastAsia="楷体" w:cs="Verdana"/>
          <w:bCs/>
          <w:szCs w:val="21"/>
        </w:rPr>
        <w:t>下高台</w:t>
      </w:r>
      <w:r>
        <w:rPr>
          <w:rStyle w:val="101"/>
          <w:rFonts w:hint="eastAsia" w:cs="Verdana"/>
          <w:bCs/>
          <w:szCs w:val="21"/>
        </w:rPr>
        <w:t>，</w:t>
      </w:r>
      <w:r>
        <w:rPr>
          <w:rStyle w:val="101"/>
          <w:rFonts w:hint="eastAsia" w:ascii="楷体" w:hAnsi="楷体" w:eastAsia="楷体" w:cs="Verdana"/>
          <w:bCs/>
          <w:szCs w:val="21"/>
        </w:rPr>
        <w:t>面向里</w:t>
      </w:r>
      <w:r>
        <w:rPr>
          <w:rStyle w:val="101"/>
          <w:rFonts w:hint="eastAsia" w:cs="Verdana"/>
          <w:bCs/>
          <w:szCs w:val="21"/>
        </w:rPr>
        <w:t>)</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二黄导板</w:t>
      </w:r>
      <w:r>
        <w:rPr>
          <w:rStyle w:val="101"/>
          <w:rFonts w:ascii="Verdana" w:hAnsi="Verdana" w:cs="Verdana"/>
          <w:bCs/>
          <w:szCs w:val="21"/>
        </w:rPr>
        <w:t>】</w:t>
      </w:r>
      <w:r>
        <w:rPr>
          <w:rStyle w:val="101"/>
          <w:rFonts w:hint="eastAsia" w:ascii="Verdana" w:hAnsi="Verdana" w:cs="Verdana"/>
          <w:bCs/>
          <w:szCs w:val="21"/>
        </w:rPr>
        <w:t>叫鬼卒列两厢前把路引，</w:t>
      </w:r>
    </w:p>
    <w:p>
      <w:pPr>
        <w:ind w:left="1260" w:hanging="1260"/>
      </w:pPr>
      <w:r>
        <w:rPr>
          <w:rStyle w:val="101"/>
          <w:rFonts w:hint="eastAsia" w:cs="Verdana"/>
          <w:bCs/>
          <w:szCs w:val="21"/>
        </w:rPr>
        <w:t>(杨延嗣</w:t>
      </w:r>
      <w:r>
        <w:rPr>
          <w:rStyle w:val="101"/>
          <w:rFonts w:hint="eastAsia" w:ascii="楷体" w:hAnsi="楷体" w:eastAsia="楷体" w:cs="Verdana"/>
          <w:bCs/>
          <w:szCs w:val="21"/>
        </w:rPr>
        <w:t>面向外</w:t>
      </w:r>
      <w:r>
        <w:rPr>
          <w:rStyle w:val="101"/>
          <w:rFonts w:hint="eastAsia" w:cs="Verdana"/>
          <w:bCs/>
          <w:szCs w:val="21"/>
        </w:rPr>
        <w:t>)</w:t>
      </w:r>
    </w:p>
    <w:p>
      <w:r>
        <w:rPr>
          <w:rStyle w:val="101"/>
          <w:rFonts w:hint="eastAsia" w:ascii="Verdana" w:hAnsi="Verdana" w:cs="Verdana"/>
          <w:bCs/>
          <w:szCs w:val="21"/>
        </w:rPr>
        <w:t>杨延嗣</w:t>
      </w:r>
      <w:r>
        <w:rPr>
          <w:rStyle w:val="101"/>
          <w:rFonts w:hint="default" w:ascii="Verdana" w:hAnsi="Verdana" w:cs="Verdana"/>
          <w:bCs/>
          <w:szCs w:val="21"/>
        </w:rPr>
        <w:tab/>
      </w:r>
      <w:r>
        <w:rPr>
          <w:rStyle w:val="101"/>
          <w:rFonts w:hint="default" w:ascii="Verdana" w:hAnsi="Verdana" w:cs="Verdana"/>
          <w:bCs/>
          <w:szCs w:val="21"/>
        </w:rPr>
        <w:tab/>
      </w:r>
      <w:r>
        <w:rPr>
          <w:rStyle w:val="101"/>
          <w:rFonts w:ascii="Verdana" w:hAnsi="Verdana" w:cs="Verdana"/>
          <w:bCs/>
          <w:szCs w:val="21"/>
        </w:rPr>
        <w:t>【</w:t>
      </w:r>
      <w:r>
        <w:rPr>
          <w:rStyle w:val="101"/>
          <w:rFonts w:hint="eastAsia" w:ascii="楷体" w:hAnsi="楷体" w:eastAsia="楷体" w:cs="Verdana"/>
          <w:bCs/>
          <w:szCs w:val="21"/>
        </w:rPr>
        <w:t>回龙</w:t>
      </w:r>
      <w:r>
        <w:rPr>
          <w:rStyle w:val="101"/>
          <w:rFonts w:ascii="Verdana" w:hAnsi="Verdana" w:cs="Verdana"/>
          <w:bCs/>
          <w:szCs w:val="21"/>
        </w:rPr>
        <w:t>】</w:t>
      </w:r>
      <w:r>
        <w:rPr>
          <w:rStyle w:val="101"/>
          <w:rFonts w:hint="eastAsia" w:ascii="Verdana" w:hAnsi="Verdana" w:cs="Verdana"/>
          <w:bCs/>
          <w:szCs w:val="21"/>
        </w:rPr>
        <w:t>杨七郎在空中暗自思忖：</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68"/>
          <w:rFonts w:ascii="楷体" w:hAnsi="楷体" w:eastAsia="楷体" w:cs="Verdana"/>
          <w:bCs/>
          <w:szCs w:val="21"/>
        </w:rPr>
        <w:footnoteReference w:id="447"/>
      </w:r>
      <w:r>
        <w:rPr>
          <w:rStyle w:val="101"/>
          <w:rFonts w:ascii="Verdana" w:hAnsi="Verdana" w:cs="Verdana"/>
          <w:bCs/>
          <w:szCs w:val="21"/>
        </w:rPr>
        <w:t>】</w:t>
      </w:r>
      <w:r>
        <w:rPr>
          <w:rStyle w:val="101"/>
          <w:rFonts w:hint="eastAsia" w:ascii="Verdana" w:hAnsi="Verdana" w:cs="Verdana"/>
          <w:bCs/>
          <w:szCs w:val="21"/>
        </w:rPr>
        <w:t>我杨家投宋君忠心秉正</w:t>
      </w:r>
      <w:r>
        <w:rPr>
          <w:rStyle w:val="101"/>
          <w:rFonts w:hint="default"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忠心耿耿</w:t>
      </w:r>
      <w:r>
        <w:rPr>
          <w:rStyle w:val="101"/>
          <w:rFonts w:hint="default" w:ascii="Verdana" w:hAnsi="Verdana" w:cs="Verdana"/>
          <w:bCs/>
          <w:szCs w:val="21"/>
        </w:rPr>
        <w:t>)</w:t>
      </w:r>
      <w:r>
        <w:rPr>
          <w:rStyle w:val="101"/>
          <w:rFonts w:hint="eastAsia" w:ascii="Verdana" w:hAnsi="Verdana" w:cs="Verdana"/>
          <w:bCs/>
          <w:szCs w:val="21"/>
        </w:rPr>
        <w:t>，弟兄们八员将来到雁门。两狼山打一仗父子被困，可怜我搬救兵不得回程。叫鬼卒驾阴风宋营来进</w:t>
      </w:r>
      <w:r>
        <w:rPr>
          <w:rStyle w:val="101"/>
          <w:rFonts w:hint="default"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szCs w:val="21"/>
        </w:rPr>
        <w:t>叫鬼卒</w:t>
      </w:r>
      <w:r>
        <w:rPr>
          <w:rStyle w:val="101"/>
          <w:rFonts w:hint="default" w:ascii="Verdana" w:hAnsi="Verdana" w:cs="Verdana"/>
          <w:bCs/>
          <w:szCs w:val="21"/>
        </w:rPr>
        <w:t>前引路两狼</w:t>
      </w:r>
      <w:r>
        <w:rPr>
          <w:rStyle w:val="101"/>
          <w:rFonts w:hint="eastAsia" w:ascii="Verdana" w:hAnsi="Verdana" w:cs="Verdana"/>
          <w:bCs/>
          <w:szCs w:val="21"/>
        </w:rPr>
        <w:t>来进</w:t>
      </w:r>
      <w:r>
        <w:rPr>
          <w:rStyle w:val="101"/>
          <w:rFonts w:hint="default" w:ascii="Verdana" w:hAnsi="Verdana" w:cs="Verdana"/>
          <w:bCs/>
          <w:szCs w:val="21"/>
        </w:rPr>
        <w:t>)</w:t>
      </w:r>
      <w:r>
        <w:rPr>
          <w:rStyle w:val="101"/>
          <w:rFonts w:hint="eastAsia" w:ascii="Verdana" w:hAnsi="Verdana" w:cs="Verdana"/>
          <w:bCs/>
          <w:szCs w:val="21"/>
        </w:rPr>
        <w:t>，此一去到宋营托梦爹尊。</w:t>
      </w:r>
    </w:p>
    <w:p>
      <w:pPr>
        <w:ind w:left="1260" w:hanging="1260"/>
      </w:pPr>
      <w:r>
        <w:rPr>
          <w:rStyle w:val="101"/>
          <w:rFonts w:hint="eastAsia" w:ascii="ˎ̥" w:hAnsi="ˎ̥" w:cs="ˎ̥"/>
          <w:bCs/>
          <w:szCs w:val="21"/>
        </w:rPr>
        <w:t>(</w:t>
      </w:r>
      <w:r>
        <w:rPr>
          <w:rStyle w:val="101"/>
          <w:rFonts w:hint="eastAsia" w:ascii="Verdana" w:hAnsi="Verdana" w:cs="Verdana"/>
          <w:bCs/>
          <w:szCs w:val="21"/>
        </w:rPr>
        <w:t>杨延嗣</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cs="Verdana"/>
          <w:bCs/>
          <w:szCs w:val="21"/>
        </w:rPr>
        <w:t>(</w:t>
      </w:r>
      <w:r>
        <w:rPr>
          <w:rStyle w:val="101"/>
          <w:rFonts w:hint="eastAsia" w:ascii="楷体" w:hAnsi="楷体" w:eastAsia="楷体" w:cs="Verdana"/>
          <w:bCs/>
          <w:szCs w:val="21"/>
        </w:rPr>
        <w:t>内</w:t>
      </w:r>
      <w:r>
        <w:rPr>
          <w:rStyle w:val="101"/>
          <w:rFonts w:hint="eastAsia" w:cs="Verdana"/>
          <w:bCs/>
          <w:szCs w:val="21"/>
        </w:rPr>
        <w:t>)</w:t>
      </w:r>
      <w:r>
        <w:rPr>
          <w:rStyle w:val="101"/>
          <w:rFonts w:ascii="Verdana" w:hAnsi="Verdana" w:cs="Verdana"/>
          <w:bCs/>
          <w:szCs w:val="21"/>
        </w:rPr>
        <w:t>【</w:t>
      </w:r>
      <w:r>
        <w:rPr>
          <w:rStyle w:val="101"/>
          <w:rFonts w:ascii="楷体" w:hAnsi="楷体" w:eastAsia="楷体" w:cs="Verdana"/>
          <w:bCs/>
          <w:szCs w:val="21"/>
        </w:rPr>
        <w:t>二黄导板</w:t>
      </w:r>
      <w:r>
        <w:rPr>
          <w:rStyle w:val="101"/>
          <w:rFonts w:ascii="Verdana" w:hAnsi="Verdana" w:cs="Verdana"/>
          <w:bCs/>
          <w:szCs w:val="21"/>
        </w:rPr>
        <w:t>】金乌坠玉兔升黄昏时候，</w:t>
      </w:r>
    </w:p>
    <w:p>
      <w:pPr>
        <w:ind w:left="1260" w:hanging="1260"/>
      </w:pPr>
      <w:r>
        <w:rPr>
          <w:rStyle w:val="101"/>
          <w:rFonts w:hint="eastAsia" w:ascii="ˎ̥" w:hAnsi="ˎ̥" w:cs="ˎ̥"/>
          <w:bCs/>
          <w:szCs w:val="21"/>
        </w:rPr>
        <w:t>(</w:t>
      </w:r>
      <w:r>
        <w:rPr>
          <w:rStyle w:val="101"/>
          <w:rFonts w:hint="eastAsia" w:ascii="Verdana" w:hAnsi="Verdana" w:cs="Verdana"/>
          <w:bCs/>
          <w:szCs w:val="21"/>
        </w:rPr>
        <w:t>杨继业</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回龙</w:t>
      </w:r>
      <w:r>
        <w:rPr>
          <w:rStyle w:val="101"/>
          <w:rFonts w:ascii="Verdana" w:hAnsi="Verdana" w:cs="Verdana"/>
          <w:bCs/>
          <w:szCs w:val="21"/>
        </w:rPr>
        <w:t>】盼</w:t>
      </w:r>
      <w:r>
        <w:rPr>
          <w:rStyle w:val="101"/>
          <w:rFonts w:hint="eastAsia" w:ascii="Verdana" w:hAnsi="Verdana" w:cs="Verdana"/>
          <w:bCs/>
          <w:szCs w:val="21"/>
        </w:rPr>
        <w:t>娇儿</w:t>
      </w:r>
      <w:r>
        <w:rPr>
          <w:rStyle w:val="101"/>
          <w:rFonts w:ascii="Verdana" w:hAnsi="Verdana" w:cs="Verdana"/>
          <w:bCs/>
          <w:szCs w:val="21"/>
        </w:rPr>
        <w:t>不由人珠泪双流，我的儿啊!</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三眼</w:t>
      </w:r>
      <w:r>
        <w:rPr>
          <w:rStyle w:val="101"/>
          <w:rFonts w:ascii="Verdana" w:hAnsi="Verdana" w:cs="Verdana"/>
          <w:bCs/>
          <w:szCs w:val="21"/>
        </w:rPr>
        <w:t>】七郎儿【</w:t>
      </w:r>
      <w:r>
        <w:rPr>
          <w:rStyle w:val="101"/>
          <w:rFonts w:hint="eastAsia" w:ascii="Verdana" w:hAnsi="Verdana" w:cs="Verdana"/>
          <w:bCs/>
          <w:sz w:val="15"/>
          <w:szCs w:val="15"/>
        </w:rPr>
        <w:t>转</w:t>
      </w:r>
      <w:r>
        <w:rPr>
          <w:rStyle w:val="101"/>
          <w:rFonts w:ascii="楷体" w:hAnsi="楷体" w:eastAsia="楷体" w:cs="Verdana"/>
          <w:bCs/>
          <w:szCs w:val="21"/>
        </w:rPr>
        <w:t>二黄原板</w:t>
      </w:r>
      <w:r>
        <w:rPr>
          <w:rStyle w:val="101"/>
          <w:rFonts w:ascii="Verdana" w:hAnsi="Verdana" w:cs="Verdana"/>
          <w:bCs/>
          <w:szCs w:val="21"/>
        </w:rPr>
        <w:t>】回雁门搬兵求救，为什么此一去不见回头。唯恐那潘仁美</w:t>
      </w:r>
      <w:r>
        <w:rPr>
          <w:rStyle w:val="101"/>
          <w:rFonts w:hint="eastAsia" w:ascii="Verdana" w:hAnsi="Verdana" w:cs="Verdana"/>
          <w:bCs/>
          <w:szCs w:val="21"/>
        </w:rPr>
        <w:t>忆</w:t>
      </w:r>
      <w:r>
        <w:rPr>
          <w:rStyle w:val="101"/>
          <w:rFonts w:ascii="Verdana" w:hAnsi="Verdana" w:cs="Verdana"/>
          <w:bCs/>
          <w:szCs w:val="21"/>
        </w:rPr>
        <w:t>起前仇，怕的是我的儿一命罢休。含悲泪进大营双眉愁皱</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Verdana" w:hAnsi="Verdana" w:cs="Verdana"/>
          <w:bCs/>
          <w:szCs w:val="21"/>
        </w:rPr>
        <w:t>含悲泪进宝帐双眉愁皱</w:t>
      </w:r>
      <w:r>
        <w:rPr>
          <w:rStyle w:val="101"/>
          <w:rFonts w:hint="eastAsia" w:ascii="ˎ̥" w:hAnsi="ˎ̥" w:cs="ˎ̥"/>
          <w:bCs/>
          <w:szCs w:val="21"/>
        </w:rPr>
        <w:t>)</w:t>
      </w:r>
      <w:r>
        <w:rPr>
          <w:rStyle w:val="101"/>
          <w:rFonts w:ascii="Verdana" w:hAnsi="Verdana" w:cs="Verdana"/>
          <w:bCs/>
          <w:szCs w:val="21"/>
        </w:rPr>
        <w:t>，腹内饥身寒冷遍体飕飕</w:t>
      </w:r>
      <w:r>
        <w:rPr>
          <w:rStyle w:val="101"/>
          <w:rFonts w:hint="eastAsia" w:ascii="Verdana" w:hAnsi="Verdana" w:cs="Verdana"/>
          <w:bCs/>
          <w:sz w:val="18"/>
          <w:szCs w:val="18"/>
        </w:rPr>
        <w:t>哇</w:t>
      </w:r>
      <w:r>
        <w:rPr>
          <w:rStyle w:val="101"/>
          <w:rFonts w:ascii="Verdana" w:hAnsi="Verdana" w:cs="Verdana"/>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101"/>
          <w:rFonts w:hint="eastAsia" w:cs="Verdana"/>
          <w:bCs/>
          <w:szCs w:val="21"/>
        </w:rPr>
        <w:t>杨延昭</w:t>
      </w:r>
      <w:r>
        <w:rPr>
          <w:rStyle w:val="101"/>
          <w:rFonts w:hint="eastAsia" w:cs="Verdana"/>
          <w:bCs/>
          <w:szCs w:val="21"/>
        </w:rPr>
        <w:tab/>
      </w:r>
      <w:r>
        <w:rPr>
          <w:rStyle w:val="101"/>
          <w:rFonts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cs="Verdana"/>
          <w:bCs/>
          <w:szCs w:val="21"/>
        </w:rPr>
        <w:t>】</w:t>
      </w:r>
      <w:r>
        <w:rPr>
          <w:rStyle w:val="101"/>
          <w:rFonts w:hint="eastAsia" w:ascii="Verdana" w:hAnsi="Verdana" w:cs="Verdana"/>
          <w:bCs/>
          <w:szCs w:val="21"/>
        </w:rPr>
        <w:t>闷悠悠坐一旁好不伤情。</w:t>
      </w:r>
    </w:p>
    <w:p>
      <w:pPr>
        <w:ind w:left="1260" w:hanging="1260"/>
      </w:pPr>
      <w:r>
        <w:rPr>
          <w:rStyle w:val="101"/>
          <w:rFonts w:hint="eastAsia" w:ascii="ˎ̥" w:hAnsi="ˎ̥" w:cs="ˎ̥"/>
          <w:bCs/>
          <w:szCs w:val="21"/>
        </w:rPr>
        <w:t>(</w:t>
      </w:r>
      <w:r>
        <w:rPr>
          <w:rStyle w:val="101"/>
          <w:rFonts w:hint="eastAsia" w:ascii="Verdana" w:hAnsi="Verdana" w:cs="Verdana"/>
          <w:bCs/>
          <w:szCs w:val="21"/>
        </w:rPr>
        <w:t>杨延嗣</w:t>
      </w:r>
      <w:r>
        <w:rPr>
          <w:rStyle w:val="101"/>
          <w:rFonts w:hint="eastAsia" w:ascii="楷体" w:hAnsi="楷体" w:eastAsia="楷体" w:cs="Verdana"/>
          <w:bCs/>
          <w:szCs w:val="21"/>
        </w:rPr>
        <w:t>上</w:t>
      </w:r>
      <w:r>
        <w:rPr>
          <w:rStyle w:val="101"/>
          <w:rFonts w:hint="eastAsia" w:ascii="ˎ̥" w:hAnsi="ˎ̥" w:cs="ˎ̥"/>
          <w:bCs/>
          <w:szCs w:val="21"/>
        </w:rPr>
        <w:t>)</w:t>
      </w:r>
      <w:r>
        <w:rPr>
          <w:rStyle w:val="101"/>
          <w:rFonts w:hint="eastAsia" w:ascii="Verdana" w:hAnsi="Verdana" w:cs="Verdana"/>
          <w:bCs/>
          <w:szCs w:val="21"/>
        </w:rPr>
        <w:t xml:space="preserve"> </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听谯楼打罢了三更时分，阴曹府来了我七郎鬼魂。叫鬼卒驾阴风宋营来进，</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又只见老爹爹瞌睡沉沉。我这里将他的灵魂唤醒，</w:t>
      </w:r>
    </w:p>
    <w:p>
      <w:pPr>
        <w:ind w:left="1260" w:hanging="1260"/>
      </w:pPr>
      <w:r>
        <w:rPr>
          <w:rStyle w:val="101"/>
          <w:rFonts w:hint="eastAsia"/>
          <w:bCs/>
          <w:szCs w:val="21"/>
        </w:rPr>
        <w:t>(</w:t>
      </w:r>
      <w:r>
        <w:rPr>
          <w:rStyle w:val="101"/>
          <w:rFonts w:hint="eastAsia" w:cs="Verdana"/>
          <w:bCs/>
          <w:szCs w:val="21"/>
        </w:rPr>
        <w:t>&lt;</w:t>
      </w:r>
      <w:r>
        <w:rPr>
          <w:rStyle w:val="101"/>
          <w:rFonts w:hint="eastAsia" w:ascii="楷体" w:hAnsi="楷体" w:eastAsia="楷体" w:cs="Verdana"/>
          <w:b/>
          <w:bCs/>
          <w:szCs w:val="21"/>
        </w:rPr>
        <w:t>乱锤</w:t>
      </w:r>
      <w:r>
        <w:rPr>
          <w:rStyle w:val="101"/>
          <w:rFonts w:hint="eastAsia" w:cs="Verdana"/>
          <w:bCs/>
          <w:szCs w:val="21"/>
        </w:rPr>
        <w:t>&gt;，杨继业</w:t>
      </w:r>
      <w:r>
        <w:rPr>
          <w:rStyle w:val="101"/>
          <w:rFonts w:hint="eastAsia" w:ascii="楷体" w:hAnsi="楷体" w:eastAsia="楷体" w:cs="Verdana"/>
          <w:bCs/>
          <w:szCs w:val="21"/>
        </w:rPr>
        <w:t>托髯口</w:t>
      </w:r>
      <w:r>
        <w:rPr>
          <w:rStyle w:val="101"/>
          <w:rFonts w:hint="eastAsia"/>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宋体" w:hAnsi="宋体" w:cs="宋体"/>
          <w:bCs/>
          <w:szCs w:val="21"/>
        </w:rPr>
        <w:t>【</w:t>
      </w:r>
      <w:r>
        <w:rPr>
          <w:rStyle w:val="101"/>
          <w:rFonts w:ascii="楷体" w:hAnsi="楷体" w:eastAsia="楷体" w:cs="Verdana"/>
          <w:bCs/>
          <w:szCs w:val="21"/>
        </w:rPr>
        <w:t>二黄</w:t>
      </w:r>
      <w:r>
        <w:rPr>
          <w:rStyle w:val="101"/>
          <w:rFonts w:ascii="楷体" w:hAnsi="楷体" w:eastAsia="楷体" w:cs="宋体"/>
          <w:bCs/>
          <w:szCs w:val="21"/>
        </w:rPr>
        <w:t>散板</w:t>
      </w:r>
      <w:r>
        <w:rPr>
          <w:rStyle w:val="101"/>
          <w:rFonts w:ascii="宋体" w:hAnsi="宋体" w:cs="宋体"/>
          <w:bCs/>
          <w:szCs w:val="21"/>
        </w:rPr>
        <w:t>】猛抬头又只见七郎娇生。我命儿回雁门搬取救应，儿为何哭啼啼身带雕翎?</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宋体" w:hAnsi="宋体" w:cs="宋体"/>
          <w:bCs/>
          <w:szCs w:val="21"/>
        </w:rPr>
        <w:t>【</w:t>
      </w:r>
      <w:r>
        <w:rPr>
          <w:rStyle w:val="101"/>
          <w:rFonts w:ascii="楷体" w:hAnsi="楷体" w:eastAsia="楷体" w:cs="Verdana"/>
          <w:bCs/>
          <w:szCs w:val="21"/>
        </w:rPr>
        <w:t>二黄散板</w:t>
      </w:r>
      <w:r>
        <w:rPr>
          <w:rStyle w:val="101"/>
          <w:rFonts w:ascii="宋体" w:hAnsi="宋体" w:cs="宋体"/>
          <w:bCs/>
          <w:szCs w:val="21"/>
        </w:rPr>
        <w:t>】我这里下位去将儿抱定</w:t>
      </w:r>
      <w:r>
        <w:rPr>
          <w:rStyle w:val="101"/>
          <w:rFonts w:ascii="宋体" w:hAnsi="宋体" w:cs="宋体"/>
          <w:bCs/>
          <w:sz w:val="18"/>
          <w:szCs w:val="18"/>
        </w:rPr>
        <w:t>呐</w:t>
      </w:r>
      <w:r>
        <w:rPr>
          <w:rStyle w:val="101"/>
          <w:rFonts w:hint="eastAsia" w:ascii="宋体" w:hAnsi="宋体" w:cs="宋体"/>
          <w:bCs/>
          <w:szCs w:val="21"/>
        </w:rPr>
        <w:t>，</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老爹爹休贪睡细听儿云</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szCs w:val="21"/>
        </w:rPr>
        <w:t>老爹爹休贪睡儿</w:t>
      </w:r>
      <w:r>
        <w:rPr>
          <w:rStyle w:val="101"/>
          <w:rFonts w:hint="default" w:ascii="Verdana" w:hAnsi="Verdana" w:cs="Verdana"/>
          <w:bCs/>
          <w:szCs w:val="21"/>
        </w:rPr>
        <w:t>有话</w:t>
      </w:r>
      <w:r>
        <w:rPr>
          <w:rStyle w:val="101"/>
          <w:rFonts w:hint="eastAsia" w:ascii="Verdana" w:hAnsi="Verdana" w:cs="Verdana"/>
          <w:bCs/>
          <w:szCs w:val="21"/>
        </w:rPr>
        <w:t>云</w:t>
      </w:r>
      <w:r>
        <w:rPr>
          <w:rStyle w:val="101"/>
          <w:rFonts w:hint="default" w:ascii="ˎ̥" w:hAnsi="ˎ̥" w:cs="ˎ̥"/>
          <w:bCs/>
          <w:szCs w:val="21"/>
        </w:rPr>
        <w:t>)</w:t>
      </w:r>
      <w:r>
        <w:rPr>
          <w:rStyle w:val="101"/>
          <w:rFonts w:hint="eastAsia" w:ascii="Verdana" w:hAnsi="Verdana" w:cs="Verdana"/>
          <w:bCs/>
          <w:szCs w:val="21"/>
        </w:rPr>
        <w:t>：都只为潘仁美想起了打子仇恨，将孩儿绑法标乱箭攒身。</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转面来再对六兄论，小弟言来你是听：高堂老母要你孝敬，杨延嗣倒做了不</w:t>
      </w:r>
      <w:r>
        <w:rPr>
          <w:rStyle w:val="101"/>
          <w:rFonts w:hint="default" w:ascii="Verdana" w:hAnsi="Verdana" w:cs="Verdana"/>
          <w:bCs/>
          <w:szCs w:val="21"/>
        </w:rPr>
        <w:t>孝</w:t>
      </w:r>
      <w:r>
        <w:rPr>
          <w:rStyle w:val="101"/>
          <w:rFonts w:hint="eastAsia" w:ascii="Verdana" w:hAnsi="Verdana" w:cs="Verdana"/>
          <w:bCs/>
          <w:szCs w:val="21"/>
        </w:rPr>
        <w:t>之人</w:t>
      </w:r>
      <w:r>
        <w:rPr>
          <w:rStyle w:val="14"/>
          <w:rFonts w:hint="eastAsia" w:ascii="Verdana" w:hAnsi="Verdana" w:cs="Verdana"/>
          <w:bCs/>
          <w:szCs w:val="21"/>
        </w:rPr>
        <w:footnoteReference w:id="448"/>
      </w:r>
      <w:r>
        <w:rPr>
          <w:rStyle w:val="101"/>
          <w:rFonts w:hint="eastAsia" w:ascii="Verdana" w:hAnsi="Verdana" w:cs="Verdana"/>
          <w:bCs/>
          <w:szCs w:val="21"/>
        </w:rPr>
        <w:t>。我本当与父兄再把话论</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szCs w:val="21"/>
        </w:rPr>
        <w:t>我本当与</w:t>
      </w:r>
      <w:r>
        <w:rPr>
          <w:rStyle w:val="101"/>
          <w:rFonts w:hint="default" w:ascii="Verdana" w:hAnsi="Verdana" w:cs="Verdana"/>
          <w:bCs/>
          <w:szCs w:val="21"/>
        </w:rPr>
        <w:t>六</w:t>
      </w:r>
      <w:r>
        <w:rPr>
          <w:rStyle w:val="101"/>
          <w:rFonts w:hint="eastAsia" w:ascii="Verdana" w:hAnsi="Verdana" w:cs="Verdana"/>
          <w:bCs/>
          <w:szCs w:val="21"/>
        </w:rPr>
        <w:t>兄再把话论</w:t>
      </w:r>
      <w:r>
        <w:rPr>
          <w:rStyle w:val="101"/>
          <w:rFonts w:hint="default" w:ascii="ˎ̥" w:hAnsi="ˎ̥" w:cs="ˎ̥"/>
          <w:bCs/>
          <w:szCs w:val="21"/>
        </w:rPr>
        <w:t>)</w:t>
      </w:r>
      <w:r>
        <w:rPr>
          <w:rStyle w:val="101"/>
          <w:rFonts w:hint="eastAsia" w:ascii="Verdana" w:hAnsi="Verdana" w:cs="Verdana"/>
          <w:bCs/>
          <w:szCs w:val="21"/>
        </w:rPr>
        <w:t>，可怜我父在阳儿在阴</w:t>
      </w:r>
      <w:r>
        <w:rPr>
          <w:rStyle w:val="68"/>
          <w:rFonts w:ascii="Verdana" w:hAnsi="Verdana" w:cs="Verdana"/>
          <w:bCs/>
          <w:szCs w:val="21"/>
        </w:rPr>
        <w:footnoteReference w:id="449"/>
      </w:r>
      <w:r>
        <w:rPr>
          <w:rStyle w:val="101"/>
          <w:rFonts w:hint="eastAsia" w:ascii="Verdana" w:hAnsi="Verdana" w:cs="Verdana"/>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杨延嗣</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导板</w:t>
      </w:r>
      <w:r>
        <w:rPr>
          <w:rStyle w:val="101"/>
          <w:rFonts w:ascii="ˎ̥" w:hAnsi="ˎ̥" w:cs="ˎ̥"/>
          <w:bCs/>
          <w:szCs w:val="21"/>
        </w:rPr>
        <w:t>】方才朦胧得一梦</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：方才朦胧将养静</w:t>
      </w:r>
      <w:r>
        <w:rPr>
          <w:rStyle w:val="101"/>
          <w:rFonts w:hint="eastAsia" w:ascii="ˎ̥" w:hAnsi="ˎ̥" w:cs="ˎ̥"/>
          <w:bCs/>
          <w:sz w:val="18"/>
          <w:szCs w:val="18"/>
        </w:rPr>
        <w:t>呐</w:t>
      </w:r>
      <w:r>
        <w:rPr>
          <w:rStyle w:val="101"/>
          <w:rFonts w:hint="eastAsia" w:ascii="ˎ̥" w:hAnsi="ˎ̥" w:cs="ˎ̥"/>
          <w:bCs/>
          <w:szCs w:val="21"/>
        </w:rPr>
        <w:t>)</w:t>
      </w:r>
      <w:r>
        <w:rPr>
          <w:rStyle w:val="101"/>
          <w:rFonts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宋体" w:hAnsi="宋体" w:cs="宋体"/>
          <w:bCs/>
          <w:szCs w:val="21"/>
        </w:rPr>
        <w:t>【</w:t>
      </w:r>
      <w:r>
        <w:rPr>
          <w:rStyle w:val="101"/>
          <w:rFonts w:ascii="楷体" w:hAnsi="楷体" w:eastAsia="楷体" w:cs="Verdana"/>
          <w:bCs/>
          <w:szCs w:val="21"/>
        </w:rPr>
        <w:t>二黄散板</w:t>
      </w:r>
      <w:r>
        <w:rPr>
          <w:rStyle w:val="101"/>
          <w:rFonts w:ascii="宋体" w:hAnsi="宋体" w:cs="宋体"/>
          <w:bCs/>
          <w:szCs w:val="21"/>
        </w:rPr>
        <w:t>】</w:t>
      </w:r>
      <w:r>
        <w:rPr>
          <w:rStyle w:val="101"/>
          <w:rFonts w:ascii="ˎ̥" w:hAnsi="ˎ̥" w:cs="ˎ̥"/>
          <w:bCs/>
          <w:szCs w:val="21"/>
        </w:rPr>
        <w:t>梦见了七郎儿转回大营</w:t>
      </w:r>
      <w:r>
        <w:rPr>
          <w:rStyle w:val="101"/>
          <w:rFonts w:hint="eastAsia" w:ascii="ˎ̥" w:hAnsi="ˎ̥" w:cs="ˎ̥"/>
          <w:bCs/>
          <w:sz w:val="18"/>
          <w:szCs w:val="18"/>
        </w:rPr>
        <w:t>呐</w:t>
      </w:r>
      <w:r>
        <w:rPr>
          <w:rStyle w:val="101"/>
          <w:rFonts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】睁开了昏花眼难以扎挣，</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】又只见六郎儿瞌睡沉沉。</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default" w:ascii="Verdana" w:hAnsi="Verdana" w:cs="Verdana"/>
          <w:bCs/>
          <w:szCs w:val="21"/>
        </w:rPr>
        <w:t>(</w:t>
      </w:r>
      <w:r>
        <w:rPr>
          <w:rStyle w:val="101"/>
          <w:rFonts w:ascii="ˎ̥" w:hAnsi="ˎ̥" w:cs="ˎ̥"/>
          <w:bCs/>
          <w:szCs w:val="21"/>
        </w:rPr>
        <w:t>我儿</w:t>
      </w:r>
      <w:r>
        <w:rPr>
          <w:rStyle w:val="101"/>
          <w:rFonts w:hint="default" w:ascii="ˎ̥" w:hAnsi="ˎ̥" w:cs="ˎ̥"/>
          <w:bCs/>
          <w:szCs w:val="21"/>
        </w:rPr>
        <w:t>)</w:t>
      </w:r>
      <w:r>
        <w:rPr>
          <w:rStyle w:val="101"/>
          <w:rFonts w:ascii="ˎ̥" w:hAnsi="ˎ̥" w:cs="ˎ̥"/>
          <w:bCs/>
          <w:szCs w:val="21"/>
        </w:rPr>
        <w:t>醒来。</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w:t>
      </w:r>
      <w:r>
        <w:rPr>
          <w:rStyle w:val="101"/>
          <w:rFonts w:hint="eastAsia" w:ascii="Verdana" w:hAnsi="Verdana" w:cs="Verdana"/>
          <w:bCs/>
          <w:szCs w:val="21"/>
        </w:rPr>
        <w:t>……见七弟</w:t>
      </w:r>
      <w:r>
        <w:rPr>
          <w:rStyle w:val="101"/>
          <w:rFonts w:hint="eastAsia" w:ascii="Verdana" w:hAnsi="Verdana" w:cs="Verdana"/>
          <w:bCs/>
          <w:sz w:val="18"/>
          <w:szCs w:val="18"/>
        </w:rPr>
        <w:t>啊</w:t>
      </w:r>
      <w:r>
        <w:rPr>
          <w:rStyle w:val="101"/>
          <w:rFonts w:hint="default" w:ascii="Verdana" w:hAnsi="Verdana" w:cs="Verdana"/>
          <w:bCs/>
          <w:szCs w:val="21"/>
        </w:rPr>
        <w:t>入</w:t>
      </w:r>
      <w:r>
        <w:rPr>
          <w:rStyle w:val="101"/>
          <w:rFonts w:hint="eastAsia" w:ascii="Verdana" w:hAnsi="Verdana" w:cs="Verdana"/>
          <w:bCs/>
          <w:szCs w:val="21"/>
        </w:rPr>
        <w:t>梦，抬头只见老严亲。</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bCs/>
          <w:szCs w:val="21"/>
        </w:rPr>
        <w:t>&lt;</w:t>
      </w:r>
      <w:r>
        <w:rPr>
          <w:rStyle w:val="101"/>
          <w:rFonts w:hint="eastAsia" w:ascii="楷体" w:hAnsi="楷体" w:eastAsia="楷体" w:cs="Verdana"/>
          <w:b/>
          <w:bCs/>
          <w:szCs w:val="21"/>
        </w:rPr>
        <w:t>叫头</w:t>
      </w:r>
      <w:r>
        <w:rPr>
          <w:rStyle w:val="101"/>
          <w:rFonts w:hint="eastAsia"/>
          <w:bCs/>
          <w:szCs w:val="21"/>
        </w:rPr>
        <w:t>&gt;</w:t>
      </w:r>
      <w:r>
        <w:rPr>
          <w:rStyle w:val="101"/>
          <w:rFonts w:hint="eastAsia" w:ascii="Verdana" w:hAnsi="Verdana" w:cs="Verdana"/>
          <w:bCs/>
          <w:szCs w:val="21"/>
        </w:rPr>
        <w:t>哎呀，爹爹啊!</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孩儿昨晚四更时分，梦见七弟浑身是血，遍体雕翎。不知是何缘故?</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为父也得此兆。唉呀儿啊——这</w:t>
      </w:r>
      <w:r>
        <w:rPr>
          <w:rStyle w:val="101"/>
          <w:rFonts w:hint="eastAsia" w:ascii="ˎ̥" w:hAnsi="ˎ̥" w:cs="ˎ̥"/>
          <w:bCs/>
          <w:szCs w:val="21"/>
        </w:rPr>
        <w:t>“</w:t>
      </w:r>
      <w:r>
        <w:rPr>
          <w:rStyle w:val="101"/>
          <w:rFonts w:ascii="ˎ̥" w:hAnsi="ˎ̥" w:cs="ˎ̥"/>
          <w:bCs/>
          <w:szCs w:val="21"/>
        </w:rPr>
        <w:t>梦梦相应，必有应验</w:t>
      </w:r>
      <w:r>
        <w:rPr>
          <w:rStyle w:val="101"/>
          <w:rFonts w:hint="eastAsia" w:ascii="ˎ̥" w:hAnsi="ˎ̥" w:cs="ˎ̥"/>
          <w:bCs/>
          <w:szCs w:val="21"/>
        </w:rPr>
        <w:t>”</w:t>
      </w:r>
      <w:r>
        <w:rPr>
          <w:rStyle w:val="101"/>
          <w:rFonts w:ascii="ˎ̥" w:hAnsi="ˎ̥" w:cs="ˎ̥"/>
          <w:bCs/>
          <w:szCs w:val="21"/>
        </w:rPr>
        <w:t>。为父意欲，命我儿回至雁门</w:t>
      </w:r>
      <w:r>
        <w:rPr>
          <w:rStyle w:val="101"/>
          <w:rFonts w:hint="eastAsia" w:ascii="ˎ̥" w:hAnsi="ˎ̥" w:cs="ˎ̥"/>
          <w:bCs/>
          <w:szCs w:val="21"/>
        </w:rPr>
        <w:t>，</w:t>
      </w:r>
      <w:r>
        <w:rPr>
          <w:rStyle w:val="101"/>
          <w:rFonts w:ascii="ˎ̥" w:hAnsi="ˎ̥" w:cs="ˎ̥"/>
          <w:bCs/>
          <w:szCs w:val="21"/>
        </w:rPr>
        <w:t>打听你七弟的下落，为父的也好放心呐。</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为父也</w:t>
      </w:r>
      <w:r>
        <w:rPr>
          <w:rStyle w:val="101"/>
          <w:rFonts w:hint="eastAsia" w:ascii="ˎ̥" w:hAnsi="ˎ̥" w:cs="ˎ̥"/>
          <w:bCs/>
          <w:szCs w:val="21"/>
        </w:rPr>
        <w:t>有</w:t>
      </w:r>
      <w:r>
        <w:rPr>
          <w:rStyle w:val="101"/>
          <w:rFonts w:ascii="ˎ̥" w:hAnsi="ˎ̥" w:cs="ˎ̥"/>
          <w:bCs/>
          <w:szCs w:val="21"/>
        </w:rPr>
        <w:t>此兆。</w:t>
      </w:r>
      <w:r>
        <w:rPr>
          <w:rStyle w:val="101"/>
          <w:rFonts w:hint="eastAsia" w:ascii="ˎ̥" w:hAnsi="ˎ̥" w:cs="ˎ̥"/>
          <w:bCs/>
          <w:szCs w:val="21"/>
        </w:rPr>
        <w:t>有道是“</w:t>
      </w:r>
      <w:r>
        <w:rPr>
          <w:rStyle w:val="101"/>
          <w:rFonts w:ascii="ˎ̥" w:hAnsi="ˎ̥" w:cs="ˎ̥"/>
          <w:bCs/>
          <w:szCs w:val="21"/>
        </w:rPr>
        <w:t>梦梦相应，必有应验</w:t>
      </w:r>
      <w:r>
        <w:rPr>
          <w:rStyle w:val="101"/>
          <w:rFonts w:hint="eastAsia" w:ascii="ˎ̥" w:hAnsi="ˎ̥" w:cs="ˎ̥"/>
          <w:bCs/>
          <w:szCs w:val="21"/>
        </w:rPr>
        <w:t>”</w:t>
      </w:r>
      <w:r>
        <w:rPr>
          <w:rStyle w:val="101"/>
          <w:rFonts w:ascii="ˎ̥" w:hAnsi="ˎ̥" w:cs="ˎ̥"/>
          <w:bCs/>
          <w:szCs w:val="21"/>
        </w:rPr>
        <w:t>。为父</w:t>
      </w:r>
      <w:r>
        <w:rPr>
          <w:rStyle w:val="101"/>
          <w:rFonts w:hint="eastAsia" w:ascii="ˎ̥" w:hAnsi="ˎ̥" w:cs="ˎ̥"/>
          <w:bCs/>
          <w:szCs w:val="21"/>
        </w:rPr>
        <w:t>有</w:t>
      </w:r>
      <w:r>
        <w:rPr>
          <w:rStyle w:val="101"/>
          <w:rFonts w:ascii="ˎ̥" w:hAnsi="ˎ̥" w:cs="ˎ̥"/>
          <w:bCs/>
          <w:szCs w:val="21"/>
        </w:rPr>
        <w:t>意命我儿回</w:t>
      </w:r>
      <w:r>
        <w:rPr>
          <w:rStyle w:val="101"/>
          <w:rFonts w:hint="eastAsia" w:ascii="ˎ̥" w:hAnsi="ˎ̥" w:cs="ˎ̥"/>
          <w:bCs/>
          <w:szCs w:val="21"/>
        </w:rPr>
        <w:t>转</w:t>
      </w:r>
      <w:r>
        <w:rPr>
          <w:rStyle w:val="101"/>
          <w:rFonts w:ascii="ˎ̥" w:hAnsi="ˎ̥" w:cs="ˎ̥"/>
          <w:bCs/>
          <w:szCs w:val="21"/>
        </w:rPr>
        <w:t>雁门</w:t>
      </w:r>
      <w:r>
        <w:rPr>
          <w:rStyle w:val="101"/>
          <w:rFonts w:hint="eastAsia" w:ascii="ˎ̥" w:hAnsi="ˎ̥" w:cs="ˎ̥"/>
          <w:bCs/>
          <w:szCs w:val="21"/>
        </w:rPr>
        <w:t>，探</w:t>
      </w:r>
      <w:r>
        <w:rPr>
          <w:rStyle w:val="101"/>
          <w:rFonts w:ascii="ˎ̥" w:hAnsi="ˎ̥" w:cs="ˎ̥"/>
          <w:bCs/>
          <w:szCs w:val="21"/>
        </w:rPr>
        <w:t>听你七弟的下落，为父的也好放心呐。</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为父也</w:t>
      </w:r>
      <w:r>
        <w:rPr>
          <w:rStyle w:val="101"/>
          <w:rFonts w:hint="eastAsia" w:ascii="ˎ̥" w:hAnsi="ˎ̥" w:cs="ˎ̥"/>
          <w:bCs/>
          <w:szCs w:val="21"/>
        </w:rPr>
        <w:t>有</w:t>
      </w:r>
      <w:r>
        <w:rPr>
          <w:rStyle w:val="101"/>
          <w:rFonts w:ascii="ˎ̥" w:hAnsi="ˎ̥" w:cs="ˎ̥"/>
          <w:bCs/>
          <w:szCs w:val="21"/>
        </w:rPr>
        <w:t>此兆。唉呀儿啊——这</w:t>
      </w:r>
      <w:r>
        <w:rPr>
          <w:rStyle w:val="101"/>
          <w:rFonts w:hint="eastAsia" w:ascii="ˎ̥" w:hAnsi="ˎ̥" w:cs="ˎ̥"/>
          <w:bCs/>
          <w:szCs w:val="21"/>
        </w:rPr>
        <w:t>“</w:t>
      </w:r>
      <w:r>
        <w:rPr>
          <w:rStyle w:val="101"/>
          <w:rFonts w:ascii="ˎ̥" w:hAnsi="ˎ̥" w:cs="ˎ̥"/>
          <w:bCs/>
          <w:szCs w:val="21"/>
        </w:rPr>
        <w:t>梦梦相同，必有应验</w:t>
      </w:r>
      <w:r>
        <w:rPr>
          <w:rStyle w:val="101"/>
          <w:rFonts w:hint="eastAsia" w:ascii="ˎ̥" w:hAnsi="ˎ̥" w:cs="ˎ̥"/>
          <w:bCs/>
          <w:szCs w:val="21"/>
        </w:rPr>
        <w:t>”</w:t>
      </w:r>
      <w:r>
        <w:rPr>
          <w:rStyle w:val="101"/>
          <w:rFonts w:ascii="ˎ̥" w:hAnsi="ˎ̥" w:cs="ˎ̥"/>
          <w:bCs/>
          <w:szCs w:val="21"/>
        </w:rPr>
        <w:t>。为父</w:t>
      </w:r>
      <w:r>
        <w:rPr>
          <w:rStyle w:val="101"/>
          <w:rFonts w:hint="eastAsia" w:ascii="ˎ̥" w:hAnsi="ˎ̥" w:cs="ˎ̥"/>
          <w:bCs/>
          <w:szCs w:val="21"/>
        </w:rPr>
        <w:t>有</w:t>
      </w:r>
      <w:r>
        <w:rPr>
          <w:rStyle w:val="101"/>
          <w:rFonts w:ascii="ˎ̥" w:hAnsi="ˎ̥" w:cs="ˎ̥"/>
          <w:bCs/>
          <w:szCs w:val="21"/>
        </w:rPr>
        <w:t>意命我儿回</w:t>
      </w:r>
      <w:r>
        <w:rPr>
          <w:rStyle w:val="101"/>
          <w:rFonts w:hint="eastAsia" w:ascii="ˎ̥" w:hAnsi="ˎ̥" w:cs="ˎ̥"/>
          <w:bCs/>
          <w:szCs w:val="21"/>
        </w:rPr>
        <w:t>转</w:t>
      </w:r>
      <w:r>
        <w:rPr>
          <w:rStyle w:val="101"/>
          <w:rFonts w:ascii="ˎ̥" w:hAnsi="ˎ̥" w:cs="ˎ̥"/>
          <w:bCs/>
          <w:szCs w:val="21"/>
        </w:rPr>
        <w:t>雁门</w:t>
      </w:r>
      <w:r>
        <w:rPr>
          <w:rStyle w:val="101"/>
          <w:rFonts w:hint="eastAsia" w:ascii="ˎ̥" w:hAnsi="ˎ̥" w:cs="ˎ̥"/>
          <w:bCs/>
          <w:szCs w:val="21"/>
        </w:rPr>
        <w:t>，探</w:t>
      </w:r>
      <w:r>
        <w:rPr>
          <w:rStyle w:val="101"/>
          <w:rFonts w:ascii="ˎ̥" w:hAnsi="ˎ̥" w:cs="ˎ̥"/>
          <w:bCs/>
          <w:szCs w:val="21"/>
        </w:rPr>
        <w:t>听你七弟的下落，为父的也好放心呐。</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孩儿不去。</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为何</w:t>
      </w:r>
      <w:r>
        <w:rPr>
          <w:rStyle w:val="101"/>
          <w:rFonts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爹爹年迈，孩儿放心不下。</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为父么——虽则年迈，倒还康健</w:t>
      </w:r>
      <w:r>
        <w:rPr>
          <w:rStyle w:val="101"/>
          <w:rFonts w:hint="eastAsia"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：儿来看——</w:t>
      </w:r>
      <w:r>
        <w:rPr>
          <w:rStyle w:val="101"/>
          <w:rFonts w:ascii="Verdana" w:hAnsi="Verdana" w:cs="Verdana"/>
          <w:bCs/>
          <w:szCs w:val="21"/>
        </w:rPr>
        <w:t>为父</w:t>
      </w:r>
      <w:r>
        <w:rPr>
          <w:rStyle w:val="101"/>
          <w:rFonts w:hint="eastAsia" w:ascii="Verdana" w:hAnsi="Verdana" w:cs="Verdana"/>
          <w:bCs/>
          <w:szCs w:val="21"/>
        </w:rPr>
        <w:t>的</w:t>
      </w:r>
      <w:r>
        <w:rPr>
          <w:rStyle w:val="101"/>
          <w:rFonts w:ascii="Verdana" w:hAnsi="Verdana" w:cs="Verdana"/>
          <w:bCs/>
          <w:szCs w:val="21"/>
        </w:rPr>
        <w:t>虽则年迈，</w:t>
      </w:r>
      <w:r>
        <w:rPr>
          <w:rStyle w:val="101"/>
          <w:rFonts w:hint="eastAsia" w:ascii="Verdana" w:hAnsi="Verdana" w:cs="Verdana"/>
          <w:bCs/>
          <w:szCs w:val="21"/>
        </w:rPr>
        <w:t>身体</w:t>
      </w:r>
      <w:r>
        <w:rPr>
          <w:rStyle w:val="101"/>
          <w:rFonts w:ascii="Verdana" w:hAnsi="Verdana" w:cs="Verdana"/>
          <w:bCs/>
          <w:szCs w:val="21"/>
        </w:rPr>
        <w:t>倒还康健</w:t>
      </w:r>
      <w:r>
        <w:rPr>
          <w:rStyle w:val="101"/>
          <w:rFonts w:hint="eastAsia" w:ascii="Verdana" w:hAnsi="Verdana" w:cs="Verdana"/>
          <w:bCs/>
          <w:szCs w:val="21"/>
        </w:rPr>
        <w:t>。)</w:t>
      </w:r>
      <w:r>
        <w:rPr>
          <w:rStyle w:val="101"/>
          <w:rFonts w:ascii="Verdana" w:hAnsi="Verdana" w:cs="Verdana"/>
          <w:bCs/>
          <w:szCs w:val="21"/>
        </w:rPr>
        <w:t>有道是：虎老雄心在。儿只管地前去。</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孩儿放心不下。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你当真不去?</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Verdana" w:hAnsi="Verdana" w:cs="Verdana"/>
          <w:bCs/>
          <w:szCs w:val="21"/>
        </w:rPr>
        <w:t>当真不去</w:t>
      </w:r>
      <w:r>
        <w:rPr>
          <w:rStyle w:val="101"/>
          <w:rFonts w:hint="eastAsia" w:ascii="Verdana" w:hAnsi="Verdana" w:cs="Verdana"/>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果然不去。</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果然</w:t>
      </w:r>
      <w:r>
        <w:rPr>
          <w:rStyle w:val="101"/>
          <w:rFonts w:ascii="Verdana" w:hAnsi="Verdana" w:cs="Verdana"/>
          <w:bCs/>
          <w:szCs w:val="21"/>
        </w:rPr>
        <w:t>不去</w:t>
      </w:r>
      <w:r>
        <w:rPr>
          <w:rStyle w:val="101"/>
          <w:rFonts w:hint="eastAsia" w:ascii="Verdana" w:hAnsi="Verdana" w:cs="Verdana"/>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儿啊，为父有父子之情，难道儿就无有手足之义么?</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爹爹不必如此，孩儿前去就是。</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好，上马去罢!</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w:t>
      </w:r>
      <w:r>
        <w:rPr>
          <w:rStyle w:val="101"/>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Verdana" w:hAnsi="Verdana" w:cs="Verdana"/>
          <w:bCs/>
          <w:szCs w:val="21"/>
        </w:rPr>
        <w:tab/>
      </w:r>
      <w:r>
        <w:rPr>
          <w:rStyle w:val="101"/>
          <w:bCs/>
          <w:szCs w:val="21"/>
        </w:rPr>
        <w:t>&lt;</w:t>
      </w:r>
      <w:r>
        <w:rPr>
          <w:rStyle w:val="101"/>
          <w:rFonts w:hint="eastAsia" w:ascii="楷体" w:hAnsi="楷体" w:eastAsia="楷体" w:cs="Verdana"/>
          <w:b/>
          <w:bCs/>
          <w:szCs w:val="21"/>
        </w:rPr>
        <w:t>叫头</w:t>
      </w:r>
      <w:r>
        <w:rPr>
          <w:rStyle w:val="101"/>
          <w:rFonts w:hint="eastAsia"/>
          <w:bCs/>
          <w:szCs w:val="21"/>
        </w:rPr>
        <w:t>&gt;</w:t>
      </w:r>
      <w:r>
        <w:rPr>
          <w:rStyle w:val="101"/>
          <w:rFonts w:hint="eastAsia" w:ascii="Verdana" w:hAnsi="Verdana" w:cs="Verdana"/>
          <w:bCs/>
          <w:szCs w:val="21"/>
        </w:rPr>
        <w:t>爹爹!我父!</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bCs/>
          <w:szCs w:val="21"/>
        </w:rPr>
        <w:t>&lt;</w:t>
      </w:r>
      <w:r>
        <w:rPr>
          <w:rStyle w:val="101"/>
          <w:rFonts w:hint="eastAsia" w:ascii="楷体" w:hAnsi="楷体" w:eastAsia="楷体" w:cs="Verdana"/>
          <w:b/>
          <w:bCs/>
          <w:szCs w:val="21"/>
        </w:rPr>
        <w:t>叫头</w:t>
      </w:r>
      <w:r>
        <w:rPr>
          <w:rStyle w:val="101"/>
          <w:rFonts w:hint="eastAsia"/>
          <w:bCs/>
          <w:szCs w:val="21"/>
        </w:rPr>
        <w:t>&gt;</w:t>
      </w:r>
      <w:r>
        <w:rPr>
          <w:rStyle w:val="101"/>
          <w:rFonts w:ascii="Verdana" w:hAnsi="Verdana" w:cs="Verdana"/>
          <w:bCs/>
          <w:szCs w:val="21"/>
        </w:rPr>
        <w:t>延昭!我儿!</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Verdana" w:hAnsi="Verdana" w:cs="Verdana"/>
          <w:b/>
          <w:bCs/>
          <w:szCs w:val="21"/>
        </w:rPr>
        <w:tab/>
      </w:r>
      <w:r>
        <w:rPr>
          <w:rStyle w:val="101"/>
          <w:rFonts w:hint="eastAsia" w:ascii="Verdana" w:hAnsi="Verdana" w:cs="Verdana"/>
          <w:bCs/>
          <w:szCs w:val="21"/>
        </w:rPr>
        <w:t>罢!</w:t>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eastAsia"/>
          <w:bCs/>
          <w:szCs w:val="21"/>
        </w:rPr>
        <w:t>&lt;</w:t>
      </w:r>
      <w:r>
        <w:rPr>
          <w:rStyle w:val="101"/>
          <w:rFonts w:ascii="楷体" w:hAnsi="楷体" w:eastAsia="楷体" w:cs="ˎ̥"/>
          <w:b/>
          <w:bCs/>
          <w:szCs w:val="21"/>
        </w:rPr>
        <w:t>哭头</w:t>
      </w:r>
      <w:r>
        <w:rPr>
          <w:rStyle w:val="101"/>
          <w:rFonts w:hint="eastAsia"/>
          <w:bCs/>
          <w:szCs w:val="21"/>
        </w:rPr>
        <w:t>&gt;</w:t>
      </w:r>
      <w:r>
        <w:rPr>
          <w:rStyle w:val="101"/>
          <w:rFonts w:hint="eastAsia" w:ascii="ˎ̥" w:hAnsi="ˎ̥" w:cs="ˎ̥"/>
          <w:bCs/>
          <w:szCs w:val="21"/>
        </w:rPr>
        <w:t>啊……</w:t>
      </w:r>
      <w:r>
        <w:rPr>
          <w:rStyle w:val="101"/>
          <w:rFonts w:ascii="ˎ̥" w:hAnsi="ˎ̥" w:cs="ˎ̥"/>
          <w:bCs/>
          <w:szCs w:val="21"/>
        </w:rPr>
        <w:t>我的儿啊!</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】见</w:t>
      </w:r>
      <w:r>
        <w:rPr>
          <w:rStyle w:val="101"/>
          <w:rFonts w:hint="eastAsia" w:ascii="ˎ̥" w:hAnsi="ˎ̥" w:cs="ˎ̥"/>
          <w:bCs/>
          <w:szCs w:val="21"/>
        </w:rPr>
        <w:t>娇</w:t>
      </w:r>
      <w:r>
        <w:rPr>
          <w:rStyle w:val="101"/>
          <w:rFonts w:ascii="ˎ̥" w:hAnsi="ˎ̥" w:cs="ˎ̥"/>
          <w:bCs/>
          <w:szCs w:val="21"/>
        </w:rPr>
        <w:t>儿上了马能行，指着雁门骂一声</w:t>
      </w:r>
      <w:r>
        <w:rPr>
          <w:rStyle w:val="101"/>
          <w:rFonts w:hint="eastAsia" w:ascii="ˎ̥" w:hAnsi="ˎ̥" w:cs="ˎ̥"/>
          <w:bCs/>
          <w:sz w:val="18"/>
          <w:szCs w:val="18"/>
        </w:rPr>
        <w:t>呐</w:t>
      </w:r>
      <w:r>
        <w:rPr>
          <w:rStyle w:val="101"/>
          <w:rFonts w:hint="eastAsia"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：手</w:t>
      </w:r>
      <w:r>
        <w:rPr>
          <w:rStyle w:val="101"/>
          <w:rFonts w:ascii="ˎ̥" w:hAnsi="ˎ̥" w:cs="ˎ̥"/>
          <w:bCs/>
          <w:szCs w:val="21"/>
        </w:rPr>
        <w:t>指</w:t>
      </w:r>
      <w:r>
        <w:rPr>
          <w:rStyle w:val="101"/>
          <w:rFonts w:hint="eastAsia" w:ascii="ˎ̥" w:hAnsi="ˎ̥" w:cs="ˎ̥"/>
          <w:bCs/>
          <w:szCs w:val="21"/>
        </w:rPr>
        <w:t>潘洪</w:t>
      </w:r>
      <w:r>
        <w:rPr>
          <w:rStyle w:val="101"/>
          <w:rFonts w:ascii="ˎ̥" w:hAnsi="ˎ̥" w:cs="ˎ̥"/>
          <w:bCs/>
          <w:szCs w:val="21"/>
        </w:rPr>
        <w:t>骂一声</w:t>
      </w:r>
      <w:r>
        <w:rPr>
          <w:rStyle w:val="101"/>
          <w:rFonts w:hint="eastAsia" w:ascii="ˎ̥" w:hAnsi="ˎ̥" w:cs="ˎ̥"/>
          <w:bCs/>
          <w:sz w:val="18"/>
          <w:szCs w:val="18"/>
        </w:rPr>
        <w:t>呐</w:t>
      </w:r>
      <w:r>
        <w:rPr>
          <w:rStyle w:val="101"/>
          <w:rFonts w:hint="eastAsia" w:ascii="ˎ̥" w:hAnsi="ˎ̥" w:cs="ˎ̥"/>
          <w:bCs/>
          <w:szCs w:val="21"/>
        </w:rPr>
        <w:t>；手</w:t>
      </w:r>
      <w:r>
        <w:rPr>
          <w:rStyle w:val="101"/>
          <w:rFonts w:ascii="ˎ̥" w:hAnsi="ˎ̥" w:cs="ˎ̥"/>
          <w:bCs/>
          <w:szCs w:val="21"/>
        </w:rPr>
        <w:t>指雁门骂一声</w:t>
      </w:r>
      <w:r>
        <w:rPr>
          <w:rStyle w:val="101"/>
          <w:rFonts w:hint="eastAsia" w:ascii="ˎ̥" w:hAnsi="ˎ̥" w:cs="ˎ̥"/>
          <w:bCs/>
          <w:sz w:val="18"/>
          <w:szCs w:val="18"/>
        </w:rPr>
        <w:t>呐</w:t>
      </w:r>
      <w:r>
        <w:rPr>
          <w:rStyle w:val="101"/>
          <w:rFonts w:hint="eastAsia" w:ascii="Verdana" w:hAnsi="Verdana" w:cs="Verdana"/>
          <w:bCs/>
          <w:szCs w:val="21"/>
        </w:rPr>
        <w:t>)</w:t>
      </w:r>
      <w:r>
        <w:rPr>
          <w:rStyle w:val="101"/>
          <w:rFonts w:ascii="ˎ̥" w:hAnsi="ˎ̥" w:cs="ˎ̥"/>
          <w:bCs/>
          <w:szCs w:val="21"/>
        </w:rPr>
        <w:t>。我儿若有好和歹</w:t>
      </w:r>
      <w:r>
        <w:rPr>
          <w:rStyle w:val="101"/>
          <w:rFonts w:hint="eastAsia" w:ascii="ˎ̥" w:hAnsi="ˎ̥" w:cs="ˎ̥"/>
          <w:bCs/>
          <w:sz w:val="18"/>
          <w:szCs w:val="18"/>
        </w:rPr>
        <w:t>呀</w:t>
      </w:r>
      <w:r>
        <w:rPr>
          <w:rStyle w:val="101"/>
          <w:rFonts w:ascii="ˎ̥" w:hAnsi="ˎ̥" w:cs="ˎ̥"/>
          <w:bCs/>
          <w:szCs w:val="21"/>
        </w:rPr>
        <w:t>，</w:t>
      </w:r>
    </w:p>
    <w:p>
      <w:pPr>
        <w:ind w:left="1260" w:hanging="1260"/>
        <w:rPr>
          <w:rFonts w:hint="default"/>
        </w:rPr>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潘洪呐!贼——</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Verdana"/>
          <w:bCs/>
          <w:szCs w:val="21"/>
        </w:rPr>
        <w:t>二黄散板</w:t>
      </w:r>
      <w:r>
        <w:rPr>
          <w:rStyle w:val="101"/>
          <w:rFonts w:ascii="ˎ̥" w:hAnsi="ˎ̥" w:cs="ˎ̥"/>
          <w:bCs/>
          <w:szCs w:val="21"/>
        </w:rPr>
        <w:t>】我将老命与尔拼</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拚着老命与尔拼)</w:t>
      </w:r>
      <w:r>
        <w:rPr>
          <w:rStyle w:val="101"/>
          <w:rFonts w:ascii="ˎ̥" w:hAnsi="ˎ̥" w:cs="ˎ̥"/>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杨继业</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101"/>
          <w:rFonts w:hint="eastAsia" w:ascii="ˎ̥" w:hAnsi="ˎ̥" w:cs="ˎ̥"/>
          <w:bCs/>
          <w:szCs w:val="21"/>
        </w:rPr>
        <w:t>(</w:t>
      </w:r>
      <w:r>
        <w:rPr>
          <w:rStyle w:val="101"/>
          <w:rFonts w:hint="eastAsia" w:ascii="楷体" w:hAnsi="楷体" w:eastAsia="楷体" w:cs="ˎ̥"/>
          <w:bCs/>
          <w:szCs w:val="21"/>
        </w:rPr>
        <w:t>丑扮</w:t>
      </w:r>
      <w:r>
        <w:rPr>
          <w:rStyle w:val="101"/>
          <w:rFonts w:hint="eastAsia" w:ascii="Verdana" w:hAnsi="Verdana" w:cs="Verdana"/>
          <w:bCs/>
          <w:szCs w:val="21"/>
        </w:rPr>
        <w:t>韩延寿</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ˎ̥" w:hAnsi="ˎ̥" w:cs="ˎ̥"/>
          <w:bCs/>
          <w:szCs w:val="21"/>
        </w:rPr>
        <w:t>韩延寿</w:t>
      </w:r>
      <w:r>
        <w:rPr>
          <w:rStyle w:val="101"/>
          <w:rFonts w:hint="eastAsia" w:ascii="ˎ̥" w:hAnsi="ˎ̥" w:cs="ˎ̥"/>
          <w:b/>
          <w:bCs/>
          <w:szCs w:val="21"/>
        </w:rPr>
        <w:tab/>
      </w:r>
      <w:r>
        <w:rPr>
          <w:rStyle w:val="101"/>
          <w:rFonts w:hint="eastAsia" w:ascii="Verdana" w:hAnsi="Verdana" w:cs="Verdana"/>
          <w:bCs/>
          <w:szCs w:val="21"/>
        </w:rPr>
        <w:t>俺，韩延寿!奉了太后之命，巡营瞭哨。</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巴特鲁，巡营瞭哨者。</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上</w:t>
      </w:r>
      <w:r>
        <w:rPr>
          <w:rStyle w:val="101"/>
          <w:rFonts w:hint="eastAsia" w:ascii="宋体" w:hAnsi="宋体" w:cs="Verdana"/>
          <w:bCs/>
          <w:szCs w:val="21"/>
        </w:rPr>
        <w:t>，</w:t>
      </w:r>
      <w:r>
        <w:rPr>
          <w:rStyle w:val="101"/>
          <w:rFonts w:hint="eastAsia" w:ascii="楷体" w:hAnsi="楷体" w:eastAsia="楷体" w:cs="Verdana"/>
          <w:bCs/>
          <w:szCs w:val="21"/>
        </w:rPr>
        <w:t>拿剑与</w:t>
      </w:r>
      <w:r>
        <w:rPr>
          <w:rStyle w:val="101"/>
          <w:rFonts w:hint="eastAsia" w:ascii="宋体" w:hAnsi="宋体" w:cs="Verdana"/>
          <w:bCs/>
          <w:szCs w:val="21"/>
        </w:rPr>
        <w:t>韩延寿</w:t>
      </w:r>
      <w:r>
        <w:rPr>
          <w:rStyle w:val="101"/>
          <w:rFonts w:hint="eastAsia" w:ascii="楷体" w:hAnsi="楷体" w:eastAsia="楷体" w:cs="Verdana"/>
          <w:bCs/>
          <w:szCs w:val="21"/>
        </w:rPr>
        <w:t>架住</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default" w:ascii="Verdana" w:hAnsi="Verdana" w:cs="Verdana"/>
          <w:bCs/>
          <w:szCs w:val="21"/>
        </w:rPr>
        <w:t>何人</w:t>
      </w:r>
      <w:r>
        <w:rPr>
          <w:rStyle w:val="101"/>
          <w:rFonts w:hint="eastAsia" w:ascii="Verdana" w:hAnsi="Verdana" w:cs="Verdana"/>
          <w:bCs/>
          <w:szCs w:val="21"/>
        </w:rPr>
        <w:t>挡住某家去路!</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六郎，前者饶尔不死，又来则甚?</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一派胡言，放马过来!</w:t>
      </w:r>
    </w:p>
    <w:p>
      <w:r>
        <w:rPr>
          <w:rStyle w:val="101"/>
          <w:rFonts w:hint="eastAsia" w:ascii="ˎ̥" w:hAnsi="ˎ̥" w:cs="ˎ̥"/>
          <w:bCs/>
          <w:szCs w:val="21"/>
        </w:rPr>
        <w:t>(</w:t>
      </w:r>
      <w:r>
        <w:rPr>
          <w:rStyle w:val="101"/>
          <w:rFonts w:hint="eastAsia" w:ascii="Verdana" w:hAnsi="Verdana" w:cs="Verdana"/>
          <w:bCs/>
          <w:szCs w:val="21"/>
        </w:rPr>
        <w:t>杨延昭、</w:t>
      </w:r>
      <w:r>
        <w:rPr>
          <w:rStyle w:val="101"/>
          <w:rFonts w:hint="eastAsia" w:ascii="ˎ̥" w:hAnsi="ˎ̥" w:cs="ˎ̥"/>
          <w:bCs/>
          <w:szCs w:val="21"/>
        </w:rPr>
        <w:t>韩延寿</w:t>
      </w:r>
      <w:r>
        <w:rPr>
          <w:rStyle w:val="101"/>
          <w:rFonts w:hint="eastAsia" w:ascii="楷体" w:hAnsi="楷体" w:eastAsia="楷体" w:cs="ˎ̥"/>
          <w:bCs/>
          <w:szCs w:val="21"/>
        </w:rPr>
        <w:t>一合两合</w:t>
      </w:r>
      <w:r>
        <w:rPr>
          <w:rStyle w:val="101"/>
          <w:rFonts w:hint="eastAsia" w:ascii="ˎ̥" w:hAnsi="ˎ̥" w:cs="ˎ̥"/>
          <w:bCs/>
          <w:szCs w:val="21"/>
        </w:rPr>
        <w:t>，杨延嗣</w:t>
      </w:r>
      <w:r>
        <w:rPr>
          <w:rStyle w:val="101"/>
          <w:rFonts w:hint="eastAsia" w:ascii="楷体" w:hAnsi="楷体" w:eastAsia="楷体" w:cs="ˎ̥"/>
          <w:bCs/>
          <w:szCs w:val="21"/>
        </w:rPr>
        <w:t>上</w:t>
      </w:r>
      <w:r>
        <w:rPr>
          <w:rStyle w:val="101"/>
          <w:rFonts w:hint="eastAsia" w:ascii="ˎ̥" w:hAnsi="ˎ̥" w:cs="ˎ̥"/>
          <w:bCs/>
          <w:szCs w:val="21"/>
        </w:rPr>
        <w:t>，</w:t>
      </w:r>
      <w:r>
        <w:rPr>
          <w:rStyle w:val="101"/>
          <w:rFonts w:hint="eastAsia" w:ascii="楷体" w:hAnsi="楷体" w:eastAsia="楷体" w:cs="ˎ̥"/>
          <w:bCs/>
          <w:szCs w:val="21"/>
        </w:rPr>
        <w:t>挥蝇帚</w:t>
      </w:r>
      <w:r>
        <w:rPr>
          <w:rStyle w:val="101"/>
          <w:rFonts w:hint="eastAsia" w:ascii="ˎ̥" w:hAnsi="ˎ̥" w:cs="ˎ̥"/>
          <w:bCs/>
          <w:szCs w:val="21"/>
        </w:rPr>
        <w:t>，韩延寿</w:t>
      </w:r>
      <w:r>
        <w:rPr>
          <w:rStyle w:val="101"/>
          <w:rFonts w:hint="eastAsia" w:ascii="楷体" w:hAnsi="楷体" w:eastAsia="楷体" w:cs="ˎ̥"/>
          <w:bCs/>
          <w:szCs w:val="21"/>
        </w:rPr>
        <w:t>众倒地</w:t>
      </w: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ˎ̥" w:hAnsi="ˎ̥" w:cs="ˎ̥"/>
          <w:bCs/>
          <w:szCs w:val="21"/>
        </w:rPr>
        <w:t>杨延嗣</w:t>
      </w:r>
      <w:r>
        <w:rPr>
          <w:rStyle w:val="101"/>
          <w:rFonts w:hint="eastAsia" w:ascii="楷体" w:hAnsi="楷体" w:eastAsia="楷体" w:cs="Verdana"/>
          <w:bCs/>
          <w:szCs w:val="21"/>
        </w:rPr>
        <w:t>下</w:t>
      </w:r>
      <w:r>
        <w:rPr>
          <w:rStyle w:val="101"/>
          <w:rFonts w:hint="eastAsia" w:ascii="ˎ̥" w:hAnsi="ˎ̥" w:cs="ˎ̥"/>
          <w:bCs/>
          <w:szCs w:val="21"/>
        </w:rPr>
        <w:t>。韩延寿</w:t>
      </w:r>
      <w:r>
        <w:rPr>
          <w:rStyle w:val="101"/>
          <w:rFonts w:hint="eastAsia" w:ascii="楷体" w:hAnsi="楷体" w:eastAsia="楷体" w:cs="ˎ̥"/>
          <w:bCs/>
          <w:szCs w:val="21"/>
        </w:rPr>
        <w:t>起</w:t>
      </w:r>
      <w:r>
        <w:rPr>
          <w:rStyle w:val="101"/>
          <w:rFonts w:hint="eastAsia" w:ascii="ˎ̥" w:hAnsi="ˎ̥" w:cs="ˎ̥"/>
          <w:bCs/>
          <w:szCs w:val="21"/>
        </w:rPr>
        <w:t>)</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且住!正要擒拿六郎下马，七郎显圣，不是马走如飞，险遭不测。</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ˎ̥" w:hAnsi="ˎ̥" w:cs="ˎ̥"/>
          <w:bCs/>
          <w:szCs w:val="21"/>
        </w:rPr>
        <w:tab/>
      </w:r>
      <w:r>
        <w:rPr>
          <w:rStyle w:val="101"/>
          <w:rFonts w:hint="eastAsia" w:ascii="Verdana" w:hAnsi="Verdana" w:cs="Verdana"/>
          <w:bCs/>
          <w:szCs w:val="21"/>
        </w:rPr>
        <w:t>休赶呐休赶。</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w:t>
      </w:r>
      <w:r>
        <w:rPr>
          <w:rStyle w:val="101"/>
          <w:rFonts w:hint="eastAsia" w:ascii="Verdana" w:hAnsi="Verdana" w:cs="Verdana"/>
          <w:bCs/>
          <w:szCs w:val="21"/>
        </w:rPr>
        <w:t>打开玉笼飞彩凤，斩断金锁走蛟龙。</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101"/>
          <w:rFonts w:hint="eastAsia" w:ascii="ˎ̥" w:hAnsi="ˎ̥" w:cs="ˎ̥"/>
          <w:bCs/>
          <w:szCs w:val="21"/>
        </w:rPr>
        <w:t>(</w:t>
      </w:r>
      <w:r>
        <w:rPr>
          <w:rStyle w:val="101"/>
          <w:rFonts w:hint="eastAsia" w:ascii="楷体" w:hAnsi="楷体" w:eastAsia="楷体" w:cs="ˎ̥"/>
          <w:bCs/>
          <w:szCs w:val="21"/>
        </w:rPr>
        <w:t>四</w:t>
      </w:r>
      <w:r>
        <w:rPr>
          <w:rStyle w:val="101"/>
          <w:rFonts w:hint="eastAsia" w:ascii="ˎ̥" w:hAnsi="ˎ̥" w:cs="ˎ̥"/>
          <w:bCs/>
          <w:szCs w:val="21"/>
        </w:rPr>
        <w:t>老军&lt;</w:t>
      </w:r>
      <w:r>
        <w:rPr>
          <w:rStyle w:val="101"/>
          <w:rFonts w:hint="eastAsia" w:ascii="楷体" w:hAnsi="楷体" w:eastAsia="楷体" w:cs="ˎ̥"/>
          <w:b/>
          <w:bCs/>
          <w:szCs w:val="21"/>
        </w:rPr>
        <w:t>慢长锤</w:t>
      </w:r>
      <w:r>
        <w:rPr>
          <w:rStyle w:val="101"/>
          <w:rFonts w:hint="eastAsia" w:ascii="ˎ̥" w:hAnsi="ˎ̥" w:cs="ˎ̥"/>
          <w:bCs/>
          <w:szCs w:val="21"/>
        </w:rPr>
        <w:t>&gt;</w:t>
      </w:r>
      <w:r>
        <w:rPr>
          <w:rStyle w:val="101"/>
          <w:rFonts w:hint="eastAsia" w:ascii="楷体" w:hAnsi="楷体" w:eastAsia="楷体" w:cs="ˎ̥"/>
          <w:bCs/>
          <w:szCs w:val="21"/>
        </w:rPr>
        <w:t>引</w:t>
      </w:r>
      <w:r>
        <w:rPr>
          <w:rStyle w:val="101"/>
          <w:rFonts w:hint="eastAsia" w:ascii="ˎ̥" w:hAnsi="ˎ̥" w:cs="ˎ̥"/>
          <w:bCs/>
          <w:szCs w:val="21"/>
        </w:rPr>
        <w:t>杨继业</w:t>
      </w:r>
      <w:r>
        <w:rPr>
          <w:rStyle w:val="101"/>
          <w:rFonts w:hint="eastAsia" w:ascii="楷体" w:hAnsi="楷体" w:eastAsia="楷体" w:cs="ˎ̥"/>
          <w:bCs/>
          <w:szCs w:val="21"/>
        </w:rPr>
        <w:t>上</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ˎ̥"/>
          <w:bCs/>
          <w:szCs w:val="21"/>
        </w:rPr>
        <w:t>反二黄慢板</w:t>
      </w:r>
      <w:r>
        <w:rPr>
          <w:rStyle w:val="101"/>
          <w:rFonts w:ascii="ˎ̥" w:hAnsi="ˎ̥" w:cs="ˎ̥"/>
          <w:bCs/>
          <w:szCs w:val="21"/>
        </w:rPr>
        <w:t>】叹杨家秉忠心大宋扶保，到如今</w:t>
      </w:r>
      <w:r>
        <w:rPr>
          <w:rStyle w:val="101"/>
          <w:rFonts w:hint="eastAsia" w:ascii="ˎ̥" w:hAnsi="ˎ̥" w:cs="ˎ̥"/>
          <w:bCs/>
          <w:sz w:val="18"/>
          <w:szCs w:val="18"/>
        </w:rPr>
        <w:t>呐</w:t>
      </w:r>
      <w:r>
        <w:rPr>
          <w:rStyle w:val="101"/>
          <w:rFonts w:ascii="ˎ̥" w:hAnsi="ˎ̥" w:cs="ˎ̥"/>
          <w:bCs/>
          <w:szCs w:val="21"/>
        </w:rPr>
        <w:t>只落得冰解瓦消。恨北国萧银宗打来战表，擅</w:t>
      </w:r>
      <w:r>
        <w:rPr>
          <w:rStyle w:val="101"/>
          <w:rFonts w:hint="eastAsia" w:ascii="ˎ̥" w:hAnsi="ˎ̥" w:cs="ˎ̥"/>
          <w:bCs/>
          <w:szCs w:val="21"/>
        </w:rPr>
        <w:t>想</w:t>
      </w:r>
      <w:r>
        <w:rPr>
          <w:rStyle w:val="101"/>
          <w:rFonts w:ascii="ˎ̥" w:hAnsi="ˎ̥" w:cs="ˎ̥"/>
          <w:bCs/>
          <w:szCs w:val="21"/>
        </w:rPr>
        <w:t>夺吾主爷锦绣龙朝。贼潘洪在金殿帅印挂了，我父子倒</w:t>
      </w:r>
      <w:r>
        <w:rPr>
          <w:rStyle w:val="101"/>
          <w:rFonts w:hint="eastAsia" w:ascii="ˎ̥" w:hAnsi="ˎ̥" w:cs="ˎ̥"/>
          <w:bCs/>
          <w:szCs w:val="21"/>
        </w:rPr>
        <w:t>做</w:t>
      </w:r>
      <w:r>
        <w:rPr>
          <w:rStyle w:val="101"/>
          <w:rFonts w:ascii="ˎ̥" w:hAnsi="ˎ̥" w:cs="ˎ̥"/>
          <w:bCs/>
          <w:szCs w:val="21"/>
        </w:rPr>
        <w:t>了马前的英豪。</w:t>
      </w:r>
    </w:p>
    <w:p>
      <w:pPr>
        <w:ind w:left="1260" w:hanging="1260"/>
      </w:pPr>
      <w:r>
        <w:rPr>
          <w:rStyle w:val="101"/>
          <w:rFonts w:hint="eastAsia" w:ascii="ˎ̥" w:hAnsi="ˎ̥" w:cs="ˎ̥"/>
          <w:bCs/>
          <w:szCs w:val="21"/>
        </w:rPr>
        <w:t>(杨继业</w:t>
      </w:r>
      <w:r>
        <w:rPr>
          <w:rStyle w:val="101"/>
          <w:rFonts w:hint="eastAsia" w:ascii="楷体" w:hAnsi="楷体" w:eastAsia="楷体" w:cs="ˎ̥"/>
          <w:bCs/>
          <w:szCs w:val="21"/>
        </w:rPr>
        <w:t>归中间</w:t>
      </w:r>
      <w:r>
        <w:rPr>
          <w:rStyle w:val="101"/>
          <w:rFonts w:hint="eastAsia" w:ascii="ˎ̥" w:hAnsi="ˎ̥" w:cs="ˎ̥"/>
          <w:bCs/>
          <w:szCs w:val="21"/>
        </w:rPr>
        <w:t>，</w:t>
      </w:r>
      <w:r>
        <w:rPr>
          <w:rStyle w:val="101"/>
          <w:rFonts w:hint="eastAsia" w:ascii="楷体" w:hAnsi="楷体" w:eastAsia="楷体" w:cs="ˎ̥"/>
          <w:bCs/>
          <w:szCs w:val="21"/>
        </w:rPr>
        <w:t>四</w:t>
      </w:r>
      <w:r>
        <w:rPr>
          <w:rStyle w:val="101"/>
          <w:rFonts w:hint="eastAsia" w:ascii="ˎ̥" w:hAnsi="ˎ̥" w:cs="ˎ̥"/>
          <w:bCs/>
          <w:szCs w:val="21"/>
        </w:rPr>
        <w:t>老军</w:t>
      </w:r>
      <w:r>
        <w:rPr>
          <w:rStyle w:val="101"/>
          <w:rFonts w:hint="eastAsia" w:ascii="楷体" w:hAnsi="楷体" w:eastAsia="楷体" w:cs="ˎ̥"/>
          <w:bCs/>
          <w:szCs w:val="21"/>
        </w:rPr>
        <w:t>坐下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ˎ̥"/>
          <w:bCs/>
          <w:szCs w:val="21"/>
        </w:rPr>
        <w:t>反二黄慢板</w:t>
      </w:r>
      <w:r>
        <w:rPr>
          <w:rStyle w:val="101"/>
          <w:rFonts w:ascii="ˎ̥" w:hAnsi="ˎ̥" w:cs="ˎ̥"/>
          <w:bCs/>
          <w:szCs w:val="21"/>
        </w:rPr>
        <w:t>】金沙滩双龙会一阵败</w:t>
      </w:r>
      <w:r>
        <w:rPr>
          <w:rStyle w:val="101"/>
          <w:rFonts w:hint="eastAsia" w:ascii="ˎ̥" w:hAnsi="ˎ̥" w:cs="ˎ̥"/>
          <w:bCs/>
          <w:sz w:val="18"/>
          <w:szCs w:val="18"/>
        </w:rPr>
        <w:t>呃</w:t>
      </w:r>
      <w:r>
        <w:rPr>
          <w:rStyle w:val="101"/>
          <w:rFonts w:ascii="ˎ̥" w:hAnsi="ˎ̥" w:cs="ˎ̥"/>
          <w:bCs/>
          <w:szCs w:val="21"/>
        </w:rPr>
        <w:t>了，只杀得血成河鬼哭神嚎。我的大郎儿【</w:t>
      </w:r>
      <w:r>
        <w:rPr>
          <w:rStyle w:val="101"/>
          <w:rFonts w:hint="eastAsia" w:ascii="ˎ̥" w:hAnsi="ˎ̥" w:cs="ˎ̥"/>
          <w:bCs/>
          <w:sz w:val="15"/>
          <w:szCs w:val="15"/>
        </w:rPr>
        <w:t>转</w:t>
      </w:r>
      <w:r>
        <w:rPr>
          <w:rStyle w:val="101"/>
          <w:rFonts w:ascii="楷体" w:hAnsi="楷体" w:eastAsia="楷体" w:cs="ˎ̥"/>
          <w:bCs/>
          <w:szCs w:val="21"/>
        </w:rPr>
        <w:t>反二黄快三眼</w:t>
      </w:r>
      <w:r>
        <w:rPr>
          <w:rStyle w:val="101"/>
          <w:rFonts w:ascii="ˎ̥" w:hAnsi="ˎ̥" w:cs="ˎ̥"/>
          <w:bCs/>
          <w:szCs w:val="21"/>
        </w:rPr>
        <w:t>】替宋王把忠尽了，二郎儿短剑下命赴阴曹。杨三郎被马踏尸首不晓，四</w:t>
      </w:r>
      <w:r>
        <w:rPr>
          <w:rStyle w:val="101"/>
          <w:rFonts w:hint="eastAsia" w:ascii="ˎ̥" w:hAnsi="ˎ̥" w:cs="ˎ̥"/>
          <w:bCs/>
          <w:szCs w:val="21"/>
        </w:rPr>
        <w:t>、</w:t>
      </w:r>
      <w:r>
        <w:rPr>
          <w:rStyle w:val="101"/>
          <w:rFonts w:ascii="ˎ̥" w:hAnsi="ˎ̥" w:cs="ˎ̥"/>
          <w:bCs/>
          <w:szCs w:val="21"/>
        </w:rPr>
        <w:t>八郎失番营无有下梢。杨五郎在五台学禅修道，七郎儿被潘洪箭射法标</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箭射芭蕉</w:t>
      </w:r>
      <w:r>
        <w:rPr>
          <w:rStyle w:val="68"/>
          <w:rFonts w:hint="eastAsia" w:ascii="ˎ̥" w:hAnsi="ˎ̥" w:cs="ˎ̥"/>
          <w:bCs/>
          <w:szCs w:val="21"/>
        </w:rPr>
        <w:footnoteReference w:id="450"/>
      </w:r>
      <w:r>
        <w:rPr>
          <w:rStyle w:val="101"/>
          <w:rFonts w:hint="default" w:ascii="ˎ̥" w:hAnsi="ˎ̥" w:cs="ˎ̥"/>
          <w:bCs/>
          <w:szCs w:val="21"/>
        </w:rPr>
        <w:t>)</w:t>
      </w:r>
      <w:r>
        <w:rPr>
          <w:rStyle w:val="101"/>
          <w:rFonts w:ascii="ˎ̥" w:hAnsi="ˎ̥" w:cs="ˎ̥"/>
          <w:bCs/>
          <w:szCs w:val="21"/>
        </w:rPr>
        <w:t>。只落得杨延昭随营征讨，可怜他尽得忠</w:t>
      </w:r>
      <w:r>
        <w:rPr>
          <w:rStyle w:val="101"/>
          <w:rFonts w:hint="eastAsia" w:ascii="ˎ̥" w:hAnsi="ˎ̥" w:cs="ˎ̥"/>
          <w:bCs/>
          <w:szCs w:val="21"/>
        </w:rPr>
        <w:t>、</w:t>
      </w:r>
      <w:r>
        <w:rPr>
          <w:rStyle w:val="101"/>
          <w:rFonts w:ascii="ˎ̥" w:hAnsi="ˎ̥" w:cs="ˎ̥"/>
          <w:bCs/>
          <w:szCs w:val="21"/>
        </w:rPr>
        <w:t>又尽孝，昼夜杀砍</w:t>
      </w:r>
      <w:r>
        <w:rPr>
          <w:rStyle w:val="101"/>
          <w:rFonts w:hint="eastAsia" w:ascii="ˎ̥" w:hAnsi="ˎ̥" w:cs="ˎ̥"/>
          <w:bCs/>
          <w:szCs w:val="21"/>
        </w:rPr>
        <w:t>、</w:t>
      </w:r>
      <w:r>
        <w:rPr>
          <w:rStyle w:val="101"/>
          <w:rFonts w:ascii="ˎ̥" w:hAnsi="ˎ̥" w:cs="ˎ̥"/>
          <w:bCs/>
          <w:szCs w:val="21"/>
        </w:rPr>
        <w:t>马不停蹄</w:t>
      </w:r>
      <w:r>
        <w:rPr>
          <w:rStyle w:val="101"/>
          <w:rFonts w:hint="eastAsia" w:ascii="ˎ̥" w:hAnsi="ˎ̥" w:cs="ˎ̥"/>
          <w:bCs/>
          <w:szCs w:val="21"/>
        </w:rPr>
        <w:t>、</w:t>
      </w:r>
      <w:r>
        <w:rPr>
          <w:rStyle w:val="101"/>
          <w:rFonts w:ascii="ˎ̥" w:hAnsi="ˎ̥" w:cs="ˎ̥"/>
          <w:bCs/>
          <w:szCs w:val="21"/>
        </w:rPr>
        <w:t>为国辛劳。可怜我八个子把四子丧了，把四子丧了</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eastAsia" w:ascii="ˎ̥" w:hAnsi="ˎ̥" w:cs="ˎ̥"/>
          <w:bCs/>
          <w:szCs w:val="21"/>
        </w:rPr>
        <w:t>&lt;</w:t>
      </w:r>
      <w:r>
        <w:rPr>
          <w:rStyle w:val="101"/>
          <w:rFonts w:ascii="楷体" w:hAnsi="楷体" w:eastAsia="楷体" w:cs="ˎ̥"/>
          <w:b/>
          <w:bCs/>
          <w:szCs w:val="21"/>
        </w:rPr>
        <w:t>哭头</w:t>
      </w:r>
      <w:r>
        <w:rPr>
          <w:rStyle w:val="101"/>
          <w:rFonts w:hint="eastAsia" w:ascii="ˎ̥" w:hAnsi="ˎ̥" w:cs="ˎ̥"/>
          <w:bCs/>
          <w:szCs w:val="21"/>
        </w:rPr>
        <w:t>&gt;</w:t>
      </w:r>
      <w:r>
        <w:rPr>
          <w:rStyle w:val="101"/>
          <w:rFonts w:ascii="ˎ̥" w:hAnsi="ˎ̥" w:cs="ˎ̥"/>
          <w:bCs/>
          <w:szCs w:val="21"/>
        </w:rPr>
        <w:t>我的儿啊!</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】眼见得年迈人无有下梢</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眼见得一家人无有下梢</w:t>
      </w:r>
      <w:r>
        <w:rPr>
          <w:rStyle w:val="101"/>
          <w:rFonts w:hint="default" w:ascii="ˎ̥" w:hAnsi="ˎ̥" w:cs="ˎ̥"/>
          <w:bCs/>
          <w:szCs w:val="21"/>
        </w:rPr>
        <w:t>)</w:t>
      </w:r>
      <w:r>
        <w:rPr>
          <w:rStyle w:val="101"/>
          <w:rFonts w:ascii="ˎ̥" w:hAnsi="ˎ̥" w:cs="ˎ̥"/>
          <w:bCs/>
          <w:szCs w:val="21"/>
        </w:rPr>
        <w:t>。方良臣和潘洪又生计</w:t>
      </w:r>
      <w:r>
        <w:rPr>
          <w:rStyle w:val="101"/>
          <w:rFonts w:ascii="ˎ̥" w:hAnsi="ˎ̥" w:cs="ˎ̥"/>
          <w:bCs/>
          <w:sz w:val="18"/>
          <w:szCs w:val="18"/>
        </w:rPr>
        <w:t>呃</w:t>
      </w:r>
      <w:r>
        <w:rPr>
          <w:rStyle w:val="101"/>
          <w:rFonts w:ascii="ˎ̥" w:hAnsi="ˎ̥" w:cs="ˎ̥"/>
          <w:bCs/>
          <w:szCs w:val="21"/>
        </w:rPr>
        <w:t>巧，请我主到五台快乐逍遥。又谁知中了那奸贼的笼套，四下里众番奴犹如海潮。</w:t>
      </w:r>
      <w:r>
        <w:rPr>
          <w:rStyle w:val="101"/>
          <w:rFonts w:hint="eastAsia" w:ascii="ˎ̥" w:hAnsi="ˎ̥" w:cs="ˎ̥"/>
          <w:bCs/>
          <w:szCs w:val="21"/>
        </w:rPr>
        <w:t>(耳边厢又听得一声号炮，直吓得宋王爷跌落鞍桥。)</w:t>
      </w:r>
      <w:r>
        <w:rPr>
          <w:rStyle w:val="101"/>
          <w:rFonts w:ascii="ˎ̥" w:hAnsi="ˎ̥" w:cs="ˎ̥"/>
          <w:bCs/>
          <w:szCs w:val="21"/>
        </w:rPr>
        <w:t>多亏了杨延昭一马来到</w:t>
      </w:r>
      <w:r>
        <w:rPr>
          <w:rStyle w:val="101"/>
          <w:rFonts w:hint="eastAsia" w:ascii="ˎ̥" w:hAnsi="ˎ̥" w:cs="ˎ̥"/>
          <w:bCs/>
          <w:sz w:val="18"/>
          <w:szCs w:val="18"/>
        </w:rPr>
        <w:t>哇</w:t>
      </w:r>
      <w:r>
        <w:rPr>
          <w:rStyle w:val="101"/>
          <w:rFonts w:ascii="ˎ̥" w:hAnsi="ˎ̥" w:cs="ˎ̥"/>
          <w:bCs/>
          <w:szCs w:val="21"/>
        </w:rPr>
        <w:t>，一杆枪救圣驾逃出笼牢。有老夫二次里也来赶到，害得我东西杀砍</w:t>
      </w:r>
      <w:r>
        <w:rPr>
          <w:rStyle w:val="101"/>
          <w:rFonts w:hint="eastAsia" w:ascii="ˎ̥" w:hAnsi="ˎ̥" w:cs="ˎ̥"/>
          <w:bCs/>
          <w:szCs w:val="21"/>
        </w:rPr>
        <w:t>、</w:t>
      </w:r>
      <w:r>
        <w:rPr>
          <w:rStyle w:val="101"/>
          <w:rFonts w:ascii="ˎ̥" w:hAnsi="ˎ̥" w:cs="ˎ̥"/>
          <w:bCs/>
          <w:szCs w:val="21"/>
        </w:rPr>
        <w:t>左冲右突</w:t>
      </w:r>
      <w:r>
        <w:rPr>
          <w:rStyle w:val="101"/>
          <w:rFonts w:hint="eastAsia" w:ascii="ˎ̥" w:hAnsi="ˎ̥" w:cs="ˎ̥"/>
          <w:bCs/>
          <w:szCs w:val="21"/>
        </w:rPr>
        <w:t>、</w:t>
      </w:r>
      <w:r>
        <w:rPr>
          <w:rStyle w:val="101"/>
          <w:rFonts w:ascii="ˎ̥" w:hAnsi="ˎ̥" w:cs="ˎ̥"/>
          <w:bCs/>
          <w:szCs w:val="21"/>
        </w:rPr>
        <w:t>虎闯羊群</w:t>
      </w:r>
      <w:r>
        <w:rPr>
          <w:rStyle w:val="101"/>
          <w:rFonts w:hint="eastAsia" w:ascii="ˎ̥" w:hAnsi="ˎ̥" w:cs="ˎ̥"/>
          <w:bCs/>
          <w:szCs w:val="21"/>
        </w:rPr>
        <w:t>，</w:t>
      </w:r>
      <w:r>
        <w:rPr>
          <w:rStyle w:val="101"/>
          <w:rFonts w:ascii="ˎ̥" w:hAnsi="ˎ̥" w:cs="ˎ̥"/>
          <w:bCs/>
          <w:szCs w:val="21"/>
        </w:rPr>
        <w:t>被困在两狼山</w:t>
      </w:r>
      <w:r>
        <w:rPr>
          <w:rStyle w:val="101"/>
          <w:rFonts w:hint="eastAsia" w:ascii="ˎ̥" w:hAnsi="ˎ̥" w:cs="ˎ̥"/>
          <w:bCs/>
          <w:szCs w:val="21"/>
        </w:rPr>
        <w:t>，</w:t>
      </w:r>
      <w:r>
        <w:rPr>
          <w:rStyle w:val="101"/>
          <w:rFonts w:ascii="ˎ̥" w:hAnsi="ˎ̥" w:cs="ˎ̥"/>
          <w:bCs/>
          <w:szCs w:val="21"/>
        </w:rPr>
        <w:t>里无粮</w:t>
      </w:r>
      <w:r>
        <w:rPr>
          <w:rStyle w:val="101"/>
          <w:rFonts w:hint="eastAsia" w:ascii="ˎ̥" w:hAnsi="ˎ̥" w:cs="ˎ̥"/>
          <w:bCs/>
          <w:szCs w:val="21"/>
        </w:rPr>
        <w:t>、</w:t>
      </w:r>
      <w:r>
        <w:rPr>
          <w:rStyle w:val="101"/>
          <w:rFonts w:ascii="ˎ̥" w:hAnsi="ˎ̥" w:cs="ˎ̥"/>
          <w:bCs/>
          <w:szCs w:val="21"/>
        </w:rPr>
        <w:t>外无草</w:t>
      </w:r>
      <w:r>
        <w:rPr>
          <w:rStyle w:val="101"/>
          <w:rFonts w:hint="eastAsia" w:ascii="ˎ̥" w:hAnsi="ˎ̥" w:cs="ˎ̥"/>
          <w:bCs/>
          <w:szCs w:val="21"/>
        </w:rPr>
        <w:t>，</w:t>
      </w:r>
      <w:r>
        <w:rPr>
          <w:rStyle w:val="101"/>
          <w:rFonts w:ascii="ˎ̥" w:hAnsi="ˎ̥" w:cs="ˎ̥"/>
          <w:bCs/>
          <w:szCs w:val="21"/>
        </w:rPr>
        <w:t>救兵不到，眼见得我这老残生就难以还朝。</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eastAsia" w:ascii="ˎ̥" w:hAnsi="ˎ̥" w:cs="ˎ̥"/>
          <w:bCs/>
          <w:szCs w:val="21"/>
        </w:rPr>
        <w:t>&lt;</w:t>
      </w:r>
      <w:r>
        <w:rPr>
          <w:rStyle w:val="101"/>
          <w:rFonts w:ascii="楷体" w:hAnsi="楷体" w:eastAsia="楷体" w:cs="ˎ̥"/>
          <w:b/>
          <w:bCs/>
          <w:szCs w:val="21"/>
        </w:rPr>
        <w:t>哭头</w:t>
      </w:r>
      <w:r>
        <w:rPr>
          <w:rStyle w:val="101"/>
          <w:rFonts w:hint="eastAsia" w:ascii="ˎ̥" w:hAnsi="ˎ̥" w:cs="ˎ̥"/>
          <w:bCs/>
          <w:szCs w:val="21"/>
        </w:rPr>
        <w:t>&gt;</w:t>
      </w:r>
      <w:r>
        <w:rPr>
          <w:rStyle w:val="101"/>
          <w:rFonts w:ascii="ˎ̥" w:hAnsi="ˎ̥" w:cs="ˎ̥"/>
          <w:bCs/>
          <w:szCs w:val="21"/>
        </w:rPr>
        <w:t>我的儿啊!</w:t>
      </w:r>
    </w:p>
    <w:p>
      <w:pPr>
        <w:ind w:left="1260" w:hanging="1260"/>
      </w:pPr>
      <w:r>
        <w:rPr>
          <w:rStyle w:val="101"/>
          <w:rFonts w:hint="eastAsia" w:ascii="ˎ̥" w:hAnsi="ˎ̥" w:cs="ˎ̥"/>
          <w:bCs/>
          <w:szCs w:val="21"/>
        </w:rPr>
        <w:t>(</w:t>
      </w:r>
      <w:r>
        <w:rPr>
          <w:rStyle w:val="101"/>
          <w:rFonts w:hint="eastAsia" w:ascii="楷体" w:hAnsi="楷体" w:eastAsia="楷体" w:cs="ˎ̥"/>
          <w:bCs/>
          <w:szCs w:val="21"/>
        </w:rPr>
        <w:t>四</w:t>
      </w:r>
      <w:r>
        <w:rPr>
          <w:rStyle w:val="101"/>
          <w:rFonts w:hint="eastAsia" w:ascii="ˎ̥" w:hAnsi="ˎ̥" w:cs="ˎ̥"/>
          <w:bCs/>
          <w:szCs w:val="21"/>
        </w:rPr>
        <w:t>老军</w:t>
      </w:r>
      <w:r>
        <w:rPr>
          <w:rStyle w:val="101"/>
          <w:rFonts w:hint="eastAsia" w:ascii="楷体" w:hAnsi="楷体" w:eastAsia="楷体" w:cs="ˎ̥"/>
          <w:bCs/>
          <w:szCs w:val="21"/>
        </w:rPr>
        <w:t>站起</w:t>
      </w:r>
      <w:r>
        <w:rPr>
          <w:rStyle w:val="101"/>
          <w:rFonts w:hint="eastAsia" w:ascii="ˎ̥" w:hAnsi="ˎ̥" w:cs="ˎ̥"/>
          <w:bCs/>
          <w:szCs w:val="21"/>
        </w:rPr>
        <w:t>)</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饿!</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】饥饿了就该把战马斩了，</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冷呐!</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】身寒冷</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天寒冷)</w:t>
      </w:r>
      <w:r>
        <w:rPr>
          <w:rStyle w:val="101"/>
          <w:rFonts w:ascii="ˎ̥" w:hAnsi="ˎ̥" w:cs="ˎ̥"/>
          <w:bCs/>
          <w:szCs w:val="21"/>
        </w:rPr>
        <w:t>就该把大营焚烧。</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雁来了! 雁来了!</w:t>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hint="eastAsia" w:ascii="楷体" w:hAnsi="楷体" w:eastAsia="楷体" w:cs="ˎ̥"/>
          <w:bCs/>
          <w:szCs w:val="21"/>
        </w:rPr>
        <w:t>望</w:t>
      </w:r>
      <w:r>
        <w:rPr>
          <w:rStyle w:val="101"/>
          <w:rFonts w:hint="eastAsia" w:ascii="ˎ̥" w:hAnsi="ˎ̥" w:cs="ˎ̥"/>
          <w:bCs/>
          <w:szCs w:val="21"/>
        </w:rPr>
        <w:t>，</w:t>
      </w:r>
      <w:r>
        <w:rPr>
          <w:rStyle w:val="101"/>
          <w:rFonts w:hint="eastAsia" w:ascii="楷体" w:hAnsi="楷体" w:eastAsia="楷体" w:cs="ˎ̥"/>
          <w:bCs/>
          <w:szCs w:val="21"/>
        </w:rPr>
        <w:t>拿弓射雁</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】宝雕弓打不着空</w:t>
      </w:r>
      <w:r>
        <w:rPr>
          <w:rStyle w:val="101"/>
          <w:rFonts w:hint="eastAsia" w:ascii="ˎ̥" w:hAnsi="ˎ̥" w:cs="ˎ̥"/>
          <w:bCs/>
          <w:sz w:val="18"/>
          <w:szCs w:val="18"/>
        </w:rPr>
        <w:t>呃</w:t>
      </w:r>
      <w:r>
        <w:rPr>
          <w:rStyle w:val="101"/>
          <w:rFonts w:ascii="ˎ̥" w:hAnsi="ˎ̥" w:cs="ˎ̥"/>
          <w:bCs/>
          <w:szCs w:val="21"/>
        </w:rPr>
        <w:t>中飞鸟，弓折弦断</w:t>
      </w:r>
      <w:r>
        <w:rPr>
          <w:rStyle w:val="68"/>
          <w:rFonts w:hint="eastAsia" w:ascii="ˎ̥" w:hAnsi="ˎ̥" w:cs="ˎ̥"/>
          <w:bCs/>
          <w:szCs w:val="21"/>
        </w:rPr>
        <w:footnoteReference w:id="451"/>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弓开箭断)</w:t>
      </w:r>
      <w:r>
        <w:rPr>
          <w:rStyle w:val="101"/>
          <w:rFonts w:ascii="ˎ̥" w:hAnsi="ˎ̥" w:cs="ˎ̥"/>
          <w:bCs/>
          <w:szCs w:val="21"/>
        </w:rPr>
        <w:t>为的是哪条?</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石虎把战马咬倒!</w:t>
      </w:r>
      <w:r>
        <w:rPr>
          <w:rStyle w:val="101"/>
          <w:rFonts w:hint="eastAsia" w:ascii="ˎ̥" w:hAnsi="ˎ̥" w:cs="ˎ̥"/>
          <w:bCs/>
          <w:szCs w:val="21"/>
        </w:rPr>
        <w:t>)</w:t>
      </w:r>
    </w:p>
    <w:p>
      <w:pPr>
        <w:ind w:left="1260" w:hanging="1260"/>
        <w:rPr>
          <w:rStyle w:val="101"/>
          <w:rFonts w:hint="default" w:ascii="ˎ̥" w:hAnsi="ˎ̥" w:cs="ˎ̥"/>
          <w:bCs/>
          <w:szCs w:val="21"/>
        </w:rPr>
      </w:pPr>
      <w:r>
        <w:rPr>
          <w:rStyle w:val="101"/>
          <w:rFonts w:ascii="ˎ̥" w:hAnsi="ˎ̥" w:cs="ˎ̥"/>
          <w:bCs/>
          <w:szCs w:val="21"/>
        </w:rPr>
        <w:t>杨继业</w:t>
      </w:r>
      <w:r>
        <w:rPr>
          <w:rStyle w:val="101"/>
          <w:rFonts w:ascii="ˎ̥" w:hAnsi="ˎ̥" w:cs="ˎ̥"/>
          <w:bCs/>
          <w:szCs w:val="21"/>
        </w:rPr>
        <w:tab/>
      </w:r>
      <w:r>
        <w:rPr>
          <w:rStyle w:val="101"/>
          <w:rFonts w:ascii="ˎ̥" w:hAnsi="ˎ̥" w:cs="ˎ̥"/>
          <w:bCs/>
          <w:szCs w:val="21"/>
        </w:rPr>
        <w:t>再探</w:t>
      </w:r>
      <w:r>
        <w:rPr>
          <w:rStyle w:val="101"/>
          <w:rFonts w:hint="default"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不</w:t>
      </w:r>
      <w:r>
        <w:rPr>
          <w:rStyle w:val="101"/>
          <w:rFonts w:hint="eastAsia" w:ascii="ˎ̥" w:hAnsi="ˎ̥" w:cs="ˎ̥"/>
          <w:bCs/>
          <w:szCs w:val="21"/>
        </w:rPr>
        <w:t>、</w:t>
      </w:r>
      <w:r>
        <w:rPr>
          <w:rStyle w:val="101"/>
          <w:rFonts w:ascii="ˎ̥" w:hAnsi="ˎ̥" w:cs="ˎ̥"/>
          <w:bCs/>
          <w:szCs w:val="21"/>
        </w:rPr>
        <w:t>不、不</w:t>
      </w:r>
      <w:r>
        <w:rPr>
          <w:rStyle w:val="101"/>
          <w:rFonts w:hint="eastAsia" w:ascii="ˎ̥" w:hAnsi="ˎ̥" w:cs="ˎ̥"/>
          <w:bCs/>
          <w:szCs w:val="21"/>
        </w:rPr>
        <w:t>……</w:t>
      </w:r>
      <w:r>
        <w:rPr>
          <w:rStyle w:val="101"/>
          <w:rFonts w:ascii="ˎ̥" w:hAnsi="ˎ̥" w:cs="ˎ̥"/>
          <w:bCs/>
          <w:szCs w:val="21"/>
        </w:rPr>
        <w:t>不好了!</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】恨石虎把我的战马</w:t>
      </w:r>
      <w:r>
        <w:rPr>
          <w:rStyle w:val="101"/>
          <w:rFonts w:hint="eastAsia" w:ascii="ˎ̥" w:hAnsi="ˎ̥" w:cs="ˎ̥"/>
          <w:bCs/>
          <w:szCs w:val="21"/>
        </w:rPr>
        <w:t>咬</w:t>
      </w:r>
      <w:r>
        <w:rPr>
          <w:rStyle w:val="101"/>
          <w:rFonts w:ascii="ˎ̥" w:hAnsi="ˎ̥" w:cs="ˎ̥"/>
          <w:bCs/>
          <w:szCs w:val="21"/>
        </w:rPr>
        <w:t>倒</w:t>
      </w:r>
      <w:r>
        <w:rPr>
          <w:rStyle w:val="68"/>
          <w:rFonts w:hint="eastAsia" w:ascii="ˎ̥" w:hAnsi="ˎ̥" w:cs="ˎ̥"/>
          <w:bCs/>
          <w:szCs w:val="21"/>
        </w:rPr>
        <w:footnoteReference w:id="452"/>
      </w:r>
      <w:r>
        <w:rPr>
          <w:rStyle w:val="101"/>
          <w:rFonts w:ascii="ˎ̥" w:hAnsi="ˎ̥" w:cs="ˎ̥"/>
          <w:bCs/>
          <w:szCs w:val="21"/>
        </w:rPr>
        <w:t>，为大将无坐骑怎把兵交</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为大将无良骑怎把兵交)</w:t>
      </w:r>
      <w:r>
        <w:rPr>
          <w:rStyle w:val="101"/>
          <w:rFonts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】看过了青</w:t>
      </w:r>
      <w:r>
        <w:rPr>
          <w:rStyle w:val="101"/>
          <w:rFonts w:hint="eastAsia" w:ascii="ˎ̥" w:hAnsi="ˎ̥" w:cs="ˎ̥"/>
          <w:bCs/>
          <w:szCs w:val="21"/>
        </w:rPr>
        <w:t>龙</w:t>
      </w:r>
      <w:r>
        <w:rPr>
          <w:rStyle w:val="101"/>
          <w:rFonts w:ascii="ˎ̥" w:hAnsi="ˎ̥" w:cs="ˎ̥"/>
          <w:bCs/>
          <w:szCs w:val="21"/>
        </w:rPr>
        <w:t>刀</w:t>
      </w:r>
      <w:r>
        <w:rPr>
          <w:rStyle w:val="68"/>
          <w:rFonts w:hint="eastAsia" w:ascii="ˎ̥" w:hAnsi="ˎ̥" w:cs="ˎ̥"/>
          <w:bCs/>
          <w:szCs w:val="21"/>
        </w:rPr>
        <w:footnoteReference w:id="453"/>
      </w:r>
      <w:r>
        <w:rPr>
          <w:rStyle w:val="101"/>
          <w:rFonts w:ascii="ˎ̥" w:hAnsi="ˎ̥" w:cs="ˎ̥"/>
          <w:bCs/>
          <w:szCs w:val="21"/>
        </w:rPr>
        <w:t>且把路找</w:t>
      </w:r>
      <w:r>
        <w:rPr>
          <w:rStyle w:val="101"/>
          <w:rFonts w:hint="eastAsia" w:ascii="ˎ̥" w:hAnsi="ˎ̥" w:cs="ˎ̥"/>
          <w:bCs/>
          <w:sz w:val="18"/>
          <w:szCs w:val="18"/>
        </w:rPr>
        <w:t>呃</w:t>
      </w:r>
      <w:r>
        <w:rPr>
          <w:rStyle w:val="101"/>
          <w:rFonts w:ascii="ˎ̥" w:hAnsi="ˎ̥" w:cs="ˎ̥"/>
          <w:bCs/>
          <w:szCs w:val="21"/>
        </w:rPr>
        <w:t>，寻一个避风所再作计</w:t>
      </w:r>
      <w:r>
        <w:rPr>
          <w:rStyle w:val="101"/>
          <w:rFonts w:hint="eastAsia" w:ascii="ˎ̥" w:hAnsi="ˎ̥" w:cs="ˎ̥"/>
          <w:bCs/>
          <w:sz w:val="18"/>
          <w:szCs w:val="18"/>
        </w:rPr>
        <w:t>呃</w:t>
      </w:r>
      <w:r>
        <w:rPr>
          <w:rStyle w:val="101"/>
          <w:rFonts w:ascii="ˎ̥" w:hAnsi="ˎ̥" w:cs="ˎ̥"/>
          <w:bCs/>
          <w:szCs w:val="21"/>
        </w:rPr>
        <w:t>较。</w:t>
      </w:r>
    </w:p>
    <w:p>
      <w:pPr>
        <w:ind w:left="1260" w:hanging="1260"/>
      </w:pPr>
      <w:r>
        <w:rPr>
          <w:rStyle w:val="101"/>
          <w:rFonts w:hint="eastAsia" w:ascii="ˎ̥" w:hAnsi="ˎ̥" w:cs="ˎ̥"/>
          <w:bCs/>
          <w:szCs w:val="21"/>
        </w:rPr>
        <w:t>(杨继业</w:t>
      </w:r>
      <w:r>
        <w:rPr>
          <w:rStyle w:val="101"/>
          <w:rFonts w:hint="eastAsia" w:ascii="楷体" w:hAnsi="楷体" w:eastAsia="楷体" w:cs="ˎ̥"/>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101"/>
          <w:rFonts w:hint="eastAsia" w:ascii="ˎ̥" w:hAnsi="ˎ̥" w:cs="ˎ̥"/>
          <w:bCs/>
          <w:szCs w:val="21"/>
        </w:rPr>
        <w:t>(</w:t>
      </w:r>
      <w:r>
        <w:rPr>
          <w:rStyle w:val="101"/>
          <w:rFonts w:cs="Verdana"/>
          <w:bCs/>
          <w:szCs w:val="21"/>
        </w:rPr>
        <w:t>&lt;</w:t>
      </w:r>
      <w:r>
        <w:rPr>
          <w:rStyle w:val="101"/>
          <w:rFonts w:eastAsia="楷体" w:cs="Verdana"/>
          <w:b/>
          <w:bCs/>
          <w:szCs w:val="21"/>
        </w:rPr>
        <w:t>点绛唇</w:t>
      </w:r>
      <w:r>
        <w:rPr>
          <w:rStyle w:val="101"/>
          <w:rFonts w:cs="Verdana"/>
          <w:bCs/>
          <w:szCs w:val="21"/>
        </w:rPr>
        <w:t>&gt;</w:t>
      </w:r>
      <w:r>
        <w:rPr>
          <w:rStyle w:val="101"/>
          <w:rFonts w:hint="eastAsia" w:cs="Verdana"/>
          <w:bCs/>
          <w:szCs w:val="21"/>
        </w:rPr>
        <w:t>，苏武</w:t>
      </w:r>
      <w:r>
        <w:rPr>
          <w:rStyle w:val="101"/>
          <w:rFonts w:hint="eastAsia" w:ascii="楷体" w:hAnsi="楷体" w:eastAsia="楷体" w:cs="Verdana"/>
          <w:bCs/>
          <w:szCs w:val="21"/>
        </w:rPr>
        <w:t>穿红官衣</w:t>
      </w:r>
      <w:r>
        <w:rPr>
          <w:rStyle w:val="101"/>
          <w:rFonts w:hint="eastAsia" w:cs="Verdana"/>
          <w:bCs/>
          <w:szCs w:val="21"/>
        </w:rPr>
        <w:t>，</w:t>
      </w:r>
      <w:r>
        <w:rPr>
          <w:rStyle w:val="101"/>
          <w:rFonts w:hint="eastAsia" w:ascii="楷体" w:hAnsi="楷体" w:eastAsia="楷体" w:cs="Verdana"/>
          <w:bCs/>
          <w:szCs w:val="21"/>
        </w:rPr>
        <w:t>忠纱</w:t>
      </w:r>
      <w:r>
        <w:rPr>
          <w:rStyle w:val="101"/>
          <w:rFonts w:hint="eastAsia" w:cs="Verdana"/>
          <w:bCs/>
          <w:szCs w:val="21"/>
        </w:rPr>
        <w:t>，</w:t>
      </w:r>
      <w:r>
        <w:rPr>
          <w:rStyle w:val="101"/>
          <w:rFonts w:hint="eastAsia" w:ascii="楷体" w:hAnsi="楷体" w:eastAsia="楷体" w:cs="Verdana"/>
          <w:bCs/>
          <w:szCs w:val="21"/>
        </w:rPr>
        <w:t>黑三</w:t>
      </w:r>
      <w:r>
        <w:rPr>
          <w:rStyle w:val="101"/>
          <w:rFonts w:hint="eastAsia" w:cs="Verdana"/>
          <w:bCs/>
          <w:szCs w:val="21"/>
        </w:rPr>
        <w:t>，</w:t>
      </w:r>
      <w:r>
        <w:rPr>
          <w:rStyle w:val="101"/>
          <w:rFonts w:hint="eastAsia" w:ascii="楷体" w:hAnsi="楷体" w:eastAsia="楷体" w:cs="Verdana"/>
          <w:bCs/>
          <w:szCs w:val="21"/>
        </w:rPr>
        <w:t>上高台</w:t>
      </w:r>
      <w:r>
        <w:rPr>
          <w:rStyle w:val="101"/>
          <w:rFonts w:hint="eastAsia" w:cs="Verdana"/>
          <w:bCs/>
          <w:szCs w:val="21"/>
        </w:rPr>
        <w:t>，</w:t>
      </w:r>
      <w:r>
        <w:rPr>
          <w:rStyle w:val="101"/>
          <w:rFonts w:hint="eastAsia" w:ascii="楷体" w:hAnsi="楷体" w:eastAsia="楷体" w:cs="Verdana"/>
          <w:bCs/>
          <w:szCs w:val="21"/>
        </w:rPr>
        <w:t>坐</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太阳一出万丈高，光阴犹如斩人刀。日月穿梭催人老，盖世忠良无下稍。</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吾乃大汉苏武是也。</w:t>
      </w:r>
      <w:r>
        <w:rPr>
          <w:rStyle w:val="101"/>
          <w:rFonts w:ascii="ˎ̥" w:hAnsi="ˎ̥" w:eastAsia="ˎ̥" w:cs="ˎ̥"/>
          <w:bCs/>
          <w:szCs w:val="21"/>
        </w:rPr>
        <w:t xml:space="preserve"> </w:t>
      </w:r>
      <w:r>
        <w:rPr>
          <w:rStyle w:val="101"/>
          <w:rFonts w:ascii="ˎ̥" w:hAnsi="ˎ̥" w:cs="ˎ̥"/>
          <w:bCs/>
          <w:szCs w:val="21"/>
        </w:rPr>
        <w:t>今当令公归位之期，奉了玉帝敕旨，前去点化。</w:t>
      </w:r>
    </w:p>
    <w:p>
      <w:pPr>
        <w:ind w:left="1260" w:hanging="1260"/>
        <w:rPr>
          <w:rStyle w:val="101"/>
          <w:rFonts w:ascii="ˎ̥" w:hAnsi="ˎ̥" w:cs="ˎ̥"/>
          <w:bCs/>
          <w:szCs w:val="21"/>
        </w:rPr>
      </w:pPr>
      <w:r>
        <w:rPr>
          <w:rStyle w:val="101"/>
          <w:rFonts w:ascii="ˎ̥" w:hAnsi="ˎ̥" w:cs="ˎ̥"/>
          <w:bCs/>
          <w:szCs w:val="21"/>
        </w:rPr>
        <w:t>苏武</w:t>
      </w:r>
      <w:r>
        <w:rPr>
          <w:rStyle w:val="101"/>
          <w:rFonts w:ascii="ˎ̥" w:hAnsi="ˎ̥" w:cs="ˎ̥"/>
          <w:bCs/>
          <w:szCs w:val="21"/>
        </w:rPr>
        <w:tab/>
      </w:r>
      <w:r>
        <w:rPr>
          <w:rStyle w:val="101"/>
          <w:rFonts w:ascii="ˎ̥" w:hAnsi="ˎ̥" w:cs="ˎ̥"/>
          <w:bCs/>
          <w:szCs w:val="21"/>
        </w:rPr>
        <w:t>众云童，</w:t>
      </w:r>
    </w:p>
    <w:p>
      <w:pPr>
        <w:ind w:left="1260" w:hanging="1260"/>
        <w:rPr>
          <w:rStyle w:val="101"/>
          <w:rFonts w:hint="default" w:ascii="ˎ̥" w:hAnsi="ˎ̥" w:cs="ˎ̥"/>
          <w:bCs/>
          <w:szCs w:val="21"/>
        </w:rPr>
      </w:pPr>
      <w:r>
        <w:rPr>
          <w:rStyle w:val="101"/>
          <w:rFonts w:hint="default" w:ascii="ˎ̥" w:hAnsi="ˎ̥" w:cs="ˎ̥"/>
          <w:bCs/>
          <w:szCs w:val="21"/>
        </w:rPr>
        <w:t>(众</w:t>
      </w:r>
      <w:r>
        <w:rPr>
          <w:rStyle w:val="101"/>
          <w:rFonts w:hint="default" w:ascii="ˎ̥" w:hAnsi="ˎ̥" w:cs="ˎ̥"/>
          <w:bCs/>
          <w:szCs w:val="21"/>
        </w:rPr>
        <w:tab/>
      </w:r>
      <w:r>
        <w:rPr>
          <w:rStyle w:val="101"/>
          <w:rFonts w:hint="default" w:ascii="ˎ̥" w:hAnsi="ˎ̥" w:cs="ˎ̥"/>
          <w:bCs/>
          <w:szCs w:val="21"/>
        </w:rPr>
        <w:t>有。)</w:t>
      </w:r>
    </w:p>
    <w:p>
      <w:pPr>
        <w:ind w:left="1260" w:hanging="1260"/>
      </w:pPr>
      <w:r>
        <w:rPr>
          <w:rStyle w:val="101"/>
          <w:rFonts w:ascii="ˎ̥" w:hAnsi="ˎ̥" w:cs="ˎ̥"/>
          <w:bCs/>
          <w:szCs w:val="21"/>
        </w:rPr>
        <w:t>苏武</w:t>
      </w:r>
      <w:r>
        <w:rPr>
          <w:rStyle w:val="101"/>
          <w:rFonts w:hint="default" w:ascii="ˎ̥" w:hAnsi="ˎ̥" w:cs="ˎ̥"/>
          <w:bCs/>
          <w:szCs w:val="21"/>
        </w:rPr>
        <w:tab/>
      </w:r>
      <w:r>
        <w:rPr>
          <w:rStyle w:val="101"/>
          <w:rFonts w:ascii="ˎ̥" w:hAnsi="ˎ̥" w:cs="ˎ̥"/>
          <w:bCs/>
          <w:szCs w:val="21"/>
        </w:rPr>
        <w:t>架起祥云，两狼去者。</w:t>
      </w:r>
    </w:p>
    <w:p>
      <w:pPr>
        <w:ind w:left="1260" w:hanging="1260"/>
        <w:rPr>
          <w:rFonts w:hint="eastAsia" w:ascii="ˎ̥" w:hAnsi="ˎ̥" w:eastAsia="ˎ̥" w:cs="ˎ̥"/>
          <w:bCs/>
          <w:szCs w:val="21"/>
        </w:rPr>
      </w:pPr>
      <w:r>
        <w:rPr>
          <w:rStyle w:val="101"/>
          <w:rFonts w:hint="eastAsia" w:ascii="ˎ̥" w:hAnsi="ˎ̥" w:cs="ˎ̥"/>
          <w:bCs/>
          <w:szCs w:val="21"/>
        </w:rPr>
        <w:t>苏武</w:t>
      </w:r>
      <w:r>
        <w:rPr>
          <w:rStyle w:val="101"/>
          <w:rFonts w:hint="eastAsia" w:ascii="ˎ̥" w:hAnsi="ˎ̥" w:cs="ˎ̥"/>
          <w:bCs/>
          <w:szCs w:val="21"/>
        </w:rPr>
        <w:tab/>
      </w:r>
      <w:r>
        <w:rPr>
          <w:rStyle w:val="101"/>
          <w:rFonts w:hint="eastAsia" w:ascii="ˎ̥" w:hAnsi="ˎ̥" w:cs="ˎ̥"/>
          <w:bCs/>
          <w:szCs w:val="21"/>
        </w:rPr>
        <w:t>&lt;</w:t>
      </w:r>
      <w:r>
        <w:rPr>
          <w:rStyle w:val="101"/>
          <w:rFonts w:hint="eastAsia" w:ascii="楷体" w:hAnsi="楷体" w:eastAsia="楷体" w:cs="ˎ̥"/>
          <w:b/>
          <w:bCs/>
          <w:szCs w:val="21"/>
        </w:rPr>
        <w:t>清江引</w:t>
      </w:r>
      <w:r>
        <w:rPr>
          <w:rStyle w:val="101"/>
          <w:rFonts w:hint="eastAsia" w:ascii="ˎ̥" w:hAnsi="ˎ̥" w:cs="ˎ̥"/>
          <w:bCs/>
          <w:szCs w:val="21"/>
        </w:rPr>
        <w:t>&gt;</w:t>
      </w:r>
      <w:r>
        <w:rPr>
          <w:rStyle w:val="101"/>
          <w:rFonts w:hint="default" w:ascii="ˎ̥" w:hAnsi="ˎ̥" w:cs="ˎ̥"/>
          <w:bCs/>
          <w:szCs w:val="21"/>
        </w:rPr>
        <w:t>渺渺</w:t>
      </w:r>
      <w:r>
        <w:rPr>
          <w:rStyle w:val="101"/>
          <w:rFonts w:hint="eastAsia" w:ascii="ˎ̥" w:hAnsi="ˎ̥" w:cs="ˎ̥"/>
          <w:bCs/>
          <w:szCs w:val="21"/>
        </w:rPr>
        <w:t>茫茫祥云万丈高，荡荡悠悠人间不觉晓。善恶明</w:t>
      </w:r>
      <w:r>
        <w:rPr>
          <w:rStyle w:val="101"/>
          <w:rFonts w:hint="default" w:ascii="ˎ̥" w:hAnsi="ˎ̥" w:cs="ˎ̥"/>
          <w:bCs/>
          <w:szCs w:val="21"/>
        </w:rPr>
        <w:t>彰</w:t>
      </w:r>
      <w:r>
        <w:rPr>
          <w:rStyle w:val="101"/>
          <w:rFonts w:hint="eastAsia" w:ascii="ˎ̥" w:hAnsi="ˎ̥" w:cs="ˎ̥"/>
          <w:bCs/>
          <w:szCs w:val="21"/>
        </w:rPr>
        <w:t>报</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：善恶</w:t>
      </w:r>
      <w:r>
        <w:rPr>
          <w:rStyle w:val="101"/>
          <w:rFonts w:hint="default" w:ascii="ˎ̥" w:hAnsi="ˎ̥" w:cs="ˎ̥"/>
          <w:bCs/>
          <w:szCs w:val="21"/>
        </w:rPr>
        <w:t>彰</w:t>
      </w:r>
      <w:r>
        <w:rPr>
          <w:rStyle w:val="101"/>
          <w:rFonts w:hint="eastAsia" w:ascii="ˎ̥" w:hAnsi="ˎ̥" w:cs="ˎ̥"/>
          <w:bCs/>
          <w:szCs w:val="21"/>
        </w:rPr>
        <w:t>明报</w:t>
      </w:r>
      <w:r>
        <w:rPr>
          <w:rStyle w:val="101"/>
          <w:rFonts w:hint="default" w:ascii="ˎ̥" w:hAnsi="ˎ̥" w:cs="ˎ̥"/>
          <w:bCs/>
          <w:szCs w:val="21"/>
        </w:rPr>
        <w:t>)</w:t>
      </w:r>
      <w:r>
        <w:rPr>
          <w:rStyle w:val="101"/>
          <w:rFonts w:hint="eastAsia" w:ascii="ˎ̥" w:hAnsi="ˎ̥" w:cs="ˎ̥"/>
          <w:bCs/>
          <w:szCs w:val="21"/>
        </w:rPr>
        <w:t>，只争</w:t>
      </w:r>
      <w:r>
        <w:rPr>
          <w:rStyle w:val="101"/>
          <w:rFonts w:hint="default" w:ascii="ˎ̥" w:hAnsi="ˎ̥" w:cs="ˎ̥"/>
          <w:bCs/>
          <w:szCs w:val="21"/>
        </w:rPr>
        <w:t>晚共早(</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只争</w:t>
      </w:r>
      <w:r>
        <w:rPr>
          <w:rStyle w:val="101"/>
          <w:rFonts w:hint="eastAsia" w:ascii="ˎ̥" w:hAnsi="ˎ̥" w:cs="ˎ̥"/>
          <w:bCs/>
          <w:szCs w:val="21"/>
        </w:rPr>
        <w:t>迟和早</w:t>
      </w:r>
      <w:r>
        <w:rPr>
          <w:rStyle w:val="101"/>
          <w:rFonts w:hint="default" w:ascii="ˎ̥" w:hAnsi="ˎ̥" w:cs="ˎ̥"/>
          <w:bCs/>
          <w:szCs w:val="21"/>
        </w:rPr>
        <w:t>)</w:t>
      </w:r>
      <w:r>
        <w:rPr>
          <w:rStyle w:val="101"/>
          <w:rFonts w:hint="eastAsia" w:ascii="ˎ̥" w:hAnsi="ˎ̥" w:cs="ˎ̥"/>
          <w:bCs/>
          <w:szCs w:val="21"/>
        </w:rPr>
        <w:t>。六道轮回，终须走这遭。</w:t>
      </w:r>
      <w:r>
        <w:rPr>
          <w:rStyle w:val="101"/>
          <w:rFonts w:hint="eastAsia"/>
          <w:vertAlign w:val="superscript"/>
        </w:rPr>
        <w:footnoteReference w:id="454"/>
      </w:r>
    </w:p>
    <w:p>
      <w:pPr>
        <w:ind w:left="1260" w:hanging="1260"/>
      </w:pPr>
      <w:r>
        <w:rPr>
          <w:rStyle w:val="101"/>
          <w:rFonts w:hint="eastAsia" w:ascii="ˎ̥" w:hAnsi="ˎ̥" w:cs="ˎ̥"/>
          <w:bCs/>
          <w:szCs w:val="21"/>
        </w:rPr>
        <w:t>(众</w:t>
      </w:r>
      <w:r>
        <w:rPr>
          <w:rStyle w:val="101"/>
          <w:rFonts w:hint="eastAsia" w:ascii="ˎ̥" w:hAnsi="ˎ̥" w:cs="ˎ̥"/>
          <w:bCs/>
          <w:szCs w:val="21"/>
        </w:rPr>
        <w:tab/>
      </w:r>
      <w:r>
        <w:rPr>
          <w:rStyle w:val="101"/>
          <w:rFonts w:hint="eastAsia" w:ascii="Verdana" w:hAnsi="Verdana" w:cs="Verdana"/>
          <w:bCs/>
          <w:szCs w:val="21"/>
        </w:rPr>
        <w:t>已至两狼。</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(好，)</w:t>
      </w:r>
      <w:r>
        <w:rPr>
          <w:rStyle w:val="101"/>
          <w:rFonts w:ascii="ˎ̥" w:hAnsi="ˎ̥" w:cs="ˎ̥"/>
          <w:bCs/>
          <w:szCs w:val="21"/>
        </w:rPr>
        <w:t>看衣改换。</w:t>
      </w:r>
    </w:p>
    <w:p>
      <w:pPr>
        <w:ind w:left="1260" w:hanging="1260"/>
      </w:pPr>
      <w:r>
        <w:rPr>
          <w:rStyle w:val="101"/>
          <w:rFonts w:hint="eastAsia" w:ascii="ˎ̥" w:hAnsi="ˎ̥" w:cs="ˎ̥"/>
          <w:bCs/>
          <w:szCs w:val="21"/>
        </w:rPr>
        <w:t>(&lt;</w:t>
      </w:r>
      <w:r>
        <w:rPr>
          <w:rStyle w:val="101"/>
          <w:rFonts w:hint="eastAsia" w:ascii="楷体" w:hAnsi="楷体" w:eastAsia="楷体" w:cs="ˎ̥"/>
          <w:b/>
          <w:bCs/>
          <w:szCs w:val="21"/>
        </w:rPr>
        <w:t>合龙</w:t>
      </w:r>
      <w:r>
        <w:rPr>
          <w:rStyle w:val="101"/>
          <w:rFonts w:hint="eastAsia" w:ascii="ˎ̥" w:hAnsi="ˎ̥" w:cs="ˎ̥"/>
          <w:bCs/>
          <w:szCs w:val="21"/>
        </w:rPr>
        <w:t>&gt;苏武</w:t>
      </w:r>
      <w:r>
        <w:rPr>
          <w:rStyle w:val="101"/>
          <w:rFonts w:hint="eastAsia" w:ascii="楷体" w:hAnsi="楷体" w:eastAsia="楷体" w:cs="ˎ̥"/>
          <w:bCs/>
          <w:szCs w:val="21"/>
        </w:rPr>
        <w:t>当场换衣</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hint="default" w:ascii="ˎ̥" w:hAnsi="ˎ̥" w:cs="ˎ̥"/>
          <w:bCs/>
          <w:szCs w:val="21"/>
        </w:rPr>
        <w:t>(</w:t>
      </w:r>
      <w:r>
        <w:rPr>
          <w:rStyle w:val="101"/>
          <w:rFonts w:ascii="ˎ̥" w:hAnsi="ˎ̥" w:cs="ˎ̥"/>
          <w:bCs/>
          <w:szCs w:val="21"/>
        </w:rPr>
        <w:t>尔等</w:t>
      </w:r>
      <w:r>
        <w:rPr>
          <w:rStyle w:val="101"/>
          <w:rFonts w:hint="default" w:ascii="ˎ̥" w:hAnsi="ˎ̥" w:cs="ˎ̥"/>
          <w:bCs/>
          <w:szCs w:val="21"/>
        </w:rPr>
        <w:t>)</w:t>
      </w:r>
      <w:r>
        <w:rPr>
          <w:rStyle w:val="101"/>
          <w:rFonts w:ascii="ˎ̥" w:hAnsi="ˎ̥" w:cs="ˎ̥"/>
          <w:bCs/>
          <w:szCs w:val="21"/>
        </w:rPr>
        <w:t>两厢退下。</w:t>
      </w:r>
    </w:p>
    <w:p>
      <w:pPr>
        <w:ind w:left="1260" w:hanging="1260"/>
      </w:pPr>
      <w:r>
        <w:rPr>
          <w:rStyle w:val="101"/>
          <w:rFonts w:hint="eastAsia" w:ascii="ˎ̥" w:hAnsi="ˎ̥" w:cs="ˎ̥"/>
          <w:bCs/>
          <w:szCs w:val="21"/>
        </w:rPr>
        <w:t>(苏武</w:t>
      </w:r>
      <w:r>
        <w:rPr>
          <w:rStyle w:val="101"/>
          <w:rFonts w:hint="eastAsia" w:ascii="楷体" w:hAnsi="楷体" w:eastAsia="楷体" w:cs="ˎ̥"/>
          <w:bCs/>
          <w:szCs w:val="21"/>
        </w:rPr>
        <w:t>面向小边甩蝇帚</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变化一座苏武庙</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：幻</w:t>
      </w:r>
      <w:r>
        <w:rPr>
          <w:rStyle w:val="101"/>
          <w:rFonts w:ascii="ˎ̥" w:hAnsi="ˎ̥" w:cs="ˎ̥"/>
          <w:bCs/>
          <w:szCs w:val="21"/>
        </w:rPr>
        <w:t>化一座苏武庙</w:t>
      </w:r>
      <w:r>
        <w:rPr>
          <w:rStyle w:val="101"/>
          <w:rFonts w:hint="eastAsia" w:ascii="ˎ̥" w:hAnsi="ˎ̥" w:cs="ˎ̥"/>
          <w:bCs/>
          <w:szCs w:val="21"/>
        </w:rPr>
        <w:t>)</w:t>
      </w:r>
      <w:r>
        <w:rPr>
          <w:rStyle w:val="101"/>
          <w:rFonts w:ascii="ˎ̥" w:hAnsi="ˎ̥" w:cs="ˎ̥"/>
          <w:bCs/>
          <w:szCs w:val="21"/>
        </w:rPr>
        <w:t>，</w:t>
      </w:r>
    </w:p>
    <w:p>
      <w:pPr>
        <w:ind w:left="1260" w:hanging="1260"/>
      </w:pPr>
      <w:r>
        <w:rPr>
          <w:rStyle w:val="101"/>
          <w:rFonts w:hint="eastAsia" w:ascii="ˎ̥" w:hAnsi="ˎ̥" w:cs="ˎ̥"/>
          <w:bCs/>
          <w:szCs w:val="21"/>
        </w:rPr>
        <w:t>(苏武</w:t>
      </w:r>
      <w:r>
        <w:rPr>
          <w:rStyle w:val="101"/>
          <w:rFonts w:hint="eastAsia" w:ascii="楷体" w:hAnsi="楷体" w:eastAsia="楷体" w:cs="ˎ̥"/>
          <w:bCs/>
          <w:szCs w:val="21"/>
        </w:rPr>
        <w:t>面向大边甩蝇帚</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变化一座李陵碑</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：幻</w:t>
      </w:r>
      <w:r>
        <w:rPr>
          <w:rStyle w:val="101"/>
          <w:rFonts w:ascii="ˎ̥" w:hAnsi="ˎ̥" w:cs="ˎ̥"/>
          <w:bCs/>
          <w:szCs w:val="21"/>
        </w:rPr>
        <w:t>化一座李陵碑</w:t>
      </w:r>
      <w:r>
        <w:rPr>
          <w:rStyle w:val="101"/>
          <w:rFonts w:hint="eastAsia" w:ascii="ˎ̥" w:hAnsi="ˎ̥" w:cs="ˎ̥"/>
          <w:bCs/>
          <w:szCs w:val="21"/>
        </w:rPr>
        <w:t>)</w:t>
      </w:r>
      <w:r>
        <w:rPr>
          <w:rStyle w:val="101"/>
          <w:rFonts w:ascii="ˎ̥" w:hAnsi="ˎ̥" w:cs="ˎ̥"/>
          <w:bCs/>
          <w:szCs w:val="21"/>
        </w:rPr>
        <w:t>。</w:t>
      </w:r>
    </w:p>
    <w:p>
      <w:pPr>
        <w:ind w:left="1260" w:hanging="1260"/>
      </w:pPr>
      <w:r>
        <w:rPr>
          <w:rStyle w:val="101"/>
          <w:rFonts w:hint="eastAsia" w:ascii="ˎ̥" w:hAnsi="ˎ̥" w:cs="ˎ̥"/>
          <w:bCs/>
          <w:szCs w:val="21"/>
        </w:rPr>
        <w:t>(苏武</w:t>
      </w:r>
      <w:r>
        <w:rPr>
          <w:rStyle w:val="101"/>
          <w:rFonts w:hint="eastAsia" w:ascii="楷体" w:hAnsi="楷体" w:eastAsia="楷体" w:cs="ˎ̥"/>
          <w:bCs/>
          <w:szCs w:val="21"/>
        </w:rPr>
        <w:t>将蝇帚扔向后台</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再变化一只老羊</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再</w:t>
      </w:r>
      <w:r>
        <w:rPr>
          <w:rStyle w:val="101"/>
          <w:rFonts w:hint="eastAsia" w:ascii="ˎ̥" w:hAnsi="ˎ̥" w:cs="ˎ̥"/>
          <w:bCs/>
          <w:szCs w:val="21"/>
        </w:rPr>
        <w:t>幻</w:t>
      </w:r>
      <w:r>
        <w:rPr>
          <w:rStyle w:val="101"/>
          <w:rFonts w:ascii="ˎ̥" w:hAnsi="ˎ̥" w:cs="ˎ̥"/>
          <w:bCs/>
          <w:szCs w:val="21"/>
        </w:rPr>
        <w:t>化一只老羊</w:t>
      </w:r>
      <w:r>
        <w:rPr>
          <w:rStyle w:val="101"/>
          <w:rFonts w:hint="eastAsia" w:ascii="ˎ̥" w:hAnsi="ˎ̥" w:cs="ˎ̥"/>
          <w:bCs/>
          <w:szCs w:val="21"/>
        </w:rPr>
        <w:t>)</w:t>
      </w:r>
      <w:r>
        <w:rPr>
          <w:rStyle w:val="101"/>
          <w:rFonts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远远望见令公来也。</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ascii="ˎ̥" w:hAnsi="ˎ̥" w:cs="ˎ̥"/>
          <w:bCs/>
          <w:szCs w:val="21"/>
        </w:rPr>
        <w:tab/>
      </w:r>
      <w:r>
        <w:rPr>
          <w:rStyle w:val="101"/>
          <w:rFonts w:hint="eastAsia" w:ascii="ˎ̥" w:hAnsi="ˎ̥" w:cs="ˎ̥"/>
          <w:bCs/>
          <w:szCs w:val="21"/>
        </w:rPr>
        <w:t>走哇!)</w:t>
      </w:r>
    </w:p>
    <w:p>
      <w:pPr>
        <w:ind w:left="1260" w:hanging="1260"/>
      </w:pPr>
      <w:r>
        <w:rPr>
          <w:rStyle w:val="101"/>
          <w:rFonts w:hint="eastAsia" w:ascii="ˎ̥" w:hAnsi="ˎ̥" w:cs="ˎ̥"/>
          <w:bCs/>
          <w:szCs w:val="21"/>
        </w:rPr>
        <w:t>(杨继业</w:t>
      </w:r>
      <w:r>
        <w:rPr>
          <w:rStyle w:val="101"/>
          <w:rFonts w:hint="eastAsia" w:ascii="楷体" w:hAnsi="楷体" w:eastAsia="楷体" w:cs="ˎ̥"/>
          <w:bCs/>
          <w:szCs w:val="21"/>
        </w:rPr>
        <w:t>上</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】当年保驾五台山，智空长老对我言。他道我在两狼山前遭围困，到如今果应了那智空言。</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来此不知什么所在?也不知</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但不知</w:t>
      </w:r>
      <w:r>
        <w:rPr>
          <w:rStyle w:val="101"/>
          <w:rFonts w:hint="default" w:ascii="ˎ̥" w:hAnsi="ˎ̥" w:cs="ˎ̥"/>
          <w:bCs/>
          <w:szCs w:val="21"/>
        </w:rPr>
        <w:t>)</w:t>
      </w:r>
      <w:r>
        <w:rPr>
          <w:rStyle w:val="101"/>
          <w:rFonts w:ascii="ˎ̥" w:hAnsi="ˎ̥" w:cs="ˎ̥"/>
          <w:bCs/>
          <w:szCs w:val="21"/>
        </w:rPr>
        <w:t>怎样回转大营。</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嗯哼!</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看那旁有一老丈，待我上前问来。</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啊，老丈请了。</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请了。</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：还礼。军爷敢是失迷路途?)</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请问老丈，此处什么所在?</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此处是两狼</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此地是两狼)</w:t>
      </w:r>
      <w:r>
        <w:rPr>
          <w:rStyle w:val="101"/>
          <w:rFonts w:ascii="ˎ̥" w:hAnsi="ˎ̥" w:cs="ˎ̥"/>
          <w:bCs/>
          <w:szCs w:val="21"/>
        </w:rPr>
        <w:t>，前山是我庄。虎口交牙峪，犯者一命亡。</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ascii="ˎ̥" w:hAnsi="ˎ̥" w:cs="ˎ̥"/>
          <w:bCs/>
          <w:szCs w:val="21"/>
        </w:rPr>
        <w:tab/>
      </w:r>
      <w:r>
        <w:rPr>
          <w:rStyle w:val="101"/>
          <w:rFonts w:hint="eastAsia" w:ascii="ˎ̥" w:hAnsi="ˎ̥" w:cs="ˎ̥"/>
          <w:bCs/>
          <w:szCs w:val="21"/>
        </w:rPr>
        <w:t>哦。)</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啊老丈，你在此</w:t>
      </w:r>
      <w:r>
        <w:rPr>
          <w:rStyle w:val="101"/>
          <w:rFonts w:hint="eastAsia" w:ascii="ˎ̥" w:hAnsi="ˎ̥" w:cs="ˎ̥"/>
          <w:bCs/>
          <w:szCs w:val="21"/>
        </w:rPr>
        <w:t>则</w:t>
      </w:r>
      <w:r>
        <w:rPr>
          <w:rStyle w:val="101"/>
          <w:rFonts w:ascii="ˎ̥" w:hAnsi="ˎ̥" w:cs="ˎ̥"/>
          <w:bCs/>
          <w:szCs w:val="21"/>
        </w:rPr>
        <w:t>甚呐?</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(我)</w:t>
      </w:r>
      <w:r>
        <w:rPr>
          <w:rStyle w:val="101"/>
          <w:rFonts w:ascii="ˎ̥" w:hAnsi="ˎ̥" w:cs="ˎ̥"/>
          <w:bCs/>
          <w:szCs w:val="21"/>
        </w:rPr>
        <w:t>在此牧羊。</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诶——这样的兵荒马乱，你还牧的什么羊啊?</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hint="default" w:ascii="ˎ̥" w:hAnsi="ˎ̥" w:cs="ˎ̥"/>
          <w:bCs/>
          <w:szCs w:val="21"/>
        </w:rPr>
        <w:t>(我)</w:t>
      </w:r>
      <w:r>
        <w:rPr>
          <w:rStyle w:val="101"/>
          <w:rFonts w:ascii="ˎ̥" w:hAnsi="ˎ̥" w:cs="ˎ̥"/>
          <w:bCs/>
          <w:szCs w:val="21"/>
        </w:rPr>
        <w:t>管他兵荒不兵荒，与我却无妨。老汉无别事，在此牧老羊。</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难道说这只老羊还有什么贵处吗?</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休说老羊无贵处</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休道老羊无贵处</w:t>
      </w:r>
      <w:r>
        <w:rPr>
          <w:rStyle w:val="101"/>
          <w:rFonts w:hint="default" w:ascii="ˎ̥" w:hAnsi="ˎ̥" w:cs="ˎ̥"/>
          <w:bCs/>
          <w:szCs w:val="21"/>
        </w:rPr>
        <w:t>)</w:t>
      </w:r>
      <w:r>
        <w:rPr>
          <w:rStyle w:val="101"/>
          <w:rFonts w:ascii="ˎ̥" w:hAnsi="ˎ̥" w:cs="ˎ̥"/>
          <w:bCs/>
          <w:szCs w:val="21"/>
        </w:rPr>
        <w:t>，他的名儿天下扬。生下几个羊羔子，轰轰烈烈在世上。今朝几个死，明朝几个亡。老汉掐指算，今日死老羊。</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老羊，老羊，你还不死——</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可恼!</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】这老丈说话理不通</w:t>
      </w:r>
      <w:r>
        <w:rPr>
          <w:rStyle w:val="101"/>
          <w:rFonts w:hint="eastAsia" w:ascii="ˎ̥" w:hAnsi="ˎ̥" w:cs="ˎ̥"/>
          <w:bCs/>
          <w:sz w:val="18"/>
          <w:szCs w:val="18"/>
        </w:rPr>
        <w:t>啊</w:t>
      </w:r>
      <w:r>
        <w:rPr>
          <w:rStyle w:val="101"/>
          <w:rFonts w:ascii="ˎ̥" w:hAnsi="ˎ̥" w:cs="ˎ̥"/>
          <w:bCs/>
          <w:szCs w:val="21"/>
        </w:rPr>
        <w:t>，句句伤的是杨令公。手持宝刀将尔砍</w:t>
      </w:r>
      <w:r>
        <w:rPr>
          <w:rStyle w:val="101"/>
          <w:rFonts w:hint="eastAsia" w:ascii="ˎ̥" w:hAnsi="ˎ̥" w:cs="ˎ̥"/>
          <w:bCs/>
          <w:sz w:val="18"/>
          <w:szCs w:val="18"/>
        </w:rPr>
        <w:t>呐</w:t>
      </w:r>
      <w:r>
        <w:rPr>
          <w:rStyle w:val="101"/>
          <w:rFonts w:ascii="ˎ̥" w:hAnsi="ˎ̥" w:cs="ˎ̥"/>
          <w:bCs/>
          <w:szCs w:val="21"/>
        </w:rPr>
        <w:t>，</w:t>
      </w:r>
    </w:p>
    <w:p>
      <w:pPr>
        <w:ind w:left="1260" w:hanging="1260"/>
      </w:pPr>
      <w:r>
        <w:rPr>
          <w:rStyle w:val="101"/>
          <w:rFonts w:hint="eastAsia" w:ascii="ˎ̥" w:hAnsi="ˎ̥" w:cs="ˎ̥"/>
          <w:bCs/>
          <w:szCs w:val="21"/>
        </w:rPr>
        <w:t>(苏武</w:t>
      </w:r>
      <w:r>
        <w:rPr>
          <w:rStyle w:val="101"/>
          <w:rFonts w:hint="eastAsia" w:ascii="楷体" w:hAnsi="楷体" w:eastAsia="楷体" w:cs="ˎ̥"/>
          <w:bCs/>
          <w:szCs w:val="21"/>
        </w:rPr>
        <w:t>收</w:t>
      </w:r>
      <w:r>
        <w:rPr>
          <w:rStyle w:val="101"/>
          <w:rFonts w:hint="eastAsia" w:ascii="ˎ̥" w:hAnsi="ˎ̥" w:cs="ˎ̥"/>
          <w:bCs/>
          <w:szCs w:val="21"/>
        </w:rPr>
        <w:t>杨令公</w:t>
      </w:r>
      <w:r>
        <w:rPr>
          <w:rStyle w:val="101"/>
          <w:rFonts w:hint="eastAsia" w:ascii="楷体" w:hAnsi="楷体" w:eastAsia="楷体" w:cs="ˎ̥"/>
          <w:bCs/>
          <w:szCs w:val="21"/>
        </w:rPr>
        <w:t>刀</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】霎时不见我的护身龙。　</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且住。清风一阵，老丈不见，又将我的宝刀拿去。</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唉呀!有道是：</w:t>
      </w:r>
      <w:r>
        <w:rPr>
          <w:rStyle w:val="101"/>
          <w:rFonts w:hint="eastAsia" w:ascii="ˎ̥" w:hAnsi="ˎ̥" w:cs="ˎ̥"/>
          <w:bCs/>
          <w:szCs w:val="21"/>
        </w:rPr>
        <w:t>(身)</w:t>
      </w:r>
      <w:r>
        <w:rPr>
          <w:rStyle w:val="101"/>
          <w:rFonts w:ascii="ˎ̥" w:hAnsi="ˎ̥" w:cs="ˎ̥"/>
          <w:bCs/>
          <w:szCs w:val="21"/>
        </w:rPr>
        <w:t>为大将者，宁舍千军，不舍寸铁。待我将他赶上。</w:t>
      </w:r>
    </w:p>
    <w:p>
      <w:pPr>
        <w:ind w:left="1260" w:hanging="1260"/>
      </w:pPr>
      <w:r>
        <w:rPr>
          <w:rStyle w:val="101"/>
          <w:rFonts w:ascii="ˎ̥" w:hAnsi="ˎ̥" w:cs="ˎ̥"/>
          <w:bCs/>
          <w:szCs w:val="21"/>
        </w:rPr>
        <w:t>杨继业</w:t>
      </w:r>
      <w:r>
        <w:rPr>
          <w:rStyle w:val="101"/>
          <w:rFonts w:ascii="ˎ̥" w:hAnsi="ˎ̥" w:cs="ˎ̥"/>
          <w:bCs/>
          <w:szCs w:val="21"/>
        </w:rPr>
        <w:tab/>
      </w:r>
      <w:r>
        <w:rPr>
          <w:rStyle w:val="101"/>
          <w:rFonts w:hint="eastAsia" w:ascii="宋体" w:hAnsi="宋体" w:cs="宋体"/>
          <w:bCs/>
          <w:szCs w:val="21"/>
        </w:rPr>
        <w:t>“</w:t>
      </w:r>
      <w:r>
        <w:rPr>
          <w:rStyle w:val="101"/>
          <w:rFonts w:ascii="ˎ̥" w:hAnsi="ˎ̥" w:cs="ˎ̥"/>
          <w:bCs/>
          <w:szCs w:val="21"/>
        </w:rPr>
        <w:t>苏武庙</w:t>
      </w:r>
      <w:r>
        <w:rPr>
          <w:rStyle w:val="101"/>
          <w:rFonts w:hint="eastAsia" w:ascii="ˎ̥" w:hAnsi="ˎ̥" w:cs="ˎ̥"/>
          <w:bCs/>
          <w:szCs w:val="21"/>
        </w:rPr>
        <w:t>”——</w:t>
      </w:r>
      <w:r>
        <w:rPr>
          <w:rStyle w:val="101"/>
          <w:rFonts w:ascii="ˎ̥" w:hAnsi="ˎ̥" w:cs="ˎ̥"/>
          <w:bCs/>
          <w:szCs w:val="21"/>
        </w:rPr>
        <w:t>呜哙</w:t>
      </w:r>
      <w:r>
        <w:rPr>
          <w:rStyle w:val="101"/>
          <w:rFonts w:hint="eastAsia" w:ascii="ˎ̥" w:hAnsi="ˎ̥" w:cs="ˎ̥"/>
          <w:bCs/>
          <w:szCs w:val="21"/>
        </w:rPr>
        <w:t>呀</w:t>
      </w:r>
      <w:r>
        <w:rPr>
          <w:rStyle w:val="101"/>
          <w:rFonts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想汉室苏武</w:t>
      </w:r>
      <w:r>
        <w:rPr>
          <w:rStyle w:val="101"/>
          <w:rFonts w:hint="eastAsia" w:ascii="ˎ̥" w:hAnsi="ˎ̥" w:cs="ˎ̥"/>
          <w:bCs/>
          <w:szCs w:val="21"/>
        </w:rPr>
        <w:t>，</w:t>
      </w:r>
      <w:r>
        <w:rPr>
          <w:rStyle w:val="101"/>
          <w:rFonts w:ascii="ˎ̥" w:hAnsi="ˎ̥" w:cs="ˎ̥"/>
          <w:bCs/>
          <w:szCs w:val="21"/>
        </w:rPr>
        <w:t>乃</w:t>
      </w:r>
      <w:r>
        <w:rPr>
          <w:rStyle w:val="101"/>
          <w:rFonts w:hint="eastAsia" w:ascii="ˎ̥" w:hAnsi="ˎ̥" w:cs="ˎ̥"/>
          <w:bCs/>
          <w:szCs w:val="21"/>
        </w:rPr>
        <w:t>是</w:t>
      </w:r>
      <w:r>
        <w:rPr>
          <w:rStyle w:val="101"/>
          <w:rFonts w:ascii="ˎ̥" w:hAnsi="ˎ̥" w:cs="ˎ̥"/>
          <w:bCs/>
          <w:szCs w:val="21"/>
        </w:rPr>
        <w:t>大大忠良，死后有人</w:t>
      </w:r>
      <w:r>
        <w:rPr>
          <w:rStyle w:val="101"/>
          <w:rFonts w:hint="eastAsia" w:ascii="ˎ̥" w:hAnsi="ˎ̥" w:cs="ˎ̥"/>
          <w:bCs/>
          <w:szCs w:val="21"/>
        </w:rPr>
        <w:t>替他</w:t>
      </w:r>
      <w:r>
        <w:rPr>
          <w:rStyle w:val="101"/>
          <w:rFonts w:ascii="ˎ̥" w:hAnsi="ˎ̥" w:cs="ˎ̥"/>
          <w:bCs/>
          <w:szCs w:val="21"/>
        </w:rPr>
        <w:t>修庙在此。待我进去看来</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想</w:t>
      </w:r>
      <w:r>
        <w:rPr>
          <w:rStyle w:val="101"/>
          <w:rFonts w:hint="eastAsia" w:ascii="ˎ̥" w:hAnsi="ˎ̥" w:cs="ˎ̥"/>
          <w:bCs/>
          <w:szCs w:val="21"/>
        </w:rPr>
        <w:t>那</w:t>
      </w:r>
      <w:r>
        <w:rPr>
          <w:rStyle w:val="101"/>
          <w:rFonts w:ascii="ˎ̥" w:hAnsi="ˎ̥" w:cs="ˎ̥"/>
          <w:bCs/>
          <w:szCs w:val="21"/>
        </w:rPr>
        <w:t>苏武</w:t>
      </w:r>
      <w:r>
        <w:rPr>
          <w:rStyle w:val="101"/>
          <w:rFonts w:hint="eastAsia" w:ascii="ˎ̥" w:hAnsi="ˎ̥" w:cs="ˎ̥"/>
          <w:bCs/>
          <w:szCs w:val="21"/>
        </w:rPr>
        <w:t>是炎汉忠良，</w:t>
      </w:r>
      <w:r>
        <w:rPr>
          <w:rStyle w:val="101"/>
          <w:rFonts w:ascii="ˎ̥" w:hAnsi="ˎ̥" w:cs="ˎ̥"/>
          <w:bCs/>
          <w:szCs w:val="21"/>
        </w:rPr>
        <w:t>死后</w:t>
      </w:r>
      <w:r>
        <w:rPr>
          <w:rStyle w:val="101"/>
          <w:rFonts w:hint="eastAsia" w:ascii="ˎ̥" w:hAnsi="ˎ̥" w:cs="ˎ̥"/>
          <w:bCs/>
          <w:szCs w:val="21"/>
        </w:rPr>
        <w:t>何</w:t>
      </w:r>
      <w:r>
        <w:rPr>
          <w:rStyle w:val="101"/>
          <w:rFonts w:ascii="ˎ̥" w:hAnsi="ˎ̥" w:cs="ˎ̥"/>
          <w:bCs/>
          <w:szCs w:val="21"/>
        </w:rPr>
        <w:t>人</w:t>
      </w:r>
      <w:r>
        <w:rPr>
          <w:rStyle w:val="101"/>
          <w:rFonts w:hint="eastAsia" w:ascii="ˎ̥" w:hAnsi="ˎ̥" w:cs="ˎ̥"/>
          <w:bCs/>
          <w:szCs w:val="21"/>
        </w:rPr>
        <w:t>与他</w:t>
      </w:r>
      <w:r>
        <w:rPr>
          <w:rStyle w:val="101"/>
          <w:rFonts w:ascii="ˎ̥" w:hAnsi="ˎ̥" w:cs="ˎ̥"/>
          <w:bCs/>
          <w:szCs w:val="21"/>
        </w:rPr>
        <w:t>修庙在此。待我进</w:t>
      </w:r>
      <w:r>
        <w:rPr>
          <w:rStyle w:val="101"/>
          <w:rFonts w:hint="eastAsia" w:ascii="ˎ̥" w:hAnsi="ˎ̥" w:cs="ˎ̥"/>
          <w:bCs/>
          <w:szCs w:val="21"/>
        </w:rPr>
        <w:t>庙</w:t>
      </w:r>
      <w:r>
        <w:rPr>
          <w:rStyle w:val="101"/>
          <w:rFonts w:ascii="ˎ̥" w:hAnsi="ˎ̥" w:cs="ˎ̥"/>
          <w:bCs/>
          <w:szCs w:val="21"/>
        </w:rPr>
        <w:t>看来</w:t>
      </w:r>
      <w:r>
        <w:rPr>
          <w:rStyle w:val="101"/>
          <w:rFonts w:hint="eastAsia" w:ascii="ˎ̥" w:hAnsi="ˎ̥" w:cs="ˎ̥"/>
          <w:bCs/>
          <w:szCs w:val="21"/>
        </w:rPr>
        <w:t>——</w:t>
      </w:r>
      <w:r>
        <w:rPr>
          <w:rStyle w:val="101"/>
          <w:rFonts w:hint="default" w:ascii="ˎ̥" w:hAnsi="ˎ̥" w:cs="ˎ̥"/>
          <w:bCs/>
          <w:szCs w:val="21"/>
        </w:rPr>
        <w:t>；</w:t>
      </w:r>
      <w:r>
        <w:rPr>
          <w:rStyle w:val="101"/>
          <w:rFonts w:ascii="ˎ̥" w:hAnsi="ˎ̥" w:cs="ˎ̥"/>
          <w:bCs/>
          <w:szCs w:val="21"/>
        </w:rPr>
        <w:t>想苏武乃</w:t>
      </w:r>
      <w:r>
        <w:rPr>
          <w:rStyle w:val="101"/>
          <w:rFonts w:hint="eastAsia" w:ascii="ˎ̥" w:hAnsi="ˎ̥" w:cs="ˎ̥"/>
          <w:bCs/>
          <w:szCs w:val="21"/>
        </w:rPr>
        <w:t>是</w:t>
      </w:r>
      <w:r>
        <w:rPr>
          <w:rStyle w:val="101"/>
          <w:rFonts w:hint="default" w:ascii="ˎ̥" w:hAnsi="ˎ̥" w:cs="ˎ̥"/>
          <w:bCs/>
          <w:szCs w:val="21"/>
        </w:rPr>
        <w:t>汉室</w:t>
      </w:r>
      <w:r>
        <w:rPr>
          <w:rStyle w:val="101"/>
          <w:rFonts w:ascii="ˎ̥" w:hAnsi="ˎ̥" w:cs="ˎ̥"/>
          <w:bCs/>
          <w:szCs w:val="21"/>
        </w:rPr>
        <w:t>忠良，死后有人</w:t>
      </w:r>
      <w:r>
        <w:rPr>
          <w:rStyle w:val="101"/>
          <w:rFonts w:hint="default" w:ascii="ˎ̥" w:hAnsi="ˎ̥" w:cs="ˎ̥"/>
          <w:bCs/>
          <w:szCs w:val="21"/>
        </w:rPr>
        <w:t>与</w:t>
      </w:r>
      <w:r>
        <w:rPr>
          <w:rStyle w:val="101"/>
          <w:rFonts w:hint="eastAsia" w:ascii="ˎ̥" w:hAnsi="ˎ̥" w:cs="ˎ̥"/>
          <w:bCs/>
          <w:szCs w:val="21"/>
        </w:rPr>
        <w:t>他</w:t>
      </w:r>
      <w:r>
        <w:rPr>
          <w:rStyle w:val="101"/>
          <w:rFonts w:ascii="ˎ̥" w:hAnsi="ˎ̥" w:cs="ˎ̥"/>
          <w:bCs/>
          <w:szCs w:val="21"/>
        </w:rPr>
        <w:t>修庙在此。待我进庙看来</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hint="eastAsia" w:ascii="宋体" w:hAnsi="宋体" w:cs="宋体"/>
          <w:bCs/>
          <w:szCs w:val="21"/>
        </w:rPr>
        <w:t>“</w:t>
      </w:r>
      <w:r>
        <w:rPr>
          <w:rStyle w:val="101"/>
          <w:rFonts w:ascii="ˎ̥" w:hAnsi="ˎ̥" w:cs="ˎ̥"/>
          <w:bCs/>
          <w:szCs w:val="21"/>
        </w:rPr>
        <w:t>李陵碑</w:t>
      </w:r>
      <w:r>
        <w:rPr>
          <w:rStyle w:val="101"/>
          <w:rFonts w:hint="eastAsia" w:ascii="ˎ̥" w:hAnsi="ˎ̥" w:cs="ˎ̥"/>
          <w:bCs/>
          <w:szCs w:val="21"/>
        </w:rPr>
        <w:t>”——</w:t>
      </w:r>
      <w:r>
        <w:rPr>
          <w:rStyle w:val="101"/>
          <w:rFonts w:ascii="ˎ̥" w:hAnsi="ˎ̥" w:cs="ˎ̥"/>
          <w:bCs/>
          <w:szCs w:val="21"/>
        </w:rPr>
        <w:t>呀呀呸!</w:t>
      </w:r>
    </w:p>
    <w:p>
      <w:pPr>
        <w:ind w:left="1260" w:hanging="1260"/>
        <w:rPr>
          <w:rFonts w:hint="default"/>
        </w:rPr>
      </w:pPr>
      <w:r>
        <w:rPr>
          <w:rStyle w:val="101"/>
          <w:rFonts w:ascii="ˎ̥" w:hAnsi="ˎ̥" w:cs="ˎ̥"/>
          <w:bCs/>
          <w:szCs w:val="21"/>
        </w:rPr>
        <w:t>杨继业</w:t>
      </w:r>
      <w:r>
        <w:rPr>
          <w:rStyle w:val="101"/>
          <w:rFonts w:ascii="ˎ̥" w:hAnsi="ˎ̥" w:cs="ˎ̥"/>
          <w:bCs/>
          <w:szCs w:val="21"/>
        </w:rPr>
        <w:tab/>
      </w:r>
      <w:r>
        <w:rPr>
          <w:rStyle w:val="101"/>
          <w:rFonts w:ascii="ˎ̥" w:hAnsi="ˎ̥" w:cs="ˎ̥"/>
          <w:bCs/>
          <w:szCs w:val="21"/>
        </w:rPr>
        <w:t>想这李陵，乃是卖主求荣</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想</w:t>
      </w:r>
      <w:r>
        <w:rPr>
          <w:rStyle w:val="101"/>
          <w:rFonts w:hint="eastAsia" w:ascii="ˎ̥" w:hAnsi="ˎ̥" w:cs="ˎ̥"/>
          <w:bCs/>
          <w:szCs w:val="21"/>
        </w:rPr>
        <w:t>那</w:t>
      </w:r>
      <w:r>
        <w:rPr>
          <w:rStyle w:val="101"/>
          <w:rFonts w:ascii="ˎ̥" w:hAnsi="ˎ̥" w:cs="ˎ̥"/>
          <w:bCs/>
          <w:szCs w:val="21"/>
        </w:rPr>
        <w:t>李陵，乃是</w:t>
      </w:r>
      <w:r>
        <w:rPr>
          <w:rStyle w:val="101"/>
          <w:rFonts w:hint="eastAsia" w:ascii="ˎ̥" w:hAnsi="ˎ̥" w:cs="ˎ̥"/>
          <w:bCs/>
          <w:szCs w:val="21"/>
        </w:rPr>
        <w:t>背</w:t>
      </w:r>
      <w:r>
        <w:rPr>
          <w:rStyle w:val="101"/>
          <w:rFonts w:ascii="ˎ̥" w:hAnsi="ˎ̥" w:cs="ˎ̥"/>
          <w:bCs/>
          <w:szCs w:val="21"/>
        </w:rPr>
        <w:t>主求荣</w:t>
      </w:r>
      <w:r>
        <w:rPr>
          <w:rStyle w:val="101"/>
          <w:rFonts w:hint="eastAsia" w:ascii="ˎ̥" w:hAnsi="ˎ̥" w:cs="ˎ̥"/>
          <w:bCs/>
          <w:szCs w:val="21"/>
        </w:rPr>
        <w:t>)</w:t>
      </w:r>
      <w:r>
        <w:rPr>
          <w:rStyle w:val="101"/>
          <w:rFonts w:ascii="ˎ̥" w:hAnsi="ˎ̥" w:cs="ˎ̥"/>
          <w:bCs/>
          <w:szCs w:val="21"/>
        </w:rPr>
        <w:t>大大的奸佞，死后何人与他立这碑碣在此!</w:t>
      </w:r>
      <w:r>
        <w:rPr>
          <w:rStyle w:val="101"/>
          <w:rFonts w:hint="eastAsia" w:ascii="ˎ̥" w:hAnsi="ˎ̥" w:cs="ˎ̥"/>
          <w:bCs/>
          <w:szCs w:val="21"/>
        </w:rPr>
        <w:t xml:space="preserve"> (</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想李陵乃是</w:t>
      </w:r>
      <w:r>
        <w:rPr>
          <w:rStyle w:val="101"/>
          <w:rFonts w:hint="eastAsia" w:ascii="ˎ̥" w:hAnsi="ˎ̥" w:cs="ˎ̥"/>
          <w:bCs/>
          <w:szCs w:val="21"/>
        </w:rPr>
        <w:t>背</w:t>
      </w:r>
      <w:r>
        <w:rPr>
          <w:rStyle w:val="101"/>
          <w:rFonts w:ascii="ˎ̥" w:hAnsi="ˎ̥" w:cs="ˎ̥"/>
          <w:bCs/>
          <w:szCs w:val="21"/>
        </w:rPr>
        <w:t>主求荣，死后有人与他立这碑碣在此</w:t>
      </w:r>
      <w:r>
        <w:rPr>
          <w:rStyle w:val="101"/>
          <w:rFonts w:hint="default"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那旁还有几行小字，待我</w:t>
      </w:r>
      <w:r>
        <w:rPr>
          <w:rStyle w:val="101"/>
          <w:rFonts w:hint="default" w:ascii="ˎ̥" w:hAnsi="ˎ̥" w:cs="ˎ̥"/>
          <w:bCs/>
          <w:szCs w:val="21"/>
        </w:rPr>
        <w:t>(</w:t>
      </w:r>
      <w:r>
        <w:rPr>
          <w:rStyle w:val="101"/>
          <w:rFonts w:ascii="ˎ̥" w:hAnsi="ˎ̥" w:cs="ˎ̥"/>
          <w:bCs/>
          <w:szCs w:val="21"/>
        </w:rPr>
        <w:t>上前</w:t>
      </w:r>
      <w:r>
        <w:rPr>
          <w:rStyle w:val="101"/>
          <w:rFonts w:hint="default" w:ascii="ˎ̥" w:hAnsi="ˎ̥" w:cs="ˎ̥"/>
          <w:bCs/>
          <w:szCs w:val="21"/>
        </w:rPr>
        <w:t>)</w:t>
      </w:r>
      <w:r>
        <w:rPr>
          <w:rStyle w:val="101"/>
          <w:rFonts w:ascii="ˎ̥" w:hAnsi="ˎ̥" w:cs="ˎ̥"/>
          <w:bCs/>
          <w:szCs w:val="21"/>
        </w:rPr>
        <w:t>看来：</w:t>
      </w:r>
    </w:p>
    <w:p>
      <w:pPr>
        <w:ind w:left="1260" w:hanging="1260"/>
      </w:pPr>
      <w:r>
        <w:rPr>
          <w:rStyle w:val="101"/>
          <w:rFonts w:hint="eastAsia" w:ascii="ˎ̥" w:hAnsi="ˎ̥" w:cs="ˎ̥"/>
          <w:bCs/>
          <w:szCs w:val="21"/>
        </w:rPr>
        <w:t>(&lt;</w:t>
      </w:r>
      <w:r>
        <w:rPr>
          <w:rStyle w:val="101"/>
          <w:rFonts w:hint="eastAsia" w:ascii="楷体" w:hAnsi="楷体" w:eastAsia="楷体" w:cs="ˎ̥"/>
          <w:b/>
          <w:bCs/>
          <w:szCs w:val="21"/>
        </w:rPr>
        <w:t>阴锣</w:t>
      </w:r>
      <w:r>
        <w:rPr>
          <w:rStyle w:val="101"/>
          <w:rFonts w:hint="eastAsia" w:ascii="ˎ̥" w:hAnsi="ˎ̥" w:cs="ˎ̥"/>
          <w:bCs/>
          <w:szCs w:val="21"/>
        </w:rPr>
        <w:t>&gt;，杨继业</w:t>
      </w:r>
      <w:r>
        <w:rPr>
          <w:rStyle w:val="101"/>
          <w:rFonts w:hint="eastAsia" w:ascii="楷体" w:hAnsi="楷体" w:eastAsia="楷体" w:cs="ˎ̥"/>
          <w:bCs/>
          <w:szCs w:val="21"/>
        </w:rPr>
        <w:t>掸土</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庙是苏武庙，碑是李陵碑，令公来到此，这——卸甲——又丢盔!</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且住!哪里是苏武庙、李陵碑，分明神明点化</w:t>
      </w:r>
      <w:r>
        <w:rPr>
          <w:rStyle w:val="101"/>
          <w:rFonts w:hint="eastAsia" w:ascii="ˎ̥" w:hAnsi="ˎ̥" w:cs="ˎ̥"/>
          <w:bCs/>
          <w:szCs w:val="21"/>
        </w:rPr>
        <w:t>于</w:t>
      </w:r>
      <w:r>
        <w:rPr>
          <w:rStyle w:val="101"/>
          <w:rFonts w:ascii="ˎ̥" w:hAnsi="ˎ̥" w:cs="ˎ̥"/>
          <w:bCs/>
          <w:szCs w:val="21"/>
        </w:rPr>
        <w:t>我——想我被困在两狼山，内无粮草，外无救应。</w:t>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白日受饥饿，夜晚受风吹。盼兵兵不到，这</w:t>
      </w:r>
      <w:r>
        <w:rPr>
          <w:rStyle w:val="101"/>
          <w:rFonts w:hint="eastAsia" w:ascii="ˎ̥" w:hAnsi="ˎ̥" w:cs="ˎ̥"/>
          <w:bCs/>
          <w:szCs w:val="21"/>
        </w:rPr>
        <w:t>盼</w:t>
      </w:r>
      <w:r>
        <w:rPr>
          <w:rStyle w:val="101"/>
          <w:rFonts w:ascii="ˎ̥" w:hAnsi="ˎ̥" w:cs="ˎ̥"/>
          <w:bCs/>
          <w:szCs w:val="21"/>
        </w:rPr>
        <w:t>子</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看子)</w:t>
      </w:r>
      <w:r>
        <w:rPr>
          <w:rStyle w:val="101"/>
          <w:rFonts w:ascii="ˎ̥" w:hAnsi="ˎ̥" w:cs="ˎ̥"/>
          <w:bCs/>
          <w:szCs w:val="21"/>
        </w:rPr>
        <w:t>——子不归</w:t>
      </w:r>
      <w:r>
        <w:rPr>
          <w:rStyle w:val="101"/>
          <w:rFonts w:hint="eastAsia" w:ascii="ˎ̥" w:hAnsi="ˎ̥" w:cs="ˎ̥"/>
          <w:bCs/>
          <w:szCs w:val="21"/>
        </w:rPr>
        <w:t>。</w:t>
      </w:r>
      <w:r>
        <w:rPr>
          <w:rStyle w:val="101"/>
          <w:rFonts w:ascii="ˎ̥" w:hAnsi="ˎ̥" w:cs="ˎ̥"/>
          <w:bCs/>
          <w:szCs w:val="21"/>
        </w:rPr>
        <w:t>难道说，我还等到冻饿而死?!</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也罢——我不免拜谢宋王爵禄之恩，就碰死在李陵——碑下!</w:t>
      </w:r>
    </w:p>
    <w:p>
      <w:pPr>
        <w:ind w:left="1260" w:hanging="1260"/>
      </w:pPr>
      <w:r>
        <w:rPr>
          <w:rStyle w:val="101"/>
          <w:rFonts w:hint="eastAsia" w:ascii="ˎ̥" w:hAnsi="ˎ̥" w:cs="ˎ̥"/>
          <w:bCs/>
          <w:szCs w:val="21"/>
        </w:rPr>
        <w:t>(杨继业</w:t>
      </w:r>
      <w:r>
        <w:rPr>
          <w:rStyle w:val="101"/>
          <w:rFonts w:hint="eastAsia" w:ascii="ˎ̥" w:hAnsi="ˎ̥" w:cs="ˎ̥"/>
          <w:bCs/>
          <w:szCs w:val="21"/>
        </w:rPr>
        <w:tab/>
      </w:r>
      <w:r>
        <w:rPr>
          <w:rStyle w:val="101"/>
          <w:rFonts w:cs="ˎ̥"/>
          <w:bCs/>
          <w:szCs w:val="21"/>
        </w:rPr>
        <w:t>&lt;</w:t>
      </w:r>
      <w:r>
        <w:rPr>
          <w:rStyle w:val="101"/>
          <w:rFonts w:ascii="楷体" w:hAnsi="楷体" w:eastAsia="楷体" w:cs="ˎ̥"/>
          <w:b/>
          <w:bCs/>
          <w:szCs w:val="21"/>
        </w:rPr>
        <w:t>牌子</w:t>
      </w:r>
      <w:r>
        <w:rPr>
          <w:rStyle w:val="101"/>
          <w:rFonts w:cs="ˎ̥"/>
          <w:bCs/>
          <w:szCs w:val="21"/>
        </w:rPr>
        <w:t>&gt;</w:t>
      </w:r>
      <w:r>
        <w:rPr>
          <w:rStyle w:val="101"/>
          <w:rFonts w:hint="eastAsia" w:ascii="ˎ̥" w:hAnsi="ˎ̥" w:cs="ˎ̥"/>
          <w:bCs/>
          <w:szCs w:val="21"/>
        </w:rPr>
        <w:t>令公跪倒苏武庙，喂呀——圣上啊……李陵碑下丧黄泉(</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丧残生)</w:t>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hint="eastAsia" w:ascii="楷体" w:hAnsi="楷体" w:eastAsia="楷体" w:cs="ˎ̥"/>
          <w:bCs/>
          <w:szCs w:val="21"/>
        </w:rPr>
        <w:t>碰碑死介</w:t>
      </w:r>
      <w:r>
        <w:rPr>
          <w:rStyle w:val="68"/>
          <w:rFonts w:ascii="楷体" w:hAnsi="楷体" w:eastAsia="楷体" w:cs="ˎ̥"/>
          <w:bCs/>
          <w:szCs w:val="21"/>
        </w:rPr>
        <w:footnoteReference w:id="455"/>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韩延寿</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ˎ̥" w:hAnsi="ˎ̥" w:cs="ˎ̥"/>
          <w:bCs/>
          <w:szCs w:val="21"/>
        </w:rPr>
        <w:t>韩延寿</w:t>
      </w:r>
      <w:r>
        <w:rPr>
          <w:rStyle w:val="101"/>
          <w:rFonts w:hint="eastAsia" w:ascii="ˎ̥" w:hAnsi="ˎ̥" w:cs="ˎ̥"/>
          <w:b/>
          <w:bCs/>
          <w:szCs w:val="21"/>
        </w:rPr>
        <w:tab/>
      </w:r>
      <w:r>
        <w:rPr>
          <w:rStyle w:val="101"/>
          <w:rFonts w:hint="eastAsia" w:ascii="Verdana" w:hAnsi="Verdana" w:cs="Verdana"/>
          <w:bCs/>
          <w:szCs w:val="21"/>
        </w:rPr>
        <w:t>呜哙呀!</w:t>
      </w:r>
      <w:r>
        <w:rPr>
          <w:rStyle w:val="101"/>
          <w:rFonts w:hint="eastAsia" w:ascii="宋体" w:hAnsi="宋体" w:cs="宋体"/>
          <w:bCs/>
          <w:szCs w:val="21"/>
        </w:rPr>
        <w:t>……</w:t>
      </w:r>
      <w:r>
        <w:rPr>
          <w:rStyle w:val="101"/>
          <w:rFonts w:hint="eastAsia" w:ascii="Verdana" w:hAnsi="Verdana" w:cs="Verdana"/>
          <w:bCs/>
          <w:szCs w:val="21"/>
        </w:rPr>
        <w:t>已死，尸首不可损坏。报与太后知道!</w:t>
      </w:r>
    </w:p>
    <w:p>
      <w:pPr>
        <w:ind w:left="1260" w:hanging="1260"/>
      </w:pPr>
      <w:r>
        <w:rPr>
          <w:rStyle w:val="101"/>
          <w:rFonts w:hint="eastAsia" w:ascii="ˎ̥" w:hAnsi="ˎ̥" w:cs="ˎ̥"/>
          <w:bCs/>
          <w:szCs w:val="21"/>
        </w:rPr>
        <w:t>(</w:t>
      </w:r>
      <w:r>
        <w:rPr>
          <w:rStyle w:val="101"/>
          <w:rFonts w:hint="eastAsia" w:ascii="Verdana" w:hAnsi="Verdana" w:cs="Verdana"/>
          <w:bCs/>
          <w:szCs w:val="21"/>
        </w:rPr>
        <w:t>韩延寿</w:t>
      </w:r>
      <w:r>
        <w:rPr>
          <w:rStyle w:val="101"/>
          <w:rFonts w:hint="eastAsia" w:ascii="楷体" w:hAnsi="楷体" w:eastAsia="楷体" w:cs="Verdana"/>
          <w:bCs/>
          <w:szCs w:val="21"/>
        </w:rPr>
        <w:t>下</w:t>
      </w:r>
      <w:r>
        <w:rPr>
          <w:rStyle w:val="101"/>
          <w:rFonts w:hint="eastAsia" w:ascii="ˎ̥" w:hAnsi="ˎ̥" w:cs="ˎ̥"/>
          <w:bCs/>
          <w:szCs w:val="21"/>
        </w:rPr>
        <w:t>)</w:t>
      </w:r>
    </w:p>
    <w:p>
      <w:pPr>
        <w:rPr>
          <w:rFonts w:hint="eastAsia"/>
        </w:rPr>
      </w:pPr>
      <w:bookmarkStart w:id="259" w:name="__RefHeading___Toc414518311"/>
      <w:bookmarkEnd w:id="259"/>
      <w:r>
        <w:rPr>
          <w:rFonts w:hint="eastAsia"/>
        </w:rPr>
        <w:br w:type="page"/>
      </w:r>
    </w:p>
    <w:p>
      <w:pPr>
        <w:pStyle w:val="3"/>
        <w:bidi w:val="0"/>
        <w:jc w:val="center"/>
      </w:pPr>
      <w:bookmarkStart w:id="260" w:name="_Toc837341918"/>
      <w:bookmarkStart w:id="261" w:name="_Toc1199238334"/>
      <w:r>
        <w:rPr>
          <w:rFonts w:hint="eastAsia"/>
        </w:rPr>
        <w:t xml:space="preserve">清官册 </w:t>
      </w:r>
      <w:r>
        <w:rPr>
          <w:rFonts w:hint="eastAsia"/>
          <w:sz w:val="24"/>
          <w:szCs w:val="24"/>
        </w:rPr>
        <w:t>之</w:t>
      </w:r>
      <w:r>
        <w:rPr>
          <w:rFonts w:hint="eastAsia"/>
        </w:rPr>
        <w:t xml:space="preserve"> 寇准</w:t>
      </w:r>
      <w:bookmarkEnd w:id="260"/>
      <w:bookmarkEnd w:id="2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ascii="楷体" w:hAnsi="楷体" w:eastAsia="楷体" w:cs="Verdana"/>
          <w:bCs/>
          <w:color w:val="000000"/>
          <w:szCs w:val="21"/>
        </w:rPr>
        <w:t>引子</w:t>
      </w:r>
      <w:r>
        <w:rPr>
          <w:rStyle w:val="101"/>
          <w:rFonts w:hint="eastAsia" w:ascii="Verdana" w:hAnsi="Verdana" w:cs="Verdana"/>
          <w:bCs/>
          <w:color w:val="000000"/>
          <w:szCs w:val="21"/>
        </w:rPr>
        <w:t>]</w:t>
      </w:r>
      <w:r>
        <w:rPr>
          <w:rStyle w:val="101"/>
          <w:rFonts w:ascii="Verdana" w:hAnsi="Verdana" w:cs="Verdana"/>
          <w:bCs/>
          <w:color w:val="000000"/>
          <w:szCs w:val="21"/>
        </w:rPr>
        <w:t>做清官民之父母，积阴功留与儿孙。</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读诗书智广才高，中皇榜青史名标。三杯御酒加封号，被权臣一本参掉。</w:t>
      </w:r>
    </w:p>
    <w:p>
      <w:pPr>
        <w:jc w:val="left"/>
      </w:pPr>
      <w:r>
        <w:rPr>
          <w:rStyle w:val="101"/>
          <w:rFonts w:ascii="Verdana" w:hAnsi="Verdana" w:cs="Verdana"/>
          <w:bCs/>
          <w:color w:val="000000"/>
          <w:szCs w:val="21"/>
        </w:rPr>
        <w:t>下官寇准，陕西华州人氏。蒙圣恩得中一甲一名，不想被权臣参掉。是我在吏部效力三载，蒙八千岁提拔，才得</w:t>
      </w:r>
      <w:r>
        <w:rPr>
          <w:rStyle w:val="101"/>
          <w:rFonts w:hint="eastAsia" w:ascii="Verdana" w:hAnsi="Verdana" w:cs="Verdana"/>
          <w:bCs/>
          <w:color w:val="000000"/>
          <w:szCs w:val="21"/>
        </w:rPr>
        <w:t>职授</w:t>
      </w:r>
      <w:r>
        <w:rPr>
          <w:rStyle w:val="101"/>
          <w:rFonts w:ascii="Verdana" w:hAnsi="Verdana" w:cs="Verdana"/>
          <w:bCs/>
          <w:color w:val="000000"/>
          <w:szCs w:val="21"/>
        </w:rPr>
        <w:t>霞峪县正堂。自到任以来，地方安定。今当三、六、九日，放告之期。左右，</w:t>
      </w:r>
    </w:p>
    <w:p>
      <w:pPr>
        <w:ind w:left="1260" w:hanging="1260"/>
        <w:jc w:val="left"/>
      </w:pPr>
      <w:r>
        <w:rPr>
          <w:rStyle w:val="101"/>
          <w:rFonts w:ascii="Verdana" w:hAnsi="Verdana" w:cs="Verdana"/>
          <w:bCs/>
          <w:color w:val="000000"/>
          <w:szCs w:val="21"/>
        </w:rPr>
        <w:t>将放告牌抬出。</w:t>
      </w:r>
    </w:p>
    <w:p>
      <w:pPr>
        <w:ind w:left="1260" w:hanging="1260"/>
        <w:jc w:val="left"/>
      </w:pPr>
      <w:r>
        <w:rPr>
          <w:rStyle w:val="101"/>
          <w:rFonts w:ascii="Verdana" w:hAnsi="Verdana" w:cs="Verdana"/>
          <w:bCs/>
          <w:color w:val="000000"/>
          <w:szCs w:val="21"/>
        </w:rPr>
        <w:t>有请。</w:t>
      </w:r>
    </w:p>
    <w:p>
      <w:pPr>
        <w:ind w:left="1260" w:hanging="1260"/>
        <w:jc w:val="left"/>
      </w:pPr>
      <w:r>
        <w:rPr>
          <w:rStyle w:val="101"/>
          <w:rFonts w:ascii="Verdana" w:hAnsi="Verdana" w:cs="Verdana"/>
          <w:bCs/>
          <w:color w:val="000000"/>
          <w:szCs w:val="21"/>
        </w:rPr>
        <w:t>万岁</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即刻便登程。</w:t>
      </w:r>
    </w:p>
    <w:p>
      <w:pPr>
        <w:ind w:left="1260" w:hanging="1260"/>
        <w:jc w:val="left"/>
      </w:pPr>
      <w:r>
        <w:rPr>
          <w:rStyle w:val="101"/>
          <w:rFonts w:ascii="Verdana" w:hAnsi="Verdana" w:cs="Verdana"/>
          <w:bCs/>
          <w:color w:val="000000"/>
          <w:szCs w:val="21"/>
        </w:rPr>
        <w:t>转堂。</w:t>
      </w:r>
    </w:p>
    <w:p>
      <w:pPr>
        <w:ind w:left="1260" w:hanging="1260"/>
        <w:jc w:val="left"/>
      </w:pPr>
      <w:r>
        <w:rPr>
          <w:rStyle w:val="101"/>
          <w:rFonts w:ascii="Verdana" w:hAnsi="Verdana" w:cs="Verdana"/>
          <w:bCs/>
          <w:color w:val="000000"/>
          <w:szCs w:val="21"/>
        </w:rPr>
        <w:t>有请夫人。</w:t>
      </w:r>
    </w:p>
    <w:p>
      <w:pPr>
        <w:ind w:left="1260" w:hanging="1260"/>
        <w:jc w:val="left"/>
      </w:pPr>
      <w:r>
        <w:rPr>
          <w:rStyle w:val="101"/>
          <w:rFonts w:ascii="Verdana" w:hAnsi="Verdana" w:cs="Verdana"/>
          <w:bCs/>
          <w:color w:val="000000"/>
          <w:szCs w:val="21"/>
        </w:rPr>
        <w:t>夫人，请坐。</w:t>
      </w:r>
    </w:p>
    <w:p>
      <w:pPr>
        <w:ind w:left="1260" w:hanging="1260"/>
        <w:jc w:val="left"/>
      </w:pPr>
      <w:r>
        <w:rPr>
          <w:rStyle w:val="101"/>
          <w:rFonts w:ascii="Verdana" w:hAnsi="Verdana" w:cs="Verdana"/>
          <w:bCs/>
          <w:color w:val="000000"/>
          <w:szCs w:val="21"/>
        </w:rPr>
        <w:t>金牌调我连夜进京，不知为了何事。</w:t>
      </w:r>
    </w:p>
    <w:p>
      <w:pPr>
        <w:ind w:left="1260" w:hanging="1260"/>
        <w:jc w:val="left"/>
      </w:pPr>
      <w:r>
        <w:rPr>
          <w:rStyle w:val="101"/>
          <w:rFonts w:ascii="Verdana" w:hAnsi="Verdana" w:cs="Verdana"/>
          <w:bCs/>
          <w:color w:val="000000"/>
          <w:szCs w:val="21"/>
        </w:rPr>
        <w:t>但愿如此。</w:t>
      </w:r>
    </w:p>
    <w:p>
      <w:pPr>
        <w:ind w:left="1260" w:hanging="1260"/>
        <w:jc w:val="left"/>
      </w:pPr>
      <w:r>
        <w:rPr>
          <w:rStyle w:val="101"/>
          <w:rFonts w:ascii="Verdana" w:hAnsi="Verdana" w:cs="Verdana"/>
          <w:bCs/>
          <w:color w:val="000000"/>
          <w:szCs w:val="21"/>
        </w:rPr>
        <w:t>即刻启程。</w:t>
      </w:r>
    </w:p>
    <w:p>
      <w:pPr>
        <w:ind w:left="1260" w:hanging="1260"/>
        <w:jc w:val="left"/>
      </w:pPr>
      <w:r>
        <w:rPr>
          <w:rStyle w:val="101"/>
          <w:rFonts w:ascii="Verdana" w:hAnsi="Verdana" w:cs="Verdana"/>
          <w:bCs/>
          <w:color w:val="000000"/>
          <w:szCs w:val="21"/>
        </w:rPr>
        <w:t>有劳夫人。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】一路马踏芳草尽，日落西山小桃红。</w:t>
      </w:r>
    </w:p>
    <w:p>
      <w:pPr>
        <w:ind w:left="1260" w:hanging="1260"/>
        <w:jc w:val="left"/>
      </w:pPr>
      <w:r>
        <w:rPr>
          <w:rStyle w:val="101"/>
          <w:rFonts w:ascii="Verdana" w:hAnsi="Verdana" w:cs="Verdana"/>
          <w:bCs/>
          <w:color w:val="000000"/>
          <w:szCs w:val="21"/>
        </w:rPr>
        <w:t>罢了。</w:t>
      </w:r>
    </w:p>
    <w:p>
      <w:pPr>
        <w:ind w:left="1260" w:hanging="1260"/>
        <w:jc w:val="left"/>
      </w:pPr>
      <w:r>
        <w:rPr>
          <w:rStyle w:val="101"/>
          <w:rFonts w:ascii="Verdana" w:hAnsi="Verdana" w:cs="Verdana"/>
          <w:bCs/>
          <w:color w:val="000000"/>
          <w:szCs w:val="21"/>
        </w:rPr>
        <w:t>前途俱已用过。</w:t>
      </w:r>
    </w:p>
    <w:p>
      <w:pPr>
        <w:ind w:left="1260" w:hanging="1260"/>
        <w:jc w:val="left"/>
      </w:pPr>
      <w:r>
        <w:rPr>
          <w:rStyle w:val="101"/>
          <w:rFonts w:ascii="Verdana" w:hAnsi="Verdana" w:cs="Verdana"/>
          <w:bCs/>
          <w:color w:val="000000"/>
          <w:szCs w:val="21"/>
        </w:rPr>
        <w:t>今晚小心更鼓。</w:t>
      </w:r>
    </w:p>
    <w:p>
      <w:pPr>
        <w:ind w:left="1260" w:hanging="1260"/>
        <w:jc w:val="left"/>
      </w:pPr>
      <w:r>
        <w:rPr>
          <w:rStyle w:val="101"/>
          <w:rFonts w:ascii="Verdana" w:hAnsi="Verdana" w:cs="Verdana"/>
          <w:bCs/>
          <w:color w:val="000000"/>
          <w:szCs w:val="21"/>
        </w:rPr>
        <w:t>家院，四更时分，冠带伺候。</w:t>
      </w:r>
    </w:p>
    <w:p>
      <w:pPr>
        <w:jc w:val="left"/>
      </w:pPr>
      <w:r>
        <w:rPr>
          <w:rStyle w:val="101"/>
          <w:rFonts w:ascii="Verdana" w:hAnsi="Verdana" w:cs="Verdana"/>
          <w:bCs/>
          <w:color w:val="000000"/>
          <w:szCs w:val="21"/>
        </w:rPr>
        <w:t>想我寇准，职授霞峪县令，为官以来，上不负君，下不亏民。圣上金牌调我连夜进京，不知为了何事。</w:t>
      </w:r>
      <w:r>
        <w:rPr>
          <w:rStyle w:val="101"/>
          <w:rFonts w:hint="eastAsia" w:ascii="Verdana" w:hAnsi="Verdana" w:cs="Verdana"/>
          <w:bCs/>
          <w:color w:val="000000"/>
          <w:szCs w:val="21"/>
        </w:rPr>
        <w:t>今晚</w:t>
      </w:r>
      <w:r>
        <w:rPr>
          <w:rStyle w:val="101"/>
          <w:rFonts w:ascii="Verdana" w:hAnsi="Verdana" w:cs="Verdana"/>
          <w:bCs/>
          <w:color w:val="000000"/>
          <w:szCs w:val="21"/>
        </w:rPr>
        <w:t>独宿馆驿，好不愁闷人也——</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二黄慢板</w:t>
      </w:r>
      <w:r>
        <w:rPr>
          <w:rStyle w:val="101"/>
          <w:rFonts w:ascii="Verdana" w:hAnsi="Verdana" w:cs="Verdana"/>
          <w:bCs/>
          <w:color w:val="000000"/>
          <w:szCs w:val="21"/>
        </w:rPr>
        <w:t>】一轮明月正东升，想起了高堂上老娘亲。伴君犹如羊伴虎，尽得忠</w:t>
      </w:r>
      <w:r>
        <w:rPr>
          <w:rStyle w:val="101"/>
          <w:rFonts w:hint="eastAsia" w:ascii="Verdana" w:hAnsi="Verdana" w:cs="Verdana"/>
          <w:bCs/>
          <w:color w:val="000000"/>
          <w:sz w:val="18"/>
          <w:szCs w:val="18"/>
        </w:rPr>
        <w:t>啊</w:t>
      </w:r>
      <w:r>
        <w:rPr>
          <w:rStyle w:val="101"/>
          <w:rFonts w:ascii="Verdana" w:hAnsi="Verdana" w:cs="Verdana"/>
          <w:bCs/>
          <w:color w:val="000000"/>
          <w:szCs w:val="21"/>
        </w:rPr>
        <w:t>来难把孝行。</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】移星换斗二更时分，</w:t>
      </w:r>
      <w:r>
        <w:rPr>
          <w:rStyle w:val="101"/>
          <w:rFonts w:ascii="ˎ̥" w:hAnsi="ˎ̥" w:cs="ˎ̥"/>
          <w:bCs/>
          <w:color w:val="000000"/>
          <w:szCs w:val="21"/>
        </w:rPr>
        <w:t>想起当年一举成名。八贤爷奏一本领凭上任，来至在霞峪县主管</w:t>
      </w:r>
      <w:r>
        <w:rPr>
          <w:rStyle w:val="68"/>
          <w:rFonts w:ascii="ˎ̥" w:hAnsi="ˎ̥" w:cs="ˎ̥"/>
          <w:bCs/>
          <w:color w:val="000000"/>
          <w:szCs w:val="21"/>
        </w:rPr>
        <w:footnoteReference w:id="456"/>
      </w:r>
      <w:r>
        <w:rPr>
          <w:rStyle w:val="101"/>
          <w:rFonts w:ascii="ˎ̥" w:hAnsi="ˎ̥" w:cs="ˎ̥"/>
          <w:bCs/>
          <w:color w:val="000000"/>
          <w:szCs w:val="21"/>
        </w:rPr>
        <w:t>万民。早堂接状早堂审，午堂接状要审明。到晚来接下了无头冤状，一对红灯审到了天明。</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w:t>
      </w:r>
      <w:r>
        <w:rPr>
          <w:rStyle w:val="101"/>
          <w:rFonts w:ascii="ˎ̥" w:hAnsi="ˎ̥" w:cs="ˎ̥"/>
          <w:bCs/>
          <w:color w:val="000000"/>
          <w:szCs w:val="21"/>
        </w:rPr>
        <w:t>听谯楼打三更人烟静，</w:t>
      </w:r>
      <w:r>
        <w:rPr>
          <w:rStyle w:val="101"/>
          <w:rFonts w:ascii="Verdana" w:hAnsi="Verdana" w:cs="Verdana"/>
          <w:bCs/>
          <w:color w:val="000000"/>
          <w:szCs w:val="21"/>
        </w:rPr>
        <w:t>一轮明月照街心。霞</w:t>
      </w:r>
      <w:r>
        <w:rPr>
          <w:rStyle w:val="101"/>
          <w:rFonts w:ascii="ˎ̥" w:hAnsi="ˎ̥" w:cs="ˎ̥"/>
          <w:bCs/>
          <w:color w:val="000000"/>
          <w:szCs w:val="21"/>
        </w:rPr>
        <w:t>峪</w:t>
      </w:r>
      <w:r>
        <w:rPr>
          <w:rStyle w:val="101"/>
          <w:rFonts w:ascii="Verdana" w:hAnsi="Verdana" w:cs="Verdana"/>
          <w:bCs/>
          <w:color w:val="000000"/>
          <w:szCs w:val="21"/>
        </w:rPr>
        <w:t>县我不曾亏负百姓，金牌调我所为何情。</w:t>
      </w:r>
    </w:p>
    <w:p>
      <w:pPr>
        <w:ind w:left="1260" w:hanging="1260"/>
        <w:jc w:val="left"/>
      </w:pPr>
      <w:r>
        <w:rPr>
          <w:rStyle w:val="101"/>
          <w:rFonts w:ascii="Verdana" w:hAnsi="Verdana" w:cs="Verdana"/>
          <w:bCs/>
          <w:color w:val="000000"/>
          <w:szCs w:val="21"/>
        </w:rPr>
        <w:t>看衣更换。</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】顶冠束带四更尽，忙把家院叫一声：我命你回衙报一信，你就说平安到了都城。倘若是太夫人将你问，你就说你老爷进都城</w:t>
      </w:r>
      <w:r>
        <w:rPr>
          <w:rStyle w:val="101"/>
          <w:rFonts w:hint="eastAsia" w:ascii="Verdana" w:hAnsi="Verdana" w:cs="Verdana"/>
          <w:bCs/>
          <w:color w:val="000000"/>
          <w:szCs w:val="21"/>
        </w:rPr>
        <w:t>、</w:t>
      </w:r>
      <w:r>
        <w:rPr>
          <w:rStyle w:val="101"/>
          <w:rFonts w:ascii="Verdana" w:hAnsi="Verdana" w:cs="Verdana"/>
          <w:bCs/>
          <w:color w:val="000000"/>
          <w:szCs w:val="21"/>
        </w:rPr>
        <w:t>平步登云往上升，切莫要挂心。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】朝臣待漏五更冷，铁甲将军夜宿津。朝房鼓不住</w:t>
      </w:r>
      <w:r>
        <w:rPr>
          <w:rStyle w:val="101"/>
          <w:rFonts w:hint="eastAsia" w:ascii="Verdana" w:hAnsi="Verdana" w:cs="Verdana"/>
          <w:bCs/>
          <w:color w:val="000000"/>
          <w:szCs w:val="21"/>
        </w:rPr>
        <w:t>地嗵嗵</w:t>
      </w:r>
      <w:r>
        <w:rPr>
          <w:rStyle w:val="101"/>
          <w:rFonts w:ascii="Verdana" w:hAnsi="Verdana" w:cs="Verdana"/>
          <w:bCs/>
          <w:color w:val="000000"/>
          <w:szCs w:val="21"/>
        </w:rPr>
        <w:t>打，文武百官列朝门。东华门前文官走，西华门前武将行。</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】我寇准打从这东华门进，两旁文武着了惊。都看我七品小县令，小小前程也来见君。有才不在官职小，无才枉受爵禄恩。整装</w:t>
      </w:r>
      <w:r>
        <w:rPr>
          <w:rStyle w:val="101"/>
          <w:rFonts w:hint="eastAsia" w:ascii="Verdana" w:hAnsi="Verdana" w:cs="Verdana"/>
          <w:bCs/>
          <w:color w:val="000000"/>
          <w:szCs w:val="21"/>
        </w:rPr>
        <w:t>敛</w:t>
      </w:r>
      <w:r>
        <w:rPr>
          <w:rStyle w:val="101"/>
          <w:rFonts w:ascii="Verdana" w:hAnsi="Verdana" w:cs="Verdana"/>
          <w:bCs/>
          <w:color w:val="000000"/>
          <w:szCs w:val="21"/>
        </w:rPr>
        <w:t>容丹墀进，</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】品级台前见当今。</w:t>
      </w:r>
    </w:p>
    <w:p>
      <w:pPr>
        <w:ind w:left="1260" w:hanging="1260"/>
        <w:jc w:val="left"/>
      </w:pPr>
      <w:r>
        <w:rPr>
          <w:rStyle w:val="101"/>
          <w:rFonts w:ascii="Verdana" w:hAnsi="Verdana" w:cs="Verdana"/>
          <w:bCs/>
          <w:color w:val="000000"/>
          <w:szCs w:val="21"/>
        </w:rPr>
        <w:t>臣寇准见驾，吾皇万岁!</w:t>
      </w:r>
    </w:p>
    <w:p>
      <w:pPr>
        <w:ind w:left="1260" w:hanging="1260"/>
        <w:jc w:val="left"/>
      </w:pPr>
      <w:r>
        <w:rPr>
          <w:rStyle w:val="101"/>
          <w:rFonts w:ascii="Verdana" w:hAnsi="Verdana" w:cs="Verdana"/>
          <w:bCs/>
          <w:color w:val="000000"/>
          <w:szCs w:val="21"/>
        </w:rPr>
        <w:t>调臣进京，不知有何圣命?</w:t>
      </w:r>
    </w:p>
    <w:p>
      <w:pPr>
        <w:ind w:left="1260" w:hanging="1260"/>
        <w:jc w:val="left"/>
      </w:pPr>
      <w:r>
        <w:rPr>
          <w:rStyle w:val="101"/>
          <w:rFonts w:ascii="Verdana" w:hAnsi="Verdana" w:cs="Verdana"/>
          <w:bCs/>
          <w:color w:val="000000"/>
          <w:szCs w:val="21"/>
        </w:rPr>
        <w:t>臣启万岁，潘、杨两家，一家是当朝太师，一家是皇家郡马，臣官卑职小，难以审问。</w:t>
      </w:r>
    </w:p>
    <w:p>
      <w:pPr>
        <w:ind w:left="1260" w:hanging="1260"/>
        <w:jc w:val="left"/>
      </w:pPr>
      <w:r>
        <w:rPr>
          <w:rStyle w:val="101"/>
          <w:rFonts w:ascii="Verdana" w:hAnsi="Verdana" w:cs="Verdana"/>
          <w:bCs/>
          <w:color w:val="000000"/>
          <w:szCs w:val="21"/>
        </w:rPr>
        <w:t>谢主隆恩!</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捧旨下龙庭。</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叩见八贤君。</w:t>
      </w:r>
    </w:p>
    <w:p>
      <w:pPr>
        <w:ind w:left="1260" w:hanging="1260"/>
        <w:jc w:val="left"/>
      </w:pPr>
      <w:r>
        <w:rPr>
          <w:rStyle w:val="101"/>
          <w:rFonts w:ascii="Verdana" w:hAnsi="Verdana" w:cs="Verdana"/>
          <w:bCs/>
          <w:color w:val="000000"/>
          <w:szCs w:val="21"/>
        </w:rPr>
        <w:t>千岁在上。恕臣有王命在身，不能全礼。</w:t>
      </w:r>
    </w:p>
    <w:p>
      <w:pPr>
        <w:ind w:left="1260" w:hanging="1260"/>
        <w:jc w:val="left"/>
      </w:pPr>
      <w:r>
        <w:rPr>
          <w:rStyle w:val="101"/>
          <w:rFonts w:ascii="Verdana" w:hAnsi="Verdana" w:cs="Verdana"/>
          <w:bCs/>
          <w:color w:val="000000"/>
          <w:szCs w:val="21"/>
        </w:rPr>
        <w:t>贤爷千岁!</w:t>
      </w:r>
    </w:p>
    <w:p>
      <w:pPr>
        <w:ind w:left="1260" w:hanging="1260"/>
        <w:jc w:val="left"/>
      </w:pPr>
      <w:r>
        <w:rPr>
          <w:rStyle w:val="101"/>
          <w:rFonts w:ascii="Verdana" w:hAnsi="Verdana" w:cs="Verdana"/>
          <w:bCs/>
          <w:color w:val="000000"/>
          <w:szCs w:val="21"/>
        </w:rPr>
        <w:t>进京来了</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调臣进京，</w:t>
      </w:r>
      <w:r>
        <w:rPr>
          <w:rStyle w:val="101"/>
          <w:rFonts w:ascii="Verdana" w:hAnsi="Verdana" w:cs="Verdana"/>
          <w:bCs/>
          <w:color w:val="000000"/>
          <w:szCs w:val="21"/>
        </w:rPr>
        <w:t>审问潘、杨</w:t>
      </w:r>
      <w:r>
        <w:rPr>
          <w:rStyle w:val="101"/>
          <w:rFonts w:hint="eastAsia" w:ascii="Verdana" w:hAnsi="Verdana" w:cs="Verdana"/>
          <w:bCs/>
          <w:color w:val="000000"/>
          <w:szCs w:val="21"/>
        </w:rPr>
        <w:t>两</w:t>
      </w:r>
      <w:r>
        <w:rPr>
          <w:rStyle w:val="101"/>
          <w:rFonts w:ascii="Verdana" w:hAnsi="Verdana" w:cs="Verdana"/>
          <w:bCs/>
          <w:color w:val="000000"/>
          <w:szCs w:val="21"/>
        </w:rPr>
        <w:t>家之事。</w:t>
      </w:r>
    </w:p>
    <w:p>
      <w:pPr>
        <w:ind w:left="1260" w:hanging="1260"/>
        <w:jc w:val="left"/>
      </w:pPr>
      <w:r>
        <w:rPr>
          <w:rStyle w:val="101"/>
          <w:rFonts w:ascii="Verdana" w:hAnsi="Verdana" w:cs="Verdana"/>
          <w:bCs/>
          <w:color w:val="000000"/>
          <w:szCs w:val="21"/>
        </w:rPr>
        <w:t>蒙圣恩，七品县令升为西台御史。</w:t>
      </w:r>
    </w:p>
    <w:p>
      <w:pPr>
        <w:ind w:left="1260" w:hanging="1260"/>
        <w:jc w:val="left"/>
      </w:pPr>
      <w:r>
        <w:rPr>
          <w:rStyle w:val="101"/>
          <w:rFonts w:ascii="Verdana" w:hAnsi="Verdana" w:cs="Verdana"/>
          <w:bCs/>
          <w:color w:val="000000"/>
          <w:szCs w:val="21"/>
        </w:rPr>
        <w:t>千岁提拔。</w:t>
      </w:r>
    </w:p>
    <w:p>
      <w:pPr>
        <w:ind w:left="1260" w:hanging="1260"/>
        <w:jc w:val="left"/>
      </w:pPr>
      <w:r>
        <w:rPr>
          <w:rStyle w:val="101"/>
          <w:rFonts w:ascii="Verdana" w:hAnsi="Verdana" w:cs="Verdana"/>
          <w:bCs/>
          <w:color w:val="000000"/>
          <w:szCs w:val="21"/>
        </w:rPr>
        <w:t>臣却不知。</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惊介</w:t>
      </w:r>
      <w:r>
        <w:rPr>
          <w:rStyle w:val="101"/>
          <w:rFonts w:ascii="Verdana" w:hAnsi="Verdana" w:cs="Verdana"/>
          <w:bCs/>
          <w:color w:val="000000"/>
          <w:szCs w:val="21"/>
        </w:rPr>
        <w:t>)有这等事?</w:t>
      </w:r>
    </w:p>
    <w:p>
      <w:pPr>
        <w:ind w:left="1260" w:hanging="1260"/>
        <w:jc w:val="left"/>
      </w:pPr>
      <w:r>
        <w:rPr>
          <w:rStyle w:val="101"/>
          <w:rFonts w:ascii="Verdana" w:hAnsi="Verdana" w:cs="Verdana"/>
          <w:bCs/>
          <w:color w:val="000000"/>
          <w:szCs w:val="21"/>
        </w:rPr>
        <w:t>待臣回复圣命。</w:t>
      </w:r>
    </w:p>
    <w:p>
      <w:pPr>
        <w:ind w:left="1260" w:hanging="1260"/>
        <w:jc w:val="left"/>
      </w:pPr>
      <w:r>
        <w:rPr>
          <w:rStyle w:val="101"/>
          <w:rFonts w:ascii="Verdana" w:hAnsi="Verdana" w:cs="Verdana"/>
          <w:bCs/>
          <w:color w:val="000000"/>
          <w:szCs w:val="21"/>
        </w:rPr>
        <w:t>多谢千岁!</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】八千岁做了主大</w:t>
      </w:r>
      <w:r>
        <w:rPr>
          <w:rStyle w:val="101"/>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w:t>
      </w:r>
      <w:r>
        <w:rPr>
          <w:rStyle w:val="101"/>
          <w:rFonts w:ascii="宋体" w:hAnsi="宋体" w:cs="宋体"/>
          <w:bCs/>
          <w:color w:val="000000"/>
          <w:szCs w:val="21"/>
        </w:rPr>
        <w:t>一枝杏花香十里，状元归来马如飞。</w:t>
      </w:r>
    </w:p>
    <w:p>
      <w:pPr>
        <w:ind w:left="1260" w:hanging="1260"/>
        <w:jc w:val="left"/>
      </w:pPr>
      <w:r>
        <w:rPr>
          <w:rStyle w:val="101"/>
          <w:rFonts w:ascii="宋体" w:hAnsi="宋体" w:cs="宋体"/>
          <w:bCs/>
          <w:color w:val="000000"/>
          <w:szCs w:val="21"/>
        </w:rPr>
        <w:t>供奉圣旨。</w:t>
      </w:r>
    </w:p>
    <w:p>
      <w:pPr>
        <w:ind w:left="1260" w:hanging="1260"/>
        <w:jc w:val="left"/>
      </w:pPr>
      <w:r>
        <w:rPr>
          <w:rStyle w:val="101"/>
          <w:rFonts w:ascii="宋体" w:hAnsi="宋体" w:cs="宋体"/>
          <w:bCs/>
          <w:color w:val="000000"/>
          <w:szCs w:val="21"/>
        </w:rPr>
        <w:t>有请!</w:t>
      </w:r>
    </w:p>
    <w:p>
      <w:pPr>
        <w:ind w:left="1260" w:hanging="1260"/>
        <w:jc w:val="left"/>
      </w:pPr>
      <w:r>
        <w:rPr>
          <w:rStyle w:val="101"/>
          <w:rFonts w:ascii="宋体" w:hAnsi="宋体" w:cs="宋体"/>
          <w:bCs/>
          <w:color w:val="000000"/>
          <w:szCs w:val="21"/>
        </w:rPr>
        <w:t>公公!</w:t>
      </w:r>
    </w:p>
    <w:p>
      <w:pPr>
        <w:ind w:left="1260" w:hanging="1260"/>
        <w:jc w:val="left"/>
      </w:pPr>
      <w:r>
        <w:rPr>
          <w:rStyle w:val="101"/>
          <w:rFonts w:ascii="宋体" w:hAnsi="宋体" w:cs="宋体"/>
          <w:bCs/>
          <w:color w:val="000000"/>
          <w:szCs w:val="21"/>
        </w:rPr>
        <w:t>喜从何来?</w:t>
      </w:r>
    </w:p>
    <w:p>
      <w:pPr>
        <w:ind w:left="1260" w:hanging="1260"/>
        <w:jc w:val="left"/>
      </w:pPr>
      <w:r>
        <w:rPr>
          <w:rStyle w:val="101"/>
          <w:rFonts w:ascii="宋体" w:hAnsi="宋体" w:cs="宋体"/>
          <w:bCs/>
          <w:color w:val="000000"/>
          <w:szCs w:val="21"/>
        </w:rPr>
        <w:t>公公提拔。</w:t>
      </w:r>
    </w:p>
    <w:p>
      <w:pPr>
        <w:ind w:left="1260" w:hanging="1260"/>
        <w:jc w:val="left"/>
      </w:pPr>
      <w:r>
        <w:rPr>
          <w:rStyle w:val="101"/>
          <w:rFonts w:ascii="宋体" w:hAnsi="宋体" w:cs="宋体"/>
          <w:bCs/>
          <w:color w:val="000000"/>
          <w:szCs w:val="21"/>
        </w:rPr>
        <w:t>在敝衙审问。</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惊介</w:t>
      </w:r>
      <w:r>
        <w:rPr>
          <w:rStyle w:val="101"/>
          <w:rFonts w:ascii="Verdana" w:hAnsi="Verdana" w:cs="Verdana"/>
          <w:bCs/>
          <w:color w:val="000000"/>
          <w:szCs w:val="21"/>
        </w:rPr>
        <w:t>)</w:t>
      </w:r>
      <w:r>
        <w:rPr>
          <w:rStyle w:val="101"/>
          <w:rFonts w:ascii="宋体" w:hAnsi="宋体" w:cs="宋体"/>
          <w:bCs/>
          <w:color w:val="000000"/>
          <w:szCs w:val="21"/>
        </w:rPr>
        <w:t>好一份厚礼呀!</w:t>
      </w:r>
    </w:p>
    <w:p>
      <w:pPr>
        <w:ind w:left="1260" w:hanging="1260"/>
        <w:jc w:val="left"/>
      </w:pPr>
      <w:r>
        <w:rPr>
          <w:rStyle w:val="101"/>
          <w:rFonts w:ascii="宋体" w:hAnsi="宋体" w:cs="宋体"/>
          <w:bCs/>
          <w:color w:val="000000"/>
          <w:szCs w:val="21"/>
        </w:rPr>
        <w:t>啊，公公此礼为何?</w:t>
      </w:r>
    </w:p>
    <w:p>
      <w:pPr>
        <w:ind w:left="1260" w:hanging="1260"/>
        <w:jc w:val="left"/>
      </w:pPr>
      <w:r>
        <w:rPr>
          <w:rStyle w:val="101"/>
          <w:rFonts w:ascii="宋体" w:hAnsi="宋体" w:cs="宋体"/>
          <w:bCs/>
          <w:color w:val="000000"/>
          <w:szCs w:val="21"/>
        </w:rPr>
        <w:t>王法森严，必须按律而断!</w:t>
      </w:r>
    </w:p>
    <w:p>
      <w:pPr>
        <w:ind w:left="1260" w:hanging="1260"/>
        <w:jc w:val="left"/>
      </w:pPr>
      <w:r>
        <w:rPr>
          <w:rStyle w:val="101"/>
          <w:rFonts w:ascii="宋体" w:hAnsi="宋体" w:cs="宋体"/>
          <w:bCs/>
          <w:color w:val="000000"/>
          <w:szCs w:val="21"/>
        </w:rPr>
        <w:t>无功不受禄啊!</w:t>
      </w:r>
    </w:p>
    <w:p>
      <w:pPr>
        <w:ind w:left="1260" w:hanging="1260"/>
        <w:jc w:val="left"/>
      </w:pPr>
      <w:r>
        <w:rPr>
          <w:rStyle w:val="101"/>
          <w:rFonts w:ascii="宋体" w:hAnsi="宋体" w:cs="宋体"/>
          <w:bCs/>
          <w:color w:val="000000"/>
          <w:szCs w:val="21"/>
        </w:rPr>
        <w:t>不敢</w:t>
      </w:r>
      <w:r>
        <w:rPr>
          <w:rStyle w:val="101"/>
          <w:rFonts w:hint="eastAsia" w:ascii="宋体" w:hAnsi="宋体" w:cs="宋体"/>
          <w:bCs/>
          <w:color w:val="000000"/>
          <w:szCs w:val="21"/>
        </w:rPr>
        <w:t>，</w:t>
      </w:r>
      <w:r>
        <w:rPr>
          <w:rStyle w:val="101"/>
          <w:rFonts w:ascii="宋体" w:hAnsi="宋体" w:cs="宋体"/>
          <w:bCs/>
          <w:color w:val="000000"/>
          <w:szCs w:val="21"/>
        </w:rPr>
        <w:t>收下</w:t>
      </w:r>
      <w:r>
        <w:rPr>
          <w:rStyle w:val="101"/>
          <w:rFonts w:hint="eastAsia" w:ascii="宋体" w:hAnsi="宋体" w:cs="宋体"/>
          <w:bCs/>
          <w:color w:val="000000"/>
          <w:szCs w:val="21"/>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宋体" w:hAnsi="宋体" w:cs="宋体"/>
          <w:bCs/>
          <w:color w:val="000000"/>
          <w:szCs w:val="21"/>
        </w:rPr>
        <w:t>王法不</w:t>
      </w:r>
      <w:r>
        <w:rPr>
          <w:rStyle w:val="101"/>
          <w:rFonts w:hint="eastAsia" w:ascii="宋体" w:hAnsi="宋体" w:cs="宋体"/>
          <w:bCs/>
          <w:color w:val="000000"/>
          <w:szCs w:val="21"/>
        </w:rPr>
        <w:t>徇</w:t>
      </w:r>
      <w:r>
        <w:rPr>
          <w:rStyle w:val="101"/>
          <w:rFonts w:ascii="宋体" w:hAnsi="宋体" w:cs="宋体"/>
          <w:bCs/>
          <w:color w:val="000000"/>
          <w:szCs w:val="21"/>
        </w:rPr>
        <w:t>情!</w:t>
      </w:r>
    </w:p>
    <w:p>
      <w:pPr>
        <w:jc w:val="left"/>
      </w:pPr>
      <w:r>
        <w:rPr>
          <w:rStyle w:val="101"/>
          <w:rFonts w:ascii="宋体" w:hAnsi="宋体" w:cs="宋体"/>
          <w:bCs/>
          <w:color w:val="000000"/>
          <w:szCs w:val="21"/>
        </w:rPr>
        <w:t>且住!正要升堂理事，后宫潘娘娘送来一份厚礼，与老贼讲情。我若收下此礼，岂不学了前任刘御史；我若不收</w:t>
      </w:r>
      <w:r>
        <w:rPr>
          <w:rStyle w:val="101"/>
          <w:rFonts w:hint="eastAsia" w:ascii="宋体" w:hAnsi="宋体" w:cs="宋体"/>
          <w:bCs/>
          <w:color w:val="000000"/>
          <w:szCs w:val="21"/>
        </w:rPr>
        <w:t>此礼</w:t>
      </w:r>
      <w:r>
        <w:rPr>
          <w:rStyle w:val="101"/>
          <w:rFonts w:ascii="宋体" w:hAnsi="宋体" w:cs="宋体"/>
          <w:bCs/>
          <w:color w:val="000000"/>
          <w:szCs w:val="21"/>
        </w:rPr>
        <w:t>，后宫娘娘降罪</w:t>
      </w:r>
      <w:r>
        <w:rPr>
          <w:rStyle w:val="101"/>
          <w:rFonts w:hint="eastAsia" w:ascii="宋体" w:hAnsi="宋体" w:cs="宋体"/>
          <w:bCs/>
          <w:color w:val="000000"/>
          <w:szCs w:val="21"/>
        </w:rPr>
        <w:t>如何事好?!哎呀，</w:t>
      </w:r>
      <w:r>
        <w:rPr>
          <w:rStyle w:val="101"/>
          <w:rFonts w:ascii="宋体" w:hAnsi="宋体" w:cs="宋体"/>
          <w:bCs/>
          <w:color w:val="000000"/>
          <w:szCs w:val="21"/>
        </w:rPr>
        <w:t>这、这、这</w:t>
      </w:r>
      <w:r>
        <w:rPr>
          <w:rStyle w:val="101"/>
          <w:rFonts w:hint="eastAsia" w:ascii="宋体" w:hAnsi="宋体" w:cs="宋体"/>
          <w:bCs/>
          <w:color w:val="000000"/>
          <w:szCs w:val="21"/>
        </w:rPr>
        <w:t>……</w:t>
      </w:r>
    </w:p>
    <w:p>
      <w:pPr>
        <w:ind w:left="1260" w:hanging="1260"/>
        <w:jc w:val="left"/>
      </w:pPr>
      <w:r>
        <w:rPr>
          <w:rStyle w:val="101"/>
          <w:rFonts w:ascii="宋体" w:hAnsi="宋体" w:cs="宋体"/>
          <w:bCs/>
          <w:color w:val="000000"/>
          <w:szCs w:val="21"/>
        </w:rPr>
        <w:t>有了，下殿之时</w:t>
      </w:r>
      <w:r>
        <w:rPr>
          <w:rStyle w:val="101"/>
          <w:rFonts w:hint="eastAsia" w:ascii="宋体" w:hAnsi="宋体" w:cs="宋体"/>
          <w:bCs/>
          <w:color w:val="000000"/>
          <w:szCs w:val="21"/>
        </w:rPr>
        <w:t>，</w:t>
      </w:r>
      <w:r>
        <w:rPr>
          <w:rStyle w:val="101"/>
          <w:rFonts w:ascii="宋体" w:hAnsi="宋体" w:cs="宋体"/>
          <w:bCs/>
          <w:color w:val="000000"/>
          <w:szCs w:val="21"/>
        </w:rPr>
        <w:t>八千岁言道：若有为难之处，可至南清宫领教。</w:t>
      </w:r>
    </w:p>
    <w:p>
      <w:pPr>
        <w:ind w:left="1260" w:hanging="1260"/>
        <w:jc w:val="left"/>
      </w:pPr>
      <w:r>
        <w:rPr>
          <w:rStyle w:val="101"/>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w:t>
      </w:r>
      <w:r>
        <w:rPr>
          <w:rStyle w:val="101"/>
          <w:rFonts w:ascii="宋体" w:hAnsi="宋体" w:cs="宋体"/>
          <w:bCs/>
          <w:color w:val="000000"/>
          <w:szCs w:val="21"/>
        </w:rPr>
        <w:t>急忙来在宫闱</w:t>
      </w:r>
      <w:r>
        <w:rPr>
          <w:rStyle w:val="101"/>
          <w:rFonts w:hint="eastAsia" w:ascii="宋体" w:hAnsi="宋体" w:cs="宋体"/>
          <w:bCs/>
          <w:color w:val="000000"/>
          <w:szCs w:val="21"/>
        </w:rPr>
        <w:t>境</w:t>
      </w:r>
      <w:r>
        <w:rPr>
          <w:rStyle w:val="101"/>
          <w:rFonts w:ascii="宋体" w:hAnsi="宋体" w:cs="宋体"/>
          <w:bCs/>
          <w:color w:val="000000"/>
          <w:szCs w:val="21"/>
        </w:rPr>
        <w:t>，心有疑难问圣明。</w:t>
      </w:r>
    </w:p>
    <w:p>
      <w:pPr>
        <w:ind w:left="1260" w:hanging="1260"/>
        <w:jc w:val="left"/>
      </w:pPr>
      <w:r>
        <w:rPr>
          <w:rStyle w:val="101"/>
          <w:rFonts w:ascii="宋体" w:hAnsi="宋体" w:cs="宋体"/>
          <w:bCs/>
          <w:color w:val="000000"/>
          <w:szCs w:val="21"/>
        </w:rPr>
        <w:t>来此宫门，待我叩环。</w:t>
      </w:r>
    </w:p>
    <w:p>
      <w:pPr>
        <w:ind w:left="1260" w:hanging="1260"/>
        <w:jc w:val="left"/>
      </w:pPr>
      <w:r>
        <w:rPr>
          <w:rStyle w:val="101"/>
          <w:rFonts w:ascii="宋体" w:hAnsi="宋体" w:cs="宋体"/>
          <w:bCs/>
          <w:color w:val="000000"/>
          <w:szCs w:val="21"/>
        </w:rPr>
        <w:t>烦劳通禀：寇准求见。</w:t>
      </w:r>
    </w:p>
    <w:p>
      <w:pPr>
        <w:ind w:left="1260" w:hanging="1260"/>
        <w:jc w:val="left"/>
      </w:pPr>
      <w:r>
        <w:rPr>
          <w:rStyle w:val="101"/>
          <w:rFonts w:ascii="宋体" w:hAnsi="宋体" w:cs="宋体"/>
          <w:bCs/>
          <w:color w:val="000000"/>
          <w:szCs w:val="21"/>
        </w:rPr>
        <w:t>领旨!</w:t>
      </w:r>
    </w:p>
    <w:p>
      <w:pPr>
        <w:ind w:left="1260" w:hanging="1260"/>
        <w:jc w:val="left"/>
      </w:pPr>
      <w:r>
        <w:rPr>
          <w:rStyle w:val="101"/>
          <w:rFonts w:ascii="宋体" w:hAnsi="宋体" w:cs="宋体"/>
          <w:bCs/>
          <w:color w:val="000000"/>
          <w:szCs w:val="21"/>
        </w:rPr>
        <w:t>臣寇准见驾，贤爷千岁。</w:t>
      </w:r>
    </w:p>
    <w:p>
      <w:pPr>
        <w:ind w:left="1260" w:hanging="1260"/>
        <w:jc w:val="left"/>
      </w:pPr>
      <w:r>
        <w:rPr>
          <w:rStyle w:val="101"/>
          <w:rFonts w:ascii="宋体" w:hAnsi="宋体" w:cs="宋体"/>
          <w:bCs/>
          <w:color w:val="000000"/>
          <w:szCs w:val="21"/>
        </w:rPr>
        <w:t>谢座。</w:t>
      </w:r>
    </w:p>
    <w:p>
      <w:pPr>
        <w:ind w:left="1260" w:hanging="1260"/>
        <w:jc w:val="left"/>
      </w:pPr>
      <w:r>
        <w:rPr>
          <w:rStyle w:val="101"/>
          <w:rFonts w:ascii="宋体" w:hAnsi="宋体" w:cs="宋体"/>
          <w:bCs/>
          <w:color w:val="000000"/>
          <w:szCs w:val="21"/>
        </w:rPr>
        <w:t>臣正要升堂理事，后宫潘娘娘送来一份厚礼，现有礼单在此，贤爷请看。</w:t>
      </w:r>
    </w:p>
    <w:p>
      <w:pPr>
        <w:ind w:left="1260" w:hanging="1260"/>
        <w:jc w:val="left"/>
      </w:pPr>
      <w:r>
        <w:rPr>
          <w:rStyle w:val="101"/>
          <w:rFonts w:ascii="宋体" w:hAnsi="宋体" w:cs="宋体"/>
          <w:bCs/>
          <w:color w:val="000000"/>
          <w:szCs w:val="21"/>
        </w:rPr>
        <w:t>臣若收了此礼，</w:t>
      </w:r>
      <w:r>
        <w:rPr>
          <w:rStyle w:val="101"/>
          <w:rFonts w:hint="eastAsia" w:ascii="宋体" w:hAnsi="宋体" w:cs="宋体"/>
          <w:bCs/>
          <w:color w:val="000000"/>
          <w:szCs w:val="21"/>
        </w:rPr>
        <w:t>岂</w:t>
      </w:r>
      <w:r>
        <w:rPr>
          <w:rStyle w:val="101"/>
          <w:rFonts w:ascii="宋体" w:hAnsi="宋体" w:cs="宋体"/>
          <w:bCs/>
          <w:color w:val="000000"/>
          <w:szCs w:val="21"/>
        </w:rPr>
        <w:t>不学了前任刘御史之故。</w:t>
      </w:r>
    </w:p>
    <w:p>
      <w:pPr>
        <w:ind w:left="1260" w:hanging="1260"/>
        <w:jc w:val="left"/>
      </w:pPr>
      <w:r>
        <w:rPr>
          <w:rStyle w:val="101"/>
          <w:rFonts w:ascii="宋体" w:hAnsi="宋体" w:cs="宋体"/>
          <w:bCs/>
          <w:color w:val="000000"/>
          <w:szCs w:val="21"/>
        </w:rPr>
        <w:t>也罢，就暂寄南清宫，候事完毕，再作定夺。</w:t>
      </w:r>
    </w:p>
    <w:p>
      <w:pPr>
        <w:ind w:left="1260" w:hanging="1260"/>
        <w:jc w:val="left"/>
      </w:pPr>
      <w:r>
        <w:rPr>
          <w:rStyle w:val="101"/>
          <w:rFonts w:ascii="宋体" w:hAnsi="宋体" w:cs="宋体"/>
          <w:bCs/>
          <w:color w:val="000000"/>
          <w:szCs w:val="21"/>
        </w:rPr>
        <w:t>千岁何出此言?</w:t>
      </w:r>
    </w:p>
    <w:p>
      <w:pPr>
        <w:ind w:left="1260" w:hanging="1260"/>
        <w:jc w:val="left"/>
      </w:pPr>
      <w:r>
        <w:rPr>
          <w:rStyle w:val="101"/>
          <w:rFonts w:ascii="宋体" w:hAnsi="宋体" w:cs="宋体"/>
          <w:bCs/>
          <w:color w:val="000000"/>
          <w:szCs w:val="21"/>
        </w:rPr>
        <w:t>哎呀，臣要按律而断!</w:t>
      </w:r>
    </w:p>
    <w:p>
      <w:pPr>
        <w:ind w:left="1260" w:hanging="1260"/>
        <w:jc w:val="left"/>
      </w:pPr>
      <w:r>
        <w:rPr>
          <w:rStyle w:val="101"/>
          <w:rFonts w:ascii="宋体" w:hAnsi="宋体" w:cs="宋体"/>
          <w:bCs/>
          <w:color w:val="000000"/>
          <w:szCs w:val="21"/>
        </w:rPr>
        <w:t>谢千岁</w:t>
      </w:r>
    </w:p>
    <w:p>
      <w:pPr>
        <w:ind w:left="1260" w:hanging="1260"/>
        <w:jc w:val="left"/>
      </w:pPr>
      <w:r>
        <w:rPr>
          <w:rStyle w:val="101"/>
          <w:rFonts w:ascii="宋体" w:hAnsi="宋体" w:cs="宋体"/>
          <w:bCs/>
          <w:color w:val="000000"/>
          <w:szCs w:val="21"/>
        </w:rPr>
        <w:t>臣乃步行而来。</w:t>
      </w:r>
    </w:p>
    <w:p>
      <w:pPr>
        <w:ind w:left="1260" w:hanging="1260"/>
        <w:jc w:val="left"/>
      </w:pPr>
      <w:r>
        <w:rPr>
          <w:rStyle w:val="101"/>
          <w:rFonts w:ascii="宋体" w:hAnsi="宋体" w:cs="宋体"/>
          <w:bCs/>
          <w:color w:val="000000"/>
          <w:szCs w:val="21"/>
        </w:rPr>
        <w:t>谢千岁。</w:t>
      </w:r>
    </w:p>
    <w:p>
      <w:pPr>
        <w:ind w:left="1260" w:hanging="1260"/>
        <w:jc w:val="left"/>
      </w:pPr>
      <w:r>
        <w:rPr>
          <w:rStyle w:val="101"/>
          <w:rFonts w:ascii="宋体" w:hAnsi="宋体" w:cs="宋体"/>
          <w:bCs/>
          <w:color w:val="000000"/>
          <w:szCs w:val="21"/>
        </w:rPr>
        <w:t>呃，千岁在此，多有不便，将马往下带。</w:t>
      </w:r>
    </w:p>
    <w:p>
      <w:pPr>
        <w:ind w:left="1260" w:hanging="1260"/>
        <w:jc w:val="left"/>
      </w:pPr>
      <w:r>
        <w:rPr>
          <w:rStyle w:val="101"/>
          <w:rFonts w:hint="eastAsia" w:ascii="宋体" w:hAnsi="宋体" w:cs="宋体"/>
          <w:bCs/>
          <w:color w:val="000000"/>
          <w:szCs w:val="21"/>
        </w:rPr>
        <w:t>呃，</w:t>
      </w:r>
      <w:r>
        <w:rPr>
          <w:rStyle w:val="101"/>
          <w:rFonts w:ascii="宋体" w:hAnsi="宋体" w:cs="宋体"/>
          <w:bCs/>
          <w:color w:val="000000"/>
          <w:szCs w:val="21"/>
        </w:rPr>
        <w:t>方才言过，贤爷在此，多有不便，往下带，往下带。</w:t>
      </w:r>
    </w:p>
    <w:p>
      <w:pPr>
        <w:ind w:left="1260" w:hanging="1260"/>
        <w:jc w:val="left"/>
      </w:pPr>
      <w:r>
        <w:rPr>
          <w:rStyle w:val="101"/>
          <w:rFonts w:ascii="宋体" w:hAnsi="宋体" w:cs="宋体"/>
          <w:bCs/>
          <w:color w:val="000000"/>
          <w:szCs w:val="21"/>
        </w:rPr>
        <w:t>哎呀!</w:t>
      </w:r>
    </w:p>
    <w:p>
      <w:pPr>
        <w:ind w:left="1260" w:hanging="1260"/>
        <w:jc w:val="left"/>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】自盘古</w:t>
      </w:r>
      <w:r>
        <w:rPr>
          <w:rStyle w:val="101"/>
          <w:rFonts w:hint="eastAsia" w:ascii="宋体" w:hAnsi="宋体" w:cs="宋体"/>
          <w:bCs/>
          <w:color w:val="000000"/>
          <w:sz w:val="18"/>
          <w:szCs w:val="18"/>
        </w:rPr>
        <w:t>哇</w:t>
      </w:r>
      <w:r>
        <w:rPr>
          <w:rStyle w:val="101"/>
          <w:rFonts w:ascii="宋体" w:hAnsi="宋体" w:cs="宋体"/>
          <w:bCs/>
          <w:color w:val="000000"/>
          <w:szCs w:val="21"/>
        </w:rPr>
        <w:t>哪有君与臣带马</w:t>
      </w:r>
      <w:r>
        <w:rPr>
          <w:rStyle w:val="101"/>
          <w:rFonts w:ascii="宋体" w:hAnsi="宋体" w:cs="宋体"/>
          <w:bCs/>
          <w:color w:val="000000"/>
          <w:sz w:val="18"/>
          <w:szCs w:val="18"/>
        </w:rPr>
        <w:t>呀</w:t>
      </w:r>
      <w:r>
        <w:rPr>
          <w:rStyle w:val="101"/>
          <w:rFonts w:ascii="宋体" w:hAnsi="宋体" w:cs="宋体"/>
          <w:bCs/>
          <w:color w:val="000000"/>
          <w:szCs w:val="21"/>
        </w:rPr>
        <w:t>，</w:t>
      </w:r>
    </w:p>
    <w:p>
      <w:pPr>
        <w:ind w:left="1260" w:hanging="1260"/>
        <w:jc w:val="left"/>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】臣大胆跨龙驹</w:t>
      </w:r>
      <w:r>
        <w:rPr>
          <w:rStyle w:val="101"/>
          <w:rFonts w:ascii="Verdana" w:hAnsi="Verdana" w:cs="Verdana"/>
          <w:bCs/>
          <w:color w:val="000000"/>
          <w:szCs w:val="21"/>
        </w:rPr>
        <w:t>足踏金镫，</w:t>
      </w:r>
    </w:p>
    <w:p>
      <w:pPr>
        <w:ind w:left="1260" w:hanging="1260"/>
        <w:jc w:val="left"/>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得意洋洋发笑声。</w:t>
      </w:r>
    </w:p>
    <w:p>
      <w:pPr>
        <w:ind w:left="1260" w:hanging="1260"/>
        <w:jc w:val="left"/>
      </w:pPr>
      <w:r>
        <w:rPr>
          <w:rStyle w:val="101"/>
          <w:rFonts w:ascii="Verdana" w:hAnsi="Verdana" w:cs="Verdana"/>
          <w:bCs/>
          <w:color w:val="000000"/>
          <w:szCs w:val="21"/>
        </w:rPr>
        <w:t>呵呵哈哈哈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宋体"/>
          <w:bCs/>
          <w:color w:val="000000"/>
          <w:szCs w:val="21"/>
        </w:rPr>
        <w:t>笑介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宋体"/>
          <w:bCs/>
          <w:color w:val="000000"/>
          <w:szCs w:val="21"/>
        </w:rPr>
        <w:t>掩口介</w:t>
      </w:r>
      <w:r>
        <w:rPr>
          <w:rStyle w:val="101"/>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】御史衙前下金镫，升坐大堂鬼神惊。</w:t>
      </w:r>
    </w:p>
    <w:p>
      <w:pPr>
        <w:ind w:left="1260" w:hanging="1260"/>
        <w:jc w:val="left"/>
      </w:pPr>
      <w:r>
        <w:rPr>
          <w:rStyle w:val="101"/>
          <w:rFonts w:ascii="Verdana" w:hAnsi="Verdana" w:cs="Verdana"/>
          <w:bCs/>
          <w:color w:val="000000"/>
          <w:szCs w:val="21"/>
        </w:rPr>
        <w:t>来，升堂。</w:t>
      </w:r>
    </w:p>
    <w:p>
      <w:pPr>
        <w:ind w:left="1260" w:hanging="1260"/>
        <w:jc w:val="left"/>
      </w:pPr>
      <w:r>
        <w:rPr>
          <w:rStyle w:val="101"/>
          <w:rFonts w:ascii="Verdana" w:hAnsi="Verdana" w:cs="Verdana"/>
          <w:bCs/>
          <w:color w:val="000000"/>
          <w:szCs w:val="21"/>
        </w:rPr>
        <w:t>今日升堂理事，刑具俱要齐备。</w:t>
      </w:r>
    </w:p>
    <w:p>
      <w:pPr>
        <w:ind w:left="1260" w:hanging="1260"/>
        <w:jc w:val="left"/>
      </w:pPr>
      <w:r>
        <w:rPr>
          <w:rStyle w:val="101"/>
          <w:rFonts w:ascii="Verdana" w:hAnsi="Verdana" w:cs="Verdana"/>
          <w:bCs/>
          <w:color w:val="000000"/>
          <w:szCs w:val="21"/>
        </w:rPr>
        <w:t>潘洪到此，</w:t>
      </w:r>
      <w:r>
        <w:rPr>
          <w:rStyle w:val="101"/>
          <w:rFonts w:hint="eastAsia" w:ascii="Verdana" w:hAnsi="Verdana" w:cs="Verdana"/>
          <w:bCs/>
          <w:color w:val="000000"/>
          <w:szCs w:val="21"/>
        </w:rPr>
        <w:t>教</w:t>
      </w:r>
      <w:r>
        <w:rPr>
          <w:rStyle w:val="101"/>
          <w:rFonts w:ascii="Verdana" w:hAnsi="Verdana" w:cs="Verdana"/>
          <w:bCs/>
          <w:color w:val="000000"/>
          <w:szCs w:val="21"/>
        </w:rPr>
        <w:t>他报门而进。</w:t>
      </w:r>
    </w:p>
    <w:p>
      <w:pPr>
        <w:ind w:left="1260" w:hanging="1260"/>
        <w:jc w:val="left"/>
      </w:pPr>
      <w:r>
        <w:rPr>
          <w:rStyle w:val="101"/>
          <w:rFonts w:ascii="Verdana" w:hAnsi="Verdana" w:cs="Verdana"/>
          <w:bCs/>
          <w:color w:val="000000"/>
          <w:szCs w:val="21"/>
        </w:rPr>
        <w:t>潘洪，见了本御史为何不跪?</w:t>
      </w:r>
    </w:p>
    <w:p>
      <w:pPr>
        <w:ind w:left="1260" w:hanging="1260"/>
        <w:jc w:val="left"/>
      </w:pPr>
      <w:r>
        <w:rPr>
          <w:rStyle w:val="101"/>
          <w:rFonts w:ascii="Verdana" w:hAnsi="Verdana" w:cs="Verdana"/>
          <w:bCs/>
          <w:color w:val="000000"/>
          <w:szCs w:val="21"/>
        </w:rPr>
        <w:t>呵呵呵呵</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冷笑介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你欺我官卑职小。来，请过圣命!</w:t>
      </w:r>
    </w:p>
    <w:p>
      <w:pPr>
        <w:ind w:left="1260" w:hanging="1260"/>
        <w:jc w:val="left"/>
      </w:pPr>
      <w:r>
        <w:rPr>
          <w:rStyle w:val="101"/>
          <w:rFonts w:ascii="Verdana" w:hAnsi="Verdana" w:cs="Verdana"/>
          <w:bCs/>
          <w:color w:val="000000"/>
          <w:szCs w:val="21"/>
        </w:rPr>
        <w:t>潘洪：圣旨在上，本御史在此，你怎样私通北国，苦害杨家，从实招来一一讲!</w:t>
      </w:r>
    </w:p>
    <w:p>
      <w:pPr>
        <w:ind w:left="1260" w:hanging="1260"/>
        <w:jc w:val="left"/>
      </w:pPr>
      <w:r>
        <w:rPr>
          <w:rStyle w:val="101"/>
          <w:rFonts w:ascii="Verdana" w:hAnsi="Verdana" w:cs="Verdana"/>
          <w:bCs/>
          <w:color w:val="000000"/>
          <w:szCs w:val="21"/>
        </w:rPr>
        <w:t>怎么讲?</w:t>
      </w:r>
    </w:p>
    <w:p>
      <w:pPr>
        <w:ind w:left="1260" w:hanging="1260"/>
        <w:jc w:val="left"/>
      </w:pPr>
      <w:r>
        <w:rPr>
          <w:rStyle w:val="101"/>
          <w:rFonts w:ascii="Verdana" w:hAnsi="Verdana" w:cs="Verdana"/>
          <w:bCs/>
          <w:color w:val="000000"/>
          <w:szCs w:val="21"/>
        </w:rPr>
        <w:t>潘洪，你这卖国的奸贼!</w:t>
      </w:r>
    </w:p>
    <w:p>
      <w:pPr>
        <w:ind w:left="1260" w:hanging="1260"/>
        <w:jc w:val="left"/>
      </w:pPr>
      <w:r>
        <w:rPr>
          <w:rStyle w:val="101"/>
          <w:rFonts w:ascii="Verdana" w:hAnsi="Verdana" w:cs="Verdana"/>
          <w:bCs/>
          <w:color w:val="000000"/>
          <w:szCs w:val="21"/>
        </w:rPr>
        <w:t>自古道：</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君待臣以礼，臣事君以忠。</w:t>
      </w:r>
    </w:p>
    <w:p>
      <w:pPr>
        <w:jc w:val="left"/>
      </w:pPr>
      <w:r>
        <w:rPr>
          <w:rStyle w:val="101"/>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101"/>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101"/>
          <w:rFonts w:ascii="Verdana" w:hAnsi="Verdana" w:cs="Verdana"/>
          <w:bCs/>
          <w:color w:val="000000"/>
          <w:szCs w:val="21"/>
        </w:rPr>
        <w:t>你这老贼就与那杨老将军抓袍</w:t>
      </w:r>
      <w:r>
        <w:rPr>
          <w:rStyle w:val="101"/>
          <w:rFonts w:hint="eastAsia" w:ascii="Verdana" w:hAnsi="Verdana" w:cs="Verdana"/>
          <w:bCs/>
          <w:color w:val="000000"/>
          <w:szCs w:val="21"/>
        </w:rPr>
        <w:t>掳</w:t>
      </w:r>
      <w:r>
        <w:rPr>
          <w:rStyle w:val="101"/>
          <w:rFonts w:ascii="Verdana" w:hAnsi="Verdana" w:cs="Verdana"/>
          <w:bCs/>
          <w:color w:val="000000"/>
          <w:szCs w:val="21"/>
        </w:rPr>
        <w:t>带，面见当今。好一个有道明君，不加罪过，在龙楼之上，与你两家解和。谁想</w:t>
      </w:r>
      <w:r>
        <w:rPr>
          <w:rStyle w:val="101"/>
          <w:rFonts w:hint="eastAsia" w:ascii="Verdana" w:hAnsi="Verdana" w:cs="Verdana"/>
          <w:bCs/>
          <w:color w:val="000000"/>
          <w:szCs w:val="21"/>
        </w:rPr>
        <w:t>，</w:t>
      </w:r>
      <w:r>
        <w:rPr>
          <w:rStyle w:val="101"/>
          <w:rFonts w:ascii="Verdana" w:hAnsi="Verdana" w:cs="Verdana"/>
          <w:bCs/>
          <w:color w:val="000000"/>
          <w:szCs w:val="21"/>
        </w:rPr>
        <w:t>你</w:t>
      </w:r>
      <w:r>
        <w:rPr>
          <w:rStyle w:val="101"/>
          <w:rFonts w:hint="eastAsia" w:ascii="Verdana" w:hAnsi="Verdana" w:cs="Verdana"/>
          <w:bCs/>
          <w:color w:val="000000"/>
          <w:szCs w:val="21"/>
        </w:rPr>
        <w:t>这</w:t>
      </w:r>
      <w:r>
        <w:rPr>
          <w:rStyle w:val="101"/>
          <w:rFonts w:ascii="Verdana" w:hAnsi="Verdana" w:cs="Verdana"/>
          <w:bCs/>
          <w:color w:val="000000"/>
          <w:szCs w:val="21"/>
        </w:rPr>
        <w:t>老贼怀恨在心，修书一封，私通北国胡儿，教他们打来连环战表，夺取宋室天下。你这老贼在金殿之上</w:t>
      </w:r>
      <w:r>
        <w:rPr>
          <w:rStyle w:val="101"/>
          <w:rFonts w:hint="eastAsia" w:ascii="Verdana" w:hAnsi="Verdana" w:cs="Verdana"/>
          <w:bCs/>
          <w:color w:val="000000"/>
          <w:szCs w:val="21"/>
        </w:rPr>
        <w:t>，</w:t>
      </w:r>
      <w:r>
        <w:rPr>
          <w:rStyle w:val="101"/>
          <w:rFonts w:ascii="Verdana" w:hAnsi="Verdana" w:cs="Verdana"/>
          <w:bCs/>
          <w:color w:val="000000"/>
          <w:szCs w:val="21"/>
        </w:rPr>
        <w:t>讨下帅印，单单就要那杨老将军以为</w:t>
      </w:r>
      <w:r>
        <w:rPr>
          <w:rStyle w:val="101"/>
          <w:rFonts w:ascii="Verdana" w:hAnsi="Verdana" w:cs="Verdana"/>
          <w:bCs/>
          <w:szCs w:val="21"/>
        </w:rPr>
        <w:t>前站</w:t>
      </w:r>
      <w:r>
        <w:rPr>
          <w:rStyle w:val="101"/>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101"/>
          <w:rFonts w:hint="eastAsia" w:ascii="Verdana" w:hAnsi="Verdana" w:cs="Verdana"/>
          <w:bCs/>
          <w:color w:val="000000"/>
          <w:szCs w:val="21"/>
        </w:rPr>
        <w:t>，</w:t>
      </w:r>
      <w:r>
        <w:rPr>
          <w:rStyle w:val="101"/>
          <w:rFonts w:ascii="Verdana" w:hAnsi="Verdana" w:cs="Verdana"/>
          <w:bCs/>
          <w:color w:val="000000"/>
          <w:szCs w:val="21"/>
        </w:rPr>
        <w:t>与你这贼狼狈为奸!那杨老将军见势不祥，只得去到瓦桥三关，调他两个孩儿回营，共灭胡儿。</w:t>
      </w:r>
    </w:p>
    <w:p>
      <w:pPr>
        <w:jc w:val="left"/>
      </w:pPr>
      <w:r>
        <w:rPr>
          <w:rStyle w:val="101"/>
          <w:rFonts w:ascii="Verdana" w:hAnsi="Verdana" w:cs="Verdana"/>
          <w:bCs/>
          <w:color w:val="000000"/>
          <w:szCs w:val="21"/>
        </w:rPr>
        <w:t>你这老贼，兵到雁门，升帐点卯。天气炎热，误了你的卯期，可也是有之啊。怎么</w:t>
      </w:r>
      <w:r>
        <w:rPr>
          <w:rStyle w:val="101"/>
          <w:rFonts w:hint="eastAsia" w:ascii="Verdana" w:hAnsi="Verdana" w:cs="Verdana"/>
          <w:bCs/>
          <w:color w:val="000000"/>
          <w:szCs w:val="21"/>
        </w:rPr>
        <w:t>，</w:t>
      </w:r>
      <w:r>
        <w:rPr>
          <w:rStyle w:val="101"/>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101"/>
          <w:rFonts w:hint="eastAsia" w:ascii="Verdana" w:hAnsi="Verdana" w:cs="Verdana"/>
          <w:bCs/>
          <w:color w:val="000000"/>
          <w:szCs w:val="21"/>
        </w:rPr>
        <w:t>草</w:t>
      </w:r>
      <w:r>
        <w:rPr>
          <w:rStyle w:val="101"/>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101"/>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101"/>
          <w:rFonts w:hint="eastAsia" w:ascii="Verdana" w:hAnsi="Verdana" w:cs="Verdana"/>
          <w:bCs/>
          <w:color w:val="000000"/>
          <w:szCs w:val="21"/>
        </w:rPr>
        <w:t>，</w:t>
      </w:r>
      <w:r>
        <w:rPr>
          <w:rStyle w:val="101"/>
          <w:rFonts w:ascii="Verdana" w:hAnsi="Verdana" w:cs="Verdana"/>
          <w:bCs/>
          <w:color w:val="000000"/>
          <w:szCs w:val="21"/>
        </w:rPr>
        <w:t>乃是知罪的臣子啊，就命他六子回营请罪。你也不管他是皇家的郡马，</w:t>
      </w:r>
      <w:r>
        <w:rPr>
          <w:rStyle w:val="101"/>
          <w:rFonts w:hint="eastAsia" w:ascii="Verdana" w:hAnsi="Verdana" w:cs="Verdana"/>
          <w:bCs/>
          <w:color w:val="000000"/>
          <w:szCs w:val="21"/>
        </w:rPr>
        <w:t>就</w:t>
      </w:r>
      <w:r>
        <w:rPr>
          <w:rStyle w:val="101"/>
          <w:rFonts w:ascii="Verdana" w:hAnsi="Verdana" w:cs="Verdana"/>
          <w:bCs/>
          <w:color w:val="000000"/>
          <w:szCs w:val="21"/>
        </w:rPr>
        <w:t>一捆四十，叉出了大营。</w:t>
      </w:r>
    </w:p>
    <w:p>
      <w:pPr>
        <w:jc w:val="left"/>
      </w:pPr>
      <w:r>
        <w:rPr>
          <w:rStyle w:val="101"/>
          <w:rFonts w:ascii="Verdana" w:hAnsi="Verdana" w:cs="Verdana"/>
          <w:bCs/>
          <w:color w:val="000000"/>
          <w:szCs w:val="21"/>
        </w:rPr>
        <w:t>黄道日期，你不准他父子出兵；黑道日期，反命他父子出马。偏偏他父子又是得胜而归，你就该大开城门，迎接他父子进城</w:t>
      </w:r>
      <w:r>
        <w:rPr>
          <w:rStyle w:val="101"/>
          <w:rFonts w:hint="eastAsia" w:ascii="Verdana" w:hAnsi="Verdana" w:cs="Verdana"/>
          <w:bCs/>
          <w:color w:val="000000"/>
          <w:szCs w:val="21"/>
        </w:rPr>
        <w:t>，</w:t>
      </w:r>
      <w:r>
        <w:rPr>
          <w:rStyle w:val="101"/>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101"/>
          <w:rFonts w:hint="eastAsia" w:ascii="Verdana" w:hAnsi="Verdana" w:cs="Verdana"/>
          <w:bCs/>
          <w:color w:val="000000"/>
          <w:szCs w:val="21"/>
        </w:rPr>
        <w:t>、</w:t>
      </w:r>
      <w:r>
        <w:rPr>
          <w:rStyle w:val="101"/>
          <w:rFonts w:ascii="Verdana" w:hAnsi="Verdana" w:cs="Verdana"/>
          <w:bCs/>
          <w:color w:val="000000"/>
          <w:szCs w:val="21"/>
        </w:rPr>
        <w:t>败一阵，败一阵</w:t>
      </w:r>
      <w:r>
        <w:rPr>
          <w:rStyle w:val="101"/>
          <w:rFonts w:hint="eastAsia" w:ascii="Verdana" w:hAnsi="Verdana" w:cs="Verdana"/>
          <w:bCs/>
          <w:color w:val="000000"/>
          <w:szCs w:val="21"/>
        </w:rPr>
        <w:t>、</w:t>
      </w:r>
      <w:r>
        <w:rPr>
          <w:rStyle w:val="101"/>
          <w:rFonts w:ascii="Verdana" w:hAnsi="Verdana" w:cs="Verdana"/>
          <w:bCs/>
          <w:color w:val="000000"/>
          <w:szCs w:val="21"/>
        </w:rPr>
        <w:t>杀一阵，败至在这两狼山下!</w:t>
      </w:r>
    </w:p>
    <w:p>
      <w:pPr>
        <w:jc w:val="left"/>
      </w:pPr>
      <w:r>
        <w:rPr>
          <w:rStyle w:val="101"/>
          <w:rFonts w:ascii="Verdana" w:hAnsi="Verdana" w:cs="Verdana"/>
          <w:bCs/>
          <w:color w:val="000000"/>
          <w:szCs w:val="21"/>
        </w:rPr>
        <w:t>他父子被困在两狼山，那杨老将军就命那杨七将军回转雁门</w:t>
      </w:r>
      <w:r>
        <w:rPr>
          <w:rStyle w:val="101"/>
          <w:rFonts w:hint="eastAsia" w:ascii="Verdana" w:hAnsi="Verdana" w:cs="Verdana"/>
          <w:bCs/>
          <w:color w:val="000000"/>
          <w:szCs w:val="21"/>
        </w:rPr>
        <w:t>，</w:t>
      </w:r>
      <w:r>
        <w:rPr>
          <w:rStyle w:val="101"/>
          <w:rFonts w:ascii="Verdana" w:hAnsi="Verdana" w:cs="Verdana"/>
          <w:bCs/>
          <w:color w:val="000000"/>
          <w:szCs w:val="21"/>
        </w:rPr>
        <w:t>搬兵</w:t>
      </w:r>
      <w:r>
        <w:rPr>
          <w:rStyle w:val="101"/>
          <w:rFonts w:hint="eastAsia" w:ascii="Verdana" w:hAnsi="Verdana" w:cs="Verdana"/>
          <w:bCs/>
          <w:color w:val="000000"/>
          <w:szCs w:val="21"/>
        </w:rPr>
        <w:t>取</w:t>
      </w:r>
      <w:r>
        <w:rPr>
          <w:rStyle w:val="101"/>
          <w:rFonts w:ascii="Verdana" w:hAnsi="Verdana" w:cs="Verdana"/>
          <w:bCs/>
          <w:color w:val="000000"/>
          <w:szCs w:val="21"/>
        </w:rPr>
        <w:t>救。不想你这老贼想起了打子的仇恨，将他诓下马来，用酒灌醉，绑在法标之上，射了他一百</w:t>
      </w:r>
      <w:r>
        <w:rPr>
          <w:rStyle w:val="101"/>
          <w:rFonts w:hint="eastAsia" w:ascii="Verdana" w:hAnsi="Verdana" w:cs="Verdana"/>
          <w:bCs/>
          <w:color w:val="000000"/>
          <w:szCs w:val="21"/>
        </w:rPr>
        <w:t>单</w:t>
      </w:r>
      <w:r>
        <w:rPr>
          <w:rStyle w:val="101"/>
          <w:rFonts w:ascii="Verdana" w:hAnsi="Verdana" w:cs="Verdana"/>
          <w:bCs/>
          <w:color w:val="000000"/>
          <w:szCs w:val="21"/>
        </w:rPr>
        <w:t>三箭!将他射死，你这打子的仇恨也就报了。怎么</w:t>
      </w:r>
      <w:r>
        <w:rPr>
          <w:rStyle w:val="101"/>
          <w:rFonts w:hint="eastAsia" w:ascii="Verdana" w:hAnsi="Verdana" w:cs="Verdana"/>
          <w:bCs/>
          <w:color w:val="000000"/>
          <w:szCs w:val="21"/>
        </w:rPr>
        <w:t>，</w:t>
      </w:r>
      <w:r>
        <w:rPr>
          <w:rStyle w:val="101"/>
          <w:rFonts w:ascii="Verdana" w:hAnsi="Verdana" w:cs="Verdana"/>
          <w:bCs/>
          <w:color w:val="000000"/>
          <w:szCs w:val="21"/>
        </w:rPr>
        <w:t>你还是按兵不动呢?</w:t>
      </w:r>
    </w:p>
    <w:p>
      <w:pPr>
        <w:jc w:val="left"/>
      </w:pPr>
      <w:r>
        <w:rPr>
          <w:rStyle w:val="101"/>
          <w:rFonts w:ascii="Verdana" w:hAnsi="Verdana" w:cs="Verdana"/>
          <w:bCs/>
          <w:color w:val="000000"/>
          <w:szCs w:val="21"/>
        </w:rPr>
        <w:t>那杨老将军只为放心不下，又命杨六将军杀出重围</w:t>
      </w:r>
      <w:r>
        <w:rPr>
          <w:rStyle w:val="101"/>
          <w:rFonts w:hint="eastAsia" w:ascii="Verdana" w:hAnsi="Verdana" w:cs="Verdana"/>
          <w:bCs/>
          <w:color w:val="000000"/>
          <w:szCs w:val="21"/>
        </w:rPr>
        <w:t>，</w:t>
      </w:r>
      <w:r>
        <w:rPr>
          <w:rStyle w:val="101"/>
          <w:rFonts w:ascii="Verdana" w:hAnsi="Verdana" w:cs="Verdana"/>
          <w:bCs/>
          <w:color w:val="000000"/>
          <w:szCs w:val="21"/>
        </w:rPr>
        <w:t>探听下落。那杨老将军被困在两狼山，</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盼兵兵不到，</w:t>
      </w:r>
      <w:r>
        <w:rPr>
          <w:rStyle w:val="101"/>
          <w:rFonts w:ascii="Verdana" w:hAnsi="Verdana" w:eastAsia="Verdana" w:cs="Verdana"/>
          <w:bCs/>
          <w:color w:val="000000"/>
          <w:szCs w:val="21"/>
        </w:rPr>
        <w:t xml:space="preserve"> </w:t>
      </w:r>
      <w:r>
        <w:rPr>
          <w:rStyle w:val="101"/>
          <w:rFonts w:ascii="Verdana" w:hAnsi="Verdana" w:cs="Verdana"/>
          <w:bCs/>
          <w:color w:val="000000"/>
          <w:szCs w:val="21"/>
        </w:rPr>
        <w:t>望子子不归</w:t>
      </w:r>
      <w:r>
        <w:rPr>
          <w:rStyle w:val="101"/>
          <w:rFonts w:hint="eastAsia" w:ascii="Verdana" w:hAnsi="Verdana" w:cs="Verdana"/>
          <w:bCs/>
          <w:color w:val="000000"/>
          <w:szCs w:val="21"/>
        </w:rPr>
        <w:t>。</w:t>
      </w:r>
      <w:r>
        <w:rPr>
          <w:rStyle w:val="101"/>
          <w:rFonts w:ascii="Verdana" w:hAnsi="Verdana" w:cs="Verdana"/>
          <w:bCs/>
          <w:color w:val="000000"/>
          <w:szCs w:val="21"/>
        </w:rPr>
        <w:t>白日受饥饿，夜晚受风吹</w:t>
      </w:r>
      <w:r>
        <w:rPr>
          <w:rStyle w:val="101"/>
          <w:rFonts w:hint="eastAsia" w:ascii="Verdana" w:hAnsi="Verdana" w:cs="Verdana"/>
          <w:bCs/>
          <w:color w:val="000000"/>
          <w:szCs w:val="21"/>
        </w:rPr>
        <w:t>。</w:t>
      </w:r>
      <w:r>
        <w:rPr>
          <w:rStyle w:val="101"/>
          <w:rFonts w:ascii="Verdana" w:hAnsi="Verdana" w:cs="Verdana"/>
          <w:bCs/>
          <w:color w:val="000000"/>
          <w:szCs w:val="21"/>
        </w:rPr>
        <w:t>万般无奈</w:t>
      </w:r>
      <w:r>
        <w:rPr>
          <w:rStyle w:val="101"/>
          <w:rFonts w:hint="eastAsia" w:ascii="Verdana" w:hAnsi="Verdana" w:cs="Verdana"/>
          <w:bCs/>
          <w:color w:val="000000"/>
          <w:szCs w:val="21"/>
        </w:rPr>
        <w:t>，</w:t>
      </w:r>
      <w:r>
        <w:rPr>
          <w:rStyle w:val="101"/>
          <w:rFonts w:ascii="Verdana" w:hAnsi="Verdana" w:cs="Verdana"/>
          <w:bCs/>
          <w:color w:val="000000"/>
          <w:szCs w:val="21"/>
        </w:rPr>
        <w:t>就碰死在李陵碑下!</w:t>
      </w:r>
    </w:p>
    <w:p>
      <w:pPr>
        <w:jc w:val="left"/>
      </w:pPr>
      <w:r>
        <w:rPr>
          <w:rStyle w:val="101"/>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101"/>
          <w:rFonts w:hint="eastAsia" w:ascii="Verdana" w:hAnsi="Verdana" w:cs="Verdana"/>
          <w:bCs/>
          <w:color w:val="000000"/>
          <w:szCs w:val="21"/>
        </w:rPr>
        <w:t>，</w:t>
      </w:r>
      <w:r>
        <w:rPr>
          <w:rStyle w:val="101"/>
          <w:rFonts w:ascii="Verdana" w:hAnsi="Verdana" w:cs="Verdana"/>
          <w:bCs/>
          <w:color w:val="000000"/>
          <w:szCs w:val="21"/>
        </w:rPr>
        <w:t>为臣不能尽忠，为子不能尽孝。似你这等不忠不孝、卖国欺君，国法岂能容得?!</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】老贼不信抬头看，本御史非比前任官。</w:t>
      </w:r>
    </w:p>
    <w:p>
      <w:pPr>
        <w:ind w:left="1260" w:hanging="1260"/>
        <w:jc w:val="left"/>
      </w:pPr>
      <w:r>
        <w:rPr>
          <w:rStyle w:val="101"/>
          <w:rFonts w:ascii="Verdana" w:hAnsi="Verdana" w:cs="Verdana"/>
          <w:bCs/>
          <w:color w:val="000000"/>
          <w:szCs w:val="21"/>
        </w:rPr>
        <w:t>来，打!</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】皇亲国戚我不打，打的谋朝篡位臣。</w:t>
      </w:r>
    </w:p>
    <w:p>
      <w:pPr>
        <w:ind w:left="1260" w:hanging="1260"/>
        <w:jc w:val="left"/>
      </w:pPr>
      <w:r>
        <w:rPr>
          <w:rStyle w:val="101"/>
          <w:rFonts w:ascii="Verdana" w:hAnsi="Verdana" w:cs="Verdana"/>
          <w:bCs/>
          <w:color w:val="000000"/>
          <w:szCs w:val="21"/>
        </w:rPr>
        <w:t>打!</w:t>
      </w:r>
    </w:p>
    <w:p>
      <w:pPr>
        <w:ind w:left="1260" w:hanging="1260"/>
        <w:jc w:val="left"/>
      </w:pPr>
      <w:r>
        <w:rPr>
          <w:rStyle w:val="101"/>
          <w:rFonts w:ascii="Verdana" w:hAnsi="Verdana" w:cs="Verdana"/>
          <w:bCs/>
          <w:color w:val="000000"/>
          <w:szCs w:val="21"/>
        </w:rPr>
        <w:t>潘洪!万岁在这里问你，你是怎样私通北国，苦害杨家，速速招来!</w:t>
      </w:r>
    </w:p>
    <w:p>
      <w:pPr>
        <w:ind w:left="1260" w:hanging="1260"/>
        <w:jc w:val="left"/>
      </w:pPr>
      <w:r>
        <w:rPr>
          <w:rStyle w:val="101"/>
          <w:rFonts w:ascii="Verdana" w:hAnsi="Verdana" w:cs="Verdana"/>
          <w:bCs/>
          <w:color w:val="000000"/>
          <w:szCs w:val="21"/>
        </w:rPr>
        <w:t>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w:t>
      </w:r>
      <w:r>
        <w:rPr>
          <w:rStyle w:val="101"/>
          <w:rFonts w:ascii="宋体" w:hAnsi="宋体" w:cs="宋体"/>
          <w:bCs/>
          <w:color w:val="000000"/>
          <w:szCs w:val="21"/>
        </w:rPr>
        <w:t>人来看过铜夹棍，看他招承不招承。</w:t>
      </w:r>
    </w:p>
    <w:p>
      <w:pPr>
        <w:ind w:left="1260" w:hanging="1260"/>
        <w:jc w:val="left"/>
      </w:pPr>
      <w:r>
        <w:rPr>
          <w:rStyle w:val="101"/>
          <w:rFonts w:ascii="宋体" w:hAnsi="宋体" w:cs="宋体"/>
          <w:bCs/>
          <w:color w:val="000000"/>
          <w:szCs w:val="21"/>
        </w:rPr>
        <w:t>问他有招无招。</w:t>
      </w:r>
    </w:p>
    <w:p>
      <w:pPr>
        <w:ind w:left="1260" w:hanging="1260"/>
        <w:jc w:val="left"/>
      </w:pPr>
      <w:r>
        <w:rPr>
          <w:rStyle w:val="101"/>
          <w:rFonts w:ascii="宋体" w:hAnsi="宋体" w:cs="宋体"/>
          <w:bCs/>
          <w:color w:val="000000"/>
          <w:szCs w:val="21"/>
        </w:rPr>
        <w:t>收!</w:t>
      </w:r>
    </w:p>
    <w:p>
      <w:pPr>
        <w:ind w:left="1260" w:hanging="1260"/>
        <w:jc w:val="left"/>
      </w:pPr>
      <w:r>
        <w:rPr>
          <w:rStyle w:val="101"/>
          <w:rFonts w:ascii="宋体" w:hAnsi="宋体" w:cs="宋体"/>
          <w:bCs/>
          <w:color w:val="000000"/>
          <w:szCs w:val="21"/>
        </w:rPr>
        <w:t>松刑。</w:t>
      </w:r>
    </w:p>
    <w:p>
      <w:pPr>
        <w:ind w:left="1260" w:hanging="1260"/>
        <w:jc w:val="left"/>
      </w:pPr>
      <w:r>
        <w:rPr>
          <w:rStyle w:val="101"/>
          <w:rFonts w:ascii="Verdana" w:hAnsi="Verdana" w:cs="Verdana"/>
          <w:bCs/>
          <w:color w:val="000000"/>
          <w:szCs w:val="21"/>
        </w:rPr>
        <w:t>潘洪，万岁又在那里问你，你是怎样苦害杨家，按兵不动，谁与同谋?</w:t>
      </w:r>
    </w:p>
    <w:p>
      <w:pPr>
        <w:ind w:left="1260" w:hanging="1260"/>
        <w:jc w:val="left"/>
      </w:pPr>
      <w:r>
        <w:rPr>
          <w:rStyle w:val="101"/>
          <w:rFonts w:ascii="Verdana" w:hAnsi="Verdana" w:cs="Verdana"/>
          <w:bCs/>
          <w:color w:val="000000"/>
          <w:szCs w:val="21"/>
        </w:rPr>
        <w:t>呀呸。</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】人来看过</w:t>
      </w:r>
      <w:r>
        <w:rPr>
          <w:rStyle w:val="101"/>
          <w:rFonts w:hint="eastAsia" w:ascii="Verdana" w:hAnsi="Verdana" w:cs="Verdana"/>
          <w:bCs/>
          <w:color w:val="000000"/>
          <w:szCs w:val="21"/>
        </w:rPr>
        <w:t>红铁链</w:t>
      </w:r>
      <w:r>
        <w:rPr>
          <w:rStyle w:val="101"/>
          <w:rFonts w:ascii="Verdana" w:hAnsi="Verdana" w:cs="Verdana"/>
          <w:bCs/>
          <w:color w:val="000000"/>
          <w:szCs w:val="21"/>
        </w:rPr>
        <w:t>，</w:t>
      </w:r>
      <w:r>
        <w:rPr>
          <w:rStyle w:val="101"/>
          <w:rFonts w:hint="eastAsia" w:ascii="Verdana" w:hAnsi="Verdana" w:cs="Verdana"/>
          <w:bCs/>
          <w:color w:val="000000"/>
          <w:szCs w:val="21"/>
        </w:rPr>
        <w:t>不招即刻赴幽冥</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哎呀</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且住，五刑用</w:t>
      </w:r>
      <w:r>
        <w:rPr>
          <w:rStyle w:val="101"/>
          <w:rFonts w:hint="eastAsia" w:ascii="Verdana" w:hAnsi="Verdana" w:cs="Verdana"/>
          <w:bCs/>
          <w:color w:val="000000"/>
          <w:szCs w:val="21"/>
        </w:rPr>
        <w:t>过</w:t>
      </w:r>
      <w:r>
        <w:rPr>
          <w:rStyle w:val="101"/>
          <w:rFonts w:ascii="Verdana" w:hAnsi="Verdana" w:cs="Verdana"/>
          <w:bCs/>
          <w:color w:val="000000"/>
          <w:szCs w:val="21"/>
        </w:rPr>
        <w:t>，老贼并无半点口供，</w:t>
      </w:r>
      <w:r>
        <w:rPr>
          <w:rStyle w:val="101"/>
          <w:rFonts w:hint="eastAsia" w:ascii="Verdana" w:hAnsi="Verdana" w:cs="Verdana"/>
          <w:bCs/>
          <w:color w:val="000000"/>
          <w:szCs w:val="21"/>
        </w:rPr>
        <w:t>竟而气绝身亡，这、这、这……)</w:t>
      </w:r>
    </w:p>
    <w:p>
      <w:pPr>
        <w:ind w:left="1260" w:hanging="1260"/>
        <w:jc w:val="left"/>
      </w:pPr>
      <w:r>
        <w:rPr>
          <w:rStyle w:val="101"/>
          <w:rFonts w:hint="eastAsia" w:ascii="Verdana" w:hAnsi="Verdana" w:cs="Verdana"/>
          <w:bCs/>
          <w:color w:val="000000"/>
          <w:szCs w:val="21"/>
        </w:rPr>
        <w:t>(快些取来!)</w:t>
      </w:r>
    </w:p>
    <w:p>
      <w:pPr>
        <w:ind w:left="1260" w:hanging="1260"/>
        <w:jc w:val="left"/>
      </w:pPr>
      <w:r>
        <w:rPr>
          <w:rStyle w:val="101"/>
          <w:rFonts w:hint="eastAsia" w:ascii="Verdana" w:hAnsi="Verdana" w:cs="Verdana"/>
          <w:bCs/>
          <w:color w:val="000000"/>
          <w:szCs w:val="21"/>
        </w:rPr>
        <w:t>(嗯——)</w:t>
      </w:r>
    </w:p>
    <w:p>
      <w:pPr>
        <w:ind w:left="1260" w:hanging="1260"/>
        <w:jc w:val="left"/>
      </w:pPr>
      <w:r>
        <w:rPr>
          <w:rStyle w:val="101"/>
          <w:rFonts w:ascii="Verdana" w:hAnsi="Verdana" w:cs="Verdana"/>
          <w:bCs/>
          <w:color w:val="000000"/>
          <w:szCs w:val="21"/>
        </w:rPr>
        <w:t>啊太师，不必如此，待下官将此事推在杨郡马身上，与太师无干就是。</w:t>
      </w:r>
    </w:p>
    <w:p>
      <w:pPr>
        <w:ind w:left="1260" w:hanging="1260"/>
        <w:jc w:val="left"/>
      </w:pPr>
      <w:r>
        <w:rPr>
          <w:rStyle w:val="101"/>
          <w:rFonts w:ascii="Verdana" w:hAnsi="Verdana" w:cs="Verdana"/>
          <w:bCs/>
          <w:color w:val="000000"/>
          <w:szCs w:val="21"/>
        </w:rPr>
        <w:t>搀了下去。</w:t>
      </w:r>
    </w:p>
    <w:p>
      <w:pPr>
        <w:ind w:left="1260" w:hanging="1260"/>
        <w:jc w:val="left"/>
      </w:pPr>
      <w:r>
        <w:rPr>
          <w:rStyle w:val="101"/>
          <w:rFonts w:ascii="Verdana" w:hAnsi="Verdana" w:cs="Verdana"/>
          <w:bCs/>
          <w:color w:val="000000"/>
          <w:szCs w:val="21"/>
        </w:rPr>
        <w:t>哎呀且住，五刑用尽，老贼并无半点口供，不免再去南清宫商议。</w:t>
      </w:r>
    </w:p>
    <w:p>
      <w:pPr>
        <w:ind w:left="1260" w:hanging="1260"/>
        <w:jc w:val="left"/>
      </w:pPr>
      <w:r>
        <w:rPr>
          <w:rStyle w:val="101"/>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101"/>
          <w:rFonts w:ascii="Verdana" w:hAnsi="Verdana" w:cs="Verdana"/>
          <w:bCs/>
          <w:color w:val="000000"/>
          <w:szCs w:val="21"/>
        </w:rPr>
        <w:t>千岁不必惊慌，为臣这里还有——一张!</w:t>
      </w:r>
    </w:p>
    <w:p>
      <w:pPr>
        <w:rPr>
          <w:rFonts w:hint="eastAsia"/>
        </w:rPr>
      </w:pPr>
      <w:bookmarkStart w:id="262" w:name="__RefHeading___Toc414518312"/>
      <w:bookmarkEnd w:id="262"/>
      <w:r>
        <w:rPr>
          <w:rFonts w:hint="eastAsia"/>
        </w:rPr>
        <w:br w:type="page"/>
      </w:r>
    </w:p>
    <w:p>
      <w:pPr>
        <w:pStyle w:val="3"/>
        <w:bidi w:val="0"/>
        <w:jc w:val="center"/>
      </w:pPr>
      <w:bookmarkStart w:id="263" w:name="_Toc1210772841"/>
      <w:bookmarkStart w:id="264" w:name="_Toc889924468"/>
      <w:r>
        <w:rPr>
          <w:rFonts w:hint="eastAsia"/>
        </w:rPr>
        <w:t>辕门斩子</w:t>
      </w:r>
      <w:bookmarkEnd w:id="263"/>
      <w:bookmarkEnd w:id="264"/>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8"/>
          <w:rFonts w:ascii="宋体" w:hAnsi="宋体" w:cs="宋体"/>
          <w:szCs w:val="21"/>
        </w:rPr>
        <w:footnoteReference w:id="457"/>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8"/>
          <w:rFonts w:ascii="楷体" w:hAnsi="楷体" w:eastAsia="楷体" w:cs="楷体"/>
          <w:szCs w:val="21"/>
        </w:rPr>
        <w:footnoteReference w:id="458"/>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8"/>
          <w:rFonts w:ascii="宋体" w:hAnsi="宋体" w:cs="宋体"/>
          <w:szCs w:val="21"/>
        </w:rPr>
        <w:footnoteReference w:id="459"/>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8"/>
          <w:rFonts w:ascii="宋体" w:hAnsi="宋体" w:cs="宋体"/>
          <w:szCs w:val="21"/>
        </w:rPr>
        <w:footnoteReference w:id="460"/>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8"/>
          <w:rFonts w:ascii="宋体" w:hAnsi="宋体" w:cs="宋体"/>
          <w:szCs w:val="21"/>
        </w:rPr>
        <w:footnoteReference w:id="461"/>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8"/>
          <w:rFonts w:ascii="宋体" w:hAnsi="宋体" w:cs="宋体"/>
          <w:szCs w:val="21"/>
        </w:rPr>
        <w:footnoteReference w:id="462"/>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265" w:name="__RefHeading___Toc414518313"/>
      <w:bookmarkEnd w:id="265"/>
      <w:r>
        <w:rPr>
          <w:rFonts w:hint="eastAsia"/>
        </w:rPr>
        <w:br w:type="page"/>
      </w:r>
    </w:p>
    <w:p>
      <w:pPr>
        <w:pStyle w:val="3"/>
        <w:bidi w:val="0"/>
        <w:jc w:val="center"/>
      </w:pPr>
      <w:bookmarkStart w:id="266" w:name="_Toc939786542"/>
      <w:bookmarkStart w:id="267" w:name="_Toc391616430"/>
      <w:r>
        <w:rPr>
          <w:rFonts w:hint="eastAsia"/>
        </w:rPr>
        <w:t>探母回令</w:t>
      </w:r>
      <w:r>
        <w:rPr>
          <w:rFonts w:hint="default" w:ascii="Times New Roman" w:hAnsi="Times New Roman" w:cs="Times New Roman"/>
          <w:b w:val="0"/>
          <w:bCs w:val="0"/>
          <w:vertAlign w:val="superscript"/>
        </w:rPr>
        <w:footnoteReference w:id="463"/>
      </w:r>
      <w:r>
        <w:rPr>
          <w:rFonts w:hint="eastAsia"/>
        </w:rPr>
        <w:t xml:space="preserve"> </w:t>
      </w:r>
      <w:r>
        <w:rPr>
          <w:rFonts w:hint="eastAsia"/>
          <w:sz w:val="24"/>
          <w:szCs w:val="24"/>
        </w:rPr>
        <w:t>之</w:t>
      </w:r>
      <w:r>
        <w:rPr>
          <w:rFonts w:hint="eastAsia"/>
        </w:rPr>
        <w:t xml:space="preserve"> 杨延辉</w:t>
      </w:r>
      <w:bookmarkEnd w:id="266"/>
      <w:bookmarkEnd w:id="26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8"/>
          <w:rFonts w:ascii="宋体" w:hAnsi="宋体" w:cs="宋体"/>
          <w:szCs w:val="21"/>
        </w:rPr>
        <w:footnoteReference w:id="464"/>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8"/>
        </w:rPr>
        <w:t>【</w:t>
      </w:r>
      <w:r>
        <w:rPr>
          <w:rStyle w:val="108"/>
          <w:rFonts w:ascii="楷体" w:hAnsi="楷体" w:eastAsia="楷体" w:cs="楷体"/>
          <w:sz w:val="21"/>
          <w:szCs w:val="21"/>
        </w:rPr>
        <w:t>西皮慢板</w:t>
      </w:r>
      <w:r>
        <w:rPr>
          <w:rStyle w:val="108"/>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8"/>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8"/>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8"/>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8"/>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8"/>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8"/>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8"/>
          <w:rFonts w:ascii="楷体" w:hAnsi="楷体" w:eastAsia="楷体" w:cs="楷体"/>
        </w:rPr>
        <w:t>哭介</w:t>
      </w:r>
      <w:r>
        <w:t>)</w:t>
      </w:r>
    </w:p>
    <w:p>
      <w:pPr>
        <w:ind w:left="1260" w:hanging="1260"/>
      </w:pPr>
      <w:r>
        <w:t>【</w:t>
      </w:r>
      <w:r>
        <w:rPr>
          <w:rStyle w:val="108"/>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8"/>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8"/>
        </w:rPr>
        <w:footnoteReference w:id="465"/>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8"/>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8"/>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8"/>
        </w:rPr>
        <w:footnoteReference w:id="466"/>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8"/>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8"/>
        </w:rPr>
        <w:footnoteReference w:id="467"/>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lang w:val="en-US" w:eastAsia="zh-CN"/>
        </w:rPr>
        <w:t>(</w:t>
      </w:r>
      <w:r>
        <w:rPr>
          <w:rFonts w:hint="eastAsia"/>
          <w:color w:val="auto"/>
        </w:rPr>
        <w:t>本帅帐中修书信，天波府搬来了老娘亲。</w:t>
      </w:r>
      <w:r>
        <w:rPr>
          <w:rFonts w:hint="eastAsia"/>
          <w:color w:val="auto"/>
          <w:lang w:val="en-US" w:eastAsia="zh-CN"/>
        </w:rPr>
        <w:t>)</w:t>
      </w:r>
      <w:r>
        <w:rPr>
          <w:rFonts w:hint="eastAsia"/>
        </w:rPr>
        <w:t>我命宗保把兵请，中途路上遇仙人(</w:t>
      </w:r>
      <w:r>
        <w:rPr>
          <w:rFonts w:hint="eastAsia" w:ascii="楷体" w:hAnsi="楷体" w:eastAsia="楷体" w:cs="楷体"/>
        </w:rPr>
        <w:t>或</w:t>
      </w:r>
      <w:r>
        <w:rPr>
          <w:rFonts w:hint="eastAsia"/>
        </w:rPr>
        <w:t>：</w:t>
      </w:r>
      <w:r>
        <w:rPr>
          <w:rFonts w:hint="eastAsia"/>
          <w:lang w:eastAsia="zh-CN"/>
        </w:rPr>
        <w:t>谁知中途遇仙人</w:t>
      </w:r>
      <w:r>
        <w:rPr>
          <w:rFonts w:hint="eastAsia"/>
          <w:lang w:val="en-US" w:eastAsia="zh-CN"/>
        </w:rPr>
        <w:t>)</w:t>
      </w:r>
      <w:r>
        <w:rPr>
          <w:rFonts w:hint="eastAsia"/>
        </w:rPr>
        <w:t>。得来兵书三卷整(</w:t>
      </w:r>
      <w:r>
        <w:rPr>
          <w:rFonts w:hint="eastAsia" w:ascii="楷体" w:hAnsi="楷体" w:eastAsia="楷体" w:cs="楷体"/>
        </w:rPr>
        <w:t>或</w:t>
      </w:r>
      <w:r>
        <w:rPr>
          <w:rFonts w:hint="eastAsia"/>
        </w:rPr>
        <w:t>：</w:t>
      </w:r>
      <w:r>
        <w:rPr>
          <w:rFonts w:hint="eastAsia"/>
          <w:lang w:eastAsia="zh-CN"/>
        </w:rPr>
        <w:t>拾来经书三卷整</w:t>
      </w:r>
      <w:r>
        <w:rPr>
          <w:rFonts w:hint="eastAsia"/>
          <w:lang w:val="en-US" w:eastAsia="zh-CN"/>
        </w:rPr>
        <w:t>)</w:t>
      </w:r>
      <w:r>
        <w:rPr>
          <w:rFonts w:hint="eastAsia"/>
        </w:rPr>
        <w:t>，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8"/>
        </w:rPr>
        <w:footnoteReference w:id="468"/>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8"/>
        </w:rPr>
        <w:footnoteReference w:id="469"/>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】雁门关前来拿定，好似鱼儿把钩吞。罢罢罢</w:t>
      </w:r>
      <w:r>
        <w:rPr>
          <w:rStyle w:val="101"/>
          <w:rFonts w:hint="eastAsia" w:ascii="Verdana" w:hAnsi="Verdana" w:cs="Verdana"/>
          <w:bCs/>
          <w:color w:val="000000"/>
          <w:szCs w:val="21"/>
        </w:rPr>
        <w:t>，</w:t>
      </w:r>
      <w:r>
        <w:rPr>
          <w:rStyle w:val="101"/>
          <w:rFonts w:ascii="Verdana" w:hAnsi="Verdana" w:cs="Verdana"/>
          <w:bCs/>
          <w:color w:val="000000"/>
          <w:szCs w:val="21"/>
        </w:rPr>
        <w:t>且把银安进，太后台前请罪名。</w:t>
      </w:r>
    </w:p>
    <w:p>
      <w:pPr>
        <w:ind w:left="1260" w:hanging="1260"/>
        <w:jc w:val="left"/>
      </w:pPr>
      <w:r>
        <w:rPr>
          <w:rStyle w:val="101"/>
          <w:rFonts w:ascii="Verdana" w:hAnsi="Verdana" w:cs="Verdana"/>
          <w:bCs/>
          <w:color w:val="000000"/>
          <w:szCs w:val="21"/>
        </w:rPr>
        <w:t>太后!</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】家住在山后磁州郡，火塘寨上有家门。太后问儿的名和姓，儿本是</w:t>
      </w:r>
      <w:r>
        <w:rPr>
          <w:rStyle w:val="101"/>
          <w:rFonts w:ascii="宋体" w:hAnsi="宋体" w:cs="宋体"/>
          <w:bCs/>
          <w:color w:val="000000"/>
          <w:szCs w:val="21"/>
        </w:rPr>
        <w:t>杨——</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】杨四郎延辉是儿的名</w:t>
      </w:r>
      <w:r>
        <w:rPr>
          <w:rStyle w:val="101"/>
          <w:rFonts w:hint="eastAsia" w:ascii="Verdana" w:hAnsi="Verdana" w:cs="Verdana"/>
          <w:bCs/>
          <w:color w:val="000000"/>
          <w:sz w:val="18"/>
          <w:szCs w:val="18"/>
        </w:rPr>
        <w:t>呐</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】早知道回令无性命，见母不该转回程。眼望后宫呼救</w:t>
      </w:r>
      <w:r>
        <w:rPr>
          <w:rStyle w:val="101"/>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公主</w:t>
      </w:r>
      <w:r>
        <w:rPr>
          <w:rStyle w:val="101"/>
          <w:rFonts w:hint="eastAsia" w:ascii="Verdana" w:hAnsi="Verdana" w:cs="Verdana"/>
          <w:bCs/>
          <w:color w:val="000000"/>
          <w:szCs w:val="21"/>
        </w:rPr>
        <w:t>，</w:t>
      </w:r>
      <w:r>
        <w:rPr>
          <w:rStyle w:val="101"/>
          <w:rFonts w:ascii="Verdana" w:hAnsi="Verdana" w:cs="Verdana"/>
          <w:bCs/>
          <w:color w:val="000000"/>
          <w:szCs w:val="21"/>
        </w:rPr>
        <w:t>我的妻呀!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】夫妻</w:t>
      </w:r>
      <w:r>
        <w:rPr>
          <w:rStyle w:val="101"/>
          <w:rFonts w:hint="eastAsia" w:ascii="Verdana" w:hAnsi="Verdana" w:cs="Verdana"/>
          <w:bCs/>
          <w:color w:val="000000"/>
          <w:szCs w:val="21"/>
        </w:rPr>
        <w:t>们</w:t>
      </w:r>
      <w:r>
        <w:rPr>
          <w:rStyle w:val="101"/>
          <w:rFonts w:ascii="Verdana" w:hAnsi="Verdana" w:cs="Verdana"/>
          <w:bCs/>
          <w:color w:val="000000"/>
          <w:szCs w:val="21"/>
        </w:rPr>
        <w:t>见一面死也甘心。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】在银安绑得我昏迷不醒，</w:t>
      </w:r>
    </w:p>
    <w:p>
      <w:pPr>
        <w:ind w:left="1260" w:hanging="1260"/>
        <w:jc w:val="left"/>
      </w:pPr>
      <w:r>
        <w:rPr>
          <w:rStyle w:val="101"/>
          <w:rFonts w:hint="eastAsia" w:ascii="Verdana" w:hAnsi="Verdana" w:cs="Verdana"/>
          <w:bCs/>
          <w:color w:val="000000"/>
          <w:szCs w:val="21"/>
        </w:rPr>
        <w:t>唉</w:t>
      </w:r>
      <w:r>
        <w:rPr>
          <w:rStyle w:val="101"/>
          <w:rFonts w:ascii="Verdana" w:hAnsi="Verdana" w:cs="Verdana"/>
          <w:bCs/>
          <w:color w:val="000000"/>
          <w:szCs w:val="21"/>
        </w:rPr>
        <w:t>，公主啊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唉——</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】又只见公主到来临。你若念在夫妻义，太后台前讲人情。你若不念夫妻义，杀了我杨延辉</w:t>
      </w:r>
      <w:r>
        <w:rPr>
          <w:rStyle w:val="101"/>
          <w:rFonts w:hint="eastAsia" w:ascii="Verdana" w:hAnsi="Verdana" w:cs="Verdana"/>
          <w:bCs/>
          <w:color w:val="000000"/>
          <w:szCs w:val="21"/>
        </w:rPr>
        <w:t>，</w:t>
      </w:r>
      <w:r>
        <w:rPr>
          <w:rStyle w:val="101"/>
          <w:rFonts w:ascii="Verdana" w:hAnsi="Verdana" w:cs="Verdana"/>
          <w:bCs/>
          <w:color w:val="000000"/>
          <w:szCs w:val="21"/>
        </w:rPr>
        <w:t>你另嫁旁人。</w:t>
      </w:r>
    </w:p>
    <w:p>
      <w:pPr>
        <w:ind w:left="1260" w:hanging="1260"/>
        <w:jc w:val="left"/>
      </w:pPr>
      <w:r>
        <w:rPr>
          <w:rStyle w:val="101"/>
          <w:rFonts w:ascii="Verdana" w:hAnsi="Verdana" w:cs="Verdana"/>
          <w:bCs/>
          <w:color w:val="000000"/>
          <w:szCs w:val="21"/>
        </w:rPr>
        <w:t>太后!</w:t>
      </w:r>
    </w:p>
    <w:p>
      <w:pPr>
        <w:ind w:left="1260" w:hanging="1260"/>
        <w:jc w:val="left"/>
      </w:pPr>
      <w:r>
        <w:rPr>
          <w:rStyle w:val="101"/>
          <w:rFonts w:hint="eastAsia" w:ascii="Verdana" w:hAnsi="Verdana" w:cs="Verdana"/>
          <w:bCs/>
          <w:color w:val="000000"/>
          <w:szCs w:val="21"/>
        </w:rPr>
        <w:t>唉!</w:t>
      </w:r>
      <w:r>
        <w:rPr>
          <w:rStyle w:val="101"/>
          <w:rFonts w:ascii="Verdana" w:hAnsi="Verdana" w:cs="Verdana"/>
          <w:bCs/>
          <w:color w:val="000000"/>
          <w:szCs w:val="21"/>
        </w:rPr>
        <w:t>太后啊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101"/>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101"/>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101"/>
          <w:rFonts w:ascii="Verdana" w:hAnsi="Verdana" w:cs="Verdana"/>
          <w:bCs/>
          <w:color w:val="000000"/>
          <w:szCs w:val="21"/>
        </w:rPr>
        <w:t>老太后</w:t>
      </w:r>
      <w:r>
        <w:rPr>
          <w:rStyle w:val="101"/>
          <w:rFonts w:hint="eastAsia" w:ascii="Verdana" w:hAnsi="Verdana" w:cs="Verdana"/>
          <w:bCs/>
          <w:color w:val="000000"/>
          <w:szCs w:val="21"/>
        </w:rPr>
        <w:t>哇</w:t>
      </w:r>
      <w:r>
        <w:rPr>
          <w:rStyle w:val="101"/>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啊</w:t>
      </w:r>
      <w:r>
        <w:rPr>
          <w:rStyle w:val="101"/>
          <w:rFonts w:hint="eastAsia" w:ascii="Verdana" w:hAnsi="Verdana" w:cs="Verdana"/>
          <w:bCs/>
          <w:color w:val="000000"/>
          <w:szCs w:val="21"/>
        </w:rPr>
        <w:t>——</w:t>
      </w:r>
      <w:r>
        <w:rPr>
          <w:rStyle w:val="101"/>
          <w:rFonts w:ascii="Verdana" w:hAnsi="Verdana" w:cs="Verdana"/>
          <w:bCs/>
          <w:color w:val="000000"/>
          <w:szCs w:val="21"/>
        </w:rPr>
        <w:t>丈母娘</w:t>
      </w:r>
      <w:r>
        <w:rPr>
          <w:rStyle w:val="101"/>
          <w:rFonts w:hint="eastAsia" w:ascii="Verdana" w:hAnsi="Verdana" w:cs="Verdana"/>
          <w:bCs/>
          <w:color w:val="000000"/>
          <w:szCs w:val="21"/>
        </w:rPr>
        <w:t>呐</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啊</w:t>
      </w:r>
      <w:r>
        <w:rPr>
          <w:rStyle w:val="101"/>
          <w:rFonts w:hint="eastAsia" w:ascii="Verdana" w:hAnsi="Verdana" w:cs="Verdana"/>
          <w:bCs/>
          <w:color w:val="000000"/>
          <w:szCs w:val="21"/>
        </w:rPr>
        <w:t>——</w:t>
      </w:r>
      <w:r>
        <w:rPr>
          <w:rStyle w:val="101"/>
          <w:rFonts w:ascii="Verdana" w:hAnsi="Verdana" w:cs="Verdana"/>
          <w:bCs/>
          <w:color w:val="000000"/>
          <w:szCs w:val="21"/>
        </w:rPr>
        <w:t>老太后啊</w:t>
      </w:r>
      <w:r>
        <w:rPr>
          <w:rStyle w:val="101"/>
          <w:rFonts w:hint="eastAsia" w:ascii="Verdana" w:hAnsi="Verdana" w:cs="Verdana"/>
          <w:bCs/>
          <w:color w:val="000000"/>
          <w:szCs w:val="21"/>
        </w:rPr>
        <w:t>!)</w:t>
      </w:r>
    </w:p>
    <w:p>
      <w:pPr>
        <w:ind w:left="1260" w:hanging="1260"/>
        <w:jc w:val="left"/>
      </w:pPr>
      <w:r>
        <w:rPr>
          <w:rStyle w:val="101"/>
          <w:rFonts w:ascii="宋体" w:hAnsi="宋体" w:cs="宋体"/>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快板</w:t>
      </w:r>
      <w:r>
        <w:rPr>
          <w:rStyle w:val="101"/>
          <w:rFonts w:ascii="宋体" w:hAnsi="宋体" w:cs="宋体"/>
          <w:bCs/>
          <w:color w:val="000000"/>
          <w:szCs w:val="21"/>
        </w:rPr>
        <w:t>】千层浪里翻身滚，百尺高竿又复生。见了公主礼恭敬，</w:t>
      </w:r>
    </w:p>
    <w:p>
      <w:pPr>
        <w:ind w:left="1260" w:hanging="1260"/>
        <w:jc w:val="left"/>
      </w:pPr>
      <w:r>
        <w:rPr>
          <w:rStyle w:val="101"/>
          <w:rFonts w:ascii="宋体" w:hAnsi="宋体" w:cs="宋体"/>
          <w:bCs/>
          <w:color w:val="000000"/>
          <w:szCs w:val="21"/>
        </w:rPr>
        <w:t>适才多蒙公主讲情，我这里当面谢过。</w:t>
      </w:r>
    </w:p>
    <w:p>
      <w:pPr>
        <w:ind w:left="1260" w:hanging="1260"/>
        <w:jc w:val="left"/>
      </w:pPr>
      <w:r>
        <w:rPr>
          <w:rStyle w:val="101"/>
          <w:rFonts w:ascii="宋体" w:hAnsi="宋体" w:cs="宋体"/>
          <w:bCs/>
          <w:color w:val="000000"/>
          <w:szCs w:val="21"/>
        </w:rPr>
        <w:t>当面谢过。</w:t>
      </w:r>
    </w:p>
    <w:p>
      <w:pPr>
        <w:ind w:left="1260" w:hanging="1260"/>
        <w:jc w:val="left"/>
      </w:pPr>
      <w:r>
        <w:rPr>
          <w:rStyle w:val="101"/>
          <w:rFonts w:ascii="宋体" w:hAnsi="宋体" w:cs="宋体"/>
          <w:bCs/>
          <w:color w:val="000000"/>
          <w:szCs w:val="21"/>
        </w:rPr>
        <w:t>公主啊——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】我母道你是贤德的人</w:t>
      </w:r>
      <w:r>
        <w:rPr>
          <w:rStyle w:val="101"/>
          <w:rFonts w:hint="eastAsia" w:ascii="Verdana" w:hAnsi="Verdana" w:cs="Verdana"/>
          <w:bCs/>
          <w:color w:val="000000"/>
          <w:sz w:val="18"/>
          <w:szCs w:val="18"/>
        </w:rPr>
        <w:t>呐</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 xml:space="preserve">不敢，不敢! </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：岂</w:t>
      </w:r>
      <w:r>
        <w:rPr>
          <w:rStyle w:val="101"/>
          <w:rFonts w:ascii="Verdana" w:hAnsi="Verdana" w:cs="Verdana"/>
          <w:bCs/>
          <w:color w:val="000000"/>
          <w:szCs w:val="21"/>
        </w:rPr>
        <w:t>敢，</w:t>
      </w:r>
      <w:r>
        <w:rPr>
          <w:rStyle w:val="101"/>
          <w:rFonts w:hint="eastAsia" w:ascii="Verdana" w:hAnsi="Verdana" w:cs="Verdana"/>
          <w:bCs/>
          <w:color w:val="000000"/>
          <w:szCs w:val="21"/>
        </w:rPr>
        <w:t>岂</w:t>
      </w:r>
      <w:r>
        <w:rPr>
          <w:rStyle w:val="101"/>
          <w:rFonts w:ascii="Verdana" w:hAnsi="Verdana" w:cs="Verdana"/>
          <w:bCs/>
          <w:color w:val="000000"/>
          <w:szCs w:val="21"/>
        </w:rPr>
        <w:t>敢!</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】夫妻双双银安进，多谢太后不斩恩。</w:t>
      </w:r>
    </w:p>
    <w:p>
      <w:pPr>
        <w:ind w:left="1260" w:hanging="1260"/>
        <w:jc w:val="left"/>
      </w:pPr>
      <w:r>
        <w:rPr>
          <w:rStyle w:val="101"/>
          <w:rFonts w:ascii="Verdana" w:hAnsi="Verdana" w:cs="Verdana"/>
          <w:bCs/>
          <w:color w:val="000000"/>
          <w:szCs w:val="21"/>
        </w:rPr>
        <w:t>领旨!</w:t>
      </w:r>
    </w:p>
    <w:p>
      <w:pPr>
        <w:ind w:left="1260" w:hanging="1260"/>
        <w:jc w:val="left"/>
      </w:pPr>
      <w:r>
        <w:rPr>
          <w:rStyle w:val="101"/>
          <w:rFonts w:ascii="Verdana" w:hAnsi="Verdana" w:cs="Verdana"/>
          <w:bCs/>
          <w:color w:val="000000"/>
          <w:szCs w:val="21"/>
        </w:rPr>
        <w:t>哦，是是是!</w:t>
      </w:r>
    </w:p>
    <w:p>
      <w:pPr>
        <w:ind w:left="1260" w:hanging="1260"/>
        <w:jc w:val="left"/>
      </w:pPr>
      <w:r>
        <w:rPr>
          <w:rStyle w:val="101"/>
          <w:rFonts w:ascii="Verdana" w:hAnsi="Verdana" w:cs="Verdana"/>
          <w:bCs/>
          <w:color w:val="000000"/>
          <w:szCs w:val="21"/>
        </w:rPr>
        <w:t>众小番，带马四盘山去者!</w:t>
      </w:r>
    </w:p>
    <w:p>
      <w:pPr>
        <w:rPr>
          <w:rFonts w:hint="eastAsia"/>
        </w:rPr>
      </w:pPr>
      <w:bookmarkStart w:id="268" w:name="__RefHeading___Toc414518314"/>
      <w:bookmarkEnd w:id="268"/>
      <w:r>
        <w:rPr>
          <w:rFonts w:hint="eastAsia"/>
        </w:rPr>
        <w:br w:type="page"/>
      </w:r>
    </w:p>
    <w:p>
      <w:pPr>
        <w:pStyle w:val="3"/>
        <w:bidi w:val="0"/>
        <w:jc w:val="center"/>
      </w:pPr>
      <w:bookmarkStart w:id="269" w:name="_Toc1315868833"/>
      <w:bookmarkStart w:id="270" w:name="_Toc2085361488"/>
      <w:r>
        <w:rPr>
          <w:rFonts w:hint="eastAsia"/>
        </w:rPr>
        <w:t>洪羊洞</w:t>
      </w:r>
      <w:r>
        <w:rPr>
          <w:rFonts w:hint="default" w:ascii="Times New Roman" w:hAnsi="Times New Roman" w:cs="Times New Roman"/>
          <w:b w:val="0"/>
          <w:bCs w:val="0"/>
          <w:vertAlign w:val="superscript"/>
        </w:rPr>
        <w:footnoteReference w:id="470"/>
      </w:r>
      <w:r>
        <w:rPr>
          <w:rFonts w:hint="eastAsia"/>
        </w:rPr>
        <w:t xml:space="preserve"> </w:t>
      </w:r>
      <w:r>
        <w:rPr>
          <w:rFonts w:hint="eastAsia"/>
          <w:sz w:val="24"/>
          <w:szCs w:val="24"/>
        </w:rPr>
        <w:t>之</w:t>
      </w:r>
      <w:r>
        <w:rPr>
          <w:rFonts w:hint="eastAsia"/>
        </w:rPr>
        <w:t xml:space="preserve"> 杨延昭、老令公</w:t>
      </w:r>
      <w:bookmarkEnd w:id="269"/>
      <w:bookmarkEnd w:id="2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冲头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切住</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起更</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要稍快</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咚哐</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收</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一场</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大锣打上</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四</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引</w:t>
      </w:r>
      <w:r>
        <w:rPr>
          <w:rStyle w:val="101"/>
          <w:rFonts w:hint="eastAsia" w:ascii="Verdana" w:hAnsi="Verdana" w:cs="Verdana"/>
          <w:bCs/>
          <w:color w:val="000000"/>
          <w:szCs w:val="21"/>
        </w:rPr>
        <w:t>老令公魂子</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站门</w:t>
      </w:r>
      <w:r>
        <w:rPr>
          <w:rStyle w:val="101"/>
          <w:rFonts w:hint="eastAsia" w:ascii="Verdana" w:hAnsi="Verdana" w:cs="Verdana"/>
          <w:bCs/>
          <w:color w:val="000000"/>
          <w:szCs w:val="21"/>
        </w:rPr>
        <w:t>，令公</w:t>
      </w:r>
      <w:r>
        <w:rPr>
          <w:rStyle w:val="101"/>
          <w:rFonts w:hint="eastAsia" w:ascii="楷体" w:hAnsi="楷体" w:eastAsia="楷体" w:cs="Verdana"/>
          <w:bCs/>
          <w:color w:val="000000"/>
          <w:szCs w:val="21"/>
        </w:rPr>
        <w:t>到台口</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大锣归位</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生前为大将，死后做忠魂。</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吾乃继业</w:t>
      </w:r>
      <w:r>
        <w:rPr>
          <w:rStyle w:val="101"/>
          <w:rFonts w:hint="eastAsia" w:ascii="Verdana" w:hAnsi="Verdana" w:cs="Verdana"/>
          <w:bCs/>
          <w:color w:val="000000"/>
          <w:szCs w:val="21"/>
        </w:rPr>
        <w:t>灵魂(</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阴魂</w:t>
      </w:r>
      <w:r>
        <w:rPr>
          <w:rStyle w:val="101"/>
          <w:rFonts w:hint="eastAsia" w:ascii="Verdana" w:hAnsi="Verdana" w:cs="Verdana"/>
          <w:bCs/>
          <w:color w:val="000000"/>
          <w:szCs w:val="21"/>
        </w:rPr>
        <w:t>；鬼魂)</w:t>
      </w:r>
      <w:r>
        <w:rPr>
          <w:rStyle w:val="101"/>
          <w:rFonts w:ascii="Verdana" w:hAnsi="Verdana" w:cs="Verdana"/>
          <w:bCs/>
          <w:color w:val="000000"/>
          <w:szCs w:val="21"/>
        </w:rPr>
        <w:t>是也。</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今当三星归位之期，我不免去至天波杨府</w:t>
      </w:r>
      <w:r>
        <w:rPr>
          <w:rStyle w:val="101"/>
          <w:rFonts w:hint="eastAsia" w:ascii="Verdana" w:hAnsi="Verdana" w:cs="Verdana"/>
          <w:bCs/>
          <w:color w:val="000000"/>
          <w:szCs w:val="21"/>
        </w:rPr>
        <w:t>托兆一番(</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托梦一回</w:t>
      </w:r>
      <w:r>
        <w:rPr>
          <w:rStyle w:val="101"/>
          <w:rFonts w:hint="eastAsia" w:ascii="Verdana" w:hAnsi="Verdana" w:cs="Verdana"/>
          <w:bCs/>
          <w:color w:val="000000"/>
          <w:szCs w:val="21"/>
        </w:rPr>
        <w:t>；托梦一番)</w:t>
      </w:r>
      <w:r>
        <w:rPr>
          <w:rStyle w:val="101"/>
          <w:rFonts w:ascii="Verdana" w:hAnsi="Verdana" w:cs="Verdana"/>
          <w:bCs/>
          <w:color w:val="000000"/>
          <w:szCs w:val="21"/>
        </w:rPr>
        <w:t>便了。</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众鬼卒，</w:t>
      </w:r>
    </w:p>
    <w:p>
      <w:pPr>
        <w:ind w:left="1260" w:hanging="1260"/>
        <w:jc w:val="left"/>
      </w:pP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应</w:t>
      </w:r>
      <w:r>
        <w:rPr>
          <w:rStyle w:val="101"/>
          <w:rFonts w:hint="eastAsia" w:ascii="Verdana" w:hAnsi="Verdana" w:cs="Verdana"/>
          <w:bCs/>
          <w:color w:val="000000"/>
          <w:szCs w:val="21"/>
        </w:rPr>
        <w:t>“呜”。)</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驾起阴风，天波杨府去者。</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帽子头</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哆啰</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起带头子</w:t>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】风</w:t>
      </w:r>
      <w:r>
        <w:rPr>
          <w:rStyle w:val="101"/>
          <w:rFonts w:hint="eastAsia" w:ascii="Verdana" w:hAnsi="Verdana" w:cs="Verdana"/>
          <w:bCs/>
          <w:color w:val="000000"/>
          <w:szCs w:val="21"/>
        </w:rPr>
        <w:t>萧萧</w:t>
      </w:r>
      <w:r>
        <w:rPr>
          <w:rStyle w:val="68"/>
          <w:rFonts w:ascii="Verdana" w:hAnsi="Verdana" w:cs="Verdana"/>
          <w:bCs/>
          <w:color w:val="000000"/>
          <w:szCs w:val="21"/>
        </w:rPr>
        <w:footnoteReference w:id="471"/>
      </w:r>
      <w:r>
        <w:rPr>
          <w:rStyle w:val="101"/>
          <w:rFonts w:ascii="Verdana" w:hAnsi="Verdana" w:cs="Verdana"/>
          <w:bCs/>
          <w:color w:val="000000"/>
          <w:szCs w:val="21"/>
        </w:rPr>
        <w:t>冷飕飕星稀月淡，荡悠悠</w:t>
      </w:r>
      <w:r>
        <w:rPr>
          <w:rStyle w:val="101"/>
          <w:rFonts w:hint="eastAsia" w:ascii="Verdana" w:hAnsi="Verdana" w:cs="Verdana"/>
          <w:bCs/>
          <w:color w:val="000000"/>
          <w:szCs w:val="21"/>
        </w:rPr>
        <w:t>飘渺渺</w:t>
      </w:r>
      <w:r>
        <w:rPr>
          <w:rStyle w:val="101"/>
          <w:rFonts w:ascii="Verdana" w:hAnsi="Verdana" w:cs="Verdana"/>
          <w:bCs/>
          <w:color w:val="000000"/>
          <w:szCs w:val="21"/>
        </w:rPr>
        <w:t>来到人间。</w:t>
      </w:r>
      <w:r>
        <w:rPr>
          <w:rStyle w:val="101"/>
          <w:rFonts w:hint="eastAsia" w:ascii="Verdana" w:hAnsi="Verdana" w:cs="Verdana"/>
          <w:bCs/>
          <w:color w:val="000000"/>
          <w:szCs w:val="21"/>
        </w:rPr>
        <w:t>教</w:t>
      </w:r>
      <w:r>
        <w:rPr>
          <w:rStyle w:val="101"/>
          <w:rFonts w:ascii="Verdana" w:hAnsi="Verdana" w:cs="Verdana"/>
          <w:bCs/>
          <w:color w:val="000000"/>
          <w:szCs w:val="21"/>
        </w:rPr>
        <w:t>鬼卒前引路风旗</w:t>
      </w:r>
      <w:r>
        <w:rPr>
          <w:rStyle w:val="101"/>
          <w:rFonts w:hint="eastAsia" w:ascii="Verdana" w:hAnsi="Verdana" w:cs="Verdana"/>
          <w:bCs/>
          <w:szCs w:val="21"/>
        </w:rPr>
        <w:t>辗转</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风旗</w:t>
      </w:r>
      <w:r>
        <w:rPr>
          <w:rStyle w:val="101"/>
          <w:rFonts w:hint="eastAsia" w:ascii="Verdana" w:hAnsi="Verdana" w:cs="Verdana"/>
          <w:bCs/>
          <w:szCs w:val="21"/>
        </w:rPr>
        <w:t>拨转</w:t>
      </w:r>
      <w:r>
        <w:rPr>
          <w:rStyle w:val="68"/>
          <w:rFonts w:ascii="Verdana" w:hAnsi="Verdana" w:cs="Verdana"/>
          <w:bCs/>
          <w:szCs w:val="21"/>
        </w:rPr>
        <w:footnoteReference w:id="472"/>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&gt;鬼卒</w:t>
      </w:r>
      <w:r>
        <w:rPr>
          <w:rStyle w:val="101"/>
          <w:rFonts w:hint="eastAsia" w:ascii="楷体" w:hAnsi="楷体" w:eastAsia="楷体" w:cs="Verdana"/>
          <w:bCs/>
          <w:color w:val="000000"/>
          <w:szCs w:val="21"/>
        </w:rPr>
        <w:t>领下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】此一去见六郎细说根源。</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&gt;老令公</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转</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小锣四反正</w:t>
      </w:r>
      <w:r>
        <w:rPr>
          <w:rStyle w:val="101"/>
          <w:rFonts w:hint="eastAsia" w:ascii="Verdana" w:hAnsi="Verdana" w:cs="Verdana"/>
          <w:bCs/>
          <w:color w:val="000000"/>
          <w:szCs w:val="21"/>
        </w:rPr>
        <w:t>&gt;家院</w:t>
      </w:r>
      <w:r>
        <w:rPr>
          <w:rStyle w:val="101"/>
          <w:rFonts w:hint="eastAsia" w:ascii="楷体" w:hAnsi="楷体" w:eastAsia="楷体" w:cs="Verdana"/>
          <w:bCs/>
          <w:color w:val="000000"/>
          <w:szCs w:val="21"/>
        </w:rPr>
        <w:t>打灯笼引</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上</w:t>
      </w:r>
      <w:r>
        <w:rPr>
          <w:rStyle w:val="68"/>
          <w:rFonts w:ascii="楷体" w:hAnsi="楷体" w:eastAsia="楷体" w:cs="Verdana"/>
          <w:bCs/>
          <w:color w:val="000000"/>
          <w:szCs w:val="21"/>
        </w:rPr>
        <w:footnoteReference w:id="473"/>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w:t>
      </w:r>
      <w:r>
        <w:t>【</w:t>
      </w:r>
      <w:r>
        <w:rPr>
          <w:rFonts w:ascii="楷体" w:hAnsi="楷体" w:eastAsia="楷体" w:cs="楷体"/>
        </w:rPr>
        <w:t>二黄原板</w:t>
      </w:r>
      <w:r>
        <w:t>】</w:t>
      </w:r>
      <w:r>
        <w:rPr>
          <w:rStyle w:val="101"/>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上站“一条边”</w:t>
      </w:r>
      <w:r>
        <w:rPr>
          <w:rFonts w:hint="eastAsia"/>
        </w:rPr>
        <w:t>，</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到小边台</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唱</w:t>
      </w:r>
      <w:r>
        <w:t>【</w:t>
      </w:r>
      <w:r>
        <w:rPr>
          <w:rFonts w:ascii="楷体" w:hAnsi="楷体" w:eastAsia="楷体" w:cs="楷体"/>
        </w:rPr>
        <w:t>二黄原板</w:t>
      </w:r>
      <w:r>
        <w:t>】</w:t>
      </w:r>
      <w:r>
        <w:rPr>
          <w:rStyle w:val="101"/>
          <w:rFonts w:hint="eastAsia" w:ascii="楷体" w:hAnsi="楷体" w:eastAsia="楷体" w:cs="Verdana"/>
          <w:bCs/>
          <w:color w:val="000000"/>
          <w:szCs w:val="21"/>
        </w:rPr>
        <w:t>三更</w:t>
      </w:r>
      <w:r>
        <w:rPr>
          <w:rFonts w:hint="eastAsia"/>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】黑暗暗雾沉沉人烟</w:t>
      </w:r>
      <w:r>
        <w:rPr>
          <w:rStyle w:val="101"/>
          <w:rFonts w:hint="eastAsia" w:ascii="Verdana" w:hAnsi="Verdana" w:cs="Verdana"/>
          <w:bCs/>
          <w:color w:val="000000"/>
          <w:szCs w:val="21"/>
        </w:rPr>
        <w:t>息</w:t>
      </w:r>
      <w:r>
        <w:rPr>
          <w:rStyle w:val="101"/>
          <w:rFonts w:ascii="Verdana" w:hAnsi="Verdana" w:cs="Verdana"/>
          <w:bCs/>
          <w:color w:val="000000"/>
          <w:szCs w:val="21"/>
        </w:rPr>
        <w:t>静，惨</w:t>
      </w:r>
      <w:r>
        <w:rPr>
          <w:rStyle w:val="101"/>
          <w:rFonts w:hint="eastAsia" w:ascii="Verdana" w:hAnsi="Verdana" w:cs="Verdana"/>
          <w:bCs/>
          <w:color w:val="000000"/>
          <w:szCs w:val="21"/>
        </w:rPr>
        <w:t>戚戚</w:t>
      </w:r>
      <w:r>
        <w:rPr>
          <w:rStyle w:val="101"/>
          <w:rFonts w:ascii="Verdana" w:hAnsi="Verdana" w:cs="Verdana"/>
          <w:bCs/>
          <w:color w:val="000000"/>
          <w:szCs w:val="21"/>
        </w:rPr>
        <w:t>悲切切来到家门。静悄悄沉寂寂天波府进，</w:t>
      </w:r>
    </w:p>
    <w:p>
      <w:pPr>
        <w:ind w:left="1260" w:hanging="1260"/>
        <w:jc w:val="left"/>
      </w:pPr>
      <w:r>
        <w:rPr>
          <w:rStyle w:val="101"/>
          <w:rFonts w:hint="eastAsia" w:ascii="Verdana" w:hAnsi="Verdana" w:cs="Verdana"/>
          <w:bCs/>
          <w:color w:val="000000"/>
          <w:szCs w:val="21"/>
        </w:rPr>
        <w:t>(众</w:t>
      </w:r>
      <w:r>
        <w:rPr>
          <w:rStyle w:val="101"/>
          <w:rFonts w:hint="eastAsia" w:ascii="楷体" w:hAnsi="楷体" w:eastAsia="楷体" w:cs="Verdana"/>
          <w:bCs/>
          <w:color w:val="000000"/>
          <w:szCs w:val="21"/>
        </w:rPr>
        <w:t>挖门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&gt;，鬼卒</w:t>
      </w:r>
      <w:r>
        <w:rPr>
          <w:rStyle w:val="101"/>
          <w:rFonts w:hint="eastAsia" w:ascii="楷体" w:hAnsi="楷体" w:eastAsia="楷体" w:cs="Verdana"/>
          <w:bCs/>
          <w:color w:val="000000"/>
          <w:szCs w:val="21"/>
        </w:rPr>
        <w:t>站门</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到大边</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】又只见六郎儿瞌睡沉沉。我这里将他的灵魂唤醒，</w:t>
      </w:r>
    </w:p>
    <w:p>
      <w:pPr>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叫散</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醒</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乱锤</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站</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一望</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桌面上向</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双投袖</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撕边</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rPr>
          <w:rStyle w:val="101"/>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】猛抬头又只见我父令公。</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我这里</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下位去</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顷仓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仓仓仓仓仓才仓</w:t>
      </w:r>
      <w:r>
        <w:rPr>
          <w:rStyle w:val="101"/>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转动。</w:t>
      </w:r>
    </w:p>
    <w:p>
      <w:pPr>
        <w:jc w:val="left"/>
      </w:pP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坐</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撕边一锣</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哆啰</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rPr>
          <w:rStyle w:val="101"/>
          <w:rFonts w:ascii="Verdana" w:hAnsi="Verdana" w:cs="Verdana"/>
          <w:bCs/>
          <w:color w:val="000000"/>
          <w:szCs w:val="21"/>
        </w:rPr>
        <w:t>【</w:t>
      </w:r>
      <w:r>
        <w:rPr>
          <w:rStyle w:val="101"/>
          <w:rFonts w:ascii="楷体" w:hAnsi="楷体" w:eastAsia="楷体" w:cs="Verdana"/>
          <w:bCs/>
          <w:color w:val="000000"/>
        </w:rPr>
        <w:t>回龙</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rPr>
        <w:t>回龙</w:t>
      </w:r>
      <w:r>
        <w:rPr>
          <w:rStyle w:val="101"/>
          <w:rFonts w:ascii="Verdana" w:hAnsi="Verdana" w:cs="Verdana"/>
          <w:bCs/>
          <w:color w:val="000000"/>
          <w:szCs w:val="21"/>
        </w:rPr>
        <w:t>】我的儿休贪睡父有话云：</w:t>
      </w:r>
    </w:p>
    <w:p>
      <w:pPr>
        <w:ind w:left="1260" w:hanging="1260"/>
        <w:jc w:val="left"/>
      </w:pP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睡介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夺头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t>【</w:t>
      </w:r>
      <w:r>
        <w:rPr>
          <w:rFonts w:ascii="楷体" w:hAnsi="楷体" w:eastAsia="楷体" w:cs="楷体"/>
        </w:rPr>
        <w:t>二黄原板</w:t>
      </w:r>
      <w:r>
        <w:t>】</w:t>
      </w:r>
      <w:r>
        <w:rPr>
          <w:rStyle w:val="101"/>
          <w:rFonts w:hint="eastAsia" w:ascii="楷体" w:hAnsi="楷体" w:eastAsia="楷体" w:cs="Verdana"/>
          <w:bCs/>
          <w:color w:val="000000"/>
          <w:szCs w:val="21"/>
        </w:rPr>
        <w:t>四更</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rPr>
        <w:t>二黄原板</w:t>
      </w:r>
      <w:r>
        <w:rPr>
          <w:rStyle w:val="101"/>
          <w:rFonts w:ascii="Verdana" w:hAnsi="Verdana" w:cs="Verdana"/>
          <w:bCs/>
          <w:color w:val="000000"/>
          <w:szCs w:val="21"/>
        </w:rPr>
        <w:t>】儿前番命孟良骸骨搬运，那乃是萧天佐</w:t>
      </w:r>
      <w:r>
        <w:rPr>
          <w:rStyle w:val="101"/>
          <w:rFonts w:hint="eastAsia" w:ascii="Verdana" w:hAnsi="Verdana" w:cs="Verdana"/>
          <w:bCs/>
          <w:color w:val="000000"/>
          <w:szCs w:val="21"/>
        </w:rPr>
        <w:t>以假为真(</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弄假为真</w:t>
      </w:r>
      <w:r>
        <w:rPr>
          <w:rStyle w:val="101"/>
          <w:rFonts w:hint="eastAsia" w:ascii="Verdana" w:hAnsi="Verdana" w:cs="Verdana"/>
          <w:bCs/>
          <w:color w:val="000000"/>
          <w:szCs w:val="21"/>
        </w:rPr>
        <w:t>)</w:t>
      </w:r>
      <w:r>
        <w:rPr>
          <w:rStyle w:val="101"/>
          <w:rFonts w:ascii="Verdana" w:hAnsi="Verdana" w:cs="Verdana"/>
          <w:bCs/>
          <w:color w:val="000000"/>
          <w:szCs w:val="21"/>
        </w:rPr>
        <w:t>。真骸骨</w:t>
      </w:r>
      <w:r>
        <w:rPr>
          <w:rStyle w:val="101"/>
          <w:rFonts w:hint="eastAsia" w:ascii="Verdana" w:hAnsi="Verdana" w:cs="Verdana"/>
          <w:bCs/>
          <w:color w:val="000000"/>
          <w:szCs w:val="21"/>
        </w:rPr>
        <w:t>现在(</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真骸骨藏在</w:t>
      </w:r>
      <w:r>
        <w:rPr>
          <w:rStyle w:val="101"/>
          <w:rFonts w:hint="eastAsia" w:ascii="Verdana" w:hAnsi="Verdana" w:cs="Verdana"/>
          <w:bCs/>
          <w:color w:val="000000"/>
          <w:szCs w:val="21"/>
        </w:rPr>
        <w:t>)</w:t>
      </w:r>
      <w:r>
        <w:rPr>
          <w:rStyle w:val="101"/>
          <w:rFonts w:ascii="Verdana" w:hAnsi="Verdana" w:cs="Verdana"/>
          <w:bCs/>
          <w:color w:val="000000"/>
          <w:szCs w:val="21"/>
        </w:rPr>
        <w:t>洪羊</w:t>
      </w:r>
      <w:r>
        <w:rPr>
          <w:rStyle w:val="101"/>
          <w:rFonts w:ascii="宋体" w:hAnsi="宋体" w:cs="宋体"/>
          <w:bCs/>
          <w:color w:val="000000"/>
          <w:szCs w:val="21"/>
        </w:rPr>
        <w:t>洞，</w:t>
      </w:r>
      <w:r>
        <w:rPr>
          <w:rStyle w:val="101"/>
          <w:rFonts w:ascii="Verdana" w:hAnsi="Verdana" w:cs="Verdana"/>
          <w:bCs/>
          <w:color w:val="000000"/>
          <w:szCs w:val="21"/>
        </w:rPr>
        <w:t>望乡台上第三层。叮咛的言语牢牢记</w:t>
      </w:r>
      <w:r>
        <w:rPr>
          <w:rStyle w:val="101"/>
          <w:rFonts w:hint="eastAsia" w:ascii="Verdana" w:hAnsi="Verdana" w:cs="Verdana"/>
          <w:bCs/>
          <w:color w:val="000000"/>
          <w:szCs w:val="21"/>
        </w:rPr>
        <w:t>紧</w:t>
      </w:r>
      <w:r>
        <w:rPr>
          <w:rStyle w:val="101"/>
          <w:rFonts w:ascii="Verdana" w:hAnsi="Verdana" w:cs="Verdana"/>
          <w:bCs/>
          <w:color w:val="000000"/>
          <w:szCs w:val="21"/>
        </w:rPr>
        <w:t>，</w:t>
      </w:r>
    </w:p>
    <w:p>
      <w:pPr>
        <w:ind w:left="1260" w:hanging="1260"/>
        <w:jc w:val="left"/>
      </w:pPr>
      <w:r>
        <w:rPr>
          <w:rStyle w:val="101"/>
          <w:rFonts w:hint="eastAsia" w:ascii="楷体" w:hAnsi="楷体" w:eastAsia="楷体" w:cs="楷体"/>
          <w:bCs/>
          <w:color w:val="000000"/>
          <w:szCs w:val="21"/>
        </w:rPr>
        <w:t>(</w:t>
      </w:r>
      <w:r>
        <w:rPr>
          <w:rStyle w:val="101"/>
          <w:rFonts w:hint="eastAsia" w:ascii="楷体" w:hAnsi="楷体" w:eastAsia="楷体" w:cs="Verdana"/>
          <w:bCs/>
          <w:color w:val="000000"/>
          <w:szCs w:val="21"/>
        </w:rPr>
        <w:t>叫散</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领下</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归大边外角</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切住</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五更</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rPr>
        <w:t>二黄散板</w:t>
      </w:r>
      <w:r>
        <w:rPr>
          <w:rStyle w:val="101"/>
          <w:rFonts w:ascii="Verdana" w:hAnsi="Verdana" w:cs="Verdana"/>
          <w:bCs/>
          <w:color w:val="000000"/>
          <w:szCs w:val="21"/>
        </w:rPr>
        <w:t>】待等儿临危时</w:t>
      </w:r>
      <w:r>
        <w:rPr>
          <w:rStyle w:val="68"/>
          <w:rFonts w:ascii="Verdana" w:hAnsi="Verdana" w:cs="Verdana"/>
          <w:bCs/>
          <w:color w:val="000000"/>
          <w:szCs w:val="21"/>
        </w:rPr>
        <w:footnoteReference w:id="474"/>
      </w:r>
      <w:r>
        <w:rPr>
          <w:rStyle w:val="101"/>
          <w:rFonts w:ascii="Verdana" w:hAnsi="Verdana" w:cs="Verdana"/>
          <w:bCs/>
          <w:color w:val="000000"/>
          <w:szCs w:val="21"/>
        </w:rPr>
        <w:t>父再来临。</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大锣打下</w:t>
      </w:r>
      <w:r>
        <w:rPr>
          <w:rStyle w:val="101"/>
          <w:rFonts w:hint="eastAsia" w:ascii="Verdana" w:hAnsi="Verdana" w:cs="Verdana"/>
          <w:bCs/>
          <w:color w:val="000000"/>
          <w:szCs w:val="21"/>
        </w:rPr>
        <w:t>&gt;老令公</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亮更</w:t>
      </w:r>
      <w:r>
        <w:rPr>
          <w:rStyle w:val="101"/>
          <w:rFonts w:hint="eastAsia" w:ascii="Verdana" w:hAnsi="Verdana" w:cs="Verdana"/>
          <w:bCs/>
          <w:color w:val="000000"/>
          <w:szCs w:val="21"/>
        </w:rPr>
        <w:t>，家院</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推门</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进门</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挖到小边</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导</w:t>
      </w:r>
      <w:r>
        <w:rPr>
          <w:rStyle w:val="101"/>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嘟仓</w:t>
      </w:r>
      <w:r>
        <w:rPr>
          <w:rStyle w:val="101"/>
          <w:rFonts w:hint="eastAsia" w:ascii="Verdana" w:hAnsi="Verdana" w:cs="Verdana"/>
          <w:bCs/>
          <w:color w:val="000000"/>
          <w:szCs w:val="21"/>
        </w:rPr>
        <w:t>&gt;，</w:t>
      </w:r>
      <w:r>
        <w:rPr>
          <w:rFonts w:hint="eastAsia" w:ascii="楷体" w:hAnsi="楷体" w:eastAsia="楷体" w:cs="楷体"/>
        </w:rPr>
        <w:t>立</w:t>
      </w:r>
      <w:r>
        <w:rPr>
          <w:rStyle w:val="101"/>
          <w:rFonts w:hint="eastAsia" w:ascii="Verdana" w:hAnsi="Verdana" w:cs="Verdana"/>
          <w:bCs/>
          <w:color w:val="000000"/>
          <w:szCs w:val="21"/>
        </w:rPr>
        <w:t>，</w:t>
      </w:r>
      <w:r>
        <w:rPr>
          <w:rFonts w:hint="eastAsia" w:ascii="楷体" w:hAnsi="楷体" w:eastAsia="楷体" w:cs="楷体"/>
        </w:rPr>
        <w:t>出位</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快扭丝</w:t>
      </w:r>
      <w:r>
        <w:rPr>
          <w:rStyle w:val="101"/>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散</w:t>
      </w:r>
      <w:r>
        <w:rPr>
          <w:rStyle w:val="101"/>
          <w:rFonts w:ascii="楷体" w:hAnsi="楷体" w:eastAsia="楷体" w:cs="Verdana"/>
          <w:bCs/>
          <w:color w:val="000000"/>
        </w:rPr>
        <w:t>板</w:t>
      </w:r>
      <w:r>
        <w:rPr>
          <w:szCs w:val="21"/>
        </w:rPr>
        <w:t>】</w:t>
      </w:r>
      <w:r>
        <w:t>醒来时不由人珠泪满胸。</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101"/>
          <w:rFonts w:hint="eastAsia" w:ascii="Verdana" w:hAnsi="Verdana" w:cs="Verdana"/>
          <w:bCs/>
          <w:color w:val="000000"/>
          <w:szCs w:val="21"/>
        </w:rPr>
        <w:t>家院</w:t>
      </w:r>
      <w:r>
        <w:rPr>
          <w:rStyle w:val="101"/>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小锣打上</w:t>
      </w:r>
      <w:r>
        <w:rPr>
          <w:rStyle w:val="101"/>
          <w:rFonts w:hint="eastAsia" w:ascii="Verdana" w:hAnsi="Verdana" w:cs="Verdana"/>
          <w:bCs/>
          <w:color w:val="000000"/>
          <w:szCs w:val="21"/>
        </w:rPr>
        <w:t>&gt;孟良</w:t>
      </w:r>
      <w:r>
        <w:rPr>
          <w:rStyle w:val="101"/>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101"/>
          <w:rFonts w:hint="eastAsia" w:ascii="Verdana" w:hAnsi="Verdana" w:cs="Verdana"/>
          <w:bCs/>
          <w:color w:val="000000"/>
          <w:szCs w:val="21"/>
        </w:rPr>
        <w:t>孟良</w:t>
      </w:r>
      <w:r>
        <w:rPr>
          <w:rStyle w:val="101"/>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小锣打下</w:t>
      </w:r>
      <w:r>
        <w:rPr>
          <w:rStyle w:val="101"/>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101"/>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101"/>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小锣打下</w:t>
      </w:r>
      <w:r>
        <w:rPr>
          <w:rStyle w:val="101"/>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小锣抽头</w:t>
      </w:r>
      <w:r>
        <w:rPr>
          <w:rStyle w:val="101"/>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101"/>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101"/>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小锣五击头</w:t>
      </w:r>
      <w:r>
        <w:rPr>
          <w:rStyle w:val="101"/>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候着。)</w:t>
      </w:r>
    </w:p>
    <w:p>
      <w:pPr>
        <w:ind w:left="1260" w:hanging="1260"/>
      </w:pPr>
      <w:r>
        <w:rPr>
          <w:rStyle w:val="101"/>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101"/>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元帅传你，需要小心。)</w:t>
      </w:r>
    </w:p>
    <w:p>
      <w:pPr>
        <w:ind w:left="1260" w:hanging="1260"/>
      </w:pPr>
      <w:r>
        <w:rPr>
          <w:rStyle w:val="101"/>
          <w:rFonts w:hint="eastAsia" w:ascii="Verdana" w:hAnsi="Verdana" w:cs="Verdana"/>
          <w:bCs/>
          <w:color w:val="000000"/>
          <w:szCs w:val="21"/>
        </w:rPr>
        <w:t>(程宣</w:t>
      </w:r>
      <w:r>
        <w:rPr>
          <w:rStyle w:val="101"/>
          <w:rFonts w:hint="eastAsia" w:ascii="Verdana" w:hAnsi="Verdana" w:cs="Verdana"/>
          <w:bCs/>
          <w:color w:val="000000"/>
          <w:szCs w:val="21"/>
        </w:rPr>
        <w:tab/>
      </w:r>
      <w:r>
        <w:rPr>
          <w:rStyle w:val="101"/>
          <w:rFonts w:hint="eastAsia" w:ascii="Verdana" w:hAnsi="Verdana" w:cs="Verdana"/>
          <w:bCs/>
          <w:color w:val="000000"/>
          <w:szCs w:val="21"/>
        </w:rPr>
        <w:t>是。)</w:t>
      </w:r>
    </w:p>
    <w:p>
      <w:pPr>
        <w:ind w:left="1260" w:hanging="1260"/>
      </w:pPr>
      <w:r>
        <w:rPr>
          <w:rStyle w:val="101"/>
          <w:rFonts w:hint="eastAsia" w:ascii="Verdana" w:hAnsi="Verdana" w:cs="Verdana"/>
          <w:bCs/>
          <w:color w:val="000000"/>
          <w:szCs w:val="21"/>
        </w:rPr>
        <w:t>(家院</w:t>
      </w:r>
      <w:r>
        <w:rPr>
          <w:rFonts w:hint="eastAsia" w:ascii="楷体" w:hAnsi="楷体" w:eastAsia="楷体" w:cs="楷体"/>
        </w:rPr>
        <w:t>、</w:t>
      </w:r>
      <w:r>
        <w:rPr>
          <w:rStyle w:val="101"/>
          <w:rFonts w:hint="eastAsia" w:ascii="Verdana" w:hAnsi="Verdana" w:cs="Verdana"/>
          <w:bCs/>
          <w:color w:val="000000"/>
          <w:szCs w:val="21"/>
        </w:rPr>
        <w:t>程宣</w:t>
      </w:r>
      <w:r>
        <w:rPr>
          <w:rFonts w:hint="eastAsia" w:ascii="楷体" w:hAnsi="楷体" w:eastAsia="楷体" w:cs="楷体"/>
        </w:rPr>
        <w:t>进门</w:t>
      </w:r>
      <w:r>
        <w:rPr>
          <w:rStyle w:val="101"/>
          <w:rFonts w:hint="eastAsia" w:ascii="Verdana" w:hAnsi="Verdana" w:cs="Verdana"/>
          <w:bCs/>
          <w:color w:val="000000"/>
          <w:szCs w:val="21"/>
        </w:rPr>
        <w:t>，家院</w:t>
      </w:r>
      <w:r>
        <w:rPr>
          <w:rFonts w:hint="eastAsia" w:ascii="楷体" w:hAnsi="楷体" w:eastAsia="楷体" w:cs="楷体"/>
        </w:rPr>
        <w:t>大边</w:t>
      </w:r>
      <w:r>
        <w:rPr>
          <w:rStyle w:val="101"/>
          <w:rFonts w:hint="eastAsia" w:ascii="Verdana" w:hAnsi="Verdana" w:cs="Verdana"/>
          <w:bCs/>
          <w:color w:val="000000"/>
          <w:szCs w:val="21"/>
        </w:rPr>
        <w:t>，程宣</w:t>
      </w:r>
      <w:r>
        <w:rPr>
          <w:rFonts w:hint="eastAsia" w:ascii="楷体" w:hAnsi="楷体" w:eastAsia="楷体" w:cs="楷体"/>
        </w:rPr>
        <w:t>边挖到小边边念</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(程宣</w:t>
      </w:r>
      <w:r>
        <w:rPr>
          <w:rStyle w:val="101"/>
          <w:rFonts w:hint="eastAsia" w:ascii="Verdana" w:hAnsi="Verdana" w:cs="Verdana"/>
          <w:bCs/>
          <w:color w:val="000000"/>
          <w:szCs w:val="21"/>
        </w:rPr>
        <w:tab/>
      </w:r>
      <w:r>
        <w:rPr>
          <w:rStyle w:val="101"/>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大边端匣请</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快扭丝</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101"/>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101"/>
          <w:rFonts w:hint="eastAsia" w:ascii="楷体" w:hAnsi="楷体" w:eastAsia="楷体" w:cs="楷体"/>
          <w:b/>
          <w:bCs/>
          <w:color w:val="000000"/>
          <w:szCs w:val="21"/>
        </w:rPr>
        <w:t xml:space="preserve"> </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101"/>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快扭丝</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101"/>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快冲头</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快冲头</w:t>
      </w:r>
      <w:r>
        <w:rPr>
          <w:rStyle w:val="101"/>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快冲头</w:t>
      </w:r>
      <w:r>
        <w:rPr>
          <w:rStyle w:val="101"/>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冲头</w:t>
      </w:r>
      <w:r>
        <w:rPr>
          <w:rStyle w:val="101"/>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&gt;，程宣</w:t>
      </w:r>
      <w:r>
        <w:rPr>
          <w:rFonts w:hint="eastAsia" w:ascii="楷体" w:hAnsi="楷体" w:eastAsia="楷体" w:cs="楷体"/>
        </w:rPr>
        <w:t>出门</w:t>
      </w:r>
      <w:r>
        <w:rPr>
          <w:rStyle w:val="101"/>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乱锤</w:t>
      </w:r>
      <w:r>
        <w:rPr>
          <w:rStyle w:val="101"/>
          <w:rFonts w:hint="eastAsia" w:ascii="Verdana" w:hAnsi="Verdana" w:cs="Verdana"/>
          <w:bCs/>
          <w:color w:val="000000"/>
          <w:szCs w:val="21"/>
        </w:rPr>
        <w:t>&gt;，杨延昭</w:t>
      </w:r>
      <w:r>
        <w:rPr>
          <w:rFonts w:hint="eastAsia" w:ascii="楷体" w:hAnsi="楷体" w:eastAsia="楷体" w:cs="楷体"/>
        </w:rPr>
        <w:t>胸疼介</w:t>
      </w:r>
      <w:r>
        <w:rPr>
          <w:rStyle w:val="101"/>
          <w:rFonts w:hint="eastAsia" w:ascii="Verdana" w:hAnsi="Verdana" w:cs="Verdana"/>
          <w:bCs/>
          <w:color w:val="000000"/>
          <w:szCs w:val="21"/>
        </w:rPr>
        <w:t>，家院</w:t>
      </w:r>
      <w:r>
        <w:rPr>
          <w:rFonts w:hint="eastAsia" w:ascii="楷体" w:hAnsi="楷体" w:eastAsia="楷体" w:cs="楷体"/>
        </w:rPr>
        <w:t>搀</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rPr>
        <w:t>仓</w:t>
      </w:r>
      <w:r>
        <w:rPr>
          <w:rStyle w:val="101"/>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101"/>
          <w:rFonts w:hint="eastAsia" w:ascii="Verdana" w:hAnsi="Verdana" w:cs="Verdana"/>
          <w:bCs/>
          <w:color w:val="000000"/>
          <w:szCs w:val="21"/>
        </w:rPr>
        <w:t>家院</w:t>
      </w:r>
      <w:r>
        <w:rPr>
          <w:rFonts w:hint="eastAsia" w:ascii="楷体" w:hAnsi="楷体" w:eastAsia="楷体" w:cs="楷体"/>
        </w:rPr>
        <w:t>搀</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乱锤</w:t>
      </w:r>
      <w:r>
        <w:rPr>
          <w:rStyle w:val="101"/>
          <w:rFonts w:hint="eastAsia" w:ascii="Verdana" w:hAnsi="Verdana" w:cs="Verdana"/>
          <w:bCs/>
          <w:color w:val="000000"/>
          <w:szCs w:val="21"/>
        </w:rPr>
        <w:t>&gt;，杨延昭</w:t>
      </w:r>
      <w:r>
        <w:rPr>
          <w:rFonts w:hint="eastAsia" w:ascii="楷体" w:hAnsi="楷体" w:eastAsia="楷体" w:cs="楷体"/>
        </w:rPr>
        <w:t>吐介</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&gt;&lt;</w:t>
      </w:r>
      <w:r>
        <w:rPr>
          <w:rStyle w:val="101"/>
          <w:rFonts w:hint="eastAsia" w:ascii="楷体" w:hAnsi="楷体" w:eastAsia="楷体" w:cs="Verdana"/>
          <w:b/>
          <w:bCs/>
          <w:color w:val="000000"/>
        </w:rPr>
        <w:t>叭嗒</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101"/>
          <w:rFonts w:hint="eastAsia" w:ascii="楷体" w:hAnsi="楷体" w:eastAsia="楷体" w:cs="Verdana"/>
          <w:b/>
          <w:bCs/>
          <w:color w:val="000000"/>
        </w:rPr>
        <w:t>扭丝</w:t>
      </w:r>
      <w:r>
        <w:rPr>
          <w:rFonts w:hint="eastAsia"/>
          <w:szCs w:val="21"/>
        </w:rPr>
        <w:t>&gt;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&gt;，家院</w:t>
      </w:r>
      <w:r>
        <w:rPr>
          <w:rFonts w:hint="eastAsia" w:ascii="楷体" w:hAnsi="楷体" w:eastAsia="楷体" w:cs="楷体"/>
        </w:rPr>
        <w:t>搀</w:t>
      </w:r>
      <w:r>
        <w:rPr>
          <w:rStyle w:val="101"/>
          <w:rFonts w:hint="eastAsia" w:ascii="Verdana" w:hAnsi="Verdana" w:cs="Verdana"/>
          <w:bCs/>
          <w:color w:val="000000"/>
          <w:szCs w:val="21"/>
        </w:rPr>
        <w:t>杨延昭。杨延昭</w:t>
      </w:r>
      <w:r>
        <w:rPr>
          <w:rFonts w:hint="eastAsia" w:ascii="楷体" w:hAnsi="楷体" w:eastAsia="楷体" w:cs="楷体"/>
        </w:rPr>
        <w:t>倒左右手</w:t>
      </w:r>
      <w:r>
        <w:rPr>
          <w:rStyle w:val="101"/>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大锣打下</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撤锣</w:t>
      </w:r>
      <w:r>
        <w:rPr>
          <w:rStyle w:val="101"/>
          <w:rFonts w:hint="eastAsia" w:ascii="Verdana" w:hAnsi="Verdana" w:cs="Verdana"/>
          <w:bCs/>
          <w:color w:val="000000"/>
          <w:szCs w:val="21"/>
        </w:rPr>
        <w:t>&gt;，杨延昭、家院</w:t>
      </w:r>
      <w:r>
        <w:rPr>
          <w:rStyle w:val="101"/>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小锣打上</w:t>
      </w:r>
      <w:r>
        <w:rPr>
          <w:rStyle w:val="101"/>
          <w:rFonts w:hint="eastAsia" w:ascii="Verdana" w:hAnsi="Verdana" w:cs="Verdana"/>
          <w:bCs/>
          <w:color w:val="000000"/>
          <w:szCs w:val="21"/>
        </w:rPr>
        <w:t>&gt;，</w:t>
      </w:r>
      <w:r>
        <w:rPr>
          <w:rFonts w:hint="eastAsia" w:ascii="楷体" w:hAnsi="楷体" w:eastAsia="楷体" w:cs="ˎ̥"/>
        </w:rPr>
        <w:t>四</w:t>
      </w:r>
      <w:r>
        <w:rPr>
          <w:rStyle w:val="101"/>
          <w:rFonts w:hint="eastAsia" w:ascii="Verdana" w:hAnsi="Verdana" w:cs="Verdana"/>
          <w:bCs/>
          <w:color w:val="000000"/>
          <w:szCs w:val="21"/>
        </w:rPr>
        <w:t>太监、大太监</w:t>
      </w:r>
      <w:r>
        <w:rPr>
          <w:rFonts w:hint="eastAsia" w:ascii="楷体" w:hAnsi="楷体" w:eastAsia="楷体" w:cs="ˎ̥"/>
        </w:rPr>
        <w:t>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站门</w:t>
      </w:r>
      <w:r>
        <w:rPr>
          <w:rStyle w:val="101"/>
          <w:rFonts w:hint="eastAsia" w:ascii="Verdana" w:hAnsi="Verdana" w:cs="Verdana"/>
          <w:bCs/>
          <w:color w:val="000000"/>
          <w:szCs w:val="21"/>
        </w:rPr>
        <w:t>，赵德芳</w:t>
      </w:r>
      <w:r>
        <w:rPr>
          <w:rFonts w:hint="eastAsia" w:ascii="楷体" w:hAnsi="楷体" w:eastAsia="楷体" w:cs="ˎ̥"/>
        </w:rPr>
        <w:t>上</w:t>
      </w:r>
      <w:r>
        <w:rPr>
          <w:rStyle w:val="101"/>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小锣归位</w:t>
      </w:r>
      <w:r>
        <w:rPr>
          <w:rStyle w:val="101"/>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小锣住头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101"/>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冲头</w:t>
      </w:r>
      <w:r>
        <w:rPr>
          <w:rStyle w:val="101"/>
          <w:rFonts w:hint="eastAsia" w:ascii="Verdana" w:hAnsi="Verdana" w:cs="Verdana"/>
          <w:bCs/>
          <w:color w:val="000000"/>
          <w:szCs w:val="21"/>
        </w:rPr>
        <w:t>&gt;，</w:t>
      </w:r>
      <w:r>
        <w:rPr>
          <w:rFonts w:hint="eastAsia" w:ascii="楷体" w:hAnsi="楷体" w:eastAsia="楷体" w:cs="ˎ̥"/>
        </w:rPr>
        <w:t>四</w:t>
      </w:r>
      <w:r>
        <w:rPr>
          <w:rStyle w:val="101"/>
          <w:rFonts w:hint="eastAsia" w:ascii="Verdana" w:hAnsi="Verdana" w:cs="Verdana"/>
          <w:bCs/>
          <w:color w:val="000000"/>
          <w:szCs w:val="21"/>
        </w:rPr>
        <w:t>御林军</w:t>
      </w:r>
      <w:r>
        <w:rPr>
          <w:rFonts w:hint="eastAsia" w:ascii="楷体" w:hAnsi="楷体" w:eastAsia="楷体" w:cs="ˎ̥"/>
        </w:rPr>
        <w:t>两边上</w:t>
      </w:r>
      <w:r>
        <w:rPr>
          <w:rStyle w:val="101"/>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101"/>
          <w:rFonts w:hint="eastAsia" w:ascii="Verdana" w:hAnsi="Verdana" w:cs="Verdana"/>
          <w:bCs/>
          <w:color w:val="000000"/>
          <w:szCs w:val="21"/>
        </w:rPr>
        <w:t>御林军</w:t>
      </w:r>
      <w:r>
        <w:rPr>
          <w:rFonts w:hint="eastAsia" w:ascii="楷体" w:hAnsi="楷体" w:eastAsia="楷体" w:cs="ˎ̥"/>
        </w:rPr>
        <w:t>分站两边</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大锣长锤</w:t>
      </w:r>
      <w:r>
        <w:rPr>
          <w:rStyle w:val="101"/>
          <w:rFonts w:hint="eastAsia" w:ascii="Verdana" w:hAnsi="Verdana" w:cs="Verdana"/>
          <w:bCs/>
          <w:color w:val="000000"/>
          <w:szCs w:val="21"/>
        </w:rPr>
        <w:t>&gt;，赵德芳</w:t>
      </w:r>
      <w:r>
        <w:rPr>
          <w:rStyle w:val="101"/>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大锣扭丝</w:t>
      </w:r>
      <w:r>
        <w:rPr>
          <w:rStyle w:val="101"/>
          <w:rFonts w:hint="eastAsia" w:ascii="Verdana" w:hAnsi="Verdana" w:cs="Verdana"/>
          <w:bCs/>
          <w:color w:val="000000"/>
          <w:szCs w:val="21"/>
        </w:rPr>
        <w:t>&gt;，众</w:t>
      </w:r>
      <w:r>
        <w:rPr>
          <w:rStyle w:val="101"/>
          <w:rFonts w:hint="eastAsia" w:ascii="楷体" w:hAnsi="楷体" w:eastAsia="楷体" w:cs="Verdana"/>
          <w:bCs/>
          <w:color w:val="000000"/>
          <w:szCs w:val="21"/>
        </w:rPr>
        <w:t>站小边。</w:t>
      </w:r>
      <w:r>
        <w:rPr>
          <w:rStyle w:val="101"/>
          <w:rFonts w:hint="eastAsia" w:ascii="Verdana" w:hAnsi="Verdana" w:cs="Verdana"/>
          <w:bCs/>
          <w:color w:val="000000"/>
          <w:szCs w:val="21"/>
        </w:rPr>
        <w:t>虎形</w:t>
      </w:r>
      <w:r>
        <w:rPr>
          <w:rStyle w:val="101"/>
          <w:rFonts w:hint="eastAsia" w:ascii="楷体" w:hAnsi="楷体" w:eastAsia="楷体" w:cs="Verdana"/>
          <w:bCs/>
          <w:color w:val="000000"/>
          <w:szCs w:val="21"/>
        </w:rPr>
        <w:t>下场门上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到大边台口</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风声</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跳介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扫头</w:t>
      </w:r>
      <w:r>
        <w:rPr>
          <w:rStyle w:val="101"/>
          <w:rFonts w:hint="eastAsia" w:ascii="Verdana" w:hAnsi="Verdana" w:cs="Verdana"/>
          <w:bCs/>
          <w:color w:val="000000"/>
          <w:szCs w:val="21"/>
        </w:rPr>
        <w:t>&gt;，虎形</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，众</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撤锣</w:t>
      </w:r>
      <w:r>
        <w:rPr>
          <w:rStyle w:val="101"/>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铙钹夺头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才</w:t>
      </w:r>
      <w:r>
        <w:rPr>
          <w:rStyle w:val="101"/>
          <w:rFonts w:hint="eastAsia" w:ascii="Verdana" w:hAnsi="Verdana" w:cs="Verdana"/>
          <w:bCs/>
          <w:color w:val="000000"/>
          <w:szCs w:val="21"/>
        </w:rPr>
        <w:t>&gt;，杨宗保</w:t>
      </w:r>
      <w:r>
        <w:rPr>
          <w:rStyle w:val="101"/>
          <w:rFonts w:hint="eastAsia" w:ascii="楷体" w:hAnsi="楷体" w:eastAsia="楷体" w:cs="Verdana"/>
          <w:bCs/>
          <w:color w:val="000000"/>
          <w:szCs w:val="21"/>
        </w:rPr>
        <w:t>在右</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搀</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101"/>
          <w:rFonts w:hint="eastAsia" w:ascii="楷体" w:hAnsi="楷体" w:eastAsia="楷体" w:cs="Verdana"/>
          <w:bCs/>
          <w:color w:val="000000"/>
          <w:szCs w:val="21"/>
        </w:rPr>
        <w:t>铙钹</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搓锤</w:t>
      </w:r>
      <w:r>
        <w:rPr>
          <w:rStyle w:val="101"/>
          <w:rFonts w:hint="eastAsia" w:ascii="Verdana" w:hAnsi="Verdana" w:cs="Verdana"/>
          <w:bCs/>
          <w:color w:val="000000"/>
          <w:szCs w:val="21"/>
        </w:rPr>
        <w:t>&gt;，杨延昭</w:t>
      </w:r>
      <w:r>
        <w:rPr>
          <w:rStyle w:val="101"/>
          <w:rFonts w:hint="eastAsia" w:ascii="楷体" w:hAnsi="楷体" w:eastAsia="楷体" w:cs="Verdana"/>
          <w:bCs/>
          <w:color w:val="000000"/>
          <w:szCs w:val="21"/>
        </w:rPr>
        <w:t>把</w:t>
      </w:r>
      <w:r>
        <w:rPr>
          <w:rStyle w:val="101"/>
          <w:rFonts w:hint="eastAsia" w:ascii="Verdana" w:hAnsi="Verdana" w:cs="Verdana"/>
          <w:bCs/>
          <w:color w:val="000000"/>
          <w:szCs w:val="21"/>
        </w:rPr>
        <w:t>杨宗保</w:t>
      </w:r>
      <w:r>
        <w:rPr>
          <w:rStyle w:val="101"/>
          <w:rFonts w:hint="eastAsia" w:ascii="楷体" w:hAnsi="楷体" w:eastAsia="楷体" w:cs="Verdana"/>
          <w:bCs/>
          <w:color w:val="000000"/>
          <w:szCs w:val="21"/>
        </w:rPr>
        <w:t>从小边带到大边</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面向堂桌正面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走</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到了堂桌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右手扶桌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一滑</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左转身</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甩髯口</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右手托身后</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向右扶桌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左手在脸前从右往左画圈招手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叫</w:t>
      </w:r>
      <w:r>
        <w:rPr>
          <w:rStyle w:val="101"/>
          <w:rFonts w:hint="eastAsia" w:ascii="Verdana" w:hAnsi="Verdana" w:cs="Verdana"/>
          <w:bCs/>
          <w:color w:val="000000"/>
          <w:szCs w:val="21"/>
        </w:rPr>
        <w:t>杨宗保，杨综保</w:t>
      </w:r>
      <w:r>
        <w:rPr>
          <w:rStyle w:val="101"/>
          <w:rFonts w:hint="eastAsia" w:ascii="楷体" w:hAnsi="楷体" w:eastAsia="楷体" w:cs="Verdana"/>
          <w:bCs/>
          <w:color w:val="000000"/>
          <w:szCs w:val="21"/>
        </w:rPr>
        <w:t>双手扶</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双手</w:t>
      </w:r>
      <w:r>
        <w:rPr>
          <w:rStyle w:val="101"/>
          <w:rFonts w:hint="eastAsia" w:ascii="宋体" w:hAnsi="宋体" w:cs="Verdana"/>
          <w:bCs/>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推磨</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进大座</w:t>
      </w:r>
      <w:r>
        <w:rPr>
          <w:rStyle w:val="101"/>
          <w:rFonts w:hint="eastAsia" w:ascii="Verdana" w:hAnsi="Verdana" w:cs="Verdana"/>
          <w:bCs/>
          <w:color w:val="000000"/>
          <w:szCs w:val="21"/>
        </w:rPr>
        <w:t>，杨宗保</w:t>
      </w:r>
      <w:r>
        <w:rPr>
          <w:rStyle w:val="101"/>
          <w:rFonts w:hint="eastAsia" w:ascii="楷体" w:hAnsi="楷体" w:eastAsia="楷体" w:cs="Verdana"/>
          <w:bCs/>
          <w:color w:val="000000"/>
          <w:szCs w:val="21"/>
        </w:rPr>
        <w:t>归小边堂桌旁边</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小锣抽头</w:t>
      </w:r>
      <w:r>
        <w:rPr>
          <w:rStyle w:val="101"/>
          <w:rFonts w:hint="eastAsia" w:ascii="Verdana" w:hAnsi="Verdana" w:cs="Verdana"/>
          <w:bCs/>
          <w:color w:val="000000"/>
          <w:szCs w:val="21"/>
        </w:rPr>
        <w:t>&gt;，赵德芳众</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，御林军“</w:t>
      </w:r>
      <w:r>
        <w:rPr>
          <w:rStyle w:val="101"/>
          <w:rFonts w:hint="eastAsia" w:ascii="楷体" w:hAnsi="楷体" w:eastAsia="楷体" w:cs="Verdana"/>
          <w:bCs/>
          <w:color w:val="000000"/>
          <w:szCs w:val="21"/>
        </w:rPr>
        <w:t>一条边</w:t>
      </w:r>
      <w:r>
        <w:rPr>
          <w:rStyle w:val="101"/>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小锣抽头</w:t>
      </w:r>
      <w:r>
        <w:rPr>
          <w:rStyle w:val="101"/>
          <w:rFonts w:hint="eastAsia" w:ascii="Verdana" w:hAnsi="Verdana" w:cs="Verdana"/>
          <w:bCs/>
          <w:color w:val="000000"/>
          <w:szCs w:val="21"/>
        </w:rPr>
        <w:t>&gt;，赵德芳</w:t>
      </w:r>
      <w:r>
        <w:rPr>
          <w:rStyle w:val="101"/>
          <w:rFonts w:hint="eastAsia" w:ascii="楷体" w:hAnsi="楷体" w:eastAsia="楷体" w:cs="Verdana"/>
          <w:bCs/>
          <w:color w:val="000000"/>
          <w:szCs w:val="21"/>
        </w:rPr>
        <w:t>挖到大边</w:t>
      </w:r>
      <w:r>
        <w:rPr>
          <w:rStyle w:val="101"/>
          <w:rFonts w:hint="eastAsia" w:ascii="Verdana" w:hAnsi="Verdana" w:cs="Verdana"/>
          <w:bCs/>
          <w:color w:val="000000"/>
          <w:szCs w:val="21"/>
        </w:rPr>
        <w:t>，杨宗保</w:t>
      </w:r>
      <w:r>
        <w:rPr>
          <w:rStyle w:val="101"/>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8"/>
          <w:rFonts w:ascii="楷体" w:hAnsi="楷体" w:eastAsia="楷体" w:cs="ˎ̥"/>
          <w:color w:val="000000"/>
          <w:szCs w:val="21"/>
        </w:rPr>
        <w:footnoteReference w:id="475"/>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小锣叫头</w:t>
      </w:r>
      <w:r>
        <w:rPr>
          <w:rStyle w:val="101"/>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101"/>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8"/>
        </w:rPr>
        <w:footnoteReference w:id="476"/>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撞金钟</w:t>
      </w:r>
      <w:r>
        <w:rPr>
          <w:rStyle w:val="101"/>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8"/>
          <w:rFonts w:ascii="楷体" w:hAnsi="楷体" w:eastAsia="楷体" w:cs="楷体"/>
        </w:rPr>
        <w:footnoteReference w:id="477"/>
      </w:r>
      <w:r>
        <w:t>】我方才朦胧荏苒</w:t>
      </w:r>
      <w:r>
        <w:rPr>
          <w:rStyle w:val="68"/>
        </w:rPr>
        <w:footnoteReference w:id="478"/>
      </w:r>
      <w:r>
        <w:t>动</w:t>
      </w:r>
      <w:r>
        <w:rPr>
          <w:rFonts w:hint="eastAsia"/>
          <w:sz w:val="18"/>
          <w:szCs w:val="18"/>
        </w:rPr>
        <w:t>啊</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8"/>
        </w:rPr>
        <w:footnoteReference w:id="479"/>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乱锤</w:t>
      </w:r>
      <w:r>
        <w:rPr>
          <w:rFonts w:hint="eastAsia"/>
          <w:szCs w:val="21"/>
        </w:rPr>
        <w:t>&gt;</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101"/>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&gt;&lt;</w:t>
      </w:r>
      <w:r>
        <w:rPr>
          <w:rStyle w:val="101"/>
          <w:rFonts w:hint="eastAsia" w:ascii="楷体" w:hAnsi="楷体" w:eastAsia="楷体" w:cs="Verdana"/>
          <w:b/>
          <w:bCs/>
          <w:color w:val="000000"/>
        </w:rPr>
        <w:t>叭嗒</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p>
    <w:p>
      <w:pPr>
        <w:ind w:left="1260" w:hanging="1260"/>
      </w:pPr>
      <w:r>
        <w:rPr>
          <w:rStyle w:val="101"/>
          <w:rFonts w:hint="eastAsia" w:ascii="Verdana" w:hAnsi="Verdana" w:cs="Verdana"/>
          <w:bCs/>
          <w:color w:val="000000"/>
          <w:szCs w:val="21"/>
        </w:rPr>
        <w:t>(</w:t>
      </w:r>
      <w:r>
        <w:rPr>
          <w:rFonts w:hint="eastAsia"/>
          <w:szCs w:val="21"/>
        </w:rPr>
        <w:t>&lt;</w:t>
      </w:r>
      <w:r>
        <w:rPr>
          <w:rStyle w:val="101"/>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101"/>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101"/>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101"/>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101"/>
          <w:bCs/>
          <w:color w:val="000000"/>
          <w:szCs w:val="21"/>
        </w:rPr>
        <w:t>&lt;</w:t>
      </w:r>
      <w:r>
        <w:rPr>
          <w:rFonts w:hint="eastAsia" w:ascii="楷体" w:hAnsi="楷体" w:eastAsia="楷体" w:cs="ˎ̥"/>
          <w:b/>
          <w:color w:val="000000"/>
          <w:szCs w:val="21"/>
        </w:rPr>
        <w:t>凤点头</w:t>
      </w:r>
      <w:r>
        <w:rPr>
          <w:rStyle w:val="101"/>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271" w:name="__RefHeading___Toc414518315"/>
      <w:bookmarkEnd w:id="271"/>
      <w:r>
        <w:rPr>
          <w:rFonts w:hint="eastAsia"/>
        </w:rPr>
        <w:br w:type="page"/>
      </w:r>
    </w:p>
    <w:p>
      <w:pPr>
        <w:pStyle w:val="3"/>
        <w:bidi w:val="0"/>
        <w:jc w:val="center"/>
        <w:rPr>
          <w:rFonts w:hint="default"/>
        </w:rPr>
      </w:pPr>
      <w:bookmarkStart w:id="272" w:name="_Toc1200468044"/>
      <w:bookmarkStart w:id="273" w:name="_Toc2009211104"/>
      <w:r>
        <w:rPr>
          <w:rFonts w:hint="eastAsia"/>
        </w:rPr>
        <w:t xml:space="preserve">天雷报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bookmarkEnd w:id="272"/>
      <w:bookmarkEnd w:id="27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8"/>
          <w:szCs w:val="21"/>
        </w:rPr>
        <w:footnoteReference w:id="480"/>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8"/>
          <w:rFonts w:ascii="Verdana" w:hAnsi="Verdana" w:eastAsia="Verdana" w:cs="Verdana"/>
          <w:color w:val="000000"/>
          <w:szCs w:val="21"/>
        </w:rPr>
        <w:footnoteReference w:id="481"/>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8"/>
          <w:rFonts w:ascii="Verdana" w:hAnsi="Verdana" w:cs="Verdana"/>
          <w:color w:val="000000"/>
          <w:szCs w:val="21"/>
        </w:rPr>
        <w:footnoteReference w:id="482"/>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8"/>
          <w:rFonts w:hint="eastAsia" w:ascii="??" w:hAnsi="??" w:cs="??"/>
          <w:color w:val="000000"/>
          <w:szCs w:val="21"/>
        </w:rPr>
        <w:footnoteReference w:id="483"/>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4"/>
          <w:rFonts w:hint="default" w:ascii="??" w:hAnsi="??" w:cs="??"/>
          <w:color w:val="000000"/>
          <w:szCs w:val="21"/>
        </w:rPr>
        <w:footnoteReference w:id="484"/>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11"/>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8"/>
          <w:rFonts w:ascii="??" w:hAnsi="??" w:cs="??"/>
          <w:color w:val="000000"/>
          <w:szCs w:val="21"/>
        </w:rPr>
        <w:footnoteReference w:id="485"/>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8"/>
          <w:rFonts w:ascii="Arial" w:hAnsi="Arial" w:cs="Arial"/>
          <w:color w:val="000000"/>
          <w:szCs w:val="21"/>
        </w:rPr>
        <w:footnoteReference w:id="486"/>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274" w:name="__RefHeading___Toc414518316"/>
      <w:bookmarkEnd w:id="274"/>
      <w:r>
        <w:rPr>
          <w:rFonts w:hint="eastAsia"/>
        </w:rPr>
        <w:br w:type="page"/>
      </w:r>
    </w:p>
    <w:p>
      <w:pPr>
        <w:pStyle w:val="3"/>
        <w:bidi w:val="0"/>
        <w:jc w:val="center"/>
      </w:pPr>
      <w:bookmarkStart w:id="275" w:name="_Toc1151276478"/>
      <w:bookmarkStart w:id="276" w:name="_Toc637124697"/>
      <w:r>
        <w:rPr>
          <w:rFonts w:hint="eastAsia"/>
        </w:rPr>
        <w:t xml:space="preserve">乌盆记 </w:t>
      </w:r>
      <w:r>
        <w:rPr>
          <w:rFonts w:hint="eastAsia"/>
          <w:sz w:val="24"/>
          <w:szCs w:val="24"/>
        </w:rPr>
        <w:t>之</w:t>
      </w:r>
      <w:r>
        <w:rPr>
          <w:rFonts w:hint="eastAsia"/>
        </w:rPr>
        <w:t xml:space="preserve"> 刘世昌</w:t>
      </w:r>
      <w:bookmarkEnd w:id="275"/>
      <w:bookmarkEnd w:id="27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刘升，带路——</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】一路美景观不尽，人宿旅店鸟宿林。</w:t>
      </w:r>
    </w:p>
    <w:p>
      <w:r>
        <w:rPr>
          <w:rStyle w:val="101"/>
          <w:rFonts w:ascii="宋体" w:hAnsi="宋体" w:cs="宋体"/>
          <w:bCs/>
          <w:color w:val="000000"/>
          <w:szCs w:val="21"/>
        </w:rPr>
        <w:t>卑人刘世昌，南阳人氏，贩卖绸缎为生。只因我离家日久，尤恐双亲在家悬念，为此算清</w:t>
      </w:r>
      <w:r>
        <w:rPr>
          <w:rStyle w:val="101"/>
          <w:rFonts w:hint="eastAsia" w:ascii="宋体" w:hAnsi="宋体" w:cs="宋体"/>
          <w:bCs/>
          <w:color w:val="000000"/>
          <w:szCs w:val="21"/>
        </w:rPr>
        <w:t>账目</w:t>
      </w:r>
      <w:r>
        <w:rPr>
          <w:rStyle w:val="101"/>
          <w:rFonts w:ascii="宋体" w:hAnsi="宋体" w:cs="宋体"/>
          <w:bCs/>
          <w:color w:val="000000"/>
          <w:szCs w:val="21"/>
        </w:rPr>
        <w:t>，带领家人刘升，回转家园，以奉</w:t>
      </w:r>
      <w:r>
        <w:t>甘旨</w:t>
      </w:r>
      <w:r>
        <w:rPr>
          <w:rStyle w:val="101"/>
          <w:rFonts w:ascii="宋体" w:hAnsi="宋体" w:cs="宋体"/>
          <w:bCs/>
          <w:color w:val="000000"/>
          <w:szCs w:val="21"/>
        </w:rPr>
        <w:t>。刘升，前面什么所在?</w:t>
      </w:r>
    </w:p>
    <w:p>
      <w:pPr>
        <w:ind w:left="1260" w:hanging="1260"/>
      </w:pPr>
      <w:r>
        <w:rPr>
          <w:rStyle w:val="101"/>
          <w:rFonts w:ascii="宋体" w:hAnsi="宋体" w:cs="宋体"/>
          <w:bCs/>
          <w:color w:val="000000"/>
          <w:szCs w:val="21"/>
        </w:rPr>
        <w:t>何县所管?</w:t>
      </w:r>
    </w:p>
    <w:p>
      <w:pPr>
        <w:ind w:left="1260" w:hanging="1260"/>
      </w:pPr>
      <w:r>
        <w:rPr>
          <w:rStyle w:val="101"/>
          <w:rFonts w:ascii="宋体" w:hAnsi="宋体" w:cs="宋体"/>
          <w:bCs/>
          <w:color w:val="000000"/>
          <w:szCs w:val="21"/>
        </w:rPr>
        <w:t>你看天色不好</w:t>
      </w:r>
      <w:r>
        <w:rPr>
          <w:rStyle w:val="101"/>
          <w:rFonts w:hint="eastAsia" w:ascii="宋体" w:hAnsi="宋体" w:cs="宋体"/>
          <w:bCs/>
          <w:color w:val="000000"/>
          <w:szCs w:val="21"/>
        </w:rPr>
        <w:t>哇</w:t>
      </w:r>
      <w:r>
        <w:rPr>
          <w:rStyle w:val="101"/>
          <w:rFonts w:ascii="宋体" w:hAnsi="宋体" w:cs="宋体"/>
          <w:bCs/>
          <w:color w:val="000000"/>
          <w:szCs w:val="21"/>
        </w:rPr>
        <w:t>，我们急急趱行。</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西皮原板</w:t>
      </w:r>
      <w:r>
        <w:rPr>
          <w:rStyle w:val="101"/>
          <w:rFonts w:ascii="宋体" w:hAnsi="宋体" w:cs="宋体"/>
          <w:bCs/>
          <w:color w:val="000000"/>
          <w:szCs w:val="21"/>
        </w:rPr>
        <w:t>】叹人生世间名利牵，抛父母</w:t>
      </w:r>
      <w:r>
        <w:rPr>
          <w:rStyle w:val="101"/>
          <w:rFonts w:hint="eastAsia" w:ascii="宋体" w:hAnsi="宋体" w:cs="宋体"/>
          <w:bCs/>
          <w:color w:val="000000"/>
          <w:szCs w:val="21"/>
        </w:rPr>
        <w:t>撇</w:t>
      </w:r>
      <w:r>
        <w:rPr>
          <w:rStyle w:val="101"/>
          <w:rFonts w:ascii="宋体" w:hAnsi="宋体" w:cs="宋体"/>
          <w:bCs/>
          <w:color w:val="000000"/>
          <w:szCs w:val="21"/>
        </w:rPr>
        <w:t>妻子</w:t>
      </w:r>
      <w:r>
        <w:rPr>
          <w:rStyle w:val="68"/>
          <w:rFonts w:ascii="宋体" w:hAnsi="宋体" w:cs="宋体"/>
          <w:bCs/>
          <w:color w:val="000000"/>
          <w:szCs w:val="21"/>
        </w:rPr>
        <w:footnoteReference w:id="487"/>
      </w:r>
      <w:r>
        <w:rPr>
          <w:rStyle w:val="101"/>
          <w:rFonts w:ascii="宋体" w:hAnsi="宋体" w:cs="宋体"/>
          <w:bCs/>
          <w:color w:val="000000"/>
          <w:szCs w:val="21"/>
        </w:rPr>
        <w:t>离故园。道旁美景懒得看，披星戴月奔家园。行程之间把天变，</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】狂风大雨遮满天。</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】大雨</w:t>
      </w:r>
      <w:r>
        <w:rPr>
          <w:rStyle w:val="101"/>
          <w:rFonts w:ascii="宋体" w:hAnsi="宋体" w:cs="宋体"/>
          <w:bCs/>
          <w:szCs w:val="21"/>
        </w:rPr>
        <w:t>顷</w:t>
      </w:r>
      <w:r>
        <w:rPr>
          <w:rStyle w:val="101"/>
          <w:rFonts w:ascii="宋体" w:hAnsi="宋体" w:cs="宋体"/>
          <w:bCs/>
          <w:color w:val="000000"/>
          <w:szCs w:val="21"/>
        </w:rPr>
        <w:t>至风雷</w:t>
      </w:r>
      <w:r>
        <w:rPr>
          <w:rStyle w:val="101"/>
          <w:rFonts w:ascii="宋体" w:hAnsi="宋体" w:cs="宋体"/>
          <w:bCs/>
          <w:szCs w:val="21"/>
        </w:rPr>
        <w:t>紧</w:t>
      </w:r>
      <w:r>
        <w:rPr>
          <w:rStyle w:val="68"/>
          <w:rFonts w:ascii="宋体" w:hAnsi="宋体" w:cs="宋体"/>
          <w:bCs/>
          <w:szCs w:val="21"/>
        </w:rPr>
        <w:footnoteReference w:id="488"/>
      </w:r>
      <w:r>
        <w:rPr>
          <w:rStyle w:val="101"/>
          <w:rFonts w:ascii="宋体" w:hAnsi="宋体" w:cs="宋体"/>
          <w:bCs/>
          <w:color w:val="000000"/>
          <w:szCs w:val="21"/>
        </w:rPr>
        <w:t>，浑身上下水淋淋。</w:t>
      </w:r>
    </w:p>
    <w:p>
      <w:pPr>
        <w:ind w:left="1260" w:hanging="1260"/>
      </w:pPr>
      <w:r>
        <w:rPr>
          <w:rStyle w:val="101"/>
          <w:rFonts w:ascii="宋体" w:hAnsi="宋体" w:cs="宋体"/>
          <w:bCs/>
          <w:color w:val="000000"/>
          <w:szCs w:val="21"/>
        </w:rPr>
        <w:t>看前面有一人家，上前借宿。</w:t>
      </w:r>
    </w:p>
    <w:p>
      <w:pPr>
        <w:ind w:left="1260" w:hanging="1260"/>
      </w:pPr>
      <w:r>
        <w:rPr>
          <w:rStyle w:val="101"/>
          <w:rFonts w:ascii="宋体" w:hAnsi="宋体" w:cs="宋体"/>
          <w:bCs/>
          <w:color w:val="000000"/>
          <w:szCs w:val="21"/>
        </w:rPr>
        <w:t>好话多讲。</w:t>
      </w:r>
    </w:p>
    <w:p>
      <w:pPr>
        <w:ind w:left="1260" w:hanging="1260"/>
        <w:rPr>
          <w:rStyle w:val="101"/>
          <w:rFonts w:ascii="宋体" w:hAnsi="宋体" w:cs="宋体"/>
          <w:bCs/>
          <w:color w:val="000000"/>
          <w:szCs w:val="21"/>
        </w:rPr>
      </w:pPr>
      <w:r>
        <w:rPr>
          <w:rStyle w:val="101"/>
          <w:rFonts w:ascii="宋体" w:hAnsi="宋体" w:cs="宋体"/>
          <w:bCs/>
          <w:color w:val="000000"/>
          <w:szCs w:val="21"/>
        </w:rPr>
        <w:t>诶——下站!</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：放肆，下站!)</w:t>
      </w:r>
      <w:r>
        <w:rPr>
          <w:rStyle w:val="68"/>
          <w:rFonts w:ascii="宋体" w:hAnsi="宋体" w:cs="宋体"/>
          <w:bCs/>
          <w:color w:val="000000"/>
          <w:szCs w:val="21"/>
        </w:rPr>
        <w:footnoteReference w:id="489"/>
      </w:r>
    </w:p>
    <w:p>
      <w:pPr>
        <w:ind w:left="1260" w:hanging="1260"/>
      </w:pPr>
      <w:r>
        <w:rPr>
          <w:rStyle w:val="101"/>
          <w:rFonts w:ascii="宋体" w:hAnsi="宋体" w:cs="宋体"/>
          <w:bCs/>
          <w:color w:val="000000"/>
          <w:szCs w:val="21"/>
        </w:rPr>
        <w:t>这位大哥，卑人这厢有礼。</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：兄台请了。)</w:t>
      </w:r>
    </w:p>
    <w:p>
      <w:r>
        <w:rPr>
          <w:rStyle w:val="101"/>
          <w:rFonts w:ascii="宋体" w:hAnsi="宋体" w:cs="宋体"/>
          <w:bCs/>
          <w:color w:val="000000"/>
          <w:szCs w:val="21"/>
        </w:rPr>
        <w:t>我们是远方来的，行至此处，天降大雨，堪堪黄昏。前不着村，后不着店。万般无奈，借宿一宵。望求大哥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：望求兄台)</w:t>
      </w:r>
      <w:r>
        <w:rPr>
          <w:rStyle w:val="101"/>
          <w:rFonts w:ascii="宋体" w:hAnsi="宋体" w:cs="宋体"/>
          <w:bCs/>
          <w:color w:val="000000"/>
          <w:szCs w:val="21"/>
        </w:rPr>
        <w:t>，多行方便，明日早行，自当重谢。</w:t>
      </w:r>
    </w:p>
    <w:p>
      <w:pPr>
        <w:ind w:left="1260" w:hanging="1260"/>
      </w:pPr>
      <w:r>
        <w:rPr>
          <w:rStyle w:val="101"/>
          <w:rFonts w:ascii="宋体" w:hAnsi="宋体" w:cs="宋体"/>
          <w:bCs/>
          <w:color w:val="000000"/>
          <w:szCs w:val="21"/>
        </w:rPr>
        <w:t>哦，有劳了。多谢大哥。</w:t>
      </w:r>
    </w:p>
    <w:p>
      <w:pPr>
        <w:ind w:left="1260" w:hanging="1260"/>
      </w:pPr>
      <w:r>
        <w:rPr>
          <w:rStyle w:val="101"/>
          <w:rFonts w:ascii="宋体" w:hAnsi="宋体" w:cs="宋体"/>
          <w:bCs/>
          <w:color w:val="000000"/>
          <w:szCs w:val="21"/>
        </w:rPr>
        <w:t>哦，是是是。</w:t>
      </w:r>
    </w:p>
    <w:p>
      <w:pPr>
        <w:ind w:left="1260" w:hanging="1260"/>
      </w:pPr>
      <w:r>
        <w:rPr>
          <w:rStyle w:val="101"/>
          <w:rFonts w:ascii="宋体" w:hAnsi="宋体" w:cs="宋体"/>
          <w:bCs/>
          <w:color w:val="000000"/>
          <w:szCs w:val="21"/>
        </w:rPr>
        <w:t>哦，有劳了，有劳了。</w:t>
      </w:r>
    </w:p>
    <w:p>
      <w:pPr>
        <w:ind w:left="1260" w:hanging="1260"/>
      </w:pPr>
      <w:r>
        <w:rPr>
          <w:rStyle w:val="101"/>
          <w:rFonts w:ascii="宋体" w:hAnsi="宋体" w:cs="宋体"/>
          <w:bCs/>
          <w:color w:val="000000"/>
          <w:szCs w:val="21"/>
        </w:rPr>
        <w:t>哦，是是是。</w:t>
      </w:r>
    </w:p>
    <w:p>
      <w:pPr>
        <w:ind w:left="1260" w:hanging="1260"/>
      </w:pPr>
      <w:r>
        <w:rPr>
          <w:rStyle w:val="101"/>
          <w:rFonts w:ascii="宋体" w:hAnsi="宋体" w:cs="宋体"/>
          <w:bCs/>
          <w:color w:val="000000"/>
          <w:szCs w:val="21"/>
        </w:rPr>
        <w:t>哦，有座。</w:t>
      </w:r>
    </w:p>
    <w:p>
      <w:pPr>
        <w:ind w:left="1260" w:hanging="1260"/>
      </w:pPr>
      <w:r>
        <w:rPr>
          <w:rStyle w:val="101"/>
          <w:rFonts w:ascii="宋体" w:hAnsi="宋体" w:cs="宋体"/>
          <w:bCs/>
          <w:color w:val="000000"/>
          <w:szCs w:val="21"/>
        </w:rPr>
        <w:t>在下姓刘名世昌，南阳人氏，贩卖绸缎为生。</w:t>
      </w:r>
    </w:p>
    <w:p>
      <w:pPr>
        <w:ind w:left="1260" w:hanging="1260"/>
      </w:pPr>
      <w:r>
        <w:rPr>
          <w:rStyle w:val="101"/>
          <w:rFonts w:ascii="宋体" w:hAnsi="宋体" w:cs="宋体"/>
          <w:bCs/>
          <w:color w:val="000000"/>
          <w:szCs w:val="21"/>
        </w:rPr>
        <w:t>呃，小买卖。</w:t>
      </w:r>
    </w:p>
    <w:p>
      <w:pPr>
        <w:ind w:left="1260" w:hanging="1260"/>
      </w:pPr>
      <w:r>
        <w:rPr>
          <w:rStyle w:val="101"/>
          <w:rFonts w:ascii="宋体" w:hAnsi="宋体" w:cs="宋体"/>
          <w:bCs/>
          <w:color w:val="000000"/>
          <w:szCs w:val="21"/>
        </w:rPr>
        <w:t>小本钱呐。</w:t>
      </w:r>
    </w:p>
    <w:p>
      <w:pPr>
        <w:ind w:left="1260" w:hanging="1260"/>
      </w:pPr>
      <w:r>
        <w:rPr>
          <w:rStyle w:val="101"/>
          <w:rFonts w:ascii="宋体" w:hAnsi="宋体" w:cs="宋体"/>
          <w:bCs/>
          <w:color w:val="000000"/>
          <w:szCs w:val="21"/>
        </w:rPr>
        <w:t>啊，呵呵哈哈哈……(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请问大哥上姓</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：请问兄台上姓)</w:t>
      </w:r>
      <w:r>
        <w:rPr>
          <w:rStyle w:val="101"/>
          <w:rFonts w:ascii="宋体" w:hAnsi="宋体" w:cs="宋体"/>
          <w:bCs/>
          <w:color w:val="000000"/>
          <w:szCs w:val="21"/>
        </w:rPr>
        <w:t>。</w:t>
      </w:r>
    </w:p>
    <w:p>
      <w:pPr>
        <w:ind w:left="1260" w:hanging="1260"/>
      </w:pPr>
      <w:r>
        <w:rPr>
          <w:rStyle w:val="101"/>
          <w:rFonts w:ascii="宋体" w:hAnsi="宋体" w:cs="宋体"/>
          <w:bCs/>
          <w:color w:val="000000"/>
          <w:szCs w:val="21"/>
        </w:rPr>
        <w:t>哦，原来是赵大哥。</w:t>
      </w:r>
    </w:p>
    <w:p>
      <w:pPr>
        <w:ind w:left="1260" w:hanging="1260"/>
      </w:pPr>
      <w:r>
        <w:rPr>
          <w:rStyle w:val="101"/>
          <w:rFonts w:ascii="宋体" w:hAnsi="宋体" w:cs="宋体"/>
          <w:bCs/>
          <w:color w:val="000000"/>
          <w:szCs w:val="21"/>
        </w:rPr>
        <w:t>做何生意?</w:t>
      </w:r>
    </w:p>
    <w:p>
      <w:pPr>
        <w:ind w:left="1260" w:hanging="1260"/>
      </w:pPr>
      <w:r>
        <w:rPr>
          <w:rStyle w:val="101"/>
          <w:rFonts w:ascii="宋体" w:hAnsi="宋体" w:cs="宋体"/>
          <w:bCs/>
          <w:color w:val="000000"/>
          <w:szCs w:val="21"/>
        </w:rPr>
        <w:t>哦，乃是大生意呀。</w:t>
      </w:r>
    </w:p>
    <w:p>
      <w:r>
        <w:rPr>
          <w:rStyle w:val="101"/>
          <w:rFonts w:ascii="宋体" w:hAnsi="宋体" w:cs="宋体"/>
          <w:bCs/>
          <w:color w:val="000000"/>
          <w:szCs w:val="21"/>
        </w:rPr>
        <w:t>大本钱。啊，呵呵哈哈哈……(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呃，前途用过，不必费心呐。</w:t>
      </w:r>
    </w:p>
    <w:p>
      <w:pPr>
        <w:ind w:left="1260" w:hanging="1260"/>
      </w:pPr>
      <w:r>
        <w:rPr>
          <w:rStyle w:val="101"/>
          <w:rFonts w:ascii="宋体" w:hAnsi="宋体" w:cs="宋体"/>
          <w:bCs/>
          <w:color w:val="000000"/>
          <w:szCs w:val="21"/>
        </w:rPr>
        <w:t>打搅不当了!</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：如此打搅，不当了!)</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西皮原板</w:t>
      </w:r>
      <w:r>
        <w:rPr>
          <w:rStyle w:val="101"/>
          <w:rFonts w:ascii="宋体" w:hAnsi="宋体" w:cs="宋体"/>
          <w:bCs/>
          <w:color w:val="000000"/>
          <w:szCs w:val="21"/>
        </w:rPr>
        <w:t>】好一位赵大哥人慷慨，顷刻间酒饭有安排。行至在中途</w:t>
      </w:r>
      <w:r>
        <w:rPr>
          <w:rStyle w:val="101"/>
          <w:rFonts w:hint="eastAsia" w:ascii="宋体" w:hAnsi="宋体" w:cs="宋体"/>
          <w:bCs/>
          <w:color w:val="000000"/>
          <w:sz w:val="18"/>
          <w:szCs w:val="18"/>
        </w:rPr>
        <w:t>呃</w:t>
      </w:r>
      <w:r>
        <w:rPr>
          <w:rStyle w:val="101"/>
          <w:rFonts w:ascii="宋体" w:hAnsi="宋体" w:cs="宋体"/>
          <w:bCs/>
          <w:color w:val="000000"/>
          <w:szCs w:val="21"/>
        </w:rPr>
        <w:t>大雨盖，萍水相逢理不该。到明天自当多谢拜，昏昏沉沉倒卧土台。</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西皮导板</w:t>
      </w:r>
      <w:r>
        <w:rPr>
          <w:rStyle w:val="101"/>
          <w:rFonts w:ascii="宋体" w:hAnsi="宋体" w:cs="宋体"/>
          <w:bCs/>
          <w:color w:val="000000"/>
          <w:szCs w:val="21"/>
        </w:rPr>
        <w:t>】霎时一阵</w:t>
      </w:r>
      <w:r>
        <w:rPr>
          <w:rStyle w:val="101"/>
          <w:rFonts w:hint="eastAsia" w:ascii="宋体" w:hAnsi="宋体" w:cs="宋体"/>
          <w:bCs/>
          <w:color w:val="000000"/>
          <w:sz w:val="18"/>
          <w:szCs w:val="18"/>
        </w:rPr>
        <w:t>呐</w:t>
      </w:r>
      <w:r>
        <w:rPr>
          <w:rStyle w:val="101"/>
          <w:rFonts w:ascii="宋体" w:hAnsi="宋体" w:cs="宋体"/>
          <w:bCs/>
          <w:color w:val="000000"/>
          <w:szCs w:val="21"/>
        </w:rPr>
        <w:t>肝肠断，</w:t>
      </w:r>
    </w:p>
    <w:p>
      <w:pPr>
        <w:ind w:left="1260" w:hanging="1260"/>
      </w:pPr>
      <w:r>
        <w:rPr>
          <w:rStyle w:val="101"/>
          <w:rFonts w:hint="eastAsia" w:ascii="宋体" w:hAnsi="宋体" w:cs="宋体"/>
          <w:bCs/>
          <w:color w:val="000000"/>
          <w:szCs w:val="21"/>
        </w:rPr>
        <w:t>(唉呀，唉呀!)</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】刀绞柔肠为哪般?</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】回头忙把刘升唤</w:t>
      </w:r>
      <w:r>
        <w:rPr>
          <w:rStyle w:val="101"/>
          <w:rFonts w:hint="eastAsia" w:ascii="宋体" w:hAnsi="宋体" w:cs="宋体"/>
          <w:bCs/>
          <w:color w:val="000000"/>
          <w:sz w:val="18"/>
          <w:szCs w:val="18"/>
        </w:rPr>
        <w:t>呐</w:t>
      </w:r>
      <w:r>
        <w:rPr>
          <w:rStyle w:val="101"/>
          <w:rFonts w:ascii="宋体" w:hAnsi="宋体" w:cs="宋体"/>
          <w:bCs/>
          <w:color w:val="000000"/>
          <w:szCs w:val="21"/>
        </w:rPr>
        <w:t>，</w:t>
      </w:r>
    </w:p>
    <w:p>
      <w:pPr>
        <w:ind w:left="1260" w:hanging="1260"/>
      </w:pPr>
      <w:r>
        <w:rPr>
          <w:rStyle w:val="101"/>
          <w:rFonts w:ascii="宋体" w:hAnsi="宋体" w:cs="宋体"/>
          <w:bCs/>
          <w:color w:val="000000"/>
          <w:szCs w:val="21"/>
        </w:rPr>
        <w:t>刘升!刘升!</w:t>
      </w:r>
    </w:p>
    <w:p>
      <w:pPr>
        <w:ind w:left="1260" w:hanging="1260"/>
      </w:pPr>
      <w:r>
        <w:rPr>
          <w:rStyle w:val="101"/>
          <w:rFonts w:ascii="宋体" w:hAnsi="宋体" w:cs="宋体"/>
          <w:bCs/>
          <w:color w:val="000000"/>
          <w:szCs w:val="21"/>
        </w:rPr>
        <w:t>唉呀!</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】奴才早已丧黄泉。</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】是是是来明白了，中了赵大巧机关。眼望着南阳高声</w:t>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宋体" w:hAnsi="宋体" w:cs="宋体"/>
          <w:bCs/>
          <w:color w:val="000000"/>
          <w:szCs w:val="21"/>
        </w:rPr>
        <w:t>喊，爹娘啊，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】阴曹地府</w:t>
      </w:r>
      <w:r>
        <w:rPr>
          <w:rStyle w:val="101"/>
          <w:rFonts w:hint="eastAsia" w:ascii="宋体" w:hAnsi="宋体" w:cs="宋体"/>
          <w:bCs/>
          <w:color w:val="000000"/>
          <w:sz w:val="18"/>
          <w:szCs w:val="18"/>
        </w:rPr>
        <w:t>啊</w:t>
      </w:r>
      <w:r>
        <w:rPr>
          <w:rStyle w:val="101"/>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101"/>
          <w:rFonts w:ascii="宋体" w:hAnsi="宋体" w:cs="宋体"/>
          <w:bCs/>
          <w:color w:val="000000"/>
          <w:szCs w:val="21"/>
        </w:rPr>
        <w:t>参见判爷。</w:t>
      </w:r>
    </w:p>
    <w:p>
      <w:pPr>
        <w:ind w:left="1260" w:hanging="1260"/>
        <w:jc w:val="left"/>
      </w:pPr>
      <w:r>
        <w:rPr>
          <w:rStyle w:val="101"/>
          <w:rFonts w:ascii="宋体" w:hAnsi="宋体" w:cs="宋体"/>
          <w:bCs/>
          <w:color w:val="000000"/>
          <w:szCs w:val="21"/>
        </w:rPr>
        <w:t>本当前去，奈无见证之人。</w:t>
      </w:r>
    </w:p>
    <w:p>
      <w:pPr>
        <w:ind w:left="1260" w:hanging="1260"/>
        <w:jc w:val="left"/>
      </w:pPr>
      <w:r>
        <w:rPr>
          <w:rStyle w:val="101"/>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101"/>
          <w:rFonts w:ascii="宋体" w:hAnsi="宋体" w:cs="宋体"/>
          <w:bCs/>
          <w:color w:val="000000"/>
          <w:szCs w:val="21"/>
        </w:rPr>
        <w:t>张别古!</w:t>
      </w:r>
    </w:p>
    <w:p>
      <w:pPr>
        <w:ind w:left="1260" w:hanging="1260"/>
      </w:pPr>
      <w:r>
        <w:rPr>
          <w:rStyle w:val="101"/>
          <w:rFonts w:ascii="宋体" w:hAnsi="宋体" w:cs="宋体"/>
          <w:bCs/>
          <w:color w:val="000000"/>
          <w:szCs w:val="21"/>
        </w:rPr>
        <w:t>老丈——</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】老丈不必胆怕惊，我有言来你试听</w:t>
      </w:r>
      <w:r>
        <w:rPr>
          <w:rStyle w:val="101"/>
          <w:rFonts w:hint="eastAsia" w:ascii="宋体" w:hAnsi="宋体" w:cs="宋体"/>
          <w:bCs/>
          <w:color w:val="000000"/>
          <w:szCs w:val="21"/>
        </w:rPr>
        <w:t>：</w:t>
      </w:r>
      <w:r>
        <w:rPr>
          <w:rStyle w:val="101"/>
          <w:rFonts w:ascii="宋体" w:hAnsi="宋体" w:cs="宋体"/>
          <w:bCs/>
          <w:color w:val="000000"/>
          <w:szCs w:val="21"/>
        </w:rPr>
        <w:t>休把我当作了妖魔论，我本屈死一鬼魂。我忙将树枝摆摇动，</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】抓一</w:t>
      </w:r>
      <w:r>
        <w:rPr>
          <w:rStyle w:val="101"/>
          <w:rFonts w:hint="eastAsia" w:ascii="宋体" w:hAnsi="宋体" w:cs="宋体"/>
          <w:bCs/>
          <w:color w:val="000000"/>
          <w:sz w:val="18"/>
          <w:szCs w:val="18"/>
        </w:rPr>
        <w:t>呀</w:t>
      </w:r>
      <w:r>
        <w:rPr>
          <w:rStyle w:val="101"/>
          <w:rFonts w:ascii="宋体" w:hAnsi="宋体" w:cs="宋体"/>
          <w:bCs/>
          <w:color w:val="000000"/>
          <w:szCs w:val="21"/>
        </w:rPr>
        <w:t>把沙土扬灰尘。</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】我和你远无</w:t>
      </w:r>
      <w:r>
        <w:rPr>
          <w:rStyle w:val="101"/>
          <w:rFonts w:hint="eastAsia" w:ascii="宋体" w:hAnsi="宋体" w:cs="宋体"/>
          <w:bCs/>
          <w:color w:val="000000"/>
          <w:szCs w:val="21"/>
        </w:rPr>
        <w:t>冤，</w:t>
      </w:r>
      <w:r>
        <w:rPr>
          <w:rStyle w:val="101"/>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101"/>
          <w:rFonts w:ascii="宋体" w:hAnsi="宋体" w:cs="宋体"/>
          <w:bCs/>
          <w:color w:val="000000"/>
          <w:szCs w:val="21"/>
        </w:rPr>
        <w:t>有。</w:t>
      </w:r>
    </w:p>
    <w:p>
      <w:pPr>
        <w:ind w:left="1260" w:hanging="1260"/>
      </w:pPr>
      <w:r>
        <w:rPr>
          <w:rStyle w:val="101"/>
          <w:rFonts w:ascii="宋体" w:hAnsi="宋体" w:cs="宋体"/>
          <w:bCs/>
          <w:color w:val="000000"/>
          <w:szCs w:val="21"/>
        </w:rPr>
        <w:t>张别古。</w:t>
      </w:r>
    </w:p>
    <w:p>
      <w:pPr>
        <w:ind w:left="1260" w:hanging="1260"/>
      </w:pPr>
      <w:r>
        <w:rPr>
          <w:rStyle w:val="101"/>
          <w:rFonts w:ascii="宋体" w:hAnsi="宋体" w:cs="宋体"/>
          <w:bCs/>
          <w:color w:val="000000"/>
          <w:szCs w:val="21"/>
        </w:rPr>
        <w:t>老丈啊，呃……(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反二黄慢板</w:t>
      </w:r>
      <w:r>
        <w:rPr>
          <w:rStyle w:val="101"/>
          <w:rFonts w:ascii="宋体" w:hAnsi="宋体" w:cs="宋体"/>
          <w:bCs/>
          <w:color w:val="000000"/>
          <w:szCs w:val="21"/>
        </w:rPr>
        <w:t>】未曾开言泪满腮，尊</w:t>
      </w:r>
      <w:r>
        <w:rPr>
          <w:rStyle w:val="101"/>
          <w:rFonts w:hint="eastAsia" w:ascii="宋体" w:hAnsi="宋体" w:cs="宋体"/>
          <w:bCs/>
          <w:color w:val="000000"/>
          <w:sz w:val="18"/>
          <w:szCs w:val="18"/>
        </w:rPr>
        <w:t>呃</w:t>
      </w:r>
      <w:r>
        <w:rPr>
          <w:rStyle w:val="101"/>
          <w:rFonts w:ascii="宋体" w:hAnsi="宋体" w:cs="宋体"/>
          <w:bCs/>
          <w:color w:val="000000"/>
          <w:szCs w:val="21"/>
        </w:rPr>
        <w:t>一声老丈细听开怀：家住在南阳城关外，离城十里太平街。</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反二黄慢板</w:t>
      </w:r>
      <w:r>
        <w:rPr>
          <w:rStyle w:val="101"/>
          <w:rFonts w:ascii="宋体" w:hAnsi="宋体" w:cs="宋体"/>
          <w:bCs/>
          <w:color w:val="000000"/>
          <w:szCs w:val="21"/>
        </w:rPr>
        <w:t>】刘世昌祖居有数代，务农为本颇有家财。奉</w:t>
      </w:r>
      <w:r>
        <w:rPr>
          <w:rStyle w:val="101"/>
          <w:rFonts w:hint="eastAsia" w:ascii="宋体" w:hAnsi="宋体" w:cs="宋体"/>
          <w:bCs/>
          <w:color w:val="000000"/>
          <w:szCs w:val="21"/>
        </w:rPr>
        <w:t>(母)命</w:t>
      </w:r>
      <w:r>
        <w:rPr>
          <w:rStyle w:val="101"/>
          <w:rFonts w:ascii="宋体" w:hAnsi="宋体" w:cs="宋体"/>
          <w:bCs/>
          <w:color w:val="000000"/>
          <w:szCs w:val="21"/>
        </w:rPr>
        <w:t>上京做买卖，贩卖绸缎倒生财。前三年也曾把货卖，算清</w:t>
      </w:r>
      <w:r>
        <w:rPr>
          <w:rStyle w:val="101"/>
          <w:rFonts w:hint="eastAsia" w:ascii="宋体" w:hAnsi="宋体" w:cs="宋体"/>
          <w:bCs/>
          <w:color w:val="000000"/>
          <w:szCs w:val="21"/>
        </w:rPr>
        <w:t>账目</w:t>
      </w:r>
      <w:r>
        <w:rPr>
          <w:rStyle w:val="101"/>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101"/>
          <w:rFonts w:hint="eastAsia" w:ascii="宋体" w:hAnsi="宋体" w:cs="宋体"/>
          <w:bCs/>
          <w:color w:val="000000"/>
          <w:szCs w:val="21"/>
        </w:rPr>
        <w:t>呐</w:t>
      </w:r>
      <w:r>
        <w:rPr>
          <w:rStyle w:val="101"/>
          <w:rFonts w:ascii="宋体" w:hAnsi="宋体" w:cs="宋体"/>
          <w:bCs/>
          <w:color w:val="000000"/>
          <w:szCs w:val="21"/>
        </w:rPr>
        <w:t xml:space="preserve">! </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反二黄原板</w:t>
      </w:r>
      <w:r>
        <w:rPr>
          <w:rStyle w:val="101"/>
          <w:rFonts w:ascii="宋体" w:hAnsi="宋体" w:cs="宋体"/>
          <w:bCs/>
          <w:color w:val="000000"/>
          <w:szCs w:val="21"/>
        </w:rPr>
        <w:t>】因此上随老丈转回家来。</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反二黄原板</w:t>
      </w:r>
      <w:r>
        <w:rPr>
          <w:rStyle w:val="101"/>
          <w:rFonts w:ascii="宋体" w:hAnsi="宋体" w:cs="宋体"/>
          <w:bCs/>
          <w:color w:val="000000"/>
          <w:szCs w:val="21"/>
        </w:rPr>
        <w:t>】劈头盖脸洒下来，奇臭难闻口难开。可怜我</w:t>
      </w:r>
      <w:r>
        <w:rPr>
          <w:rStyle w:val="101"/>
          <w:rFonts w:hint="eastAsia" w:ascii="宋体" w:hAnsi="宋体" w:cs="宋体"/>
          <w:bCs/>
          <w:color w:val="000000"/>
          <w:sz w:val="18"/>
          <w:szCs w:val="18"/>
        </w:rPr>
        <w:t>哇</w:t>
      </w:r>
      <w:r>
        <w:rPr>
          <w:rStyle w:val="101"/>
          <w:rFonts w:ascii="宋体" w:hAnsi="宋体" w:cs="宋体"/>
          <w:bCs/>
          <w:color w:val="000000"/>
          <w:szCs w:val="21"/>
        </w:rPr>
        <w:t>命丧他乡以外，可怜我魂在望乡台。父母盼儿</w:t>
      </w:r>
      <w:r>
        <w:rPr>
          <w:rStyle w:val="101"/>
          <w:rFonts w:hint="eastAsia" w:ascii="宋体" w:hAnsi="宋体" w:cs="宋体"/>
          <w:bCs/>
          <w:color w:val="000000"/>
          <w:szCs w:val="21"/>
        </w:rPr>
        <w:t>，</w:t>
      </w:r>
      <w:r>
        <w:rPr>
          <w:rStyle w:val="101"/>
          <w:rFonts w:ascii="宋体" w:hAnsi="宋体" w:cs="宋体"/>
          <w:bCs/>
          <w:color w:val="000000"/>
          <w:szCs w:val="21"/>
        </w:rPr>
        <w:t>儿不能奉拜</w:t>
      </w:r>
      <w:r>
        <w:rPr>
          <w:rStyle w:val="68"/>
          <w:rFonts w:ascii="宋体" w:hAnsi="宋体" w:cs="宋体"/>
          <w:bCs/>
          <w:color w:val="000000"/>
          <w:szCs w:val="21"/>
        </w:rPr>
        <w:footnoteReference w:id="490"/>
      </w:r>
      <w:r>
        <w:rPr>
          <w:rStyle w:val="101"/>
          <w:rFonts w:hint="eastAsia" w:ascii="宋体" w:hAnsi="宋体" w:cs="宋体"/>
          <w:bCs/>
          <w:color w:val="000000"/>
          <w:szCs w:val="21"/>
        </w:rPr>
        <w:t>；</w:t>
      </w:r>
      <w:r>
        <w:rPr>
          <w:rStyle w:val="101"/>
          <w:rFonts w:ascii="宋体" w:hAnsi="宋体" w:cs="宋体"/>
          <w:bCs/>
          <w:color w:val="000000"/>
          <w:szCs w:val="21"/>
        </w:rPr>
        <w:t>妻子盼夫</w:t>
      </w:r>
      <w:r>
        <w:rPr>
          <w:rStyle w:val="101"/>
          <w:rFonts w:hint="eastAsia" w:ascii="宋体" w:hAnsi="宋体" w:cs="宋体"/>
          <w:bCs/>
          <w:color w:val="000000"/>
          <w:szCs w:val="21"/>
        </w:rPr>
        <w:t>，</w:t>
      </w:r>
      <w:r>
        <w:rPr>
          <w:rStyle w:val="101"/>
          <w:rFonts w:ascii="宋体" w:hAnsi="宋体" w:cs="宋体"/>
          <w:bCs/>
          <w:color w:val="000000"/>
          <w:szCs w:val="21"/>
        </w:rPr>
        <w:t>夫不能回来。望求老丈将我带，你带我去见包县台。倘若是把我的冤仇来解，但愿你福寿康宁永无灾。</w:t>
      </w:r>
    </w:p>
    <w:p>
      <w:pPr>
        <w:ind w:left="1260" w:hanging="1260"/>
      </w:pPr>
      <w:r>
        <w:rPr>
          <w:rStyle w:val="101"/>
          <w:rFonts w:ascii="ˎ̥" w:hAnsi="ˎ̥" w:cs="ˎ̥"/>
          <w:bCs/>
          <w:color w:val="000000"/>
          <w:szCs w:val="21"/>
        </w:rPr>
        <w:t>正是。</w:t>
      </w:r>
    </w:p>
    <w:p>
      <w:pPr>
        <w:ind w:left="1260" w:hanging="1260"/>
      </w:pPr>
      <w:r>
        <w:rPr>
          <w:rStyle w:val="101"/>
          <w:rFonts w:hint="eastAsia" w:ascii="ˎ̥" w:hAnsi="ˎ̥" w:cs="ˎ̥"/>
          <w:bCs/>
          <w:color w:val="000000"/>
          <w:szCs w:val="21"/>
        </w:rPr>
        <w:t>(你告我诉。)</w:t>
      </w:r>
    </w:p>
    <w:p>
      <w:pPr>
        <w:ind w:left="1260" w:hanging="1260"/>
      </w:pPr>
      <w:r>
        <w:rPr>
          <w:rStyle w:val="101"/>
          <w:rFonts w:ascii="ˎ̥" w:hAnsi="ˎ̥" w:cs="ˎ̥"/>
          <w:bCs/>
          <w:color w:val="000000"/>
          <w:szCs w:val="21"/>
        </w:rPr>
        <w:t>老丈多行方便。</w:t>
      </w:r>
    </w:p>
    <w:p>
      <w:pPr>
        <w:ind w:left="1260" w:hanging="1260"/>
      </w:pPr>
      <w:r>
        <w:rPr>
          <w:rStyle w:val="101"/>
          <w:rFonts w:ascii="ˎ̥" w:hAnsi="ˎ̥" w:cs="ˎ̥"/>
          <w:bCs/>
          <w:color w:val="000000"/>
          <w:szCs w:val="21"/>
        </w:rPr>
        <w:t>方便方便罢。</w:t>
      </w:r>
    </w:p>
    <w:p>
      <w:pPr>
        <w:ind w:left="1260" w:hanging="1260"/>
      </w:pPr>
      <w:r>
        <w:rPr>
          <w:rStyle w:val="101"/>
          <w:rFonts w:ascii="ˎ̥" w:hAnsi="ˎ̥" w:cs="ˎ̥"/>
          <w:bCs/>
          <w:color w:val="000000"/>
          <w:szCs w:val="21"/>
        </w:rPr>
        <w:t>我拿你头疼。</w:t>
      </w:r>
    </w:p>
    <w:p>
      <w:pPr>
        <w:ind w:left="1260" w:hanging="1260"/>
      </w:pPr>
      <w:r>
        <w:rPr>
          <w:rStyle w:val="101"/>
          <w:rFonts w:ascii="ˎ̥" w:hAnsi="ˎ̥" w:cs="ˎ̥"/>
          <w:bCs/>
          <w:color w:val="000000"/>
          <w:szCs w:val="21"/>
        </w:rPr>
        <w:t>你告我诉就是。</w:t>
      </w:r>
    </w:p>
    <w:p>
      <w:pPr>
        <w:ind w:left="1260" w:hanging="1260"/>
      </w:pPr>
      <w:r>
        <w:rPr>
          <w:rStyle w:val="101"/>
          <w:rFonts w:ascii="ˎ̥" w:hAnsi="ˎ̥" w:cs="ˎ̥"/>
          <w:bCs/>
          <w:color w:val="000000"/>
          <w:szCs w:val="21"/>
        </w:rPr>
        <w:t>多谢老丈。</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101"/>
          <w:rFonts w:ascii="ˎ̥" w:hAnsi="ˎ̥" w:cs="ˎ̥"/>
          <w:bCs/>
          <w:color w:val="000000"/>
          <w:szCs w:val="21"/>
        </w:rPr>
        <w:t>啊老丈</w:t>
      </w:r>
      <w:r>
        <w:rPr>
          <w:rStyle w:val="101"/>
          <w:rFonts w:hint="eastAsia" w:ascii="ˎ̥" w:hAnsi="ˎ̥" w:cs="ˎ̥"/>
          <w:bCs/>
          <w:color w:val="000000"/>
          <w:szCs w:val="21"/>
        </w:rPr>
        <w:t>，</w:t>
      </w:r>
      <w:r>
        <w:rPr>
          <w:rStyle w:val="101"/>
          <w:rFonts w:ascii="ˎ̥" w:hAnsi="ˎ̥" w:cs="ˎ̥"/>
          <w:bCs/>
          <w:color w:val="000000"/>
          <w:szCs w:val="21"/>
        </w:rPr>
        <w:t>这就是太爷的衙门。</w:t>
      </w:r>
    </w:p>
    <w:p>
      <w:pPr>
        <w:ind w:left="1260" w:hanging="1260"/>
      </w:pPr>
      <w:r>
        <w:rPr>
          <w:rStyle w:val="101"/>
          <w:rFonts w:ascii="ˎ̥" w:hAnsi="ˎ̥" w:cs="ˎ̥"/>
          <w:bCs/>
          <w:color w:val="000000"/>
          <w:szCs w:val="21"/>
        </w:rPr>
        <w:t>是。</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正待进入，门神老爷阻拦。求太爷赏下一陌纸钱焚化，也好入内。</w:t>
      </w:r>
    </w:p>
    <w:p>
      <w:pPr>
        <w:ind w:left="1260" w:hanging="1260"/>
      </w:pPr>
      <w:r>
        <w:rPr>
          <w:rStyle w:val="101"/>
          <w:rFonts w:ascii="ˎ̥" w:hAnsi="ˎ̥" w:cs="ˎ̥"/>
          <w:bCs/>
          <w:color w:val="000000"/>
          <w:szCs w:val="21"/>
        </w:rPr>
        <w:t>有劳了。</w:t>
      </w:r>
    </w:p>
    <w:p>
      <w:pPr>
        <w:ind w:left="1260" w:hanging="1260"/>
      </w:pPr>
      <w:r>
        <w:rPr>
          <w:rStyle w:val="101"/>
          <w:rFonts w:ascii="ˎ̥" w:hAnsi="ˎ̥" w:cs="ˎ̥"/>
          <w:bCs/>
          <w:color w:val="000000"/>
          <w:szCs w:val="21"/>
        </w:rPr>
        <w:t>有。</w:t>
      </w:r>
    </w:p>
    <w:p>
      <w:r>
        <w:rPr>
          <w:rStyle w:val="101"/>
          <w:rFonts w:ascii="ˎ̥" w:hAnsi="ˎ̥" w:cs="ˎ̥"/>
          <w:bCs/>
          <w:color w:val="000000"/>
          <w:szCs w:val="21"/>
        </w:rPr>
        <w:t>本当进去，因念当初遇害之日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：是我被害之时)</w:t>
      </w:r>
      <w:r>
        <w:rPr>
          <w:rStyle w:val="101"/>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101"/>
          <w:rFonts w:ascii="ˎ̥" w:hAnsi="ˎ̥" w:cs="ˎ̥"/>
          <w:bCs/>
          <w:color w:val="000000"/>
          <w:szCs w:val="21"/>
        </w:rPr>
        <w:t>老丈多行方便。</w:t>
      </w:r>
    </w:p>
    <w:p>
      <w:pPr>
        <w:ind w:left="1260" w:hanging="1260"/>
      </w:pPr>
      <w:r>
        <w:rPr>
          <w:rStyle w:val="101"/>
          <w:rFonts w:ascii="ˎ̥" w:hAnsi="ˎ̥" w:cs="ˎ̥"/>
          <w:bCs/>
          <w:color w:val="000000"/>
          <w:szCs w:val="21"/>
        </w:rPr>
        <w:t>方便方便罢。</w:t>
      </w:r>
    </w:p>
    <w:p>
      <w:pPr>
        <w:ind w:left="1260" w:hanging="1260"/>
      </w:pPr>
      <w:r>
        <w:rPr>
          <w:rStyle w:val="101"/>
          <w:rFonts w:ascii="ˎ̥" w:hAnsi="ˎ̥" w:cs="ˎ̥"/>
          <w:bCs/>
          <w:color w:val="000000"/>
          <w:szCs w:val="21"/>
        </w:rPr>
        <w:t>我拿你头疼。</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有哇——</w:t>
      </w:r>
    </w:p>
    <w:p>
      <w:pPr>
        <w:ind w:left="1260" w:hanging="1260"/>
      </w:pPr>
      <w:r>
        <w:rPr>
          <w:rStyle w:val="101"/>
          <w:rFonts w:ascii="ˎ̥" w:hAnsi="ˎ̥" w:cs="ˎ̥"/>
          <w:bCs/>
          <w:color w:val="000000"/>
          <w:szCs w:val="21"/>
        </w:rPr>
        <w:t>太爷容禀：</w:t>
      </w:r>
    </w:p>
    <w:p>
      <w:pPr>
        <w:ind w:left="1260" w:hanging="1260"/>
      </w:pPr>
      <w:r>
        <w:rPr>
          <w:rStyle w:val="101"/>
          <w:rFonts w:ascii="ˎ̥" w:hAnsi="ˎ̥" w:cs="ˎ̥"/>
          <w:bCs/>
          <w:color w:val="000000"/>
          <w:szCs w:val="21"/>
        </w:rPr>
        <w:t>【</w:t>
      </w:r>
      <w:r>
        <w:rPr>
          <w:rStyle w:val="101"/>
          <w:rFonts w:ascii="楷体" w:hAnsi="楷体" w:eastAsia="楷体" w:cs="ˎ̥"/>
          <w:bCs/>
          <w:color w:val="000000"/>
          <w:szCs w:val="21"/>
        </w:rPr>
        <w:t>西皮快板</w:t>
      </w:r>
      <w:r>
        <w:rPr>
          <w:rStyle w:val="101"/>
          <w:rFonts w:ascii="ˎ̥" w:hAnsi="ˎ̥" w:cs="ˎ̥"/>
          <w:bCs/>
          <w:color w:val="000000"/>
          <w:szCs w:val="21"/>
        </w:rPr>
        <w:t>】未曾开言泪汪汪，尊一声太爷听端详</w:t>
      </w:r>
      <w:r>
        <w:rPr>
          <w:rStyle w:val="101"/>
          <w:rFonts w:hint="eastAsia" w:ascii="ˎ̥" w:hAnsi="ˎ̥" w:cs="ˎ̥"/>
          <w:bCs/>
          <w:color w:val="000000"/>
          <w:szCs w:val="21"/>
        </w:rPr>
        <w:t>：</w:t>
      </w:r>
      <w:r>
        <w:rPr>
          <w:rStyle w:val="101"/>
          <w:rFonts w:ascii="ˎ̥" w:hAnsi="ˎ̥" w:cs="ˎ̥"/>
          <w:bCs/>
          <w:color w:val="000000"/>
          <w:szCs w:val="21"/>
        </w:rPr>
        <w:t>家住南阳太平庄，姓刘名安字世昌。贩卖绸缎把京上，算清账目</w:t>
      </w:r>
      <w:r>
        <w:rPr>
          <w:rStyle w:val="101"/>
          <w:rFonts w:hint="eastAsia" w:ascii="ˎ̥" w:hAnsi="ˎ̥" w:cs="ˎ̥"/>
          <w:bCs/>
          <w:color w:val="000000"/>
          <w:sz w:val="18"/>
          <w:szCs w:val="18"/>
        </w:rPr>
        <w:t>啊</w:t>
      </w:r>
      <w:r>
        <w:rPr>
          <w:rStyle w:val="101"/>
          <w:rFonts w:ascii="ˎ̥" w:hAnsi="ˎ̥" w:cs="ˎ̥"/>
          <w:bCs/>
          <w:color w:val="000000"/>
          <w:szCs w:val="21"/>
        </w:rPr>
        <w:t>转还乡。赵大夫妻图财害命</w:t>
      </w:r>
      <w:r>
        <w:rPr>
          <w:rStyle w:val="101"/>
          <w:rFonts w:hint="eastAsia" w:ascii="ˎ̥" w:hAnsi="ˎ̥" w:cs="ˎ̥"/>
          <w:bCs/>
          <w:color w:val="000000"/>
          <w:szCs w:val="21"/>
        </w:rPr>
        <w:t>、</w:t>
      </w:r>
      <w:r>
        <w:rPr>
          <w:rStyle w:val="101"/>
          <w:rFonts w:ascii="ˎ̥" w:hAnsi="ˎ̥" w:cs="ˎ̥"/>
          <w:bCs/>
          <w:color w:val="000000"/>
          <w:szCs w:val="21"/>
        </w:rPr>
        <w:t>主仆双双命丧</w:t>
      </w:r>
      <w:r>
        <w:rPr>
          <w:rStyle w:val="101"/>
          <w:rFonts w:hint="eastAsia" w:ascii="ˎ̥" w:hAnsi="ˎ̥" w:cs="ˎ̥"/>
          <w:bCs/>
          <w:color w:val="000000"/>
          <w:szCs w:val="21"/>
        </w:rPr>
        <w:t>(</w:t>
      </w:r>
      <w:r>
        <w:rPr>
          <w:rStyle w:val="101"/>
          <w:rFonts w:hint="eastAsia" w:ascii="楷体" w:hAnsi="楷体" w:eastAsia="楷体" w:cs="ˎ̥"/>
          <w:bCs/>
          <w:color w:val="000000"/>
          <w:szCs w:val="21"/>
        </w:rPr>
        <w:t>或</w:t>
      </w:r>
      <w:r>
        <w:rPr>
          <w:rStyle w:val="101"/>
          <w:rFonts w:hint="eastAsia" w:ascii="ˎ̥" w:hAnsi="ˎ̥" w:cs="ˎ̥"/>
          <w:bCs/>
          <w:color w:val="000000"/>
          <w:szCs w:val="21"/>
        </w:rPr>
        <w:t>：</w:t>
      </w:r>
      <w:r>
        <w:rPr>
          <w:rFonts w:hint="eastAsia"/>
        </w:rPr>
        <w:t>赵大夫妻图财害命把身丧</w:t>
      </w:r>
      <w:r>
        <w:rPr>
          <w:rStyle w:val="101"/>
          <w:rFonts w:hint="eastAsia" w:ascii="ˎ̥" w:hAnsi="ˎ̥" w:cs="ˎ̥"/>
          <w:bCs/>
          <w:color w:val="000000"/>
          <w:szCs w:val="21"/>
        </w:rPr>
        <w:t>)</w:t>
      </w:r>
      <w:r>
        <w:rPr>
          <w:rStyle w:val="101"/>
          <w:rFonts w:ascii="ˎ̥" w:hAnsi="ˎ̥" w:cs="ˎ̥"/>
          <w:bCs/>
          <w:color w:val="000000"/>
          <w:szCs w:val="21"/>
        </w:rPr>
        <w:t>，望求太爷与我做主张</w:t>
      </w:r>
      <w:r>
        <w:rPr>
          <w:rStyle w:val="101"/>
          <w:rFonts w:hint="eastAsia" w:ascii="ˎ̥" w:hAnsi="ˎ̥" w:cs="ˎ̥"/>
          <w:bCs/>
          <w:color w:val="000000"/>
          <w:sz w:val="18"/>
          <w:szCs w:val="18"/>
        </w:rPr>
        <w:t>啊</w:t>
      </w:r>
      <w:r>
        <w:rPr>
          <w:rStyle w:val="101"/>
          <w:rFonts w:ascii="ˎ̥" w:hAnsi="ˎ̥" w:cs="ˎ̥"/>
          <w:bCs/>
          <w:color w:val="000000"/>
          <w:szCs w:val="21"/>
        </w:rPr>
        <w:t>。</w:t>
      </w:r>
    </w:p>
    <w:p>
      <w:r>
        <w:t>钟馗爷爷!</w:t>
      </w:r>
    </w:p>
    <w:p>
      <w:pPr>
        <w:rPr>
          <w:rFonts w:hint="eastAsia"/>
        </w:rPr>
      </w:pPr>
      <w:bookmarkStart w:id="277" w:name="__RefHeading___Toc414518317"/>
      <w:bookmarkEnd w:id="277"/>
      <w:r>
        <w:rPr>
          <w:rFonts w:hint="eastAsia"/>
        </w:rPr>
        <w:br w:type="page"/>
      </w:r>
    </w:p>
    <w:p>
      <w:pPr>
        <w:pStyle w:val="3"/>
        <w:bidi w:val="0"/>
        <w:jc w:val="center"/>
      </w:pPr>
      <w:bookmarkStart w:id="278" w:name="_Toc995536789"/>
      <w:bookmarkStart w:id="279" w:name="_Toc1906244723"/>
      <w:r>
        <w:rPr>
          <w:rFonts w:hint="eastAsia"/>
        </w:rPr>
        <w:t>打棍出箱</w:t>
      </w:r>
      <w:r>
        <w:rPr>
          <w:rStyle w:val="14"/>
          <w:rFonts w:hint="default" w:ascii="Times New Roman" w:hAnsi="Times New Roman" w:cs="Times New Roman"/>
          <w:b w:val="0"/>
          <w:bCs w:val="0"/>
        </w:rPr>
        <w:footnoteReference w:id="491"/>
      </w:r>
      <w:bookmarkEnd w:id="278"/>
      <w:bookmarkEnd w:id="2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101"/>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101"/>
          <w:rFonts w:hint="default" w:ascii="宋体" w:hAnsi="宋体" w:cs="宋体"/>
          <w:bCs/>
          <w:color w:val="000000"/>
          <w:szCs w:val="21"/>
        </w:rPr>
      </w:pPr>
      <w:r>
        <w:rPr>
          <w:rStyle w:val="101"/>
          <w:rFonts w:hint="default" w:ascii="宋体" w:hAnsi="宋体" w:cs="宋体"/>
          <w:bCs/>
          <w:color w:val="000000"/>
          <w:szCs w:val="21"/>
        </w:rPr>
        <w:t>(众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我们不去。)</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为何不去?</w:t>
      </w:r>
    </w:p>
    <w:p>
      <w:pPr>
        <w:rPr>
          <w:rStyle w:val="101"/>
          <w:rFonts w:hint="default" w:ascii="宋体" w:hAnsi="宋体" w:cs="宋体"/>
          <w:bCs/>
          <w:color w:val="000000"/>
          <w:szCs w:val="21"/>
        </w:rPr>
      </w:pPr>
      <w:r>
        <w:rPr>
          <w:rStyle w:val="101"/>
          <w:rFonts w:hint="default" w:ascii="宋体" w:hAnsi="宋体" w:cs="宋体"/>
          <w:bCs/>
          <w:color w:val="000000"/>
          <w:szCs w:val="21"/>
        </w:rPr>
        <w:t>(众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南山有虎。)</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我腰掖板斧，怕它何来?</w:t>
      </w:r>
    </w:p>
    <w:p>
      <w:pPr>
        <w:rPr>
          <w:rStyle w:val="101"/>
          <w:rFonts w:hint="default" w:ascii="宋体" w:hAnsi="宋体" w:cs="宋体"/>
          <w:bCs/>
          <w:color w:val="000000"/>
          <w:szCs w:val="21"/>
        </w:rPr>
      </w:pPr>
      <w:r>
        <w:rPr>
          <w:rStyle w:val="101"/>
          <w:rFonts w:hint="default" w:ascii="宋体" w:hAnsi="宋体" w:cs="宋体"/>
          <w:bCs/>
          <w:color w:val="000000"/>
          <w:szCs w:val="21"/>
        </w:rPr>
        <w:t>(众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要去你去，我们不去，让老虎啃你的老骨头。)</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101"/>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101"/>
          <w:rFonts w:hint="default" w:ascii="宋体" w:hAnsi="宋体" w:cs="宋体"/>
          <w:bCs/>
          <w:color w:val="000000"/>
          <w:szCs w:val="21"/>
        </w:rPr>
        <w:t>，待我一人前往。</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w:t>
      </w:r>
      <w:r>
        <w:rPr>
          <w:rFonts w:hint="default" w:ascii="楷体" w:hAnsi="楷体" w:eastAsia="楷体" w:cs="楷体"/>
        </w:rPr>
        <w:t>四平调</w:t>
      </w:r>
      <w:r>
        <w:rPr>
          <w:rStyle w:val="101"/>
          <w:rFonts w:hint="default" w:ascii="宋体" w:hAnsi="宋体" w:cs="宋体"/>
          <w:bCs/>
          <w:color w:val="000000"/>
          <w:szCs w:val="21"/>
        </w:rPr>
        <w:t>】八十岁老翁进花园，手攀花枝泪涟涟。花开花落无长久，人过青</w:t>
      </w:r>
      <w:r>
        <w:rPr>
          <w:rStyle w:val="101"/>
          <w:rFonts w:hint="default" w:ascii="宋体" w:hAnsi="宋体" w:cs="宋体"/>
          <w:bCs/>
          <w:color w:val="000000"/>
          <w:sz w:val="18"/>
          <w:szCs w:val="18"/>
        </w:rPr>
        <w:t>呐</w:t>
      </w:r>
      <w:r>
        <w:rPr>
          <w:rStyle w:val="101"/>
          <w:rFonts w:hint="default" w:ascii="宋体" w:hAnsi="宋体" w:cs="宋体"/>
          <w:bCs/>
          <w:color w:val="000000"/>
          <w:sz w:val="18"/>
          <w:szCs w:val="18"/>
        </w:rPr>
        <w:tab/>
      </w:r>
      <w:r>
        <w:rPr>
          <w:rStyle w:val="101"/>
          <w:rFonts w:hint="default" w:ascii="宋体" w:hAnsi="宋体" w:cs="宋体"/>
          <w:bCs/>
          <w:color w:val="000000"/>
          <w:sz w:val="18"/>
          <w:szCs w:val="18"/>
        </w:rPr>
        <w:tab/>
      </w:r>
      <w:r>
        <w:rPr>
          <w:rStyle w:val="101"/>
          <w:rFonts w:hint="default" w:ascii="宋体" w:hAnsi="宋体" w:cs="宋体"/>
          <w:bCs/>
          <w:color w:val="000000"/>
          <w:sz w:val="18"/>
          <w:szCs w:val="18"/>
        </w:rPr>
        <w:tab/>
      </w:r>
      <w:r>
        <w:rPr>
          <w:rStyle w:val="101"/>
          <w:rFonts w:hint="default" w:ascii="宋体" w:hAnsi="宋体" w:cs="宋体"/>
          <w:bCs/>
          <w:color w:val="000000"/>
          <w:sz w:val="18"/>
          <w:szCs w:val="18"/>
        </w:rPr>
        <w:tab/>
      </w:r>
      <w:r>
        <w:rPr>
          <w:rStyle w:val="101"/>
          <w:rFonts w:hint="default" w:ascii="宋体" w:hAnsi="宋体" w:cs="宋体"/>
          <w:bCs/>
          <w:color w:val="000000"/>
          <w:szCs w:val="21"/>
        </w:rPr>
        <w:t>春无有少年。</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来此已是南山，待我用起功来。</w:t>
      </w:r>
    </w:p>
    <w:p>
      <w:r>
        <w:rPr>
          <w:rStyle w:val="101"/>
          <w:rFonts w:ascii="宋体" w:hAnsi="宋体" w:cs="宋体"/>
          <w:bCs/>
          <w:color w:val="000000"/>
          <w:szCs w:val="21"/>
        </w:rPr>
        <w:t>范仲禹</w:t>
      </w:r>
      <w:r>
        <w:rPr>
          <w:rStyle w:val="101"/>
          <w:rFonts w:hint="default" w:ascii="宋体" w:hAnsi="宋体" w:cs="宋体"/>
          <w:bCs/>
          <w:color w:val="000000"/>
          <w:szCs w:val="21"/>
        </w:rPr>
        <w:tab/>
      </w:r>
      <w:r>
        <w:rPr>
          <w:rStyle w:val="101"/>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101"/>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8"/>
        </w:rPr>
        <w:footnoteReference w:id="492"/>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——砍樵哦……</w:t>
      </w:r>
    </w:p>
    <w:p>
      <w:r>
        <w:rPr>
          <w:rStyle w:val="101"/>
          <w:rFonts w:hint="default" w:ascii="宋体" w:hAnsi="宋体" w:cs="宋体"/>
          <w:bCs/>
          <w:color w:val="000000"/>
          <w:szCs w:val="21"/>
        </w:rPr>
        <w:t>范仲禹</w:t>
      </w:r>
      <w:r>
        <w:rPr>
          <w:rStyle w:val="101"/>
          <w:rFonts w:hint="default" w:ascii="宋体" w:hAnsi="宋体" w:cs="宋体"/>
          <w:bCs/>
          <w:color w:val="000000"/>
          <w:szCs w:val="21"/>
        </w:rPr>
        <w:tab/>
      </w:r>
      <w:r>
        <w:rPr>
          <w:rStyle w:val="101"/>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看斧——</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val="en-US" w:eastAsia="zh-CN" w:bidi="ar-SA"/>
        </w:rPr>
        <w:t>樵夫</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呀呸!……</w:t>
      </w:r>
      <w:r>
        <w:rPr>
          <w:rStyle w:val="101"/>
          <w:rFonts w:hint="default" w:ascii="宋体" w:hAnsi="宋体" w:eastAsia="宋体" w:cs="宋体"/>
          <w:bCs/>
          <w:color w:val="000000"/>
          <w:kern w:val="2"/>
          <w:sz w:val="21"/>
          <w:szCs w:val="21"/>
          <w:lang w:val="en-US" w:eastAsia="zh-CN" w:bidi="ar-SA"/>
        </w:rPr>
        <w:t>我这一斧将你劈死，</w:t>
      </w:r>
      <w:r>
        <w:rPr>
          <w:rStyle w:val="101"/>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101"/>
          <w:rFonts w:hint="default" w:ascii="宋体" w:hAnsi="宋体" w:eastAsia="宋体" w:cs="宋体"/>
          <w:bCs/>
          <w:color w:val="000000"/>
          <w:kern w:val="2"/>
          <w:sz w:val="21"/>
          <w:szCs w:val="21"/>
          <w:lang w:val="en-US" w:eastAsia="zh-CN" w:bidi="ar-SA"/>
        </w:rPr>
      </w:pPr>
      <w:r>
        <w:rPr>
          <w:rStyle w:val="101"/>
          <w:rFonts w:hint="default" w:ascii="宋体" w:hAnsi="宋体" w:eastAsia="宋体" w:cs="宋体"/>
          <w:bCs/>
          <w:color w:val="000000"/>
          <w:kern w:val="2"/>
          <w:sz w:val="21"/>
          <w:szCs w:val="21"/>
          <w:lang w:val="en-US" w:eastAsia="zh-CN" w:bidi="ar-SA"/>
        </w:rPr>
        <w:t>范仲禹</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哎呀，樵哥</w:t>
      </w:r>
      <w:r>
        <w:rPr>
          <w:rStyle w:val="101"/>
          <w:rFonts w:hint="eastAsia" w:ascii="宋体" w:hAnsi="宋体" w:eastAsia="宋体" w:cs="宋体"/>
          <w:bCs/>
          <w:color w:val="000000"/>
          <w:kern w:val="2"/>
          <w:sz w:val="21"/>
          <w:szCs w:val="21"/>
          <w:lang w:val="en-US" w:eastAsia="zh-CN" w:bidi="ar-SA"/>
        </w:rPr>
        <w:t>哇</w:t>
      </w:r>
      <w:r>
        <w:rPr>
          <w:rStyle w:val="101"/>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eastAsia="zh-CN" w:bidi="ar-SA"/>
        </w:rPr>
        <w:t>樵夫</w:t>
      </w:r>
      <w:r>
        <w:rPr>
          <w:rStyle w:val="101"/>
          <w:rFonts w:hint="default" w:ascii="宋体" w:hAnsi="宋体" w:eastAsia="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101"/>
          <w:rFonts w:hint="default" w:ascii="宋体" w:hAnsi="宋体" w:eastAsia="宋体" w:cs="宋体"/>
          <w:bCs/>
          <w:color w:val="000000"/>
          <w:kern w:val="2"/>
          <w:sz w:val="21"/>
          <w:szCs w:val="21"/>
          <w:lang w:val="en-US" w:eastAsia="zh-CN" w:bidi="ar-SA"/>
        </w:rPr>
        <w:t>樵夫</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呀呸!……</w:t>
      </w:r>
      <w:r>
        <w:rPr>
          <w:rStyle w:val="101"/>
          <w:rFonts w:hint="default" w:ascii="宋体" w:hAnsi="宋体" w:eastAsia="宋体" w:cs="宋体"/>
          <w:bCs/>
          <w:color w:val="000000"/>
          <w:kern w:val="2"/>
          <w:sz w:val="21"/>
          <w:szCs w:val="21"/>
          <w:lang w:val="en-US" w:eastAsia="zh-CN" w:bidi="ar-SA"/>
        </w:rPr>
        <w:t>我</w:t>
      </w:r>
      <w:r>
        <w:rPr>
          <w:rStyle w:val="101"/>
          <w:rFonts w:hint="default" w:ascii="宋体" w:hAnsi="宋体" w:cs="宋体"/>
          <w:bCs/>
          <w:color w:val="000000"/>
          <w:kern w:val="2"/>
          <w:sz w:val="21"/>
          <w:szCs w:val="21"/>
          <w:lang w:eastAsia="zh-CN" w:bidi="ar-SA"/>
        </w:rPr>
        <w:t>在这看樵好好</w:t>
      </w:r>
      <w:r>
        <w:rPr>
          <w:rStyle w:val="101"/>
          <w:rFonts w:hint="default" w:ascii="宋体" w:hAnsi="宋体" w:eastAsia="宋体" w:cs="宋体"/>
          <w:bCs/>
          <w:color w:val="000000"/>
          <w:kern w:val="2"/>
          <w:sz w:val="21"/>
          <w:szCs w:val="21"/>
          <w:lang w:val="en-US" w:eastAsia="zh-CN" w:bidi="ar-SA"/>
        </w:rPr>
        <w:t>，</w:t>
      </w:r>
      <w:r>
        <w:rPr>
          <w:rStyle w:val="101"/>
          <w:rFonts w:hint="default" w:ascii="宋体" w:hAnsi="宋体" w:cs="宋体"/>
          <w:bCs/>
          <w:color w:val="000000"/>
          <w:kern w:val="2"/>
          <w:sz w:val="21"/>
          <w:szCs w:val="21"/>
          <w:lang w:eastAsia="zh-CN" w:bidi="ar-SA"/>
        </w:rPr>
        <w:t>哪个晓得你那儿子是个高子啊，是个矮子啊；是个胖子</w:t>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101"/>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101"/>
          <w:rFonts w:hint="default" w:ascii="宋体" w:hAnsi="宋体" w:eastAsia="宋体" w:cs="宋体"/>
          <w:bCs/>
          <w:color w:val="000000"/>
          <w:kern w:val="2"/>
          <w:sz w:val="21"/>
          <w:szCs w:val="21"/>
          <w:lang w:eastAsia="zh-CN" w:bidi="ar-SA"/>
        </w:rPr>
        <w:t>……</w:t>
      </w:r>
    </w:p>
    <w:p>
      <w:pPr>
        <w:rPr>
          <w:rStyle w:val="101"/>
          <w:rFonts w:hint="default" w:ascii="宋体" w:hAnsi="宋体" w:eastAsia="宋体" w:cs="宋体"/>
          <w:bCs/>
          <w:color w:val="000000"/>
          <w:kern w:val="2"/>
          <w:sz w:val="21"/>
          <w:szCs w:val="21"/>
          <w:lang w:eastAsia="zh-CN" w:bidi="ar-SA"/>
        </w:rPr>
      </w:pPr>
      <w:r>
        <w:rPr>
          <w:rStyle w:val="101"/>
          <w:rFonts w:hint="default" w:ascii="宋体" w:hAnsi="宋体" w:cs="宋体"/>
          <w:bCs/>
          <w:color w:val="000000"/>
          <w:kern w:val="2"/>
          <w:sz w:val="21"/>
          <w:szCs w:val="21"/>
          <w:lang w:eastAsia="zh-CN" w:bidi="ar-SA"/>
        </w:rPr>
        <w:t>樵夫</w:t>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打虎——</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eastAsia="zh-CN" w:bidi="ar-SA"/>
        </w:rPr>
        <w:t>樵夫</w:t>
      </w:r>
      <w:r>
        <w:rPr>
          <w:rStyle w:val="101"/>
          <w:rFonts w:hint="default" w:ascii="宋体" w:hAnsi="宋体" w:eastAsia="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诶，你</w:t>
      </w:r>
      <w:r>
        <w:rPr>
          <w:rStyle w:val="101"/>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101"/>
          <w:rFonts w:hint="default" w:ascii="宋体" w:hAnsi="宋体" w:eastAsia="宋体" w:cs="宋体"/>
          <w:bCs/>
          <w:color w:val="000000"/>
          <w:kern w:val="2"/>
          <w:sz w:val="21"/>
          <w:szCs w:val="21"/>
          <w:lang w:val="en-US" w:eastAsia="zh-CN" w:bidi="ar-SA"/>
        </w:rPr>
        <w:t>樵夫</w:t>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eastAsia="宋体" w:cs="宋体"/>
          <w:bCs/>
          <w:color w:val="000000"/>
          <w:kern w:val="2"/>
          <w:sz w:val="21"/>
          <w:szCs w:val="21"/>
          <w:lang w:eastAsia="zh-CN" w:bidi="ar-SA"/>
        </w:rPr>
        <w:t>呀呸!……</w:t>
      </w:r>
      <w:r>
        <w:rPr>
          <w:rStyle w:val="101"/>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8"/>
        </w:rPr>
        <w:footnoteReference w:id="493"/>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8"/>
        </w:rPr>
        <w:footnoteReference w:id="494"/>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4"/>
          <w:rFonts w:hint="default"/>
        </w:rPr>
        <w:footnoteReference w:id="495"/>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8"/>
        </w:rPr>
        <w:footnoteReference w:id="496"/>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8"/>
        </w:rPr>
        <w:footnoteReference w:id="497"/>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280" w:name="__RefHeading___Toc414518318"/>
      <w:bookmarkEnd w:id="280"/>
      <w:r>
        <w:rPr>
          <w:rFonts w:hint="eastAsia"/>
        </w:rPr>
        <w:br w:type="page"/>
      </w:r>
    </w:p>
    <w:p>
      <w:pPr>
        <w:pStyle w:val="3"/>
        <w:bidi w:val="0"/>
        <w:jc w:val="center"/>
      </w:pPr>
      <w:bookmarkStart w:id="281" w:name="_Toc714538252"/>
      <w:bookmarkStart w:id="282" w:name="_Toc1740993128"/>
      <w:r>
        <w:rPr>
          <w:rFonts w:hint="eastAsia"/>
        </w:rPr>
        <w:t xml:space="preserve">铁莲花 </w:t>
      </w:r>
      <w:r>
        <w:rPr>
          <w:rFonts w:hint="eastAsia"/>
          <w:sz w:val="24"/>
          <w:szCs w:val="24"/>
        </w:rPr>
        <w:t>之</w:t>
      </w:r>
      <w:r>
        <w:rPr>
          <w:rFonts w:hint="eastAsia"/>
        </w:rPr>
        <w:t xml:space="preserve"> 刘子忠</w:t>
      </w:r>
      <w:bookmarkEnd w:id="281"/>
      <w:bookmarkEnd w:id="28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走哇——</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】这大雪不住纷纷飘荡,不知弟妹投奔何方。将身来在草堂以上，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】只见定生倒卧雪旁。</w:t>
      </w:r>
    </w:p>
    <w:p>
      <w:pPr>
        <w:ind w:left="1260" w:hanging="1260"/>
      </w:pPr>
      <w:r>
        <w:rPr>
          <w:rStyle w:val="101"/>
          <w:rFonts w:ascii="宋体" w:hAnsi="宋体" w:cs="宋体"/>
          <w:bCs/>
          <w:color w:val="000000"/>
          <w:szCs w:val="21"/>
        </w:rPr>
        <w:t>儿啊</w:t>
      </w:r>
      <w:r>
        <w:rPr>
          <w:rStyle w:val="101"/>
          <w:rFonts w:hint="eastAsia" w:ascii="宋体" w:hAnsi="宋体" w:cs="宋体"/>
          <w:bCs/>
          <w:color w:val="000000"/>
          <w:szCs w:val="21"/>
        </w:rPr>
        <w:t>，</w:t>
      </w:r>
      <w:r>
        <w:rPr>
          <w:rStyle w:val="101"/>
          <w:rFonts w:ascii="宋体" w:hAnsi="宋体" w:cs="宋体"/>
          <w:bCs/>
          <w:color w:val="000000"/>
          <w:szCs w:val="21"/>
        </w:rPr>
        <w:t>醒来!</w:t>
      </w:r>
    </w:p>
    <w:p>
      <w:pPr>
        <w:ind w:left="1260" w:hanging="1260"/>
      </w:pPr>
      <w:r>
        <w:rPr>
          <w:rStyle w:val="101"/>
          <w:rFonts w:ascii="宋体" w:hAnsi="宋体" w:cs="宋体"/>
          <w:bCs/>
          <w:color w:val="000000"/>
          <w:szCs w:val="21"/>
        </w:rPr>
        <w:t>哎呀儿啊，这样的大雪寒天，儿不在学中攻书，为何躺在雪地呀?</w:t>
      </w:r>
    </w:p>
    <w:p>
      <w:pPr>
        <w:ind w:left="1260" w:hanging="1260"/>
      </w:pPr>
      <w:r>
        <w:rPr>
          <w:rStyle w:val="101"/>
          <w:rFonts w:ascii="宋体" w:hAnsi="宋体" w:cs="宋体"/>
          <w:bCs/>
          <w:color w:val="000000"/>
          <w:szCs w:val="21"/>
        </w:rPr>
        <w:t>哦?为伯的不信呐。</w:t>
      </w:r>
    </w:p>
    <w:p>
      <w:pPr>
        <w:ind w:left="1260" w:hanging="1260"/>
      </w:pPr>
      <w:r>
        <w:rPr>
          <w:rStyle w:val="101"/>
          <w:rFonts w:ascii="宋体" w:hAnsi="宋体" w:cs="宋体"/>
          <w:bCs/>
          <w:color w:val="000000"/>
          <w:szCs w:val="21"/>
        </w:rPr>
        <w:t>唉呀!</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】儿前世念了断头经</w:t>
      </w:r>
      <w:r>
        <w:rPr>
          <w:rStyle w:val="101"/>
          <w:rFonts w:hint="eastAsia" w:ascii="宋体" w:hAnsi="宋体" w:cs="宋体"/>
          <w:bCs/>
          <w:color w:val="000000"/>
          <w:sz w:val="18"/>
          <w:szCs w:val="18"/>
        </w:rPr>
        <w:t>呐</w:t>
      </w:r>
      <w:r>
        <w:rPr>
          <w:rStyle w:val="101"/>
          <w:rFonts w:ascii="宋体" w:hAnsi="宋体" w:cs="宋体"/>
          <w:bCs/>
          <w:color w:val="000000"/>
          <w:szCs w:val="21"/>
        </w:rPr>
        <w:t>，今生遇</w:t>
      </w:r>
      <w:r>
        <w:rPr>
          <w:rStyle w:val="101"/>
          <w:rFonts w:hint="eastAsia" w:ascii="宋体" w:hAnsi="宋体" w:cs="宋体"/>
          <w:bCs/>
          <w:szCs w:val="21"/>
        </w:rPr>
        <w:t>着</w:t>
      </w:r>
      <w:r>
        <w:rPr>
          <w:rStyle w:val="101"/>
          <w:rFonts w:ascii="宋体" w:hAnsi="宋体" w:cs="宋体"/>
          <w:bCs/>
          <w:color w:val="000000"/>
          <w:szCs w:val="21"/>
        </w:rPr>
        <w:t>狠心的人。</w:t>
      </w:r>
    </w:p>
    <w:p>
      <w:pPr>
        <w:ind w:left="1260" w:hanging="1260"/>
      </w:pPr>
      <w:r>
        <w:rPr>
          <w:rStyle w:val="101"/>
          <w:rFonts w:ascii="宋体" w:hAnsi="宋体" w:cs="宋体"/>
          <w:bCs/>
          <w:color w:val="000000"/>
          <w:szCs w:val="21"/>
        </w:rPr>
        <w:t>儿啊</w:t>
      </w:r>
      <w:r>
        <w:rPr>
          <w:rStyle w:val="101"/>
          <w:rFonts w:hint="eastAsia" w:ascii="宋体" w:hAnsi="宋体" w:cs="宋体"/>
          <w:bCs/>
          <w:color w:val="000000"/>
          <w:szCs w:val="21"/>
        </w:rPr>
        <w:t>，</w:t>
      </w:r>
      <w:r>
        <w:rPr>
          <w:rStyle w:val="101"/>
          <w:rFonts w:ascii="宋体" w:hAnsi="宋体" w:cs="宋体"/>
          <w:bCs/>
          <w:color w:val="000000"/>
          <w:szCs w:val="21"/>
        </w:rPr>
        <w:t>你的衣帽往哪里去了?</w:t>
      </w:r>
    </w:p>
    <w:p>
      <w:pPr>
        <w:ind w:left="1260" w:hanging="1260"/>
      </w:pPr>
      <w:r>
        <w:rPr>
          <w:rStyle w:val="101"/>
          <w:rFonts w:ascii="宋体" w:hAnsi="宋体" w:cs="宋体"/>
          <w:bCs/>
          <w:color w:val="000000"/>
          <w:szCs w:val="21"/>
        </w:rPr>
        <w:t>这个奴才今在何处?</w:t>
      </w:r>
    </w:p>
    <w:p>
      <w:pPr>
        <w:ind w:left="1260" w:hanging="1260"/>
      </w:pPr>
      <w:r>
        <w:rPr>
          <w:rStyle w:val="101"/>
          <w:rFonts w:ascii="宋体" w:hAnsi="宋体" w:cs="宋体"/>
          <w:bCs/>
          <w:color w:val="000000"/>
          <w:szCs w:val="21"/>
        </w:rPr>
        <w:t>好奴才!</w:t>
      </w:r>
    </w:p>
    <w:p>
      <w:pPr>
        <w:ind w:left="1260" w:hanging="1260"/>
      </w:pPr>
      <w:r>
        <w:rPr>
          <w:rStyle w:val="101"/>
          <w:rFonts w:ascii="宋体" w:hAnsi="宋体" w:cs="宋体"/>
          <w:bCs/>
          <w:color w:val="000000"/>
          <w:szCs w:val="21"/>
        </w:rPr>
        <w:t>啊?你为何穿他的衣帽啊?</w:t>
      </w:r>
    </w:p>
    <w:p>
      <w:pPr>
        <w:ind w:left="1260" w:hanging="1260"/>
      </w:pPr>
      <w:r>
        <w:rPr>
          <w:rStyle w:val="101"/>
          <w:rFonts w:ascii="宋体" w:hAnsi="宋体" w:cs="宋体"/>
          <w:bCs/>
          <w:color w:val="000000"/>
          <w:szCs w:val="21"/>
        </w:rPr>
        <w:t>还不与我脱将下来!</w:t>
      </w:r>
    </w:p>
    <w:p>
      <w:pPr>
        <w:ind w:left="1260" w:hanging="1260"/>
      </w:pPr>
      <w:r>
        <w:rPr>
          <w:rStyle w:val="101"/>
          <w:rFonts w:ascii="宋体" w:hAnsi="宋体" w:cs="宋体"/>
          <w:bCs/>
          <w:color w:val="000000"/>
          <w:szCs w:val="21"/>
        </w:rPr>
        <w:t>你姑母往哪里去了?</w:t>
      </w:r>
    </w:p>
    <w:p>
      <w:pPr>
        <w:ind w:left="1260" w:hanging="1260"/>
      </w:pPr>
      <w:r>
        <w:rPr>
          <w:rStyle w:val="101"/>
          <w:rFonts w:ascii="宋体" w:hAnsi="宋体" w:cs="宋体"/>
          <w:bCs/>
          <w:color w:val="000000"/>
          <w:szCs w:val="21"/>
        </w:rPr>
        <w:t>教她与我滚了出来。</w:t>
      </w:r>
    </w:p>
    <w:p>
      <w:pPr>
        <w:ind w:left="1260" w:hanging="1260"/>
      </w:pPr>
      <w:r>
        <w:rPr>
          <w:rStyle w:val="101"/>
          <w:rFonts w:ascii="宋体" w:hAnsi="宋体" w:cs="宋体"/>
          <w:bCs/>
          <w:color w:val="000000"/>
          <w:szCs w:val="21"/>
        </w:rPr>
        <w:t>回来。</w:t>
      </w:r>
    </w:p>
    <w:p>
      <w:pPr>
        <w:ind w:left="1260" w:hanging="1260"/>
      </w:pPr>
      <w:r>
        <w:rPr>
          <w:rStyle w:val="101"/>
          <w:rFonts w:ascii="宋体" w:hAnsi="宋体" w:cs="宋体"/>
          <w:bCs/>
          <w:color w:val="000000"/>
          <w:szCs w:val="21"/>
        </w:rPr>
        <w:t>不用。</w:t>
      </w:r>
    </w:p>
    <w:p>
      <w:pPr>
        <w:ind w:left="1260" w:hanging="1260"/>
      </w:pPr>
      <w:r>
        <w:rPr>
          <w:rStyle w:val="101"/>
          <w:rFonts w:ascii="宋体" w:hAnsi="宋体" w:cs="宋体"/>
          <w:bCs/>
          <w:color w:val="000000"/>
          <w:szCs w:val="21"/>
        </w:rPr>
        <w:t>滚回来!</w:t>
      </w:r>
    </w:p>
    <w:p>
      <w:pPr>
        <w:ind w:left="1260" w:hanging="1260"/>
      </w:pPr>
      <w:r>
        <w:rPr>
          <w:rStyle w:val="101"/>
          <w:rFonts w:ascii="宋体" w:hAnsi="宋体" w:cs="宋体"/>
          <w:bCs/>
          <w:color w:val="000000"/>
          <w:szCs w:val="21"/>
        </w:rPr>
        <w:t>也不用!</w:t>
      </w:r>
    </w:p>
    <w:p>
      <w:pPr>
        <w:ind w:left="1260" w:hanging="1260"/>
      </w:pPr>
      <w:r>
        <w:rPr>
          <w:rStyle w:val="101"/>
          <w:rFonts w:ascii="宋体" w:hAnsi="宋体" w:cs="宋体"/>
          <w:bCs/>
          <w:color w:val="000000"/>
          <w:szCs w:val="21"/>
        </w:rPr>
        <w:t>我把你这个贱人!</w:t>
      </w:r>
    </w:p>
    <w:p>
      <w:r>
        <w:rPr>
          <w:rStyle w:val="101"/>
          <w:rFonts w:ascii="宋体" w:hAnsi="宋体" w:cs="宋体"/>
          <w:bCs/>
          <w:color w:val="000000"/>
          <w:szCs w:val="21"/>
        </w:rPr>
        <w:t>老夫不在家中，你将定生暴打一顿，打在前厅扫雪。雪内扫出干土便罢，如若不然，你要将他活活地打死。你，你</w:t>
      </w:r>
      <w:r>
        <w:rPr>
          <w:rStyle w:val="101"/>
          <w:rFonts w:hint="eastAsia" w:ascii="宋体" w:hAnsi="宋体" w:cs="宋体"/>
          <w:bCs/>
          <w:color w:val="000000"/>
          <w:szCs w:val="21"/>
        </w:rPr>
        <w:t>……</w:t>
      </w:r>
      <w:r>
        <w:rPr>
          <w:rStyle w:val="101"/>
          <w:rFonts w:ascii="宋体" w:hAnsi="宋体" w:cs="宋体"/>
          <w:bCs/>
          <w:color w:val="000000"/>
          <w:szCs w:val="21"/>
        </w:rPr>
        <w:t>你好狠毒心肠啊，呃……(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你不曾打他?</w:t>
      </w:r>
    </w:p>
    <w:p>
      <w:pPr>
        <w:ind w:left="1260" w:hanging="1260"/>
      </w:pPr>
      <w:r>
        <w:rPr>
          <w:rStyle w:val="101"/>
          <w:rFonts w:ascii="宋体" w:hAnsi="宋体" w:cs="宋体"/>
          <w:bCs/>
          <w:color w:val="000000"/>
          <w:szCs w:val="21"/>
        </w:rPr>
        <w:t>他这身上的伤痕是哪里来的?</w:t>
      </w:r>
    </w:p>
    <w:p>
      <w:pPr>
        <w:ind w:left="1260" w:hanging="1260"/>
      </w:pPr>
      <w:r>
        <w:rPr>
          <w:rStyle w:val="101"/>
          <w:rFonts w:ascii="宋体" w:hAnsi="宋体" w:cs="宋体"/>
          <w:bCs/>
          <w:color w:val="000000"/>
          <w:szCs w:val="21"/>
        </w:rPr>
        <w:t>这……</w:t>
      </w:r>
    </w:p>
    <w:p>
      <w:pPr>
        <w:ind w:left="1260" w:hanging="1260"/>
      </w:pPr>
      <w:r>
        <w:rPr>
          <w:rStyle w:val="101"/>
          <w:rFonts w:hint="eastAsia" w:ascii="宋体" w:hAnsi="宋体" w:cs="宋体"/>
          <w:bCs/>
          <w:color w:val="000000"/>
          <w:szCs w:val="21"/>
        </w:rPr>
        <w:t>诶。</w:t>
      </w:r>
    </w:p>
    <w:p>
      <w:pPr>
        <w:ind w:left="1260" w:hanging="1260"/>
      </w:pPr>
      <w:r>
        <w:rPr>
          <w:rStyle w:val="101"/>
          <w:rFonts w:ascii="宋体" w:hAnsi="宋体" w:cs="宋体"/>
          <w:bCs/>
          <w:color w:val="000000"/>
          <w:szCs w:val="21"/>
        </w:rPr>
        <w:t>哎呀儿啊，这样的大雪寒天，儿还放的什么风筝啊?</w:t>
      </w:r>
    </w:p>
    <w:p>
      <w:pPr>
        <w:ind w:left="1260" w:hanging="1260"/>
      </w:pPr>
      <w:r>
        <w:rPr>
          <w:rStyle w:val="101"/>
          <w:rFonts w:ascii="宋体" w:hAnsi="宋体" w:cs="宋体"/>
          <w:bCs/>
          <w:color w:val="000000"/>
          <w:szCs w:val="21"/>
        </w:rPr>
        <w:t>你这是怎么样了?</w:t>
      </w:r>
    </w:p>
    <w:p>
      <w:pPr>
        <w:ind w:left="1260" w:hanging="1260"/>
      </w:pPr>
      <w:r>
        <w:rPr>
          <w:rStyle w:val="101"/>
          <w:rFonts w:ascii="宋体" w:hAnsi="宋体" w:cs="宋体"/>
          <w:bCs/>
          <w:color w:val="000000"/>
          <w:szCs w:val="21"/>
        </w:rPr>
        <w:t>他饿了哇。</w:t>
      </w:r>
    </w:p>
    <w:p>
      <w:pPr>
        <w:ind w:left="1260" w:hanging="1260"/>
      </w:pPr>
      <w:r>
        <w:rPr>
          <w:rStyle w:val="101"/>
          <w:rFonts w:ascii="宋体" w:hAnsi="宋体" w:cs="宋体"/>
          <w:bCs/>
          <w:color w:val="000000"/>
          <w:szCs w:val="21"/>
        </w:rPr>
        <w:t>有什么现成的东西与他拿来。</w:t>
      </w:r>
    </w:p>
    <w:p>
      <w:pPr>
        <w:ind w:left="1260" w:hanging="1260"/>
      </w:pPr>
      <w:r>
        <w:rPr>
          <w:rStyle w:val="101"/>
          <w:rFonts w:ascii="宋体" w:hAnsi="宋体" w:cs="宋体"/>
          <w:bCs/>
          <w:color w:val="000000"/>
          <w:szCs w:val="21"/>
        </w:rPr>
        <w:t>哦，快快取来。</w:t>
      </w:r>
    </w:p>
    <w:p>
      <w:pPr>
        <w:ind w:left="1260" w:hanging="1260"/>
      </w:pPr>
      <w:r>
        <w:rPr>
          <w:rStyle w:val="101"/>
          <w:rFonts w:ascii="宋体" w:hAnsi="宋体" w:cs="宋体"/>
          <w:bCs/>
          <w:color w:val="000000"/>
          <w:szCs w:val="21"/>
        </w:rPr>
        <w:t>儿啊，还有哇。</w:t>
      </w:r>
    </w:p>
    <w:p>
      <w:pPr>
        <w:ind w:left="1260" w:hanging="1260"/>
      </w:pPr>
      <w:r>
        <w:rPr>
          <w:rStyle w:val="101"/>
          <w:rFonts w:ascii="宋体" w:hAnsi="宋体" w:cs="宋体"/>
          <w:bCs/>
          <w:color w:val="000000"/>
          <w:szCs w:val="21"/>
        </w:rPr>
        <w:t>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小冤家你不与我把气争</w:t>
      </w:r>
      <w:r>
        <w:rPr>
          <w:rStyle w:val="101"/>
          <w:rFonts w:hint="eastAsia" w:ascii="宋体" w:hAnsi="宋体" w:cs="宋体"/>
          <w:bCs/>
          <w:color w:val="000000"/>
          <w:sz w:val="18"/>
          <w:szCs w:val="18"/>
        </w:rPr>
        <w:t>呐</w:t>
      </w:r>
      <w:r>
        <w:rPr>
          <w:rStyle w:val="101"/>
          <w:rFonts w:ascii="Verdana" w:hAnsi="Verdana" w:cs="Verdana"/>
          <w:bCs/>
          <w:color w:val="000000"/>
          <w:szCs w:val="21"/>
        </w:rPr>
        <w:t>，为何将碗摔埃尘。舍不得打来娇生子</w:t>
      </w:r>
      <w:r>
        <w:rPr>
          <w:rStyle w:val="101"/>
          <w:rFonts w:hint="eastAsia" w:ascii="Verdana" w:hAnsi="Verdana" w:cs="Verdana"/>
          <w:bCs/>
          <w:color w:val="000000"/>
          <w:sz w:val="18"/>
          <w:szCs w:val="18"/>
        </w:rPr>
        <w:t>啊</w:t>
      </w:r>
      <w:r>
        <w:rPr>
          <w:rStyle w:val="101"/>
          <w:rFonts w:ascii="Verdana" w:hAnsi="Verdana" w:cs="Verdana"/>
          <w:bCs/>
          <w:color w:val="000000"/>
          <w:szCs w:val="21"/>
        </w:rPr>
        <w:t>，马氏一旁发</w:t>
      </w:r>
      <w:r>
        <w:rPr>
          <w:rStyle w:val="101"/>
          <w:rFonts w:hint="eastAsia" w:ascii="Verdana" w:hAnsi="Verdana" w:cs="Verdana"/>
          <w:bCs/>
          <w:color w:val="000000"/>
          <w:szCs w:val="21"/>
        </w:rPr>
        <w:t>恨</w:t>
      </w:r>
      <w:r>
        <w:rPr>
          <w:rStyle w:val="101"/>
          <w:rFonts w:ascii="Verdana" w:hAnsi="Verdana" w:cs="Verdana"/>
          <w:bCs/>
          <w:color w:val="000000"/>
          <w:szCs w:val="21"/>
        </w:rPr>
        <w:t>声。</w:t>
      </w:r>
    </w:p>
    <w:p>
      <w:pPr>
        <w:ind w:left="1260" w:hanging="1260"/>
      </w:pPr>
      <w:r>
        <w:rPr>
          <w:rStyle w:val="101"/>
          <w:rFonts w:ascii="Verdana" w:hAnsi="Verdana" w:cs="Verdana"/>
          <w:bCs/>
          <w:color w:val="000000"/>
          <w:szCs w:val="21"/>
        </w:rPr>
        <w:t>罢!</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hint="eastAsia" w:ascii="Verdana" w:hAnsi="Verdana" w:cs="Verdana"/>
          <w:bCs/>
          <w:color w:val="000000"/>
          <w:szCs w:val="21"/>
        </w:rPr>
        <w:t>狠</w:t>
      </w:r>
      <w:r>
        <w:rPr>
          <w:rStyle w:val="101"/>
          <w:rFonts w:ascii="Verdana" w:hAnsi="Verdana" w:cs="Verdana"/>
          <w:bCs/>
          <w:color w:val="000000"/>
          <w:szCs w:val="21"/>
        </w:rPr>
        <w:t>着心肠将儿打。</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我若不打小定生，你道老夫两般心。家中的事儿交与你，是好是歹去找寻。</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宋体" w:hAnsi="宋体" w:cs="宋体"/>
          <w:bCs/>
          <w:color w:val="000000"/>
          <w:szCs w:val="21"/>
        </w:rPr>
        <w:t>儿啊，慢走——</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雪大地滑路难行，不知娇儿何方存。</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顺着足迹往前进。</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儿啊</w:t>
      </w:r>
      <w:r>
        <w:rPr>
          <w:rStyle w:val="101"/>
          <w:rFonts w:hint="eastAsia" w:ascii="Verdana" w:hAnsi="Verdana" w:cs="Verdana"/>
          <w:bCs/>
          <w:color w:val="000000"/>
          <w:szCs w:val="21"/>
        </w:rPr>
        <w:t>，</w:t>
      </w:r>
      <w:r>
        <w:rPr>
          <w:rStyle w:val="101"/>
          <w:rFonts w:ascii="Verdana" w:hAnsi="Verdana" w:cs="Verdana"/>
          <w:bCs/>
          <w:color w:val="000000"/>
          <w:szCs w:val="21"/>
        </w:rPr>
        <w:t>醒来!</w:t>
      </w:r>
    </w:p>
    <w:p>
      <w:pPr>
        <w:ind w:left="1260" w:hanging="1260"/>
      </w:pPr>
      <w:r>
        <w:rPr>
          <w:rStyle w:val="101"/>
          <w:rFonts w:ascii="Verdana" w:hAnsi="Verdana" w:cs="Verdana"/>
          <w:bCs/>
          <w:color w:val="000000"/>
          <w:szCs w:val="21"/>
        </w:rPr>
        <w:t>哎呀儿啊，伯父不曾打儿，儿怎么倒跑了</w:t>
      </w:r>
      <w:r>
        <w:rPr>
          <w:rStyle w:val="101"/>
          <w:rFonts w:hint="eastAsia" w:ascii="Verdana" w:hAnsi="Verdana" w:cs="Verdana"/>
          <w:bCs/>
          <w:color w:val="000000"/>
          <w:szCs w:val="21"/>
        </w:rPr>
        <w:t>哇</w:t>
      </w:r>
      <w:r>
        <w:rPr>
          <w:rStyle w:val="101"/>
          <w:rFonts w:ascii="宋体" w:hAnsi="宋体" w:cs="宋体"/>
          <w:bCs/>
          <w:color w:val="000000"/>
          <w:szCs w:val="21"/>
        </w:rPr>
        <w:t>，呃……(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伯父的越发的不信了。</w:t>
      </w:r>
    </w:p>
    <w:p>
      <w:pPr>
        <w:ind w:left="1260" w:hanging="1260"/>
      </w:pPr>
      <w:r>
        <w:rPr>
          <w:rStyle w:val="101"/>
          <w:rFonts w:ascii="宋体" w:hAnsi="宋体" w:cs="宋体"/>
          <w:bCs/>
          <w:color w:val="000000"/>
          <w:szCs w:val="21"/>
        </w:rPr>
        <w:t>好贱人呐!</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咬牙切齿贱人恨，苦苦害他为何情</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儿啊，随我回去，有我在家中，</w:t>
      </w:r>
      <w:r>
        <w:rPr>
          <w:rStyle w:val="101"/>
          <w:rFonts w:hint="eastAsia" w:ascii="Verdana" w:hAnsi="Verdana" w:cs="Verdana"/>
          <w:bCs/>
          <w:color w:val="000000"/>
          <w:szCs w:val="21"/>
        </w:rPr>
        <w:t>量</w:t>
      </w:r>
      <w:r>
        <w:rPr>
          <w:rStyle w:val="101"/>
          <w:rFonts w:ascii="Verdana" w:hAnsi="Verdana" w:cs="Verdana"/>
          <w:bCs/>
          <w:color w:val="000000"/>
          <w:szCs w:val="21"/>
        </w:rPr>
        <w:t>他们也不敢</w:t>
      </w:r>
      <w:r>
        <w:rPr>
          <w:rStyle w:val="101"/>
          <w:rFonts w:hint="eastAsia" w:ascii="Verdana" w:hAnsi="Verdana" w:cs="Verdana"/>
          <w:bCs/>
          <w:color w:val="000000"/>
          <w:szCs w:val="21"/>
        </w:rPr>
        <w:t>呐</w:t>
      </w:r>
      <w:r>
        <w:rPr>
          <w:rStyle w:val="101"/>
          <w:rFonts w:ascii="Verdana" w:hAnsi="Verdana" w:cs="Verdana"/>
          <w:bCs/>
          <w:color w:val="000000"/>
          <w:szCs w:val="21"/>
        </w:rPr>
        <w:t>。随我回去。</w:t>
      </w:r>
    </w:p>
    <w:p>
      <w:pPr>
        <w:ind w:left="1260" w:hanging="1260"/>
      </w:pPr>
      <w:r>
        <w:rPr>
          <w:rStyle w:val="101"/>
          <w:rFonts w:ascii="Verdana" w:hAnsi="Verdana" w:cs="Verdana"/>
          <w:bCs/>
          <w:color w:val="000000"/>
          <w:szCs w:val="21"/>
        </w:rPr>
        <w:t>哦——儿两足疼痛，难以行走?</w:t>
      </w:r>
    </w:p>
    <w:p>
      <w:pPr>
        <w:ind w:left="1260" w:hanging="1260"/>
      </w:pPr>
      <w:r>
        <w:rPr>
          <w:rStyle w:val="101"/>
          <w:rFonts w:ascii="Verdana" w:hAnsi="Verdana" w:cs="Verdana"/>
          <w:bCs/>
          <w:color w:val="000000"/>
          <w:szCs w:val="21"/>
        </w:rPr>
        <w:t>也罢!</w:t>
      </w:r>
    </w:p>
    <w:p>
      <w:pPr>
        <w:ind w:left="1260" w:hanging="1260"/>
      </w:pPr>
      <w:r>
        <w:rPr>
          <w:rStyle w:val="101"/>
          <w:rFonts w:ascii="Verdana" w:hAnsi="Verdana" w:cs="Verdana"/>
          <w:bCs/>
          <w:color w:val="000000"/>
          <w:szCs w:val="21"/>
        </w:rPr>
        <w:t>待为伯的背儿一程就是。</w:t>
      </w:r>
    </w:p>
    <w:p>
      <w:pPr>
        <w:ind w:left="1260" w:hanging="1260"/>
      </w:pPr>
      <w:r>
        <w:rPr>
          <w:rStyle w:val="101"/>
          <w:rFonts w:ascii="Verdana" w:hAnsi="Verdana" w:cs="Verdana"/>
          <w:bCs/>
          <w:color w:val="000000"/>
          <w:szCs w:val="21"/>
        </w:rPr>
        <w:t>这个</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唉，</w:t>
      </w:r>
      <w:r>
        <w:rPr>
          <w:rStyle w:val="101"/>
          <w:rFonts w:ascii="Verdana" w:hAnsi="Verdana" w:cs="Verdana"/>
          <w:bCs/>
          <w:color w:val="000000"/>
          <w:szCs w:val="21"/>
        </w:rPr>
        <w:t>伯父虽老，还背得儿动。</w:t>
      </w:r>
    </w:p>
    <w:p>
      <w:pPr>
        <w:ind w:left="1260" w:hanging="1260"/>
      </w:pPr>
      <w:r>
        <w:rPr>
          <w:rStyle w:val="101"/>
          <w:rFonts w:ascii="Verdana" w:hAnsi="Verdana" w:cs="Verdana"/>
          <w:bCs/>
          <w:color w:val="000000"/>
          <w:szCs w:val="21"/>
        </w:rPr>
        <w:t>那旁有一石台，儿只管地站了上去。</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数九寒天风不稳，雪大地滑路不平。山风</w:t>
      </w:r>
      <w:r>
        <w:rPr>
          <w:rStyle w:val="101"/>
          <w:rFonts w:hint="eastAsia" w:ascii="Verdana" w:hAnsi="Verdana" w:cs="Verdana"/>
          <w:bCs/>
          <w:color w:val="000000"/>
          <w:szCs w:val="21"/>
        </w:rPr>
        <w:t>冽冽</w:t>
      </w:r>
      <w:r>
        <w:rPr>
          <w:rStyle w:val="101"/>
          <w:rFonts w:ascii="Verdana" w:hAnsi="Verdana" w:cs="Verdana"/>
          <w:bCs/>
          <w:color w:val="000000"/>
          <w:szCs w:val="21"/>
        </w:rPr>
        <w:t>难扎挣，</w:t>
      </w:r>
    </w:p>
    <w:p>
      <w:pPr>
        <w:ind w:left="1260" w:hanging="1260"/>
      </w:pPr>
      <w:r>
        <w:rPr>
          <w:rStyle w:val="101"/>
          <w:rFonts w:ascii="Verdana" w:hAnsi="Verdana" w:cs="Verdana"/>
          <w:bCs/>
          <w:color w:val="000000"/>
          <w:szCs w:val="21"/>
        </w:rPr>
        <w:t>哦，你爹爹</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在哪里?</w:t>
      </w:r>
    </w:p>
    <w:p>
      <w:pPr>
        <w:ind w:left="1260" w:hanging="1260"/>
      </w:pPr>
      <w:r>
        <w:rPr>
          <w:rStyle w:val="101"/>
          <w:rFonts w:ascii="Verdana" w:hAnsi="Verdana" w:cs="Verdana"/>
          <w:bCs/>
          <w:color w:val="000000"/>
          <w:szCs w:val="21"/>
        </w:rPr>
        <w:t>唉!兄弟呀</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rPr>
          <w:rStyle w:val="101"/>
          <w:rFonts w:hint="eastAsia" w:ascii="Verdana" w:hAnsi="Verdana" w:cs="Verdana"/>
          <w:bCs/>
          <w:color w:val="000000"/>
          <w:szCs w:val="21"/>
        </w:rPr>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只见贤弟面前迎。</w:t>
      </w:r>
      <w:r>
        <w:rPr>
          <w:rStyle w:val="68"/>
          <w:rFonts w:ascii="Verdana" w:hAnsi="Verdana" w:cs="Verdana"/>
          <w:bCs/>
          <w:color w:val="000000"/>
          <w:szCs w:val="21"/>
        </w:rPr>
        <w:footnoteReference w:id="498"/>
      </w:r>
    </w:p>
    <w:p>
      <w:pPr>
        <w:ind w:left="1260" w:hanging="1260"/>
      </w:pPr>
      <w:r>
        <w:rPr>
          <w:rStyle w:val="101"/>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儿啊，你还是站了上去，为伯的背儿一程。</w:t>
      </w:r>
    </w:p>
    <w:p>
      <w:pPr>
        <w:ind w:left="1260" w:hanging="1260"/>
      </w:pPr>
      <w:r>
        <w:rPr>
          <w:rStyle w:val="101"/>
          <w:rFonts w:ascii="Verdana" w:hAnsi="Verdana" w:cs="Verdana"/>
          <w:bCs/>
          <w:color w:val="000000"/>
          <w:szCs w:val="21"/>
        </w:rPr>
        <w:t>哦，儿走得动了?</w:t>
      </w:r>
    </w:p>
    <w:p>
      <w:pPr>
        <w:ind w:left="1260" w:hanging="1260"/>
      </w:pPr>
      <w:r>
        <w:rPr>
          <w:rStyle w:val="101"/>
          <w:rFonts w:ascii="Verdana" w:hAnsi="Verdana" w:cs="Verdana"/>
          <w:bCs/>
          <w:color w:val="000000"/>
          <w:szCs w:val="21"/>
        </w:rPr>
        <w:t>随为伯的走啊!</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r>
        <w:rPr>
          <w:rStyle w:val="101"/>
          <w:rFonts w:hint="eastAsia" w:ascii="Verdana" w:hAnsi="Verdana" w:cs="Verdana"/>
          <w:bCs/>
          <w:color w:val="000000"/>
          <w:szCs w:val="21"/>
        </w:rPr>
        <w:t>(</w:t>
      </w:r>
      <w:r>
        <w:rPr>
          <w:rFonts w:hint="eastAsia" w:ascii="宋体" w:hAnsi="宋体" w:cs="宋体"/>
          <w:szCs w:val="21"/>
        </w:rPr>
        <w:t>回来。</w:t>
      </w:r>
      <w:r>
        <w:rPr>
          <w:rStyle w:val="101"/>
          <w:rFonts w:hint="eastAsia" w:ascii="Verdana" w:hAnsi="Verdana" w:cs="Verdana"/>
          <w:bCs/>
          <w:color w:val="000000"/>
          <w:szCs w:val="21"/>
        </w:rPr>
        <w:t>)</w:t>
      </w:r>
    </w:p>
    <w:p>
      <w:r>
        <w:rPr>
          <w:rStyle w:val="101"/>
          <w:rFonts w:hint="eastAsia" w:ascii="Verdana" w:hAnsi="Verdana" w:cs="Verdana"/>
          <w:bCs/>
          <w:color w:val="000000"/>
          <w:szCs w:val="21"/>
        </w:rPr>
        <w:t>(</w:t>
      </w:r>
      <w:r>
        <w:rPr>
          <w:rFonts w:hint="eastAsia" w:ascii="宋体" w:hAnsi="宋体" w:cs="宋体"/>
          <w:szCs w:val="21"/>
        </w:rPr>
        <w:t>不用。</w:t>
      </w:r>
      <w:r>
        <w:rPr>
          <w:rStyle w:val="101"/>
          <w:rFonts w:hint="eastAsia" w:ascii="Verdana" w:hAnsi="Verdana" w:cs="Verdana"/>
          <w:bCs/>
          <w:color w:val="000000"/>
          <w:szCs w:val="21"/>
        </w:rPr>
        <w:t>)</w:t>
      </w:r>
    </w:p>
    <w:p>
      <w:r>
        <w:rPr>
          <w:rStyle w:val="101"/>
          <w:rFonts w:hint="eastAsia" w:ascii="Verdana" w:hAnsi="Verdana" w:cs="Verdana"/>
          <w:bCs/>
          <w:color w:val="000000"/>
          <w:szCs w:val="21"/>
        </w:rPr>
        <w:t>(转来。)</w:t>
      </w:r>
    </w:p>
    <w:p>
      <w:pPr>
        <w:rPr>
          <w:rStyle w:val="101"/>
          <w:rFonts w:ascii="Verdana" w:hAnsi="Verdana" w:cs="Verdana"/>
          <w:bCs/>
          <w:color w:val="000000"/>
          <w:szCs w:val="21"/>
        </w:rPr>
      </w:pPr>
      <w:r>
        <w:rPr>
          <w:rStyle w:val="101"/>
          <w:rFonts w:hint="eastAsia" w:ascii="Verdana" w:hAnsi="Verdana" w:cs="Verdana"/>
          <w:bCs/>
          <w:color w:val="000000"/>
          <w:szCs w:val="21"/>
        </w:rPr>
        <w:t>(不用。)</w:t>
      </w:r>
      <w:r>
        <w:rPr>
          <w:rStyle w:val="68"/>
          <w:rFonts w:ascii="Verdana" w:hAnsi="Verdana" w:cs="Verdana"/>
          <w:bCs/>
          <w:color w:val="000000"/>
          <w:szCs w:val="21"/>
        </w:rPr>
        <w:footnoteReference w:id="499"/>
      </w:r>
    </w:p>
    <w:p>
      <w:r>
        <w:rPr>
          <w:rStyle w:val="101"/>
          <w:rFonts w:ascii="Verdana" w:hAnsi="Verdana" w:cs="Verdana"/>
          <w:bCs/>
          <w:color w:val="000000"/>
          <w:szCs w:val="21"/>
        </w:rPr>
        <w:t>呀呸!我把你这个贱人!你一计不成</w:t>
      </w:r>
      <w:r>
        <w:rPr>
          <w:rStyle w:val="101"/>
          <w:rFonts w:hint="eastAsia" w:ascii="Verdana" w:hAnsi="Verdana" w:cs="Verdana"/>
          <w:bCs/>
          <w:color w:val="000000"/>
          <w:szCs w:val="21"/>
        </w:rPr>
        <w:t>，</w:t>
      </w:r>
      <w:r>
        <w:rPr>
          <w:rStyle w:val="101"/>
          <w:rFonts w:ascii="Verdana" w:hAnsi="Verdana" w:cs="Verdana"/>
          <w:bCs/>
          <w:color w:val="000000"/>
          <w:szCs w:val="21"/>
        </w:rPr>
        <w:t>又生二计，将面碗烧得通红，你将他一双小手都烫烂了哇</w:t>
      </w:r>
      <w:r>
        <w:rPr>
          <w:rStyle w:val="101"/>
          <w:rFonts w:hint="eastAsia" w:ascii="Verdana" w:hAnsi="Verdana" w:cs="Verdana"/>
          <w:bCs/>
          <w:color w:val="000000"/>
          <w:szCs w:val="21"/>
        </w:rPr>
        <w:t>，</w:t>
      </w:r>
      <w:r>
        <w:rPr>
          <w:rStyle w:val="101"/>
          <w:rFonts w:ascii="宋体" w:hAnsi="宋体" w:cs="宋体"/>
          <w:bCs/>
          <w:color w:val="000000"/>
          <w:szCs w:val="21"/>
        </w:rPr>
        <w:t>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你又不曾。</w:t>
      </w:r>
    </w:p>
    <w:p>
      <w:pPr>
        <w:ind w:left="1260" w:hanging="1260"/>
      </w:pPr>
      <w:r>
        <w:rPr>
          <w:rStyle w:val="101"/>
          <w:rFonts w:ascii="宋体" w:hAnsi="宋体" w:cs="宋体"/>
          <w:bCs/>
          <w:color w:val="000000"/>
          <w:szCs w:val="21"/>
        </w:rPr>
        <w:t>你来看。</w:t>
      </w:r>
    </w:p>
    <w:p>
      <w:pPr>
        <w:ind w:left="1260" w:hanging="1260"/>
      </w:pPr>
      <w:r>
        <w:rPr>
          <w:rStyle w:val="101"/>
          <w:rFonts w:ascii="宋体" w:hAnsi="宋体" w:cs="宋体"/>
          <w:bCs/>
          <w:color w:val="000000"/>
          <w:szCs w:val="21"/>
        </w:rPr>
        <w:t>这是怎么样了?</w:t>
      </w:r>
    </w:p>
    <w:p>
      <w:pPr>
        <w:ind w:left="1260" w:hanging="1260"/>
      </w:pPr>
      <w:r>
        <w:rPr>
          <w:rStyle w:val="101"/>
          <w:rFonts w:ascii="宋体" w:hAnsi="宋体" w:cs="宋体"/>
          <w:bCs/>
          <w:color w:val="000000"/>
          <w:szCs w:val="21"/>
        </w:rPr>
        <w:t>呀呸!</w:t>
      </w:r>
    </w:p>
    <w:p>
      <w:pPr>
        <w:ind w:left="1260" w:hanging="1260"/>
      </w:pPr>
      <w:r>
        <w:rPr>
          <w:rStyle w:val="101"/>
          <w:rFonts w:ascii="宋体" w:hAnsi="宋体" w:cs="宋体"/>
          <w:bCs/>
          <w:color w:val="000000"/>
          <w:szCs w:val="21"/>
        </w:rPr>
        <w:t>呀呸，老夫的名字也是你这个奴才叫得的吗?</w:t>
      </w:r>
    </w:p>
    <w:p>
      <w:pPr>
        <w:ind w:left="1260" w:hanging="1260"/>
      </w:pPr>
      <w:r>
        <w:rPr>
          <w:rStyle w:val="101"/>
          <w:rFonts w:ascii="宋体" w:hAnsi="宋体" w:cs="宋体"/>
          <w:bCs/>
          <w:color w:val="000000"/>
          <w:szCs w:val="21"/>
        </w:rPr>
        <w:t>官</w:t>
      </w:r>
      <w:r>
        <w:rPr>
          <w:rStyle w:val="101"/>
          <w:rFonts w:hint="eastAsia" w:ascii="宋体" w:hAnsi="宋体" w:cs="宋体"/>
          <w:bCs/>
          <w:color w:val="000000"/>
          <w:szCs w:val="21"/>
        </w:rPr>
        <w:t>罢</w:t>
      </w:r>
      <w:r>
        <w:rPr>
          <w:rStyle w:val="101"/>
          <w:rFonts w:ascii="宋体" w:hAnsi="宋体" w:cs="宋体"/>
          <w:bCs/>
          <w:color w:val="000000"/>
          <w:szCs w:val="21"/>
        </w:rPr>
        <w:t>怎么讲，私</w:t>
      </w:r>
      <w:r>
        <w:rPr>
          <w:rStyle w:val="101"/>
          <w:rFonts w:hint="eastAsia" w:ascii="宋体" w:hAnsi="宋体" w:cs="宋体"/>
          <w:bCs/>
          <w:color w:val="000000"/>
          <w:szCs w:val="21"/>
        </w:rPr>
        <w:t>罢</w:t>
      </w:r>
      <w:r>
        <w:rPr>
          <w:rStyle w:val="101"/>
          <w:rFonts w:ascii="宋体" w:hAnsi="宋体" w:cs="宋体"/>
          <w:bCs/>
          <w:color w:val="000000"/>
          <w:szCs w:val="21"/>
        </w:rPr>
        <w:t>怎么讲?</w:t>
      </w:r>
    </w:p>
    <w:p>
      <w:pPr>
        <w:ind w:left="1260" w:hanging="1260"/>
      </w:pPr>
      <w:r>
        <w:rPr>
          <w:rStyle w:val="101"/>
          <w:rFonts w:ascii="宋体" w:hAnsi="宋体" w:cs="宋体"/>
          <w:bCs/>
          <w:color w:val="000000"/>
          <w:szCs w:val="21"/>
        </w:rPr>
        <w:t>哦，原来是你这个奴才</w:t>
      </w:r>
      <w:r>
        <w:rPr>
          <w:rStyle w:val="101"/>
          <w:rFonts w:hint="eastAsia" w:ascii="宋体" w:hAnsi="宋体" w:cs="宋体"/>
          <w:bCs/>
          <w:color w:val="000000"/>
          <w:szCs w:val="21"/>
        </w:rPr>
        <w:t>，</w:t>
      </w:r>
      <w:r>
        <w:rPr>
          <w:rStyle w:val="101"/>
          <w:rFonts w:ascii="宋体" w:hAnsi="宋体" w:cs="宋体"/>
          <w:bCs/>
          <w:color w:val="000000"/>
          <w:szCs w:val="21"/>
        </w:rPr>
        <w:t>要承受老夫的家财么?</w:t>
      </w:r>
    </w:p>
    <w:p>
      <w:pPr>
        <w:ind w:left="1260" w:hanging="1260"/>
      </w:pPr>
      <w:r>
        <w:rPr>
          <w:rStyle w:val="101"/>
          <w:rFonts w:hint="eastAsia" w:ascii="宋体" w:hAnsi="宋体" w:cs="宋体"/>
          <w:bCs/>
          <w:color w:val="000000"/>
          <w:szCs w:val="21"/>
        </w:rPr>
        <w:t>哼</w:t>
      </w:r>
      <w:r>
        <w:rPr>
          <w:rStyle w:val="101"/>
          <w:rFonts w:ascii="宋体" w:hAnsi="宋体" w:cs="宋体"/>
          <w:bCs/>
          <w:color w:val="000000"/>
          <w:szCs w:val="21"/>
        </w:rPr>
        <w:t>!我不要了，我</w:t>
      </w:r>
      <w:r>
        <w:rPr>
          <w:rStyle w:val="101"/>
          <w:rFonts w:hint="eastAsia" w:ascii="宋体" w:hAnsi="宋体" w:cs="宋体"/>
          <w:bCs/>
          <w:color w:val="000000"/>
          <w:szCs w:val="21"/>
        </w:rPr>
        <w:t>就</w:t>
      </w:r>
      <w:r>
        <w:rPr>
          <w:rStyle w:val="101"/>
          <w:rFonts w:ascii="宋体" w:hAnsi="宋体" w:cs="宋体"/>
          <w:bCs/>
          <w:color w:val="000000"/>
          <w:szCs w:val="21"/>
        </w:rPr>
        <w:t>打死你这个奴才!</w:t>
      </w:r>
    </w:p>
    <w:p>
      <w:pPr>
        <w:ind w:left="1260" w:hanging="1260"/>
      </w:pPr>
      <w:r>
        <w:rPr>
          <w:rStyle w:val="101"/>
          <w:rFonts w:ascii="宋体" w:hAnsi="宋体" w:cs="宋体"/>
          <w:bCs/>
          <w:color w:val="000000"/>
          <w:szCs w:val="21"/>
        </w:rPr>
        <w:t>你是怎样知道的?</w:t>
      </w:r>
    </w:p>
    <w:p>
      <w:pPr>
        <w:ind w:left="1260" w:hanging="1260"/>
      </w:pPr>
      <w:r>
        <w:rPr>
          <w:rStyle w:val="101"/>
          <w:rFonts w:ascii="宋体" w:hAnsi="宋体" w:cs="宋体"/>
          <w:bCs/>
          <w:color w:val="000000"/>
          <w:szCs w:val="21"/>
        </w:rPr>
        <w:t>你有何主意?</w:t>
      </w:r>
    </w:p>
    <w:p>
      <w:pPr>
        <w:ind w:left="1260" w:hanging="1260"/>
      </w:pPr>
      <w:r>
        <w:rPr>
          <w:rStyle w:val="101"/>
          <w:rFonts w:ascii="宋体" w:hAnsi="宋体" w:cs="宋体"/>
          <w:bCs/>
          <w:color w:val="000000"/>
          <w:szCs w:val="21"/>
        </w:rPr>
        <w:t>好!</w:t>
      </w:r>
    </w:p>
    <w:p>
      <w:pPr>
        <w:ind w:left="1260" w:hanging="1260"/>
      </w:pPr>
      <w:r>
        <w:rPr>
          <w:rStyle w:val="101"/>
          <w:rFonts w:ascii="宋体" w:hAnsi="宋体" w:cs="宋体"/>
          <w:bCs/>
          <w:color w:val="000000"/>
          <w:szCs w:val="21"/>
        </w:rPr>
        <w:t>我把你这个贱人，自到我刘氏门中，你不生不养，要你何用?</w:t>
      </w:r>
    </w:p>
    <w:p>
      <w:pPr>
        <w:ind w:left="1260" w:hanging="1260"/>
      </w:pPr>
      <w:r>
        <w:rPr>
          <w:rStyle w:val="101"/>
          <w:rFonts w:ascii="宋体" w:hAnsi="宋体" w:cs="宋体"/>
          <w:bCs/>
          <w:color w:val="000000"/>
          <w:szCs w:val="21"/>
        </w:rPr>
        <w:t>宝珠</w:t>
      </w:r>
      <w:r>
        <w:rPr>
          <w:rStyle w:val="68"/>
          <w:rFonts w:ascii="宋体" w:hAnsi="宋体" w:cs="宋体"/>
          <w:bCs/>
          <w:color w:val="000000"/>
          <w:szCs w:val="21"/>
        </w:rPr>
        <w:footnoteReference w:id="500"/>
      </w:r>
      <w:r>
        <w:rPr>
          <w:rStyle w:val="101"/>
          <w:rFonts w:ascii="宋体" w:hAnsi="宋体" w:cs="宋体"/>
          <w:bCs/>
          <w:color w:val="000000"/>
          <w:szCs w:val="21"/>
        </w:rPr>
        <w:t>过来!</w:t>
      </w:r>
    </w:p>
    <w:p>
      <w:pPr>
        <w:ind w:left="1260" w:hanging="1260"/>
      </w:pPr>
      <w:r>
        <w:rPr>
          <w:rStyle w:val="101"/>
          <w:rFonts w:ascii="宋体" w:hAnsi="宋体" w:cs="宋体"/>
          <w:bCs/>
          <w:color w:val="000000"/>
          <w:szCs w:val="21"/>
        </w:rPr>
        <w:t>架起干柴与我烧呃!</w:t>
      </w:r>
    </w:p>
    <w:p>
      <w:pPr>
        <w:ind w:left="1260" w:hanging="1260"/>
      </w:pPr>
      <w:r>
        <w:rPr>
          <w:rStyle w:val="101"/>
          <w:rFonts w:ascii="宋体" w:hAnsi="宋体" w:cs="宋体"/>
          <w:bCs/>
          <w:color w:val="000000"/>
          <w:szCs w:val="21"/>
        </w:rPr>
        <w:t>呀——呸!</w:t>
      </w:r>
    </w:p>
    <w:p>
      <w:r>
        <w:rPr>
          <w:rStyle w:val="101"/>
          <w:rFonts w:ascii="宋体" w:hAnsi="宋体" w:cs="宋体"/>
          <w:bCs/>
          <w:color w:val="000000"/>
          <w:szCs w:val="21"/>
        </w:rPr>
        <w:t>从今以后，我父子在楼上，你二人在楼下。早晚茶饭来早便罢，如若来迟，我</w:t>
      </w:r>
      <w:r>
        <w:rPr>
          <w:rStyle w:val="101"/>
          <w:rFonts w:ascii="Verdana" w:hAnsi="Verdana" w:cs="Verdana"/>
          <w:bCs/>
          <w:color w:val="000000"/>
          <w:szCs w:val="21"/>
        </w:rPr>
        <w:t>就打死你这个贱人!</w:t>
      </w:r>
    </w:p>
    <w:p>
      <w:pPr>
        <w:ind w:left="1260" w:hanging="1260"/>
      </w:pPr>
      <w:r>
        <w:rPr>
          <w:rStyle w:val="101"/>
          <w:rFonts w:ascii="Verdana" w:hAnsi="Verdana" w:cs="Verdana"/>
          <w:bCs/>
          <w:color w:val="000000"/>
          <w:szCs w:val="21"/>
        </w:rPr>
        <w:t>儿啊，随我来</w:t>
      </w:r>
      <w:r>
        <w:rPr>
          <w:rStyle w:val="101"/>
          <w:rFonts w:hint="eastAsia" w:ascii="Verdana" w:hAnsi="Verdana" w:cs="Verdana"/>
          <w:bCs/>
          <w:color w:val="000000"/>
          <w:szCs w:val="21"/>
        </w:rPr>
        <w:t>呀</w:t>
      </w:r>
      <w:r>
        <w:rPr>
          <w:rStyle w:val="101"/>
          <w:rFonts w:ascii="Verdana" w:hAnsi="Verdana" w:cs="Verdana"/>
          <w:bCs/>
          <w:color w:val="000000"/>
          <w:szCs w:val="21"/>
        </w:rPr>
        <w:t>!</w:t>
      </w:r>
    </w:p>
    <w:p>
      <w:pPr>
        <w:rPr>
          <w:rFonts w:hint="eastAsia"/>
        </w:rPr>
      </w:pPr>
      <w:bookmarkStart w:id="283" w:name="__RefHeading___Toc414518319"/>
      <w:bookmarkEnd w:id="283"/>
      <w:r>
        <w:rPr>
          <w:rFonts w:hint="eastAsia"/>
        </w:rPr>
        <w:br w:type="page"/>
      </w:r>
    </w:p>
    <w:p>
      <w:pPr>
        <w:pStyle w:val="3"/>
        <w:bidi w:val="0"/>
        <w:jc w:val="center"/>
      </w:pPr>
      <w:bookmarkStart w:id="284" w:name="_Toc1149437263"/>
      <w:bookmarkStart w:id="285" w:name="_Toc1303612640"/>
      <w:r>
        <w:rPr>
          <w:rFonts w:hint="eastAsia"/>
        </w:rPr>
        <w:t xml:space="preserve">宝莲灯 </w:t>
      </w:r>
      <w:r>
        <w:rPr>
          <w:rFonts w:hint="eastAsia"/>
          <w:sz w:val="24"/>
          <w:szCs w:val="24"/>
        </w:rPr>
        <w:t>之</w:t>
      </w:r>
      <w:r>
        <w:rPr>
          <w:rFonts w:hint="eastAsia"/>
        </w:rPr>
        <w:t xml:space="preserve"> 刘彦昌</w:t>
      </w:r>
      <w:bookmarkEnd w:id="284"/>
      <w:bookmarkEnd w:id="2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身授罗州正印，判断黎民冤情。</w:t>
      </w:r>
    </w:p>
    <w:p>
      <w:pPr>
        <w:jc w:val="left"/>
      </w:pPr>
      <w:r>
        <w:rPr>
          <w:rStyle w:val="101"/>
          <w:rFonts w:ascii="Verdana" w:hAnsi="Verdana" w:cs="Verdana"/>
          <w:bCs/>
          <w:color w:val="000000"/>
          <w:szCs w:val="21"/>
        </w:rPr>
        <w:t>啊，你二人为何这等模样?哦，</w:t>
      </w:r>
      <w:r>
        <w:rPr>
          <w:rStyle w:val="101"/>
        </w:rPr>
        <w:t>想是在南学不用心攻书，被先生责打，回得家来，为父的也要打。</w:t>
      </w:r>
    </w:p>
    <w:p>
      <w:pPr>
        <w:ind w:left="1260" w:hanging="1260"/>
        <w:jc w:val="left"/>
      </w:pPr>
      <w:r>
        <w:rPr>
          <w:rStyle w:val="101"/>
        </w:rPr>
        <w:t>怎么讲?</w:t>
      </w:r>
    </w:p>
    <w:p>
      <w:pPr>
        <w:ind w:left="1260" w:hanging="1260"/>
        <w:jc w:val="left"/>
      </w:pPr>
      <w:r>
        <w:rPr>
          <w:rStyle w:val="10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】听说是二奴才伤人命，</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Verdana" w:hAnsi="Verdana" w:cs="Verdana"/>
          <w:bCs/>
          <w:color w:val="000000"/>
          <w:szCs w:val="21"/>
        </w:rPr>
        <w:t>沉香!秋儿!唉，儿</w:t>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】头浇凉水</w:t>
      </w:r>
      <w:r>
        <w:rPr>
          <w:rStyle w:val="101"/>
          <w:rFonts w:hint="eastAsia" w:ascii="Verdana" w:hAnsi="Verdana" w:cs="Verdana"/>
          <w:bCs/>
          <w:color w:val="000000"/>
          <w:sz w:val="18"/>
          <w:szCs w:val="18"/>
        </w:rPr>
        <w:t>呀</w:t>
      </w:r>
      <w:r>
        <w:rPr>
          <w:rStyle w:val="101"/>
          <w:rFonts w:ascii="Verdana" w:hAnsi="Verdana" w:cs="Verdana"/>
          <w:bCs/>
          <w:color w:val="000000"/>
          <w:szCs w:val="21"/>
        </w:rPr>
        <w:t>怀抱冰</w:t>
      </w:r>
      <w:r>
        <w:rPr>
          <w:rStyle w:val="101"/>
          <w:rFonts w:hint="eastAsia" w:ascii="Verdana" w:hAnsi="Verdana" w:cs="Verdana"/>
          <w:bCs/>
          <w:color w:val="000000"/>
          <w:sz w:val="18"/>
          <w:szCs w:val="18"/>
        </w:rPr>
        <w:t>呃</w:t>
      </w:r>
      <w:r>
        <w:rPr>
          <w:rStyle w:val="101"/>
          <w:rFonts w:ascii="Verdana" w:hAnsi="Verdana" w:cs="Verdana"/>
          <w:bCs/>
          <w:color w:val="000000"/>
          <w:szCs w:val="21"/>
        </w:rPr>
        <w:t>。上前忙把沉香问，南学之事说分明</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：一一从头说原因)</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这秦府官保是你们哪个打死的?</w:t>
      </w:r>
    </w:p>
    <w:p>
      <w:pPr>
        <w:ind w:left="1260" w:hanging="1260"/>
        <w:jc w:val="left"/>
      </w:pPr>
      <w:r>
        <w:rPr>
          <w:rStyle w:val="101"/>
          <w:rFonts w:ascii="Verdana" w:hAnsi="Verdana" w:cs="Verdana"/>
          <w:bCs/>
          <w:color w:val="000000"/>
          <w:szCs w:val="21"/>
        </w:rPr>
        <w:t>哦，是你打死的?</w:t>
      </w:r>
    </w:p>
    <w:p>
      <w:pPr>
        <w:ind w:left="1260" w:hanging="1260"/>
        <w:jc w:val="left"/>
      </w:pPr>
      <w:r>
        <w:rPr>
          <w:rStyle w:val="101"/>
          <w:rFonts w:ascii="Verdana" w:hAnsi="Verdana" w:cs="Verdana"/>
          <w:bCs/>
          <w:color w:val="000000"/>
          <w:szCs w:val="21"/>
        </w:rPr>
        <w:t>你可晓得打死人是要偿命呐?</w:t>
      </w:r>
    </w:p>
    <w:p>
      <w:pPr>
        <w:ind w:left="1260" w:hanging="1260"/>
        <w:jc w:val="left"/>
      </w:pPr>
      <w:r>
        <w:rPr>
          <w:rStyle w:val="101"/>
          <w:rFonts w:ascii="Verdana" w:hAnsi="Verdana" w:cs="Verdana"/>
          <w:bCs/>
          <w:color w:val="000000"/>
          <w:szCs w:val="21"/>
        </w:rPr>
        <w:t>可舍得儿一双爹娘?</w:t>
      </w:r>
    </w:p>
    <w:p>
      <w:pPr>
        <w:ind w:left="1260" w:hanging="1260"/>
        <w:jc w:val="left"/>
      </w:pPr>
      <w:r>
        <w:rPr>
          <w:rStyle w:val="101"/>
          <w:rFonts w:ascii="Verdana" w:hAnsi="Verdana" w:cs="Verdana"/>
          <w:bCs/>
          <w:color w:val="000000"/>
          <w:szCs w:val="21"/>
        </w:rPr>
        <w:t>儿自己的性命?</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】听一言来</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：听罢</w:t>
      </w:r>
      <w:r>
        <w:rPr>
          <w:rStyle w:val="101"/>
          <w:rFonts w:ascii="Verdana" w:hAnsi="Verdana" w:cs="Verdana"/>
          <w:bCs/>
          <w:color w:val="000000"/>
          <w:szCs w:val="21"/>
        </w:rPr>
        <w:t>言来</w:t>
      </w:r>
      <w:r>
        <w:rPr>
          <w:rStyle w:val="101"/>
          <w:rFonts w:hint="eastAsia" w:ascii="Verdana" w:hAnsi="Verdana" w:cs="Verdana"/>
          <w:bCs/>
          <w:color w:val="000000"/>
          <w:szCs w:val="21"/>
        </w:rPr>
        <w:t>)</w:t>
      </w:r>
      <w:r>
        <w:rPr>
          <w:rStyle w:val="101"/>
          <w:rFonts w:ascii="Verdana" w:hAnsi="Verdana" w:cs="Verdana"/>
          <w:bCs/>
          <w:color w:val="000000"/>
          <w:szCs w:val="21"/>
        </w:rPr>
        <w:t>怒气生，大胆奴才乱胡云。</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】问过了沉香把秋儿问</w:t>
      </w:r>
      <w:r>
        <w:rPr>
          <w:rStyle w:val="101"/>
          <w:rFonts w:hint="eastAsia" w:ascii="宋体" w:hAnsi="宋体" w:cs="Verdana"/>
          <w:bCs/>
          <w:color w:val="000000"/>
          <w:sz w:val="18"/>
          <w:szCs w:val="18"/>
        </w:rPr>
        <w:t>呐</w:t>
      </w:r>
      <w:r>
        <w:rPr>
          <w:rStyle w:val="101"/>
          <w:rFonts w:ascii="Verdana" w:hAnsi="Verdana" w:cs="Verdana"/>
          <w:bCs/>
          <w:color w:val="000000"/>
          <w:szCs w:val="21"/>
        </w:rPr>
        <w:t>，一一从头说原因</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南学之事说分明</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秦府官保是你们哪个打死的?</w:t>
      </w:r>
    </w:p>
    <w:p>
      <w:pPr>
        <w:ind w:left="1260" w:hanging="1260"/>
        <w:jc w:val="left"/>
      </w:pPr>
      <w:r>
        <w:rPr>
          <w:rStyle w:val="101"/>
          <w:rFonts w:ascii="Verdana" w:hAnsi="Verdana" w:cs="Verdana"/>
          <w:bCs/>
          <w:color w:val="000000"/>
          <w:szCs w:val="21"/>
        </w:rPr>
        <w:t>哦，是你打死的?</w:t>
      </w:r>
    </w:p>
    <w:p>
      <w:pPr>
        <w:ind w:left="1260" w:hanging="1260"/>
        <w:jc w:val="left"/>
      </w:pPr>
      <w:r>
        <w:rPr>
          <w:rStyle w:val="101"/>
          <w:rFonts w:ascii="Verdana" w:hAnsi="Verdana" w:cs="Verdana"/>
          <w:bCs/>
          <w:color w:val="000000"/>
          <w:szCs w:val="21"/>
        </w:rPr>
        <w:t>你可晓得打死人是要偿命的呀?</w:t>
      </w:r>
    </w:p>
    <w:p>
      <w:pPr>
        <w:ind w:left="1260" w:hanging="1260"/>
        <w:jc w:val="left"/>
      </w:pPr>
      <w:r>
        <w:rPr>
          <w:rStyle w:val="101"/>
          <w:rFonts w:ascii="Verdana" w:hAnsi="Verdana" w:cs="Verdana"/>
          <w:bCs/>
          <w:color w:val="000000"/>
          <w:szCs w:val="21"/>
        </w:rPr>
        <w:t>可舍得儿一双爹娘?</w:t>
      </w:r>
    </w:p>
    <w:p>
      <w:pPr>
        <w:ind w:left="1260" w:hanging="1260"/>
        <w:jc w:val="left"/>
      </w:pPr>
      <w:r>
        <w:rPr>
          <w:rStyle w:val="101"/>
          <w:rFonts w:ascii="Verdana" w:hAnsi="Verdana" w:cs="Verdana"/>
          <w:bCs/>
          <w:color w:val="000000"/>
          <w:szCs w:val="21"/>
        </w:rPr>
        <w:t>儿自己的性命?</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】秋儿说话太欺情，怎不</w:t>
      </w:r>
      <w:r>
        <w:rPr>
          <w:rStyle w:val="101"/>
          <w:rFonts w:hint="eastAsia" w:ascii="Verdana" w:hAnsi="Verdana" w:cs="Verdana"/>
          <w:bCs/>
          <w:color w:val="000000"/>
          <w:szCs w:val="21"/>
        </w:rPr>
        <w:t>教</w:t>
      </w:r>
      <w:r>
        <w:rPr>
          <w:rStyle w:val="101"/>
          <w:rFonts w:ascii="Verdana" w:hAnsi="Verdana" w:cs="Verdana"/>
          <w:bCs/>
          <w:color w:val="000000"/>
          <w:szCs w:val="21"/>
        </w:rPr>
        <w:t>人动无名。</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】两个奴才一齐问，到底哪个打伤人?</w:t>
      </w:r>
    </w:p>
    <w:p>
      <w:pPr>
        <w:ind w:left="1260" w:hanging="1260"/>
        <w:jc w:val="left"/>
      </w:pPr>
      <w:r>
        <w:rPr>
          <w:rStyle w:val="101"/>
          <w:rFonts w:ascii="Verdana" w:hAnsi="Verdana" w:cs="Verdana"/>
          <w:bCs/>
          <w:color w:val="000000"/>
          <w:szCs w:val="21"/>
        </w:rPr>
        <w:t>是你打死的?</w:t>
      </w:r>
    </w:p>
    <w:p>
      <w:pPr>
        <w:ind w:left="1260" w:hanging="1260"/>
        <w:jc w:val="left"/>
      </w:pPr>
      <w:r>
        <w:rPr>
          <w:rStyle w:val="101"/>
          <w:rFonts w:ascii="Verdana" w:hAnsi="Verdana" w:cs="Verdana"/>
          <w:bCs/>
          <w:color w:val="000000"/>
          <w:szCs w:val="21"/>
        </w:rPr>
        <w:t>是你打死的?</w:t>
      </w:r>
    </w:p>
    <w:p>
      <w:pPr>
        <w:ind w:left="1260" w:hanging="1260"/>
        <w:jc w:val="left"/>
      </w:pPr>
      <w:r>
        <w:rPr>
          <w:rStyle w:val="101"/>
          <w:rFonts w:ascii="Verdana" w:hAnsi="Verdana" w:cs="Verdana"/>
          <w:bCs/>
          <w:color w:val="000000"/>
          <w:szCs w:val="21"/>
        </w:rPr>
        <w:t>唉!看你这两个奴才不出，倒有些兄友弟爱之意，为父的倒想起一辈古人来了。</w:t>
      </w:r>
    </w:p>
    <w:p>
      <w:pPr>
        <w:ind w:left="1260" w:hanging="1260"/>
        <w:jc w:val="left"/>
      </w:pPr>
      <w:r>
        <w:rPr>
          <w:rStyle w:val="101"/>
          <w:rFonts w:ascii="Verdana" w:hAnsi="Verdana" w:cs="Verdana"/>
          <w:bCs/>
          <w:color w:val="000000"/>
          <w:szCs w:val="21"/>
        </w:rPr>
        <w:t>你二人两旁坐下，听为父的道来!</w:t>
      </w:r>
    </w:p>
    <w:p>
      <w:pPr>
        <w:ind w:left="1260" w:hanging="1260"/>
        <w:jc w:val="left"/>
      </w:pPr>
      <w:r>
        <w:rPr>
          <w:rStyle w:val="101"/>
          <w:rFonts w:ascii="Verdana" w:hAnsi="Verdana" w:cs="Verdana"/>
          <w:bCs/>
          <w:color w:val="000000"/>
          <w:szCs w:val="21"/>
        </w:rPr>
        <w:t>听道：</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楷体" w:hAnsi="楷体" w:eastAsia="楷体" w:cs="楷体"/>
          <w:bCs/>
          <w:color w:val="000000"/>
          <w:szCs w:val="21"/>
        </w:rPr>
        <w:t>)</w:t>
      </w:r>
      <w:r>
        <w:rPr>
          <w:rStyle w:val="101"/>
          <w:rFonts w:ascii="Verdana" w:hAnsi="Verdana" w:cs="Verdana"/>
          <w:bCs/>
          <w:color w:val="000000"/>
          <w:szCs w:val="21"/>
        </w:rPr>
        <w:t>伯夷叔齐二贤人，</w:t>
      </w:r>
      <w:r>
        <w:rPr>
          <w:rStyle w:val="101"/>
          <w:rFonts w:hint="eastAsia" w:ascii="Verdana" w:hAnsi="Verdana" w:cs="Verdana"/>
          <w:bCs/>
          <w:szCs w:val="21"/>
        </w:rPr>
        <w:t>推位</w:t>
      </w:r>
      <w:r>
        <w:rPr>
          <w:rStyle w:val="101"/>
          <w:rFonts w:ascii="Verdana" w:hAnsi="Verdana" w:cs="Verdana"/>
          <w:bCs/>
          <w:color w:val="000000"/>
          <w:szCs w:val="21"/>
        </w:rPr>
        <w:t>不肯掌朝廷。首阳山前埋名姓，留得美名万古存。</w:t>
      </w:r>
    </w:p>
    <w:p>
      <w:pPr>
        <w:ind w:left="1260" w:hanging="1260"/>
        <w:jc w:val="left"/>
      </w:pPr>
      <w:r>
        <w:rPr>
          <w:rStyle w:val="101"/>
          <w:rFonts w:hint="eastAsia" w:ascii="Verdana" w:hAnsi="Verdana" w:cs="Verdana"/>
          <w:bCs/>
        </w:rPr>
        <w:t>【</w:t>
      </w:r>
      <w:r>
        <w:rPr>
          <w:rStyle w:val="101"/>
          <w:rFonts w:hint="eastAsia" w:ascii="楷体" w:hAnsi="楷体" w:eastAsia="楷体" w:cs="Verdana"/>
          <w:bCs/>
        </w:rPr>
        <w:t>二黄三眼</w:t>
      </w:r>
      <w:r>
        <w:rPr>
          <w:rStyle w:val="101"/>
          <w:rFonts w:ascii="Verdana" w:hAnsi="Verdana" w:cs="Verdana"/>
          <w:bCs/>
          <w:color w:val="000000"/>
          <w:szCs w:val="21"/>
        </w:rPr>
        <w:t>】</w:t>
      </w:r>
      <w:r>
        <w:rPr>
          <w:rStyle w:val="101"/>
          <w:rFonts w:hint="eastAsia" w:ascii="Verdana" w:hAnsi="Verdana" w:cs="Verdana"/>
          <w:bCs/>
        </w:rPr>
        <w:t>昔日里孤竹君身染重病，传口诏命嗣子继位为君(</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rPr>
        <w:t>命次子</w:t>
      </w:r>
      <w:r>
        <w:rPr>
          <w:rStyle w:val="68"/>
          <w:rFonts w:hint="eastAsia" w:ascii="ˎ̥" w:hAnsi="ˎ̥" w:cs="ˎ̥"/>
          <w:bCs/>
          <w:szCs w:val="21"/>
        </w:rPr>
        <w:footnoteReference w:id="501"/>
      </w:r>
      <w:r>
        <w:rPr>
          <w:rStyle w:val="101"/>
          <w:rFonts w:hint="eastAsia" w:ascii="Verdana" w:hAnsi="Verdana" w:cs="Verdana"/>
          <w:bCs/>
        </w:rPr>
        <w:t>继位为君)。有</w:t>
      </w:r>
      <w:r>
        <w:rPr>
          <w:rStyle w:val="101"/>
          <w:rFonts w:ascii="Verdana" w:hAnsi="Verdana" w:cs="Verdana"/>
          <w:bCs/>
        </w:rPr>
        <w:t>伯夷</w:t>
      </w:r>
      <w:r>
        <w:rPr>
          <w:rStyle w:val="101"/>
          <w:rFonts w:ascii="ˎ̥" w:hAnsi="ˎ̥" w:cs="ˎ̥"/>
          <w:bCs/>
          <w:szCs w:val="21"/>
        </w:rPr>
        <w:t>和叔齐兄友弟敬，推位不肯掌朝廷</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不肯掌</w:t>
      </w:r>
      <w:r>
        <w:rPr>
          <w:rStyle w:val="101"/>
          <w:rFonts w:hint="eastAsia" w:ascii="ˎ̥" w:hAnsi="ˎ̥" w:cs="ˎ̥"/>
          <w:bCs/>
          <w:szCs w:val="21"/>
        </w:rPr>
        <w:t>龙庭)</w:t>
      </w:r>
      <w:r>
        <w:rPr>
          <w:rStyle w:val="101"/>
          <w:rFonts w:ascii="ˎ̥" w:hAnsi="ˎ̥" w:cs="ˎ̥"/>
          <w:bCs/>
          <w:szCs w:val="21"/>
        </w:rPr>
        <w:t>。弟兄们出午门无有踪影，留下了美名儿万古传闻</w:t>
      </w:r>
      <w:r>
        <w:rPr>
          <w:rStyle w:val="68"/>
          <w:rFonts w:hint="eastAsia" w:ascii="ˎ̥" w:hAnsi="ˎ̥" w:cs="ˎ̥"/>
          <w:bCs/>
          <w:szCs w:val="21"/>
        </w:rPr>
        <w:footnoteReference w:id="502"/>
      </w:r>
      <w:r>
        <w:rPr>
          <w:rStyle w:val="101"/>
          <w:rFonts w:ascii="ˎ̥" w:hAnsi="ˎ̥" w:cs="ˎ̥"/>
          <w:bCs/>
          <w:szCs w:val="21"/>
        </w:rPr>
        <w:t>。为父的怎比得孤竹君，你二人难比那两</w:t>
      </w:r>
      <w:r>
        <w:rPr>
          <w:rStyle w:val="101"/>
          <w:rFonts w:hint="eastAsia" w:ascii="ˎ̥" w:hAnsi="ˎ̥" w:cs="ˎ̥"/>
          <w:bCs/>
          <w:szCs w:val="21"/>
        </w:rPr>
        <w:t>大</w:t>
      </w:r>
      <w:r>
        <w:rPr>
          <w:rStyle w:val="101"/>
          <w:rFonts w:ascii="ˎ̥" w:hAnsi="ˎ̥" w:cs="ˎ̥"/>
          <w:bCs/>
          <w:szCs w:val="21"/>
        </w:rPr>
        <w:t>贤人。到如今伤了那官保性命，怕只怕小奴才性命难生。</w:t>
      </w:r>
      <w:r>
        <w:rPr>
          <w:rStyle w:val="68"/>
          <w:rFonts w:hint="eastAsia" w:ascii="ˎ̥" w:hAnsi="ˎ̥" w:cs="ˎ̥"/>
          <w:bCs/>
          <w:szCs w:val="21"/>
        </w:rPr>
        <w:footnoteReference w:id="503"/>
      </w:r>
      <w:r>
        <w:rPr>
          <w:rStyle w:val="101"/>
          <w:rFonts w:ascii="Verdana" w:hAnsi="Verdana" w:cs="Verdana"/>
          <w:bCs/>
          <w:color w:val="000000"/>
          <w:szCs w:val="21"/>
        </w:rPr>
        <w:t>我的儿啊!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原</w:t>
      </w:r>
      <w:r>
        <w:rPr>
          <w:rStyle w:val="101"/>
          <w:rFonts w:ascii="楷体" w:hAnsi="楷体" w:eastAsia="楷体" w:cs="Verdana"/>
          <w:bCs/>
          <w:color w:val="000000"/>
          <w:szCs w:val="21"/>
        </w:rPr>
        <w:t>板</w:t>
      </w:r>
      <w:r>
        <w:rPr>
          <w:rStyle w:val="101"/>
          <w:rFonts w:ascii="ˎ̥" w:hAnsi="ˎ̥" w:cs="ˎ̥"/>
          <w:bCs/>
          <w:color w:val="000000"/>
          <w:szCs w:val="21"/>
        </w:rPr>
        <w:t>】我这里</w:t>
      </w:r>
      <w:r>
        <w:rPr>
          <w:rStyle w:val="101"/>
          <w:rFonts w:hint="eastAsia" w:ascii="ˎ̥" w:hAnsi="ˎ̥" w:cs="ˎ̥"/>
          <w:bCs/>
          <w:color w:val="000000"/>
          <w:szCs w:val="21"/>
        </w:rPr>
        <w:t>(</w:t>
      </w:r>
      <w:r>
        <w:rPr>
          <w:rStyle w:val="101"/>
          <w:rFonts w:hint="eastAsia" w:ascii="楷体" w:hAnsi="楷体" w:eastAsia="楷体" w:cs="ˎ̥"/>
          <w:bCs/>
          <w:color w:val="000000"/>
          <w:szCs w:val="21"/>
        </w:rPr>
        <w:t>或</w:t>
      </w:r>
      <w:r>
        <w:rPr>
          <w:rStyle w:val="101"/>
          <w:rFonts w:hint="eastAsia" w:ascii="ˎ̥" w:hAnsi="ˎ̥" w:cs="ˎ̥"/>
          <w:bCs/>
          <w:color w:val="000000"/>
          <w:szCs w:val="21"/>
        </w:rPr>
        <w:t>：我本当)</w:t>
      </w:r>
      <w:r>
        <w:rPr>
          <w:rStyle w:val="101"/>
          <w:rFonts w:ascii="ˎ̥" w:hAnsi="ˎ̥" w:cs="ˎ̥"/>
          <w:bCs/>
          <w:color w:val="000000"/>
          <w:szCs w:val="21"/>
        </w:rPr>
        <w:t>带沉香秦府抵命，秦府抵</w:t>
      </w:r>
      <w:r>
        <w:rPr>
          <w:rStyle w:val="101"/>
          <w:rFonts w:hint="eastAsia" w:ascii="ˎ̥" w:hAnsi="ˎ̥" w:cs="ˎ̥"/>
          <w:bCs/>
          <w:color w:val="000000"/>
          <w:sz w:val="18"/>
          <w:szCs w:val="18"/>
        </w:rPr>
        <w:t>啊</w:t>
      </w:r>
      <w:r>
        <w:rPr>
          <w:rStyle w:val="101"/>
          <w:rFonts w:ascii="ˎ̥" w:hAnsi="ˎ̥" w:cs="ˎ̥"/>
          <w:bCs/>
          <w:color w:val="000000"/>
          <w:szCs w:val="21"/>
        </w:rPr>
        <w:t>命，我的儿啊!三圣母叮咛我有言在心。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原</w:t>
      </w:r>
      <w:r>
        <w:rPr>
          <w:rStyle w:val="101"/>
          <w:rFonts w:ascii="楷体" w:hAnsi="楷体" w:eastAsia="楷体" w:cs="Verdana"/>
          <w:bCs/>
          <w:color w:val="000000"/>
          <w:szCs w:val="21"/>
        </w:rPr>
        <w:t>板</w:t>
      </w:r>
      <w:r>
        <w:rPr>
          <w:rStyle w:val="101"/>
          <w:rFonts w:ascii="ˎ̥" w:hAnsi="ˎ̥" w:cs="ˎ̥"/>
          <w:bCs/>
          <w:color w:val="000000"/>
          <w:szCs w:val="21"/>
        </w:rPr>
        <w:t>】我这里带秋儿秦府抵命，秦府抵</w:t>
      </w:r>
      <w:r>
        <w:rPr>
          <w:rStyle w:val="101"/>
          <w:rFonts w:hint="eastAsia" w:ascii="ˎ̥" w:hAnsi="ˎ̥" w:cs="ˎ̥"/>
          <w:bCs/>
          <w:color w:val="000000"/>
          <w:sz w:val="18"/>
          <w:szCs w:val="18"/>
        </w:rPr>
        <w:t>啊</w:t>
      </w:r>
      <w:r>
        <w:rPr>
          <w:rStyle w:val="101"/>
          <w:rFonts w:ascii="ˎ̥" w:hAnsi="ˎ̥" w:cs="ˎ̥"/>
          <w:bCs/>
          <w:color w:val="000000"/>
          <w:szCs w:val="21"/>
        </w:rPr>
        <w:t>命，我的儿啊!后堂内哭坏了王氏夫人。翻来覆去无有计定，</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原</w:t>
      </w:r>
      <w:r>
        <w:rPr>
          <w:rStyle w:val="101"/>
          <w:rFonts w:ascii="楷体" w:hAnsi="楷体" w:eastAsia="楷体" w:cs="Verdana"/>
          <w:bCs/>
          <w:color w:val="000000"/>
          <w:szCs w:val="21"/>
        </w:rPr>
        <w:t>板</w:t>
      </w:r>
      <w:r>
        <w:rPr>
          <w:rStyle w:val="101"/>
          <w:rFonts w:ascii="ˎ̥" w:hAnsi="ˎ̥" w:cs="ˎ̥"/>
          <w:bCs/>
          <w:color w:val="000000"/>
          <w:szCs w:val="21"/>
        </w:rPr>
        <w:t>】后堂内快请出儿的娘亲。</w:t>
      </w:r>
    </w:p>
    <w:p>
      <w:pPr>
        <w:ind w:left="1260" w:hanging="1260"/>
        <w:jc w:val="left"/>
      </w:pPr>
      <w:r>
        <w:rPr>
          <w:rStyle w:val="101"/>
          <w:rFonts w:ascii="ˎ̥" w:hAnsi="ˎ̥" w:cs="ˎ̥"/>
          <w:bCs/>
          <w:color w:val="000000"/>
          <w:szCs w:val="21"/>
        </w:rPr>
        <w:t>唉!我看你这两个奴才是怎生得了哇</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夫人，夫人你来了。</w:t>
      </w:r>
    </w:p>
    <w:p>
      <w:pPr>
        <w:ind w:left="1260" w:hanging="1260"/>
        <w:jc w:val="left"/>
      </w:pPr>
      <w:r>
        <w:rPr>
          <w:rStyle w:val="101"/>
          <w:rFonts w:hint="eastAsia" w:ascii="ˎ̥" w:hAnsi="ˎ̥" w:cs="ˎ̥"/>
          <w:bCs/>
          <w:color w:val="000000"/>
          <w:szCs w:val="21"/>
        </w:rPr>
        <w:t>你，你……</w:t>
      </w:r>
      <w:r>
        <w:rPr>
          <w:rStyle w:val="101"/>
          <w:rFonts w:ascii="ˎ̥" w:hAnsi="ˎ̥" w:cs="ˎ̥"/>
          <w:bCs/>
          <w:color w:val="000000"/>
          <w:szCs w:val="21"/>
        </w:rPr>
        <w:t>你来的好哇</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想这两个小冤家，是你我所生，你我所养。要打就打，要骂就骂。说什么不听教训。</w:t>
      </w:r>
    </w:p>
    <w:p>
      <w:pPr>
        <w:ind w:left="1260" w:hanging="1260"/>
        <w:jc w:val="left"/>
      </w:pPr>
      <w:r>
        <w:rPr>
          <w:rStyle w:val="101"/>
          <w:rFonts w:hint="eastAsia" w:ascii="ˎ̥" w:hAnsi="ˎ̥" w:cs="ˎ̥"/>
          <w:bCs/>
          <w:color w:val="000000"/>
          <w:szCs w:val="21"/>
        </w:rPr>
        <w:t>唉，</w:t>
      </w:r>
      <w:r>
        <w:rPr>
          <w:rStyle w:val="101"/>
          <w:rFonts w:ascii="ˎ̥" w:hAnsi="ˎ̥" w:cs="ˎ̥"/>
          <w:bCs/>
          <w:color w:val="000000"/>
          <w:szCs w:val="21"/>
        </w:rPr>
        <w:t>不是的。</w:t>
      </w:r>
    </w:p>
    <w:p>
      <w:pPr>
        <w:jc w:val="left"/>
      </w:pPr>
      <w:r>
        <w:rPr>
          <w:rStyle w:val="101"/>
          <w:rFonts w:ascii="ˎ̥" w:hAnsi="ˎ̥" w:cs="ˎ̥"/>
          <w:bCs/>
          <w:color w:val="000000"/>
          <w:szCs w:val="21"/>
        </w:rPr>
        <w:t>想下官身授罗州正印，上与天子办事，下与黎民分忧。</w:t>
      </w:r>
      <w:r>
        <w:rPr>
          <w:rStyle w:val="101"/>
          <w:rFonts w:hint="eastAsia" w:ascii="ˎ̥" w:hAnsi="ˎ̥" w:cs="ˎ̥"/>
          <w:bCs/>
          <w:color w:val="000000"/>
          <w:szCs w:val="21"/>
        </w:rPr>
        <w:t>(</w:t>
      </w:r>
      <w:r>
        <w:rPr>
          <w:rFonts w:hint="eastAsia" w:ascii="宋体" w:hAnsi="宋体" w:cs="宋体"/>
          <w:szCs w:val="21"/>
        </w:rPr>
        <w:t>也就够了。</w:t>
      </w:r>
      <w:r>
        <w:rPr>
          <w:rStyle w:val="68"/>
          <w:rFonts w:hint="eastAsia" w:ascii="ˎ̥" w:hAnsi="ˎ̥" w:cs="ˎ̥"/>
          <w:bCs/>
          <w:color w:val="000000"/>
          <w:szCs w:val="21"/>
        </w:rPr>
        <w:footnoteReference w:id="504"/>
      </w:r>
      <w:r>
        <w:rPr>
          <w:rStyle w:val="101"/>
          <w:rFonts w:hint="eastAsia" w:ascii="ˎ̥" w:hAnsi="ˎ̥" w:cs="ˎ̥"/>
          <w:bCs/>
          <w:color w:val="000000"/>
          <w:szCs w:val="21"/>
        </w:rPr>
        <w:t>)</w:t>
      </w:r>
      <w:r>
        <w:rPr>
          <w:rStyle w:val="101"/>
          <w:rFonts w:ascii="ˎ̥" w:hAnsi="ˎ̥" w:cs="ˎ̥"/>
          <w:bCs/>
          <w:color w:val="000000"/>
          <w:szCs w:val="21"/>
        </w:rPr>
        <w:t>难道说还要升上天去不成么?</w:t>
      </w:r>
    </w:p>
    <w:p>
      <w:pPr>
        <w:ind w:left="1260" w:hanging="1260"/>
        <w:jc w:val="left"/>
      </w:pPr>
      <w:r>
        <w:rPr>
          <w:rStyle w:val="101"/>
          <w:rFonts w:ascii="ˎ̥" w:hAnsi="ˎ̥" w:cs="ˎ̥"/>
          <w:bCs/>
          <w:color w:val="000000"/>
          <w:szCs w:val="21"/>
        </w:rPr>
        <w:t>越发地不对了。</w:t>
      </w:r>
    </w:p>
    <w:p>
      <w:pPr>
        <w:ind w:left="1260" w:hanging="1260"/>
        <w:jc w:val="left"/>
      </w:pPr>
      <w:r>
        <w:rPr>
          <w:rStyle w:val="101"/>
          <w:rFonts w:ascii="ˎ̥" w:hAnsi="ˎ̥" w:cs="ˎ̥"/>
          <w:bCs/>
          <w:color w:val="000000"/>
          <w:szCs w:val="21"/>
        </w:rPr>
        <w:t>夫人，</w:t>
      </w:r>
    </w:p>
    <w:p>
      <w:pPr>
        <w:ind w:left="1260" w:hanging="1260"/>
        <w:jc w:val="left"/>
      </w:pPr>
      <w:r>
        <w:rPr>
          <w:rStyle w:val="101"/>
          <w:rFonts w:ascii="ˎ̥" w:hAnsi="ˎ̥" w:cs="ˎ̥"/>
          <w:bCs/>
          <w:color w:val="000000"/>
          <w:szCs w:val="21"/>
        </w:rPr>
        <w:t>你看这两个奴才是怎生得了哇</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哎呀，夫人呐!这才是一场祸事未了</w:t>
      </w:r>
      <w:r>
        <w:rPr>
          <w:rStyle w:val="101"/>
          <w:rFonts w:hint="eastAsia" w:ascii="ˎ̥" w:hAnsi="ˎ̥" w:cs="ˎ̥"/>
          <w:bCs/>
          <w:color w:val="000000"/>
          <w:szCs w:val="21"/>
        </w:rPr>
        <w:t>，</w:t>
      </w:r>
      <w:r>
        <w:rPr>
          <w:rStyle w:val="101"/>
          <w:rFonts w:ascii="ˎ̥" w:hAnsi="ˎ̥" w:cs="ˎ̥"/>
          <w:bCs/>
          <w:color w:val="000000"/>
          <w:szCs w:val="21"/>
        </w:rPr>
        <w:t>又出了一场祸事。</w:t>
      </w:r>
    </w:p>
    <w:p>
      <w:pPr>
        <w:ind w:left="1260" w:hanging="1260"/>
        <w:jc w:val="left"/>
      </w:pPr>
      <w:r>
        <w:rPr>
          <w:rStyle w:val="101"/>
          <w:rFonts w:ascii="ˎ̥" w:hAnsi="ˎ̥" w:cs="ˎ̥"/>
          <w:bCs/>
          <w:color w:val="000000"/>
          <w:szCs w:val="21"/>
        </w:rPr>
        <w:t>夫人!谁想这两个奴才在南学攻书，将秦府官保打死了!</w:t>
      </w:r>
    </w:p>
    <w:p>
      <w:pPr>
        <w:ind w:left="1260" w:hanging="1260"/>
        <w:jc w:val="left"/>
      </w:pPr>
      <w:r>
        <w:rPr>
          <w:rStyle w:val="101"/>
          <w:rFonts w:ascii="ˎ̥" w:hAnsi="ˎ̥" w:cs="ˎ̥"/>
          <w:bCs/>
          <w:color w:val="000000"/>
          <w:szCs w:val="21"/>
        </w:rPr>
        <w:t>将秦府官保打死了!</w:t>
      </w:r>
    </w:p>
    <w:p>
      <w:pPr>
        <w:ind w:left="1260" w:hanging="1260"/>
        <w:jc w:val="left"/>
      </w:pPr>
      <w:r>
        <w:rPr>
          <w:rStyle w:val="101"/>
          <w:rFonts w:ascii="ˎ̥" w:hAnsi="ˎ̥" w:cs="ˎ̥"/>
          <w:bCs/>
          <w:color w:val="000000"/>
          <w:szCs w:val="21"/>
        </w:rPr>
        <w:t>夫人醒来!</w:t>
      </w:r>
    </w:p>
    <w:p>
      <w:pPr>
        <w:ind w:left="1260" w:hanging="1260"/>
        <w:jc w:val="left"/>
      </w:pPr>
      <w:r>
        <w:rPr>
          <w:rStyle w:val="101"/>
          <w:rFonts w:ascii="ˎ̥" w:hAnsi="ˎ̥" w:cs="ˎ̥"/>
          <w:bCs/>
          <w:color w:val="000000"/>
          <w:szCs w:val="21"/>
        </w:rPr>
        <w:t>夫人，</w:t>
      </w:r>
    </w:p>
    <w:p>
      <w:pPr>
        <w:ind w:left="1260" w:hanging="1260"/>
        <w:jc w:val="left"/>
      </w:pPr>
      <w:r>
        <w:rPr>
          <w:rStyle w:val="101"/>
          <w:rFonts w:ascii="ˎ̥" w:hAnsi="ˎ̥" w:cs="ˎ̥"/>
          <w:bCs/>
          <w:color w:val="000000"/>
          <w:szCs w:val="21"/>
        </w:rPr>
        <w:t>下官问过沉香，沉香言道：秦府官保乃是他打死的。</w:t>
      </w:r>
    </w:p>
    <w:p>
      <w:pPr>
        <w:ind w:left="1260" w:hanging="1260"/>
        <w:jc w:val="left"/>
      </w:pPr>
      <w:r>
        <w:rPr>
          <w:rStyle w:val="101"/>
          <w:rFonts w:ascii="ˎ̥" w:hAnsi="ˎ̥" w:cs="ˎ̥"/>
          <w:bCs/>
          <w:color w:val="000000"/>
          <w:szCs w:val="21"/>
        </w:rPr>
        <w:t>唉!下官也曾问过秋儿，秋儿言道：秦府官保乃是他打死的。</w:t>
      </w:r>
    </w:p>
    <w:p>
      <w:pPr>
        <w:ind w:left="1260" w:hanging="1260"/>
        <w:jc w:val="left"/>
      </w:pPr>
      <w:r>
        <w:rPr>
          <w:rStyle w:val="101"/>
          <w:rFonts w:ascii="ˎ̥" w:hAnsi="ˎ̥" w:cs="ˎ̥"/>
          <w:bCs/>
          <w:color w:val="000000"/>
          <w:szCs w:val="21"/>
        </w:rPr>
        <w:t>打死他一个儿子。</w:t>
      </w:r>
    </w:p>
    <w:p>
      <w:pPr>
        <w:ind w:left="1260" w:hanging="1260"/>
        <w:jc w:val="left"/>
      </w:pPr>
      <w:r>
        <w:rPr>
          <w:rStyle w:val="101"/>
          <w:rFonts w:ascii="ˎ̥" w:hAnsi="ˎ̥" w:cs="ˎ̥"/>
          <w:bCs/>
          <w:color w:val="000000"/>
          <w:szCs w:val="21"/>
        </w:rPr>
        <w:t>是啊。下官正为此事</w:t>
      </w:r>
      <w:r>
        <w:rPr>
          <w:rStyle w:val="101"/>
          <w:rFonts w:hint="eastAsia" w:ascii="ˎ̥" w:hAnsi="ˎ̥" w:cs="ˎ̥"/>
          <w:bCs/>
          <w:color w:val="000000"/>
          <w:szCs w:val="21"/>
        </w:rPr>
        <w:t>，</w:t>
      </w:r>
      <w:r>
        <w:rPr>
          <w:rStyle w:val="101"/>
          <w:rFonts w:ascii="ˎ̥" w:hAnsi="ˎ̥" w:cs="ˎ̥"/>
          <w:bCs/>
          <w:color w:val="000000"/>
          <w:szCs w:val="21"/>
        </w:rPr>
        <w:t>在此为难得紧呐!</w:t>
      </w:r>
    </w:p>
    <w:p>
      <w:pPr>
        <w:jc w:val="left"/>
      </w:pPr>
      <w:r>
        <w:rPr>
          <w:rStyle w:val="101"/>
          <w:rFonts w:ascii="ˎ̥" w:hAnsi="ˎ̥" w:cs="ˎ̥"/>
          <w:bCs/>
          <w:color w:val="000000"/>
          <w:szCs w:val="21"/>
        </w:rPr>
        <w:t>着啊!我想夫人乃丞相之女，喏喏喏，我状元之妻，胸中必有高才。来来来呀</w:t>
      </w:r>
      <w:r>
        <w:rPr>
          <w:rStyle w:val="101"/>
          <w:rFonts w:ascii="ˎ̥" w:hAnsi="ˎ̥" w:eastAsia="ˎ̥" w:cs="ˎ̥"/>
          <w:bCs/>
          <w:color w:val="000000"/>
          <w:szCs w:val="21"/>
        </w:rPr>
        <w:t>——</w:t>
      </w:r>
      <w:r>
        <w:rPr>
          <w:rStyle w:val="101"/>
          <w:rFonts w:ascii="ˎ̥" w:hAnsi="ˎ̥" w:cs="ˎ̥"/>
          <w:bCs/>
          <w:color w:val="000000"/>
          <w:szCs w:val="21"/>
        </w:rPr>
        <w:t>现有家法在此，望夫人打一个</w:t>
      </w:r>
      <w:r>
        <w:rPr>
          <w:rStyle w:val="101"/>
          <w:rFonts w:hint="eastAsia" w:ascii="ˎ̥" w:hAnsi="ˎ̥" w:cs="ˎ̥"/>
          <w:bCs/>
          <w:color w:val="000000"/>
          <w:szCs w:val="21"/>
        </w:rPr>
        <w:t>、</w:t>
      </w:r>
      <w:r>
        <w:rPr>
          <w:rStyle w:val="101"/>
          <w:rFonts w:ascii="ˎ̥" w:hAnsi="ˎ̥" w:cs="ˎ̥"/>
          <w:bCs/>
          <w:color w:val="000000"/>
          <w:szCs w:val="21"/>
        </w:rPr>
        <w:t>问一个，问一个</w:t>
      </w:r>
      <w:r>
        <w:rPr>
          <w:rStyle w:val="101"/>
          <w:rFonts w:hint="eastAsia" w:ascii="ˎ̥" w:hAnsi="ˎ̥" w:cs="ˎ̥"/>
          <w:bCs/>
          <w:color w:val="000000"/>
          <w:szCs w:val="21"/>
        </w:rPr>
        <w:t>、</w:t>
      </w:r>
      <w:r>
        <w:rPr>
          <w:rStyle w:val="101"/>
          <w:rFonts w:ascii="ˎ̥" w:hAnsi="ˎ̥" w:cs="ˎ̥"/>
          <w:bCs/>
          <w:color w:val="000000"/>
          <w:szCs w:val="21"/>
        </w:rPr>
        <w:t>打一个。下官这里</w:t>
      </w:r>
      <w:r>
        <w:rPr>
          <w:rStyle w:val="101"/>
          <w:rFonts w:hint="eastAsia" w:ascii="ˎ̥" w:hAnsi="ˎ̥" w:cs="ˎ̥"/>
          <w:bCs/>
          <w:color w:val="000000"/>
          <w:szCs w:val="21"/>
        </w:rPr>
        <w:t>——</w:t>
      </w:r>
      <w:r>
        <w:rPr>
          <w:rStyle w:val="101"/>
          <w:rFonts w:ascii="ˎ̥" w:hAnsi="ˎ̥" w:cs="ˎ̥"/>
          <w:bCs/>
          <w:color w:val="000000"/>
          <w:szCs w:val="21"/>
        </w:rPr>
        <w:t>拜托了。</w:t>
      </w:r>
    </w:p>
    <w:p>
      <w:pPr>
        <w:ind w:left="1260" w:hanging="1260"/>
        <w:jc w:val="left"/>
      </w:pPr>
      <w:r>
        <w:rPr>
          <w:rStyle w:val="101"/>
          <w:rFonts w:hint="eastAsia" w:ascii="ˎ̥" w:hAnsi="ˎ̥" w:cs="ˎ̥"/>
          <w:bCs/>
          <w:color w:val="000000"/>
          <w:szCs w:val="21"/>
        </w:rPr>
        <w:t>(</w:t>
      </w:r>
      <w:r>
        <w:rPr>
          <w:rStyle w:val="101"/>
          <w:rFonts w:ascii="ˎ̥" w:hAnsi="ˎ̥" w:cs="ˎ̥"/>
          <w:bCs/>
          <w:color w:val="000000"/>
          <w:szCs w:val="21"/>
        </w:rPr>
        <w:t>我</w:t>
      </w:r>
      <w:r>
        <w:rPr>
          <w:rStyle w:val="101"/>
          <w:rFonts w:hint="eastAsia" w:ascii="ˎ̥" w:hAnsi="ˎ̥" w:cs="ˎ̥"/>
          <w:bCs/>
          <w:color w:val="000000"/>
          <w:szCs w:val="21"/>
        </w:rPr>
        <w:t>)</w:t>
      </w:r>
      <w:r>
        <w:rPr>
          <w:rStyle w:val="101"/>
          <w:rFonts w:ascii="ˎ̥" w:hAnsi="ˎ̥" w:cs="ˎ̥"/>
          <w:bCs/>
          <w:color w:val="000000"/>
          <w:szCs w:val="21"/>
        </w:rPr>
        <w:t>看你这两个奴才是怎生得了</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啊，夫人你打的是哪一个?</w:t>
      </w:r>
    </w:p>
    <w:p>
      <w:pPr>
        <w:ind w:left="1260" w:hanging="1260"/>
        <w:jc w:val="left"/>
      </w:pPr>
      <w:r>
        <w:rPr>
          <w:rStyle w:val="101"/>
          <w:rFonts w:ascii="ˎ̥" w:hAnsi="ˎ̥" w:cs="ˎ̥"/>
          <w:bCs/>
          <w:color w:val="000000"/>
          <w:szCs w:val="21"/>
        </w:rPr>
        <w:t>着啊!少娘无母的孩儿，你就打死了罢!唉，儿啊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jc w:val="left"/>
      </w:pPr>
      <w:r>
        <w:rPr>
          <w:rStyle w:val="101"/>
          <w:rFonts w:ascii="ˎ̥" w:hAnsi="ˎ̥" w:cs="ˎ̥"/>
          <w:bCs/>
          <w:color w:val="000000"/>
          <w:szCs w:val="21"/>
        </w:rPr>
        <w:t>啊，夫人，这就是你的不是了，先前责打沉香，如今就该责打秋儿；如今不打秋儿，先前就不该打沉香。看将起来，你这为娘的</w:t>
      </w:r>
      <w:r>
        <w:rPr>
          <w:rStyle w:val="101"/>
          <w:rFonts w:hint="eastAsia" w:ascii="ˎ̥" w:hAnsi="ˎ̥" w:cs="ˎ̥"/>
          <w:bCs/>
          <w:color w:val="000000"/>
          <w:szCs w:val="21"/>
        </w:rPr>
        <w:t>呀</w:t>
      </w:r>
      <w:r>
        <w:rPr>
          <w:rStyle w:val="101"/>
          <w:rFonts w:ascii="ˎ̥" w:hAnsi="ˎ̥" w:cs="ˎ̥"/>
          <w:bCs/>
          <w:color w:val="000000"/>
          <w:szCs w:val="21"/>
        </w:rPr>
        <w:t>，就有这两般心肠。</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呃，你的儿子在那厢呢。</w:t>
      </w:r>
    </w:p>
    <w:p>
      <w:pPr>
        <w:ind w:left="1260" w:hanging="1260"/>
        <w:jc w:val="left"/>
      </w:pPr>
      <w:r>
        <w:rPr>
          <w:rStyle w:val="101"/>
          <w:rFonts w:ascii="ˎ̥" w:hAnsi="ˎ̥" w:cs="ˎ̥"/>
          <w:bCs/>
          <w:color w:val="000000"/>
          <w:szCs w:val="21"/>
        </w:rPr>
        <w:t>啊，打迟了。</w:t>
      </w:r>
    </w:p>
    <w:p>
      <w:pPr>
        <w:ind w:left="1260" w:hanging="1260"/>
        <w:jc w:val="left"/>
      </w:pPr>
      <w:r>
        <w:rPr>
          <w:rStyle w:val="101"/>
          <w:rFonts w:ascii="ˎ̥" w:hAnsi="ˎ̥" w:cs="ˎ̥"/>
          <w:bCs/>
          <w:color w:val="000000"/>
          <w:szCs w:val="21"/>
        </w:rPr>
        <w:t>夫人可曾问个明白。</w:t>
      </w:r>
    </w:p>
    <w:p>
      <w:pPr>
        <w:ind w:left="1260" w:hanging="1260"/>
        <w:jc w:val="left"/>
      </w:pPr>
      <w:r>
        <w:rPr>
          <w:rStyle w:val="101"/>
          <w:rFonts w:ascii="ˎ̥" w:hAnsi="ˎ̥" w:cs="ˎ̥"/>
          <w:bCs/>
          <w:color w:val="000000"/>
          <w:szCs w:val="21"/>
        </w:rPr>
        <w:t>慢来慢来，夫人可曾问过秋儿么?</w:t>
      </w:r>
    </w:p>
    <w:p>
      <w:pPr>
        <w:ind w:left="1260" w:hanging="1260"/>
        <w:jc w:val="left"/>
      </w:pPr>
      <w:r>
        <w:rPr>
          <w:rStyle w:val="101"/>
          <w:rFonts w:ascii="ˎ̥" w:hAnsi="ˎ̥" w:cs="ˎ̥"/>
          <w:bCs/>
          <w:color w:val="000000"/>
          <w:szCs w:val="21"/>
        </w:rPr>
        <w:t>怎么</w:t>
      </w:r>
      <w:r>
        <w:rPr>
          <w:rStyle w:val="101"/>
          <w:rFonts w:hint="eastAsia" w:ascii="ˎ̥" w:hAnsi="ˎ̥" w:cs="ˎ̥"/>
          <w:bCs/>
          <w:color w:val="000000"/>
          <w:szCs w:val="21"/>
        </w:rPr>
        <w:t>样</w:t>
      </w:r>
      <w:r>
        <w:rPr>
          <w:rStyle w:val="101"/>
          <w:rFonts w:ascii="ˎ̥" w:hAnsi="ˎ̥" w:cs="ˎ̥"/>
          <w:bCs/>
          <w:color w:val="000000"/>
          <w:szCs w:val="21"/>
        </w:rPr>
        <w:t>，</w:t>
      </w:r>
    </w:p>
    <w:p>
      <w:pPr>
        <w:ind w:left="1260" w:hanging="1260"/>
        <w:jc w:val="left"/>
      </w:pPr>
      <w:r>
        <w:rPr>
          <w:rStyle w:val="101"/>
          <w:rFonts w:ascii="ˎ̥" w:hAnsi="ˎ̥" w:cs="ˎ̥"/>
          <w:bCs/>
          <w:color w:val="000000"/>
          <w:szCs w:val="21"/>
        </w:rPr>
        <w:t>好一个</w:t>
      </w:r>
      <w:r>
        <w:rPr>
          <w:rStyle w:val="101"/>
          <w:rFonts w:hint="eastAsia" w:ascii="ˎ̥" w:hAnsi="ˎ̥" w:cs="ˎ̥"/>
          <w:bCs/>
          <w:color w:val="000000"/>
          <w:szCs w:val="21"/>
        </w:rPr>
        <w:t>“</w:t>
      </w:r>
      <w:r>
        <w:rPr>
          <w:rStyle w:val="101"/>
          <w:rFonts w:ascii="ˎ̥" w:hAnsi="ˎ̥" w:cs="ˎ̥"/>
          <w:bCs/>
          <w:color w:val="000000"/>
          <w:szCs w:val="21"/>
        </w:rPr>
        <w:t>也将人打死</w:t>
      </w:r>
      <w:r>
        <w:rPr>
          <w:rStyle w:val="101"/>
          <w:rFonts w:hint="eastAsia" w:ascii="ˎ̥" w:hAnsi="ˎ̥" w:cs="ˎ̥"/>
          <w:bCs/>
          <w:color w:val="000000"/>
          <w:szCs w:val="21"/>
        </w:rPr>
        <w:t>”</w:t>
      </w:r>
      <w:r>
        <w:rPr>
          <w:rStyle w:val="101"/>
          <w:rFonts w:ascii="ˎ̥" w:hAnsi="ˎ̥" w:cs="ˎ̥"/>
          <w:bCs/>
          <w:color w:val="000000"/>
          <w:szCs w:val="21"/>
        </w:rPr>
        <w:t>。</w:t>
      </w:r>
    </w:p>
    <w:p>
      <w:pPr>
        <w:ind w:left="1260" w:hanging="1260"/>
        <w:jc w:val="left"/>
      </w:pPr>
      <w:r>
        <w:rPr>
          <w:rStyle w:val="101"/>
          <w:rFonts w:ascii="ˎ̥" w:hAnsi="ˎ̥" w:cs="ˎ̥"/>
          <w:bCs/>
          <w:color w:val="000000"/>
          <w:szCs w:val="21"/>
        </w:rPr>
        <w:t>夫人，下官把你好有一比。</w:t>
      </w:r>
    </w:p>
    <w:p>
      <w:pPr>
        <w:ind w:left="1260" w:hanging="1260"/>
        <w:jc w:val="left"/>
      </w:pPr>
      <w:r>
        <w:rPr>
          <w:rStyle w:val="101"/>
          <w:rFonts w:ascii="ˎ̥" w:hAnsi="ˎ̥" w:cs="ˎ̥"/>
          <w:bCs/>
          <w:color w:val="000000"/>
          <w:szCs w:val="21"/>
        </w:rPr>
        <w:t>好比一盆糨糊</w:t>
      </w:r>
      <w:r>
        <w:rPr>
          <w:rStyle w:val="101"/>
          <w:rFonts w:ascii="ˎ̥" w:hAnsi="ˎ̥" w:eastAsia="ˎ̥" w:cs="ˎ̥"/>
          <w:bCs/>
          <w:color w:val="000000"/>
          <w:szCs w:val="21"/>
        </w:rPr>
        <w:t>——</w:t>
      </w:r>
      <w:r>
        <w:rPr>
          <w:rStyle w:val="101"/>
          <w:rFonts w:ascii="ˎ̥" w:hAnsi="ˎ̥" w:cs="ˎ̥"/>
          <w:bCs/>
          <w:color w:val="000000"/>
          <w:szCs w:val="21"/>
        </w:rPr>
        <w:t>糊涂得紧呐。</w:t>
      </w:r>
    </w:p>
    <w:p>
      <w:pPr>
        <w:jc w:val="left"/>
      </w:pPr>
      <w:r>
        <w:rPr>
          <w:rStyle w:val="101"/>
          <w:rFonts w:ascii="ˎ̥" w:hAnsi="ˎ̥" w:cs="ˎ̥"/>
          <w:bCs/>
          <w:color w:val="000000"/>
          <w:szCs w:val="21"/>
        </w:rPr>
        <w:t>哎呀夫人呐，想下官身为罗州正</w:t>
      </w:r>
      <w:r>
        <w:rPr>
          <w:rStyle w:val="101"/>
          <w:rFonts w:hint="eastAsia" w:ascii="ˎ̥" w:hAnsi="ˎ̥" w:cs="ˎ̥"/>
          <w:bCs/>
          <w:color w:val="000000"/>
          <w:szCs w:val="21"/>
        </w:rPr>
        <w:t>堂</w:t>
      </w:r>
      <w:r>
        <w:rPr>
          <w:rStyle w:val="101"/>
          <w:rFonts w:ascii="ˎ̥" w:hAnsi="ˎ̥" w:cs="ˎ̥"/>
          <w:bCs/>
          <w:color w:val="000000"/>
          <w:szCs w:val="21"/>
        </w:rPr>
        <w:t>，上与天子办事，下与黎民分忧。想这黎民百姓，犯在我手，轻</w:t>
      </w:r>
      <w:r>
        <w:rPr>
          <w:rStyle w:val="101"/>
          <w:rFonts w:hint="eastAsia" w:ascii="ˎ̥" w:hAnsi="ˎ̥" w:cs="ˎ̥"/>
          <w:bCs/>
          <w:color w:val="000000"/>
          <w:szCs w:val="21"/>
        </w:rPr>
        <w:t>者</w:t>
      </w:r>
      <w:r>
        <w:rPr>
          <w:rStyle w:val="101"/>
          <w:rFonts w:ascii="ˎ̥" w:hAnsi="ˎ̥" w:cs="ˎ̥"/>
          <w:bCs/>
          <w:color w:val="000000"/>
          <w:szCs w:val="21"/>
        </w:rPr>
        <w:t>是打，重</w:t>
      </w:r>
      <w:r>
        <w:rPr>
          <w:rStyle w:val="101"/>
          <w:rFonts w:hint="eastAsia" w:ascii="ˎ̥" w:hAnsi="ˎ̥" w:cs="ˎ̥"/>
          <w:bCs/>
          <w:color w:val="000000"/>
          <w:szCs w:val="21"/>
        </w:rPr>
        <w:t>者</w:t>
      </w:r>
      <w:r>
        <w:rPr>
          <w:rStyle w:val="101"/>
          <w:rFonts w:ascii="ˎ̥" w:hAnsi="ˎ̥" w:cs="ˎ̥"/>
          <w:bCs/>
          <w:color w:val="000000"/>
          <w:szCs w:val="21"/>
        </w:rPr>
        <w:t>是夹。</w:t>
      </w:r>
    </w:p>
    <w:p>
      <w:pPr>
        <w:ind w:left="1260" w:hanging="1260"/>
        <w:jc w:val="left"/>
      </w:pPr>
      <w:r>
        <w:rPr>
          <w:rStyle w:val="101"/>
          <w:rFonts w:ascii="ˎ̥" w:hAnsi="ˎ̥" w:cs="ˎ̥"/>
          <w:bCs/>
          <w:color w:val="000000"/>
          <w:szCs w:val="21"/>
        </w:rPr>
        <w:t>这两个奴才闹出事来，教我打</w:t>
      </w:r>
      <w:r>
        <w:rPr>
          <w:rStyle w:val="101"/>
          <w:rFonts w:ascii="ˎ̥" w:hAnsi="ˎ̥" w:eastAsia="ˎ̥" w:cs="ˎ̥"/>
          <w:bCs/>
          <w:color w:val="000000"/>
          <w:szCs w:val="21"/>
        </w:rPr>
        <w:t>——</w:t>
      </w:r>
      <w:r>
        <w:rPr>
          <w:rStyle w:val="101"/>
          <w:rFonts w:ascii="ˎ̥" w:hAnsi="ˎ̥" w:cs="ˎ̥"/>
          <w:bCs/>
          <w:color w:val="000000"/>
          <w:szCs w:val="21"/>
        </w:rPr>
        <w:t>打在哪个的身上；</w:t>
      </w:r>
    </w:p>
    <w:p>
      <w:pPr>
        <w:ind w:left="1260" w:hanging="1260"/>
        <w:jc w:val="left"/>
      </w:pPr>
      <w:r>
        <w:rPr>
          <w:rStyle w:val="101"/>
          <w:rFonts w:ascii="ˎ̥" w:hAnsi="ˎ̥" w:cs="ˎ̥"/>
          <w:bCs/>
          <w:color w:val="000000"/>
          <w:szCs w:val="21"/>
        </w:rPr>
        <w:t>教我夹</w:t>
      </w:r>
      <w:r>
        <w:rPr>
          <w:rStyle w:val="101"/>
          <w:rFonts w:ascii="ˎ̥" w:hAnsi="ˎ̥" w:eastAsia="ˎ̥" w:cs="ˎ̥"/>
          <w:bCs/>
          <w:color w:val="000000"/>
          <w:szCs w:val="21"/>
        </w:rPr>
        <w:t>——</w:t>
      </w:r>
      <w:r>
        <w:rPr>
          <w:rStyle w:val="101"/>
          <w:rFonts w:ascii="ˎ̥" w:hAnsi="ˎ̥" w:cs="ˎ̥"/>
          <w:bCs/>
          <w:color w:val="000000"/>
          <w:szCs w:val="21"/>
        </w:rPr>
        <w:t>夹在哪个的腿上?</w:t>
      </w:r>
    </w:p>
    <w:p>
      <w:pPr>
        <w:ind w:left="1260" w:hanging="1260"/>
        <w:jc w:val="left"/>
      </w:pPr>
      <w:r>
        <w:rPr>
          <w:rStyle w:val="101"/>
          <w:rFonts w:ascii="ˎ̥" w:hAnsi="ˎ̥" w:cs="ˎ̥"/>
          <w:bCs/>
          <w:color w:val="000000"/>
          <w:szCs w:val="21"/>
        </w:rPr>
        <w:t>有道是：清官难断家务事啊!</w:t>
      </w:r>
    </w:p>
    <w:p>
      <w:pPr>
        <w:ind w:left="1260" w:hanging="1260"/>
        <w:jc w:val="left"/>
      </w:pPr>
      <w:r>
        <w:rPr>
          <w:rStyle w:val="101"/>
          <w:rFonts w:ascii="ˎ̥" w:hAnsi="ˎ̥" w:cs="ˎ̥"/>
          <w:bCs/>
          <w:color w:val="000000"/>
          <w:szCs w:val="21"/>
        </w:rPr>
        <w:t>夫人好一张利口。</w:t>
      </w:r>
    </w:p>
    <w:p>
      <w:pPr>
        <w:ind w:left="1260" w:hanging="1260"/>
        <w:jc w:val="left"/>
      </w:pPr>
      <w:r>
        <w:rPr>
          <w:rStyle w:val="101"/>
          <w:rFonts w:ascii="ˎ̥" w:hAnsi="ˎ̥" w:cs="ˎ̥"/>
          <w:bCs/>
          <w:color w:val="000000"/>
          <w:szCs w:val="21"/>
        </w:rPr>
        <w:t>我不要你审，</w:t>
      </w:r>
    </w:p>
    <w:p>
      <w:pPr>
        <w:ind w:left="1260" w:hanging="1260"/>
        <w:jc w:val="left"/>
      </w:pPr>
      <w:r>
        <w:rPr>
          <w:rStyle w:val="101"/>
          <w:rFonts w:ascii="ˎ̥" w:hAnsi="ˎ̥" w:cs="ˎ̥"/>
          <w:bCs/>
          <w:color w:val="000000"/>
          <w:szCs w:val="21"/>
        </w:rPr>
        <w:t>不要你问。</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呃，为了这两个奴才，不要伤了我二老的和气。</w:t>
      </w:r>
    </w:p>
    <w:p>
      <w:pPr>
        <w:jc w:val="left"/>
      </w:pPr>
      <w:r>
        <w:rPr>
          <w:rStyle w:val="101"/>
          <w:rFonts w:ascii="ˎ̥" w:hAnsi="ˎ̥" w:cs="ˎ̥"/>
          <w:bCs/>
          <w:color w:val="000000"/>
          <w:szCs w:val="21"/>
        </w:rPr>
        <w:t>啊夫人</w:t>
      </w:r>
      <w:r>
        <w:rPr>
          <w:rStyle w:val="101"/>
          <w:rFonts w:hint="eastAsia" w:ascii="ˎ̥" w:hAnsi="ˎ̥" w:cs="ˎ̥"/>
          <w:bCs/>
          <w:color w:val="000000"/>
          <w:szCs w:val="21"/>
        </w:rPr>
        <w:t>，</w:t>
      </w:r>
      <w:r>
        <w:rPr>
          <w:rStyle w:val="101"/>
          <w:rFonts w:ascii="ˎ̥" w:hAnsi="ˎ̥" w:cs="ˎ̥"/>
          <w:bCs/>
          <w:color w:val="000000"/>
          <w:szCs w:val="21"/>
        </w:rPr>
        <w:t>这里来，下官有个拙见在此：待下官前去问沉香，夫人前去问秋儿，两下一对便知明白。请</w:t>
      </w:r>
      <w:r>
        <w:rPr>
          <w:rStyle w:val="101"/>
          <w:rFonts w:ascii="ˎ̥" w:hAnsi="ˎ̥" w:eastAsia="ˎ̥" w:cs="ˎ̥"/>
          <w:bCs/>
          <w:color w:val="000000"/>
          <w:szCs w:val="21"/>
        </w:rPr>
        <w:t>——</w:t>
      </w:r>
    </w:p>
    <w:p>
      <w:pPr>
        <w:ind w:left="1260" w:hanging="1260"/>
        <w:jc w:val="left"/>
      </w:pPr>
      <w:r>
        <w:rPr>
          <w:rStyle w:val="101"/>
          <w:rFonts w:ascii="ˎ̥" w:hAnsi="ˎ̥" w:cs="ˎ̥"/>
          <w:bCs/>
          <w:color w:val="000000"/>
          <w:szCs w:val="21"/>
        </w:rPr>
        <w:t>啊，何事?</w:t>
      </w:r>
    </w:p>
    <w:p>
      <w:pPr>
        <w:ind w:left="1260" w:hanging="1260"/>
        <w:jc w:val="left"/>
      </w:pPr>
      <w:r>
        <w:rPr>
          <w:rStyle w:val="101"/>
          <w:rFonts w:hint="eastAsia" w:ascii="ˎ̥" w:hAnsi="ˎ̥" w:cs="ˎ̥"/>
          <w:bCs/>
          <w:color w:val="000000"/>
          <w:szCs w:val="21"/>
        </w:rPr>
        <w:t>呃</w:t>
      </w:r>
      <w:r>
        <w:rPr>
          <w:rStyle w:val="101"/>
          <w:rFonts w:ascii="ˎ̥" w:hAnsi="ˎ̥" w:cs="ˎ̥"/>
          <w:bCs/>
          <w:color w:val="000000"/>
          <w:szCs w:val="21"/>
        </w:rPr>
        <w:t>怎么，夫人去问沉香?</w:t>
      </w:r>
      <w:r>
        <w:rPr>
          <w:rStyle w:val="101"/>
          <w:rFonts w:ascii="ˎ̥" w:hAnsi="ˎ̥" w:cs="ˎ̥"/>
          <w:bCs/>
          <w:color w:val="000000"/>
          <w:szCs w:val="21"/>
        </w:rPr>
        <w:tab/>
      </w:r>
      <w:r>
        <w:rPr>
          <w:rStyle w:val="101"/>
          <w:rFonts w:ascii="ˎ̥" w:hAnsi="ˎ̥" w:cs="ˎ̥"/>
          <w:bCs/>
          <w:color w:val="000000"/>
          <w:szCs w:val="21"/>
        </w:rPr>
        <w:t>请</w:t>
      </w:r>
      <w:r>
        <w:rPr>
          <w:rStyle w:val="101"/>
          <w:rFonts w:ascii="ˎ̥" w:hAnsi="ˎ̥" w:eastAsia="ˎ̥" w:cs="ˎ̥"/>
          <w:bCs/>
          <w:color w:val="000000"/>
          <w:szCs w:val="21"/>
        </w:rPr>
        <w:t>——</w:t>
      </w:r>
    </w:p>
    <w:p>
      <w:pPr>
        <w:ind w:left="1260" w:hanging="1260"/>
        <w:jc w:val="left"/>
      </w:pPr>
      <w:r>
        <w:rPr>
          <w:rStyle w:val="101"/>
          <w:rFonts w:ascii="ˎ̥" w:hAnsi="ˎ̥" w:cs="ˎ̥"/>
          <w:bCs/>
          <w:color w:val="000000"/>
          <w:szCs w:val="21"/>
        </w:rPr>
        <w:t>儿啊，秦府官保何人打死的?</w:t>
      </w:r>
    </w:p>
    <w:p>
      <w:pPr>
        <w:ind w:left="1260" w:hanging="1260"/>
        <w:jc w:val="left"/>
      </w:pPr>
      <w:r>
        <w:rPr>
          <w:rStyle w:val="101"/>
          <w:rFonts w:ascii="Verdana" w:hAnsi="Verdana" w:cs="Verdana"/>
          <w:bCs/>
          <w:color w:val="000000"/>
          <w:szCs w:val="21"/>
        </w:rPr>
        <w:t>打死人可要偿命呀?</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可</w:t>
      </w:r>
      <w:r>
        <w:rPr>
          <w:rStyle w:val="101"/>
          <w:rFonts w:hint="eastAsia" w:ascii="Verdana" w:hAnsi="Verdana" w:cs="Verdana"/>
          <w:bCs/>
          <w:color w:val="000000"/>
          <w:szCs w:val="21"/>
        </w:rPr>
        <w:t>)</w:t>
      </w:r>
      <w:r>
        <w:rPr>
          <w:rStyle w:val="101"/>
          <w:rFonts w:ascii="Verdana" w:hAnsi="Verdana" w:cs="Verdana"/>
          <w:bCs/>
          <w:color w:val="000000"/>
          <w:szCs w:val="21"/>
        </w:rPr>
        <w:t>舍得儿一双爹娘?</w:t>
      </w:r>
    </w:p>
    <w:p>
      <w:pPr>
        <w:ind w:left="1260" w:hanging="1260"/>
        <w:jc w:val="left"/>
      </w:pPr>
      <w:r>
        <w:rPr>
          <w:rStyle w:val="101"/>
          <w:rFonts w:ascii="Verdana" w:hAnsi="Verdana" w:cs="Verdana"/>
          <w:bCs/>
          <w:color w:val="000000"/>
          <w:szCs w:val="21"/>
        </w:rPr>
        <w:t>儿自己的性命?</w:t>
      </w:r>
    </w:p>
    <w:p>
      <w:pPr>
        <w:ind w:left="1260" w:hanging="1260"/>
        <w:jc w:val="left"/>
      </w:pPr>
      <w:r>
        <w:rPr>
          <w:rStyle w:val="101"/>
          <w:rFonts w:ascii="Verdana" w:hAnsi="Verdana" w:cs="Verdana"/>
          <w:bCs/>
          <w:color w:val="000000"/>
          <w:szCs w:val="21"/>
        </w:rPr>
        <w:t>着哇!</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好汉做事好汉当，岂肯连累</w:t>
      </w:r>
      <w:r>
        <w:rPr>
          <w:rStyle w:val="101"/>
          <w:rFonts w:hint="eastAsia" w:ascii="Verdana" w:hAnsi="Verdana" w:cs="Verdana"/>
          <w:bCs/>
          <w:color w:val="000000"/>
          <w:szCs w:val="21"/>
        </w:rPr>
        <w:t>二</w:t>
      </w:r>
      <w:r>
        <w:rPr>
          <w:rStyle w:val="101"/>
          <w:rFonts w:ascii="Verdana" w:hAnsi="Verdana" w:cs="Verdana"/>
          <w:bCs/>
          <w:color w:val="000000"/>
          <w:szCs w:val="21"/>
        </w:rPr>
        <w:t>爹娘!</w:t>
      </w:r>
    </w:p>
    <w:p>
      <w:pPr>
        <w:ind w:left="1260" w:hanging="1260"/>
        <w:jc w:val="left"/>
      </w:pPr>
      <w:r>
        <w:rPr>
          <w:rStyle w:val="101"/>
          <w:rFonts w:ascii="Verdana" w:hAnsi="Verdana" w:cs="Verdana"/>
          <w:bCs/>
          <w:color w:val="000000"/>
          <w:szCs w:val="21"/>
        </w:rPr>
        <w:t>我这一下才明白了，我这一下才明白了。</w:t>
      </w:r>
    </w:p>
    <w:p>
      <w:pPr>
        <w:ind w:left="1260" w:hanging="1260"/>
        <w:jc w:val="left"/>
      </w:pPr>
      <w:r>
        <w:rPr>
          <w:rStyle w:val="101"/>
          <w:rFonts w:ascii="Verdana" w:hAnsi="Verdana" w:cs="Verdana"/>
          <w:bCs/>
          <w:color w:val="000000"/>
          <w:szCs w:val="21"/>
        </w:rPr>
        <w:t>夫人明白何来?</w:t>
      </w:r>
    </w:p>
    <w:p>
      <w:pPr>
        <w:jc w:val="left"/>
      </w:pPr>
      <w:r>
        <w:rPr>
          <w:rStyle w:val="101"/>
          <w:rFonts w:ascii="Verdana" w:hAnsi="Verdana" w:cs="Verdana"/>
          <w:bCs/>
          <w:color w:val="000000"/>
          <w:szCs w:val="21"/>
        </w:rPr>
        <w:t>下官方才问过秋儿，秋儿言道：</w:t>
      </w:r>
      <w:r>
        <w:rPr>
          <w:rStyle w:val="101"/>
          <w:rFonts w:ascii="ˎ̥" w:hAnsi="ˎ̥" w:cs="ˎ̥"/>
          <w:bCs/>
          <w:color w:val="000000"/>
          <w:szCs w:val="21"/>
        </w:rPr>
        <w:t>秦府官保乃是秋儿打死的，他的哥哥站在一旁，连手都未动啊。</w:t>
      </w:r>
    </w:p>
    <w:p>
      <w:pPr>
        <w:ind w:left="1260" w:hanging="1260"/>
        <w:jc w:val="left"/>
      </w:pPr>
      <w:r>
        <w:rPr>
          <w:rStyle w:val="101"/>
          <w:rFonts w:ascii="ˎ̥" w:hAnsi="ˎ̥" w:cs="ˎ̥"/>
          <w:bCs/>
          <w:color w:val="000000"/>
          <w:szCs w:val="21"/>
        </w:rPr>
        <w:t>怎么不对呢?</w:t>
      </w:r>
    </w:p>
    <w:p>
      <w:pPr>
        <w:ind w:left="1260" w:hanging="1260"/>
        <w:jc w:val="left"/>
      </w:pPr>
      <w:r>
        <w:rPr>
          <w:rStyle w:val="101"/>
          <w:rFonts w:ascii="ˎ̥" w:hAnsi="ˎ̥" w:cs="ˎ̥"/>
          <w:bCs/>
          <w:color w:val="000000"/>
          <w:szCs w:val="21"/>
        </w:rPr>
        <w:t>哎呀，还是不得明白呐。</w:t>
      </w:r>
    </w:p>
    <w:p>
      <w:pPr>
        <w:ind w:left="1260" w:hanging="1260"/>
        <w:jc w:val="left"/>
      </w:pPr>
      <w:r>
        <w:rPr>
          <w:rStyle w:val="101"/>
          <w:rFonts w:ascii="ˎ̥" w:hAnsi="ˎ̥" w:cs="ˎ̥"/>
          <w:bCs/>
          <w:color w:val="000000"/>
          <w:szCs w:val="21"/>
        </w:rPr>
        <w:t>夫人何事?</w:t>
      </w:r>
    </w:p>
    <w:p>
      <w:pPr>
        <w:ind w:left="1260" w:hanging="1260"/>
        <w:jc w:val="left"/>
      </w:pPr>
      <w:r>
        <w:rPr>
          <w:rStyle w:val="101"/>
          <w:rFonts w:ascii="ˎ̥" w:hAnsi="ˎ̥" w:cs="ˎ̥"/>
          <w:bCs/>
          <w:color w:val="000000"/>
          <w:szCs w:val="21"/>
        </w:rPr>
        <w:t>夫人有何高见?</w:t>
      </w:r>
    </w:p>
    <w:p>
      <w:pPr>
        <w:ind w:left="1260" w:hanging="1260"/>
        <w:jc w:val="left"/>
      </w:pPr>
      <w:r>
        <w:rPr>
          <w:rStyle w:val="101"/>
          <w:rFonts w:hint="eastAsia" w:ascii="ˎ̥" w:hAnsi="ˎ̥" w:cs="ˎ̥"/>
          <w:bCs/>
          <w:color w:val="000000"/>
          <w:szCs w:val="21"/>
        </w:rPr>
        <w:t>呃，</w:t>
      </w:r>
      <w:r>
        <w:rPr>
          <w:rStyle w:val="101"/>
          <w:rFonts w:ascii="ˎ̥" w:hAnsi="ˎ̥" w:cs="ˎ̥"/>
          <w:bCs/>
          <w:color w:val="000000"/>
          <w:szCs w:val="21"/>
        </w:rPr>
        <w:t>这也使得。请。</w:t>
      </w:r>
    </w:p>
    <w:p>
      <w:pPr>
        <w:ind w:left="1260" w:hanging="1260"/>
        <w:jc w:val="left"/>
      </w:pPr>
      <w:r>
        <w:rPr>
          <w:rStyle w:val="101"/>
          <w:rFonts w:ascii="ˎ̥" w:hAnsi="ˎ̥" w:cs="ˎ̥"/>
          <w:bCs/>
          <w:color w:val="000000"/>
          <w:szCs w:val="21"/>
        </w:rPr>
        <w:t>儿啊，秦府官保是何人打死的?</w:t>
      </w:r>
    </w:p>
    <w:p>
      <w:pPr>
        <w:ind w:left="1260" w:hanging="1260"/>
        <w:jc w:val="left"/>
      </w:pPr>
      <w:r>
        <w:rPr>
          <w:rStyle w:val="101"/>
          <w:rFonts w:ascii="ˎ̥" w:hAnsi="ˎ̥" w:cs="ˎ̥"/>
          <w:bCs/>
          <w:color w:val="000000"/>
          <w:szCs w:val="21"/>
        </w:rPr>
        <w:t>啊，夫人你这做什么?</w:t>
      </w:r>
    </w:p>
    <w:p>
      <w:pPr>
        <w:ind w:left="1260" w:hanging="1260"/>
        <w:jc w:val="left"/>
      </w:pPr>
      <w:r>
        <w:rPr>
          <w:rStyle w:val="101"/>
          <w:rFonts w:ascii="ˎ̥" w:hAnsi="ˎ̥" w:cs="ˎ̥"/>
          <w:bCs/>
          <w:color w:val="000000"/>
          <w:szCs w:val="21"/>
        </w:rPr>
        <w:t>夫人你看这上</w:t>
      </w:r>
      <w:r>
        <w:rPr>
          <w:rStyle w:val="101"/>
          <w:rFonts w:ascii="ˎ̥" w:hAnsi="ˎ̥" w:eastAsia="ˎ̥" w:cs="ˎ̥"/>
          <w:bCs/>
          <w:color w:val="000000"/>
          <w:szCs w:val="21"/>
        </w:rPr>
        <w:t>——</w:t>
      </w:r>
    </w:p>
    <w:p>
      <w:pPr>
        <w:ind w:left="1260" w:hanging="1260"/>
        <w:jc w:val="left"/>
      </w:pPr>
      <w:r>
        <w:rPr>
          <w:rStyle w:val="101"/>
          <w:rFonts w:ascii="ˎ̥" w:hAnsi="ˎ̥" w:cs="ˎ̥"/>
          <w:bCs/>
          <w:color w:val="000000"/>
          <w:szCs w:val="21"/>
        </w:rPr>
        <w:t>这下</w:t>
      </w:r>
      <w:r>
        <w:rPr>
          <w:rStyle w:val="101"/>
          <w:rFonts w:ascii="ˎ̥" w:hAnsi="ˎ̥" w:eastAsia="ˎ̥" w:cs="ˎ̥"/>
          <w:bCs/>
          <w:color w:val="000000"/>
          <w:szCs w:val="21"/>
        </w:rPr>
        <w:t>——</w:t>
      </w:r>
    </w:p>
    <w:p>
      <w:pPr>
        <w:ind w:left="1260" w:hanging="1260"/>
        <w:jc w:val="left"/>
      </w:pPr>
      <w:r>
        <w:rPr>
          <w:rStyle w:val="101"/>
          <w:rFonts w:ascii="ˎ̥" w:hAnsi="ˎ̥" w:cs="ˎ̥"/>
          <w:bCs/>
          <w:color w:val="000000"/>
          <w:szCs w:val="21"/>
        </w:rPr>
        <w:t>你我为父母的</w:t>
      </w:r>
      <w:r>
        <w:rPr>
          <w:rStyle w:val="101"/>
          <w:rFonts w:ascii="ˎ̥" w:hAnsi="ˎ̥" w:eastAsia="ˎ̥" w:cs="ˎ̥"/>
          <w:bCs/>
          <w:color w:val="000000"/>
          <w:szCs w:val="21"/>
        </w:rPr>
        <w:t>——</w:t>
      </w:r>
    </w:p>
    <w:p>
      <w:pPr>
        <w:ind w:left="1260" w:hanging="1260"/>
        <w:jc w:val="left"/>
      </w:pPr>
      <w:r>
        <w:rPr>
          <w:rStyle w:val="101"/>
          <w:rFonts w:ascii="ˎ̥" w:hAnsi="ˎ̥" w:cs="ˎ̥"/>
          <w:bCs/>
          <w:color w:val="000000"/>
          <w:szCs w:val="21"/>
        </w:rPr>
        <w:t>着啊，夫人，你把心要放明白些呀。</w:t>
      </w:r>
    </w:p>
    <w:p>
      <w:pPr>
        <w:ind w:left="1260" w:hanging="1260"/>
        <w:jc w:val="left"/>
      </w:pPr>
      <w:r>
        <w:rPr>
          <w:rStyle w:val="101"/>
          <w:rFonts w:ascii="ˎ̥" w:hAnsi="ˎ̥" w:cs="ˎ̥"/>
          <w:bCs/>
          <w:color w:val="000000"/>
          <w:szCs w:val="21"/>
        </w:rPr>
        <w:t>请</w:t>
      </w:r>
      <w:r>
        <w:rPr>
          <w:rStyle w:val="101"/>
          <w:rFonts w:ascii="ˎ̥" w:hAnsi="ˎ̥" w:eastAsia="ˎ̥" w:cs="ˎ̥"/>
          <w:bCs/>
          <w:color w:val="000000"/>
          <w:szCs w:val="21"/>
        </w:rPr>
        <w:t>——</w:t>
      </w:r>
    </w:p>
    <w:p>
      <w:pPr>
        <w:ind w:left="1260" w:hanging="1260"/>
        <w:jc w:val="left"/>
      </w:pPr>
      <w:r>
        <w:rPr>
          <w:rStyle w:val="101"/>
          <w:rFonts w:ascii="ˎ̥" w:hAnsi="ˎ̥" w:cs="ˎ̥"/>
          <w:bCs/>
          <w:color w:val="000000"/>
          <w:szCs w:val="21"/>
        </w:rPr>
        <w:t>秦府官保到底是何人打死的?</w:t>
      </w:r>
    </w:p>
    <w:p>
      <w:pPr>
        <w:ind w:left="1260" w:hanging="1260"/>
        <w:jc w:val="left"/>
      </w:pPr>
      <w:r>
        <w:rPr>
          <w:rStyle w:val="101"/>
          <w:rFonts w:ascii="ˎ̥" w:hAnsi="ˎ̥" w:cs="ˎ̥"/>
          <w:bCs/>
          <w:color w:val="000000"/>
          <w:szCs w:val="21"/>
        </w:rPr>
        <w:t>呃</w:t>
      </w:r>
      <w:r>
        <w:rPr>
          <w:rStyle w:val="101"/>
          <w:rFonts w:ascii="ˎ̥" w:hAnsi="ˎ̥" w:eastAsia="ˎ̥" w:cs="ˎ̥"/>
          <w:bCs/>
          <w:color w:val="000000"/>
          <w:szCs w:val="21"/>
        </w:rPr>
        <w:t>——</w:t>
      </w:r>
      <w:r>
        <w:rPr>
          <w:rStyle w:val="101"/>
          <w:rFonts w:ascii="ˎ̥" w:hAnsi="ˎ̥" w:cs="ˎ̥"/>
          <w:bCs/>
          <w:color w:val="000000"/>
          <w:szCs w:val="21"/>
        </w:rPr>
        <w:t>量你这</w:t>
      </w:r>
      <w:r>
        <w:rPr>
          <w:rStyle w:val="101"/>
          <w:rFonts w:hint="eastAsia" w:ascii="ˎ̥" w:hAnsi="ˎ̥" w:cs="ˎ̥"/>
          <w:bCs/>
          <w:color w:val="000000"/>
          <w:szCs w:val="21"/>
        </w:rPr>
        <w:t>个</w:t>
      </w:r>
      <w:r>
        <w:rPr>
          <w:rStyle w:val="101"/>
          <w:rFonts w:ascii="ˎ̥" w:hAnsi="ˎ̥" w:cs="ˎ̥"/>
          <w:bCs/>
          <w:color w:val="000000"/>
          <w:szCs w:val="21"/>
        </w:rPr>
        <w:t>奴才也不敢</w:t>
      </w:r>
      <w:r>
        <w:rPr>
          <w:rStyle w:val="101"/>
          <w:rFonts w:hint="eastAsia" w:ascii="Verdana" w:hAnsi="Verdana" w:cs="Verdana"/>
          <w:bCs/>
          <w:color w:val="000000"/>
          <w:szCs w:val="21"/>
        </w:rPr>
        <w:t>呐</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这一下我才明白了，我才明白了。</w:t>
      </w:r>
    </w:p>
    <w:p>
      <w:pPr>
        <w:ind w:left="1260" w:hanging="1260"/>
        <w:jc w:val="left"/>
      </w:pPr>
      <w:r>
        <w:rPr>
          <w:rStyle w:val="101"/>
          <w:rFonts w:ascii="Verdana" w:hAnsi="Verdana" w:cs="Verdana"/>
          <w:bCs/>
          <w:color w:val="000000"/>
          <w:szCs w:val="21"/>
        </w:rPr>
        <w:t>夫人明白何来?</w:t>
      </w:r>
    </w:p>
    <w:p>
      <w:pPr>
        <w:ind w:left="1260" w:hanging="1260"/>
        <w:jc w:val="left"/>
      </w:pPr>
      <w:r>
        <w:rPr>
          <w:rStyle w:val="101"/>
          <w:rFonts w:hint="eastAsia" w:ascii="Verdana" w:hAnsi="Verdana" w:cs="Verdana"/>
          <w:bCs/>
          <w:color w:val="000000"/>
          <w:szCs w:val="21"/>
        </w:rPr>
        <w:t>呃，这就不对了。</w:t>
      </w:r>
    </w:p>
    <w:p>
      <w:pPr>
        <w:ind w:left="1260" w:hanging="1260"/>
        <w:jc w:val="left"/>
      </w:pPr>
      <w:r>
        <w:rPr>
          <w:rStyle w:val="101"/>
          <w:rFonts w:ascii="Verdana" w:hAnsi="Verdana" w:cs="Verdana"/>
          <w:bCs/>
          <w:color w:val="000000"/>
          <w:szCs w:val="21"/>
        </w:rPr>
        <w:t>下官问过沉香，沉香言道：</w:t>
      </w:r>
      <w:r>
        <w:rPr>
          <w:rStyle w:val="101"/>
          <w:rFonts w:ascii="ˎ̥" w:hAnsi="ˎ̥" w:cs="ˎ̥"/>
          <w:bCs/>
          <w:color w:val="000000"/>
          <w:szCs w:val="21"/>
        </w:rPr>
        <w:t>秦府官保</w:t>
      </w:r>
      <w:r>
        <w:rPr>
          <w:rStyle w:val="101"/>
          <w:rFonts w:ascii="ˎ̥" w:hAnsi="ˎ̥" w:eastAsia="ˎ̥" w:cs="ˎ̥"/>
          <w:bCs/>
          <w:color w:val="000000"/>
          <w:szCs w:val="21"/>
        </w:rPr>
        <w:t>——</w:t>
      </w:r>
      <w:r>
        <w:rPr>
          <w:rStyle w:val="101"/>
          <w:rFonts w:ascii="ˎ̥" w:hAnsi="ˎ̥" w:cs="ˎ̥"/>
          <w:bCs/>
          <w:color w:val="000000"/>
          <w:szCs w:val="21"/>
        </w:rPr>
        <w:t>呵，是秋儿打死的，他站在一旁，都吓傻了。</w:t>
      </w:r>
    </w:p>
    <w:p>
      <w:pPr>
        <w:ind w:left="1260" w:hanging="1260"/>
        <w:jc w:val="left"/>
      </w:pPr>
      <w:r>
        <w:rPr>
          <w:rStyle w:val="101"/>
          <w:rFonts w:ascii="ˎ̥" w:hAnsi="ˎ̥" w:cs="ˎ̥"/>
          <w:bCs/>
          <w:color w:val="000000"/>
          <w:szCs w:val="21"/>
        </w:rPr>
        <w:t>依下官看来，一定是秋儿，</w:t>
      </w:r>
    </w:p>
    <w:p>
      <w:pPr>
        <w:ind w:left="1260" w:hanging="1260"/>
        <w:jc w:val="left"/>
      </w:pPr>
      <w:r>
        <w:rPr>
          <w:rStyle w:val="101"/>
          <w:rFonts w:ascii="ˎ̥" w:hAnsi="ˎ̥" w:cs="ˎ̥"/>
          <w:bCs/>
          <w:color w:val="000000"/>
          <w:szCs w:val="21"/>
        </w:rPr>
        <w:t>一定是秋儿。</w:t>
      </w:r>
    </w:p>
    <w:p>
      <w:pPr>
        <w:ind w:left="1260" w:hanging="1260"/>
        <w:jc w:val="left"/>
      </w:pPr>
      <w:r>
        <w:rPr>
          <w:rStyle w:val="101"/>
          <w:rFonts w:ascii="ˎ̥" w:hAnsi="ˎ̥" w:cs="ˎ̥"/>
          <w:bCs/>
          <w:color w:val="000000"/>
          <w:szCs w:val="21"/>
        </w:rPr>
        <w:t>呃</w:t>
      </w:r>
      <w:r>
        <w:rPr>
          <w:rStyle w:val="101"/>
          <w:rFonts w:ascii="ˎ̥" w:hAnsi="ˎ̥" w:eastAsia="ˎ̥" w:cs="ˎ̥"/>
          <w:bCs/>
          <w:color w:val="000000"/>
          <w:szCs w:val="21"/>
        </w:rPr>
        <w:t>——</w:t>
      </w:r>
      <w:r>
        <w:rPr>
          <w:rStyle w:val="101"/>
          <w:rFonts w:ascii="ˎ̥" w:hAnsi="ˎ̥" w:cs="ˎ̥"/>
          <w:bCs/>
          <w:color w:val="000000"/>
          <w:szCs w:val="21"/>
        </w:rPr>
        <w:t>我想那秦府官保，一不是沉香，二不是秋儿，乃是我刘彦昌私自出衙，将人打死。</w:t>
      </w:r>
    </w:p>
    <w:p>
      <w:pPr>
        <w:ind w:left="1260" w:hanging="1260"/>
        <w:jc w:val="left"/>
      </w:pPr>
      <w:r>
        <w:rPr>
          <w:rStyle w:val="101"/>
          <w:rFonts w:ascii="ˎ̥" w:hAnsi="ˎ̥" w:cs="ˎ̥"/>
          <w:bCs/>
          <w:color w:val="000000"/>
          <w:szCs w:val="21"/>
        </w:rPr>
        <w:t>家院，带马</w:t>
      </w:r>
      <w:r>
        <w:rPr>
          <w:rStyle w:val="101"/>
          <w:rFonts w:ascii="ˎ̥" w:hAnsi="ˎ̥" w:eastAsia="ˎ̥" w:cs="ˎ̥"/>
          <w:bCs/>
          <w:color w:val="000000"/>
          <w:szCs w:val="21"/>
        </w:rPr>
        <w:t>——</w:t>
      </w:r>
    </w:p>
    <w:p>
      <w:pPr>
        <w:ind w:left="1260" w:hanging="1260"/>
        <w:jc w:val="left"/>
      </w:pPr>
      <w:r>
        <w:rPr>
          <w:rStyle w:val="101"/>
          <w:rFonts w:ascii="ˎ̥" w:hAnsi="ˎ̥" w:cs="ˎ̥"/>
          <w:bCs/>
          <w:color w:val="000000"/>
          <w:szCs w:val="21"/>
        </w:rPr>
        <w:t>去到秦府，与你的儿子偿命呐。</w:t>
      </w:r>
    </w:p>
    <w:p>
      <w:pPr>
        <w:ind w:left="1260" w:hanging="1260"/>
        <w:jc w:val="left"/>
      </w:pPr>
      <w:r>
        <w:rPr>
          <w:rStyle w:val="101"/>
          <w:rFonts w:ascii="ˎ̥" w:hAnsi="ˎ̥" w:cs="ˎ̥"/>
          <w:bCs/>
          <w:color w:val="000000"/>
          <w:szCs w:val="21"/>
        </w:rPr>
        <w:t>哪里去?</w:t>
      </w:r>
    </w:p>
    <w:p>
      <w:pPr>
        <w:ind w:left="1260" w:hanging="1260"/>
        <w:jc w:val="left"/>
      </w:pPr>
      <w:r>
        <w:rPr>
          <w:rStyle w:val="101"/>
          <w:rFonts w:hint="eastAsia" w:ascii="ˎ̥" w:hAnsi="ˎ̥" w:cs="ˎ̥"/>
          <w:bCs/>
          <w:color w:val="000000"/>
          <w:szCs w:val="21"/>
        </w:rPr>
        <w:t>(</w:t>
      </w:r>
      <w:r>
        <w:rPr>
          <w:rFonts w:hint="eastAsia" w:ascii="宋体" w:hAnsi="宋体" w:cs="宋体"/>
          <w:szCs w:val="21"/>
        </w:rPr>
        <w:t xml:space="preserve"> 啊夫人言来语去，下官心中明白了</w:t>
      </w:r>
      <w:r>
        <w:rPr>
          <w:rStyle w:val="101"/>
          <w:rFonts w:hint="eastAsia" w:ascii="ˎ̥" w:hAnsi="ˎ̥" w:cs="ˎ̥"/>
          <w:bCs/>
          <w:color w:val="000000"/>
          <w:szCs w:val="21"/>
        </w:rPr>
        <w:t>。</w:t>
      </w:r>
      <w:r>
        <w:rPr>
          <w:rStyle w:val="68"/>
          <w:rFonts w:hint="eastAsia" w:ascii="ˎ̥" w:hAnsi="ˎ̥" w:cs="ˎ̥"/>
          <w:bCs/>
          <w:color w:val="000000"/>
          <w:szCs w:val="21"/>
        </w:rPr>
        <w:footnoteReference w:id="505"/>
      </w:r>
      <w:r>
        <w:rPr>
          <w:rStyle w:val="101"/>
          <w:rFonts w:hint="eastAsia" w:ascii="ˎ̥" w:hAnsi="ˎ̥" w:cs="ˎ̥"/>
          <w:bCs/>
          <w:color w:val="000000"/>
          <w:szCs w:val="21"/>
        </w:rPr>
        <w:t>)</w:t>
      </w:r>
    </w:p>
    <w:p>
      <w:pPr>
        <w:jc w:val="left"/>
      </w:pPr>
      <w:r>
        <w:rPr>
          <w:rStyle w:val="101"/>
          <w:rFonts w:ascii="ˎ̥" w:hAnsi="ˎ̥" w:cs="ˎ̥"/>
          <w:bCs/>
          <w:color w:val="000000"/>
          <w:szCs w:val="21"/>
        </w:rPr>
        <w:t>唉!我想秦府官保</w:t>
      </w:r>
      <w:r>
        <w:rPr>
          <w:rStyle w:val="101"/>
          <w:rFonts w:hint="eastAsia" w:ascii="ˎ̥" w:hAnsi="ˎ̥" w:cs="ˎ̥"/>
          <w:bCs/>
          <w:color w:val="000000"/>
          <w:szCs w:val="21"/>
        </w:rPr>
        <w:t>，</w:t>
      </w:r>
      <w:r>
        <w:rPr>
          <w:rStyle w:val="101"/>
          <w:rFonts w:ascii="ˎ̥" w:hAnsi="ˎ̥" w:cs="ˎ̥"/>
          <w:bCs/>
          <w:color w:val="000000"/>
          <w:szCs w:val="21"/>
        </w:rPr>
        <w:t>若是沉香打死，呃，就让沉香前去偿命</w:t>
      </w:r>
      <w:r>
        <w:rPr>
          <w:rStyle w:val="101"/>
          <w:rFonts w:hint="eastAsia" w:ascii="ˎ̥" w:hAnsi="ˎ̥" w:cs="ˎ̥"/>
          <w:bCs/>
          <w:color w:val="000000"/>
          <w:szCs w:val="21"/>
        </w:rPr>
        <w:t>。</w:t>
      </w:r>
    </w:p>
    <w:p>
      <w:pPr>
        <w:jc w:val="left"/>
      </w:pPr>
      <w:r>
        <w:rPr>
          <w:rStyle w:val="101"/>
          <w:rFonts w:ascii="ˎ̥" w:hAnsi="ˎ̥" w:cs="ˎ̥"/>
          <w:bCs/>
          <w:color w:val="000000"/>
          <w:szCs w:val="21"/>
        </w:rPr>
        <w:t>若是秋儿么，</w:t>
      </w:r>
      <w:r>
        <w:rPr>
          <w:rStyle w:val="101"/>
          <w:rFonts w:hint="eastAsia" w:ascii="ˎ̥" w:hAnsi="ˎ̥" w:cs="ˎ̥"/>
          <w:bCs/>
          <w:color w:val="000000"/>
          <w:szCs w:val="21"/>
        </w:rPr>
        <w:t>唉，</w:t>
      </w:r>
      <w:r>
        <w:rPr>
          <w:rStyle w:val="101"/>
          <w:rFonts w:ascii="ˎ̥" w:hAnsi="ˎ̥" w:cs="ˎ̥"/>
          <w:bCs/>
          <w:color w:val="000000"/>
          <w:szCs w:val="21"/>
        </w:rPr>
        <w:t>也</w:t>
      </w:r>
      <w:r>
        <w:rPr>
          <w:rStyle w:val="101"/>
          <w:rFonts w:hint="eastAsia" w:ascii="ˎ̥" w:hAnsi="ˎ̥" w:cs="ˎ̥"/>
          <w:bCs/>
          <w:color w:val="000000"/>
          <w:szCs w:val="21"/>
        </w:rPr>
        <w:t>教</w:t>
      </w:r>
      <w:r>
        <w:rPr>
          <w:rStyle w:val="101"/>
          <w:rFonts w:ascii="ˎ̥" w:hAnsi="ˎ̥" w:cs="ˎ̥"/>
          <w:bCs/>
          <w:color w:val="000000"/>
          <w:szCs w:val="21"/>
        </w:rPr>
        <w:t>沉香</w:t>
      </w:r>
      <w:r>
        <w:rPr>
          <w:rStyle w:val="101"/>
          <w:rFonts w:hint="eastAsia" w:ascii="ˎ̥" w:hAnsi="ˎ̥" w:cs="ˎ̥"/>
          <w:bCs/>
          <w:color w:val="000000"/>
          <w:szCs w:val="21"/>
        </w:rPr>
        <w:t>前</w:t>
      </w:r>
      <w:r>
        <w:rPr>
          <w:rStyle w:val="101"/>
          <w:rFonts w:ascii="ˎ̥" w:hAnsi="ˎ̥" w:cs="ˎ̥"/>
          <w:bCs/>
          <w:color w:val="000000"/>
          <w:szCs w:val="21"/>
        </w:rPr>
        <w:t>去偿命呐。</w:t>
      </w:r>
    </w:p>
    <w:p>
      <w:pPr>
        <w:jc w:val="left"/>
      </w:pPr>
      <w:r>
        <w:rPr>
          <w:rStyle w:val="101"/>
          <w:rFonts w:ascii="ˎ̥" w:hAnsi="ˎ̥" w:cs="ˎ̥"/>
          <w:bCs/>
          <w:color w:val="000000"/>
          <w:szCs w:val="21"/>
        </w:rPr>
        <w:t>夫人你想呐，那秋儿在南学攻书，惹下塌天大祸，回</w:t>
      </w:r>
      <w:r>
        <w:rPr>
          <w:rStyle w:val="101"/>
          <w:rFonts w:hint="eastAsia" w:ascii="ˎ̥" w:hAnsi="ˎ̥" w:cs="ˎ̥"/>
          <w:bCs/>
          <w:color w:val="000000"/>
          <w:szCs w:val="21"/>
        </w:rPr>
        <w:t>得</w:t>
      </w:r>
      <w:r>
        <w:rPr>
          <w:rStyle w:val="101"/>
          <w:rFonts w:ascii="ˎ̥" w:hAnsi="ˎ̥" w:cs="ˎ̥"/>
          <w:bCs/>
          <w:color w:val="000000"/>
          <w:szCs w:val="21"/>
        </w:rPr>
        <w:t>衙来，叫道一声：父，有下官</w:t>
      </w:r>
      <w:r>
        <w:rPr>
          <w:rStyle w:val="101"/>
          <w:rFonts w:hint="eastAsia" w:ascii="ˎ̥" w:hAnsi="ˎ̥" w:cs="ˎ̥"/>
          <w:bCs/>
          <w:color w:val="000000"/>
          <w:szCs w:val="21"/>
        </w:rPr>
        <w:t>与</w:t>
      </w:r>
      <w:r>
        <w:rPr>
          <w:rStyle w:val="101"/>
          <w:rFonts w:ascii="ˎ̥" w:hAnsi="ˎ̥" w:cs="ˎ̥"/>
          <w:bCs/>
          <w:color w:val="000000"/>
          <w:szCs w:val="21"/>
        </w:rPr>
        <w:t>他作主；叫道一声：娘，有夫人与她担待。</w:t>
      </w:r>
    </w:p>
    <w:p>
      <w:pPr>
        <w:jc w:val="left"/>
      </w:pPr>
      <w:r>
        <w:rPr>
          <w:rStyle w:val="101"/>
          <w:rFonts w:ascii="ˎ̥" w:hAnsi="ˎ̥" w:cs="ˎ̥"/>
          <w:bCs/>
          <w:color w:val="000000"/>
          <w:szCs w:val="21"/>
        </w:rPr>
        <w:t>我想沉香这个奴才在南学惹下塌天大祸，回</w:t>
      </w:r>
      <w:r>
        <w:rPr>
          <w:rStyle w:val="101"/>
          <w:rFonts w:hint="eastAsia" w:ascii="ˎ̥" w:hAnsi="ˎ̥" w:cs="ˎ̥"/>
          <w:bCs/>
          <w:color w:val="000000"/>
          <w:szCs w:val="21"/>
        </w:rPr>
        <w:t>得</w:t>
      </w:r>
      <w:r>
        <w:rPr>
          <w:rStyle w:val="101"/>
          <w:rFonts w:ascii="ˎ̥" w:hAnsi="ˎ̥" w:cs="ˎ̥"/>
          <w:bCs/>
          <w:color w:val="000000"/>
          <w:szCs w:val="21"/>
        </w:rPr>
        <w:t>衙来，叫道一声：父，下官眼睁睁不能与他作主；叫道一声：娘，夫人，他的老娘，你是晓得的呀。</w:t>
      </w:r>
    </w:p>
    <w:p>
      <w:pPr>
        <w:ind w:left="1260" w:hanging="1260"/>
        <w:jc w:val="left"/>
      </w:pPr>
      <w:r>
        <w:rPr>
          <w:rStyle w:val="101"/>
          <w:rFonts w:ascii="ˎ̥" w:hAnsi="ˎ̥" w:cs="ˎ̥"/>
          <w:bCs/>
          <w:color w:val="000000"/>
          <w:szCs w:val="21"/>
        </w:rPr>
        <w:t>看将起来，</w:t>
      </w:r>
      <w:r>
        <w:rPr>
          <w:rStyle w:val="101"/>
          <w:rFonts w:hint="eastAsia" w:ascii="ˎ̥" w:hAnsi="ˎ̥" w:cs="ˎ̥"/>
          <w:bCs/>
          <w:color w:val="000000"/>
          <w:szCs w:val="21"/>
        </w:rPr>
        <w:t>还是教</w:t>
      </w:r>
      <w:r>
        <w:rPr>
          <w:rStyle w:val="101"/>
          <w:rFonts w:ascii="ˎ̥" w:hAnsi="ˎ̥" w:cs="ˎ̥"/>
          <w:bCs/>
          <w:color w:val="000000"/>
          <w:szCs w:val="21"/>
        </w:rPr>
        <w:t>这少娘无母的孩儿前去偿命呃。</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呃，你的儿子在那厢呢。</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】看起来还是儿</w:t>
      </w:r>
      <w:r>
        <w:rPr>
          <w:rStyle w:val="101"/>
          <w:rFonts w:hint="eastAsia" w:ascii="Verdana" w:hAnsi="Verdana" w:cs="Verdana"/>
          <w:bCs/>
          <w:color w:val="000000"/>
          <w:szCs w:val="21"/>
        </w:rPr>
        <w:t>抵</w:t>
      </w:r>
      <w:r>
        <w:rPr>
          <w:rStyle w:val="101"/>
          <w:rFonts w:ascii="Verdana" w:hAnsi="Verdana" w:cs="Verdana"/>
          <w:bCs/>
          <w:color w:val="000000"/>
          <w:szCs w:val="21"/>
        </w:rPr>
        <w:t>命，自己亲生自己疼。</w:t>
      </w:r>
      <w:r>
        <w:rPr>
          <w:rStyle w:val="68"/>
          <w:rFonts w:ascii="Verdana" w:hAnsi="Verdana" w:cs="Verdana"/>
          <w:bCs/>
          <w:color w:val="000000"/>
          <w:szCs w:val="21"/>
        </w:rPr>
        <w:footnoteReference w:id="506"/>
      </w:r>
      <w:r>
        <w:rPr>
          <w:rStyle w:val="101"/>
          <w:rFonts w:ascii="Verdana" w:hAnsi="Verdana" w:cs="Verdana"/>
          <w:bCs/>
          <w:color w:val="000000"/>
          <w:szCs w:val="21"/>
        </w:rPr>
        <w:t>带定娇儿出府门，</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】去至秦府抵罪名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：秦府去做抵命人)</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不提三圣母之事</w:t>
      </w:r>
      <w:r>
        <w:rPr>
          <w:rStyle w:val="101"/>
          <w:rFonts w:hint="eastAsia" w:ascii="Verdana" w:hAnsi="Verdana" w:cs="Verdana"/>
          <w:bCs/>
          <w:color w:val="000000"/>
          <w:szCs w:val="21"/>
        </w:rPr>
        <w:t>，</w:t>
      </w:r>
      <w:r>
        <w:rPr>
          <w:rStyle w:val="101"/>
          <w:rFonts w:ascii="Verdana" w:hAnsi="Verdana" w:cs="Verdana"/>
          <w:bCs/>
          <w:color w:val="000000"/>
          <w:szCs w:val="21"/>
        </w:rPr>
        <w:t>还则罢了，提起三圣母之事</w:t>
      </w:r>
      <w:r>
        <w:rPr>
          <w:rStyle w:val="101"/>
          <w:rFonts w:hint="eastAsia" w:ascii="Verdana" w:hAnsi="Verdana" w:cs="Verdana"/>
          <w:bCs/>
          <w:color w:val="000000"/>
          <w:szCs w:val="21"/>
        </w:rPr>
        <w:t>，</w:t>
      </w:r>
      <w:r>
        <w:rPr>
          <w:rStyle w:val="101"/>
          <w:rFonts w:ascii="Verdana" w:hAnsi="Verdana" w:cs="Verdana"/>
          <w:bCs/>
          <w:color w:val="000000"/>
          <w:szCs w:val="21"/>
        </w:rPr>
        <w:t>教下官好恨!</w:t>
      </w:r>
    </w:p>
    <w:p>
      <w:pPr>
        <w:ind w:left="1260" w:hanging="1260"/>
        <w:jc w:val="left"/>
      </w:pPr>
      <w:r>
        <w:rPr>
          <w:rStyle w:val="101"/>
          <w:rFonts w:ascii="Verdana" w:hAnsi="Verdana" w:cs="Verdana"/>
          <w:bCs/>
          <w:color w:val="000000"/>
          <w:szCs w:val="21"/>
        </w:rPr>
        <w:t>唉!焉敢</w:t>
      </w:r>
      <w:r>
        <w:rPr>
          <w:rStyle w:val="101"/>
          <w:rFonts w:hint="eastAsia" w:ascii="Verdana" w:hAnsi="Verdana" w:cs="Verdana"/>
          <w:bCs/>
          <w:color w:val="000000"/>
          <w:szCs w:val="21"/>
        </w:rPr>
        <w:t>恨</w:t>
      </w:r>
      <w:r>
        <w:rPr>
          <w:rStyle w:val="101"/>
          <w:rFonts w:ascii="Verdana" w:hAnsi="Verdana" w:cs="Verdana"/>
          <w:bCs/>
          <w:color w:val="000000"/>
          <w:szCs w:val="21"/>
        </w:rPr>
        <w:t>着夫人。</w:t>
      </w:r>
    </w:p>
    <w:p>
      <w:pPr>
        <w:jc w:val="left"/>
      </w:pPr>
      <w:r>
        <w:rPr>
          <w:rStyle w:val="101"/>
          <w:rFonts w:ascii="Verdana" w:hAnsi="Verdana" w:cs="Verdana"/>
          <w:bCs/>
          <w:color w:val="000000"/>
          <w:szCs w:val="21"/>
        </w:rPr>
        <w:t>恨只恨当初进京时节，路过硭砀山，被妖魔吞吃腹内，可也就是了。要什么三圣母</w:t>
      </w:r>
      <w:r>
        <w:rPr>
          <w:rStyle w:val="101"/>
          <w:rFonts w:hint="eastAsia" w:ascii="Verdana" w:hAnsi="Verdana" w:cs="Verdana"/>
          <w:bCs/>
          <w:color w:val="000000"/>
          <w:szCs w:val="21"/>
        </w:rPr>
        <w:t>，</w:t>
      </w:r>
      <w:r>
        <w:rPr>
          <w:rStyle w:val="101"/>
          <w:rFonts w:ascii="Verdana" w:hAnsi="Verdana" w:cs="Verdana"/>
          <w:bCs/>
          <w:color w:val="000000"/>
          <w:szCs w:val="21"/>
        </w:rPr>
        <w:t>送的什么红灯。生下这个奴才，如今才有这场大祸!</w:t>
      </w:r>
    </w:p>
    <w:p>
      <w:pPr>
        <w:ind w:left="1260" w:hanging="1260"/>
        <w:jc w:val="left"/>
      </w:pPr>
      <w:r>
        <w:rPr>
          <w:rStyle w:val="101"/>
          <w:rFonts w:ascii="Verdana" w:hAnsi="Verdana" w:cs="Verdana"/>
          <w:bCs/>
          <w:color w:val="000000"/>
          <w:szCs w:val="21"/>
        </w:rPr>
        <w:t>大祸。</w:t>
      </w:r>
    </w:p>
    <w:p>
      <w:pPr>
        <w:ind w:left="1260" w:hanging="1260"/>
        <w:jc w:val="left"/>
      </w:pPr>
      <w:r>
        <w:rPr>
          <w:rStyle w:val="101"/>
          <w:rFonts w:ascii="Verdana" w:hAnsi="Verdana" w:cs="Verdana"/>
          <w:bCs/>
          <w:color w:val="000000"/>
          <w:szCs w:val="21"/>
        </w:rPr>
        <w:t>既是洪福，夫人</w:t>
      </w:r>
      <w:r>
        <w:rPr>
          <w:rStyle w:val="101"/>
          <w:rFonts w:hint="eastAsia" w:ascii="Verdana" w:hAnsi="Verdana" w:cs="Verdana"/>
          <w:bCs/>
          <w:color w:val="000000"/>
          <w:szCs w:val="21"/>
        </w:rPr>
        <w:t>，</w:t>
      </w:r>
      <w:r>
        <w:rPr>
          <w:rStyle w:val="101"/>
          <w:rFonts w:ascii="Verdana" w:hAnsi="Verdana" w:cs="Verdana"/>
          <w:bCs/>
          <w:color w:val="000000"/>
          <w:szCs w:val="21"/>
        </w:rPr>
        <w:t>你那心中要放明白些呀。</w:t>
      </w:r>
    </w:p>
    <w:p>
      <w:pPr>
        <w:ind w:left="1260" w:hanging="1260"/>
        <w:jc w:val="left"/>
      </w:pPr>
      <w:r>
        <w:rPr>
          <w:rStyle w:val="101"/>
          <w:rFonts w:ascii="Verdana" w:hAnsi="Verdana" w:cs="Verdana"/>
          <w:bCs/>
          <w:color w:val="000000"/>
          <w:szCs w:val="21"/>
        </w:rPr>
        <w:t>夫人你明白何来?</w:t>
      </w:r>
    </w:p>
    <w:p>
      <w:pPr>
        <w:ind w:left="1260" w:hanging="1260"/>
        <w:jc w:val="left"/>
      </w:pPr>
      <w:r>
        <w:rPr>
          <w:rStyle w:val="101"/>
          <w:rFonts w:ascii="Verdana" w:hAnsi="Verdana" w:cs="Verdana"/>
          <w:bCs/>
          <w:color w:val="000000"/>
          <w:szCs w:val="21"/>
        </w:rPr>
        <w:t>若是沉香呢?</w:t>
      </w:r>
    </w:p>
    <w:p>
      <w:pPr>
        <w:ind w:left="1260" w:hanging="1260"/>
        <w:jc w:val="left"/>
      </w:pPr>
      <w:r>
        <w:rPr>
          <w:rStyle w:val="101"/>
          <w:rFonts w:ascii="Verdana" w:hAnsi="Verdana" w:cs="Verdana"/>
          <w:bCs/>
          <w:color w:val="000000"/>
          <w:szCs w:val="21"/>
        </w:rPr>
        <w:t>夫人</w:t>
      </w:r>
      <w:r>
        <w:rPr>
          <w:rStyle w:val="101"/>
          <w:rFonts w:hint="eastAsia" w:ascii="Verdana" w:hAnsi="Verdana" w:cs="Verdana"/>
          <w:bCs/>
          <w:color w:val="000000"/>
          <w:szCs w:val="21"/>
        </w:rPr>
        <w:t>，</w:t>
      </w:r>
      <w:r>
        <w:rPr>
          <w:rStyle w:val="101"/>
          <w:rFonts w:ascii="Verdana" w:hAnsi="Verdana" w:cs="Verdana"/>
          <w:bCs/>
          <w:color w:val="000000"/>
          <w:szCs w:val="21"/>
        </w:rPr>
        <w:t>你要醒来讲话。</w:t>
      </w:r>
    </w:p>
    <w:p>
      <w:pPr>
        <w:ind w:left="1260" w:hanging="1260"/>
        <w:jc w:val="left"/>
      </w:pPr>
      <w:r>
        <w:rPr>
          <w:rStyle w:val="101"/>
          <w:rFonts w:ascii="Verdana" w:hAnsi="Verdana" w:cs="Verdana"/>
          <w:bCs/>
          <w:color w:val="000000"/>
          <w:szCs w:val="21"/>
        </w:rPr>
        <w:t>句句梦话。</w:t>
      </w:r>
    </w:p>
    <w:p>
      <w:pPr>
        <w:ind w:left="1260" w:hanging="1260"/>
        <w:jc w:val="left"/>
      </w:pPr>
      <w:r>
        <w:rPr>
          <w:rStyle w:val="101"/>
          <w:rFonts w:ascii="Verdana" w:hAnsi="Verdana" w:cs="Verdana"/>
          <w:bCs/>
          <w:color w:val="000000"/>
          <w:szCs w:val="21"/>
        </w:rPr>
        <w:t>我却不信。</w:t>
      </w:r>
    </w:p>
    <w:p>
      <w:pPr>
        <w:ind w:left="1260" w:hanging="1260"/>
        <w:jc w:val="left"/>
      </w:pPr>
      <w:r>
        <w:rPr>
          <w:rStyle w:val="101"/>
          <w:rFonts w:ascii="Verdana" w:hAnsi="Verdana" w:cs="Verdana"/>
          <w:bCs/>
          <w:color w:val="000000"/>
          <w:szCs w:val="21"/>
        </w:rPr>
        <w:t>我就跪</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儿啊，你母亲放了你，来，快来叩首哇。</w:t>
      </w:r>
    </w:p>
    <w:p>
      <w:pPr>
        <w:ind w:left="1260" w:hanging="1260"/>
        <w:jc w:val="left"/>
      </w:pPr>
      <w:r>
        <w:rPr>
          <w:rStyle w:val="101"/>
          <w:rFonts w:ascii="Verdana" w:hAnsi="Verdana" w:cs="Verdana"/>
          <w:bCs/>
          <w:color w:val="000000"/>
          <w:szCs w:val="21"/>
        </w:rPr>
        <w:t>夫人，下官跪久了——</w:t>
      </w:r>
    </w:p>
    <w:p>
      <w:pPr>
        <w:ind w:left="1260" w:hanging="1260"/>
        <w:jc w:val="left"/>
      </w:pPr>
      <w:r>
        <w:rPr>
          <w:rStyle w:val="101"/>
          <w:rFonts w:ascii="Verdana" w:hAnsi="Verdana" w:cs="Verdana"/>
          <w:bCs/>
          <w:color w:val="000000"/>
          <w:szCs w:val="21"/>
        </w:rPr>
        <w:t>怎么样?</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】多谢夫人开了恩。</w:t>
      </w:r>
    </w:p>
    <w:p>
      <w:pPr>
        <w:ind w:left="1260" w:hanging="1260"/>
        <w:jc w:val="left"/>
      </w:pPr>
      <w:r>
        <w:rPr>
          <w:rStyle w:val="101"/>
          <w:rFonts w:ascii="Verdana" w:hAnsi="Verdana" w:cs="Verdana"/>
          <w:bCs/>
          <w:color w:val="000000"/>
          <w:szCs w:val="21"/>
        </w:rPr>
        <w:t>秦府人役。</w:t>
      </w:r>
    </w:p>
    <w:p>
      <w:pPr>
        <w:ind w:left="1260" w:hanging="1260"/>
        <w:jc w:val="left"/>
      </w:pPr>
      <w:r>
        <w:rPr>
          <w:rStyle w:val="101"/>
          <w:rFonts w:ascii="Verdana" w:hAnsi="Verdana" w:cs="Verdana"/>
          <w:bCs/>
          <w:color w:val="000000"/>
          <w:szCs w:val="21"/>
        </w:rPr>
        <w:t>后花园中。</w:t>
      </w:r>
    </w:p>
    <w:p>
      <w:pPr>
        <w:ind w:left="1260" w:hanging="1260"/>
        <w:jc w:val="left"/>
      </w:pPr>
      <w:r>
        <w:rPr>
          <w:rStyle w:val="101"/>
          <w:rFonts w:ascii="Verdana" w:hAnsi="Verdana" w:cs="Verdana"/>
          <w:bCs/>
          <w:color w:val="000000"/>
          <w:szCs w:val="21"/>
        </w:rPr>
        <w:t>随我来呃——</w:t>
      </w:r>
    </w:p>
    <w:p>
      <w:pPr>
        <w:ind w:left="1260" w:hanging="1260"/>
        <w:jc w:val="left"/>
      </w:pPr>
      <w:r>
        <w:rPr>
          <w:rStyle w:val="101"/>
          <w:rFonts w:ascii="Verdana" w:hAnsi="Verdana" w:cs="Verdana"/>
          <w:bCs/>
          <w:color w:val="000000"/>
          <w:szCs w:val="21"/>
        </w:rPr>
        <w:t>去远了。</w:t>
      </w:r>
    </w:p>
    <w:p>
      <w:pPr>
        <w:ind w:left="1260" w:hanging="1260"/>
        <w:jc w:val="left"/>
      </w:pPr>
      <w:r>
        <w:rPr>
          <w:rStyle w:val="101"/>
          <w:rFonts w:ascii="Verdana" w:hAnsi="Verdana" w:cs="Verdana"/>
          <w:bCs/>
          <w:color w:val="000000"/>
          <w:szCs w:val="21"/>
        </w:rPr>
        <w:t>有话何不早讲?</w:t>
      </w:r>
    </w:p>
    <w:p>
      <w:pPr>
        <w:ind w:left="1260" w:hanging="1260"/>
        <w:jc w:val="left"/>
      </w:pPr>
      <w:r>
        <w:rPr>
          <w:rStyle w:val="101"/>
          <w:rFonts w:ascii="Verdana" w:hAnsi="Verdana" w:cs="Verdana"/>
          <w:bCs/>
          <w:color w:val="000000"/>
          <w:szCs w:val="21"/>
        </w:rPr>
        <w:t>儿啊，回来，你母亲还有话讲啊。</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】未开言不由人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：父子们在堂前)</w:t>
      </w:r>
      <w:r>
        <w:rPr>
          <w:rStyle w:val="101"/>
          <w:rFonts w:ascii="Verdana" w:hAnsi="Verdana" w:cs="Verdana"/>
          <w:bCs/>
          <w:color w:val="000000"/>
          <w:szCs w:val="21"/>
        </w:rPr>
        <w:t>珠泪滚滚，到如今才说出以往原因</w:t>
      </w:r>
      <w:r>
        <w:rPr>
          <w:rStyle w:val="68"/>
          <w:rFonts w:ascii="Verdana" w:hAnsi="Verdana" w:cs="Verdana"/>
          <w:bCs/>
          <w:color w:val="000000"/>
          <w:szCs w:val="21"/>
        </w:rPr>
        <w:footnoteReference w:id="507"/>
      </w:r>
      <w:r>
        <w:rPr>
          <w:rStyle w:val="101"/>
          <w:rFonts w:hint="eastAsia" w:ascii="Verdana" w:hAnsi="Verdana" w:cs="Verdana"/>
          <w:bCs/>
          <w:color w:val="000000"/>
          <w:szCs w:val="21"/>
        </w:rPr>
        <w:t>：</w:t>
      </w:r>
      <w:r>
        <w:rPr>
          <w:rStyle w:val="101"/>
          <w:rFonts w:ascii="Verdana" w:hAnsi="Verdana" w:cs="Verdana"/>
          <w:bCs/>
          <w:color w:val="000000"/>
          <w:szCs w:val="21"/>
        </w:rPr>
        <w:t>那王桂英她不是儿的亲</w:t>
      </w:r>
      <w:r>
        <w:rPr>
          <w:rStyle w:val="101"/>
          <w:rFonts w:hint="eastAsia" w:ascii="Verdana" w:hAnsi="Verdana" w:cs="Verdana"/>
          <w:bCs/>
          <w:color w:val="000000"/>
          <w:szCs w:val="21"/>
        </w:rPr>
        <w:t>……</w:t>
      </w:r>
      <w:r>
        <w:rPr>
          <w:rStyle w:val="101"/>
          <w:rFonts w:cs="Verdana"/>
          <w:bCs/>
          <w:color w:val="000000"/>
          <w:szCs w:val="21"/>
        </w:rPr>
        <w:t>&lt;</w:t>
      </w:r>
      <w:r>
        <w:rPr>
          <w:rStyle w:val="101"/>
          <w:rFonts w:ascii="楷体" w:hAnsi="楷体" w:eastAsia="楷体" w:cs="Verdana"/>
          <w:b/>
          <w:bCs/>
          <w:color w:val="000000"/>
          <w:szCs w:val="21"/>
        </w:rPr>
        <w:t>行弦</w:t>
      </w:r>
      <w:r>
        <w:rPr>
          <w:rStyle w:val="101"/>
          <w:rFonts w:cs="Verdana"/>
          <w:bCs/>
          <w:color w:val="000000"/>
          <w:szCs w:val="21"/>
        </w:rPr>
        <w:t>&gt;</w:t>
      </w:r>
    </w:p>
    <w:p>
      <w:pPr>
        <w:ind w:left="1260" w:hanging="1260"/>
        <w:jc w:val="left"/>
      </w:pPr>
      <w:r>
        <w:rPr>
          <w:rStyle w:val="101"/>
          <w:rFonts w:ascii="Verdana" w:hAnsi="Verdana" w:cs="Verdana"/>
          <w:bCs/>
          <w:color w:val="000000"/>
          <w:szCs w:val="21"/>
        </w:rPr>
        <w:t>丫鬟，夫人到上房去了，你要打茶伺候哇。</w:t>
      </w:r>
    </w:p>
    <w:p>
      <w:pPr>
        <w:ind w:left="1260" w:hanging="1260"/>
        <w:jc w:val="left"/>
      </w:pPr>
      <w:r>
        <w:rPr>
          <w:rStyle w:val="101"/>
          <w:rFonts w:ascii="Verdana" w:hAnsi="Verdana" w:cs="Verdana"/>
          <w:bCs/>
          <w:color w:val="000000"/>
          <w:szCs w:val="21"/>
        </w:rPr>
        <w:t>【</w:t>
      </w:r>
      <w:r>
        <w:rPr>
          <w:rStyle w:val="101"/>
          <w:rFonts w:hint="eastAsia" w:ascii="Verdana" w:hAnsi="Verdana" w:cs="Verdana"/>
          <w:bCs/>
          <w:color w:val="000000"/>
          <w:sz w:val="15"/>
          <w:szCs w:val="15"/>
        </w:rPr>
        <w:t>接</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】亲生母，</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】三圣母是儿的生身的娘亲。</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】我儿若是不肯信，现有血书作证凭。</w:t>
      </w:r>
    </w:p>
    <w:p>
      <w:pPr>
        <w:ind w:left="1260" w:hanging="1260"/>
        <w:jc w:val="left"/>
      </w:pPr>
      <w:r>
        <w:rPr>
          <w:rStyle w:val="101"/>
          <w:rFonts w:ascii="Verdana" w:hAnsi="Verdana" w:cs="Verdana"/>
          <w:bCs/>
          <w:color w:val="000000"/>
          <w:szCs w:val="2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】罗州生来罗州养</w:t>
      </w:r>
      <w:r>
        <w:rPr>
          <w:rStyle w:val="68"/>
          <w:rFonts w:ascii="Verdana" w:hAnsi="Verdana" w:cs="Verdana"/>
          <w:bCs/>
          <w:color w:val="000000"/>
          <w:szCs w:val="21"/>
        </w:rPr>
        <w:footnoteReference w:id="508"/>
      </w:r>
      <w:r>
        <w:rPr>
          <w:rStyle w:val="101"/>
          <w:rFonts w:ascii="Verdana" w:hAnsi="Verdana" w:cs="Verdana"/>
          <w:bCs/>
          <w:color w:val="000000"/>
          <w:szCs w:val="21"/>
        </w:rPr>
        <w:t>，哪个不认识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：谁人不知)</w:t>
      </w:r>
      <w:r>
        <w:rPr>
          <w:rStyle w:val="101"/>
          <w:rFonts w:ascii="Verdana" w:hAnsi="Verdana" w:cs="Verdana"/>
          <w:bCs/>
          <w:color w:val="000000"/>
          <w:szCs w:val="21"/>
        </w:rPr>
        <w:t>小沉香。</w:t>
      </w:r>
    </w:p>
    <w:p>
      <w:pPr>
        <w:ind w:left="1260" w:hanging="1260"/>
        <w:jc w:val="left"/>
      </w:pPr>
      <w:r>
        <w:rPr>
          <w:rStyle w:val="101"/>
          <w:rFonts w:ascii="Verdana" w:hAnsi="Verdana" w:cs="Verdana"/>
          <w:bCs/>
          <w:color w:val="000000"/>
          <w:szCs w:val="2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】忙将灰尘涂脸上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：忙取</w:t>
      </w:r>
      <w:r>
        <w:rPr>
          <w:rStyle w:val="101"/>
          <w:rFonts w:ascii="Verdana" w:hAnsi="Verdana" w:cs="Verdana"/>
          <w:bCs/>
          <w:color w:val="000000"/>
          <w:szCs w:val="21"/>
        </w:rPr>
        <w:t>灰尘涂脸上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：忙把</w:t>
      </w:r>
      <w:r>
        <w:rPr>
          <w:rStyle w:val="101"/>
          <w:rFonts w:ascii="Verdana" w:hAnsi="Verdana" w:cs="Verdana"/>
          <w:bCs/>
          <w:color w:val="000000"/>
          <w:szCs w:val="21"/>
        </w:rPr>
        <w:t>灰尘涂脸上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忙将灰尘</w:t>
      </w:r>
      <w:r>
        <w:rPr>
          <w:rStyle w:val="101"/>
          <w:rFonts w:hint="eastAsia" w:ascii="Verdana" w:hAnsi="Verdana" w:cs="Verdana"/>
          <w:bCs/>
          <w:color w:val="000000"/>
          <w:szCs w:val="21"/>
        </w:rPr>
        <w:t>罩脸上)</w:t>
      </w:r>
      <w:r>
        <w:rPr>
          <w:rStyle w:val="101"/>
          <w:rFonts w:ascii="Verdana" w:hAnsi="Verdana" w:cs="Verdana"/>
          <w:bCs/>
          <w:color w:val="000000"/>
          <w:szCs w:val="21"/>
        </w:rPr>
        <w:t>。</w:t>
      </w:r>
      <w:r>
        <w:rPr>
          <w:rStyle w:val="101"/>
          <w:rFonts w:cs="Verdana"/>
          <w:bCs/>
          <w:color w:val="000000"/>
          <w:szCs w:val="21"/>
        </w:rPr>
        <w:t>&lt;</w:t>
      </w:r>
      <w:r>
        <w:rPr>
          <w:rStyle w:val="101"/>
          <w:rFonts w:ascii="楷体" w:hAnsi="楷体" w:eastAsia="楷体" w:cs="Verdana"/>
          <w:b/>
          <w:bCs/>
          <w:color w:val="000000"/>
          <w:szCs w:val="21"/>
        </w:rPr>
        <w:t>扫头</w:t>
      </w:r>
      <w:r>
        <w:rPr>
          <w:rStyle w:val="101"/>
          <w:rFonts w:cs="Verdana"/>
          <w:bCs/>
          <w:color w:val="000000"/>
          <w:szCs w:val="21"/>
        </w:rPr>
        <w:t>&gt;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】凭空降下无情剑，</w:t>
      </w:r>
    </w:p>
    <w:p>
      <w:pPr>
        <w:ind w:left="1260" w:hanging="1260"/>
        <w:jc w:val="left"/>
      </w:pPr>
      <w:r>
        <w:rPr>
          <w:rStyle w:val="101"/>
          <w:rFonts w:ascii="Verdana" w:hAnsi="Verdana" w:cs="Verdana"/>
          <w:bCs/>
          <w:color w:val="000000"/>
          <w:szCs w:val="21"/>
        </w:rPr>
        <w:t>沉香——</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免。</w:t>
      </w:r>
      <w:r>
        <w:rPr>
          <w:rStyle w:val="101"/>
          <w:rFonts w:hint="eastAsia" w:ascii="Verdana" w:hAnsi="Verdana" w:cs="Verdana"/>
          <w:bCs/>
          <w:color w:val="000000"/>
          <w:szCs w:val="21"/>
        </w:rPr>
        <w:t>)</w:t>
      </w:r>
    </w:p>
    <w:p>
      <w:pPr>
        <w:ind w:left="1260" w:hanging="1260"/>
        <w:jc w:val="left"/>
      </w:pPr>
      <w:r>
        <w:rPr>
          <w:rStyle w:val="101"/>
          <w:rFonts w:ascii="ˎ̥" w:hAnsi="ˎ̥" w:cs="ˎ̥"/>
          <w:bCs/>
          <w:color w:val="000000"/>
          <w:szCs w:val="21"/>
        </w:rPr>
        <w:t>孩儿啊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】斩断</w:t>
      </w:r>
      <w:r>
        <w:rPr>
          <w:rStyle w:val="101"/>
          <w:rFonts w:hint="eastAsia" w:ascii="Verdana" w:hAnsi="Verdana" w:cs="Verdana"/>
          <w:bCs/>
          <w:color w:val="000000"/>
          <w:szCs w:val="21"/>
        </w:rPr>
        <w:t>(了)</w:t>
      </w:r>
      <w:r>
        <w:rPr>
          <w:rStyle w:val="101"/>
          <w:rFonts w:ascii="Verdana" w:hAnsi="Verdana" w:cs="Verdana"/>
          <w:bCs/>
          <w:color w:val="000000"/>
          <w:szCs w:val="21"/>
        </w:rPr>
        <w:t>人间骨肉情。</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】他母子只哭得如酒醉</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他母子只哭得</w:t>
      </w:r>
      <w:r>
        <w:rPr>
          <w:rStyle w:val="101"/>
          <w:rFonts w:hint="eastAsia" w:ascii="Verdana" w:hAnsi="Verdana" w:cs="Verdana"/>
          <w:bCs/>
          <w:color w:val="000000"/>
          <w:szCs w:val="21"/>
        </w:rPr>
        <w:t>珠泪滚)</w:t>
      </w:r>
      <w:r>
        <w:rPr>
          <w:rStyle w:val="101"/>
          <w:rFonts w:ascii="Verdana" w:hAnsi="Verdana" w:cs="Verdana"/>
          <w:bCs/>
          <w:color w:val="000000"/>
          <w:szCs w:val="21"/>
        </w:rPr>
        <w:t>，铁石人闻也泪淋。狠心肠将儿忙带定</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狠心肠将儿</w:t>
      </w:r>
      <w:r>
        <w:rPr>
          <w:rStyle w:val="101"/>
          <w:rFonts w:hint="eastAsia" w:ascii="Verdana" w:hAnsi="Verdana" w:cs="Verdana"/>
          <w:bCs/>
          <w:color w:val="000000"/>
          <w:szCs w:val="21"/>
        </w:rPr>
        <w:t>来</w:t>
      </w:r>
      <w:r>
        <w:rPr>
          <w:rStyle w:val="101"/>
          <w:rFonts w:ascii="Verdana" w:hAnsi="Verdana" w:cs="Verdana"/>
          <w:bCs/>
          <w:color w:val="000000"/>
          <w:szCs w:val="21"/>
        </w:rPr>
        <w:t>带定</w:t>
      </w:r>
      <w:r>
        <w:rPr>
          <w:rStyle w:val="101"/>
          <w:rFonts w:hint="eastAsia" w:ascii="Verdana" w:hAnsi="Verdana" w:cs="Verdana"/>
          <w:bCs/>
          <w:color w:val="000000"/>
          <w:szCs w:val="21"/>
        </w:rPr>
        <w:t>)</w:t>
      </w:r>
      <w:r>
        <w:rPr>
          <w:rStyle w:val="101"/>
          <w:rFonts w:ascii="Verdana" w:hAnsi="Verdana" w:cs="Verdana"/>
          <w:bCs/>
          <w:color w:val="000000"/>
          <w:szCs w:val="21"/>
        </w:rPr>
        <w:t>，去至秦府抵罪名。</w:t>
      </w:r>
    </w:p>
    <w:p>
      <w:pPr>
        <w:ind w:left="1260" w:hanging="1260"/>
        <w:jc w:val="left"/>
      </w:pPr>
      <w:r>
        <w:rPr>
          <w:rStyle w:val="101"/>
          <w:rFonts w:ascii="Verdana" w:hAnsi="Verdana" w:cs="Verdana"/>
          <w:bCs/>
          <w:color w:val="000000"/>
          <w:szCs w:val="21"/>
        </w:rPr>
        <w:t>你可记得堂前盟誓?</w:t>
      </w:r>
    </w:p>
    <w:p>
      <w:pPr>
        <w:ind w:left="1260" w:hanging="1260"/>
        <w:jc w:val="left"/>
      </w:pPr>
      <w:r>
        <w:rPr>
          <w:rStyle w:val="101"/>
          <w:rFonts w:hint="eastAsia" w:ascii="Verdana" w:hAnsi="Verdana" w:cs="Verdana"/>
          <w:bCs/>
          <w:color w:val="000000"/>
          <w:szCs w:val="21"/>
        </w:rPr>
        <w:t>呃，</w:t>
      </w:r>
      <w:r>
        <w:rPr>
          <w:rStyle w:val="101"/>
          <w:rFonts w:ascii="Verdana" w:hAnsi="Verdana" w:cs="Verdana"/>
          <w:bCs/>
          <w:color w:val="000000"/>
          <w:szCs w:val="21"/>
        </w:rPr>
        <w:t>哪有戏言的道理，你快快放手。</w:t>
      </w:r>
    </w:p>
    <w:p>
      <w:pPr>
        <w:ind w:left="1260" w:hanging="1260"/>
        <w:jc w:val="left"/>
      </w:pPr>
      <w:r>
        <w:rPr>
          <w:rStyle w:val="101"/>
          <w:rFonts w:ascii="Verdana" w:hAnsi="Verdana" w:cs="Verdana"/>
          <w:bCs/>
          <w:color w:val="000000"/>
          <w:szCs w:val="21"/>
        </w:rPr>
        <w:t>你不放手，我就</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唉呀!</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儿啊，不要害怕，有为父的在此啊。</w:t>
      </w:r>
    </w:p>
    <w:p>
      <w:pPr>
        <w:ind w:left="1260" w:hanging="1260"/>
        <w:jc w:val="left"/>
      </w:pPr>
      <w:r>
        <w:rPr>
          <w:rStyle w:val="101"/>
          <w:rFonts w:ascii="Verdana" w:hAnsi="Verdana" w:cs="Verdana"/>
          <w:bCs/>
          <w:color w:val="000000"/>
          <w:szCs w:val="21"/>
        </w:rPr>
        <w:t>呔，有人么，走出一个来</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前去通禀，就说刘彦昌带子抵命来了!</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请了，你乃告老太师，我是现任的官员，我跪你何来?</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住了！打死你一子，有一子与你偿命，你又岂奈我何？</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现在府外。</w:t>
      </w:r>
    </w:p>
    <w:p>
      <w:pPr>
        <w:ind w:left="1260" w:hanging="1260"/>
        <w:jc w:val="left"/>
      </w:pPr>
      <w:r>
        <w:rPr>
          <w:rStyle w:val="101"/>
          <w:rFonts w:ascii="Verdana" w:hAnsi="Verdana" w:cs="Verdana"/>
          <w:bCs/>
          <w:color w:val="000000"/>
          <w:szCs w:val="21"/>
        </w:rPr>
        <w:t>打死你一子，有一子与你抵命。你问的什么沉香，你管的什么秋儿?</w:t>
      </w:r>
    </w:p>
    <w:p>
      <w:pPr>
        <w:ind w:left="1260" w:hanging="1260"/>
        <w:jc w:val="left"/>
      </w:pPr>
      <w:r>
        <w:rPr>
          <w:rStyle w:val="101"/>
          <w:rFonts w:ascii="Verdana" w:hAnsi="Verdana" w:cs="Verdana"/>
          <w:bCs/>
          <w:color w:val="000000"/>
          <w:szCs w:val="21"/>
        </w:rPr>
        <w:t>老太师，</w:t>
      </w:r>
    </w:p>
    <w:p>
      <w:pPr>
        <w:jc w:val="left"/>
      </w:pPr>
      <w:r>
        <w:rPr>
          <w:rStyle w:val="101"/>
          <w:rFonts w:ascii="Verdana" w:hAnsi="Verdana" w:cs="Verdana"/>
          <w:bCs/>
          <w:color w:val="000000"/>
          <w:szCs w:val="21"/>
        </w:rPr>
        <w:t>想我儿将官保打死，太师并不曾亲眼得见呐。如今当着下官的面前，将我儿打死，</w:t>
      </w:r>
      <w:r>
        <w:rPr>
          <w:rStyle w:val="101"/>
          <w:rFonts w:hint="eastAsia" w:ascii="Verdana" w:hAnsi="Verdana" w:cs="Verdana"/>
          <w:bCs/>
          <w:color w:val="000000"/>
          <w:szCs w:val="21"/>
        </w:rPr>
        <w:t>教</w:t>
      </w:r>
      <w:r>
        <w:rPr>
          <w:rStyle w:val="101"/>
          <w:rFonts w:ascii="Verdana" w:hAnsi="Verdana" w:cs="Verdana"/>
          <w:bCs/>
          <w:color w:val="000000"/>
          <w:szCs w:val="21"/>
        </w:rPr>
        <w:t>我这为父母的呀，好不痛心呐!啊</w:t>
      </w:r>
      <w:r>
        <w:rPr>
          <w:rStyle w:val="101"/>
          <w:rFonts w:hint="eastAsia" w:ascii="Verdana" w:hAnsi="Verdana" w:cs="Verdana"/>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罢!</w:t>
      </w:r>
    </w:p>
    <w:p>
      <w:pPr>
        <w:rPr>
          <w:rFonts w:hint="eastAsia"/>
        </w:rPr>
      </w:pPr>
      <w:bookmarkStart w:id="286" w:name="__RefHeading___Toc414518320"/>
      <w:bookmarkEnd w:id="286"/>
      <w:r>
        <w:rPr>
          <w:rFonts w:hint="eastAsia"/>
        </w:rPr>
        <w:br w:type="page"/>
      </w:r>
    </w:p>
    <w:p>
      <w:pPr>
        <w:pStyle w:val="3"/>
        <w:bidi w:val="0"/>
        <w:jc w:val="center"/>
      </w:pPr>
      <w:bookmarkStart w:id="287" w:name="_Toc311573276"/>
      <w:bookmarkStart w:id="288" w:name="_Toc1214051522"/>
      <w:r>
        <w:rPr>
          <w:rFonts w:hint="eastAsia"/>
        </w:rPr>
        <w:t xml:space="preserve">乌龙院 </w:t>
      </w:r>
      <w:r>
        <w:rPr>
          <w:rFonts w:hint="eastAsia"/>
          <w:sz w:val="24"/>
          <w:szCs w:val="24"/>
        </w:rPr>
        <w:t>之</w:t>
      </w:r>
      <w:r>
        <w:rPr>
          <w:rFonts w:hint="eastAsia"/>
        </w:rPr>
        <w:t xml:space="preserve"> 宋江</w:t>
      </w:r>
      <w:bookmarkEnd w:id="287"/>
      <w:bookmarkEnd w:id="28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列位，少陪了!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】大堂上打罢</w:t>
      </w:r>
      <w:r>
        <w:rPr>
          <w:rStyle w:val="101"/>
          <w:rFonts w:hint="eastAsia" w:ascii="Verdana" w:hAnsi="Verdana" w:cs="Verdana"/>
          <w:bCs/>
          <w:color w:val="000000"/>
          <w:szCs w:val="21"/>
        </w:rPr>
        <w:t>(了)</w:t>
      </w:r>
      <w:r>
        <w:rPr>
          <w:rStyle w:val="101"/>
          <w:rFonts w:ascii="Verdana" w:hAnsi="Verdana" w:cs="Verdana"/>
          <w:bCs/>
          <w:color w:val="000000"/>
          <w:szCs w:val="21"/>
        </w:rPr>
        <w:t>退堂鼓，衙前来了宋公</w:t>
      </w:r>
      <w:r>
        <w:rPr>
          <w:rStyle w:val="101"/>
          <w:rFonts w:hint="eastAsia" w:ascii="Verdana" w:hAnsi="Verdana" w:cs="Verdana"/>
          <w:bCs/>
          <w:color w:val="000000"/>
        </w:rPr>
        <w:t>呃</w:t>
      </w:r>
      <w:r>
        <w:rPr>
          <w:rStyle w:val="101"/>
          <w:rFonts w:ascii="Verdana" w:hAnsi="Verdana" w:cs="Verdana"/>
          <w:bCs/>
          <w:color w:val="000000"/>
          <w:szCs w:val="21"/>
        </w:rPr>
        <w:t>明。</w:t>
      </w:r>
    </w:p>
    <w:p>
      <w:r>
        <w:rPr>
          <w:rStyle w:val="101"/>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】那一日闲游长街上，遇着好汉叫刘唐。他把那实情</w:t>
      </w:r>
      <w:r>
        <w:rPr>
          <w:rStyle w:val="101"/>
          <w:rFonts w:hint="eastAsia" w:ascii="Verdana" w:hAnsi="Verdana" w:cs="Verdana"/>
          <w:bCs/>
          <w:color w:val="000000"/>
          <w:szCs w:val="21"/>
        </w:rPr>
        <w:t>事</w:t>
      </w:r>
      <w:r>
        <w:rPr>
          <w:rStyle w:val="101"/>
          <w:rFonts w:ascii="Verdana" w:hAnsi="Verdana" w:cs="Verdana"/>
          <w:bCs/>
          <w:color w:val="000000"/>
          <w:szCs w:val="21"/>
        </w:rPr>
        <w:t>对我讲，请我到梁山去为王。富贵岂容人妄想，自有天爷作主张。</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w:t>
      </w:r>
      <w:r>
        <w:rPr>
          <w:rStyle w:val="101"/>
          <w:rFonts w:hint="eastAsia" w:ascii="Verdana" w:hAnsi="Verdana" w:cs="Verdana"/>
          <w:bCs/>
          <w:color w:val="000000"/>
          <w:szCs w:val="21"/>
        </w:rPr>
        <w:t>一</w:t>
      </w:r>
      <w:r>
        <w:rPr>
          <w:rStyle w:val="101"/>
          <w:rFonts w:ascii="Verdana" w:hAnsi="Verdana" w:cs="Verdana"/>
          <w:bCs/>
          <w:color w:val="000000"/>
          <w:szCs w:val="21"/>
        </w:rPr>
        <w:t>步儿</w:t>
      </w:r>
      <w:r>
        <w:rPr>
          <w:rStyle w:val="68"/>
          <w:rFonts w:ascii="Verdana" w:hAnsi="Verdana" w:cs="Verdana"/>
          <w:bCs/>
          <w:color w:val="000000"/>
          <w:szCs w:val="21"/>
        </w:rPr>
        <w:footnoteReference w:id="509"/>
      </w:r>
      <w:r>
        <w:rPr>
          <w:rStyle w:val="101"/>
          <w:rFonts w:ascii="Verdana" w:hAnsi="Verdana" w:cs="Verdana"/>
          <w:bCs/>
          <w:color w:val="000000"/>
          <w:szCs w:val="21"/>
        </w:rPr>
        <w:t>来在大街上，</w:t>
      </w:r>
    </w:p>
    <w:p>
      <w:pPr>
        <w:ind w:left="1260" w:hanging="1260"/>
      </w:pPr>
      <w:r>
        <w:rPr>
          <w:rStyle w:val="101"/>
          <w:rFonts w:ascii="Verdana" w:hAnsi="Verdana" w:cs="Verdana"/>
          <w:bCs/>
          <w:color w:val="000000"/>
          <w:szCs w:val="21"/>
        </w:rPr>
        <w:t>(</w:t>
      </w:r>
      <w:r>
        <w:rPr>
          <w:rStyle w:val="101"/>
          <w:rFonts w:hint="eastAsia" w:ascii="Verdana" w:hAnsi="Verdana" w:cs="Verdana"/>
          <w:bCs/>
          <w:color w:val="000000"/>
          <w:szCs w:val="21"/>
        </w:rPr>
        <w:t>搭架子</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内</w:t>
      </w:r>
      <w:r>
        <w:rPr>
          <w:rStyle w:val="101"/>
          <w:rFonts w:hint="eastAsia" w:ascii="Verdana" w:hAnsi="Verdana" w:cs="Verdana"/>
          <w:bCs/>
          <w:color w:val="000000"/>
          <w:szCs w:val="21"/>
        </w:rPr>
        <w:t>)</w:t>
      </w:r>
      <w:r>
        <w:rPr>
          <w:rStyle w:val="101"/>
          <w:rFonts w:hint="eastAsia" w:ascii="宋体" w:hAnsi="宋体" w:cs="宋体"/>
          <w:bCs/>
          <w:color w:val="000000"/>
          <w:szCs w:val="21"/>
        </w:rPr>
        <w:t>……</w:t>
      </w:r>
      <w:r>
        <w:rPr>
          <w:rStyle w:val="101"/>
          <w:rFonts w:ascii="Verdana" w:hAnsi="Verdana" w:cs="Verdana"/>
          <w:bCs/>
          <w:color w:val="000000"/>
          <w:szCs w:val="21"/>
        </w:rPr>
        <w:t>老丈诶，嘿嘿嘿，</w:t>
      </w:r>
      <w:r>
        <w:rPr>
          <w:rStyle w:val="101"/>
          <w:rFonts w:hint="eastAsia" w:ascii="Verdana" w:hAnsi="Verdana" w:cs="Verdana"/>
          <w:bCs/>
          <w:color w:val="000000"/>
          <w:szCs w:val="21"/>
        </w:rPr>
        <w:t>……</w:t>
      </w:r>
      <w:r>
        <w:rPr>
          <w:rStyle w:val="101"/>
          <w:rFonts w:ascii="Verdana" w:hAnsi="Verdana" w:cs="Verdana"/>
          <w:bCs/>
          <w:color w:val="000000"/>
          <w:szCs w:val="21"/>
        </w:rPr>
        <w:t>同走一条道路</w:t>
      </w:r>
      <w:r>
        <w:rPr>
          <w:rStyle w:val="101"/>
          <w:rFonts w:hint="eastAsia" w:ascii="Verdana" w:hAnsi="Verdana" w:cs="Verdana"/>
          <w:bCs/>
          <w:color w:val="000000"/>
          <w:szCs w:val="21"/>
        </w:rPr>
        <w:t>……</w:t>
      </w:r>
      <w:r>
        <w:rPr>
          <w:rStyle w:val="101"/>
          <w:rFonts w:ascii="Verdana" w:hAnsi="Verdana" w:cs="Verdana"/>
          <w:bCs/>
          <w:color w:val="000000"/>
          <w:szCs w:val="21"/>
        </w:rPr>
        <w:t>可笑</w:t>
      </w:r>
      <w:r>
        <w:rPr>
          <w:rStyle w:val="101"/>
          <w:rFonts w:hint="eastAsia" w:ascii="Verdana" w:hAnsi="Verdana" w:cs="Verdana"/>
          <w:bCs/>
          <w:color w:val="000000"/>
          <w:szCs w:val="21"/>
        </w:rPr>
        <w:t>……</w:t>
      </w:r>
      <w:r>
        <w:rPr>
          <w:rStyle w:val="101"/>
          <w:rFonts w:ascii="Verdana" w:hAnsi="Verdana" w:cs="Verdana"/>
          <w:bCs/>
          <w:color w:val="000000"/>
          <w:szCs w:val="21"/>
        </w:rPr>
        <w:t>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】又听得众人说短道长。</w:t>
      </w:r>
    </w:p>
    <w:p>
      <w:pPr>
        <w:ind w:left="1260" w:hanging="1260"/>
      </w:pPr>
      <w:r>
        <w:rPr>
          <w:rStyle w:val="101"/>
          <w:rFonts w:ascii="Verdana" w:hAnsi="Verdana" w:cs="Verdana"/>
          <w:bCs/>
          <w:color w:val="000000"/>
          <w:szCs w:val="21"/>
        </w:rPr>
        <w:t>耳旁听得众人议论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：谈论)</w:t>
      </w:r>
      <w:r>
        <w:rPr>
          <w:rStyle w:val="101"/>
          <w:rFonts w:ascii="Verdana" w:hAnsi="Verdana" w:cs="Verdana"/>
          <w:bCs/>
          <w:color w:val="000000"/>
          <w:szCs w:val="21"/>
        </w:rPr>
        <w:t>。</w:t>
      </w:r>
      <w:r>
        <w:rPr>
          <w:rStyle w:val="101"/>
          <w:rFonts w:hint="eastAsia" w:ascii="Verdana" w:hAnsi="Verdana" w:cs="Verdana"/>
          <w:bCs/>
          <w:color w:val="000000"/>
          <w:szCs w:val="21"/>
        </w:rPr>
        <w:t>嗯，</w:t>
      </w:r>
      <w:r>
        <w:rPr>
          <w:rStyle w:val="101"/>
          <w:rFonts w:ascii="Verdana" w:hAnsi="Verdana" w:cs="Verdana"/>
          <w:bCs/>
          <w:color w:val="000000"/>
          <w:szCs w:val="21"/>
        </w:rPr>
        <w:t>待我问来。</w:t>
      </w:r>
    </w:p>
    <w:p>
      <w:pPr>
        <w:ind w:left="1260" w:hanging="1260"/>
      </w:pPr>
      <w:r>
        <w:rPr>
          <w:rStyle w:val="101"/>
          <w:rFonts w:ascii="Verdana" w:hAnsi="Verdana" w:cs="Verdana"/>
          <w:bCs/>
          <w:color w:val="000000"/>
          <w:szCs w:val="21"/>
        </w:rPr>
        <w:t>列位，请了!</w:t>
      </w:r>
    </w:p>
    <w:p>
      <w:pPr>
        <w:ind w:left="1260" w:hanging="1260"/>
      </w:pPr>
      <w:r>
        <w:rPr>
          <w:rStyle w:val="101"/>
          <w:rFonts w:ascii="Verdana" w:hAnsi="Verdana" w:cs="Verdana"/>
          <w:bCs/>
          <w:color w:val="000000"/>
          <w:szCs w:val="21"/>
        </w:rPr>
        <w:t>借问一声，方才大家议论何事?</w:t>
      </w:r>
    </w:p>
    <w:p>
      <w:r>
        <w:rPr>
          <w:rStyle w:val="101"/>
          <w:rFonts w:ascii="Verdana" w:hAnsi="Verdana" w:cs="Verdana"/>
          <w:bCs/>
          <w:color w:val="000000"/>
          <w:szCs w:val="21"/>
        </w:rPr>
        <w:t>哦，衙中有事，改日</w:t>
      </w:r>
      <w:r>
        <w:rPr>
          <w:rStyle w:val="101"/>
          <w:rFonts w:hint="eastAsia" w:ascii="Verdana" w:hAnsi="Verdana" w:cs="Verdana"/>
          <w:bCs/>
          <w:color w:val="000000"/>
          <w:szCs w:val="21"/>
        </w:rPr>
        <w:t>(再来)</w:t>
      </w:r>
      <w:r>
        <w:rPr>
          <w:rStyle w:val="101"/>
          <w:rFonts w:ascii="Verdana" w:hAnsi="Verdana" w:cs="Verdana"/>
          <w:bCs/>
          <w:color w:val="000000"/>
          <w:szCs w:val="21"/>
        </w:rPr>
        <w:t>讨扰。</w:t>
      </w:r>
    </w:p>
    <w:p>
      <w:r>
        <w:rPr>
          <w:rStyle w:val="101"/>
          <w:rFonts w:ascii="Verdana" w:hAnsi="Verdana" w:cs="Verdana"/>
          <w:bCs/>
          <w:color w:val="000000"/>
          <w:szCs w:val="21"/>
        </w:rPr>
        <w:t>哎呀且住，方才分明听得众人言讲：</w:t>
      </w:r>
      <w:r>
        <w:rPr>
          <w:rStyle w:val="101"/>
          <w:rFonts w:hint="eastAsia" w:ascii="Verdana" w:hAnsi="Verdana" w:cs="Verdana"/>
          <w:bCs/>
          <w:color w:val="000000"/>
          <w:szCs w:val="21"/>
        </w:rPr>
        <w:t>“</w:t>
      </w:r>
      <w:r>
        <w:rPr>
          <w:rStyle w:val="101"/>
          <w:rFonts w:ascii="Verdana" w:hAnsi="Verdana" w:cs="Verdana"/>
          <w:bCs/>
          <w:color w:val="000000"/>
          <w:szCs w:val="21"/>
        </w:rPr>
        <w:t>前面走的张文远，后面跟随宋公明。师徒二人，同走一条道路</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惊介</w:t>
      </w:r>
      <w:r>
        <w:rPr>
          <w:rStyle w:val="101"/>
          <w:rFonts w:ascii="Verdana" w:hAnsi="Verdana" w:cs="Verdana"/>
          <w:bCs/>
          <w:color w:val="000000"/>
          <w:szCs w:val="21"/>
        </w:rPr>
        <w:t>)莫非张文远这小奴才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：这个</w:t>
      </w:r>
      <w:r>
        <w:rPr>
          <w:rStyle w:val="101"/>
          <w:rFonts w:ascii="Verdana" w:hAnsi="Verdana" w:cs="Verdana"/>
          <w:bCs/>
          <w:color w:val="000000"/>
          <w:szCs w:val="21"/>
        </w:rPr>
        <w:t>奴才</w:t>
      </w:r>
      <w:r>
        <w:rPr>
          <w:rStyle w:val="101"/>
          <w:rFonts w:hint="eastAsia" w:ascii="Verdana" w:hAnsi="Verdana" w:cs="Verdana"/>
          <w:bCs/>
          <w:color w:val="000000"/>
          <w:szCs w:val="21"/>
        </w:rPr>
        <w:t>)</w:t>
      </w:r>
      <w:r>
        <w:rPr>
          <w:rStyle w:val="101"/>
          <w:rFonts w:ascii="Verdana" w:hAnsi="Verdana" w:cs="Verdana"/>
          <w:bCs/>
          <w:color w:val="000000"/>
          <w:szCs w:val="21"/>
        </w:rPr>
        <w:t>，也</w:t>
      </w:r>
      <w:r>
        <w:rPr>
          <w:rStyle w:val="101"/>
          <w:rFonts w:hint="eastAsia" w:ascii="Verdana" w:hAnsi="Verdana" w:cs="Verdana"/>
          <w:bCs/>
          <w:color w:val="000000"/>
          <w:szCs w:val="21"/>
        </w:rPr>
        <w:t>往</w:t>
      </w:r>
      <w:r>
        <w:rPr>
          <w:rStyle w:val="101"/>
          <w:rFonts w:ascii="Verdana" w:hAnsi="Verdana" w:cs="Verdana"/>
          <w:bCs/>
          <w:color w:val="000000"/>
          <w:szCs w:val="21"/>
        </w:rPr>
        <w:t>乌龙院中行走不成?</w:t>
      </w:r>
    </w:p>
    <w:p>
      <w:r>
        <w:rPr>
          <w:rStyle w:val="101"/>
          <w:rFonts w:ascii="Verdana" w:hAnsi="Verdana" w:cs="Verdana"/>
          <w:bCs/>
          <w:color w:val="000000"/>
          <w:szCs w:val="21"/>
        </w:rPr>
        <w:t>哎呀，</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是非终朝有，不信自然无。</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】好话出在君子口，立志不听这小人言。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w:t>
      </w:r>
      <w:r>
        <w:rPr>
          <w:rStyle w:val="101"/>
          <w:rFonts w:hint="eastAsia" w:ascii="Verdana" w:hAnsi="Verdana" w:cs="Verdana"/>
          <w:bCs/>
          <w:color w:val="000000"/>
          <w:szCs w:val="21"/>
        </w:rPr>
        <w:t>一</w:t>
      </w:r>
      <w:r>
        <w:rPr>
          <w:rStyle w:val="101"/>
          <w:rFonts w:ascii="Verdana" w:hAnsi="Verdana" w:cs="Verdana"/>
          <w:bCs/>
          <w:color w:val="000000"/>
          <w:szCs w:val="21"/>
        </w:rPr>
        <w:t>步儿来在乌龙院，</w:t>
      </w:r>
    </w:p>
    <w:p>
      <w:pPr>
        <w:ind w:left="1260" w:hanging="1260"/>
      </w:pP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】青天白日把门关。</w:t>
      </w:r>
    </w:p>
    <w:p>
      <w:pPr>
        <w:ind w:left="1260" w:hanging="1260"/>
      </w:pPr>
      <w:r>
        <w:rPr>
          <w:rStyle w:val="101"/>
          <w:rFonts w:hint="eastAsia" w:ascii="Verdana" w:hAnsi="Verdana" w:cs="Verdana"/>
          <w:bCs/>
          <w:color w:val="000000"/>
          <w:szCs w:val="21"/>
        </w:rPr>
        <w:t>啊?</w:t>
      </w:r>
      <w:r>
        <w:rPr>
          <w:rStyle w:val="101"/>
          <w:rFonts w:ascii="Verdana" w:hAnsi="Verdana" w:cs="Verdana"/>
          <w:bCs/>
          <w:color w:val="000000"/>
          <w:szCs w:val="21"/>
        </w:rPr>
        <w:t>为何将院门关闭了?</w:t>
      </w:r>
    </w:p>
    <w:p>
      <w:pPr>
        <w:ind w:left="1260" w:hanging="1260"/>
      </w:pPr>
      <w:r>
        <w:rPr>
          <w:rStyle w:val="101"/>
          <w:rFonts w:hint="eastAsia" w:ascii="Verdana" w:hAnsi="Verdana" w:cs="Verdana"/>
          <w:bCs/>
          <w:color w:val="000000"/>
          <w:szCs w:val="21"/>
        </w:rPr>
        <w:t>嗯，</w:t>
      </w:r>
      <w:r>
        <w:rPr>
          <w:rStyle w:val="101"/>
          <w:rFonts w:ascii="Verdana" w:hAnsi="Verdana" w:cs="Verdana"/>
          <w:bCs/>
          <w:color w:val="000000"/>
          <w:szCs w:val="21"/>
        </w:rPr>
        <w:t>待我叫门。</w:t>
      </w:r>
    </w:p>
    <w:p>
      <w:pPr>
        <w:ind w:left="1260" w:hanging="1260"/>
      </w:pPr>
      <w:r>
        <w:rPr>
          <w:rStyle w:val="101"/>
          <w:rFonts w:ascii="Verdana" w:hAnsi="Verdana" w:cs="Verdana"/>
          <w:bCs/>
          <w:color w:val="000000"/>
          <w:szCs w:val="21"/>
        </w:rPr>
        <w:t>啊，大姐开门来。</w:t>
      </w:r>
    </w:p>
    <w:p>
      <w:pPr>
        <w:ind w:left="1260" w:hanging="1260"/>
      </w:pPr>
      <w:r>
        <w:rPr>
          <w:rStyle w:val="101"/>
          <w:rFonts w:ascii="Verdana" w:hAnsi="Verdana" w:cs="Verdana"/>
          <w:bCs/>
          <w:color w:val="000000"/>
          <w:szCs w:val="21"/>
        </w:rPr>
        <w:t>大姐，开门来。</w:t>
      </w:r>
    </w:p>
    <w:p>
      <w:pPr>
        <w:ind w:left="1260" w:hanging="1260"/>
      </w:pPr>
      <w:r>
        <w:rPr>
          <w:rStyle w:val="101"/>
          <w:rFonts w:ascii="Verdana" w:hAnsi="Verdana" w:cs="Verdana"/>
          <w:bCs/>
          <w:color w:val="000000"/>
          <w:szCs w:val="21"/>
        </w:rPr>
        <w:t>呔，开门来呀!</w:t>
      </w:r>
    </w:p>
    <w:p>
      <w:pPr>
        <w:ind w:left="1260" w:hanging="1260"/>
      </w:pPr>
      <w:r>
        <w:rPr>
          <w:rStyle w:val="101"/>
          <w:rFonts w:ascii="Verdana" w:hAnsi="Verdana" w:cs="Verdana"/>
          <w:bCs/>
          <w:color w:val="000000"/>
          <w:szCs w:val="21"/>
        </w:rPr>
        <w:t>是我啊!</w:t>
      </w:r>
    </w:p>
    <w:p>
      <w:pPr>
        <w:ind w:left="1260" w:hanging="1260"/>
      </w:pPr>
      <w:r>
        <w:rPr>
          <w:rStyle w:val="101"/>
          <w:rFonts w:ascii="Verdana" w:hAnsi="Verdana" w:cs="Verdana"/>
          <w:bCs/>
          <w:color w:val="000000"/>
          <w:szCs w:val="21"/>
        </w:rPr>
        <w:t>怎么连宋大爷的声音都听不出来了?</w:t>
      </w:r>
    </w:p>
    <w:p>
      <w:pPr>
        <w:ind w:left="1260" w:hanging="1260"/>
      </w:pPr>
      <w:r>
        <w:rPr>
          <w:rStyle w:val="101"/>
          <w:rFonts w:hint="eastAsia" w:ascii="Verdana" w:hAnsi="Verdana" w:cs="Verdana"/>
          <w:bCs/>
          <w:color w:val="000000"/>
          <w:szCs w:val="21"/>
        </w:rPr>
        <w:t>诶，</w:t>
      </w:r>
      <w:r>
        <w:rPr>
          <w:rStyle w:val="101"/>
          <w:rFonts w:ascii="Verdana" w:hAnsi="Verdana" w:cs="Verdana"/>
          <w:bCs/>
          <w:color w:val="000000"/>
          <w:szCs w:val="21"/>
        </w:rPr>
        <w:t>开门!</w:t>
      </w:r>
    </w:p>
    <w:p>
      <w:pPr>
        <w:ind w:left="1260" w:hanging="1260"/>
      </w:pPr>
      <w:r>
        <w:rPr>
          <w:rStyle w:val="101"/>
          <w:rFonts w:ascii="Verdana" w:hAnsi="Verdana" w:cs="Verdana"/>
          <w:bCs/>
          <w:color w:val="000000"/>
          <w:szCs w:val="21"/>
        </w:rPr>
        <w:t>钥匙今在何处?</w:t>
      </w:r>
    </w:p>
    <w:p>
      <w:pPr>
        <w:ind w:left="1260" w:hanging="1260"/>
      </w:pPr>
      <w:r>
        <w:rPr>
          <w:rStyle w:val="101"/>
          <w:rFonts w:hint="eastAsia" w:ascii="Verdana" w:hAnsi="Verdana" w:cs="Verdana"/>
          <w:bCs/>
          <w:color w:val="000000"/>
          <w:szCs w:val="21"/>
        </w:rPr>
        <w:t>诶，</w:t>
      </w:r>
      <w:r>
        <w:rPr>
          <w:rStyle w:val="101"/>
          <w:rFonts w:ascii="Verdana" w:hAnsi="Verdana" w:cs="Verdana"/>
          <w:bCs/>
          <w:color w:val="000000"/>
          <w:szCs w:val="21"/>
        </w:rPr>
        <w:t>快些取来。</w:t>
      </w:r>
    </w:p>
    <w:p>
      <w:pPr>
        <w:ind w:left="1260" w:hanging="1260"/>
      </w:pPr>
      <w:r>
        <w:rPr>
          <w:rStyle w:val="101"/>
          <w:rFonts w:ascii="Verdana" w:hAnsi="Verdana" w:cs="Verdana"/>
          <w:bCs/>
          <w:color w:val="000000"/>
          <w:szCs w:val="21"/>
        </w:rPr>
        <w:t>为何这样慢</w:t>
      </w:r>
      <w:r>
        <w:rPr>
          <w:rStyle w:val="101"/>
          <w:rFonts w:hint="eastAsia" w:ascii="Verdana" w:hAnsi="Verdana" w:cs="Verdana"/>
          <w:bCs/>
          <w:color w:val="000000"/>
          <w:szCs w:val="21"/>
        </w:rPr>
        <w:t>腾腾</w:t>
      </w:r>
      <w:r>
        <w:rPr>
          <w:rStyle w:val="101"/>
          <w:rFonts w:ascii="Verdana" w:hAnsi="Verdana" w:cs="Verdana"/>
          <w:bCs/>
          <w:color w:val="000000"/>
          <w:szCs w:val="21"/>
        </w:rPr>
        <w:t>的?</w:t>
      </w:r>
    </w:p>
    <w:p>
      <w:pPr>
        <w:ind w:left="1260" w:hanging="1260"/>
      </w:pPr>
      <w:r>
        <w:rPr>
          <w:rStyle w:val="101"/>
          <w:rFonts w:ascii="Verdana" w:hAnsi="Verdana" w:cs="Verdana"/>
          <w:bCs/>
          <w:color w:val="000000"/>
          <w:szCs w:val="21"/>
        </w:rPr>
        <w:t>待我闯了进去呀。</w:t>
      </w:r>
    </w:p>
    <w:p>
      <w:pPr>
        <w:ind w:left="1260" w:hanging="1260"/>
      </w:pPr>
      <w:r>
        <w:rPr>
          <w:rStyle w:val="101"/>
          <w:rFonts w:cs="Verdana"/>
          <w:bCs/>
          <w:color w:val="000000"/>
          <w:szCs w:val="21"/>
        </w:rPr>
        <w:t>&lt;</w:t>
      </w:r>
      <w:r>
        <w:rPr>
          <w:rStyle w:val="101"/>
          <w:rFonts w:ascii="楷体" w:hAnsi="楷体" w:eastAsia="楷体" w:cs="Verdana"/>
          <w:b/>
          <w:bCs/>
          <w:color w:val="000000"/>
          <w:szCs w:val="21"/>
        </w:rPr>
        <w:t>哭皇天</w:t>
      </w:r>
      <w:r>
        <w:rPr>
          <w:rStyle w:val="101"/>
          <w:rFonts w:cs="Verdana"/>
          <w:bCs/>
          <w:color w:val="000000"/>
          <w:szCs w:val="21"/>
        </w:rPr>
        <w:t>&gt;</w:t>
      </w:r>
      <w:r>
        <w:rPr>
          <w:rStyle w:val="101"/>
          <w:rFonts w:ascii="Verdana" w:hAnsi="Verdana" w:cs="Verdana"/>
          <w:bCs/>
          <w:color w:val="000000"/>
          <w:szCs w:val="21"/>
        </w:rPr>
        <w:t>啊</w:t>
      </w:r>
      <w:r>
        <w:rPr>
          <w:rStyle w:val="101"/>
          <w:rFonts w:hint="eastAsia" w:ascii="Verdana" w:hAnsi="Verdana" w:cs="Verdana"/>
          <w:bCs/>
          <w:color w:val="000000"/>
          <w:szCs w:val="21"/>
        </w:rPr>
        <w:t>……</w:t>
      </w:r>
    </w:p>
    <w:p>
      <w:r>
        <w:rPr>
          <w:rStyle w:val="101"/>
          <w:rFonts w:ascii="Verdana" w:hAnsi="Verdana" w:cs="Verdana"/>
          <w:bCs/>
          <w:color w:val="000000"/>
          <w:szCs w:val="21"/>
        </w:rPr>
        <w:t>往日宋大爷到此，地面清洁，画幅高悬。今日进得院来，</w:t>
      </w:r>
      <w:r>
        <w:rPr>
          <w:rStyle w:val="101"/>
          <w:rFonts w:hint="eastAsia" w:ascii="Verdana" w:hAnsi="Verdana" w:cs="Verdana"/>
          <w:bCs/>
          <w:color w:val="000000"/>
          <w:szCs w:val="21"/>
        </w:rPr>
        <w:t>(</w:t>
      </w:r>
      <w:r>
        <w:rPr>
          <w:rStyle w:val="101"/>
          <w:rFonts w:ascii="Verdana" w:hAnsi="Verdana" w:cs="Verdana"/>
          <w:bCs/>
          <w:color w:val="000000"/>
          <w:szCs w:val="21"/>
        </w:rPr>
        <w:t>这</w:t>
      </w:r>
      <w:r>
        <w:rPr>
          <w:rStyle w:val="101"/>
          <w:rFonts w:hint="eastAsia" w:ascii="Verdana" w:hAnsi="Verdana" w:cs="Verdana"/>
          <w:bCs/>
          <w:color w:val="000000"/>
          <w:szCs w:val="21"/>
        </w:rPr>
        <w:t>)</w:t>
      </w:r>
      <w:r>
        <w:rPr>
          <w:rStyle w:val="101"/>
          <w:rFonts w:ascii="Verdana" w:hAnsi="Verdana" w:cs="Verdana"/>
          <w:bCs/>
          <w:color w:val="000000"/>
          <w:szCs w:val="21"/>
        </w:rPr>
        <w:t>地也未曾扫，画也不曾挂。</w:t>
      </w:r>
      <w:r>
        <w:rPr>
          <w:rStyle w:val="101"/>
          <w:rFonts w:hint="eastAsia" w:ascii="Verdana" w:hAnsi="Verdana" w:cs="Verdana"/>
          <w:bCs/>
          <w:color w:val="000000"/>
          <w:szCs w:val="21"/>
        </w:rPr>
        <w:t>呃，</w:t>
      </w:r>
      <w:r>
        <w:rPr>
          <w:rStyle w:val="101"/>
          <w:rFonts w:ascii="Verdana" w:hAnsi="Verdana" w:cs="Verdana"/>
          <w:bCs/>
          <w:color w:val="000000"/>
          <w:szCs w:val="21"/>
        </w:rPr>
        <w:t>幸喜</w:t>
      </w:r>
      <w:r>
        <w:rPr>
          <w:rStyle w:val="101"/>
          <w:rFonts w:hint="eastAsia" w:ascii="Verdana" w:hAnsi="Verdana" w:cs="Verdana"/>
          <w:bCs/>
          <w:color w:val="000000"/>
          <w:szCs w:val="21"/>
        </w:rPr>
        <w:t>(是)</w:t>
      </w:r>
      <w:r>
        <w:rPr>
          <w:rStyle w:val="101"/>
          <w:rFonts w:ascii="Verdana" w:hAnsi="Verdana" w:cs="Verdana"/>
          <w:bCs/>
          <w:color w:val="000000"/>
          <w:szCs w:val="21"/>
        </w:rPr>
        <w:t>你宋大爷一人前来呀，倘有朋友同来，成何体统啊?</w:t>
      </w:r>
    </w:p>
    <w:p>
      <w:pPr>
        <w:ind w:left="1260" w:hanging="1260"/>
      </w:pPr>
      <w:r>
        <w:rPr>
          <w:rStyle w:val="101"/>
          <w:rFonts w:ascii="Verdana" w:hAnsi="Verdana" w:cs="Verdana"/>
          <w:bCs/>
          <w:color w:val="000000"/>
          <w:szCs w:val="21"/>
        </w:rPr>
        <w:t>哦，这也难怪呀。</w:t>
      </w:r>
    </w:p>
    <w:p>
      <w:r>
        <w:rPr>
          <w:rStyle w:val="101"/>
          <w:rFonts w:ascii="Verdana" w:hAnsi="Verdana" w:cs="Verdana"/>
          <w:bCs/>
          <w:color w:val="000000"/>
          <w:szCs w:val="21"/>
        </w:rPr>
        <w:t>诶，大姐，这就是你的不是了：宋大爷到</w:t>
      </w:r>
      <w:r>
        <w:rPr>
          <w:rStyle w:val="101"/>
          <w:rFonts w:hint="eastAsia" w:ascii="Verdana" w:hAnsi="Verdana" w:cs="Verdana"/>
          <w:bCs/>
          <w:color w:val="000000"/>
          <w:szCs w:val="21"/>
        </w:rPr>
        <w:t>来</w:t>
      </w:r>
      <w:r>
        <w:rPr>
          <w:rStyle w:val="101"/>
          <w:rFonts w:ascii="Verdana" w:hAnsi="Verdana" w:cs="Verdana"/>
          <w:bCs/>
          <w:color w:val="000000"/>
          <w:szCs w:val="21"/>
        </w:rPr>
        <w:t>，就该搬个座位，让你宋大爷坐下的才是啊。你一人，大模大样，坐在一旁。</w:t>
      </w:r>
      <w:r>
        <w:rPr>
          <w:rStyle w:val="101"/>
          <w:rFonts w:hint="eastAsia" w:ascii="Verdana" w:hAnsi="Verdana" w:cs="Verdana"/>
          <w:bCs/>
          <w:color w:val="000000"/>
          <w:szCs w:val="21"/>
        </w:rPr>
        <w:t>诶，</w:t>
      </w:r>
      <w:r>
        <w:rPr>
          <w:rStyle w:val="101"/>
          <w:rFonts w:ascii="Verdana" w:hAnsi="Verdana" w:cs="Verdana"/>
          <w:bCs/>
          <w:color w:val="000000"/>
          <w:szCs w:val="21"/>
        </w:rPr>
        <w:t>岂不是轻慢你宋大爷，呃，小看你，呃，宋大爷么?</w:t>
      </w:r>
      <w:r>
        <w:rPr>
          <w:rStyle w:val="101"/>
          <w:rFonts w:hint="eastAsia" w:ascii="Verdana" w:hAnsi="Verdana" w:cs="Verdana"/>
          <w:bCs/>
          <w:color w:val="000000"/>
          <w:szCs w:val="21"/>
        </w:rPr>
        <w:t>(呃，真真的岂有此理呀!)</w:t>
      </w:r>
    </w:p>
    <w:p>
      <w:pPr>
        <w:ind w:left="1260" w:hanging="1260"/>
      </w:pPr>
      <w:r>
        <w:rPr>
          <w:rStyle w:val="101"/>
          <w:rFonts w:ascii="Verdana" w:hAnsi="Verdana" w:cs="Verdana"/>
          <w:bCs/>
          <w:color w:val="000000"/>
          <w:szCs w:val="21"/>
        </w:rPr>
        <w:t>是啊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：哦)</w:t>
      </w:r>
      <w:r>
        <w:rPr>
          <w:rStyle w:val="101"/>
          <w:rFonts w:ascii="Verdana" w:hAnsi="Verdana" w:cs="Verdana"/>
          <w:bCs/>
          <w:color w:val="000000"/>
          <w:szCs w:val="21"/>
        </w:rPr>
        <w:t>。</w:t>
      </w:r>
      <w:r>
        <w:rPr>
          <w:rStyle w:val="101"/>
          <w:rFonts w:hint="eastAsia" w:ascii="Verdana" w:hAnsi="Verdana" w:cs="Verdana"/>
          <w:bCs/>
          <w:color w:val="000000"/>
          <w:szCs w:val="21"/>
        </w:rPr>
        <w:t>(都是)</w:t>
      </w:r>
      <w:r>
        <w:rPr>
          <w:rStyle w:val="101"/>
          <w:rFonts w:ascii="Verdana" w:hAnsi="Verdana" w:cs="Verdana"/>
          <w:bCs/>
          <w:color w:val="000000"/>
          <w:szCs w:val="21"/>
        </w:rPr>
        <w:t>自家的东西，有的是座位，</w:t>
      </w:r>
      <w:r>
        <w:rPr>
          <w:rStyle w:val="101"/>
          <w:rFonts w:hint="eastAsia" w:ascii="Verdana" w:hAnsi="Verdana" w:cs="Verdana"/>
          <w:bCs/>
          <w:color w:val="000000"/>
          <w:szCs w:val="21"/>
        </w:rPr>
        <w:t>呃，</w:t>
      </w:r>
      <w:r>
        <w:rPr>
          <w:rStyle w:val="101"/>
          <w:rFonts w:ascii="Verdana" w:hAnsi="Verdana" w:cs="Verdana"/>
          <w:bCs/>
          <w:color w:val="000000"/>
          <w:szCs w:val="21"/>
        </w:rPr>
        <w:t>何劳大姐来动手哇。</w:t>
      </w:r>
    </w:p>
    <w:p>
      <w:pPr>
        <w:ind w:left="1260" w:hanging="1260"/>
      </w:pPr>
      <w:r>
        <w:rPr>
          <w:rStyle w:val="101"/>
          <w:rFonts w:ascii="Verdana" w:hAnsi="Verdana" w:cs="Verdana"/>
          <w:bCs/>
          <w:color w:val="000000"/>
          <w:szCs w:val="21"/>
        </w:rPr>
        <w:t>家无常礼。</w:t>
      </w:r>
    </w:p>
    <w:p>
      <w:pPr>
        <w:ind w:left="1260" w:hanging="1260"/>
      </w:pPr>
      <w:r>
        <w:rPr>
          <w:rStyle w:val="101"/>
          <w:rFonts w:cs="Verdana"/>
          <w:bCs/>
          <w:color w:val="000000"/>
          <w:szCs w:val="21"/>
        </w:rPr>
        <w:t>&lt;</w:t>
      </w:r>
      <w:r>
        <w:rPr>
          <w:rStyle w:val="101"/>
          <w:rFonts w:ascii="楷体" w:hAnsi="楷体" w:eastAsia="楷体" w:cs="Verdana"/>
          <w:b/>
          <w:bCs/>
          <w:color w:val="000000"/>
          <w:szCs w:val="21"/>
        </w:rPr>
        <w:t>哭皇天</w:t>
      </w:r>
      <w:r>
        <w:rPr>
          <w:rStyle w:val="101"/>
          <w:rFonts w:cs="Verdana"/>
          <w:bCs/>
          <w:color w:val="000000"/>
          <w:szCs w:val="21"/>
        </w:rPr>
        <w:t>&gt;</w:t>
      </w:r>
      <w:r>
        <w:rPr>
          <w:rStyle w:val="101"/>
          <w:rFonts w:ascii="Verdana" w:hAnsi="Verdana" w:cs="Verdana"/>
          <w:bCs/>
          <w:color w:val="000000"/>
          <w:szCs w:val="21"/>
        </w:rPr>
        <w:t>自家的椅儿自家搬呃</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啊大姐，你好啊?</w:t>
      </w:r>
    </w:p>
    <w:p>
      <w:pPr>
        <w:ind w:left="1260" w:hanging="1260"/>
      </w:pPr>
      <w:r>
        <w:rPr>
          <w:rStyle w:val="101"/>
          <w:rFonts w:ascii="Verdana" w:hAnsi="Verdana" w:cs="Verdana"/>
          <w:bCs/>
          <w:color w:val="000000"/>
          <w:szCs w:val="21"/>
        </w:rPr>
        <w:t>我也好。</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我问过大姐，大姐自然要来问我啊。我</w:t>
      </w:r>
      <w:r>
        <w:rPr>
          <w:rStyle w:val="101"/>
          <w:rFonts w:hint="eastAsia" w:ascii="Verdana" w:hAnsi="Verdana" w:cs="Verdana"/>
          <w:bCs/>
          <w:color w:val="000000"/>
          <w:szCs w:val="21"/>
        </w:rPr>
        <w:t>便</w:t>
      </w:r>
      <w:r>
        <w:rPr>
          <w:rStyle w:val="101"/>
          <w:rFonts w:ascii="Verdana" w:hAnsi="Verdana" w:cs="Verdana"/>
          <w:bCs/>
          <w:color w:val="000000"/>
          <w:szCs w:val="21"/>
        </w:rPr>
        <w:t>说了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：先</w:t>
      </w:r>
      <w:r>
        <w:rPr>
          <w:rStyle w:val="101"/>
          <w:rFonts w:ascii="Verdana" w:hAnsi="Verdana" w:cs="Verdana"/>
          <w:bCs/>
          <w:color w:val="000000"/>
          <w:szCs w:val="21"/>
        </w:rPr>
        <w:t>说了</w:t>
      </w:r>
      <w:r>
        <w:rPr>
          <w:rStyle w:val="101"/>
          <w:rFonts w:hint="eastAsia" w:ascii="Verdana" w:hAnsi="Verdana" w:cs="Verdana"/>
          <w:bCs/>
          <w:color w:val="000000"/>
          <w:szCs w:val="21"/>
        </w:rPr>
        <w:t>)</w:t>
      </w:r>
      <w:r>
        <w:rPr>
          <w:rStyle w:val="101"/>
          <w:rFonts w:ascii="Verdana" w:hAnsi="Verdana" w:cs="Verdana"/>
          <w:bCs/>
          <w:color w:val="000000"/>
          <w:szCs w:val="21"/>
        </w:rPr>
        <w:t>，免得有劳大姐的精气神呐。</w:t>
      </w:r>
    </w:p>
    <w:p>
      <w:pPr>
        <w:ind w:left="1260" w:hanging="1260"/>
      </w:pPr>
      <w:r>
        <w:rPr>
          <w:rStyle w:val="101"/>
          <w:rFonts w:cs="Verdana"/>
          <w:bCs/>
          <w:color w:val="000000"/>
          <w:szCs w:val="21"/>
        </w:rPr>
        <w:t>&lt;</w:t>
      </w:r>
      <w:r>
        <w:rPr>
          <w:rStyle w:val="101"/>
          <w:rFonts w:ascii="楷体" w:hAnsi="楷体" w:eastAsia="楷体" w:cs="Verdana"/>
          <w:b/>
          <w:bCs/>
          <w:color w:val="000000"/>
          <w:szCs w:val="21"/>
        </w:rPr>
        <w:t>哭皇天</w:t>
      </w:r>
      <w:r>
        <w:rPr>
          <w:rStyle w:val="101"/>
          <w:rFonts w:cs="Verdana"/>
          <w:bCs/>
          <w:color w:val="000000"/>
          <w:szCs w:val="21"/>
        </w:rPr>
        <w:t>&gt;</w:t>
      </w:r>
      <w:r>
        <w:rPr>
          <w:rStyle w:val="101"/>
          <w:rFonts w:ascii="Verdana" w:hAnsi="Verdana" w:cs="Verdana"/>
          <w:bCs/>
          <w:color w:val="000000"/>
          <w:szCs w:val="21"/>
        </w:rPr>
        <w:t>啊</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嗯嗯，这是尊敬大姐。</w:t>
      </w:r>
    </w:p>
    <w:p>
      <w:pPr>
        <w:ind w:left="1260" w:hanging="1260"/>
      </w:pPr>
      <w:r>
        <w:rPr>
          <w:rStyle w:val="101"/>
          <w:rFonts w:ascii="Verdana" w:hAnsi="Verdana" w:cs="Verdana"/>
          <w:bCs/>
          <w:color w:val="000000"/>
          <w:szCs w:val="21"/>
        </w:rPr>
        <w:t>啊</w:t>
      </w:r>
      <w:r>
        <w:t>大姐，你可喜欢这个调调儿?</w:t>
      </w:r>
    </w:p>
    <w:p>
      <w:pPr>
        <w:ind w:left="1260" w:hanging="1260"/>
      </w:pPr>
      <w:r>
        <w:rPr>
          <w:rStyle w:val="101"/>
          <w:rFonts w:ascii="Verdana" w:hAnsi="Verdana" w:cs="Verdana"/>
          <w:bCs/>
          <w:color w:val="000000"/>
          <w:szCs w:val="21"/>
        </w:rPr>
        <w:t>嗯嗯嗯，我们就免去这个调调儿。</w:t>
      </w:r>
    </w:p>
    <w:p>
      <w:pPr>
        <w:ind w:left="1260" w:hanging="1260"/>
      </w:pPr>
      <w:r>
        <w:rPr>
          <w:rStyle w:val="101"/>
          <w:rFonts w:hint="eastAsia" w:ascii="Verdana" w:hAnsi="Verdana" w:cs="Verdana"/>
          <w:bCs/>
          <w:color w:val="000000"/>
          <w:szCs w:val="21"/>
        </w:rPr>
        <w:t>请坐。</w:t>
      </w:r>
    </w:p>
    <w:p>
      <w:pPr>
        <w:ind w:left="1260" w:hanging="1260"/>
      </w:pPr>
      <w:r>
        <w:rPr>
          <w:rStyle w:val="101"/>
          <w:rFonts w:ascii="Verdana" w:hAnsi="Verdana" w:cs="Verdana"/>
          <w:bCs/>
          <w:color w:val="000000"/>
          <w:szCs w:val="21"/>
        </w:rPr>
        <w:t>啊大姐，你手拿何物啊?</w:t>
      </w:r>
    </w:p>
    <w:p>
      <w:pPr>
        <w:ind w:left="1260" w:hanging="1260"/>
      </w:pPr>
      <w:r>
        <w:rPr>
          <w:rStyle w:val="101"/>
          <w:rFonts w:hint="eastAsia" w:ascii="Verdana" w:hAnsi="Verdana" w:cs="Verdana"/>
          <w:bCs/>
          <w:color w:val="000000"/>
          <w:szCs w:val="21"/>
        </w:rPr>
        <w:t>诶，</w:t>
      </w:r>
      <w:r>
        <w:rPr>
          <w:rStyle w:val="101"/>
          <w:rFonts w:ascii="Verdana" w:hAnsi="Verdana" w:cs="Verdana"/>
          <w:bCs/>
          <w:color w:val="000000"/>
          <w:szCs w:val="21"/>
        </w:rPr>
        <w:t>分明是一只红绣花鞋，怎说是卑人的帽儿呢?</w:t>
      </w:r>
    </w:p>
    <w:p>
      <w:pPr>
        <w:ind w:left="1260" w:hanging="1260"/>
      </w:pPr>
      <w:r>
        <w:rPr>
          <w:rStyle w:val="101"/>
          <w:rFonts w:ascii="Verdana" w:hAnsi="Verdana" w:cs="Verdana"/>
          <w:bCs/>
          <w:color w:val="000000"/>
          <w:szCs w:val="21"/>
        </w:rPr>
        <w:t>呵，这是哪个穿的?</w:t>
      </w:r>
    </w:p>
    <w:p>
      <w:pPr>
        <w:ind w:left="1260" w:hanging="1260"/>
      </w:pPr>
      <w:r>
        <w:rPr>
          <w:rStyle w:val="101"/>
          <w:rFonts w:ascii="Verdana" w:hAnsi="Verdana" w:cs="Verdana"/>
          <w:bCs/>
          <w:color w:val="000000"/>
          <w:szCs w:val="21"/>
        </w:rPr>
        <w:t>诶，妈儿娘偌大的年纪，怎么还穿这样的红绣花鞋呀?</w:t>
      </w:r>
    </w:p>
    <w:p>
      <w:pPr>
        <w:ind w:left="1260" w:hanging="1260"/>
      </w:pPr>
      <w:r>
        <w:rPr>
          <w:rStyle w:val="101"/>
          <w:rFonts w:ascii="Verdana" w:hAnsi="Verdana" w:cs="Verdana"/>
          <w:bCs/>
          <w:color w:val="000000"/>
          <w:szCs w:val="21"/>
        </w:rPr>
        <w:t>哎呀，</w:t>
      </w:r>
      <w:r>
        <w:rPr>
          <w:rStyle w:val="101"/>
          <w:rFonts w:hint="eastAsia" w:ascii="Verdana" w:hAnsi="Verdana" w:cs="Verdana"/>
          <w:bCs/>
          <w:color w:val="000000"/>
          <w:szCs w:val="21"/>
        </w:rPr>
        <w:t>不好啊。</w:t>
      </w:r>
    </w:p>
    <w:p>
      <w:pPr>
        <w:ind w:left="1260" w:hanging="1260"/>
      </w:pPr>
      <w:r>
        <w:rPr>
          <w:rStyle w:val="101"/>
          <w:rFonts w:hint="eastAsia" w:ascii="Verdana" w:hAnsi="Verdana" w:cs="Verdana"/>
          <w:bCs/>
          <w:color w:val="000000"/>
          <w:szCs w:val="21"/>
        </w:rPr>
        <w:t>哦哦哦，</w:t>
      </w:r>
      <w:r>
        <w:rPr>
          <w:rStyle w:val="101"/>
          <w:rFonts w:ascii="Verdana" w:hAnsi="Verdana" w:cs="Verdana"/>
          <w:bCs/>
          <w:color w:val="000000"/>
          <w:szCs w:val="21"/>
        </w:rPr>
        <w:t>不是大姐提起，卑人就</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：卑人倒)</w:t>
      </w:r>
      <w:r>
        <w:rPr>
          <w:rStyle w:val="101"/>
          <w:rFonts w:ascii="Verdana" w:hAnsi="Verdana" w:cs="Verdana"/>
          <w:bCs/>
          <w:color w:val="000000"/>
          <w:szCs w:val="21"/>
        </w:rPr>
        <w:t>忘怀了。明日我是礼到人也到。</w:t>
      </w:r>
    </w:p>
    <w:p>
      <w:pPr>
        <w:ind w:left="1260" w:hanging="1260"/>
      </w:pPr>
      <w:r>
        <w:rPr>
          <w:rStyle w:val="101"/>
          <w:rFonts w:ascii="Verdana" w:hAnsi="Verdana" w:cs="Verdana"/>
          <w:bCs/>
          <w:color w:val="000000"/>
          <w:szCs w:val="21"/>
        </w:rPr>
        <w:t>一定要来!</w:t>
      </w:r>
    </w:p>
    <w:p>
      <w:pPr>
        <w:ind w:left="1260" w:hanging="1260"/>
      </w:pPr>
      <w:r>
        <w:rPr>
          <w:rStyle w:val="101"/>
          <w:rFonts w:hint="eastAsia" w:ascii="Verdana" w:hAnsi="Verdana" w:cs="Verdana"/>
          <w:bCs/>
          <w:color w:val="000000"/>
          <w:szCs w:val="21"/>
        </w:rPr>
        <w:t>呃，一定要来。</w:t>
      </w:r>
    </w:p>
    <w:p>
      <w:pPr>
        <w:ind w:left="1260" w:hanging="1260"/>
      </w:pPr>
      <w:r>
        <w:rPr>
          <w:rStyle w:val="101"/>
          <w:rFonts w:ascii="Verdana" w:hAnsi="Verdana" w:cs="Verdana"/>
          <w:bCs/>
          <w:color w:val="000000"/>
          <w:szCs w:val="21"/>
        </w:rPr>
        <w:t>呃，呃，呃</w:t>
      </w:r>
      <w:r>
        <w:rPr>
          <w:rStyle w:val="101"/>
          <w:rFonts w:hint="eastAsia" w:ascii="Verdana" w:hAnsi="Verdana" w:cs="Verdana"/>
          <w:bCs/>
          <w:color w:val="000000"/>
          <w:szCs w:val="21"/>
        </w:rPr>
        <w:t>，大姐，</w:t>
      </w:r>
      <w:r>
        <w:rPr>
          <w:rStyle w:val="101"/>
          <w:rFonts w:ascii="Verdana" w:hAnsi="Verdana" w:cs="Verdana"/>
          <w:bCs/>
          <w:color w:val="000000"/>
          <w:szCs w:val="21"/>
        </w:rPr>
        <w:t>闻得</w:t>
      </w:r>
      <w:r>
        <w:rPr>
          <w:rStyle w:val="101"/>
          <w:rFonts w:hint="eastAsia" w:ascii="Verdana" w:hAnsi="Verdana" w:cs="Verdana"/>
          <w:bCs/>
          <w:color w:val="000000"/>
          <w:szCs w:val="21"/>
        </w:rPr>
        <w:t>(大姐)</w:t>
      </w:r>
      <w:r>
        <w:rPr>
          <w:rStyle w:val="101"/>
          <w:rFonts w:ascii="Verdana" w:hAnsi="Verdana" w:cs="Verdana"/>
          <w:bCs/>
          <w:color w:val="000000"/>
          <w:szCs w:val="21"/>
        </w:rPr>
        <w:t>一双巧手，做得好活计，</w:t>
      </w:r>
      <w:r>
        <w:rPr>
          <w:rStyle w:val="101"/>
          <w:rFonts w:hint="eastAsia" w:ascii="Verdana" w:hAnsi="Verdana" w:cs="Verdana"/>
          <w:bCs/>
          <w:color w:val="000000"/>
          <w:szCs w:val="21"/>
        </w:rPr>
        <w:t>嗯，</w:t>
      </w:r>
      <w:r>
        <w:rPr>
          <w:rStyle w:val="101"/>
          <w:rFonts w:ascii="Verdana" w:hAnsi="Verdana" w:cs="Verdana"/>
          <w:bCs/>
          <w:color w:val="000000"/>
          <w:szCs w:val="21"/>
        </w:rPr>
        <w:t>今日我要瞻仰瞻仰。</w:t>
      </w:r>
    </w:p>
    <w:p>
      <w:pPr>
        <w:ind w:left="1260" w:hanging="1260"/>
      </w:pPr>
      <w:r>
        <w:rPr>
          <w:rStyle w:val="101"/>
          <w:rFonts w:ascii="Verdana" w:hAnsi="Verdana" w:cs="Verdana"/>
          <w:bCs/>
          <w:color w:val="000000"/>
          <w:szCs w:val="21"/>
        </w:rPr>
        <w:t>呃，一定要瞻仰</w:t>
      </w:r>
      <w:r>
        <w:rPr>
          <w:rStyle w:val="101"/>
          <w:rFonts w:hint="eastAsia" w:ascii="Verdana" w:hAnsi="Verdana" w:cs="Verdana"/>
          <w:bCs/>
          <w:color w:val="000000"/>
          <w:szCs w:val="21"/>
        </w:rPr>
        <w:t>(</w:t>
      </w:r>
      <w:r>
        <w:rPr>
          <w:rStyle w:val="101"/>
          <w:rFonts w:ascii="Verdana" w:hAnsi="Verdana" w:cs="Verdana"/>
          <w:bCs/>
          <w:color w:val="000000"/>
          <w:szCs w:val="21"/>
        </w:rPr>
        <w:t>瞻仰</w:t>
      </w:r>
      <w:r>
        <w:rPr>
          <w:rStyle w:val="101"/>
          <w:rFonts w:hint="eastAsia" w:ascii="Verdana" w:hAnsi="Verdana" w:cs="Verdana"/>
          <w:bCs/>
          <w:color w:val="000000"/>
          <w:szCs w:val="21"/>
        </w:rPr>
        <w:t>)</w:t>
      </w:r>
      <w:r>
        <w:rPr>
          <w:rStyle w:val="101"/>
          <w:rFonts w:ascii="Verdana" w:hAnsi="Verdana" w:cs="Verdana"/>
          <w:bCs/>
          <w:color w:val="000000"/>
          <w:szCs w:val="21"/>
        </w:rPr>
        <w:t>。</w:t>
      </w:r>
    </w:p>
    <w:p>
      <w:r>
        <w:rPr>
          <w:rStyle w:val="101"/>
          <w:rFonts w:ascii="Verdana" w:hAnsi="Verdana" w:cs="Verdana"/>
          <w:bCs/>
          <w:color w:val="000000"/>
          <w:szCs w:val="21"/>
        </w:rPr>
        <w:t>哦，哦，哦，是是是，适才在衙中，抄写文卷，玷染了双手，嗯，待我来擦上一擦</w:t>
      </w:r>
      <w:r>
        <w:rPr>
          <w:rStyle w:val="101"/>
          <w:rFonts w:hint="eastAsia" w:ascii="Verdana" w:hAnsi="Verdana" w:cs="Verdana"/>
          <w:bCs/>
          <w:color w:val="000000"/>
          <w:szCs w:val="21"/>
        </w:rPr>
        <w:t>，</w:t>
      </w:r>
      <w:r>
        <w:rPr>
          <w:rStyle w:val="101"/>
          <w:rFonts w:ascii="Verdana" w:hAnsi="Verdana" w:cs="Verdana"/>
          <w:bCs/>
          <w:color w:val="000000"/>
          <w:szCs w:val="21"/>
        </w:rPr>
        <w:t>擦上一擦。</w:t>
      </w:r>
    </w:p>
    <w:p>
      <w:pPr>
        <w:ind w:left="1260" w:hanging="1260"/>
      </w:pPr>
      <w:r>
        <w:rPr>
          <w:rStyle w:val="101"/>
          <w:rFonts w:ascii="Verdana" w:hAnsi="Verdana" w:cs="Verdana"/>
          <w:bCs/>
          <w:color w:val="000000"/>
          <w:szCs w:val="21"/>
        </w:rPr>
        <w:t>干净了。</w:t>
      </w:r>
    </w:p>
    <w:p>
      <w:pPr>
        <w:ind w:left="1260" w:hanging="1260"/>
      </w:pPr>
      <w:r>
        <w:rPr>
          <w:rStyle w:val="101"/>
          <w:rFonts w:hint="eastAsia" w:ascii="Verdana" w:hAnsi="Verdana" w:cs="Verdana"/>
          <w:bCs/>
          <w:color w:val="000000"/>
          <w:szCs w:val="21"/>
        </w:rPr>
        <w:t>啊，大姐你看我如何啊?呵呵……(</w:t>
      </w:r>
      <w:r>
        <w:rPr>
          <w:rStyle w:val="101"/>
          <w:rFonts w:hint="eastAsia" w:ascii="楷体" w:hAnsi="楷体" w:eastAsia="楷体" w:cs="Verdana"/>
          <w:bCs/>
          <w:color w:val="000000"/>
          <w:szCs w:val="21"/>
        </w:rPr>
        <w:t>陪笑介</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啊?!你道</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：你嫌)</w:t>
      </w:r>
      <w:r>
        <w:rPr>
          <w:rStyle w:val="101"/>
          <w:rFonts w:ascii="Verdana" w:hAnsi="Verdana" w:cs="Verdana"/>
          <w:bCs/>
          <w:color w:val="000000"/>
          <w:szCs w:val="21"/>
        </w:rPr>
        <w:t>我双手不洁，如今将鞋抛在地上，难道这地面就干净么?</w:t>
      </w:r>
      <w:r>
        <w:rPr>
          <w:rStyle w:val="101"/>
          <w:rFonts w:hint="eastAsia" w:ascii="Verdana" w:hAnsi="Verdana" w:cs="Verdana"/>
          <w:bCs/>
          <w:color w:val="000000"/>
          <w:szCs w:val="21"/>
        </w:rPr>
        <w:t>这是怎样啊?!</w:t>
      </w:r>
    </w:p>
    <w:p>
      <w:pPr>
        <w:ind w:left="1260" w:hanging="1260"/>
      </w:pPr>
      <w:r>
        <w:rPr>
          <w:rStyle w:val="101"/>
          <w:rFonts w:ascii="Verdana" w:hAnsi="Verdana" w:cs="Verdana"/>
          <w:bCs/>
          <w:color w:val="000000"/>
          <w:szCs w:val="21"/>
        </w:rPr>
        <w:t>哼，你怎么就这样不讲道理啊。</w:t>
      </w:r>
    </w:p>
    <w:p>
      <w:pPr>
        <w:ind w:left="1260" w:hanging="1260"/>
      </w:pPr>
      <w:r>
        <w:rPr>
          <w:rStyle w:val="101"/>
          <w:rFonts w:ascii="Verdana" w:hAnsi="Verdana" w:cs="Verdana"/>
          <w:bCs/>
          <w:color w:val="000000"/>
          <w:szCs w:val="21"/>
        </w:rPr>
        <w:t>哼，不讲道理啊!</w:t>
      </w:r>
    </w:p>
    <w:p>
      <w:pPr>
        <w:ind w:left="1260" w:hanging="1260"/>
      </w:pPr>
      <w:r>
        <w:rPr>
          <w:rStyle w:val="101"/>
          <w:rFonts w:ascii="Verdana" w:hAnsi="Verdana" w:cs="Verdana"/>
          <w:bCs/>
          <w:color w:val="000000"/>
          <w:szCs w:val="21"/>
        </w:rPr>
        <w:t>是啊，</w:t>
      </w:r>
      <w:r>
        <w:rPr>
          <w:rStyle w:val="101"/>
          <w:rFonts w:hint="eastAsia" w:ascii="Verdana" w:hAnsi="Verdana" w:cs="Verdana"/>
          <w:bCs/>
          <w:color w:val="000000"/>
          <w:szCs w:val="21"/>
        </w:rPr>
        <w:t>“</w:t>
      </w:r>
      <w:r>
        <w:rPr>
          <w:rStyle w:val="101"/>
          <w:rFonts w:ascii="Verdana" w:hAnsi="Verdana" w:cs="Verdana"/>
          <w:bCs/>
          <w:color w:val="000000"/>
          <w:szCs w:val="21"/>
        </w:rPr>
        <w:t>洗手净指甲，</w:t>
      </w:r>
      <w:r>
        <w:rPr>
          <w:rStyle w:val="101"/>
          <w:rFonts w:hint="eastAsia" w:ascii="Verdana" w:hAnsi="Verdana" w:cs="Verdana"/>
          <w:bCs/>
          <w:color w:val="000000"/>
          <w:szCs w:val="21"/>
        </w:rPr>
        <w:t>着</w:t>
      </w:r>
      <w:r>
        <w:rPr>
          <w:rStyle w:val="101"/>
          <w:rFonts w:ascii="Verdana" w:hAnsi="Verdana" w:cs="Verdana"/>
          <w:bCs/>
          <w:color w:val="000000"/>
          <w:szCs w:val="21"/>
        </w:rPr>
        <w:t>鞋泥里踏。</w:t>
      </w:r>
      <w:r>
        <w:rPr>
          <w:rStyle w:val="101"/>
          <w:rFonts w:hint="eastAsia" w:ascii="Verdana" w:hAnsi="Verdana" w:cs="Verdana"/>
          <w:bCs/>
          <w:color w:val="000000"/>
          <w:szCs w:val="21"/>
        </w:rPr>
        <w:t>”</w:t>
      </w:r>
      <w:r>
        <w:rPr>
          <w:rStyle w:val="101"/>
          <w:rFonts w:ascii="Verdana" w:hAnsi="Verdana" w:cs="Verdana"/>
          <w:bCs/>
          <w:color w:val="000000"/>
          <w:szCs w:val="21"/>
        </w:rPr>
        <w:t>终</w:t>
      </w:r>
      <w:r>
        <w:rPr>
          <w:rStyle w:val="101"/>
          <w:rFonts w:hint="eastAsia" w:ascii="Verdana" w:hAnsi="Verdana" w:cs="Verdana"/>
          <w:bCs/>
          <w:color w:val="000000"/>
          <w:szCs w:val="21"/>
        </w:rPr>
        <w:t>究</w:t>
      </w:r>
      <w:r>
        <w:rPr>
          <w:rStyle w:val="101"/>
          <w:rFonts w:ascii="Verdana" w:hAnsi="Verdana" w:cs="Verdana"/>
          <w:bCs/>
          <w:color w:val="000000"/>
          <w:szCs w:val="21"/>
        </w:rPr>
        <w:t>是要脏的呀。</w:t>
      </w:r>
    </w:p>
    <w:p>
      <w:pPr>
        <w:ind w:left="1260" w:hanging="1260"/>
      </w:pPr>
      <w:r>
        <w:rPr>
          <w:rStyle w:val="101"/>
          <w:rFonts w:ascii="Verdana" w:hAnsi="Verdana" w:cs="Verdana"/>
          <w:bCs/>
          <w:color w:val="000000"/>
          <w:szCs w:val="21"/>
        </w:rPr>
        <w:t>呃，是这只</w:t>
      </w:r>
      <w:r>
        <w:rPr>
          <w:rStyle w:val="101"/>
          <w:rFonts w:hint="eastAsia" w:ascii="Verdana" w:hAnsi="Verdana" w:cs="Verdana"/>
          <w:bCs/>
          <w:color w:val="000000"/>
          <w:szCs w:val="21"/>
        </w:rPr>
        <w:t>……</w:t>
      </w:r>
      <w:r>
        <w:rPr>
          <w:rStyle w:val="101"/>
          <w:rFonts w:ascii="Verdana" w:hAnsi="Verdana" w:cs="Verdana"/>
          <w:bCs/>
          <w:color w:val="000000"/>
          <w:szCs w:val="21"/>
        </w:rPr>
        <w:t>鞋儿</w:t>
      </w:r>
      <w:r>
        <w:rPr>
          <w:rStyle w:val="101"/>
          <w:rFonts w:hint="eastAsia" w:ascii="Verdana" w:hAnsi="Verdana" w:cs="Verdana"/>
          <w:bCs/>
          <w:color w:val="000000"/>
          <w:szCs w:val="21"/>
        </w:rPr>
        <w:t>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呃，待我来</w:t>
      </w:r>
      <w:r>
        <w:rPr>
          <w:rStyle w:val="101"/>
          <w:rFonts w:hint="eastAsia" w:ascii="Verdana" w:hAnsi="Verdana" w:cs="Verdana"/>
          <w:bCs/>
          <w:color w:val="000000"/>
          <w:szCs w:val="21"/>
        </w:rPr>
        <w:t>(瞻仰瞻仰，)</w:t>
      </w:r>
      <w:r>
        <w:rPr>
          <w:rStyle w:val="101"/>
          <w:rFonts w:ascii="Verdana" w:hAnsi="Verdana" w:cs="Verdana"/>
          <w:bCs/>
          <w:color w:val="000000"/>
          <w:szCs w:val="21"/>
        </w:rPr>
        <w:t>看上一看。</w:t>
      </w:r>
    </w:p>
    <w:p>
      <w:pPr>
        <w:ind w:left="1260" w:hanging="1260"/>
      </w:pPr>
      <w:r>
        <w:rPr>
          <w:rStyle w:val="101"/>
          <w:rFonts w:ascii="Verdana" w:hAnsi="Verdana" w:cs="Verdana"/>
          <w:bCs/>
          <w:color w:val="000000"/>
          <w:szCs w:val="21"/>
        </w:rPr>
        <w:t>好!</w:t>
      </w:r>
    </w:p>
    <w:p>
      <w:pPr>
        <w:ind w:left="1260" w:hanging="1260"/>
      </w:pPr>
      <w:r>
        <w:rPr>
          <w:rStyle w:val="101"/>
          <w:rFonts w:ascii="Verdana" w:hAnsi="Verdana" w:cs="Verdana"/>
          <w:bCs/>
          <w:color w:val="000000"/>
          <w:szCs w:val="21"/>
        </w:rPr>
        <w:t>人生天地之间，哪里有不</w:t>
      </w:r>
      <w:r>
        <w:rPr>
          <w:rStyle w:val="101"/>
          <w:rFonts w:hint="eastAsia" w:ascii="Verdana" w:hAnsi="Verdana" w:cs="Verdana"/>
          <w:bCs/>
          <w:color w:val="000000"/>
          <w:szCs w:val="21"/>
        </w:rPr>
        <w:t>知</w:t>
      </w:r>
      <w:r>
        <w:rPr>
          <w:rStyle w:val="101"/>
          <w:rFonts w:ascii="Verdana" w:hAnsi="Verdana" w:cs="Verdana"/>
          <w:bCs/>
          <w:color w:val="000000"/>
          <w:szCs w:val="21"/>
        </w:rPr>
        <w:t>好歹的道理呀?</w:t>
      </w:r>
    </w:p>
    <w:p>
      <w:pPr>
        <w:ind w:left="1260" w:hanging="1260"/>
      </w:pPr>
      <w:r>
        <w:rPr>
          <w:rStyle w:val="101"/>
          <w:rFonts w:hint="eastAsia" w:ascii="Verdana" w:hAnsi="Verdana" w:cs="Verdana"/>
          <w:bCs/>
          <w:color w:val="000000"/>
          <w:szCs w:val="21"/>
        </w:rPr>
        <w:t>好，好，好。</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思索介</w:t>
      </w:r>
      <w:r>
        <w:rPr>
          <w:rStyle w:val="101"/>
          <w:rFonts w:hint="eastAsia" w:ascii="Verdana" w:hAnsi="Verdana" w:cs="Verdana"/>
          <w:bCs/>
          <w:color w:val="000000"/>
          <w:szCs w:val="21"/>
        </w:rPr>
        <w:t>)</w:t>
      </w:r>
      <w:r>
        <w:rPr>
          <w:rStyle w:val="101"/>
          <w:rFonts w:ascii="Verdana" w:hAnsi="Verdana" w:cs="Verdana"/>
          <w:bCs/>
          <w:color w:val="000000"/>
          <w:szCs w:val="21"/>
        </w:rPr>
        <w:t>花儿好，样儿好，做得好，这就是好，好，好</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：嗯——好，好，好)</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嗯——还有什么褒贬么?</w:t>
      </w:r>
      <w:r>
        <w:rPr>
          <w:rStyle w:val="101"/>
          <w:rFonts w:hint="eastAsia" w:ascii="Verdana" w:hAnsi="Verdana" w:cs="Verdana"/>
          <w:bCs/>
          <w:color w:val="000000"/>
          <w:szCs w:val="21"/>
        </w:rPr>
        <w:t xml:space="preserve"> (</w:t>
      </w:r>
      <w:r>
        <w:rPr>
          <w:rStyle w:val="101"/>
          <w:rFonts w:hint="eastAsia" w:ascii="楷体" w:hAnsi="楷体" w:eastAsia="楷体" w:cs="Verdana"/>
          <w:bCs/>
          <w:color w:val="000000"/>
          <w:szCs w:val="21"/>
        </w:rPr>
        <w:t>思索介</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这就是它的颜色不正。</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(乃是)</w:t>
      </w:r>
      <w:r>
        <w:rPr>
          <w:rStyle w:val="101"/>
          <w:rFonts w:ascii="Verdana" w:hAnsi="Verdana" w:cs="Verdana"/>
          <w:bCs/>
          <w:color w:val="000000"/>
          <w:szCs w:val="21"/>
        </w:rPr>
        <w:t>这只</w:t>
      </w:r>
      <w:r>
        <w:rPr>
          <w:rStyle w:val="101"/>
          <w:rFonts w:hint="eastAsia" w:ascii="Verdana" w:hAnsi="Verdana" w:cs="Verdana"/>
          <w:bCs/>
          <w:color w:val="000000"/>
          <w:szCs w:val="21"/>
        </w:rPr>
        <w:t>……</w:t>
      </w:r>
      <w:r>
        <w:rPr>
          <w:rStyle w:val="101"/>
          <w:rFonts w:ascii="Verdana" w:hAnsi="Verdana" w:cs="Verdana"/>
          <w:bCs/>
          <w:color w:val="000000"/>
          <w:szCs w:val="21"/>
        </w:rPr>
        <w:t>鞋呀。</w:t>
      </w:r>
    </w:p>
    <w:p>
      <w:pPr>
        <w:ind w:left="1260" w:hanging="1260"/>
      </w:pPr>
      <w:r>
        <w:rPr>
          <w:rStyle w:val="101"/>
          <w:rFonts w:ascii="Verdana" w:hAnsi="Verdana" w:cs="Verdana"/>
          <w:bCs/>
          <w:color w:val="000000"/>
          <w:szCs w:val="21"/>
        </w:rPr>
        <w:t>啊大姐，我看你神色不快呀，莫非有什么心事不成么?</w:t>
      </w:r>
    </w:p>
    <w:p>
      <w:pPr>
        <w:ind w:left="1260" w:hanging="1260"/>
      </w:pPr>
      <w:r>
        <w:rPr>
          <w:rStyle w:val="101"/>
          <w:rFonts w:ascii="Verdana" w:hAnsi="Verdana" w:cs="Verdana"/>
          <w:bCs/>
          <w:color w:val="000000"/>
          <w:szCs w:val="21"/>
        </w:rPr>
        <w:t>慢说大姐的心事，就是我家太爷的心事，卑人不猜便罢——</w:t>
      </w:r>
    </w:p>
    <w:p>
      <w:pPr>
        <w:ind w:left="1260" w:hanging="1260"/>
      </w:pPr>
      <w:r>
        <w:rPr>
          <w:rStyle w:val="101"/>
          <w:rFonts w:ascii="Verdana" w:hAnsi="Verdana" w:cs="Verdana"/>
          <w:bCs/>
          <w:color w:val="000000"/>
          <w:szCs w:val="21"/>
        </w:rPr>
        <w:t>嗯，</w:t>
      </w:r>
      <w:r>
        <w:rPr>
          <w:rStyle w:val="101"/>
          <w:rFonts w:hint="eastAsia" w:ascii="Verdana" w:hAnsi="Verdana" w:cs="Verdana"/>
          <w:bCs/>
          <w:color w:val="000000"/>
          <w:szCs w:val="21"/>
        </w:rPr>
        <w:t>(我)</w:t>
      </w:r>
      <w:r>
        <w:rPr>
          <w:rStyle w:val="101"/>
          <w:rFonts w:ascii="Verdana" w:hAnsi="Verdana" w:cs="Verdana"/>
          <w:bCs/>
          <w:color w:val="000000"/>
          <w:szCs w:val="21"/>
        </w:rPr>
        <w:t>一定要猜他个八九</w:t>
      </w:r>
      <w:r>
        <w:rPr>
          <w:rStyle w:val="101"/>
          <w:rFonts w:hint="eastAsia" w:ascii="Verdana" w:hAnsi="Verdana" w:cs="Verdana"/>
          <w:bCs/>
          <w:color w:val="000000"/>
          <w:szCs w:val="21"/>
        </w:rPr>
        <w:t>不离十</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今日无事，呃，我一定要猜上一猜。</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(我)</w:t>
      </w:r>
      <w:r>
        <w:rPr>
          <w:rStyle w:val="101"/>
          <w:rFonts w:ascii="Verdana" w:hAnsi="Verdana" w:cs="Verdana"/>
          <w:bCs/>
          <w:color w:val="000000"/>
          <w:szCs w:val="21"/>
        </w:rPr>
        <w:t>一定要猜。</w:t>
      </w:r>
    </w:p>
    <w:p>
      <w:pPr>
        <w:ind w:left="1260" w:hanging="1260"/>
      </w:pPr>
      <w:r>
        <w:rPr>
          <w:rStyle w:val="101"/>
          <w:rFonts w:hint="eastAsia" w:ascii="Verdana" w:hAnsi="Verdana" w:cs="Verdana"/>
          <w:bCs/>
          <w:color w:val="000000"/>
          <w:szCs w:val="21"/>
        </w:rPr>
        <w:t>(大姐)</w:t>
      </w:r>
      <w:r>
        <w:rPr>
          <w:rStyle w:val="101"/>
          <w:rFonts w:ascii="Verdana" w:hAnsi="Verdana" w:cs="Verdana"/>
          <w:bCs/>
          <w:color w:val="000000"/>
          <w:szCs w:val="21"/>
        </w:rPr>
        <w:t>听了——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】宋公明打坐乌龙院，猜一猜大姐腹内情。莫不是茶饭不对你的口，</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不是的?再听呐!</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】莫不是衣衫不合你的身?</w:t>
      </w:r>
    </w:p>
    <w:p>
      <w:pPr>
        <w:ind w:left="1260" w:hanging="1260"/>
      </w:pPr>
      <w:r>
        <w:rPr>
          <w:rStyle w:val="101"/>
          <w:rFonts w:ascii="Verdana" w:hAnsi="Verdana" w:cs="Verdana"/>
          <w:bCs/>
          <w:color w:val="000000"/>
          <w:szCs w:val="21"/>
        </w:rPr>
        <w:t>呃，也不是的。嗯，是的——</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】莫不是邻居们得罪了你，</w:t>
      </w:r>
    </w:p>
    <w:p>
      <w:pPr>
        <w:ind w:left="1260" w:hanging="1260"/>
      </w:pPr>
      <w:r>
        <w:rPr>
          <w:rStyle w:val="101"/>
          <w:rFonts w:ascii="Verdana" w:hAnsi="Verdana" w:cs="Verdana"/>
          <w:bCs/>
          <w:color w:val="000000"/>
          <w:szCs w:val="21"/>
        </w:rPr>
        <w:t>嗯，你说的是啊。哦，哦，</w:t>
      </w:r>
      <w:r>
        <w:rPr>
          <w:rStyle w:val="101"/>
          <w:rFonts w:hint="eastAsia" w:ascii="Verdana" w:hAnsi="Verdana" w:cs="Verdana"/>
          <w:bCs/>
          <w:color w:val="000000"/>
          <w:szCs w:val="21"/>
        </w:rPr>
        <w:t>哦，</w:t>
      </w:r>
      <w:r>
        <w:rPr>
          <w:rStyle w:val="101"/>
          <w:rFonts w:ascii="Verdana" w:hAnsi="Verdana" w:cs="Verdana"/>
          <w:bCs/>
          <w:color w:val="000000"/>
          <w:szCs w:val="21"/>
        </w:rPr>
        <w:t>是了!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】莫不是妈儿娘打骂不仁。</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这倒难猜了!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】这不是来那不是，</w:t>
      </w:r>
    </w:p>
    <w:p>
      <w:pPr>
        <w:ind w:left="1260" w:hanging="1260"/>
      </w:pPr>
      <w:r>
        <w:rPr>
          <w:rStyle w:val="101"/>
          <w:rFonts w:ascii="Verdana" w:hAnsi="Verdana" w:cs="Verdana"/>
          <w:bCs/>
          <w:color w:val="000000"/>
          <w:szCs w:val="21"/>
        </w:rPr>
        <w:t>啊大姐，我这一下就一定猜着了!</w:t>
      </w:r>
    </w:p>
    <w:p>
      <w:pPr>
        <w:ind w:left="1260" w:hanging="1260"/>
      </w:pPr>
      <w:r>
        <w:rPr>
          <w:rStyle w:val="101"/>
          <w:rFonts w:ascii="Verdana" w:hAnsi="Verdana" w:cs="Verdana"/>
          <w:bCs/>
          <w:color w:val="000000"/>
          <w:szCs w:val="21"/>
        </w:rPr>
        <w:t>大姐</w:t>
      </w:r>
      <w:r>
        <w:rPr>
          <w:rStyle w:val="101"/>
          <w:rFonts w:hint="eastAsia" w:ascii="Verdana" w:hAnsi="Verdana" w:cs="Verdana"/>
          <w:bCs/>
          <w:color w:val="000000"/>
          <w:szCs w:val="21"/>
        </w:rPr>
        <w:t>(</w:t>
      </w:r>
      <w:r>
        <w:rPr>
          <w:rStyle w:val="101"/>
          <w:rFonts w:ascii="Verdana" w:hAnsi="Verdana" w:cs="Verdana"/>
          <w:bCs/>
          <w:color w:val="000000"/>
          <w:szCs w:val="21"/>
        </w:rPr>
        <w:t>听了</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】莫不是思想我宋公明。</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看</w:t>
      </w:r>
      <w:r>
        <w:rPr>
          <w:rStyle w:val="101"/>
          <w:rFonts w:hint="eastAsia" w:ascii="Verdana" w:hAnsi="Verdana" w:cs="Verdana"/>
          <w:bCs/>
          <w:color w:val="000000"/>
          <w:szCs w:val="21"/>
        </w:rPr>
        <w:t>)</w:t>
      </w:r>
      <w:r>
        <w:rPr>
          <w:rStyle w:val="101"/>
          <w:rFonts w:ascii="Verdana" w:hAnsi="Verdana" w:cs="Verdana"/>
          <w:bCs/>
          <w:color w:val="000000"/>
          <w:szCs w:val="21"/>
        </w:rPr>
        <w:t>我猜着了</w:t>
      </w:r>
      <w:r>
        <w:rPr>
          <w:rStyle w:val="101"/>
          <w:rFonts w:hint="eastAsia" w:ascii="Verdana" w:hAnsi="Verdana" w:cs="Verdana"/>
          <w:bCs/>
          <w:color w:val="000000"/>
          <w:szCs w:val="21"/>
        </w:rPr>
        <w:t>吧</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哼，你是想我?</w:t>
      </w:r>
    </w:p>
    <w:p>
      <w:pPr>
        <w:ind w:left="1260" w:hanging="1260"/>
      </w:pPr>
      <w:r>
        <w:rPr>
          <w:rStyle w:val="101"/>
          <w:rFonts w:ascii="Verdana" w:hAnsi="Verdana" w:cs="Verdana"/>
          <w:bCs/>
          <w:color w:val="000000"/>
          <w:szCs w:val="21"/>
        </w:rPr>
        <w:t>你想我，你是怎样的想法呢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：怎样想我啊)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呃，呃，衙中有事啊。</w:t>
      </w:r>
    </w:p>
    <w:p>
      <w:pPr>
        <w:ind w:left="1260" w:hanging="1260"/>
      </w:pPr>
      <w:r>
        <w:rPr>
          <w:rStyle w:val="101"/>
          <w:rFonts w:ascii="Verdana" w:hAnsi="Verdana" w:cs="Verdana"/>
          <w:bCs/>
          <w:color w:val="000000"/>
          <w:szCs w:val="21"/>
        </w:rPr>
        <w:t>昨天——</w:t>
      </w:r>
      <w:r>
        <w:rPr>
          <w:rStyle w:val="101"/>
          <w:rFonts w:hint="eastAsia" w:ascii="Verdana" w:hAnsi="Verdana" w:cs="Verdana"/>
          <w:bCs/>
          <w:color w:val="000000"/>
          <w:szCs w:val="21"/>
        </w:rPr>
        <w:t>哦，</w:t>
      </w:r>
      <w:r>
        <w:rPr>
          <w:rStyle w:val="101"/>
          <w:rFonts w:ascii="Verdana" w:hAnsi="Verdana" w:cs="Verdana"/>
          <w:bCs/>
          <w:color w:val="000000"/>
          <w:szCs w:val="21"/>
        </w:rPr>
        <w:t>与朋友吃酒。</w:t>
      </w:r>
    </w:p>
    <w:p>
      <w:pPr>
        <w:ind w:left="1260" w:hanging="1260"/>
      </w:pPr>
      <w:r>
        <w:rPr>
          <w:rStyle w:val="101"/>
          <w:rFonts w:ascii="Verdana" w:hAnsi="Verdana" w:cs="Verdana"/>
          <w:bCs/>
          <w:color w:val="000000"/>
          <w:szCs w:val="21"/>
        </w:rPr>
        <w:t>今</w:t>
      </w:r>
      <w:r>
        <w:rPr>
          <w:rStyle w:val="101"/>
          <w:rFonts w:hint="eastAsia" w:ascii="Verdana" w:hAnsi="Verdana" w:cs="Verdana"/>
          <w:bCs/>
          <w:color w:val="000000"/>
          <w:szCs w:val="21"/>
        </w:rPr>
        <w:t>日</w:t>
      </w:r>
      <w:r>
        <w:rPr>
          <w:rStyle w:val="101"/>
          <w:rFonts w:ascii="Verdana" w:hAnsi="Verdana" w:cs="Verdana"/>
          <w:bCs/>
          <w:color w:val="000000"/>
          <w:szCs w:val="21"/>
        </w:rPr>
        <w:t>——我</w:t>
      </w:r>
      <w:r>
        <w:rPr>
          <w:rStyle w:val="101"/>
          <w:rFonts w:hint="eastAsia" w:ascii="Verdana" w:hAnsi="Verdana" w:cs="Verdana"/>
          <w:bCs/>
          <w:color w:val="000000"/>
          <w:szCs w:val="21"/>
        </w:rPr>
        <w:t>可</w:t>
      </w:r>
      <w:r>
        <w:rPr>
          <w:rStyle w:val="101"/>
          <w:rFonts w:ascii="Verdana" w:hAnsi="Verdana" w:cs="Verdana"/>
          <w:bCs/>
          <w:color w:val="000000"/>
          <w:szCs w:val="21"/>
        </w:rPr>
        <w:t>就来了</w:t>
      </w:r>
      <w:r>
        <w:rPr>
          <w:rStyle w:val="101"/>
          <w:rFonts w:hint="eastAsia" w:ascii="Verdana" w:hAnsi="Verdana" w:cs="Verdana"/>
          <w:bCs/>
          <w:color w:val="000000"/>
          <w:szCs w:val="21"/>
        </w:rPr>
        <w:t>哇。</w:t>
      </w:r>
    </w:p>
    <w:p>
      <w:pPr>
        <w:ind w:left="1260" w:hanging="1260"/>
      </w:pPr>
      <w:r>
        <w:rPr>
          <w:rStyle w:val="101"/>
          <w:rFonts w:ascii="Verdana" w:hAnsi="Verdana" w:cs="Verdana"/>
          <w:bCs/>
          <w:color w:val="000000"/>
          <w:szCs w:val="21"/>
        </w:rPr>
        <w:t>怎样的厉害?</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：哦，你是怎样，怎样的，怎样的厉害?)</w:t>
      </w:r>
    </w:p>
    <w:p>
      <w:pPr>
        <w:ind w:left="1260" w:hanging="1260"/>
      </w:pPr>
      <w:r>
        <w:rPr>
          <w:rStyle w:val="101"/>
          <w:rFonts w:ascii="Verdana" w:hAnsi="Verdana" w:cs="Verdana"/>
          <w:bCs/>
          <w:color w:val="000000"/>
          <w:szCs w:val="21"/>
        </w:rPr>
        <w:t>哎呀，这是什么想法啊?</w:t>
      </w:r>
    </w:p>
    <w:p>
      <w:pPr>
        <w:ind w:left="1260" w:hanging="1260"/>
      </w:pPr>
      <w:r>
        <w:rPr>
          <w:rStyle w:val="101"/>
          <w:rFonts w:ascii="Verdana" w:hAnsi="Verdana" w:cs="Verdana"/>
          <w:bCs/>
          <w:color w:val="000000"/>
          <w:szCs w:val="21"/>
        </w:rPr>
        <w:t>这，凉水，</w:t>
      </w:r>
    </w:p>
    <w:p>
      <w:pPr>
        <w:ind w:left="1260" w:hanging="1260"/>
      </w:pPr>
      <w:r>
        <w:rPr>
          <w:rStyle w:val="101"/>
          <w:rFonts w:ascii="Verdana" w:hAnsi="Verdana" w:cs="Verdana"/>
          <w:bCs/>
          <w:color w:val="000000"/>
          <w:szCs w:val="21"/>
        </w:rPr>
        <w:t>这，蒜</w:t>
      </w:r>
      <w:r>
        <w:rPr>
          <w:rStyle w:val="101"/>
          <w:rFonts w:hint="eastAsia" w:ascii="Verdana" w:hAnsi="Verdana" w:cs="Verdana"/>
          <w:bCs/>
          <w:color w:val="000000"/>
          <w:szCs w:val="21"/>
        </w:rPr>
        <w:t>……</w:t>
      </w:r>
      <w:r>
        <w:rPr>
          <w:rStyle w:val="101"/>
          <w:rFonts w:ascii="Verdana" w:hAnsi="Verdana" w:cs="Verdana"/>
          <w:bCs/>
          <w:color w:val="000000"/>
          <w:szCs w:val="21"/>
        </w:rPr>
        <w:t>蒜?</w:t>
      </w:r>
    </w:p>
    <w:p>
      <w:pPr>
        <w:ind w:left="1260" w:hanging="1260"/>
      </w:pPr>
      <w:r>
        <w:rPr>
          <w:rStyle w:val="101"/>
          <w:rFonts w:ascii="Verdana" w:hAnsi="Verdana" w:cs="Verdana"/>
          <w:bCs/>
          <w:color w:val="000000"/>
          <w:szCs w:val="21"/>
        </w:rPr>
        <w:t>这是淡思淡想</w:t>
      </w:r>
      <w:r>
        <w:rPr>
          <w:rStyle w:val="68"/>
          <w:rFonts w:ascii="Verdana" w:hAnsi="Verdana" w:cs="Verdana"/>
          <w:bCs/>
          <w:color w:val="000000"/>
          <w:szCs w:val="21"/>
        </w:rPr>
        <w:footnoteReference w:id="510"/>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嗯，大姐，你不是想我吧?</w:t>
      </w:r>
    </w:p>
    <w:p>
      <w:pPr>
        <w:ind w:left="1260" w:hanging="1260"/>
      </w:pPr>
      <w:r>
        <w:rPr>
          <w:rStyle w:val="101"/>
          <w:rFonts w:ascii="Verdana" w:hAnsi="Verdana" w:cs="Verdana"/>
          <w:bCs/>
          <w:color w:val="000000"/>
          <w:szCs w:val="21"/>
        </w:rPr>
        <w:t>哪个想我</w:t>
      </w:r>
      <w:r>
        <w:rPr>
          <w:rStyle w:val="101"/>
          <w:rFonts w:hint="eastAsia" w:ascii="Verdana" w:hAnsi="Verdana" w:cs="Verdana"/>
          <w:bCs/>
          <w:color w:val="000000"/>
          <w:szCs w:val="21"/>
        </w:rPr>
        <w:t>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呀呸!</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】适才听得人议论，言语恍惚事不明。话到舌尖留半句，说出口来你难为人。</w:t>
      </w:r>
    </w:p>
    <w:p>
      <w:pPr>
        <w:ind w:left="1260" w:hanging="1260"/>
      </w:pPr>
      <w:r>
        <w:rPr>
          <w:rStyle w:val="101"/>
          <w:rFonts w:ascii="Verdana" w:hAnsi="Verdana" w:cs="Verdana"/>
          <w:bCs/>
          <w:color w:val="000000"/>
          <w:szCs w:val="21"/>
        </w:rPr>
        <w:t>嗯，</w:t>
      </w:r>
    </w:p>
    <w:p>
      <w:pPr>
        <w:ind w:left="1260" w:hanging="1260"/>
      </w:pPr>
      <w:r>
        <w:rPr>
          <w:rStyle w:val="101"/>
          <w:rFonts w:hint="eastAsia" w:ascii="Verdana" w:hAnsi="Verdana" w:cs="Verdana"/>
          <w:bCs/>
          <w:color w:val="000000"/>
          <w:szCs w:val="21"/>
        </w:rPr>
        <w:t>这</w:t>
      </w:r>
      <w:r>
        <w:rPr>
          <w:rStyle w:val="101"/>
          <w:rFonts w:ascii="Verdana" w:hAnsi="Verdana" w:cs="Verdana"/>
          <w:bCs/>
          <w:color w:val="000000"/>
          <w:szCs w:val="21"/>
        </w:rPr>
        <w:t>二，</w:t>
      </w:r>
    </w:p>
    <w:p>
      <w:pPr>
        <w:ind w:left="1260" w:hanging="1260"/>
      </w:pPr>
      <w:r>
        <w:rPr>
          <w:rStyle w:val="101"/>
          <w:rFonts w:ascii="Verdana" w:hAnsi="Verdana" w:cs="Verdana"/>
          <w:bCs/>
          <w:color w:val="000000"/>
          <w:szCs w:val="21"/>
        </w:rPr>
        <w:t>这三——</w:t>
      </w:r>
    </w:p>
    <w:p>
      <w:pPr>
        <w:ind w:left="1260" w:hanging="1260"/>
      </w:pPr>
      <w:r>
        <w:rPr>
          <w:rStyle w:val="101"/>
          <w:rFonts w:hint="eastAsia" w:ascii="Verdana" w:hAnsi="Verdana" w:cs="Verdana"/>
          <w:bCs/>
          <w:color w:val="000000"/>
          <w:szCs w:val="21"/>
        </w:rPr>
        <w:t>三……</w:t>
      </w:r>
    </w:p>
    <w:p>
      <w:pPr>
        <w:ind w:left="1260" w:hanging="1260"/>
      </w:pPr>
      <w:r>
        <w:rPr>
          <w:rStyle w:val="101"/>
          <w:rFonts w:ascii="Verdana" w:hAnsi="Verdana" w:cs="Verdana"/>
          <w:bCs/>
          <w:color w:val="000000"/>
          <w:szCs w:val="21"/>
        </w:rPr>
        <w:t>唉，就是这个三呐</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】都说你私通了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：私通那)</w:t>
      </w:r>
      <w:r>
        <w:rPr>
          <w:rStyle w:val="101"/>
          <w:rFonts w:ascii="Verdana" w:hAnsi="Verdana" w:cs="Verdana"/>
          <w:bCs/>
          <w:color w:val="000000"/>
          <w:szCs w:val="21"/>
        </w:rPr>
        <w:t>张</w:t>
      </w:r>
      <w:r>
        <w:rPr>
          <w:rStyle w:val="101"/>
          <w:rFonts w:hint="eastAsia" w:ascii="Verdana" w:hAnsi="Verdana" w:cs="Verdana"/>
          <w:bCs/>
          <w:color w:val="000000"/>
          <w:szCs w:val="21"/>
        </w:rPr>
        <w:t>……</w:t>
      </w:r>
      <w:r>
        <w:rPr>
          <w:rStyle w:val="101"/>
          <w:rFonts w:cs="Verdana"/>
          <w:bCs/>
          <w:color w:val="000000"/>
          <w:szCs w:val="21"/>
        </w:rPr>
        <w:t>&lt;</w:t>
      </w:r>
      <w:r>
        <w:rPr>
          <w:rStyle w:val="101"/>
          <w:rFonts w:ascii="楷体" w:hAnsi="楷体" w:eastAsia="楷体" w:cs="Verdana"/>
          <w:b/>
          <w:bCs/>
          <w:color w:val="000000"/>
          <w:szCs w:val="21"/>
        </w:rPr>
        <w:t>行弦</w:t>
      </w:r>
      <w:r>
        <w:rPr>
          <w:rStyle w:val="101"/>
          <w:rFonts w:cs="Verdana"/>
          <w:bCs/>
          <w:color w:val="000000"/>
          <w:szCs w:val="21"/>
        </w:rPr>
        <w:t>&gt;</w:t>
      </w:r>
    </w:p>
    <w:p>
      <w:pPr>
        <w:ind w:left="1260" w:hanging="1260"/>
      </w:pPr>
      <w:r>
        <w:rPr>
          <w:rStyle w:val="101"/>
          <w:rFonts w:ascii="Verdana" w:hAnsi="Verdana" w:cs="Verdana"/>
          <w:bCs/>
          <w:color w:val="000000"/>
          <w:szCs w:val="21"/>
        </w:rPr>
        <w:t>唉!</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】都说你私通了张文远。</w:t>
      </w:r>
    </w:p>
    <w:p>
      <w:pPr>
        <w:ind w:left="1260" w:hanging="1260"/>
      </w:pPr>
      <w:r>
        <w:rPr>
          <w:rStyle w:val="101"/>
          <w:rFonts w:ascii="Verdana" w:hAnsi="Verdana" w:cs="Verdana"/>
          <w:bCs/>
          <w:color w:val="000000"/>
          <w:szCs w:val="21"/>
        </w:rPr>
        <w:t>是个姓张的。</w:t>
      </w:r>
    </w:p>
    <w:p>
      <w:pPr>
        <w:ind w:left="1260" w:hanging="1260"/>
      </w:pPr>
      <w:r>
        <w:rPr>
          <w:rStyle w:val="101"/>
          <w:rFonts w:ascii="Verdana" w:hAnsi="Verdana" w:cs="Verdana"/>
          <w:bCs/>
          <w:color w:val="000000"/>
          <w:szCs w:val="21"/>
        </w:rPr>
        <w:t>哪个三?</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：三——三……)</w:t>
      </w:r>
    </w:p>
    <w:p>
      <w:pPr>
        <w:ind w:left="1260" w:hanging="1260"/>
      </w:pPr>
      <w:r>
        <w:rPr>
          <w:rStyle w:val="101"/>
          <w:rFonts w:ascii="Verdana" w:hAnsi="Verdana" w:cs="Verdana"/>
          <w:bCs/>
          <w:color w:val="000000"/>
          <w:szCs w:val="21"/>
        </w:rPr>
        <w:t>哼，你的心事我还能猜不着?</w:t>
      </w:r>
    </w:p>
    <w:p>
      <w:pPr>
        <w:ind w:left="1260" w:hanging="1260"/>
      </w:pPr>
      <w:r>
        <w:rPr>
          <w:rStyle w:val="101"/>
          <w:rFonts w:ascii="Verdana" w:hAnsi="Verdana" w:cs="Verdana"/>
          <w:bCs/>
          <w:color w:val="000000"/>
          <w:szCs w:val="21"/>
        </w:rPr>
        <w:t>姓张的呀!</w:t>
      </w:r>
    </w:p>
    <w:p>
      <w:pPr>
        <w:ind w:left="1260" w:hanging="1260"/>
      </w:pPr>
      <w:r>
        <w:rPr>
          <w:rStyle w:val="101"/>
          <w:rFonts w:ascii="Verdana" w:hAnsi="Verdana" w:cs="Verdana"/>
          <w:bCs/>
          <w:color w:val="000000"/>
          <w:szCs w:val="21"/>
        </w:rPr>
        <w:t>呀呸!街前街后，哪个不叫我宋大爷，偏偏要你来叫?</w:t>
      </w:r>
      <w:r>
        <w:rPr>
          <w:rStyle w:val="101"/>
          <w:rFonts w:hint="eastAsia" w:ascii="Verdana" w:hAnsi="Verdana" w:cs="Verdana"/>
          <w:bCs/>
          <w:color w:val="000000"/>
          <w:szCs w:val="21"/>
        </w:rPr>
        <w:t>(哼!)</w:t>
      </w:r>
    </w:p>
    <w:p>
      <w:pPr>
        <w:ind w:left="1260" w:hanging="1260"/>
      </w:pPr>
      <w:r>
        <w:rPr>
          <w:rStyle w:val="101"/>
          <w:rFonts w:ascii="Verdana" w:hAnsi="Verdana" w:cs="Verdana"/>
          <w:bCs/>
          <w:color w:val="000000"/>
          <w:szCs w:val="21"/>
        </w:rPr>
        <w:t>呀呸!衙里衙外，哪个不叫我宋先生，要你来奉承?哼!</w:t>
      </w:r>
    </w:p>
    <w:p>
      <w:pPr>
        <w:ind w:left="1260" w:hanging="1260"/>
      </w:pPr>
      <w:r>
        <w:rPr>
          <w:rStyle w:val="101"/>
          <w:rFonts w:ascii="Verdana" w:hAnsi="Verdana" w:cs="Verdana"/>
          <w:bCs/>
          <w:color w:val="000000"/>
          <w:szCs w:val="21"/>
        </w:rPr>
        <w:t>哦，怎么，你吃了酒了?</w:t>
      </w:r>
    </w:p>
    <w:p>
      <w:pPr>
        <w:ind w:left="1260" w:hanging="1260"/>
      </w:pPr>
      <w:r>
        <w:rPr>
          <w:rStyle w:val="101"/>
          <w:rFonts w:ascii="Verdana" w:hAnsi="Verdana" w:cs="Verdana"/>
          <w:bCs/>
          <w:color w:val="000000"/>
          <w:szCs w:val="21"/>
        </w:rPr>
        <w:t>酒后言多语失啊!</w:t>
      </w:r>
    </w:p>
    <w:p>
      <w:pPr>
        <w:ind w:left="1260" w:hanging="1260"/>
      </w:pPr>
      <w:r>
        <w:rPr>
          <w:rStyle w:val="101"/>
          <w:rFonts w:ascii="Verdana" w:hAnsi="Verdana" w:cs="Verdana"/>
          <w:bCs/>
          <w:color w:val="000000"/>
          <w:szCs w:val="21"/>
        </w:rPr>
        <w:t>诶，今后少饮些也就是了。</w:t>
      </w:r>
    </w:p>
    <w:p>
      <w:pPr>
        <w:ind w:left="1260" w:hanging="1260"/>
      </w:pPr>
      <w:r>
        <w:rPr>
          <w:rStyle w:val="101"/>
          <w:rFonts w:ascii="Verdana" w:hAnsi="Verdana" w:cs="Verdana"/>
          <w:bCs/>
          <w:color w:val="000000"/>
          <w:szCs w:val="21"/>
        </w:rPr>
        <w:t>呃，他们说有个姓张的，</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就</w:t>
      </w:r>
      <w:r>
        <w:rPr>
          <w:rStyle w:val="101"/>
          <w:rFonts w:hint="eastAsia" w:ascii="Verdana" w:hAnsi="Verdana" w:cs="Verdana"/>
          <w:bCs/>
          <w:color w:val="000000"/>
          <w:szCs w:val="21"/>
        </w:rPr>
        <w:t>)</w:t>
      </w:r>
      <w:r>
        <w:rPr>
          <w:rStyle w:val="101"/>
          <w:rFonts w:ascii="Verdana" w:hAnsi="Verdana" w:cs="Verdana"/>
          <w:bCs/>
          <w:color w:val="000000"/>
          <w:szCs w:val="21"/>
        </w:rPr>
        <w:t>是那</w:t>
      </w:r>
      <w:r>
        <w:rPr>
          <w:rStyle w:val="101"/>
          <w:rFonts w:hint="eastAsia" w:ascii="Verdana" w:hAnsi="Verdana" w:cs="Verdana"/>
          <w:bCs/>
          <w:color w:val="000000"/>
          <w:szCs w:val="21"/>
        </w:rPr>
        <w:t>(</w:t>
      </w:r>
      <w:r>
        <w:rPr>
          <w:rStyle w:val="101"/>
          <w:rFonts w:ascii="Verdana" w:hAnsi="Verdana" w:cs="Verdana"/>
          <w:bCs/>
          <w:color w:val="000000"/>
          <w:szCs w:val="21"/>
        </w:rPr>
        <w:t>个</w:t>
      </w:r>
      <w:r>
        <w:rPr>
          <w:rStyle w:val="101"/>
          <w:rFonts w:hint="eastAsia" w:ascii="Verdana" w:hAnsi="Verdana" w:cs="Verdana"/>
          <w:bCs/>
          <w:color w:val="000000"/>
          <w:szCs w:val="21"/>
        </w:rPr>
        <w:t>)</w:t>
      </w:r>
      <w:r>
        <w:rPr>
          <w:rStyle w:val="101"/>
          <w:rFonts w:ascii="Verdana" w:hAnsi="Verdana" w:cs="Verdana"/>
          <w:bCs/>
          <w:color w:val="000000"/>
          <w:szCs w:val="21"/>
        </w:rPr>
        <w:t>张文远呐，你是晓得的呀。</w:t>
      </w:r>
    </w:p>
    <w:p>
      <w:pPr>
        <w:ind w:left="1260" w:hanging="1260"/>
      </w:pPr>
      <w:r>
        <w:rPr>
          <w:rStyle w:val="101"/>
          <w:rFonts w:ascii="Verdana" w:hAnsi="Verdana" w:cs="Verdana"/>
          <w:bCs/>
          <w:color w:val="000000"/>
          <w:szCs w:val="21"/>
        </w:rPr>
        <w:t>他是我的徒儿啊。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：诶，那张文远，他是我的徒儿啊。)</w:t>
      </w:r>
    </w:p>
    <w:p>
      <w:pPr>
        <w:ind w:left="1260" w:hanging="1260"/>
      </w:pPr>
      <w:r>
        <w:rPr>
          <w:rStyle w:val="101"/>
          <w:rFonts w:ascii="Verdana" w:hAnsi="Verdana" w:cs="Verdana"/>
          <w:bCs/>
          <w:color w:val="000000"/>
          <w:szCs w:val="21"/>
        </w:rPr>
        <w:t>同在刑房，抄写文卷。</w:t>
      </w:r>
    </w:p>
    <w:p>
      <w:pPr>
        <w:ind w:left="1260" w:hanging="1260"/>
      </w:pPr>
      <w:r>
        <w:rPr>
          <w:rStyle w:val="101"/>
          <w:rFonts w:ascii="Verdana" w:hAnsi="Verdana" w:cs="Verdana"/>
          <w:bCs/>
          <w:color w:val="000000"/>
          <w:szCs w:val="21"/>
        </w:rPr>
        <w:t>同宿</w:t>
      </w:r>
      <w:r>
        <w:rPr>
          <w:rStyle w:val="101"/>
          <w:rFonts w:hint="eastAsia" w:ascii="Verdana" w:hAnsi="Verdana" w:cs="Verdana"/>
          <w:bCs/>
          <w:color w:val="000000"/>
          <w:szCs w:val="21"/>
        </w:rPr>
        <w:t>值</w:t>
      </w:r>
      <w:r>
        <w:rPr>
          <w:rStyle w:val="101"/>
          <w:rFonts w:ascii="Verdana" w:hAnsi="Verdana" w:cs="Verdana"/>
          <w:bCs/>
          <w:color w:val="000000"/>
          <w:szCs w:val="21"/>
        </w:rPr>
        <w:t>夜，抵足而眠。</w:t>
      </w:r>
    </w:p>
    <w:p>
      <w:pPr>
        <w:ind w:left="1260" w:hanging="1260"/>
      </w:pPr>
      <w:r>
        <w:rPr>
          <w:rStyle w:val="101"/>
          <w:rFonts w:ascii="Verdana" w:hAnsi="Verdana" w:cs="Verdana"/>
          <w:bCs/>
          <w:color w:val="000000"/>
          <w:szCs w:val="21"/>
        </w:rPr>
        <w:t>呃，房漏了?找房东啊。</w:t>
      </w:r>
    </w:p>
    <w:p>
      <w:pPr>
        <w:ind w:left="1260" w:hanging="1260"/>
      </w:pPr>
      <w:r>
        <w:rPr>
          <w:rStyle w:val="101"/>
          <w:rFonts w:ascii="Verdana" w:hAnsi="Verdana" w:cs="Verdana"/>
          <w:bCs/>
          <w:color w:val="000000"/>
          <w:szCs w:val="21"/>
        </w:rPr>
        <w:t>诶，哪有这样的事</w:t>
      </w:r>
      <w:r>
        <w:rPr>
          <w:rStyle w:val="101"/>
          <w:rFonts w:hint="eastAsia" w:ascii="Verdana" w:hAnsi="Verdana" w:cs="Verdana"/>
          <w:bCs/>
          <w:color w:val="000000"/>
          <w:szCs w:val="21"/>
        </w:rPr>
        <w:t>(</w:t>
      </w:r>
      <w:r>
        <w:rPr>
          <w:rStyle w:val="101"/>
          <w:rFonts w:ascii="Verdana" w:hAnsi="Verdana" w:cs="Verdana"/>
          <w:bCs/>
          <w:color w:val="000000"/>
          <w:szCs w:val="21"/>
        </w:rPr>
        <w:t>体</w:t>
      </w:r>
      <w:r>
        <w:rPr>
          <w:rStyle w:val="101"/>
          <w:rFonts w:hint="eastAsia" w:ascii="Verdana" w:hAnsi="Verdana" w:cs="Verdana"/>
          <w:bCs/>
          <w:color w:val="000000"/>
          <w:szCs w:val="21"/>
        </w:rPr>
        <w:t>)</w:t>
      </w:r>
      <w:r>
        <w:rPr>
          <w:rStyle w:val="101"/>
          <w:rFonts w:ascii="Verdana" w:hAnsi="Verdana" w:cs="Verdana"/>
          <w:bCs/>
          <w:color w:val="000000"/>
          <w:szCs w:val="21"/>
        </w:rPr>
        <w:t>啊?!</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是</w:t>
      </w:r>
      <w:r>
        <w:rPr>
          <w:rStyle w:val="101"/>
          <w:rFonts w:hint="eastAsia" w:ascii="Verdana" w:hAnsi="Verdana" w:cs="Verdana"/>
          <w:bCs/>
          <w:color w:val="000000"/>
          <w:szCs w:val="21"/>
        </w:rPr>
        <w:t>)</w:t>
      </w:r>
      <w:r>
        <w:rPr>
          <w:rStyle w:val="101"/>
          <w:rFonts w:ascii="Verdana" w:hAnsi="Verdana" w:cs="Verdana"/>
          <w:bCs/>
          <w:color w:val="000000"/>
          <w:szCs w:val="21"/>
        </w:rPr>
        <w:t>哪个?</w:t>
      </w:r>
    </w:p>
    <w:p>
      <w:pPr>
        <w:ind w:left="1260" w:hanging="1260"/>
      </w:pPr>
      <w:r>
        <w:rPr>
          <w:rStyle w:val="101"/>
          <w:rFonts w:ascii="Verdana" w:hAnsi="Verdana" w:cs="Verdana"/>
          <w:bCs/>
          <w:color w:val="000000"/>
          <w:szCs w:val="21"/>
        </w:rPr>
        <w:t>住口!</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】一言怒恼宋公明，</w:t>
      </w:r>
    </w:p>
    <w:p>
      <w:pPr>
        <w:ind w:left="1260" w:hanging="1260"/>
      </w:pPr>
      <w:r>
        <w:rPr>
          <w:rStyle w:val="101"/>
          <w:rFonts w:ascii="Verdana" w:hAnsi="Verdana" w:cs="Verdana"/>
          <w:bCs/>
          <w:color w:val="000000"/>
          <w:szCs w:val="21"/>
        </w:rPr>
        <w:t>阎大姐!</w:t>
      </w:r>
    </w:p>
    <w:p>
      <w:pPr>
        <w:ind w:left="1260" w:hanging="1260"/>
      </w:pPr>
      <w:r>
        <w:rPr>
          <w:rStyle w:val="101"/>
          <w:rFonts w:ascii="Verdana" w:hAnsi="Verdana" w:cs="Verdana"/>
          <w:bCs/>
          <w:color w:val="000000"/>
          <w:szCs w:val="21"/>
        </w:rPr>
        <w:t>阎惜</w:t>
      </w:r>
      <w:r>
        <w:rPr>
          <w:rStyle w:val="101"/>
          <w:rFonts w:hint="eastAsia" w:ascii="Verdana" w:hAnsi="Verdana" w:cs="Verdana"/>
          <w:bCs/>
          <w:color w:val="000000"/>
          <w:szCs w:val="21"/>
        </w:rPr>
        <w:t>姣</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呵呵，你叫起你宋大爷的官印来了!</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我把你这个贼淫妇</w:t>
      </w:r>
      <w:r>
        <w:rPr>
          <w:rStyle w:val="101"/>
          <w:rFonts w:hint="eastAsia" w:ascii="Verdana" w:hAnsi="Verdana" w:cs="Verdana"/>
          <w:bCs/>
          <w:color w:val="000000"/>
          <w:szCs w:val="21"/>
        </w:rPr>
        <w:t>哇</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唉，想我宋江花费多少</w:t>
      </w:r>
      <w:r>
        <w:rPr>
          <w:rStyle w:val="101"/>
          <w:rFonts w:hint="eastAsia" w:ascii="Verdana" w:hAnsi="Verdana" w:cs="Verdana"/>
          <w:bCs/>
          <w:color w:val="000000"/>
          <w:szCs w:val="21"/>
        </w:rPr>
        <w:t>的</w:t>
      </w:r>
      <w:r>
        <w:rPr>
          <w:rStyle w:val="101"/>
          <w:rFonts w:ascii="Verdana" w:hAnsi="Verdana" w:cs="Verdana"/>
          <w:bCs/>
          <w:color w:val="000000"/>
          <w:szCs w:val="21"/>
        </w:rPr>
        <w:t>精神，倒落了一个</w:t>
      </w:r>
      <w:r>
        <w:rPr>
          <w:rStyle w:val="101"/>
          <w:rFonts w:hint="eastAsia" w:ascii="Verdana" w:hAnsi="Verdana" w:cs="Verdana"/>
          <w:bCs/>
          <w:color w:val="000000"/>
          <w:szCs w:val="21"/>
        </w:rPr>
        <w:t>“</w:t>
      </w:r>
      <w:r>
        <w:rPr>
          <w:rStyle w:val="101"/>
          <w:rFonts w:ascii="Verdana" w:hAnsi="Verdana" w:cs="Verdana"/>
          <w:bCs/>
          <w:color w:val="000000"/>
          <w:szCs w:val="21"/>
        </w:rPr>
        <w:t>无耻</w:t>
      </w:r>
      <w:r>
        <w:rPr>
          <w:rStyle w:val="101"/>
          <w:rFonts w:hint="eastAsia" w:ascii="Verdana" w:hAnsi="Verdana" w:cs="Verdana"/>
          <w:bCs/>
          <w:color w:val="000000"/>
          <w:szCs w:val="21"/>
        </w:rPr>
        <w:t>”</w:t>
      </w:r>
      <w:r>
        <w:rPr>
          <w:rStyle w:val="101"/>
          <w:rFonts w:ascii="Verdana" w:hAnsi="Verdana" w:cs="Verdana"/>
          <w:bCs/>
          <w:color w:val="000000"/>
          <w:szCs w:val="21"/>
        </w:rPr>
        <w:t>之名喏!</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】骂一声阎惜姣无义贱人。曾记得那年遭荒旱，你一家三人来到郓城。</w:t>
      </w:r>
      <w:r>
        <w:rPr>
          <w:rStyle w:val="101"/>
          <w:rFonts w:hint="eastAsia" w:ascii="Verdana" w:hAnsi="Verdana" w:cs="Verdana"/>
          <w:bCs/>
          <w:color w:val="000000"/>
          <w:szCs w:val="21"/>
        </w:rPr>
        <w:t>买</w:t>
      </w:r>
      <w:r>
        <w:rPr>
          <w:rStyle w:val="101"/>
          <w:rFonts w:ascii="Verdana" w:hAnsi="Verdana" w:cs="Verdana"/>
          <w:bCs/>
          <w:color w:val="000000"/>
          <w:szCs w:val="21"/>
        </w:rPr>
        <w:t>你的身价三十两，我为你得罪了【</w:t>
      </w:r>
      <w:r>
        <w:rPr>
          <w:rStyle w:val="101"/>
          <w:rFonts w:hint="eastAsia" w:ascii="Verdana" w:hAnsi="Verdana" w:cs="Verdana"/>
          <w:bCs/>
          <w:color w:val="000000"/>
          <w:sz w:val="15"/>
          <w:szCs w:val="15"/>
        </w:rPr>
        <w:t>转</w:t>
      </w:r>
      <w:r>
        <w:rPr>
          <w:rStyle w:val="101"/>
          <w:rFonts w:hint="eastAsia" w:ascii="楷体" w:hAnsi="楷体" w:eastAsia="楷体" w:cs="Verdana"/>
          <w:bCs/>
          <w:color w:val="000000"/>
          <w:szCs w:val="21"/>
        </w:rPr>
        <w:t>西皮</w:t>
      </w:r>
      <w:r>
        <w:rPr>
          <w:rStyle w:val="101"/>
          <w:rFonts w:ascii="楷体" w:hAnsi="楷体" w:eastAsia="楷体" w:cs="Verdana"/>
          <w:bCs/>
          <w:color w:val="000000"/>
          <w:szCs w:val="21"/>
        </w:rPr>
        <w:t>快板</w:t>
      </w:r>
      <w:r>
        <w:rPr>
          <w:rStyle w:val="101"/>
          <w:rFonts w:ascii="Verdana" w:hAnsi="Verdana" w:cs="Verdana"/>
          <w:bCs/>
          <w:color w:val="000000"/>
          <w:szCs w:val="21"/>
        </w:rPr>
        <w:t>】众家的宾朋。我为你造了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：建了)</w:t>
      </w:r>
      <w:r>
        <w:rPr>
          <w:rStyle w:val="101"/>
          <w:rFonts w:ascii="Verdana" w:hAnsi="Verdana" w:cs="Verdana"/>
          <w:bCs/>
          <w:color w:val="000000"/>
          <w:szCs w:val="21"/>
        </w:rPr>
        <w:t>乌龙院，我为你花费许多银。我为你【</w:t>
      </w:r>
      <w:r>
        <w:rPr>
          <w:rStyle w:val="101"/>
          <w:rFonts w:hint="eastAsia" w:ascii="Verdana" w:hAnsi="Verdana" w:cs="Verdana"/>
          <w:bCs/>
          <w:color w:val="000000"/>
          <w:sz w:val="15"/>
          <w:szCs w:val="15"/>
        </w:rPr>
        <w:t>转</w:t>
      </w:r>
      <w:r>
        <w:rPr>
          <w:rStyle w:val="101"/>
          <w:rFonts w:hint="eastAsia" w:ascii="楷体" w:hAnsi="楷体" w:eastAsia="楷体" w:cs="Verdana"/>
          <w:bCs/>
          <w:color w:val="000000"/>
          <w:szCs w:val="21"/>
        </w:rPr>
        <w:t>西皮</w:t>
      </w:r>
      <w:r>
        <w:rPr>
          <w:rStyle w:val="101"/>
          <w:rFonts w:ascii="楷体" w:hAnsi="楷体" w:eastAsia="楷体" w:cs="Verdana"/>
          <w:bCs/>
          <w:color w:val="000000"/>
          <w:szCs w:val="21"/>
        </w:rPr>
        <w:t>摇板</w:t>
      </w:r>
      <w:r>
        <w:rPr>
          <w:rStyle w:val="101"/>
          <w:rFonts w:ascii="Verdana" w:hAnsi="Verdana" w:cs="Verdana"/>
          <w:bCs/>
          <w:color w:val="000000"/>
          <w:szCs w:val="21"/>
        </w:rPr>
        <w:t>】在父母台前不能够行孝，</w:t>
      </w:r>
    </w:p>
    <w:p>
      <w:pPr>
        <w:ind w:left="1260" w:hanging="1260"/>
      </w:pPr>
      <w:r>
        <w:rPr>
          <w:rStyle w:val="101"/>
          <w:rFonts w:ascii="Verdana" w:hAnsi="Verdana" w:cs="Verdana"/>
          <w:bCs/>
          <w:color w:val="000000"/>
          <w:szCs w:val="21"/>
        </w:rPr>
        <w:t>呀呸!</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】我为你拆散夫妻情。一怒赶出乌龙院。</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】任你逃至天涯外，难逃宋江的掌握中。</w:t>
      </w:r>
    </w:p>
    <w:p>
      <w:pPr>
        <w:ind w:left="1260" w:hanging="1260"/>
      </w:pPr>
      <w:r>
        <w:rPr>
          <w:rStyle w:val="101"/>
          <w:rFonts w:hint="eastAsia" w:ascii="Verdana" w:hAnsi="Verdana" w:cs="Verdana"/>
          <w:bCs/>
          <w:color w:val="000000"/>
          <w:szCs w:val="21"/>
        </w:rPr>
        <w:t>(我料得定!)</w:t>
      </w:r>
    </w:p>
    <w:p>
      <w:pPr>
        <w:ind w:left="1260" w:hanging="1260"/>
      </w:pPr>
      <w:r>
        <w:rPr>
          <w:rStyle w:val="101"/>
          <w:rFonts w:hint="eastAsia" w:ascii="Verdana" w:hAnsi="Verdana" w:cs="Verdana"/>
          <w:bCs/>
          <w:color w:val="000000"/>
          <w:szCs w:val="21"/>
        </w:rPr>
        <w:t>(我)</w:t>
      </w:r>
      <w:r>
        <w:rPr>
          <w:rStyle w:val="101"/>
          <w:rFonts w:ascii="Verdana" w:hAnsi="Verdana" w:cs="Verdana"/>
          <w:bCs/>
          <w:color w:val="000000"/>
          <w:szCs w:val="21"/>
        </w:rPr>
        <w:t>料得定!</w:t>
      </w:r>
    </w:p>
    <w:p>
      <w:pPr>
        <w:ind w:left="1260" w:hanging="1260"/>
      </w:pPr>
      <w:r>
        <w:rPr>
          <w:rStyle w:val="101"/>
          <w:rFonts w:ascii="Verdana" w:hAnsi="Verdana" w:cs="Verdana"/>
          <w:bCs/>
          <w:color w:val="000000"/>
          <w:szCs w:val="21"/>
        </w:rPr>
        <w:t>呀呸!</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】两鬓蓬松贼淫妇，水性杨花下贱人。恨不得举拳将你打，</w:t>
      </w:r>
      <w:r>
        <w:rPr>
          <w:rStyle w:val="101"/>
          <w:rFonts w:cs="Verdana"/>
          <w:bCs/>
          <w:color w:val="000000"/>
          <w:szCs w:val="21"/>
        </w:rPr>
        <w:t>&lt;</w:t>
      </w:r>
      <w:r>
        <w:rPr>
          <w:rStyle w:val="101"/>
          <w:rFonts w:ascii="楷体" w:hAnsi="楷体" w:eastAsia="楷体" w:cs="Verdana"/>
          <w:b/>
          <w:bCs/>
          <w:color w:val="000000"/>
          <w:szCs w:val="21"/>
        </w:rPr>
        <w:t>行弦</w:t>
      </w:r>
      <w:r>
        <w:rPr>
          <w:rStyle w:val="101"/>
          <w:rFonts w:cs="Verdana"/>
          <w:bCs/>
          <w:color w:val="000000"/>
          <w:szCs w:val="21"/>
        </w:rPr>
        <w:t>&gt;</w:t>
      </w:r>
    </w:p>
    <w:p>
      <w:pPr>
        <w:ind w:left="1260" w:hanging="1260"/>
      </w:pPr>
      <w:r>
        <w:rPr>
          <w:rStyle w:val="101"/>
          <w:rFonts w:ascii="Verdana" w:hAnsi="Verdana" w:cs="Verdana"/>
          <w:bCs/>
          <w:color w:val="000000"/>
          <w:szCs w:val="21"/>
        </w:rPr>
        <w:t>哼!</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】大丈夫打妻不算人。从今后不进乌龙院，敢对苍天把誓盟。</w:t>
      </w:r>
    </w:p>
    <w:p>
      <w:pPr>
        <w:ind w:left="0" w:leftChars="0" w:firstLine="0" w:firstLineChars="0"/>
      </w:pPr>
      <w:r>
        <w:rPr>
          <w:rStyle w:val="101"/>
          <w:rFonts w:hint="eastAsia" w:ascii="Verdana" w:hAnsi="Verdana" w:cs="Verdana"/>
          <w:bCs/>
          <w:color w:val="000000"/>
          <w:szCs w:val="21"/>
        </w:rPr>
        <w:t>呃，呃，唉——</w:t>
      </w:r>
      <w:r>
        <w:rPr>
          <w:rStyle w:val="101"/>
          <w:rFonts w:ascii="Verdana" w:hAnsi="Verdana" w:cs="Verdana"/>
          <w:bCs/>
          <w:color w:val="000000"/>
          <w:szCs w:val="21"/>
        </w:rPr>
        <w:t>大姐，卑人今早也是吃了早酒了，言语不</w:t>
      </w:r>
      <w:r>
        <w:rPr>
          <w:rStyle w:val="101"/>
          <w:rFonts w:hint="eastAsia" w:ascii="Verdana" w:hAnsi="Verdana" w:cs="Verdana"/>
          <w:bCs/>
          <w:color w:val="000000"/>
          <w:szCs w:val="21"/>
        </w:rPr>
        <w:t>逊</w:t>
      </w:r>
      <w:r>
        <w:rPr>
          <w:rStyle w:val="101"/>
          <w:rFonts w:ascii="Verdana" w:hAnsi="Verdana" w:cs="Verdana"/>
          <w:bCs/>
          <w:color w:val="000000"/>
          <w:szCs w:val="21"/>
        </w:rPr>
        <w:t>，</w:t>
      </w:r>
      <w:r>
        <w:rPr>
          <w:rStyle w:val="101"/>
          <w:rFonts w:hint="eastAsia" w:ascii="Verdana" w:hAnsi="Verdana" w:cs="Verdana"/>
          <w:bCs/>
          <w:color w:val="000000"/>
          <w:szCs w:val="21"/>
        </w:rPr>
        <w:t>呃，</w:t>
      </w:r>
      <w:r>
        <w:rPr>
          <w:rStyle w:val="101"/>
          <w:rFonts w:ascii="Verdana" w:hAnsi="Verdana" w:cs="Verdana"/>
          <w:bCs/>
          <w:color w:val="000000"/>
          <w:szCs w:val="21"/>
        </w:rPr>
        <w:t>莫要计较啊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：你不要</w:t>
      </w:r>
      <w:r>
        <w:rPr>
          <w:rStyle w:val="101"/>
          <w:rFonts w:ascii="Verdana" w:hAnsi="Verdana" w:cs="Verdana"/>
          <w:bCs/>
          <w:color w:val="000000"/>
          <w:szCs w:val="21"/>
        </w:rPr>
        <w:t>计较啊</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哎呀!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】宋江跪在地埃尘，过往神灵听分明</w:t>
      </w:r>
      <w:r>
        <w:rPr>
          <w:rStyle w:val="101"/>
          <w:rFonts w:hint="eastAsia" w:ascii="Verdana" w:hAnsi="Verdana" w:cs="Verdana"/>
          <w:bCs/>
          <w:color w:val="000000"/>
          <w:szCs w:val="21"/>
        </w:rPr>
        <w:t>：</w:t>
      </w:r>
      <w:r>
        <w:rPr>
          <w:rStyle w:val="101"/>
          <w:rFonts w:ascii="Verdana" w:hAnsi="Verdana" w:cs="Verdana"/>
          <w:bCs/>
          <w:color w:val="000000"/>
          <w:szCs w:val="21"/>
        </w:rPr>
        <w:t>我若再进乌龙院，药酒毒死我宋公明。</w:t>
      </w:r>
    </w:p>
    <w:p>
      <w:pPr>
        <w:ind w:left="1260" w:hanging="1260"/>
      </w:pPr>
      <w:r>
        <w:rPr>
          <w:rStyle w:val="101"/>
          <w:rFonts w:ascii="Verdana" w:hAnsi="Verdana" w:cs="Verdana"/>
          <w:bCs/>
          <w:color w:val="000000"/>
          <w:szCs w:val="21"/>
        </w:rPr>
        <w:t>诶</w:t>
      </w:r>
      <w:r>
        <w:rPr>
          <w:rStyle w:val="101"/>
          <w:rFonts w:hint="eastAsia" w:ascii="Verdana" w:hAnsi="Verdana" w:cs="Verdana"/>
          <w:bCs/>
          <w:color w:val="000000"/>
          <w:szCs w:val="21"/>
        </w:rPr>
        <w:t>呀</w:t>
      </w:r>
      <w:r>
        <w:rPr>
          <w:rStyle w:val="101"/>
          <w:rFonts w:ascii="Verdana" w:hAnsi="Verdana" w:cs="Verdana"/>
          <w:bCs/>
          <w:color w:val="000000"/>
          <w:szCs w:val="21"/>
        </w:rPr>
        <w:t>，夫妇争论几句，何须当真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：何必认真)</w:t>
      </w:r>
      <w:r>
        <w:rPr>
          <w:rStyle w:val="101"/>
          <w:rFonts w:ascii="Verdana" w:hAnsi="Verdana" w:cs="Verdana"/>
          <w:bCs/>
          <w:color w:val="000000"/>
          <w:szCs w:val="21"/>
        </w:rPr>
        <w:t>。待我回去。</w:t>
      </w:r>
    </w:p>
    <w:p>
      <w:pPr>
        <w:ind w:left="1260" w:hanging="1260"/>
      </w:pPr>
      <w:r>
        <w:rPr>
          <w:rStyle w:val="101"/>
          <w:rFonts w:ascii="Verdana" w:hAnsi="Verdana" w:cs="Verdana"/>
          <w:bCs/>
          <w:color w:val="000000"/>
          <w:szCs w:val="21"/>
        </w:rPr>
        <w:t>啊?!这贱人竟将院门关闭了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竟将</w:t>
      </w:r>
      <w:r>
        <w:rPr>
          <w:rStyle w:val="101"/>
          <w:rFonts w:hint="eastAsia" w:ascii="Verdana" w:hAnsi="Verdana" w:cs="Verdana"/>
          <w:bCs/>
          <w:color w:val="000000"/>
          <w:szCs w:val="21"/>
        </w:rPr>
        <w:t>门户</w:t>
      </w:r>
      <w:r>
        <w:rPr>
          <w:rStyle w:val="101"/>
          <w:rFonts w:ascii="Verdana" w:hAnsi="Verdana" w:cs="Verdana"/>
          <w:bCs/>
          <w:color w:val="000000"/>
          <w:szCs w:val="21"/>
        </w:rPr>
        <w:t>关闭了</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唉——呀!</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当初不听朋友劝，失足上了无底船。受了许多肮脏气，花了许多昧心钱。</w:t>
      </w:r>
    </w:p>
    <w:p>
      <w:pPr>
        <w:ind w:left="1260" w:hanging="1260"/>
      </w:pPr>
      <w:r>
        <w:rPr>
          <w:rStyle w:val="101"/>
          <w:rFonts w:hint="eastAsia" w:ascii="Verdana" w:hAnsi="Verdana" w:cs="Verdana"/>
          <w:bCs/>
          <w:color w:val="000000"/>
          <w:szCs w:val="21"/>
        </w:rPr>
        <w:t>唉，</w:t>
      </w:r>
      <w:r>
        <w:rPr>
          <w:rStyle w:val="101"/>
          <w:rFonts w:ascii="Verdana" w:hAnsi="Verdana" w:cs="Verdana"/>
          <w:bCs/>
          <w:color w:val="000000"/>
          <w:szCs w:val="21"/>
        </w:rPr>
        <w:t>大丈夫</w:t>
      </w:r>
      <w:r>
        <w:rPr>
          <w:rStyle w:val="101"/>
          <w:rFonts w:hint="eastAsia" w:ascii="Verdana" w:hAnsi="Verdana" w:cs="Verdana"/>
          <w:bCs/>
          <w:color w:val="000000"/>
          <w:szCs w:val="21"/>
        </w:rPr>
        <w:t>拾</w:t>
      </w:r>
      <w:r>
        <w:rPr>
          <w:rStyle w:val="101"/>
          <w:rFonts w:ascii="Verdana" w:hAnsi="Verdana" w:cs="Verdana"/>
          <w:bCs/>
          <w:color w:val="000000"/>
          <w:szCs w:val="21"/>
        </w:rPr>
        <w:t>得起，放得下!</w:t>
      </w:r>
    </w:p>
    <w:p>
      <w:pPr>
        <w:ind w:left="1260" w:hanging="1260"/>
      </w:pPr>
      <w:r>
        <w:rPr>
          <w:rStyle w:val="101"/>
          <w:rFonts w:ascii="Verdana" w:hAnsi="Verdana" w:cs="Verdana"/>
          <w:bCs/>
          <w:color w:val="000000"/>
          <w:szCs w:val="21"/>
        </w:rPr>
        <w:t>说不来，</w:t>
      </w:r>
      <w:r>
        <w:rPr>
          <w:rStyle w:val="101"/>
          <w:rFonts w:hint="eastAsia" w:ascii="Verdana" w:hAnsi="Verdana" w:cs="Verdana"/>
          <w:bCs/>
          <w:color w:val="000000"/>
          <w:szCs w:val="21"/>
        </w:rPr>
        <w:t>我</w:t>
      </w:r>
      <w:r>
        <w:rPr>
          <w:rStyle w:val="101"/>
          <w:rFonts w:ascii="Verdana" w:hAnsi="Verdana" w:cs="Verdana"/>
          <w:bCs/>
          <w:color w:val="000000"/>
          <w:szCs w:val="21"/>
        </w:rPr>
        <w:t>就不来了!</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待我走去!</w:t>
      </w:r>
    </w:p>
    <w:p>
      <w:pPr>
        <w:ind w:left="1260" w:hanging="1260"/>
      </w:pPr>
      <w:r>
        <w:rPr>
          <w:rStyle w:val="101"/>
          <w:rFonts w:ascii="Verdana" w:hAnsi="Verdana" w:cs="Verdana"/>
          <w:bCs/>
          <w:color w:val="000000"/>
          <w:szCs w:val="21"/>
        </w:rPr>
        <w:t>唉呀!说什么不来，说什么走去!</w:t>
      </w:r>
    </w:p>
    <w:p>
      <w:pPr>
        <w:ind w:left="1260" w:hanging="1260"/>
      </w:pPr>
      <w:r>
        <w:rPr>
          <w:rStyle w:val="101"/>
          <w:rFonts w:ascii="Verdana" w:hAnsi="Verdana" w:cs="Verdana"/>
          <w:bCs/>
          <w:color w:val="000000"/>
          <w:szCs w:val="21"/>
        </w:rPr>
        <w:t>想这乌龙院乃</w:t>
      </w:r>
      <w:r>
        <w:rPr>
          <w:rStyle w:val="101"/>
          <w:rFonts w:hint="eastAsia" w:ascii="Verdana" w:hAnsi="Verdana" w:cs="Verdana"/>
          <w:bCs/>
          <w:color w:val="000000"/>
          <w:szCs w:val="21"/>
        </w:rPr>
        <w:t>(是)</w:t>
      </w:r>
      <w:r>
        <w:rPr>
          <w:rStyle w:val="101"/>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101"/>
          <w:rFonts w:ascii="Verdana" w:hAnsi="Verdana" w:cs="Verdana"/>
          <w:bCs/>
          <w:color w:val="000000"/>
          <w:szCs w:val="21"/>
        </w:rPr>
        <w:t>，我若不来，看你们哪一个大胆的敢来?!</w:t>
      </w:r>
    </w:p>
    <w:p>
      <w:pPr>
        <w:ind w:left="1260" w:hanging="1260"/>
      </w:pPr>
      <w:r>
        <w:rPr>
          <w:rStyle w:val="101"/>
          <w:rFonts w:ascii="Verdana" w:hAnsi="Verdana" w:cs="Verdana"/>
          <w:bCs/>
          <w:color w:val="000000"/>
          <w:szCs w:val="21"/>
        </w:rPr>
        <w:t>从今以后，这乌龙院中无事便罢，倘有风吹草动，</w:t>
      </w:r>
      <w:r>
        <w:rPr>
          <w:rStyle w:val="101"/>
          <w:rFonts w:hint="eastAsia" w:ascii="Verdana" w:hAnsi="Verdana" w:cs="Verdana"/>
          <w:bCs/>
          <w:color w:val="000000"/>
          <w:szCs w:val="21"/>
        </w:rPr>
        <w:t>嗯!</w:t>
      </w:r>
      <w:r>
        <w:rPr>
          <w:rStyle w:val="101"/>
          <w:rFonts w:ascii="Verdana" w:hAnsi="Verdana" w:cs="Verdana"/>
          <w:bCs/>
          <w:color w:val="000000"/>
          <w:szCs w:val="21"/>
        </w:rPr>
        <w:t>我就是这一刀——</w:t>
      </w:r>
    </w:p>
    <w:p>
      <w:pPr>
        <w:ind w:left="1260" w:hanging="1260"/>
      </w:pPr>
      <w:r>
        <w:rPr>
          <w:rStyle w:val="101"/>
          <w:rFonts w:hint="eastAsia" w:ascii="Verdana" w:hAnsi="Verdana" w:cs="Verdana"/>
          <w:bCs/>
          <w:color w:val="000000"/>
          <w:szCs w:val="21"/>
        </w:rPr>
        <w:t>(宋江</w:t>
      </w:r>
      <w:r>
        <w:rPr>
          <w:rStyle w:val="101"/>
          <w:rFonts w:hint="eastAsia" w:ascii="楷体" w:hAnsi="楷体" w:eastAsia="楷体" w:cs="Verdana"/>
          <w:bCs/>
          <w:color w:val="000000"/>
          <w:szCs w:val="21"/>
        </w:rPr>
        <w:t>用扇子比势</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定要结</w:t>
      </w:r>
      <w:r>
        <w:rPr>
          <w:rStyle w:val="101"/>
          <w:rFonts w:hint="eastAsia" w:ascii="Verdana" w:hAnsi="Verdana" w:cs="Verdana"/>
          <w:bCs/>
          <w:color w:val="000000"/>
          <w:szCs w:val="21"/>
        </w:rPr>
        <w:t>果</w:t>
      </w:r>
      <w:r>
        <w:rPr>
          <w:rStyle w:val="101"/>
          <w:rFonts w:ascii="Verdana" w:hAnsi="Verdana" w:cs="Verdana"/>
          <w:bCs/>
          <w:color w:val="000000"/>
          <w:szCs w:val="21"/>
        </w:rPr>
        <w:t>尔的狗命!</w:t>
      </w:r>
    </w:p>
    <w:p>
      <w:pPr>
        <w:ind w:left="1260" w:hanging="1260"/>
      </w:pPr>
      <w:r>
        <w:rPr>
          <w:rStyle w:val="101"/>
          <w:rFonts w:ascii="Verdana" w:hAnsi="Verdana" w:cs="Verdana"/>
          <w:bCs/>
          <w:color w:val="000000"/>
          <w:szCs w:val="21"/>
        </w:rPr>
        <w:t>你要仔细了，你要打</w:t>
      </w:r>
      <w:r>
        <w:rPr>
          <w:rStyle w:val="101"/>
          <w:rFonts w:hint="eastAsia" w:ascii="Verdana" w:hAnsi="Verdana" w:cs="Verdana"/>
          <w:bCs/>
          <w:color w:val="000000"/>
          <w:szCs w:val="21"/>
        </w:rPr>
        <w:t>点</w:t>
      </w:r>
      <w:r>
        <w:rPr>
          <w:rStyle w:val="101"/>
          <w:rFonts w:ascii="Verdana" w:hAnsi="Verdana" w:cs="Verdana"/>
          <w:bCs/>
          <w:color w:val="000000"/>
          <w:szCs w:val="21"/>
        </w:rPr>
        <w:t>了!</w:t>
      </w:r>
    </w:p>
    <w:p>
      <w:pPr>
        <w:ind w:left="1260" w:hanging="1260"/>
      </w:pPr>
      <w:r>
        <w:rPr>
          <w:rStyle w:val="101"/>
          <w:rFonts w:ascii="Verdana" w:hAnsi="Verdana" w:cs="Verdana"/>
          <w:bCs/>
          <w:color w:val="000000"/>
          <w:szCs w:val="21"/>
        </w:rPr>
        <w:t>唉，</w:t>
      </w:r>
      <w:r>
        <w:rPr>
          <w:rStyle w:val="101"/>
          <w:rFonts w:hint="eastAsia" w:ascii="Verdana" w:hAnsi="Verdana" w:cs="Verdana"/>
          <w:bCs/>
          <w:color w:val="000000"/>
          <w:szCs w:val="21"/>
        </w:rPr>
        <w:t>(我)</w:t>
      </w:r>
      <w:r>
        <w:rPr>
          <w:rStyle w:val="101"/>
          <w:rFonts w:ascii="Verdana" w:hAnsi="Verdana" w:cs="Verdana"/>
          <w:bCs/>
          <w:color w:val="000000"/>
          <w:szCs w:val="21"/>
        </w:rPr>
        <w:t>再也不来了。</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呃，妈儿娘，呃，今日衙中有事，呃，改日再会。</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大街之上拉拉扯扯，成何体统啊?</w:t>
      </w:r>
    </w:p>
    <w:p>
      <w:pPr>
        <w:ind w:left="1260" w:hanging="1260"/>
      </w:pPr>
      <w:r>
        <w:rPr>
          <w:rStyle w:val="101"/>
          <w:rFonts w:ascii="Verdana" w:hAnsi="Verdana" w:cs="Verdana"/>
          <w:bCs/>
          <w:color w:val="000000"/>
          <w:szCs w:val="21"/>
        </w:rPr>
        <w:t>你放手，我随你前去就是。</w:t>
      </w:r>
    </w:p>
    <w:p>
      <w:pPr>
        <w:ind w:left="1260" w:hanging="1260"/>
      </w:pPr>
      <w:r>
        <w:rPr>
          <w:rStyle w:val="101"/>
          <w:rFonts w:hint="eastAsia" w:ascii="Verdana" w:hAnsi="Verdana" w:cs="Verdana"/>
          <w:bCs/>
          <w:color w:val="000000"/>
          <w:szCs w:val="21"/>
        </w:rPr>
        <w:t>唉!</w:t>
      </w:r>
    </w:p>
    <w:p>
      <w:pPr>
        <w:ind w:left="1260" w:hanging="1260"/>
      </w:pPr>
      <w:r>
        <w:rPr>
          <w:rStyle w:val="101"/>
          <w:rFonts w:ascii="Verdana" w:hAnsi="Verdana" w:cs="Verdana"/>
          <w:bCs/>
          <w:color w:val="000000"/>
          <w:szCs w:val="21"/>
        </w:rPr>
        <w:t>呃，告辞了。</w:t>
      </w:r>
    </w:p>
    <w:p>
      <w:pPr>
        <w:ind w:left="1260" w:hanging="1260"/>
      </w:pPr>
      <w:r>
        <w:rPr>
          <w:rStyle w:val="101"/>
          <w:rFonts w:ascii="Verdana" w:hAnsi="Verdana" w:cs="Verdana"/>
          <w:bCs/>
          <w:color w:val="000000"/>
          <w:szCs w:val="21"/>
        </w:rPr>
        <w:t>她不是想我!</w:t>
      </w:r>
    </w:p>
    <w:p>
      <w:pPr>
        <w:ind w:left="1260" w:hanging="1260"/>
      </w:pPr>
      <w:r>
        <w:rPr>
          <w:rStyle w:val="101"/>
          <w:rFonts w:hint="eastAsia" w:ascii="Verdana" w:hAnsi="Verdana" w:cs="Verdana"/>
          <w:bCs/>
          <w:color w:val="000000"/>
          <w:szCs w:val="21"/>
        </w:rPr>
        <w:t>(她)</w:t>
      </w:r>
      <w:r>
        <w:rPr>
          <w:rStyle w:val="101"/>
          <w:rFonts w:ascii="Verdana" w:hAnsi="Verdana" w:cs="Verdana"/>
          <w:bCs/>
          <w:color w:val="000000"/>
          <w:szCs w:val="21"/>
        </w:rPr>
        <w:t>说的不是我啊!</w:t>
      </w:r>
    </w:p>
    <w:p>
      <w:pPr>
        <w:ind w:left="1260" w:hanging="1260"/>
      </w:pPr>
      <w:r>
        <w:rPr>
          <w:rStyle w:val="101"/>
          <w:rFonts w:ascii="Verdana" w:hAnsi="Verdana" w:cs="Verdana"/>
          <w:bCs/>
          <w:color w:val="000000"/>
          <w:szCs w:val="21"/>
        </w:rPr>
        <w:t>要去。你去，我不去!</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告辞了!</w:t>
      </w:r>
    </w:p>
    <w:p>
      <w:pPr>
        <w:ind w:left="1260" w:hanging="1260"/>
      </w:pPr>
      <w:r>
        <w:rPr>
          <w:rStyle w:val="101"/>
          <w:rFonts w:hint="eastAsia" w:ascii="Verdana" w:hAnsi="Verdana" w:cs="Verdana"/>
          <w:bCs/>
          <w:color w:val="000000"/>
          <w:szCs w:val="21"/>
        </w:rPr>
        <w:t>呃，呃，</w:t>
      </w:r>
      <w:r>
        <w:rPr>
          <w:rStyle w:val="101"/>
          <w:rFonts w:ascii="Verdana" w:hAnsi="Verdana" w:cs="Verdana"/>
          <w:bCs/>
          <w:color w:val="000000"/>
          <w:szCs w:val="21"/>
        </w:rPr>
        <w:t>外面不要上门锁。</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：外面不要上门啊。)</w:t>
      </w:r>
    </w:p>
    <w:p>
      <w:pPr>
        <w:ind w:left="1260" w:hanging="1260"/>
      </w:pPr>
      <w:r>
        <w:rPr>
          <w:rStyle w:val="101"/>
          <w:rFonts w:ascii="Verdana" w:hAnsi="Verdana" w:cs="Verdana"/>
          <w:bCs/>
          <w:color w:val="000000"/>
          <w:szCs w:val="21"/>
        </w:rPr>
        <w:t>(阎婆</w:t>
      </w:r>
      <w:r>
        <w:rPr>
          <w:rStyle w:val="101"/>
          <w:rFonts w:ascii="Verdana" w:hAnsi="Verdana" w:cs="Verdana"/>
          <w:bCs/>
          <w:color w:val="000000"/>
          <w:szCs w:val="21"/>
        </w:rPr>
        <w:tab/>
      </w:r>
      <w:r>
        <w:rPr>
          <w:rStyle w:val="101"/>
          <w:rFonts w:ascii="Verdana" w:hAnsi="Verdana" w:cs="Verdana"/>
          <w:bCs/>
          <w:color w:val="000000"/>
          <w:szCs w:val="21"/>
        </w:rPr>
        <w:t>里面不要上</w:t>
      </w:r>
      <w:r>
        <w:rPr>
          <w:rStyle w:val="101"/>
          <w:rFonts w:hint="eastAsia" w:ascii="Verdana" w:hAnsi="Verdana" w:cs="Verdana"/>
          <w:bCs/>
          <w:color w:val="000000"/>
          <w:szCs w:val="21"/>
        </w:rPr>
        <w:t>门闩</w:t>
      </w:r>
      <w:r>
        <w:rPr>
          <w:rStyle w:val="101"/>
          <w:rFonts w:ascii="Verdana" w:hAnsi="Verdana" w:cs="Verdana"/>
          <w:bCs/>
          <w:color w:val="000000"/>
          <w:szCs w:val="21"/>
        </w:rPr>
        <w:t>。)</w:t>
      </w:r>
    </w:p>
    <w:p>
      <w:pPr>
        <w:ind w:left="1260" w:hanging="1260"/>
      </w:pPr>
      <w:r>
        <w:rPr>
          <w:rStyle w:val="101"/>
          <w:rFonts w:hint="eastAsia" w:ascii="Verdana" w:hAnsi="Verdana" w:cs="Verdana"/>
          <w:bCs/>
          <w:color w:val="000000"/>
          <w:szCs w:val="21"/>
        </w:rPr>
        <w:t>(不要加锁啊。)</w:t>
      </w:r>
    </w:p>
    <w:p>
      <w:pPr>
        <w:ind w:left="1260" w:hanging="1260"/>
      </w:pPr>
      <w:r>
        <w:rPr>
          <w:rStyle w:val="101"/>
          <w:rFonts w:ascii="Verdana" w:hAnsi="Verdana" w:cs="Verdana"/>
          <w:bCs/>
          <w:color w:val="000000"/>
          <w:szCs w:val="21"/>
        </w:rPr>
        <w:t>呃，我明日早衙</w:t>
      </w:r>
      <w:r>
        <w:rPr>
          <w:rStyle w:val="101"/>
          <w:rFonts w:hint="eastAsia" w:ascii="Verdana" w:hAnsi="Verdana" w:cs="Verdana"/>
          <w:bCs/>
          <w:color w:val="000000"/>
          <w:szCs w:val="21"/>
        </w:rPr>
        <w:t>(还)</w:t>
      </w:r>
      <w:r>
        <w:rPr>
          <w:rStyle w:val="101"/>
          <w:rFonts w:ascii="Verdana" w:hAnsi="Verdana" w:cs="Verdana"/>
          <w:bCs/>
          <w:color w:val="000000"/>
          <w:szCs w:val="21"/>
        </w:rPr>
        <w:t>有事啊!</w:t>
      </w:r>
    </w:p>
    <w:p>
      <w:pPr>
        <w:ind w:left="1260" w:hanging="1260"/>
      </w:pPr>
      <w:r>
        <w:rPr>
          <w:rStyle w:val="101"/>
          <w:rFonts w:ascii="Verdana" w:hAnsi="Verdana" w:cs="Verdana"/>
          <w:bCs/>
          <w:color w:val="000000"/>
          <w:szCs w:val="21"/>
        </w:rPr>
        <w:t>大姐，惜娇!</w:t>
      </w:r>
    </w:p>
    <w:p>
      <w:pPr>
        <w:ind w:left="1260" w:hanging="1260"/>
      </w:pPr>
      <w:r>
        <w:rPr>
          <w:rStyle w:val="101"/>
          <w:rFonts w:ascii="Verdana" w:hAnsi="Verdana" w:cs="Verdana"/>
          <w:bCs/>
          <w:color w:val="000000"/>
          <w:szCs w:val="21"/>
        </w:rPr>
        <w:t>她径自一人睡去了!</w:t>
      </w:r>
    </w:p>
    <w:p>
      <w:pPr>
        <w:ind w:left="1260" w:hanging="1260"/>
      </w:pPr>
      <w:r>
        <w:rPr>
          <w:rStyle w:val="101"/>
          <w:rFonts w:ascii="Verdana" w:hAnsi="Verdana" w:cs="Verdana"/>
          <w:bCs/>
          <w:color w:val="000000"/>
          <w:szCs w:val="21"/>
        </w:rPr>
        <w:t>唉，想我宋江，英雄当世，今晚再宿乌龙院中，好不悔闷人也!</w:t>
      </w:r>
    </w:p>
    <w:p>
      <w:pPr>
        <w:ind w:left="1021" w:hanging="1021"/>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】一更紧催一更尽，秋气透窗伴孤灯。她先前待我情义重，为何今日变了心，啊，变了心。</w:t>
      </w:r>
    </w:p>
    <w:p>
      <w:pPr>
        <w:ind w:left="1021" w:hanging="1021"/>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】玉漏迢迢银河耿，仗义英雄</w:t>
      </w:r>
      <w:r>
        <w:rPr>
          <w:rStyle w:val="68"/>
          <w:rFonts w:ascii="Verdana" w:hAnsi="Verdana" w:cs="Verdana"/>
          <w:bCs/>
          <w:color w:val="000000"/>
          <w:szCs w:val="21"/>
        </w:rPr>
        <w:footnoteReference w:id="511"/>
      </w:r>
      <w:r>
        <w:rPr>
          <w:rStyle w:val="101"/>
          <w:rFonts w:ascii="Verdana" w:hAnsi="Verdana" w:cs="Verdana"/>
          <w:bCs/>
          <w:color w:val="000000"/>
          <w:szCs w:val="21"/>
        </w:rPr>
        <w:t>气似虹。直</w:t>
      </w:r>
      <w:r>
        <w:rPr>
          <w:rStyle w:val="101"/>
          <w:rFonts w:ascii="Verdana" w:hAnsi="Verdana" w:cs="Verdana"/>
          <w:bCs/>
          <w:szCs w:val="21"/>
        </w:rPr>
        <w:t>饶</w:t>
      </w:r>
      <w:r>
        <w:rPr>
          <w:rStyle w:val="101"/>
          <w:rFonts w:ascii="Verdana" w:hAnsi="Verdana" w:cs="Verdana"/>
          <w:bCs/>
          <w:color w:val="000000"/>
          <w:szCs w:val="21"/>
        </w:rPr>
        <w:t>如今才知悔，何不当初莫来行，啊，莫来行。</w:t>
      </w:r>
    </w:p>
    <w:p>
      <w:pPr>
        <w:ind w:left="1260" w:hanging="1260"/>
      </w:pPr>
      <w:r>
        <w:rPr>
          <w:rStyle w:val="101"/>
          <w:rFonts w:ascii="Verdana" w:hAnsi="Verdana" w:cs="Verdana"/>
          <w:bCs/>
          <w:color w:val="000000"/>
          <w:szCs w:val="21"/>
        </w:rPr>
        <w:t>妈儿娘，</w:t>
      </w:r>
      <w:r>
        <w:rPr>
          <w:rStyle w:val="101"/>
          <w:rFonts w:hint="eastAsia" w:ascii="Verdana" w:hAnsi="Verdana" w:cs="Verdana"/>
          <w:bCs/>
          <w:color w:val="000000"/>
          <w:szCs w:val="21"/>
        </w:rPr>
        <w:t>(</w:t>
      </w:r>
      <w:r>
        <w:rPr>
          <w:rStyle w:val="101"/>
          <w:rFonts w:ascii="Verdana" w:hAnsi="Verdana" w:cs="Verdana"/>
          <w:bCs/>
          <w:color w:val="000000"/>
          <w:szCs w:val="21"/>
        </w:rPr>
        <w:t>妈儿娘，</w:t>
      </w:r>
      <w:r>
        <w:rPr>
          <w:rStyle w:val="101"/>
          <w:rFonts w:hint="eastAsia" w:ascii="Verdana" w:hAnsi="Verdana" w:cs="Verdana"/>
          <w:bCs/>
          <w:color w:val="000000"/>
          <w:szCs w:val="21"/>
        </w:rPr>
        <w:t>)</w:t>
      </w:r>
      <w:r>
        <w:rPr>
          <w:rStyle w:val="101"/>
          <w:rFonts w:ascii="Verdana" w:hAnsi="Verdana" w:cs="Verdana"/>
          <w:bCs/>
          <w:color w:val="000000"/>
          <w:szCs w:val="21"/>
        </w:rPr>
        <w:t>开门来!</w:t>
      </w:r>
    </w:p>
    <w:p>
      <w:pPr>
        <w:ind w:left="1260" w:hanging="1260"/>
      </w:pPr>
      <w:r>
        <w:rPr>
          <w:rStyle w:val="101"/>
          <w:rFonts w:ascii="Verdana" w:hAnsi="Verdana" w:cs="Verdana"/>
          <w:bCs/>
          <w:color w:val="000000"/>
          <w:szCs w:val="21"/>
        </w:rPr>
        <w:t>开门来!</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有事在心头，终日愁眉皱。</w:t>
      </w:r>
    </w:p>
    <w:p>
      <w:pPr>
        <w:ind w:left="1260" w:hanging="1260"/>
      </w:pP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哎呀且住!只顾行走，不想将招文袋失却。</w:t>
      </w:r>
    </w:p>
    <w:p>
      <w:pPr>
        <w:ind w:left="1260" w:hanging="1260"/>
      </w:pPr>
      <w:r>
        <w:rPr>
          <w:rStyle w:val="101"/>
          <w:rFonts w:ascii="Verdana" w:hAnsi="Verdana" w:cs="Verdana"/>
          <w:bCs/>
          <w:color w:val="000000"/>
          <w:szCs w:val="21"/>
        </w:rPr>
        <w:t>想这袋中，虽有黄金一锭，并无妨碍，只有那封书信，事关紧要，一旦泄漏，如何得了!</w:t>
      </w:r>
    </w:p>
    <w:p>
      <w:pPr>
        <w:ind w:left="1260" w:hanging="1260"/>
      </w:pPr>
      <w:r>
        <w:rPr>
          <w:rStyle w:val="101"/>
          <w:rFonts w:ascii="Verdana" w:hAnsi="Verdana" w:cs="Verdana"/>
          <w:bCs/>
          <w:color w:val="000000"/>
          <w:szCs w:val="21"/>
        </w:rPr>
        <w:t>哎呀!</w:t>
      </w:r>
      <w:r>
        <w:rPr>
          <w:rStyle w:val="101"/>
          <w:rFonts w:hint="eastAsia" w:ascii="Verdana" w:hAnsi="Verdana" w:cs="Verdana"/>
          <w:bCs/>
          <w:color w:val="000000"/>
          <w:szCs w:val="21"/>
        </w:rPr>
        <w:t>(这这这……)</w:t>
      </w:r>
    </w:p>
    <w:p>
      <w:pPr>
        <w:ind w:left="1260" w:hanging="1260"/>
      </w:pPr>
      <w:r>
        <w:rPr>
          <w:rStyle w:val="101"/>
          <w:rFonts w:ascii="Verdana" w:hAnsi="Verdana" w:cs="Verdana"/>
          <w:bCs/>
          <w:color w:val="000000"/>
          <w:szCs w:val="21"/>
        </w:rPr>
        <w:t>唉!事到如今，也只得再次进院了!</w:t>
      </w:r>
    </w:p>
    <w:p>
      <w:pPr>
        <w:ind w:left="1260" w:hanging="1260"/>
      </w:pPr>
      <w:r>
        <w:rPr>
          <w:rStyle w:val="101"/>
          <w:rFonts w:ascii="Verdana" w:hAnsi="Verdana" w:cs="Verdana"/>
          <w:bCs/>
          <w:color w:val="000000"/>
          <w:szCs w:val="21"/>
        </w:rPr>
        <w:t>罢!</w:t>
      </w:r>
    </w:p>
    <w:p>
      <w:pPr>
        <w:ind w:left="1260" w:hanging="1260"/>
      </w:pPr>
      <w:r>
        <w:rPr>
          <w:rStyle w:val="101"/>
          <w:rFonts w:ascii="Verdana" w:hAnsi="Verdana" w:cs="Verdana"/>
          <w:bCs/>
          <w:color w:val="000000"/>
          <w:szCs w:val="21"/>
        </w:rPr>
        <w:t>啊，大姐醒来，大姐醒来!</w:t>
      </w:r>
    </w:p>
    <w:p>
      <w:pPr>
        <w:ind w:left="1260" w:hanging="1260"/>
      </w:pPr>
      <w:r>
        <w:rPr>
          <w:rStyle w:val="101"/>
          <w:rFonts w:hint="eastAsia" w:ascii="Verdana" w:hAnsi="Verdana" w:cs="Verdana"/>
          <w:bCs/>
          <w:color w:val="000000"/>
          <w:szCs w:val="21"/>
        </w:rPr>
        <w:t>呃，是</w:t>
      </w:r>
      <w:r>
        <w:rPr>
          <w:rStyle w:val="101"/>
          <w:rFonts w:ascii="Verdana" w:hAnsi="Verdana" w:cs="Verdana"/>
          <w:bCs/>
          <w:color w:val="000000"/>
          <w:szCs w:val="21"/>
        </w:rPr>
        <w:t>我又回来了</w:t>
      </w:r>
      <w:r>
        <w:rPr>
          <w:rStyle w:val="101"/>
          <w:rFonts w:hint="eastAsia" w:ascii="Verdana" w:hAnsi="Verdana" w:cs="Verdana"/>
          <w:bCs/>
          <w:color w:val="000000"/>
          <w:szCs w:val="21"/>
        </w:rPr>
        <w:t>哇</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101"/>
          <w:rFonts w:ascii="Verdana" w:hAnsi="Verdana" w:cs="Verdana"/>
          <w:bCs/>
          <w:color w:val="000000"/>
          <w:szCs w:val="21"/>
        </w:rPr>
        <w:t>啊，大姐可曾看见这袋内的金锭</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：黄金)</w:t>
      </w:r>
      <w:r>
        <w:rPr>
          <w:rStyle w:val="101"/>
          <w:rFonts w:ascii="Verdana" w:hAnsi="Verdana" w:cs="Verdana"/>
          <w:bCs/>
          <w:color w:val="000000"/>
          <w:szCs w:val="21"/>
        </w:rPr>
        <w:t>呐?</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原是要交与大姐</w:t>
      </w:r>
      <w:r>
        <w:rPr>
          <w:rStyle w:val="101"/>
          <w:rFonts w:hint="eastAsia" w:ascii="Verdana" w:hAnsi="Verdana" w:cs="Verdana"/>
          <w:bCs/>
          <w:color w:val="000000"/>
          <w:szCs w:val="21"/>
        </w:rPr>
        <w:t>(你)</w:t>
      </w:r>
      <w:r>
        <w:rPr>
          <w:rStyle w:val="101"/>
          <w:rFonts w:ascii="Verdana" w:hAnsi="Verdana" w:cs="Verdana"/>
          <w:bCs/>
          <w:color w:val="000000"/>
          <w:szCs w:val="21"/>
        </w:rPr>
        <w:t>的。</w:t>
      </w:r>
    </w:p>
    <w:p>
      <w:pPr>
        <w:ind w:left="1260" w:hanging="1260"/>
      </w:pPr>
      <w:r>
        <w:rPr>
          <w:rStyle w:val="101"/>
          <w:rFonts w:ascii="Verdana" w:hAnsi="Verdana" w:cs="Verdana"/>
          <w:bCs/>
          <w:color w:val="000000"/>
          <w:szCs w:val="21"/>
        </w:rPr>
        <w:t>呃，这里面——</w:t>
      </w:r>
    </w:p>
    <w:p>
      <w:pPr>
        <w:ind w:left="1260" w:hanging="1260"/>
      </w:pPr>
      <w:r>
        <w:rPr>
          <w:rStyle w:val="101"/>
          <w:rFonts w:ascii="Verdana" w:hAnsi="Verdana" w:cs="Verdana"/>
          <w:bCs/>
          <w:color w:val="000000"/>
          <w:szCs w:val="21"/>
        </w:rPr>
        <w:t>呃，不错，正是一封书信。</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：呃，不错不错不错，正是，里面有一封书信。)</w:t>
      </w:r>
    </w:p>
    <w:p>
      <w:pPr>
        <w:ind w:left="1260" w:hanging="1260"/>
      </w:pPr>
      <w:r>
        <w:rPr>
          <w:rStyle w:val="101"/>
          <w:rFonts w:ascii="Verdana" w:hAnsi="Verdana" w:cs="Verdana"/>
          <w:bCs/>
          <w:color w:val="000000"/>
          <w:szCs w:val="21"/>
        </w:rPr>
        <w:t>呃，呃，乃是故友来信呐。</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：乃是朋友的书信呐。)</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是</w:t>
      </w:r>
      <w:r>
        <w:rPr>
          <w:rStyle w:val="101"/>
          <w:rFonts w:hint="eastAsia" w:ascii="Verdana" w:hAnsi="Verdana" w:cs="Verdana"/>
          <w:bCs/>
          <w:color w:val="000000"/>
          <w:szCs w:val="21"/>
        </w:rPr>
        <w:t>)</w:t>
      </w:r>
      <w:r>
        <w:rPr>
          <w:rStyle w:val="101"/>
          <w:rFonts w:ascii="Verdana" w:hAnsi="Verdana" w:cs="Verdana"/>
          <w:bCs/>
          <w:color w:val="000000"/>
          <w:szCs w:val="21"/>
        </w:rPr>
        <w:t>什么?</w:t>
      </w:r>
    </w:p>
    <w:p>
      <w:pPr>
        <w:ind w:left="1260" w:hanging="1260"/>
      </w:pPr>
      <w:r>
        <w:rPr>
          <w:rStyle w:val="101"/>
          <w:rFonts w:ascii="Verdana" w:hAnsi="Verdana" w:cs="Verdana"/>
          <w:bCs/>
          <w:color w:val="000000"/>
          <w:szCs w:val="21"/>
        </w:rPr>
        <w:t>大姐你噤声!</w:t>
      </w:r>
    </w:p>
    <w:p>
      <w:pPr>
        <w:ind w:left="1260" w:hanging="1260"/>
      </w:pPr>
      <w:r>
        <w:rPr>
          <w:rStyle w:val="101"/>
          <w:rFonts w:ascii="Verdana" w:hAnsi="Verdana" w:cs="Verdana"/>
          <w:bCs/>
          <w:color w:val="000000"/>
          <w:szCs w:val="21"/>
        </w:rPr>
        <w:t>你莫要高声</w:t>
      </w:r>
      <w:r>
        <w:rPr>
          <w:rStyle w:val="101"/>
          <w:rFonts w:hint="eastAsia" w:ascii="Verdana" w:hAnsi="Verdana" w:cs="Verdana"/>
          <w:bCs/>
          <w:color w:val="000000"/>
          <w:szCs w:val="21"/>
        </w:rPr>
        <w:t>呐</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大姐，</w:t>
      </w:r>
      <w:r>
        <w:rPr>
          <w:rStyle w:val="101"/>
          <w:rFonts w:hint="eastAsia" w:ascii="Verdana" w:hAnsi="Verdana" w:cs="Verdana"/>
          <w:bCs/>
          <w:color w:val="000000"/>
          <w:szCs w:val="21"/>
        </w:rPr>
        <w:t>(把信)</w:t>
      </w:r>
      <w:r>
        <w:rPr>
          <w:rStyle w:val="101"/>
          <w:rFonts w:ascii="Verdana" w:hAnsi="Verdana" w:cs="Verdana"/>
          <w:bCs/>
          <w:color w:val="000000"/>
          <w:szCs w:val="21"/>
        </w:rPr>
        <w:t>还与卑人</w:t>
      </w:r>
      <w:r>
        <w:rPr>
          <w:rStyle w:val="101"/>
          <w:rFonts w:hint="eastAsia" w:ascii="Verdana" w:hAnsi="Verdana" w:cs="Verdana"/>
          <w:bCs/>
          <w:color w:val="000000"/>
          <w:szCs w:val="21"/>
        </w:rPr>
        <w:t>罢</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念在你我夫妻一场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：念在你我从先的恩爱)</w:t>
      </w:r>
      <w:r>
        <w:rPr>
          <w:rStyle w:val="101"/>
          <w:rFonts w:ascii="Verdana" w:hAnsi="Verdana" w:cs="Verdana"/>
          <w:bCs/>
          <w:color w:val="000000"/>
          <w:szCs w:val="21"/>
        </w:rPr>
        <w:t>，把还我</w:t>
      </w:r>
      <w:r>
        <w:rPr>
          <w:rStyle w:val="101"/>
          <w:rFonts w:hint="eastAsia" w:ascii="Verdana" w:hAnsi="Verdana" w:cs="Verdana"/>
          <w:bCs/>
          <w:color w:val="000000"/>
          <w:szCs w:val="21"/>
        </w:rPr>
        <w:t>罢</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：把我罢。)</w:t>
      </w:r>
    </w:p>
    <w:p>
      <w:pPr>
        <w:ind w:left="1260" w:hanging="1260"/>
      </w:pPr>
      <w:r>
        <w:rPr>
          <w:rStyle w:val="101"/>
          <w:rFonts w:hint="eastAsia" w:ascii="Verdana" w:hAnsi="Verdana" w:cs="Verdana"/>
          <w:bCs/>
          <w:color w:val="000000"/>
          <w:szCs w:val="21"/>
        </w:rPr>
        <w:t>(把我罢。)</w:t>
      </w:r>
    </w:p>
    <w:p>
      <w:pPr>
        <w:ind w:left="1260" w:hanging="1260"/>
      </w:pPr>
      <w:r>
        <w:rPr>
          <w:rStyle w:val="101"/>
          <w:rFonts w:hint="eastAsia" w:ascii="Verdana" w:hAnsi="Verdana" w:cs="Verdana"/>
          <w:bCs/>
          <w:color w:val="000000"/>
          <w:szCs w:val="21"/>
        </w:rPr>
        <w:t>(还我罢。)</w:t>
      </w:r>
    </w:p>
    <w:p>
      <w:pPr>
        <w:ind w:left="1260" w:hanging="1260"/>
      </w:pPr>
      <w:r>
        <w:rPr>
          <w:rStyle w:val="101"/>
          <w:rFonts w:ascii="Verdana" w:hAnsi="Verdana" w:cs="Verdana"/>
          <w:bCs/>
          <w:color w:val="000000"/>
          <w:szCs w:val="21"/>
        </w:rPr>
        <w:t>依你什么?</w:t>
      </w:r>
    </w:p>
    <w:p>
      <w:pPr>
        <w:ind w:left="1260" w:hanging="1260"/>
      </w:pPr>
      <w:r>
        <w:rPr>
          <w:rStyle w:val="101"/>
          <w:rFonts w:hint="eastAsia" w:ascii="Verdana" w:hAnsi="Verdana" w:cs="Verdana"/>
          <w:bCs/>
          <w:color w:val="000000"/>
          <w:szCs w:val="21"/>
        </w:rPr>
        <w:t>呃呃</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依得依得!</w:t>
      </w:r>
    </w:p>
    <w:p>
      <w:pPr>
        <w:ind w:left="1260" w:hanging="1260"/>
      </w:pPr>
      <w:r>
        <w:rPr>
          <w:rStyle w:val="101"/>
          <w:rFonts w:ascii="Verdana" w:hAnsi="Verdana" w:cs="Verdana"/>
          <w:bCs/>
          <w:color w:val="000000"/>
          <w:szCs w:val="21"/>
        </w:rPr>
        <w:t>何谓</w:t>
      </w:r>
      <w:r>
        <w:rPr>
          <w:rStyle w:val="101"/>
          <w:rFonts w:hint="eastAsia" w:ascii="Verdana" w:hAnsi="Verdana" w:cs="Verdana"/>
          <w:bCs/>
          <w:color w:val="000000"/>
          <w:szCs w:val="21"/>
        </w:rPr>
        <w:t>“</w:t>
      </w:r>
      <w:r>
        <w:rPr>
          <w:rStyle w:val="101"/>
          <w:rFonts w:ascii="Verdana" w:hAnsi="Verdana" w:cs="Verdana"/>
          <w:bCs/>
          <w:color w:val="000000"/>
          <w:szCs w:val="21"/>
        </w:rPr>
        <w:t>了断</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诶，你无</w:t>
      </w:r>
      <w:r>
        <w:rPr>
          <w:rStyle w:val="101"/>
          <w:rFonts w:hint="eastAsia" w:ascii="Verdana" w:hAnsi="Verdana" w:cs="Verdana"/>
          <w:bCs/>
          <w:color w:val="000000"/>
          <w:szCs w:val="21"/>
        </w:rPr>
        <w:t>“</w:t>
      </w:r>
      <w:r>
        <w:rPr>
          <w:rStyle w:val="101"/>
          <w:rFonts w:ascii="Verdana" w:hAnsi="Verdana" w:cs="Verdana"/>
          <w:bCs/>
          <w:color w:val="000000"/>
          <w:szCs w:val="21"/>
        </w:rPr>
        <w:t>七条</w:t>
      </w:r>
      <w:r>
        <w:rPr>
          <w:rStyle w:val="101"/>
          <w:rFonts w:hint="eastAsia" w:ascii="Verdana" w:hAnsi="Verdana" w:cs="Verdana"/>
          <w:bCs/>
          <w:color w:val="000000"/>
          <w:szCs w:val="21"/>
        </w:rPr>
        <w:t>”</w:t>
      </w:r>
      <w:r>
        <w:rPr>
          <w:rStyle w:val="101"/>
          <w:rFonts w:ascii="Verdana" w:hAnsi="Verdana" w:cs="Verdana"/>
          <w:bCs/>
          <w:color w:val="000000"/>
          <w:szCs w:val="21"/>
        </w:rPr>
        <w:t>之犯，休书如何写得?</w:t>
      </w:r>
    </w:p>
    <w:p>
      <w:pPr>
        <w:ind w:left="1260" w:hanging="1260"/>
      </w:pPr>
      <w:r>
        <w:rPr>
          <w:rStyle w:val="101"/>
          <w:rFonts w:ascii="Verdana" w:hAnsi="Verdana" w:cs="Verdana"/>
          <w:bCs/>
          <w:color w:val="000000"/>
          <w:szCs w:val="21"/>
        </w:rPr>
        <w:t>不能写</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哪里去?</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好，好，好，我写我写。</w:t>
      </w:r>
    </w:p>
    <w:p>
      <w:pPr>
        <w:ind w:left="1260" w:hanging="1260"/>
      </w:pPr>
      <w:r>
        <w:rPr>
          <w:rStyle w:val="101"/>
          <w:rFonts w:ascii="Verdana" w:hAnsi="Verdana" w:cs="Verdana"/>
          <w:bCs/>
          <w:color w:val="000000"/>
          <w:szCs w:val="21"/>
        </w:rPr>
        <w:t>呃，还是不能写啊。</w:t>
      </w:r>
    </w:p>
    <w:p>
      <w:pPr>
        <w:ind w:left="1260" w:hanging="1260"/>
      </w:pPr>
      <w:r>
        <w:rPr>
          <w:rStyle w:val="101"/>
          <w:rFonts w:ascii="Verdana" w:hAnsi="Verdana" w:cs="Verdana"/>
          <w:bCs/>
          <w:color w:val="000000"/>
          <w:szCs w:val="21"/>
        </w:rPr>
        <w:t>无有文房四宝，怎样写得</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哦——原来你早有此意么?!</w:t>
      </w:r>
      <w:r>
        <w:rPr>
          <w:rStyle w:val="101"/>
          <w:rFonts w:hint="eastAsia" w:ascii="Verdana" w:hAnsi="Verdana" w:cs="Verdana"/>
          <w:bCs/>
          <w:color w:val="000000"/>
          <w:szCs w:val="21"/>
        </w:rPr>
        <w:t>唉!</w:t>
      </w:r>
    </w:p>
    <w:p>
      <w:pPr>
        <w:ind w:left="1260" w:hanging="1260"/>
      </w:pPr>
      <w:r>
        <w:rPr>
          <w:rStyle w:val="101"/>
          <w:rFonts w:ascii="Verdana" w:hAnsi="Verdana" w:cs="Verdana"/>
          <w:bCs/>
          <w:color w:val="000000"/>
          <w:szCs w:val="21"/>
        </w:rPr>
        <w:t>唉!待我来写。</w:t>
      </w:r>
    </w:p>
    <w:p>
      <w:pPr>
        <w:ind w:left="1260" w:hanging="1260"/>
      </w:pPr>
      <w:r>
        <w:rPr>
          <w:rStyle w:val="101"/>
          <w:rFonts w:ascii="Verdana" w:hAnsi="Verdana" w:cs="Verdana"/>
          <w:bCs/>
          <w:color w:val="000000"/>
          <w:szCs w:val="21"/>
        </w:rPr>
        <w:t>我是怎样写呀?</w:t>
      </w:r>
    </w:p>
    <w:p>
      <w:pPr>
        <w:ind w:left="1260" w:hanging="1260"/>
      </w:pPr>
      <w:r>
        <w:rPr>
          <w:rStyle w:val="101"/>
          <w:rFonts w:ascii="Verdana" w:hAnsi="Verdana" w:cs="Verdana"/>
          <w:bCs/>
          <w:color w:val="000000"/>
          <w:szCs w:val="21"/>
        </w:rPr>
        <w:t>罢!你讲我写!</w:t>
      </w:r>
    </w:p>
    <w:p>
      <w:pPr>
        <w:ind w:left="1260" w:hanging="1260"/>
      </w:pPr>
      <w:r>
        <w:rPr>
          <w:rStyle w:val="101"/>
          <w:rFonts w:ascii="Verdana" w:hAnsi="Verdana" w:cs="Verdana"/>
          <w:bCs/>
          <w:color w:val="000000"/>
          <w:szCs w:val="21"/>
        </w:rPr>
        <w:t>妾!</w:t>
      </w:r>
    </w:p>
    <w:p>
      <w:pPr>
        <w:ind w:left="1260" w:hanging="1260"/>
      </w:pPr>
      <w:r>
        <w:rPr>
          <w:rStyle w:val="101"/>
          <w:rFonts w:ascii="Verdana" w:hAnsi="Verdana" w:cs="Verdana"/>
          <w:bCs/>
          <w:color w:val="000000"/>
          <w:szCs w:val="21"/>
        </w:rPr>
        <w:t>妾与妻大不相同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：大有不同)</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就任凭你改嫁——</w:t>
      </w:r>
    </w:p>
    <w:p>
      <w:pPr>
        <w:ind w:left="1260" w:hanging="1260"/>
      </w:pPr>
      <w:r>
        <w:rPr>
          <w:rStyle w:val="101"/>
          <w:rFonts w:ascii="Verdana" w:hAnsi="Verdana" w:cs="Verdana"/>
          <w:bCs/>
          <w:color w:val="000000"/>
          <w:szCs w:val="21"/>
        </w:rPr>
        <w:t>诶，你改嫁</w:t>
      </w:r>
      <w:r>
        <w:rPr>
          <w:rStyle w:val="101"/>
          <w:rFonts w:hint="eastAsia" w:ascii="Verdana" w:hAnsi="Verdana" w:cs="Verdana"/>
          <w:bCs/>
          <w:color w:val="000000"/>
          <w:szCs w:val="21"/>
        </w:rPr>
        <w:t>别</w:t>
      </w:r>
      <w:r>
        <w:rPr>
          <w:rStyle w:val="101"/>
          <w:rFonts w:ascii="Verdana" w:hAnsi="Verdana" w:cs="Verdana"/>
          <w:bCs/>
          <w:color w:val="000000"/>
          <w:szCs w:val="21"/>
        </w:rPr>
        <w:t>人，任凭于你，单单就是不容你嫁那个姓张的!</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不写!</w:t>
      </w:r>
    </w:p>
    <w:p>
      <w:pPr>
        <w:ind w:left="1260" w:hanging="1260"/>
      </w:pPr>
      <w:r>
        <w:rPr>
          <w:rStyle w:val="101"/>
          <w:rFonts w:ascii="Verdana" w:hAnsi="Verdana" w:cs="Verdana"/>
          <w:bCs/>
          <w:color w:val="000000"/>
          <w:szCs w:val="21"/>
        </w:rPr>
        <w:t>哪里去?</w:t>
      </w:r>
    </w:p>
    <w:p>
      <w:pPr>
        <w:ind w:left="1260" w:hanging="1260"/>
      </w:pPr>
      <w:r>
        <w:rPr>
          <w:rStyle w:val="101"/>
          <w:rFonts w:ascii="Verdana" w:hAnsi="Verdana" w:cs="Verdana"/>
          <w:bCs/>
          <w:color w:val="000000"/>
          <w:szCs w:val="21"/>
        </w:rPr>
        <w:t>慢来</w:t>
      </w:r>
      <w:r>
        <w:rPr>
          <w:rStyle w:val="101"/>
          <w:rFonts w:hint="eastAsia" w:ascii="Verdana" w:hAnsi="Verdana" w:cs="Verdana"/>
          <w:bCs/>
          <w:color w:val="000000"/>
          <w:szCs w:val="21"/>
        </w:rPr>
        <w:t>(慢来)</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罢!</w:t>
      </w:r>
      <w:r>
        <w:rPr>
          <w:rStyle w:val="101"/>
          <w:rFonts w:hint="eastAsia" w:ascii="Verdana" w:hAnsi="Verdana" w:cs="Verdana"/>
          <w:bCs/>
          <w:color w:val="000000"/>
          <w:szCs w:val="21"/>
        </w:rPr>
        <w:t>(我)</w:t>
      </w:r>
      <w:r>
        <w:rPr>
          <w:rStyle w:val="101"/>
          <w:rFonts w:ascii="Verdana" w:hAnsi="Verdana" w:cs="Verdana"/>
          <w:bCs/>
          <w:color w:val="000000"/>
          <w:szCs w:val="21"/>
        </w:rPr>
        <w:t>就任凭你改嫁那张文远!</w:t>
      </w:r>
    </w:p>
    <w:p>
      <w:pPr>
        <w:ind w:left="1260" w:hanging="1260"/>
      </w:pPr>
      <w:r>
        <w:rPr>
          <w:rStyle w:val="101"/>
          <w:rFonts w:ascii="Verdana" w:hAnsi="Verdana" w:cs="Verdana"/>
          <w:bCs/>
          <w:color w:val="000000"/>
          <w:szCs w:val="21"/>
        </w:rPr>
        <w:t>拿去!</w:t>
      </w:r>
    </w:p>
    <w:p>
      <w:pPr>
        <w:ind w:left="1260" w:hanging="1260"/>
      </w:pPr>
      <w:r>
        <w:rPr>
          <w:rStyle w:val="101"/>
          <w:rFonts w:ascii="Verdana" w:hAnsi="Verdana" w:cs="Verdana"/>
          <w:bCs/>
          <w:color w:val="000000"/>
          <w:szCs w:val="21"/>
        </w:rPr>
        <w:t>为何?</w:t>
      </w:r>
    </w:p>
    <w:p>
      <w:pPr>
        <w:ind w:left="1260" w:hanging="1260"/>
      </w:pPr>
      <w:r>
        <w:rPr>
          <w:rStyle w:val="101"/>
          <w:rFonts w:ascii="Verdana" w:hAnsi="Verdana" w:cs="Verdana"/>
          <w:bCs/>
          <w:color w:val="000000"/>
          <w:szCs w:val="21"/>
        </w:rPr>
        <w:t>哦——还要打</w:t>
      </w:r>
      <w:r>
        <w:rPr>
          <w:rStyle w:val="101"/>
          <w:rFonts w:hint="eastAsia" w:ascii="Verdana" w:hAnsi="Verdana" w:cs="Verdana"/>
          <w:bCs/>
          <w:color w:val="000000"/>
          <w:szCs w:val="21"/>
        </w:rPr>
        <w:t>(上)</w:t>
      </w:r>
      <w:r>
        <w:rPr>
          <w:rStyle w:val="101"/>
          <w:rFonts w:ascii="Verdana" w:hAnsi="Verdana" w:cs="Verdana"/>
          <w:bCs/>
          <w:color w:val="000000"/>
          <w:szCs w:val="21"/>
        </w:rPr>
        <w:t>手模</w:t>
      </w:r>
      <w:r>
        <w:rPr>
          <w:rStyle w:val="101"/>
          <w:rFonts w:hint="eastAsia" w:ascii="Verdana" w:hAnsi="Verdana" w:cs="Verdana"/>
          <w:bCs/>
          <w:color w:val="000000"/>
          <w:szCs w:val="21"/>
          <w:lang w:eastAsia="zh-CN"/>
        </w:rPr>
        <w:t>足</w:t>
      </w:r>
      <w:r>
        <w:rPr>
          <w:rStyle w:val="101"/>
          <w:rFonts w:ascii="Verdana" w:hAnsi="Verdana" w:cs="Verdana"/>
          <w:bCs/>
          <w:color w:val="000000"/>
          <w:szCs w:val="21"/>
        </w:rPr>
        <w:t>印</w:t>
      </w:r>
      <w:r>
        <w:rPr>
          <w:rStyle w:val="14"/>
          <w:rFonts w:ascii="Verdana" w:hAnsi="Verdana" w:cs="Verdana"/>
          <w:bCs/>
          <w:color w:val="000000"/>
          <w:szCs w:val="21"/>
        </w:rPr>
        <w:footnoteReference w:id="512"/>
      </w:r>
      <w:r>
        <w:rPr>
          <w:rStyle w:val="101"/>
          <w:rFonts w:hint="eastAsia" w:ascii="Verdana" w:hAnsi="Verdana" w:cs="Verdana"/>
          <w:bCs/>
          <w:color w:val="000000"/>
          <w:szCs w:val="21"/>
        </w:rPr>
        <w:t>么</w:t>
      </w:r>
      <w:r>
        <w:rPr>
          <w:rStyle w:val="101"/>
          <w:rFonts w:ascii="Verdana" w:hAnsi="Verdana" w:cs="Verdana"/>
          <w:bCs/>
          <w:color w:val="000000"/>
          <w:szCs w:val="21"/>
        </w:rPr>
        <w:t>?!</w:t>
      </w:r>
    </w:p>
    <w:p>
      <w:pPr>
        <w:ind w:left="1260" w:hanging="1260"/>
      </w:pPr>
      <w:r>
        <w:rPr>
          <w:rStyle w:val="101"/>
          <w:rFonts w:hint="eastAsia" w:ascii="Verdana" w:hAnsi="Verdana" w:cs="Verdana"/>
          <w:bCs/>
          <w:color w:val="000000"/>
          <w:szCs w:val="21"/>
        </w:rPr>
        <w:t>(不能打!)</w:t>
      </w:r>
    </w:p>
    <w:p>
      <w:pPr>
        <w:ind w:left="1260" w:hanging="1260"/>
      </w:pPr>
      <w:r>
        <w:rPr>
          <w:rStyle w:val="101"/>
          <w:rFonts w:ascii="Verdana" w:hAnsi="Verdana" w:cs="Verdana"/>
          <w:bCs/>
          <w:color w:val="000000"/>
          <w:szCs w:val="21"/>
        </w:rPr>
        <w:t>我不卖妻，打的什么手模</w:t>
      </w:r>
      <w:r>
        <w:rPr>
          <w:rStyle w:val="101"/>
          <w:rFonts w:hint="eastAsia" w:ascii="Verdana" w:hAnsi="Verdana" w:cs="Verdana"/>
          <w:bCs/>
          <w:color w:val="000000"/>
          <w:szCs w:val="21"/>
          <w:lang w:eastAsia="zh-CN"/>
        </w:rPr>
        <w:t>足</w:t>
      </w:r>
      <w:r>
        <w:rPr>
          <w:rStyle w:val="101"/>
          <w:rFonts w:ascii="Verdana" w:hAnsi="Verdana" w:cs="Verdana"/>
          <w:bCs/>
          <w:color w:val="000000"/>
          <w:szCs w:val="21"/>
        </w:rPr>
        <w:t>印?!</w:t>
      </w:r>
    </w:p>
    <w:p>
      <w:pPr>
        <w:ind w:left="1260" w:hanging="1260"/>
      </w:pPr>
      <w:r>
        <w:rPr>
          <w:rStyle w:val="101"/>
          <w:rFonts w:ascii="Verdana" w:hAnsi="Verdana" w:cs="Verdana"/>
          <w:bCs/>
          <w:color w:val="000000"/>
          <w:szCs w:val="21"/>
        </w:rPr>
        <w:t>我不能打!</w:t>
      </w:r>
    </w:p>
    <w:p>
      <w:pPr>
        <w:ind w:left="1260" w:hanging="1260"/>
      </w:pPr>
      <w:r>
        <w:rPr>
          <w:rStyle w:val="101"/>
          <w:rFonts w:ascii="Verdana" w:hAnsi="Verdana" w:cs="Verdana"/>
          <w:bCs/>
          <w:color w:val="000000"/>
          <w:szCs w:val="21"/>
        </w:rPr>
        <w:t>回来，我就与你打!</w:t>
      </w:r>
    </w:p>
    <w:p>
      <w:pPr>
        <w:ind w:left="1260" w:hanging="1260"/>
      </w:pPr>
      <w:r>
        <w:rPr>
          <w:rStyle w:val="101"/>
          <w:rFonts w:ascii="Verdana" w:hAnsi="Verdana" w:cs="Verdana"/>
          <w:bCs/>
          <w:color w:val="000000"/>
          <w:szCs w:val="21"/>
        </w:rPr>
        <w:t>这是哪个教</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：教导于)</w:t>
      </w:r>
      <w:r>
        <w:rPr>
          <w:rStyle w:val="101"/>
          <w:rFonts w:ascii="Verdana" w:hAnsi="Verdana" w:cs="Verdana"/>
          <w:bCs/>
          <w:color w:val="000000"/>
          <w:szCs w:val="21"/>
        </w:rPr>
        <w:t>你的?</w:t>
      </w:r>
    </w:p>
    <w:p>
      <w:pPr>
        <w:ind w:left="1260" w:hanging="1260"/>
      </w:pPr>
      <w:r>
        <w:rPr>
          <w:rStyle w:val="101"/>
          <w:rFonts w:hint="eastAsia" w:ascii="Verdana" w:hAnsi="Verdana" w:cs="Verdana"/>
          <w:bCs/>
          <w:color w:val="000000"/>
          <w:szCs w:val="21"/>
        </w:rPr>
        <w:t>哼!</w:t>
      </w:r>
      <w:r>
        <w:rPr>
          <w:rStyle w:val="101"/>
          <w:rFonts w:ascii="Verdana" w:hAnsi="Verdana" w:cs="Verdana"/>
          <w:bCs/>
          <w:color w:val="000000"/>
          <w:szCs w:val="21"/>
        </w:rPr>
        <w:t>拿去。</w:t>
      </w:r>
    </w:p>
    <w:p>
      <w:pPr>
        <w:ind w:left="1260" w:hanging="1260"/>
      </w:pPr>
      <w:r>
        <w:rPr>
          <w:rStyle w:val="101"/>
          <w:rFonts w:ascii="Verdana" w:hAnsi="Verdana" w:cs="Verdana"/>
          <w:bCs/>
          <w:color w:val="000000"/>
          <w:szCs w:val="21"/>
        </w:rPr>
        <w:t>且慢，要两下交换。</w:t>
      </w:r>
    </w:p>
    <w:p>
      <w:pPr>
        <w:ind w:left="1260" w:hanging="1260"/>
      </w:pPr>
      <w:r>
        <w:rPr>
          <w:rStyle w:val="101"/>
          <w:rFonts w:hint="eastAsia" w:ascii="Verdana" w:hAnsi="Verdana" w:cs="Verdana"/>
          <w:bCs/>
          <w:color w:val="000000"/>
          <w:szCs w:val="21"/>
        </w:rPr>
        <w:t>(两下交换。)</w:t>
      </w:r>
    </w:p>
    <w:p>
      <w:pPr>
        <w:ind w:left="1260" w:hanging="1260"/>
      </w:pPr>
      <w:r>
        <w:rPr>
          <w:rStyle w:val="101"/>
          <w:rFonts w:ascii="Verdana" w:hAnsi="Verdana" w:cs="Verdana"/>
          <w:bCs/>
          <w:color w:val="000000"/>
          <w:szCs w:val="21"/>
        </w:rPr>
        <w:t>好，就依你</w:t>
      </w:r>
      <w:r>
        <w:rPr>
          <w:rStyle w:val="101"/>
          <w:rFonts w:hint="eastAsia" w:ascii="Verdana" w:hAnsi="Verdana" w:cs="Verdana"/>
          <w:bCs/>
          <w:color w:val="000000"/>
          <w:szCs w:val="21"/>
        </w:rPr>
        <w:t>(</w:t>
      </w:r>
      <w:r>
        <w:rPr>
          <w:rStyle w:val="101"/>
          <w:rFonts w:ascii="Verdana" w:hAnsi="Verdana" w:cs="Verdana"/>
          <w:bCs/>
          <w:color w:val="000000"/>
          <w:szCs w:val="21"/>
        </w:rPr>
        <w:t>之见</w:t>
      </w:r>
      <w:r>
        <w:rPr>
          <w:rStyle w:val="101"/>
          <w:rFonts w:hint="eastAsia" w:ascii="Verdana" w:hAnsi="Verdana" w:cs="Verdana"/>
          <w:bCs/>
          <w:color w:val="000000"/>
          <w:szCs w:val="21"/>
        </w:rPr>
        <w:t>)</w:t>
      </w:r>
      <w:r>
        <w:rPr>
          <w:rStyle w:val="101"/>
          <w:rFonts w:ascii="Verdana" w:hAnsi="Verdana" w:cs="Verdana"/>
          <w:bCs/>
          <w:color w:val="000000"/>
          <w:szCs w:val="21"/>
        </w:rPr>
        <w:t>，拿去。</w:t>
      </w:r>
    </w:p>
    <w:p>
      <w:pPr>
        <w:ind w:left="1260" w:hanging="1260"/>
      </w:pPr>
      <w:r>
        <w:rPr>
          <w:rStyle w:val="101"/>
          <w:rFonts w:ascii="Verdana" w:hAnsi="Verdana" w:cs="Verdana"/>
          <w:bCs/>
          <w:color w:val="000000"/>
          <w:szCs w:val="21"/>
        </w:rPr>
        <w:t>回来!</w:t>
      </w:r>
      <w:r>
        <w:rPr>
          <w:rStyle w:val="101"/>
          <w:rFonts w:hint="eastAsia" w:ascii="Verdana" w:hAnsi="Verdana" w:cs="Verdana"/>
          <w:bCs/>
          <w:color w:val="000000"/>
          <w:szCs w:val="21"/>
        </w:rPr>
        <w:t>(呃，你还我那书信呐?)</w:t>
      </w:r>
    </w:p>
    <w:p>
      <w:pPr>
        <w:ind w:left="1260" w:hanging="1260"/>
      </w:pPr>
      <w:r>
        <w:rPr>
          <w:rStyle w:val="101"/>
          <w:rFonts w:ascii="Verdana" w:hAnsi="Verdana" w:cs="Verdana"/>
          <w:bCs/>
          <w:color w:val="000000"/>
          <w:szCs w:val="21"/>
        </w:rPr>
        <w:t>我件件依你，你怎么还不还</w:t>
      </w:r>
      <w:r>
        <w:rPr>
          <w:rStyle w:val="101"/>
          <w:rFonts w:hint="eastAsia" w:ascii="Verdana" w:hAnsi="Verdana" w:cs="Verdana"/>
          <w:bCs/>
          <w:color w:val="000000"/>
          <w:szCs w:val="21"/>
        </w:rPr>
        <w:t>与</w:t>
      </w:r>
      <w:r>
        <w:rPr>
          <w:rStyle w:val="101"/>
          <w:rFonts w:ascii="Verdana" w:hAnsi="Verdana" w:cs="Verdana"/>
          <w:bCs/>
          <w:color w:val="000000"/>
          <w:szCs w:val="21"/>
        </w:rPr>
        <w:t>我的书信</w:t>
      </w:r>
      <w:r>
        <w:rPr>
          <w:rStyle w:val="101"/>
          <w:rFonts w:hint="eastAsia" w:ascii="Verdana" w:hAnsi="Verdana" w:cs="Verdana"/>
          <w:bCs/>
          <w:color w:val="000000"/>
          <w:szCs w:val="21"/>
        </w:rPr>
        <w:t>呐</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你快快</w:t>
      </w:r>
      <w:r>
        <w:rPr>
          <w:rStyle w:val="101"/>
          <w:rFonts w:hint="eastAsia" w:ascii="Verdana" w:hAnsi="Verdana" w:cs="Verdana"/>
          <w:bCs/>
          <w:color w:val="000000"/>
          <w:szCs w:val="21"/>
        </w:rPr>
        <w:t>(地)</w:t>
      </w:r>
      <w:r>
        <w:rPr>
          <w:rStyle w:val="101"/>
          <w:rFonts w:ascii="Verdana" w:hAnsi="Verdana" w:cs="Verdana"/>
          <w:bCs/>
          <w:color w:val="000000"/>
          <w:szCs w:val="21"/>
        </w:rPr>
        <w:t>还我!</w:t>
      </w:r>
    </w:p>
    <w:p>
      <w:pPr>
        <w:ind w:left="1260" w:hanging="1260"/>
      </w:pPr>
      <w:r>
        <w:rPr>
          <w:rStyle w:val="101"/>
          <w:rFonts w:ascii="Verdana" w:hAnsi="Verdana" w:cs="Verdana"/>
          <w:bCs/>
          <w:color w:val="000000"/>
          <w:szCs w:val="21"/>
        </w:rPr>
        <w:t>哪里还我?</w:t>
      </w:r>
    </w:p>
    <w:p>
      <w:pPr>
        <w:ind w:left="1260" w:hanging="1260"/>
      </w:pPr>
      <w:r>
        <w:rPr>
          <w:rStyle w:val="101"/>
          <w:rFonts w:ascii="Verdana" w:hAnsi="Verdana" w:cs="Verdana"/>
          <w:bCs/>
          <w:color w:val="000000"/>
          <w:szCs w:val="21"/>
        </w:rPr>
        <w:t>啊?!这郓城县大堂是狼?</w:t>
      </w:r>
    </w:p>
    <w:p>
      <w:pPr>
        <w:ind w:left="1260" w:hanging="1260"/>
      </w:pPr>
      <w:r>
        <w:rPr>
          <w:rStyle w:val="101"/>
          <w:rFonts w:ascii="Verdana" w:hAnsi="Verdana" w:cs="Verdana"/>
          <w:bCs/>
          <w:color w:val="000000"/>
          <w:szCs w:val="21"/>
        </w:rPr>
        <w:t>是虎?</w:t>
      </w:r>
    </w:p>
    <w:p>
      <w:pPr>
        <w:ind w:left="1260" w:hanging="1260"/>
      </w:pPr>
      <w:r>
        <w:rPr>
          <w:rStyle w:val="101"/>
          <w:rFonts w:ascii="Verdana" w:hAnsi="Verdana" w:cs="Verdana"/>
          <w:bCs/>
          <w:color w:val="000000"/>
          <w:szCs w:val="21"/>
        </w:rPr>
        <w:t>还吞吃我宋江不成?!</w:t>
      </w:r>
    </w:p>
    <w:p>
      <w:pPr>
        <w:ind w:left="1260" w:hanging="1260"/>
      </w:pPr>
      <w:r>
        <w:rPr>
          <w:rStyle w:val="101"/>
          <w:rFonts w:ascii="Verdana" w:hAnsi="Verdana" w:cs="Verdana"/>
          <w:bCs/>
          <w:color w:val="000000"/>
          <w:szCs w:val="21"/>
        </w:rPr>
        <w:t>啊，阎大姐</w:t>
      </w:r>
      <w:r>
        <w:rPr>
          <w:rStyle w:val="101"/>
          <w:rFonts w:hint="eastAsia" w:ascii="Verdana" w:hAnsi="Verdana" w:cs="Verdana"/>
          <w:bCs/>
          <w:color w:val="000000"/>
          <w:szCs w:val="21"/>
        </w:rPr>
        <w:t>呀</w:t>
      </w:r>
      <w:r>
        <w:rPr>
          <w:rStyle w:val="101"/>
          <w:rFonts w:ascii="Verdana" w:hAnsi="Verdana" w:cs="Verdana"/>
          <w:bCs/>
          <w:color w:val="000000"/>
          <w:szCs w:val="21"/>
        </w:rPr>
        <w:t>!还望念在从先</w:t>
      </w:r>
      <w:r>
        <w:rPr>
          <w:rStyle w:val="101"/>
          <w:rFonts w:hint="eastAsia" w:ascii="Verdana" w:hAnsi="Verdana" w:cs="Verdana"/>
          <w:bCs/>
          <w:color w:val="000000"/>
          <w:szCs w:val="21"/>
        </w:rPr>
        <w:t>的</w:t>
      </w:r>
      <w:r>
        <w:rPr>
          <w:rStyle w:val="101"/>
          <w:rFonts w:ascii="Verdana" w:hAnsi="Verdana" w:cs="Verdana"/>
          <w:bCs/>
          <w:color w:val="000000"/>
          <w:szCs w:val="21"/>
        </w:rPr>
        <w:t>一点点</w:t>
      </w:r>
      <w:r>
        <w:rPr>
          <w:rStyle w:val="101"/>
          <w:rFonts w:hint="eastAsia" w:ascii="Verdana" w:hAnsi="Verdana" w:cs="Verdana"/>
          <w:bCs/>
          <w:color w:val="000000"/>
          <w:szCs w:val="21"/>
        </w:rPr>
        <w:t>的</w:t>
      </w:r>
      <w:r>
        <w:rPr>
          <w:rStyle w:val="101"/>
          <w:rFonts w:ascii="Verdana" w:hAnsi="Verdana" w:cs="Verdana"/>
          <w:bCs/>
          <w:color w:val="000000"/>
          <w:szCs w:val="21"/>
        </w:rPr>
        <w:t>情分，把</w:t>
      </w:r>
      <w:r>
        <w:rPr>
          <w:rStyle w:val="101"/>
          <w:rFonts w:hint="eastAsia" w:ascii="Verdana" w:hAnsi="Verdana" w:cs="Verdana"/>
          <w:bCs/>
          <w:color w:val="000000"/>
          <w:szCs w:val="21"/>
        </w:rPr>
        <w:t>书</w:t>
      </w:r>
      <w:r>
        <w:rPr>
          <w:rStyle w:val="101"/>
          <w:rFonts w:ascii="Verdana" w:hAnsi="Verdana" w:cs="Verdana"/>
          <w:bCs/>
          <w:color w:val="000000"/>
          <w:szCs w:val="21"/>
        </w:rPr>
        <w:t>信还我</w:t>
      </w:r>
      <w:r>
        <w:rPr>
          <w:rStyle w:val="101"/>
          <w:rFonts w:hint="eastAsia" w:ascii="Verdana" w:hAnsi="Verdana" w:cs="Verdana"/>
          <w:bCs/>
          <w:color w:val="000000"/>
          <w:szCs w:val="21"/>
        </w:rPr>
        <w:t>罢</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我求你——把信还我</w:t>
      </w:r>
      <w:r>
        <w:rPr>
          <w:rStyle w:val="101"/>
          <w:rFonts w:hint="eastAsia" w:ascii="Verdana" w:hAnsi="Verdana" w:cs="Verdana"/>
          <w:bCs/>
          <w:color w:val="000000"/>
          <w:szCs w:val="21"/>
        </w:rPr>
        <w:t>罢</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你不要再三地逼迫了!</w:t>
      </w:r>
    </w:p>
    <w:p>
      <w:pPr>
        <w:ind w:left="1260" w:hanging="1260"/>
      </w:pPr>
      <w:r>
        <w:rPr>
          <w:rStyle w:val="101"/>
          <w:rFonts w:ascii="Verdana" w:hAnsi="Verdana" w:cs="Verdana"/>
          <w:bCs/>
          <w:color w:val="000000"/>
          <w:szCs w:val="21"/>
        </w:rPr>
        <w:t>你，你，你不要逼出事来</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我不骂你，</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不打你。</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我不敢杀你</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看刀!!</w:t>
      </w:r>
    </w:p>
    <w:p>
      <w:pPr>
        <w:ind w:left="1260" w:hanging="1260"/>
      </w:pPr>
      <w:r>
        <w:rPr>
          <w:rStyle w:val="101"/>
          <w:rFonts w:ascii="Verdana" w:hAnsi="Verdana" w:cs="Verdana"/>
          <w:bCs/>
          <w:color w:val="000000"/>
          <w:szCs w:val="21"/>
        </w:rPr>
        <w:t>妈儿娘快来!</w:t>
      </w:r>
    </w:p>
    <w:p>
      <w:pPr>
        <w:ind w:left="1260" w:hanging="1260"/>
      </w:pPr>
      <w:r>
        <w:rPr>
          <w:rStyle w:val="101"/>
          <w:rFonts w:ascii="Verdana" w:hAnsi="Verdana" w:cs="Verdana"/>
          <w:bCs/>
          <w:color w:val="000000"/>
          <w:szCs w:val="21"/>
        </w:rPr>
        <w:t>你的女儿——</w:t>
      </w:r>
      <w:r>
        <w:rPr>
          <w:rStyle w:val="101"/>
          <w:rFonts w:hint="eastAsia" w:ascii="Verdana" w:hAnsi="Verdana" w:cs="Verdana"/>
          <w:bCs/>
          <w:color w:val="000000"/>
          <w:szCs w:val="21"/>
        </w:rPr>
        <w:t>唉，</w:t>
      </w:r>
      <w:r>
        <w:rPr>
          <w:rStyle w:val="101"/>
          <w:rFonts w:ascii="Verdana" w:hAnsi="Verdana" w:cs="Verdana"/>
          <w:bCs/>
          <w:color w:val="000000"/>
          <w:szCs w:val="21"/>
        </w:rPr>
        <w:t>我把她杀了!</w:t>
      </w:r>
    </w:p>
    <w:p>
      <w:pPr>
        <w:ind w:left="1260" w:hanging="1260"/>
      </w:pPr>
      <w:r>
        <w:rPr>
          <w:rStyle w:val="101"/>
          <w:rFonts w:ascii="Verdana" w:hAnsi="Verdana" w:cs="Verdana"/>
          <w:bCs/>
          <w:color w:val="000000"/>
          <w:szCs w:val="21"/>
        </w:rPr>
        <w:t>哪个唬你?!</w:t>
      </w:r>
    </w:p>
    <w:p>
      <w:pPr>
        <w:ind w:left="1260" w:hanging="1260"/>
      </w:pPr>
      <w:r>
        <w:rPr>
          <w:rStyle w:val="101"/>
          <w:rFonts w:ascii="Verdana" w:hAnsi="Verdana" w:cs="Verdana"/>
          <w:bCs/>
          <w:color w:val="000000"/>
          <w:szCs w:val="21"/>
        </w:rPr>
        <w:t>随我来呃!</w:t>
      </w:r>
    </w:p>
    <w:p>
      <w:pPr>
        <w:ind w:left="1260" w:hanging="1260"/>
      </w:pPr>
      <w:r>
        <w:rPr>
          <w:rStyle w:val="101"/>
          <w:rFonts w:ascii="Verdana" w:hAnsi="Verdana" w:cs="Verdana"/>
          <w:bCs/>
          <w:color w:val="000000"/>
          <w:szCs w:val="21"/>
        </w:rPr>
        <w:t>诶——我不准你哭!</w:t>
      </w:r>
    </w:p>
    <w:p>
      <w:pPr>
        <w:ind w:left="1260" w:hanging="1260"/>
      </w:pPr>
      <w:r>
        <w:rPr>
          <w:rStyle w:val="101"/>
          <w:rFonts w:hint="eastAsia" w:ascii="Verdana" w:hAnsi="Verdana" w:cs="Verdana"/>
          <w:bCs/>
          <w:color w:val="000000"/>
          <w:szCs w:val="21"/>
        </w:rPr>
        <w:t>(我不准你嚎!)</w:t>
      </w:r>
    </w:p>
    <w:p>
      <w:pPr>
        <w:ind w:left="1260" w:hanging="1260"/>
      </w:pPr>
      <w:r>
        <w:rPr>
          <w:rStyle w:val="101"/>
          <w:rFonts w:ascii="Verdana" w:hAnsi="Verdana" w:cs="Verdana"/>
          <w:bCs/>
          <w:color w:val="000000"/>
          <w:szCs w:val="21"/>
        </w:rPr>
        <w:t>你要哭，我也就要杀了你</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：我就也杀了你)</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呃，拿这锭金子</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：银子)</w:t>
      </w:r>
      <w:r>
        <w:rPr>
          <w:rStyle w:val="101"/>
          <w:rFonts w:ascii="Verdana" w:hAnsi="Verdana" w:cs="Verdana"/>
          <w:bCs/>
          <w:color w:val="000000"/>
          <w:szCs w:val="21"/>
        </w:rPr>
        <w:t>去买。</w:t>
      </w:r>
    </w:p>
    <w:p>
      <w:pPr>
        <w:ind w:left="1260" w:hanging="1260"/>
      </w:pPr>
      <w:r>
        <w:rPr>
          <w:rStyle w:val="101"/>
          <w:rFonts w:ascii="Verdana" w:hAnsi="Verdana" w:cs="Verdana"/>
          <w:bCs/>
          <w:color w:val="000000"/>
          <w:szCs w:val="21"/>
        </w:rPr>
        <w:t>随我</w:t>
      </w:r>
      <w:r>
        <w:rPr>
          <w:rStyle w:val="101"/>
          <w:rFonts w:hint="eastAsia" w:ascii="Verdana" w:hAnsi="Verdana" w:cs="Verdana"/>
          <w:bCs/>
          <w:color w:val="000000"/>
          <w:szCs w:val="21"/>
        </w:rPr>
        <w:t>去</w:t>
      </w:r>
      <w:r>
        <w:rPr>
          <w:rStyle w:val="101"/>
          <w:rFonts w:ascii="Verdana" w:hAnsi="Verdana" w:cs="Verdana"/>
          <w:bCs/>
          <w:color w:val="000000"/>
          <w:szCs w:val="21"/>
        </w:rPr>
        <w:t>长街去</w:t>
      </w:r>
      <w:r>
        <w:rPr>
          <w:rStyle w:val="101"/>
          <w:rFonts w:hint="eastAsia" w:ascii="Verdana" w:hAnsi="Verdana" w:cs="Verdana"/>
          <w:bCs/>
          <w:color w:val="000000"/>
          <w:szCs w:val="21"/>
        </w:rPr>
        <w:t>抬</w:t>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噤声!</w:t>
      </w:r>
    </w:p>
    <w:p>
      <w:pPr>
        <w:ind w:left="1260" w:hanging="1260"/>
      </w:pPr>
      <w:r>
        <w:rPr>
          <w:rStyle w:val="101"/>
          <w:rFonts w:ascii="Verdana" w:hAnsi="Verdana" w:cs="Verdana"/>
          <w:bCs/>
          <w:color w:val="000000"/>
          <w:szCs w:val="21"/>
        </w:rPr>
        <w:t>噤声!</w:t>
      </w:r>
    </w:p>
    <w:p>
      <w:pPr>
        <w:ind w:left="1260" w:hanging="1260"/>
      </w:pPr>
      <w:r>
        <w:rPr>
          <w:rStyle w:val="101"/>
          <w:rFonts w:ascii="Verdana" w:hAnsi="Verdana" w:cs="Verdana"/>
          <w:bCs/>
          <w:color w:val="000000"/>
          <w:szCs w:val="21"/>
        </w:rPr>
        <w:t>噤声</w:t>
      </w:r>
      <w:r>
        <w:rPr>
          <w:rStyle w:val="101"/>
          <w:rFonts w:hint="eastAsia" w:ascii="Verdana" w:hAnsi="Verdana" w:cs="Verdana"/>
          <w:bCs/>
          <w:color w:val="000000"/>
          <w:szCs w:val="21"/>
        </w:rPr>
        <w:t>……</w:t>
      </w:r>
    </w:p>
    <w:p>
      <w:pPr>
        <w:jc w:val="center"/>
        <w:rPr>
          <w:rFonts w:hint="eastAsia"/>
        </w:rPr>
      </w:pPr>
      <w:bookmarkStart w:id="289" w:name="__RefHeading___Toc414518321"/>
      <w:bookmarkEnd w:id="289"/>
      <w:r>
        <w:rPr>
          <w:rFonts w:hint="eastAsia"/>
        </w:rPr>
        <w:br w:type="page"/>
      </w:r>
    </w:p>
    <w:p>
      <w:pPr>
        <w:jc w:val="both"/>
        <w:rPr>
          <w:rFonts w:hint="eastAsia"/>
          <w:lang w:eastAsia="zh-CN"/>
        </w:rPr>
      </w:pPr>
      <w:r>
        <w:rPr>
          <w:rFonts w:hint="eastAsia"/>
          <w:lang w:eastAsia="zh-CN"/>
        </w:rPr>
        <w:t>附：</w:t>
      </w:r>
      <w:r>
        <w:rPr>
          <w:rFonts w:hint="eastAsia"/>
          <w:b/>
          <w:bCs/>
          <w:lang w:eastAsia="zh-CN"/>
        </w:rPr>
        <w:t>微博网页提供的清光绪十八年休书</w:t>
      </w:r>
    </w:p>
    <w:p>
      <w:pPr>
        <w:jc w:val="both"/>
        <w:rPr>
          <w:rFonts w:hint="eastAsia"/>
          <w:lang w:eastAsia="zh-CN"/>
        </w:rPr>
      </w:pPr>
    </w:p>
    <w:p>
      <w:pPr>
        <w:jc w:val="center"/>
        <w:rPr>
          <w:rFonts w:hint="eastAsia" w:eastAsia="宋体"/>
          <w:lang w:eastAsia="zh-CN"/>
        </w:rPr>
      </w:pPr>
      <w:r>
        <w:rPr>
          <w:rFonts w:hint="eastAsia" w:eastAsia="宋体"/>
          <w:lang w:eastAsia="zh-CN"/>
        </w:rPr>
        <w:drawing>
          <wp:inline distT="0" distB="0" distL="114300" distR="114300">
            <wp:extent cx="4743450" cy="2705100"/>
            <wp:effectExtent l="0" t="0" r="0" b="0"/>
            <wp:docPr id="1" name="Picture 1" descr="1385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8571460"/>
                    <pic:cNvPicPr>
                      <a:picLocks noChangeAspect="1"/>
                    </pic:cNvPicPr>
                  </pic:nvPicPr>
                  <pic:blipFill>
                    <a:blip r:embed="rId92"/>
                    <a:stretch>
                      <a:fillRect/>
                    </a:stretch>
                  </pic:blipFill>
                  <pic:spPr>
                    <a:xfrm>
                      <a:off x="0" y="0"/>
                      <a:ext cx="4743450" cy="2705100"/>
                    </a:xfrm>
                    <a:prstGeom prst="rect">
                      <a:avLst/>
                    </a:prstGeom>
                    <a:noFill/>
                    <a:ln>
                      <a:noFill/>
                    </a:ln>
                  </pic:spPr>
                </pic:pic>
              </a:graphicData>
            </a:graphic>
          </wp:inline>
        </w:drawing>
      </w:r>
    </w:p>
    <w:p>
      <w:pPr>
        <w:rPr>
          <w:rFonts w:hint="eastAsia"/>
          <w:lang w:eastAsia="zh-CN"/>
        </w:rPr>
      </w:pPr>
    </w:p>
    <w:p>
      <w:pPr>
        <w:ind w:firstLine="420" w:firstLineChars="200"/>
        <w:rPr>
          <w:rFonts w:hint="eastAsia"/>
          <w:lang w:val="en-US" w:eastAsia="zh-CN"/>
        </w:rPr>
      </w:pPr>
      <w:r>
        <w:rPr>
          <w:rFonts w:hint="eastAsia"/>
          <w:lang w:eastAsia="zh-CN"/>
        </w:rPr>
        <w:t>立写截字人杜福祥</w:t>
      </w:r>
      <w:r>
        <w:rPr>
          <w:rFonts w:hint="eastAsia"/>
          <w:lang w:val="en-US" w:eastAsia="zh-CN"/>
        </w:rPr>
        <w:t xml:space="preserve"> 当日娶妻张氏到家，夫妻过了数十余年。余家甚贫，因为度用不过，将妻仍回张门，所生小女一名，亦将跟随张氏。余今休妻的(得)文银贰拾伍两整，日后张氏另姓改嫁，或嫁张三、李四，与杜姓无干。恐说无凭，立截字为证。</w:t>
      </w:r>
    </w:p>
    <w:p>
      <w:pPr>
        <w:rPr>
          <w:rFonts w:hint="default"/>
          <w:lang w:val="en-US" w:eastAsia="zh-CN"/>
        </w:rPr>
      </w:pPr>
    </w:p>
    <w:p>
      <w:pPr>
        <w:rPr>
          <w:rFonts w:hint="default"/>
          <w:lang w:val="en-US" w:eastAsia="zh-CN"/>
        </w:rPr>
      </w:pPr>
      <w:r>
        <w:rPr>
          <w:rFonts w:hint="eastAsia"/>
          <w:lang w:val="en-US" w:eastAsia="zh-CN"/>
        </w:rPr>
        <w:t>光绪十八年 闰四月十一日 立写截字人 杜福祥  (画 “十字押”)</w:t>
      </w:r>
    </w:p>
    <w:p>
      <w:pPr>
        <w:rPr>
          <w:rFonts w:hint="eastAsia"/>
          <w:lang w:eastAsia="zh-CN"/>
        </w:rPr>
      </w:pPr>
    </w:p>
    <w:p>
      <w:pPr>
        <w:rPr>
          <w:rFonts w:hint="eastAsia"/>
          <w:lang w:val="en-US" w:eastAsia="zh-CN"/>
        </w:rPr>
      </w:pPr>
      <w:r>
        <w:rPr>
          <w:rFonts w:hint="eastAsia"/>
          <w:lang w:eastAsia="zh-CN"/>
        </w:rPr>
        <w:t>同中人</w:t>
      </w:r>
      <w:r>
        <w:rPr>
          <w:rFonts w:hint="eastAsia"/>
          <w:lang w:val="en-US" w:eastAsia="zh-CN"/>
        </w:rPr>
        <w:t xml:space="preserve"> 程茂发、刘秉林</w:t>
      </w:r>
    </w:p>
    <w:p>
      <w:pPr>
        <w:rPr>
          <w:rFonts w:hint="eastAsia"/>
          <w:lang w:val="en-US" w:eastAsia="zh-CN"/>
        </w:rPr>
      </w:pPr>
    </w:p>
    <w:p>
      <w:pPr>
        <w:rPr>
          <w:rFonts w:hint="eastAsia"/>
        </w:rPr>
      </w:pPr>
      <w:r>
        <w:rPr>
          <w:rFonts w:hint="eastAsia"/>
          <w:lang w:val="en-US" w:eastAsia="zh-CN"/>
        </w:rPr>
        <w:t>手模、足印</w:t>
      </w:r>
      <w:r>
        <w:rPr>
          <w:rFonts w:hint="eastAsia"/>
        </w:rPr>
        <w:br w:type="page"/>
      </w:r>
    </w:p>
    <w:p>
      <w:pPr>
        <w:pStyle w:val="3"/>
        <w:bidi w:val="0"/>
        <w:jc w:val="center"/>
      </w:pPr>
      <w:bookmarkStart w:id="290" w:name="_Toc600273340"/>
      <w:bookmarkStart w:id="291" w:name="_Toc414015413"/>
      <w:r>
        <w:rPr>
          <w:rFonts w:hint="eastAsia"/>
        </w:rPr>
        <w:t>打鱼杀家</w:t>
      </w:r>
      <w:r>
        <w:rPr>
          <w:rFonts w:hint="default" w:ascii="Times New Roman" w:hAnsi="Times New Roman" w:cs="Times New Roman"/>
          <w:b w:val="0"/>
          <w:bCs w:val="0"/>
          <w:vertAlign w:val="superscript"/>
        </w:rPr>
        <w:footnoteReference w:id="513"/>
      </w:r>
      <w:r>
        <w:rPr>
          <w:rFonts w:hint="eastAsia"/>
        </w:rPr>
        <w:t xml:space="preserve"> </w:t>
      </w:r>
      <w:r>
        <w:rPr>
          <w:rFonts w:hint="eastAsia"/>
          <w:sz w:val="24"/>
          <w:szCs w:val="24"/>
        </w:rPr>
        <w:t>之</w:t>
      </w:r>
      <w:r>
        <w:rPr>
          <w:rFonts w:hint="eastAsia"/>
        </w:rPr>
        <w:t xml:space="preserve"> 萧恩</w:t>
      </w:r>
      <w:bookmarkEnd w:id="290"/>
      <w:bookmarkEnd w:id="2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开船呐!</w:t>
      </w:r>
    </w:p>
    <w:p>
      <w:pPr>
        <w:ind w:left="1260" w:hanging="1260"/>
      </w:pPr>
      <w:r>
        <w:rPr>
          <w:rStyle w:val="101"/>
          <w:rFonts w:ascii="宋体" w:hAnsi="宋体" w:cs="宋体"/>
          <w:bCs/>
          <w:color w:val="000000"/>
          <w:szCs w:val="21"/>
        </w:rPr>
        <w:t>儿啊——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】父女打鱼在河下，家贫哪怕人笑咱。拉住篷索父把网撒，</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】年纪衰迈气力不佳。</w:t>
      </w:r>
    </w:p>
    <w:p>
      <w:pPr>
        <w:ind w:left="1260" w:hanging="1260"/>
      </w:pPr>
      <w:r>
        <w:rPr>
          <w:rStyle w:val="101"/>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】他本江湖二豪侠，倪荣、李俊就是他。蟒袍</w:t>
      </w:r>
      <w:r>
        <w:rPr>
          <w:rStyle w:val="101"/>
          <w:rFonts w:hint="eastAsia" w:ascii="宋体" w:hAnsi="宋体" w:cs="宋体"/>
          <w:bCs/>
          <w:color w:val="000000"/>
          <w:szCs w:val="21"/>
        </w:rPr>
        <w:t>、</w:t>
      </w:r>
      <w:r>
        <w:rPr>
          <w:rStyle w:val="101"/>
          <w:rFonts w:ascii="宋体" w:hAnsi="宋体" w:cs="宋体"/>
          <w:bCs/>
          <w:color w:val="000000"/>
          <w:szCs w:val="21"/>
        </w:rPr>
        <w:t>玉带不愿挂，弟兄双双走天涯。</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】猛抬头见红日坠落西斜。</w:t>
      </w:r>
    </w:p>
    <w:p>
      <w:pPr>
        <w:ind w:left="1260" w:hanging="1260"/>
      </w:pPr>
      <w:r>
        <w:rPr>
          <w:rStyle w:val="101"/>
          <w:rFonts w:ascii="Verdana" w:hAnsi="Verdana" w:cs="Verdana"/>
          <w:bCs/>
          <w:color w:val="000000"/>
          <w:szCs w:val="21"/>
        </w:rPr>
        <w:t>儿啊，天色不早，我们回去了吧。</w:t>
      </w:r>
    </w:p>
    <w:p>
      <w:pPr>
        <w:ind w:left="1260" w:hanging="1260"/>
      </w:pPr>
      <w:r>
        <w:rPr>
          <w:rStyle w:val="101"/>
          <w:rFonts w:ascii="Verdana" w:hAnsi="Verdana" w:cs="Verdana"/>
          <w:bCs/>
          <w:color w:val="000000"/>
          <w:szCs w:val="21"/>
        </w:rPr>
        <w:t>正是：</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父女打鱼在江下，</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西皮快三眼</w:t>
      </w:r>
      <w:r>
        <w:rPr>
          <w:rStyle w:val="101"/>
          <w:rFonts w:ascii="宋体" w:hAnsi="宋体" w:cs="宋体"/>
          <w:bCs/>
          <w:color w:val="000000"/>
          <w:szCs w:val="21"/>
        </w:rPr>
        <w:t>】昨夜晚吃酒醉和衣而卧，稼场鸡惊醒了梦里南柯。二贤弟在河下相劝与我，他</w:t>
      </w:r>
      <w:r>
        <w:rPr>
          <w:rStyle w:val="101"/>
          <w:rFonts w:hint="eastAsia" w:ascii="宋体" w:hAnsi="宋体" w:cs="宋体"/>
          <w:bCs/>
          <w:color w:val="000000"/>
          <w:szCs w:val="21"/>
        </w:rPr>
        <w:t>教</w:t>
      </w:r>
      <w:r>
        <w:rPr>
          <w:rStyle w:val="101"/>
          <w:rFonts w:ascii="宋体" w:hAnsi="宋体" w:cs="宋体"/>
          <w:bCs/>
          <w:color w:val="000000"/>
          <w:szCs w:val="21"/>
        </w:rPr>
        <w:t>我把打鱼的事</w:t>
      </w:r>
      <w:r>
        <w:rPr>
          <w:rStyle w:val="101"/>
          <w:rFonts w:hint="eastAsia" w:ascii="宋体" w:hAnsi="宋体" w:cs="宋体"/>
          <w:bCs/>
          <w:color w:val="000000"/>
          <w:sz w:val="18"/>
          <w:szCs w:val="18"/>
        </w:rPr>
        <w:t>啊</w:t>
      </w:r>
      <w:r>
        <w:rPr>
          <w:rStyle w:val="101"/>
          <w:rFonts w:ascii="宋体" w:hAnsi="宋体" w:cs="宋体"/>
          <w:bCs/>
          <w:color w:val="000000"/>
          <w:szCs w:val="21"/>
        </w:rPr>
        <w:t>一旦丢却。我本当不打鱼</w:t>
      </w:r>
      <w:r>
        <w:rPr>
          <w:rStyle w:val="101"/>
          <w:rFonts w:hint="eastAsia" w:ascii="宋体" w:hAnsi="宋体" w:cs="宋体"/>
          <w:bCs/>
          <w:color w:val="000000"/>
          <w:sz w:val="18"/>
          <w:szCs w:val="18"/>
        </w:rPr>
        <w:t>啊</w:t>
      </w:r>
      <w:r>
        <w:rPr>
          <w:rStyle w:val="101"/>
          <w:rFonts w:ascii="宋体" w:hAnsi="宋体" w:cs="宋体"/>
          <w:bCs/>
          <w:color w:val="000000"/>
          <w:szCs w:val="21"/>
        </w:rPr>
        <w:t>关门闲坐，怎奈我家贫穷无计奈何。清早起开柴扉乌鸦叫过，飞过来叫过去【</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西皮二六</w:t>
      </w:r>
      <w:r>
        <w:rPr>
          <w:rStyle w:val="101"/>
          <w:rFonts w:ascii="宋体" w:hAnsi="宋体" w:cs="宋体"/>
          <w:bCs/>
          <w:color w:val="000000"/>
          <w:szCs w:val="21"/>
        </w:rPr>
        <w:t>】却是为何。将身儿来至在草堂内坐，桂英儿取茶来为父解渴。</w:t>
      </w:r>
    </w:p>
    <w:p>
      <w:pPr>
        <w:ind w:left="1260" w:hanging="1260"/>
      </w:pPr>
      <w:r>
        <w:rPr>
          <w:rStyle w:val="101"/>
          <w:rFonts w:ascii="宋体" w:hAnsi="宋体" w:cs="宋体"/>
          <w:bCs/>
          <w:color w:val="000000"/>
          <w:szCs w:val="21"/>
        </w:rPr>
        <w:t>不</w:t>
      </w:r>
      <w:r>
        <w:rPr>
          <w:rStyle w:val="101"/>
          <w:rFonts w:hint="eastAsia" w:ascii="宋体" w:hAnsi="宋体" w:cs="宋体"/>
          <w:bCs/>
          <w:color w:val="000000"/>
          <w:szCs w:val="21"/>
        </w:rPr>
        <w:t>教</w:t>
      </w:r>
      <w:r>
        <w:rPr>
          <w:rStyle w:val="101"/>
          <w:rFonts w:ascii="宋体" w:hAnsi="宋体" w:cs="宋体"/>
          <w:bCs/>
          <w:color w:val="000000"/>
          <w:szCs w:val="21"/>
        </w:rPr>
        <w:t>儿渔家打扮，怎么偏偏要渔家打扮?</w:t>
      </w:r>
    </w:p>
    <w:p>
      <w:pPr>
        <w:ind w:left="1260" w:hanging="1260"/>
      </w:pPr>
      <w:r>
        <w:rPr>
          <w:rStyle w:val="101"/>
          <w:rFonts w:ascii="宋体" w:hAnsi="宋体" w:cs="宋体"/>
          <w:bCs/>
          <w:color w:val="000000"/>
          <w:szCs w:val="21"/>
        </w:rPr>
        <w:t>呃——不听父言，就为不孝</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pPr>
      <w:r>
        <w:rPr>
          <w:rStyle w:val="101"/>
          <w:rFonts w:ascii="宋体" w:hAnsi="宋体" w:cs="宋体"/>
          <w:bCs/>
          <w:color w:val="000000"/>
          <w:szCs w:val="21"/>
        </w:rPr>
        <w:t>这便才是!</w:t>
      </w:r>
    </w:p>
    <w:p>
      <w:pPr>
        <w:ind w:left="1260" w:hanging="1260"/>
      </w:pPr>
      <w:r>
        <w:rPr>
          <w:rStyle w:val="101"/>
          <w:rFonts w:ascii="宋体" w:hAnsi="宋体" w:cs="宋体"/>
          <w:bCs/>
          <w:color w:val="000000"/>
          <w:szCs w:val="21"/>
        </w:rPr>
        <w:t>是哪个?</w:t>
      </w:r>
    </w:p>
    <w:p>
      <w:pPr>
        <w:ind w:left="1260" w:hanging="1260"/>
      </w:pPr>
      <w:r>
        <w:rPr>
          <w:rStyle w:val="101"/>
          <w:rFonts w:ascii="宋体" w:hAnsi="宋体" w:cs="宋体"/>
          <w:bCs/>
          <w:color w:val="000000"/>
          <w:szCs w:val="21"/>
        </w:rPr>
        <w:t>你们是哪里来的?</w:t>
      </w:r>
    </w:p>
    <w:p>
      <w:pPr>
        <w:ind w:left="1260" w:hanging="1260"/>
      </w:pPr>
      <w:r>
        <w:rPr>
          <w:rStyle w:val="101"/>
          <w:rFonts w:ascii="宋体" w:hAnsi="宋体" w:cs="宋体"/>
          <w:bCs/>
          <w:color w:val="000000"/>
          <w:szCs w:val="21"/>
        </w:rPr>
        <w:t>哦，原来是丁府上的教师爷。</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做什么来了?</w:t>
      </w:r>
    </w:p>
    <w:p>
      <w:pPr>
        <w:ind w:left="1260" w:hanging="1260"/>
      </w:pPr>
      <w:r>
        <w:rPr>
          <w:rStyle w:val="101"/>
          <w:rFonts w:ascii="宋体" w:hAnsi="宋体" w:cs="宋体"/>
          <w:bCs/>
          <w:color w:val="000000"/>
          <w:szCs w:val="21"/>
        </w:rPr>
        <w:t>这几日天旱水浅，鱼不上网。改日有钱，送上府去，何必你来!</w:t>
      </w:r>
    </w:p>
    <w:p>
      <w:pPr>
        <w:ind w:left="1260" w:hanging="1260"/>
      </w:pPr>
      <w:r>
        <w:rPr>
          <w:rStyle w:val="101"/>
          <w:rFonts w:ascii="宋体" w:hAnsi="宋体" w:cs="宋体"/>
          <w:bCs/>
          <w:color w:val="000000"/>
          <w:szCs w:val="21"/>
        </w:rPr>
        <w:t>旁人来了无有，教师爷你来了么，</w:t>
      </w:r>
    </w:p>
    <w:p>
      <w:pPr>
        <w:ind w:left="1260" w:hanging="1260"/>
      </w:pPr>
      <w:r>
        <w:rPr>
          <w:rStyle w:val="101"/>
          <w:rFonts w:ascii="宋体" w:hAnsi="宋体" w:cs="宋体"/>
          <w:bCs/>
          <w:color w:val="000000"/>
          <w:szCs w:val="21"/>
        </w:rPr>
        <w:t>哼哼，越发的无有了!</w:t>
      </w:r>
    </w:p>
    <w:p>
      <w:pPr>
        <w:ind w:left="1260" w:hanging="1260"/>
      </w:pPr>
      <w:r>
        <w:rPr>
          <w:rStyle w:val="101"/>
          <w:rFonts w:ascii="宋体" w:hAnsi="宋体" w:cs="宋体"/>
          <w:bCs/>
          <w:color w:val="000000"/>
          <w:szCs w:val="21"/>
        </w:rPr>
        <w:t>朝廷王法，要它何用?</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哼，尔要锁?</w:t>
      </w:r>
    </w:p>
    <w:p>
      <w:pPr>
        <w:ind w:left="1260" w:hanging="1260"/>
      </w:pPr>
      <w:r>
        <w:rPr>
          <w:rStyle w:val="101"/>
          <w:rFonts w:ascii="宋体" w:hAnsi="宋体" w:cs="宋体"/>
          <w:bCs/>
          <w:color w:val="000000"/>
          <w:szCs w:val="21"/>
        </w:rPr>
        <w:t>当真要锁?</w:t>
      </w:r>
    </w:p>
    <w:p>
      <w:pPr>
        <w:ind w:left="1260" w:hanging="1260"/>
      </w:pPr>
      <w:r>
        <w:rPr>
          <w:rStyle w:val="101"/>
          <w:rFonts w:ascii="宋体" w:hAnsi="宋体" w:cs="宋体"/>
          <w:bCs/>
          <w:color w:val="000000"/>
          <w:szCs w:val="21"/>
        </w:rPr>
        <w:t>果然要锁?</w:t>
      </w:r>
    </w:p>
    <w:p>
      <w:pPr>
        <w:ind w:left="1260" w:hanging="1260"/>
      </w:pPr>
      <w:r>
        <w:rPr>
          <w:rStyle w:val="101"/>
          <w:rFonts w:ascii="宋体" w:hAnsi="宋体" w:cs="宋体"/>
          <w:bCs/>
          <w:color w:val="000000"/>
          <w:szCs w:val="21"/>
        </w:rPr>
        <w:t>如此你就——锁!</w:t>
      </w:r>
    </w:p>
    <w:p>
      <w:pPr>
        <w:ind w:left="1260" w:hanging="1260"/>
      </w:pPr>
      <w:r>
        <w:rPr>
          <w:rStyle w:val="101"/>
          <w:rFonts w:ascii="宋体" w:hAnsi="宋体" w:cs="宋体"/>
          <w:bCs/>
          <w:color w:val="000000"/>
          <w:szCs w:val="21"/>
        </w:rPr>
        <w:t>不教锁。</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话么</w:t>
      </w:r>
      <w:r>
        <w:rPr>
          <w:rStyle w:val="101"/>
          <w:rFonts w:hint="eastAsia" w:ascii="宋体" w:hAnsi="宋体" w:cs="宋体"/>
          <w:bCs/>
          <w:color w:val="000000"/>
          <w:szCs w:val="21"/>
        </w:rPr>
        <w:t>，</w:t>
      </w:r>
      <w:r>
        <w:rPr>
          <w:rStyle w:val="101"/>
          <w:rFonts w:ascii="宋体" w:hAnsi="宋体" w:cs="宋体"/>
          <w:bCs/>
          <w:color w:val="000000"/>
          <w:szCs w:val="21"/>
        </w:rPr>
        <w:t>倒是两句好话呀，可惜呀可惜，</w:t>
      </w:r>
    </w:p>
    <w:p>
      <w:r>
        <w:rPr>
          <w:rStyle w:val="101"/>
          <w:rFonts w:ascii="宋体" w:hAnsi="宋体" w:cs="宋体"/>
          <w:bCs/>
          <w:color w:val="000000"/>
          <w:szCs w:val="21"/>
        </w:rPr>
        <w:t>可惜你二</w:t>
      </w:r>
      <w:r>
        <w:rPr>
          <w:rStyle w:val="101"/>
          <w:rFonts w:hint="eastAsia" w:ascii="宋体" w:hAnsi="宋体" w:cs="宋体"/>
          <w:bCs/>
          <w:color w:val="000000"/>
          <w:szCs w:val="21"/>
        </w:rPr>
        <w:t>大</w:t>
      </w:r>
      <w:r>
        <w:rPr>
          <w:rStyle w:val="101"/>
          <w:rFonts w:ascii="宋体" w:hAnsi="宋体" w:cs="宋体"/>
          <w:bCs/>
          <w:color w:val="000000"/>
          <w:szCs w:val="21"/>
        </w:rPr>
        <w:t>爷无有</w:t>
      </w:r>
      <w:r>
        <w:rPr>
          <w:rStyle w:val="101"/>
          <w:rFonts w:hint="eastAsia" w:ascii="宋体" w:hAnsi="宋体" w:cs="宋体"/>
          <w:bCs/>
          <w:color w:val="000000"/>
          <w:szCs w:val="21"/>
        </w:rPr>
        <w:t>工夫</w:t>
      </w:r>
      <w:r>
        <w:rPr>
          <w:rStyle w:val="101"/>
          <w:rFonts w:ascii="宋体" w:hAnsi="宋体" w:cs="宋体"/>
          <w:bCs/>
          <w:color w:val="000000"/>
          <w:szCs w:val="21"/>
        </w:rPr>
        <w:t>啊。</w:t>
      </w:r>
    </w:p>
    <w:p>
      <w:pPr>
        <w:ind w:left="1260" w:hanging="1260"/>
      </w:pPr>
      <w:r>
        <w:rPr>
          <w:rStyle w:val="101"/>
          <w:rFonts w:hint="eastAsia" w:ascii="宋体" w:hAnsi="宋体" w:cs="宋体"/>
          <w:bCs/>
          <w:color w:val="000000"/>
          <w:szCs w:val="21"/>
        </w:rPr>
        <w:t>尔</w:t>
      </w:r>
      <w:r>
        <w:rPr>
          <w:rStyle w:val="101"/>
          <w:rFonts w:ascii="宋体" w:hAnsi="宋体" w:cs="宋体"/>
          <w:bCs/>
          <w:color w:val="000000"/>
          <w:szCs w:val="21"/>
        </w:rPr>
        <w:t>要讲打?</w:t>
      </w:r>
    </w:p>
    <w:p>
      <w:r>
        <w:rPr>
          <w:rStyle w:val="101"/>
          <w:rFonts w:ascii="宋体" w:hAnsi="宋体" w:cs="宋体"/>
          <w:bCs/>
          <w:color w:val="000000"/>
          <w:szCs w:val="21"/>
        </w:rPr>
        <w:t>诶呀!老汉幼年间，听说打架，如同小孩子穿新鞋</w:t>
      </w:r>
      <w:r>
        <w:rPr>
          <w:rStyle w:val="101"/>
          <w:rFonts w:hint="eastAsia" w:ascii="宋体" w:hAnsi="宋体" w:cs="宋体"/>
          <w:bCs/>
          <w:color w:val="000000"/>
          <w:szCs w:val="21"/>
        </w:rPr>
        <w:t>、</w:t>
      </w:r>
      <w:r>
        <w:rPr>
          <w:rStyle w:val="101"/>
          <w:rFonts w:ascii="宋体" w:hAnsi="宋体" w:cs="宋体"/>
          <w:bCs/>
          <w:color w:val="000000"/>
          <w:szCs w:val="21"/>
        </w:rPr>
        <w:t>过新年的一般；如今呐——老了，打不动了啊!</w:t>
      </w:r>
    </w:p>
    <w:p>
      <w:pPr>
        <w:ind w:left="1260" w:hanging="1260"/>
      </w:pPr>
      <w:r>
        <w:rPr>
          <w:rStyle w:val="101"/>
          <w:rFonts w:ascii="宋体" w:hAnsi="宋体" w:cs="宋体"/>
          <w:bCs/>
          <w:color w:val="000000"/>
          <w:szCs w:val="21"/>
        </w:rPr>
        <w:t>尔当真要打?</w:t>
      </w:r>
    </w:p>
    <w:p>
      <w:pPr>
        <w:ind w:left="1260" w:hanging="1260"/>
      </w:pPr>
      <w:r>
        <w:rPr>
          <w:rStyle w:val="101"/>
          <w:rFonts w:ascii="宋体" w:hAnsi="宋体" w:cs="宋体"/>
          <w:bCs/>
          <w:color w:val="000000"/>
          <w:szCs w:val="21"/>
        </w:rPr>
        <w:t>果然要打?!</w:t>
      </w:r>
    </w:p>
    <w:p>
      <w:pPr>
        <w:ind w:left="1260" w:hanging="1260"/>
      </w:pPr>
      <w:r>
        <w:rPr>
          <w:rStyle w:val="101"/>
          <w:rFonts w:ascii="宋体" w:hAnsi="宋体" w:cs="宋体"/>
          <w:bCs/>
          <w:color w:val="000000"/>
          <w:szCs w:val="21"/>
        </w:rPr>
        <w:t>娃娃!待老汉将衣帽留在家中，打个样儿与你们见识见识。</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西皮导板</w:t>
      </w:r>
      <w:r>
        <w:rPr>
          <w:rStyle w:val="101"/>
          <w:rFonts w:ascii="宋体" w:hAnsi="宋体" w:cs="宋体"/>
          <w:bCs/>
          <w:color w:val="000000"/>
          <w:szCs w:val="21"/>
        </w:rPr>
        <w:t>】听一言不由我七窍冒火，</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】不由我年迈人咬碎牙</w:t>
      </w:r>
      <w:r>
        <w:rPr>
          <w:rStyle w:val="101"/>
          <w:rFonts w:hint="eastAsia" w:ascii="宋体" w:hAnsi="宋体" w:cs="宋体"/>
          <w:bCs/>
          <w:color w:val="000000"/>
          <w:szCs w:val="21"/>
        </w:rPr>
        <w:t>车</w:t>
      </w:r>
      <w:r>
        <w:rPr>
          <w:rStyle w:val="101"/>
          <w:rFonts w:ascii="宋体" w:hAnsi="宋体" w:cs="宋体"/>
          <w:bCs/>
          <w:color w:val="000000"/>
          <w:szCs w:val="21"/>
          <w:vertAlign w:val="superscript"/>
        </w:rPr>
        <w:footnoteReference w:id="514"/>
      </w:r>
      <w:r>
        <w:rPr>
          <w:rStyle w:val="101"/>
          <w:rFonts w:ascii="宋体" w:hAnsi="宋体" w:cs="宋体"/>
          <w:bCs/>
          <w:color w:val="000000"/>
          <w:szCs w:val="21"/>
        </w:rPr>
        <w:t>。江湖上叫萧恩不才是我，</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】大战场</w:t>
      </w:r>
      <w:r>
        <w:rPr>
          <w:rStyle w:val="101"/>
          <w:rFonts w:hint="eastAsia" w:ascii="宋体" w:hAnsi="宋体" w:cs="宋体"/>
          <w:bCs/>
          <w:color w:val="000000"/>
          <w:szCs w:val="21"/>
        </w:rPr>
        <w:t>、</w:t>
      </w:r>
      <w:r>
        <w:rPr>
          <w:rStyle w:val="101"/>
          <w:rFonts w:ascii="宋体" w:hAnsi="宋体" w:cs="宋体"/>
          <w:bCs/>
          <w:color w:val="000000"/>
          <w:szCs w:val="21"/>
        </w:rPr>
        <w:t>小战场见过许多。爷本是出山虎独自一个，</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】尔好比看家犬一群一窝。你本是奴下奴敢来欺我。</w:t>
      </w:r>
    </w:p>
    <w:p>
      <w:pPr>
        <w:ind w:left="1260" w:hanging="1260"/>
      </w:pPr>
      <w:r>
        <w:rPr>
          <w:rStyle w:val="101"/>
          <w:rFonts w:hint="eastAsia" w:ascii="宋体" w:hAnsi="宋体" w:cs="宋体"/>
          <w:bCs/>
          <w:color w:val="000000"/>
          <w:szCs w:val="21"/>
        </w:rPr>
        <w:t>慢</w:t>
      </w:r>
      <w:r>
        <w:rPr>
          <w:rStyle w:val="101"/>
          <w:rFonts w:ascii="宋体" w:hAnsi="宋体" w:cs="宋体"/>
          <w:bCs/>
          <w:color w:val="000000"/>
          <w:szCs w:val="21"/>
        </w:rPr>
        <w:t>说是三“羊头”，就是尔这三“狗头”，二</w:t>
      </w:r>
      <w:r>
        <w:rPr>
          <w:rStyle w:val="101"/>
          <w:rFonts w:hint="eastAsia" w:ascii="宋体" w:hAnsi="宋体" w:cs="宋体"/>
          <w:bCs/>
          <w:color w:val="000000"/>
          <w:szCs w:val="21"/>
        </w:rPr>
        <w:t>大</w:t>
      </w:r>
      <w:r>
        <w:rPr>
          <w:rStyle w:val="101"/>
          <w:rFonts w:ascii="宋体" w:hAnsi="宋体" w:cs="宋体"/>
          <w:bCs/>
          <w:color w:val="000000"/>
          <w:szCs w:val="21"/>
        </w:rPr>
        <w:t>爷何惧!</w:t>
      </w:r>
    </w:p>
    <w:p>
      <w:pPr>
        <w:ind w:left="1260" w:hanging="1260"/>
      </w:pPr>
      <w:r>
        <w:rPr>
          <w:rStyle w:val="101"/>
          <w:rFonts w:ascii="宋体" w:hAnsi="宋体" w:cs="宋体"/>
          <w:bCs/>
          <w:color w:val="000000"/>
          <w:szCs w:val="21"/>
        </w:rPr>
        <w:t>你是丁府上的教师</w:t>
      </w:r>
      <w:r>
        <w:rPr>
          <w:rStyle w:val="101"/>
          <w:rFonts w:hint="eastAsia" w:ascii="宋体" w:hAnsi="宋体" w:cs="宋体"/>
          <w:bCs/>
          <w:color w:val="000000"/>
          <w:szCs w:val="21"/>
        </w:rPr>
        <w:t>爷</w:t>
      </w:r>
      <w:r>
        <w:rPr>
          <w:rStyle w:val="101"/>
          <w:rFonts w:ascii="宋体" w:hAnsi="宋体" w:cs="宋体"/>
          <w:bCs/>
          <w:color w:val="000000"/>
          <w:szCs w:val="21"/>
        </w:rPr>
        <w:t>?</w:t>
      </w:r>
    </w:p>
    <w:p>
      <w:pPr>
        <w:ind w:left="1260" w:hanging="1260"/>
      </w:pPr>
      <w:r>
        <w:rPr>
          <w:rStyle w:val="101"/>
          <w:rFonts w:hint="eastAsia" w:ascii="宋体" w:hAnsi="宋体" w:cs="宋体"/>
          <w:bCs/>
          <w:color w:val="000000"/>
          <w:szCs w:val="21"/>
        </w:rPr>
        <w:t>你</w:t>
      </w:r>
      <w:r>
        <w:rPr>
          <w:rStyle w:val="101"/>
          <w:rFonts w:ascii="宋体" w:hAnsi="宋体" w:cs="宋体"/>
          <w:bCs/>
          <w:color w:val="000000"/>
          <w:szCs w:val="21"/>
        </w:rPr>
        <w:t>好本领呐!老汉要领教领教。</w:t>
      </w:r>
    </w:p>
    <w:p>
      <w:pPr>
        <w:ind w:left="1260" w:hanging="1260"/>
      </w:pPr>
      <w:r>
        <w:rPr>
          <w:rStyle w:val="101"/>
          <w:rFonts w:ascii="宋体" w:hAnsi="宋体" w:cs="宋体"/>
          <w:bCs/>
          <w:color w:val="000000"/>
          <w:szCs w:val="21"/>
        </w:rPr>
        <w:t>一定要领教。</w:t>
      </w:r>
    </w:p>
    <w:p>
      <w:pPr>
        <w:ind w:left="1260" w:hanging="1260"/>
      </w:pPr>
      <w:r>
        <w:rPr>
          <w:rStyle w:val="101"/>
          <w:rFonts w:ascii="宋体" w:hAnsi="宋体" w:cs="宋体"/>
          <w:bCs/>
          <w:color w:val="000000"/>
          <w:szCs w:val="21"/>
        </w:rPr>
        <w:t>这是大十八般武艺?</w:t>
      </w:r>
    </w:p>
    <w:p>
      <w:pPr>
        <w:ind w:left="1260" w:hanging="1260"/>
      </w:pPr>
      <w:r>
        <w:rPr>
          <w:rStyle w:val="101"/>
          <w:rFonts w:ascii="宋体" w:hAnsi="宋体" w:cs="宋体"/>
          <w:bCs/>
          <w:color w:val="000000"/>
          <w:szCs w:val="21"/>
        </w:rPr>
        <w:t>这小十八样兵器?</w:t>
      </w:r>
    </w:p>
    <w:p>
      <w:pPr>
        <w:ind w:left="1260" w:hanging="1260"/>
      </w:pPr>
      <w:r>
        <w:rPr>
          <w:rStyle w:val="101"/>
          <w:rFonts w:ascii="宋体" w:hAnsi="宋体" w:cs="宋体"/>
          <w:bCs/>
          <w:color w:val="000000"/>
          <w:szCs w:val="21"/>
        </w:rPr>
        <w:t>这拳脚是?</w:t>
      </w:r>
    </w:p>
    <w:p>
      <w:pPr>
        <w:ind w:left="1260" w:hanging="1260"/>
      </w:pPr>
      <w:r>
        <w:rPr>
          <w:rStyle w:val="101"/>
          <w:rFonts w:ascii="宋体" w:hAnsi="宋体" w:cs="宋体"/>
          <w:bCs/>
          <w:color w:val="000000"/>
          <w:szCs w:val="21"/>
        </w:rPr>
        <w:t>软硬功夫?</w:t>
      </w:r>
    </w:p>
    <w:p>
      <w:pPr>
        <w:ind w:left="1260" w:hanging="1260"/>
      </w:pPr>
      <w:r>
        <w:rPr>
          <w:rStyle w:val="101"/>
          <w:rFonts w:ascii="宋体" w:hAnsi="宋体" w:cs="宋体"/>
          <w:bCs/>
          <w:color w:val="000000"/>
          <w:szCs w:val="21"/>
        </w:rPr>
        <w:t>呃，这叫什么?</w:t>
      </w:r>
    </w:p>
    <w:p>
      <w:pPr>
        <w:ind w:left="1260" w:hanging="1260"/>
      </w:pPr>
      <w:r>
        <w:rPr>
          <w:rStyle w:val="101"/>
          <w:rFonts w:ascii="宋体" w:hAnsi="宋体" w:cs="宋体"/>
          <w:bCs/>
          <w:color w:val="000000"/>
          <w:szCs w:val="21"/>
        </w:rPr>
        <w:t>不好</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pPr>
      <w:r>
        <w:rPr>
          <w:rStyle w:val="101"/>
          <w:rFonts w:ascii="宋体" w:hAnsi="宋体" w:cs="宋体"/>
          <w:bCs/>
          <w:color w:val="000000"/>
          <w:szCs w:val="21"/>
        </w:rPr>
        <w:t>这叫什么?</w:t>
      </w:r>
    </w:p>
    <w:p>
      <w:pPr>
        <w:ind w:left="1260" w:hanging="1260"/>
      </w:pPr>
      <w:r>
        <w:rPr>
          <w:rStyle w:val="101"/>
          <w:rFonts w:ascii="宋体" w:hAnsi="宋体" w:cs="宋体"/>
          <w:bCs/>
          <w:color w:val="000000"/>
          <w:szCs w:val="21"/>
        </w:rPr>
        <w:t>呃，</w:t>
      </w:r>
      <w:r>
        <w:rPr>
          <w:rStyle w:val="101"/>
          <w:rFonts w:hint="eastAsia" w:ascii="宋体" w:hAnsi="宋体" w:cs="宋体"/>
          <w:bCs/>
          <w:color w:val="000000"/>
          <w:szCs w:val="21"/>
        </w:rPr>
        <w:t>不好。</w:t>
      </w:r>
    </w:p>
    <w:p>
      <w:pPr>
        <w:ind w:left="1260" w:hanging="1260"/>
      </w:pPr>
      <w:r>
        <w:rPr>
          <w:rStyle w:val="101"/>
          <w:rFonts w:ascii="宋体" w:hAnsi="宋体" w:cs="宋体"/>
          <w:bCs/>
          <w:color w:val="000000"/>
          <w:szCs w:val="21"/>
        </w:rPr>
        <w:t>呃，越发的不好</w:t>
      </w:r>
      <w:r>
        <w:rPr>
          <w:rStyle w:val="101"/>
          <w:rFonts w:hint="eastAsia" w:ascii="宋体" w:hAnsi="宋体" w:cs="宋体"/>
          <w:bCs/>
          <w:color w:val="000000"/>
          <w:szCs w:val="21"/>
        </w:rPr>
        <w:t>啊</w:t>
      </w:r>
      <w:r>
        <w:rPr>
          <w:rStyle w:val="101"/>
          <w:rFonts w:ascii="宋体" w:hAnsi="宋体" w:cs="宋体"/>
          <w:bCs/>
          <w:color w:val="000000"/>
          <w:szCs w:val="21"/>
        </w:rPr>
        <w:t>。</w:t>
      </w:r>
    </w:p>
    <w:p>
      <w:pPr>
        <w:ind w:left="1260" w:hanging="1260"/>
      </w:pPr>
      <w:r>
        <w:rPr>
          <w:rStyle w:val="101"/>
          <w:rFonts w:ascii="宋体" w:hAnsi="宋体" w:cs="宋体"/>
          <w:bCs/>
          <w:color w:val="000000"/>
          <w:szCs w:val="21"/>
        </w:rPr>
        <w:t>方才撞了老汉三“羊头”，如今我要打你三拳头，放你过去。</w:t>
      </w:r>
    </w:p>
    <w:p>
      <w:pPr>
        <w:ind w:left="1260" w:hanging="1260"/>
      </w:pPr>
      <w:r>
        <w:rPr>
          <w:rStyle w:val="101"/>
          <w:rFonts w:ascii="宋体" w:hAnsi="宋体" w:cs="宋体"/>
          <w:bCs/>
          <w:color w:val="000000"/>
          <w:szCs w:val="21"/>
        </w:rPr>
        <w:t>哪里有功夫。</w:t>
      </w:r>
    </w:p>
    <w:p>
      <w:pPr>
        <w:ind w:left="1260" w:hanging="1260"/>
      </w:pPr>
      <w:r>
        <w:rPr>
          <w:rStyle w:val="101"/>
          <w:rFonts w:ascii="宋体" w:hAnsi="宋体" w:cs="宋体"/>
          <w:bCs/>
          <w:color w:val="000000"/>
          <w:szCs w:val="21"/>
        </w:rPr>
        <w:t>着打!</w:t>
      </w:r>
    </w:p>
    <w:p>
      <w:pPr>
        <w:ind w:left="1260" w:hanging="1260"/>
      </w:pPr>
      <w:r>
        <w:rPr>
          <w:rStyle w:val="101"/>
          <w:rFonts w:ascii="宋体" w:hAnsi="宋体" w:cs="宋体"/>
          <w:bCs/>
          <w:color w:val="000000"/>
          <w:szCs w:val="21"/>
        </w:rPr>
        <w:t>着打!</w:t>
      </w:r>
    </w:p>
    <w:p>
      <w:pPr>
        <w:ind w:left="1260" w:hanging="1260"/>
      </w:pPr>
      <w:r>
        <w:rPr>
          <w:rStyle w:val="101"/>
          <w:rFonts w:ascii="宋体" w:hAnsi="宋体" w:cs="宋体"/>
          <w:bCs/>
          <w:color w:val="000000"/>
          <w:szCs w:val="21"/>
        </w:rPr>
        <w:t>打得好，只恐打出祸来了!</w:t>
      </w:r>
    </w:p>
    <w:p>
      <w:pPr>
        <w:ind w:left="1260" w:hanging="1260"/>
      </w:pPr>
      <w:r>
        <w:rPr>
          <w:rStyle w:val="101"/>
          <w:rFonts w:ascii="宋体" w:hAnsi="宋体" w:cs="宋体"/>
          <w:bCs/>
          <w:color w:val="000000"/>
          <w:szCs w:val="21"/>
        </w:rPr>
        <w:t>那贼回去，定不甘休。待为父赶至县衙，抢他一个原告!</w:t>
      </w:r>
    </w:p>
    <w:p>
      <w:pPr>
        <w:ind w:left="1260" w:hanging="1260"/>
      </w:pPr>
      <w:r>
        <w:rPr>
          <w:rStyle w:val="101"/>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101"/>
          <w:rFonts w:ascii="宋体" w:hAnsi="宋体" w:cs="宋体"/>
          <w:bCs/>
          <w:color w:val="000000"/>
          <w:szCs w:val="21"/>
        </w:rPr>
        <w:t>好好看守门户，为父去去就来。</w:t>
      </w:r>
      <w:r>
        <w:rPr>
          <w:rStyle w:val="68"/>
          <w:rFonts w:ascii="宋体" w:hAnsi="宋体" w:cs="宋体"/>
          <w:bCs/>
          <w:color w:val="000000"/>
          <w:szCs w:val="21"/>
        </w:rPr>
        <w:footnoteReference w:id="515"/>
      </w:r>
    </w:p>
    <w:p>
      <w:pPr>
        <w:ind w:left="1260" w:hanging="1260"/>
        <w:jc w:val="center"/>
      </w:pPr>
      <w:r>
        <w:rPr>
          <w:rFonts w:ascii="华文仿宋" w:hAnsi="华文仿宋" w:eastAsia="华文仿宋" w:cs="华文仿宋"/>
        </w:rPr>
        <w:t>[第三场]</w:t>
      </w:r>
    </w:p>
    <w:p>
      <w:pPr>
        <w:ind w:left="1260" w:hanging="1260"/>
        <w:rPr>
          <w:rStyle w:val="101"/>
          <w:rFonts w:hint="eastAsia" w:ascii="宋体" w:hAnsi="宋体" w:cs="宋体"/>
          <w:bCs/>
          <w:color w:val="000000"/>
          <w:szCs w:val="21"/>
        </w:rPr>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老爹爹清晨出前去出首，)</w:t>
      </w:r>
      <w:r>
        <w:rPr>
          <w:rStyle w:val="68"/>
          <w:rFonts w:ascii="宋体" w:hAnsi="宋体" w:cs="宋体"/>
          <w:bCs/>
          <w:color w:val="000000"/>
          <w:szCs w:val="21"/>
        </w:rPr>
        <w:footnoteReference w:id="516"/>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)一十!)</w:t>
      </w:r>
    </w:p>
    <w:p>
      <w:pPr>
        <w:ind w:left="1260" w:hanging="1260"/>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倒叫我桂英儿挂在心头。)</w:t>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)二十!)</w:t>
      </w:r>
    </w:p>
    <w:p>
      <w:pPr>
        <w:ind w:left="1260" w:hanging="1260"/>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将身儿来至在草堂门口，)</w:t>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)三十!)</w:t>
      </w:r>
    </w:p>
    <w:p>
      <w:pPr>
        <w:ind w:left="1260" w:hanging="1260"/>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只等得爹爹回细问根由。)</w:t>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)四十打完!)</w:t>
      </w:r>
    </w:p>
    <w:p>
      <w:pPr>
        <w:ind w:left="1260" w:hanging="1260"/>
      </w:pPr>
      <w:r>
        <w:rPr>
          <w:rStyle w:val="101"/>
          <w:rFonts w:hint="eastAsia" w:ascii="宋体" w:hAnsi="宋体" w:cs="宋体"/>
          <w:bCs/>
          <w:color w:val="000000"/>
          <w:szCs w:val="21"/>
        </w:rPr>
        <w:t>(吕子秋</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)赶下堂去!)</w:t>
      </w:r>
    </w:p>
    <w:p>
      <w:pPr>
        <w:ind w:left="1260" w:hanging="1260"/>
      </w:pPr>
      <w:r>
        <w:rPr>
          <w:rStyle w:val="101"/>
          <w:rFonts w:ascii="宋体" w:hAnsi="宋体" w:cs="宋体"/>
          <w:bCs/>
          <w:color w:val="000000"/>
          <w:szCs w:val="21"/>
        </w:rPr>
        <w:t>好贼!</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】恼恨那吕子秋为官不正，仗势力欺压我受苦的良民</w:t>
      </w:r>
      <w:r>
        <w:rPr>
          <w:rStyle w:val="101"/>
          <w:rFonts w:hint="eastAsia" w:ascii="宋体" w:hAnsi="宋体" w:cs="宋体"/>
          <w:bCs/>
          <w:color w:val="000000"/>
          <w:sz w:val="18"/>
          <w:szCs w:val="18"/>
        </w:rPr>
        <w:t>呐</w:t>
      </w:r>
      <w:r>
        <w:rPr>
          <w:rStyle w:val="101"/>
          <w:rFonts w:ascii="宋体" w:hAnsi="宋体" w:cs="宋体"/>
          <w:bCs/>
          <w:color w:val="000000"/>
          <w:szCs w:val="21"/>
        </w:rPr>
        <w:t>。上堂来他那里一言不问，责打我四十板</w:t>
      </w:r>
      <w:r>
        <w:rPr>
          <w:rStyle w:val="101"/>
          <w:rFonts w:hint="eastAsia" w:ascii="宋体" w:hAnsi="宋体" w:cs="宋体"/>
          <w:bCs/>
          <w:color w:val="000000"/>
          <w:sz w:val="18"/>
          <w:szCs w:val="18"/>
        </w:rPr>
        <w:t>呐</w:t>
      </w:r>
      <w:r>
        <w:rPr>
          <w:rStyle w:val="101"/>
          <w:rFonts w:ascii="宋体" w:hAnsi="宋体" w:cs="宋体"/>
          <w:bCs/>
          <w:color w:val="000000"/>
          <w:szCs w:val="21"/>
        </w:rPr>
        <w:t>赶出了头门。</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】我这里咬牙关忙往家奔，叫一声桂英儿你快来开门</w:t>
      </w:r>
      <w:r>
        <w:rPr>
          <w:rStyle w:val="101"/>
          <w:rFonts w:hint="eastAsia" w:ascii="宋体" w:hAnsi="宋体" w:cs="宋体"/>
          <w:bCs/>
          <w:color w:val="000000"/>
          <w:sz w:val="18"/>
          <w:szCs w:val="18"/>
        </w:rPr>
        <w:t>呐</w:t>
      </w:r>
      <w:r>
        <w:rPr>
          <w:rStyle w:val="101"/>
          <w:rFonts w:ascii="宋体" w:hAnsi="宋体" w:cs="宋体"/>
          <w:bCs/>
          <w:color w:val="000000"/>
          <w:szCs w:val="21"/>
        </w:rPr>
        <w:t>。</w:t>
      </w:r>
    </w:p>
    <w:p>
      <w:pPr>
        <w:ind w:left="1260" w:hanging="1260"/>
      </w:pPr>
      <w:r>
        <w:rPr>
          <w:rStyle w:val="101"/>
          <w:rFonts w:ascii="宋体" w:hAnsi="宋体" w:cs="宋体"/>
          <w:bCs/>
          <w:color w:val="000000"/>
          <w:szCs w:val="21"/>
        </w:rPr>
        <w:t>为父上得堂去，那贼一言不问，将为父重责。</w:t>
      </w:r>
    </w:p>
    <w:p>
      <w:pPr>
        <w:ind w:left="1260" w:hanging="1260"/>
      </w:pPr>
      <w:r>
        <w:rPr>
          <w:rStyle w:val="101"/>
          <w:rFonts w:ascii="宋体" w:hAnsi="宋体" w:cs="宋体"/>
          <w:bCs/>
          <w:color w:val="000000"/>
          <w:szCs w:val="21"/>
        </w:rPr>
        <w:t>这还不算受屈。他</w:t>
      </w:r>
      <w:r>
        <w:rPr>
          <w:rStyle w:val="101"/>
          <w:rFonts w:hint="eastAsia" w:ascii="宋体" w:hAnsi="宋体" w:cs="宋体"/>
          <w:bCs/>
          <w:color w:val="000000"/>
          <w:szCs w:val="21"/>
        </w:rPr>
        <w:t>教</w:t>
      </w:r>
      <w:r>
        <w:rPr>
          <w:rStyle w:val="101"/>
          <w:rFonts w:ascii="宋体" w:hAnsi="宋体" w:cs="宋体"/>
          <w:bCs/>
          <w:color w:val="000000"/>
          <w:szCs w:val="21"/>
        </w:rPr>
        <w:t>为父连夜过江与那老贼赔礼，那才算受屈</w:t>
      </w:r>
      <w:r>
        <w:rPr>
          <w:rStyle w:val="101"/>
          <w:rFonts w:hint="eastAsia" w:ascii="宋体" w:hAnsi="宋体" w:cs="宋体"/>
          <w:bCs/>
          <w:color w:val="000000"/>
          <w:sz w:val="18"/>
          <w:szCs w:val="18"/>
        </w:rPr>
        <w:t>呢</w:t>
      </w:r>
      <w:r>
        <w:rPr>
          <w:rStyle w:val="101"/>
          <w:rFonts w:ascii="宋体" w:hAnsi="宋体" w:cs="宋体"/>
          <w:bCs/>
          <w:color w:val="000000"/>
          <w:szCs w:val="21"/>
        </w:rPr>
        <w:t>。</w:t>
      </w:r>
    </w:p>
    <w:p>
      <w:pPr>
        <w:ind w:left="1260" w:hanging="1260"/>
      </w:pPr>
      <w:r>
        <w:rPr>
          <w:rStyle w:val="101"/>
          <w:rFonts w:ascii="宋体" w:hAnsi="宋体" w:cs="宋体"/>
          <w:bCs/>
          <w:color w:val="000000"/>
          <w:szCs w:val="21"/>
        </w:rPr>
        <w:t>哎呀——我恨不得飞过江去，我就杀……</w:t>
      </w:r>
    </w:p>
    <w:p>
      <w:pPr>
        <w:ind w:left="1260" w:hanging="1260"/>
      </w:pPr>
      <w:r>
        <w:rPr>
          <w:rStyle w:val="101"/>
          <w:rFonts w:ascii="宋体" w:hAnsi="宋体" w:cs="宋体"/>
          <w:bCs/>
          <w:color w:val="000000"/>
          <w:szCs w:val="21"/>
        </w:rPr>
        <w:t>我要杀贼的满门，方消我心头之恨!</w:t>
      </w:r>
    </w:p>
    <w:p>
      <w:pPr>
        <w:ind w:left="1260" w:hanging="1260"/>
      </w:pPr>
      <w:r>
        <w:rPr>
          <w:rStyle w:val="101"/>
          <w:rFonts w:ascii="宋体" w:hAnsi="宋体" w:cs="宋体"/>
          <w:bCs/>
          <w:color w:val="000000"/>
          <w:szCs w:val="21"/>
        </w:rPr>
        <w:t>小小年纪，懂得什么?!不用多管，取为父衣帽、戒刀过来。</w:t>
      </w:r>
    </w:p>
    <w:p>
      <w:pPr>
        <w:ind w:left="1260" w:hanging="1260"/>
      </w:pPr>
      <w:r>
        <w:rPr>
          <w:rStyle w:val="101"/>
          <w:rFonts w:ascii="宋体" w:hAnsi="宋体" w:cs="宋体"/>
          <w:bCs/>
          <w:color w:val="000000"/>
          <w:szCs w:val="21"/>
        </w:rPr>
        <w:t>不用儿管，快些取来。</w:t>
      </w:r>
    </w:p>
    <w:p>
      <w:pPr>
        <w:ind w:left="1260" w:hanging="1260"/>
      </w:pPr>
      <w:r>
        <w:rPr>
          <w:rStyle w:val="101"/>
          <w:rFonts w:ascii="宋体" w:hAnsi="宋体" w:cs="宋体"/>
          <w:bCs/>
          <w:color w:val="000000"/>
          <w:szCs w:val="21"/>
        </w:rPr>
        <w:t>为父去也。</w:t>
      </w:r>
    </w:p>
    <w:p>
      <w:pPr>
        <w:ind w:left="1260" w:hanging="1260"/>
      </w:pPr>
      <w:r>
        <w:rPr>
          <w:rStyle w:val="101"/>
          <w:rFonts w:ascii="宋体" w:hAnsi="宋体" w:cs="宋体"/>
          <w:bCs/>
          <w:color w:val="000000"/>
          <w:szCs w:val="21"/>
        </w:rPr>
        <w:t>何事?</w:t>
      </w:r>
    </w:p>
    <w:p>
      <w:pPr>
        <w:ind w:left="1260" w:hanging="1260"/>
      </w:pPr>
      <w:r>
        <w:rPr>
          <w:rStyle w:val="101"/>
          <w:rFonts w:ascii="宋体" w:hAnsi="宋体" w:cs="宋体"/>
          <w:bCs/>
          <w:color w:val="000000"/>
          <w:szCs w:val="21"/>
        </w:rPr>
        <w:t>小小年纪，去之无益。</w:t>
      </w:r>
    </w:p>
    <w:p>
      <w:pPr>
        <w:ind w:left="1260" w:hanging="1260"/>
      </w:pPr>
      <w:r>
        <w:rPr>
          <w:rStyle w:val="101"/>
          <w:rFonts w:ascii="宋体" w:hAnsi="宋体" w:cs="宋体"/>
          <w:bCs/>
          <w:color w:val="000000"/>
          <w:szCs w:val="21"/>
        </w:rPr>
        <w:t>有此胆量?</w:t>
      </w:r>
    </w:p>
    <w:p>
      <w:pPr>
        <w:ind w:left="1260" w:hanging="1260"/>
      </w:pPr>
      <w:r>
        <w:rPr>
          <w:rStyle w:val="101"/>
          <w:rFonts w:ascii="宋体" w:hAnsi="宋体" w:cs="宋体"/>
          <w:bCs/>
          <w:color w:val="000000"/>
          <w:szCs w:val="21"/>
        </w:rPr>
        <w:t>快将儿的衣服、兵刃收拾好了。</w:t>
      </w:r>
    </w:p>
    <w:p>
      <w:pPr>
        <w:ind w:left="1260" w:hanging="1260"/>
      </w:pPr>
      <w:r>
        <w:rPr>
          <w:rStyle w:val="101"/>
          <w:rFonts w:ascii="宋体" w:hAnsi="宋体" w:cs="宋体"/>
          <w:bCs/>
          <w:color w:val="000000"/>
          <w:szCs w:val="21"/>
        </w:rPr>
        <w:t>壮胆量也是好的。</w:t>
      </w:r>
    </w:p>
    <w:p>
      <w:pPr>
        <w:ind w:left="1260" w:hanging="1260"/>
      </w:pPr>
      <w:r>
        <w:rPr>
          <w:rStyle w:val="101"/>
          <w:rFonts w:ascii="宋体" w:hAnsi="宋体" w:cs="宋体"/>
          <w:bCs/>
          <w:color w:val="000000"/>
          <w:szCs w:val="21"/>
        </w:rPr>
        <w:t>走哇……</w:t>
      </w:r>
    </w:p>
    <w:p>
      <w:pPr>
        <w:ind w:left="1260" w:hanging="1260"/>
      </w:pPr>
      <w:r>
        <w:rPr>
          <w:rStyle w:val="101"/>
          <w:rFonts w:ascii="宋体" w:hAnsi="宋体" w:cs="宋体"/>
          <w:bCs/>
          <w:color w:val="000000"/>
          <w:szCs w:val="21"/>
        </w:rPr>
        <w:t>做什么?</w:t>
      </w:r>
    </w:p>
    <w:p>
      <w:pPr>
        <w:ind w:left="1260" w:hanging="1260"/>
      </w:pPr>
      <w:r>
        <w:rPr>
          <w:rStyle w:val="101"/>
          <w:rFonts w:ascii="宋体" w:hAnsi="宋体" w:cs="宋体"/>
          <w:bCs/>
          <w:color w:val="000000"/>
          <w:szCs w:val="21"/>
        </w:rPr>
        <w:t>这门么，关也罢，不关也罢呀。</w:t>
      </w:r>
    </w:p>
    <w:p>
      <w:pPr>
        <w:ind w:left="1260" w:hanging="1260"/>
      </w:pPr>
      <w:r>
        <w:rPr>
          <w:rStyle w:val="101"/>
          <w:rFonts w:ascii="宋体" w:hAnsi="宋体" w:cs="宋体"/>
          <w:bCs/>
          <w:color w:val="000000"/>
          <w:szCs w:val="21"/>
        </w:rPr>
        <w:t>又做什么?</w:t>
      </w:r>
    </w:p>
    <w:p>
      <w:pPr>
        <w:ind w:left="1260" w:hanging="1260"/>
      </w:pPr>
      <w:r>
        <w:rPr>
          <w:rStyle w:val="101"/>
          <w:rFonts w:ascii="宋体" w:hAnsi="宋体" w:cs="宋体"/>
          <w:bCs/>
          <w:color w:val="000000"/>
          <w:szCs w:val="21"/>
        </w:rPr>
        <w:t>唉!门都不要了，还要什么家具呀?</w:t>
      </w:r>
    </w:p>
    <w:p>
      <w:pPr>
        <w:ind w:left="1260" w:hanging="1260"/>
      </w:pPr>
      <w:r>
        <w:rPr>
          <w:rStyle w:val="101"/>
          <w:rFonts w:ascii="宋体" w:hAnsi="宋体" w:cs="宋体"/>
          <w:bCs/>
          <w:color w:val="000000"/>
          <w:szCs w:val="21"/>
        </w:rPr>
        <w:t>唉，不明白的冤家呀，呃……(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不要啼哭，随为父的走哇。</w:t>
      </w:r>
    </w:p>
    <w:p>
      <w:pPr>
        <w:ind w:left="1260" w:hanging="1260"/>
      </w:pPr>
      <w:r>
        <w:rPr>
          <w:rStyle w:val="101"/>
          <w:rFonts w:ascii="宋体" w:hAnsi="宋体" w:cs="宋体"/>
          <w:bCs/>
          <w:color w:val="000000"/>
          <w:szCs w:val="21"/>
        </w:rPr>
        <w:t>儿啊，此番前去，教儿骂</w:t>
      </w:r>
      <w:r>
        <w:rPr>
          <w:rStyle w:val="101"/>
          <w:rFonts w:hint="eastAsia" w:ascii="宋体" w:hAnsi="宋体" w:cs="宋体"/>
          <w:bCs/>
          <w:color w:val="000000"/>
          <w:szCs w:val="21"/>
        </w:rPr>
        <w:t>，</w:t>
      </w:r>
      <w:r>
        <w:rPr>
          <w:rStyle w:val="101"/>
          <w:rFonts w:ascii="宋体" w:hAnsi="宋体" w:cs="宋体"/>
          <w:bCs/>
          <w:color w:val="000000"/>
          <w:szCs w:val="21"/>
        </w:rPr>
        <w:t>儿就骂，教儿杀</w:t>
      </w:r>
      <w:r>
        <w:rPr>
          <w:rStyle w:val="101"/>
          <w:rFonts w:hint="eastAsia" w:ascii="宋体" w:hAnsi="宋体" w:cs="宋体"/>
          <w:bCs/>
          <w:color w:val="000000"/>
          <w:szCs w:val="21"/>
        </w:rPr>
        <w:t>，</w:t>
      </w:r>
      <w:r>
        <w:rPr>
          <w:rStyle w:val="101"/>
          <w:rFonts w:ascii="宋体" w:hAnsi="宋体" w:cs="宋体"/>
          <w:bCs/>
          <w:color w:val="000000"/>
          <w:szCs w:val="21"/>
        </w:rPr>
        <w:t>儿就杀，不要害怕。</w:t>
      </w:r>
    </w:p>
    <w:p>
      <w:pPr>
        <w:ind w:left="1260" w:hanging="1260"/>
      </w:pPr>
      <w:r>
        <w:rPr>
          <w:rStyle w:val="101"/>
          <w:rFonts w:ascii="宋体" w:hAnsi="宋体" w:cs="宋体"/>
          <w:bCs/>
          <w:color w:val="000000"/>
          <w:szCs w:val="21"/>
        </w:rPr>
        <w:t>走哇。</w:t>
      </w:r>
    </w:p>
    <w:p>
      <w:pPr>
        <w:ind w:left="1260" w:hanging="1260"/>
      </w:pPr>
      <w:r>
        <w:rPr>
          <w:rStyle w:val="101"/>
          <w:rFonts w:ascii="宋体" w:hAnsi="宋体" w:cs="宋体"/>
          <w:bCs/>
          <w:color w:val="000000"/>
          <w:szCs w:val="21"/>
        </w:rPr>
        <w:t>儿啊，夜晚行船，比不得白日，儿要掌稳了舵!</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】这件事不由我心头冒火，今夜晚过江去将他杀却。恨不得插双翅江河越过，</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】我的儿因何故放了篷索。</w:t>
      </w:r>
    </w:p>
    <w:p>
      <w:pPr>
        <w:ind w:left="1260" w:hanging="1260"/>
      </w:pPr>
      <w:r>
        <w:rPr>
          <w:rStyle w:val="101"/>
          <w:rFonts w:ascii="宋体" w:hAnsi="宋体" w:cs="宋体"/>
          <w:bCs/>
          <w:color w:val="000000"/>
          <w:szCs w:val="21"/>
        </w:rPr>
        <w:t>杀人还有什么假的不成?</w:t>
      </w:r>
    </w:p>
    <w:p>
      <w:r>
        <w:rPr>
          <w:rStyle w:val="101"/>
          <w:rFonts w:ascii="宋体" w:hAnsi="宋体" w:cs="宋体"/>
          <w:bCs/>
          <w:color w:val="000000"/>
          <w:szCs w:val="21"/>
        </w:rPr>
        <w:t>呀呸!为父在家中不</w:t>
      </w:r>
      <w:r>
        <w:rPr>
          <w:rStyle w:val="101"/>
          <w:rFonts w:hint="eastAsia" w:ascii="宋体" w:hAnsi="宋体" w:cs="宋体"/>
          <w:bCs/>
          <w:color w:val="000000"/>
          <w:szCs w:val="21"/>
        </w:rPr>
        <w:t>教</w:t>
      </w:r>
      <w:r>
        <w:rPr>
          <w:rStyle w:val="101"/>
          <w:rFonts w:ascii="宋体" w:hAnsi="宋体" w:cs="宋体"/>
          <w:bCs/>
          <w:color w:val="000000"/>
          <w:szCs w:val="21"/>
        </w:rPr>
        <w:t>儿前来，儿是偏偏地要来。这船行半江之中</w:t>
      </w:r>
      <w:r>
        <w:rPr>
          <w:rStyle w:val="101"/>
          <w:rFonts w:hint="eastAsia" w:ascii="宋体" w:hAnsi="宋体" w:cs="宋体"/>
          <w:bCs/>
          <w:color w:val="000000"/>
          <w:szCs w:val="21"/>
        </w:rPr>
        <w:t>，</w:t>
      </w:r>
      <w:r>
        <w:rPr>
          <w:rStyle w:val="101"/>
          <w:rFonts w:ascii="宋体" w:hAnsi="宋体" w:cs="宋体"/>
          <w:bCs/>
          <w:color w:val="000000"/>
          <w:szCs w:val="21"/>
        </w:rPr>
        <w:t>儿又要回去——也罢!待为父</w:t>
      </w:r>
      <w:r>
        <w:rPr>
          <w:rStyle w:val="101"/>
          <w:rFonts w:hint="eastAsia" w:ascii="宋体" w:hAnsi="宋体" w:cs="宋体"/>
          <w:bCs/>
          <w:color w:val="000000"/>
          <w:szCs w:val="21"/>
        </w:rPr>
        <w:t>拨</w:t>
      </w:r>
      <w:r>
        <w:rPr>
          <w:rStyle w:val="101"/>
          <w:rFonts w:ascii="宋体" w:hAnsi="宋体" w:cs="宋体"/>
          <w:bCs/>
          <w:color w:val="000000"/>
          <w:szCs w:val="21"/>
        </w:rPr>
        <w:t>转船头，送儿回去。</w:t>
      </w:r>
    </w:p>
    <w:p>
      <w:pPr>
        <w:ind w:left="1260" w:hanging="1260"/>
      </w:pP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宋体" w:hAnsi="宋体" w:cs="宋体"/>
          <w:bCs/>
          <w:color w:val="000000"/>
          <w:szCs w:val="21"/>
        </w:rPr>
        <w:t>啊，桂英，我的儿</w:t>
      </w:r>
      <w:r>
        <w:rPr>
          <w:rStyle w:val="101"/>
          <w:rFonts w:hint="eastAsia" w:ascii="宋体" w:hAnsi="宋体" w:cs="宋体"/>
          <w:bCs/>
          <w:color w:val="000000"/>
          <w:szCs w:val="21"/>
        </w:rPr>
        <w:t>呀</w:t>
      </w:r>
      <w:r>
        <w:rPr>
          <w:rStyle w:val="101"/>
          <w:rFonts w:ascii="宋体" w:hAnsi="宋体" w:cs="宋体"/>
          <w:bCs/>
          <w:color w:val="000000"/>
          <w:szCs w:val="21"/>
        </w:rPr>
        <w:t>！</w:t>
      </w:r>
    </w:p>
    <w:p>
      <w:pPr>
        <w:ind w:left="1260" w:hanging="1260"/>
      </w:pPr>
      <w:r>
        <w:rPr>
          <w:rStyle w:val="101"/>
          <w:rFonts w:ascii="宋体" w:hAnsi="宋体" w:cs="宋体"/>
          <w:bCs/>
          <w:color w:val="000000"/>
          <w:szCs w:val="21"/>
        </w:rPr>
        <w:t>少时还在此处上船，儿记下了?</w:t>
      </w:r>
    </w:p>
    <w:p>
      <w:pPr>
        <w:ind w:left="1260" w:hanging="1260"/>
      </w:pPr>
      <w:r>
        <w:rPr>
          <w:rStyle w:val="101"/>
          <w:rFonts w:ascii="宋体" w:hAnsi="宋体" w:cs="宋体"/>
          <w:bCs/>
          <w:color w:val="000000"/>
          <w:szCs w:val="21"/>
        </w:rPr>
        <w:t>儿啊，庆顶珠</w:t>
      </w:r>
      <w:r>
        <w:rPr>
          <w:rStyle w:val="68"/>
          <w:rFonts w:ascii="宋体" w:hAnsi="宋体" w:cs="宋体"/>
          <w:bCs/>
          <w:color w:val="000000"/>
          <w:szCs w:val="21"/>
        </w:rPr>
        <w:footnoteReference w:id="517"/>
      </w:r>
      <w:r>
        <w:rPr>
          <w:rStyle w:val="101"/>
          <w:rFonts w:ascii="宋体" w:hAnsi="宋体" w:cs="宋体"/>
          <w:bCs/>
          <w:color w:val="000000"/>
          <w:szCs w:val="21"/>
        </w:rPr>
        <w:t>可在身旁?</w:t>
      </w:r>
    </w:p>
    <w:p>
      <w:pPr>
        <w:ind w:left="1260" w:hanging="1260"/>
      </w:pPr>
      <w:r>
        <w:rPr>
          <w:rStyle w:val="101"/>
          <w:rFonts w:ascii="宋体" w:hAnsi="宋体" w:cs="宋体"/>
          <w:bCs/>
          <w:color w:val="000000"/>
          <w:szCs w:val="21"/>
        </w:rPr>
        <w:t>此番前去，倘有不测，</w:t>
      </w:r>
      <w:r>
        <w:rPr>
          <w:rStyle w:val="101"/>
          <w:rFonts w:ascii="宋体" w:hAnsi="宋体" w:cs="宋体"/>
          <w:bCs/>
          <w:szCs w:val="21"/>
        </w:rPr>
        <w:t>儿自</w:t>
      </w:r>
      <w:r>
        <w:rPr>
          <w:rStyle w:val="101"/>
          <w:rFonts w:ascii="宋体" w:hAnsi="宋体" w:cs="宋体"/>
          <w:bCs/>
          <w:color w:val="000000"/>
          <w:szCs w:val="21"/>
        </w:rPr>
        <w:t>带庆顶珠逃往花家去吧。</w:t>
      </w:r>
    </w:p>
    <w:p>
      <w:pPr>
        <w:ind w:left="1260" w:hanging="1260"/>
      </w:pPr>
      <w:r>
        <w:rPr>
          <w:rStyle w:val="101"/>
          <w:rFonts w:ascii="宋体" w:hAnsi="宋体" w:cs="宋体"/>
          <w:bCs/>
          <w:color w:val="000000"/>
          <w:szCs w:val="21"/>
        </w:rPr>
        <w:t>我么——儿就不用管了哇。</w:t>
      </w:r>
    </w:p>
    <w:p>
      <w:pPr>
        <w:ind w:left="1260" w:hanging="1260"/>
      </w:pPr>
      <w:r>
        <w:rPr>
          <w:rStyle w:val="101"/>
          <w:rFonts w:ascii="宋体" w:hAnsi="宋体" w:cs="宋体"/>
          <w:bCs/>
          <w:color w:val="000000"/>
          <w:szCs w:val="21"/>
        </w:rPr>
        <w:t>不要啼哭，随我走哇。</w:t>
      </w:r>
    </w:p>
    <w:p>
      <w:pPr>
        <w:ind w:left="1260" w:hanging="1260"/>
      </w:pPr>
      <w:r>
        <w:rPr>
          <w:rStyle w:val="101"/>
          <w:rFonts w:ascii="宋体" w:hAnsi="宋体" w:cs="宋体"/>
          <w:bCs/>
          <w:color w:val="000000"/>
          <w:szCs w:val="21"/>
        </w:rPr>
        <w:t>来此已是。</w:t>
      </w:r>
    </w:p>
    <w:p>
      <w:pPr>
        <w:ind w:left="1260" w:hanging="1260"/>
      </w:pPr>
      <w:r>
        <w:rPr>
          <w:rStyle w:val="101"/>
          <w:rFonts w:hint="eastAsia" w:ascii="宋体" w:hAnsi="宋体" w:cs="宋体"/>
          <w:bCs/>
          <w:color w:val="000000"/>
          <w:szCs w:val="21"/>
        </w:rPr>
        <w:t>且</w:t>
      </w:r>
      <w:r>
        <w:rPr>
          <w:rStyle w:val="101"/>
          <w:rFonts w:ascii="宋体" w:hAnsi="宋体" w:cs="宋体"/>
          <w:bCs/>
          <w:color w:val="000000"/>
          <w:szCs w:val="21"/>
        </w:rPr>
        <w:t>慢</w:t>
      </w:r>
      <w:r>
        <w:rPr>
          <w:rStyle w:val="101"/>
          <w:rFonts w:hint="eastAsia" w:ascii="宋体" w:hAnsi="宋体" w:cs="宋体"/>
          <w:bCs/>
          <w:color w:val="000000"/>
          <w:szCs w:val="21"/>
        </w:rPr>
        <w:t>。</w:t>
      </w:r>
    </w:p>
    <w:p>
      <w:pPr>
        <w:ind w:left="1260" w:hanging="1260"/>
      </w:pPr>
      <w:r>
        <w:rPr>
          <w:rStyle w:val="101"/>
          <w:rFonts w:ascii="宋体" w:hAnsi="宋体" w:cs="宋体"/>
          <w:bCs/>
          <w:color w:val="000000"/>
          <w:szCs w:val="21"/>
        </w:rPr>
        <w:t>收拾好了。</w:t>
      </w:r>
    </w:p>
    <w:p>
      <w:pPr>
        <w:ind w:left="1260" w:hanging="1260"/>
      </w:pPr>
      <w:r>
        <w:rPr>
          <w:rStyle w:val="101"/>
          <w:rFonts w:ascii="宋体" w:hAnsi="宋体" w:cs="宋体"/>
          <w:bCs/>
          <w:color w:val="000000"/>
          <w:szCs w:val="21"/>
        </w:rPr>
        <w:t>有人么?走出一个来</w:t>
      </w:r>
      <w:r>
        <w:rPr>
          <w:rStyle w:val="101"/>
          <w:rFonts w:hint="eastAsia" w:ascii="宋体" w:hAnsi="宋体" w:cs="宋体"/>
          <w:bCs/>
          <w:color w:val="000000"/>
          <w:szCs w:val="21"/>
        </w:rPr>
        <w:t>呀</w:t>
      </w:r>
      <w:r>
        <w:rPr>
          <w:rStyle w:val="101"/>
          <w:rFonts w:ascii="宋体" w:hAnsi="宋体" w:cs="宋体"/>
          <w:bCs/>
          <w:color w:val="000000"/>
          <w:szCs w:val="21"/>
        </w:rPr>
        <w:t>。</w:t>
      </w:r>
    </w:p>
    <w:p>
      <w:pPr>
        <w:ind w:left="1260" w:hanging="1260"/>
      </w:pPr>
      <w:r>
        <w:rPr>
          <w:rStyle w:val="101"/>
          <w:rFonts w:ascii="宋体" w:hAnsi="宋体" w:cs="宋体"/>
          <w:bCs/>
          <w:color w:val="000000"/>
          <w:szCs w:val="21"/>
        </w:rPr>
        <w:t>过府赔罪来了。</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请了。</w:t>
      </w:r>
    </w:p>
    <w:p>
      <w:pPr>
        <w:ind w:left="1260" w:hanging="1260"/>
      </w:pPr>
      <w:r>
        <w:rPr>
          <w:rStyle w:val="101"/>
          <w:rFonts w:ascii="宋体" w:hAnsi="宋体" w:cs="宋体"/>
          <w:bCs/>
          <w:color w:val="000000"/>
          <w:szCs w:val="21"/>
        </w:rPr>
        <w:t>我来问你：这鱼税银子，可有圣上旨意?</w:t>
      </w:r>
    </w:p>
    <w:p>
      <w:pPr>
        <w:ind w:left="1260" w:hanging="1260"/>
      </w:pPr>
      <w:r>
        <w:rPr>
          <w:rStyle w:val="101"/>
          <w:rFonts w:ascii="宋体" w:hAnsi="宋体" w:cs="宋体"/>
          <w:bCs/>
          <w:color w:val="000000"/>
          <w:szCs w:val="21"/>
        </w:rPr>
        <w:t>户部公文?</w:t>
      </w:r>
    </w:p>
    <w:p>
      <w:pPr>
        <w:ind w:left="1260" w:hanging="1260"/>
      </w:pPr>
      <w:r>
        <w:rPr>
          <w:rStyle w:val="101"/>
          <w:rFonts w:ascii="宋体" w:hAnsi="宋体" w:cs="宋体"/>
          <w:bCs/>
          <w:color w:val="000000"/>
          <w:szCs w:val="21"/>
        </w:rPr>
        <w:t>凭着何来?</w:t>
      </w:r>
    </w:p>
    <w:p>
      <w:pPr>
        <w:ind w:left="1260" w:hanging="1260"/>
      </w:pPr>
      <w:r>
        <w:rPr>
          <w:rStyle w:val="101"/>
          <w:rFonts w:ascii="宋体" w:hAnsi="宋体" w:cs="宋体"/>
          <w:bCs/>
          <w:color w:val="000000"/>
          <w:szCs w:val="21"/>
        </w:rPr>
        <w:t>敢是那吕子秋?!</w:t>
      </w:r>
    </w:p>
    <w:p>
      <w:r>
        <w:rPr>
          <w:rStyle w:val="101"/>
          <w:rFonts w:ascii="宋体" w:hAnsi="宋体" w:cs="宋体"/>
          <w:bCs/>
          <w:color w:val="000000"/>
          <w:szCs w:val="21"/>
        </w:rPr>
        <w:t>哼!</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】这税银我不纳是我的本分，你不该差人役打上我门。</w:t>
      </w:r>
    </w:p>
    <w:p>
      <w:pPr>
        <w:ind w:left="1260" w:hanging="1260"/>
      </w:pPr>
      <w:r>
        <w:rPr>
          <w:rStyle w:val="101"/>
          <w:rFonts w:ascii="宋体" w:hAnsi="宋体" w:cs="宋体"/>
          <w:bCs/>
          <w:color w:val="000000"/>
          <w:szCs w:val="21"/>
        </w:rPr>
        <w:t>儿啊，骂</w:t>
      </w:r>
      <w:r>
        <w:rPr>
          <w:rStyle w:val="101"/>
          <w:rFonts w:hint="eastAsia" w:ascii="宋体" w:hAnsi="宋体" w:cs="宋体"/>
          <w:bCs/>
          <w:color w:val="000000"/>
          <w:szCs w:val="21"/>
        </w:rPr>
        <w:t>呀</w:t>
      </w:r>
      <w:r>
        <w:rPr>
          <w:rStyle w:val="101"/>
          <w:rFonts w:ascii="宋体" w:hAnsi="宋体" w:cs="宋体"/>
          <w:bCs/>
          <w:color w:val="000000"/>
          <w:szCs w:val="21"/>
        </w:rPr>
        <w:t>!</w:t>
      </w:r>
    </w:p>
    <w:p>
      <w:pPr>
        <w:ind w:left="1260" w:hanging="1260"/>
      </w:pPr>
      <w:r>
        <w:rPr>
          <w:rStyle w:val="101"/>
          <w:rFonts w:ascii="宋体" w:hAnsi="宋体" w:cs="宋体"/>
          <w:bCs/>
          <w:color w:val="000000"/>
          <w:szCs w:val="21"/>
        </w:rPr>
        <w:t>且慢，我父女有好心献上。</w:t>
      </w:r>
    </w:p>
    <w:p>
      <w:pPr>
        <w:ind w:left="1260" w:hanging="1260"/>
      </w:pPr>
      <w:r>
        <w:rPr>
          <w:rStyle w:val="101"/>
          <w:rFonts w:ascii="宋体" w:hAnsi="宋体" w:cs="宋体"/>
          <w:bCs/>
          <w:color w:val="000000"/>
          <w:szCs w:val="21"/>
        </w:rPr>
        <w:t>打鱼之时，得来一</w:t>
      </w:r>
      <w:r>
        <w:rPr>
          <w:rStyle w:val="101"/>
          <w:rFonts w:hint="eastAsia" w:ascii="宋体" w:hAnsi="宋体" w:cs="宋体"/>
          <w:bCs/>
          <w:color w:val="000000"/>
          <w:szCs w:val="21"/>
        </w:rPr>
        <w:t>宗</w:t>
      </w:r>
      <w:r>
        <w:rPr>
          <w:rStyle w:val="101"/>
          <w:rFonts w:ascii="宋体" w:hAnsi="宋体" w:cs="宋体"/>
          <w:bCs/>
          <w:color w:val="000000"/>
          <w:szCs w:val="21"/>
        </w:rPr>
        <w:t>宝贝，名唤庆顶珠。</w:t>
      </w:r>
    </w:p>
    <w:p>
      <w:pPr>
        <w:ind w:left="1260" w:hanging="1260"/>
      </w:pPr>
      <w:r>
        <w:rPr>
          <w:rStyle w:val="101"/>
          <w:rFonts w:hint="eastAsia" w:ascii="宋体" w:hAnsi="宋体" w:cs="宋体"/>
          <w:bCs/>
          <w:color w:val="000000"/>
          <w:szCs w:val="21"/>
        </w:rPr>
        <w:t>这……</w:t>
      </w:r>
      <w:r>
        <w:rPr>
          <w:rStyle w:val="101"/>
          <w:rFonts w:ascii="宋体" w:hAnsi="宋体" w:cs="宋体"/>
          <w:bCs/>
          <w:color w:val="000000"/>
          <w:szCs w:val="21"/>
        </w:rPr>
        <w:t>耳目甚</w:t>
      </w:r>
      <w:r>
        <w:rPr>
          <w:rStyle w:val="101"/>
          <w:rFonts w:hint="eastAsia" w:ascii="宋体" w:hAnsi="宋体" w:cs="宋体"/>
          <w:bCs/>
          <w:color w:val="000000"/>
          <w:szCs w:val="21"/>
        </w:rPr>
        <w:t>多</w:t>
      </w:r>
      <w:r>
        <w:rPr>
          <w:rStyle w:val="101"/>
          <w:rFonts w:ascii="宋体" w:hAnsi="宋体" w:cs="宋体"/>
          <w:bCs/>
          <w:color w:val="000000"/>
          <w:szCs w:val="21"/>
        </w:rPr>
        <w:t>。</w:t>
      </w:r>
    </w:p>
    <w:p>
      <w:pPr>
        <w:ind w:left="1260" w:hanging="1260"/>
      </w:pPr>
      <w:r>
        <w:rPr>
          <w:rStyle w:val="101"/>
          <w:rFonts w:ascii="宋体" w:hAnsi="宋体" w:cs="宋体"/>
          <w:bCs/>
          <w:color w:val="000000"/>
          <w:szCs w:val="21"/>
        </w:rPr>
        <w:t>看刀!</w:t>
      </w:r>
    </w:p>
    <w:p>
      <w:pPr>
        <w:ind w:left="1260" w:hanging="1260"/>
      </w:pPr>
      <w:r>
        <w:rPr>
          <w:rStyle w:val="101"/>
          <w:rFonts w:ascii="宋体" w:hAnsi="宋体" w:cs="宋体"/>
          <w:bCs/>
          <w:color w:val="000000"/>
          <w:szCs w:val="21"/>
        </w:rPr>
        <w:t>儿啊，随为父的杀呀!</w:t>
      </w:r>
    </w:p>
    <w:p>
      <w:pPr>
        <w:rPr>
          <w:rFonts w:hint="eastAsia"/>
        </w:rPr>
      </w:pPr>
      <w:bookmarkStart w:id="292" w:name="__RefHeading___Toc414518322"/>
      <w:bookmarkEnd w:id="292"/>
      <w:r>
        <w:rPr>
          <w:rFonts w:hint="eastAsia"/>
        </w:rPr>
        <w:br w:type="page"/>
      </w:r>
    </w:p>
    <w:p>
      <w:pPr>
        <w:pStyle w:val="3"/>
        <w:bidi w:val="0"/>
        <w:jc w:val="center"/>
      </w:pPr>
      <w:bookmarkStart w:id="293" w:name="_Toc1402768358"/>
      <w:bookmarkStart w:id="294" w:name="_Toc1244232078"/>
      <w:r>
        <w:rPr>
          <w:rFonts w:hint="eastAsia"/>
        </w:rPr>
        <w:t xml:space="preserve">硃砂痣 </w:t>
      </w:r>
      <w:r>
        <w:rPr>
          <w:rFonts w:hint="eastAsia"/>
          <w:sz w:val="24"/>
          <w:szCs w:val="24"/>
        </w:rPr>
        <w:t>之</w:t>
      </w:r>
      <w:r>
        <w:rPr>
          <w:rFonts w:hint="eastAsia"/>
        </w:rPr>
        <w:t xml:space="preserve"> 韩廷凤(谭派)</w:t>
      </w:r>
      <w:bookmarkEnd w:id="293"/>
      <w:bookmarkEnd w:id="2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8"/>
        </w:rPr>
        <w:footnoteReference w:id="518"/>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8"/>
          <w:rFonts w:ascii="Verdana" w:hAnsi="Verdana" w:cs="宋体"/>
          <w:bCs/>
          <w:color w:val="000000"/>
          <w:szCs w:val="21"/>
        </w:rPr>
        <w:footnoteReference w:id="519"/>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8"/>
          <w:rFonts w:ascii="Verdana" w:hAnsi="Verdana" w:cs="Verdana"/>
          <w:bCs/>
          <w:color w:val="000000"/>
        </w:rPr>
        <w:footnoteReference w:id="520"/>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8"/>
          <w:rFonts w:ascii="Verdana" w:hAnsi="Verdana" w:cs="Verdana"/>
          <w:bCs/>
          <w:color w:val="000000"/>
        </w:rPr>
        <w:footnoteReference w:id="521"/>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95" w:name="__RefHeading___Toc414518323"/>
      <w:bookmarkEnd w:id="295"/>
      <w:r>
        <w:rPr>
          <w:rFonts w:hint="eastAsia"/>
        </w:rPr>
        <w:br w:type="page"/>
      </w:r>
    </w:p>
    <w:p>
      <w:pPr>
        <w:pStyle w:val="3"/>
        <w:bidi w:val="0"/>
        <w:jc w:val="center"/>
      </w:pPr>
      <w:bookmarkStart w:id="296" w:name="_Toc2105715790"/>
      <w:bookmarkStart w:id="297" w:name="_Toc1306461223"/>
      <w:r>
        <w:rPr>
          <w:rFonts w:hint="eastAsia"/>
        </w:rPr>
        <w:t>雄州关</w:t>
      </w:r>
      <w:bookmarkEnd w:id="296"/>
      <w:bookmarkEnd w:id="2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8"/>
          <w:rFonts w:ascii="Verdana" w:hAnsi="Verdana" w:cs="Verdana"/>
          <w:bCs/>
          <w:szCs w:val="21"/>
        </w:rPr>
        <w:footnoteReference w:id="522"/>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8"/>
          <w:rFonts w:ascii="Verdana" w:hAnsi="Verdana" w:cs="Verdana"/>
          <w:bCs/>
          <w:szCs w:val="21"/>
        </w:rPr>
        <w:footnoteReference w:id="523"/>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8"/>
          <w:rFonts w:ascii="Verdana" w:hAnsi="Verdana" w:cs="Verdana"/>
          <w:bCs/>
          <w:szCs w:val="21"/>
        </w:rPr>
        <w:footnoteReference w:id="524"/>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8"/>
        </w:rPr>
        <w:footnoteReference w:id="525"/>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8"/>
        </w:rPr>
        <w:footnoteReference w:id="526"/>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8"/>
          <w:rFonts w:ascii="Verdana" w:hAnsi="Verdana" w:cs="Verdana"/>
          <w:bCs/>
          <w:color w:val="000000"/>
          <w:szCs w:val="21"/>
        </w:rPr>
        <w:footnoteReference w:id="527"/>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8"/>
          <w:rFonts w:ascii="Verdana" w:hAnsi="Verdana" w:cs="Verdana"/>
          <w:bCs/>
          <w:color w:val="000000"/>
          <w:szCs w:val="21"/>
        </w:rPr>
        <w:footnoteReference w:id="528"/>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8"/>
          <w:rFonts w:ascii="Verdana" w:hAnsi="Verdana" w:cs="Verdana"/>
          <w:bCs/>
          <w:color w:val="000000"/>
          <w:szCs w:val="21"/>
        </w:rPr>
        <w:footnoteReference w:id="529"/>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8"/>
          <w:rFonts w:ascii="Verdana" w:hAnsi="Verdana" w:cs="Verdana"/>
          <w:bCs/>
          <w:color w:val="000000"/>
          <w:szCs w:val="21"/>
        </w:rPr>
        <w:footnoteReference w:id="530"/>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8"/>
          <w:rFonts w:ascii="Verdana" w:hAnsi="Verdana" w:cs="Verdana"/>
          <w:bCs/>
          <w:color w:val="000000"/>
          <w:szCs w:val="21"/>
        </w:rPr>
        <w:footnoteReference w:id="531"/>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8"/>
          <w:rFonts w:ascii="Verdana" w:hAnsi="Verdana" w:cs="Verdana"/>
          <w:bCs/>
          <w:color w:val="000000"/>
          <w:szCs w:val="21"/>
        </w:rPr>
        <w:footnoteReference w:id="532"/>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98" w:name="__RefHeading___Toc414518324"/>
      <w:bookmarkEnd w:id="298"/>
      <w:r>
        <w:rPr>
          <w:rFonts w:hint="eastAsia"/>
        </w:rPr>
        <w:br w:type="page"/>
      </w:r>
    </w:p>
    <w:p>
      <w:pPr>
        <w:pStyle w:val="3"/>
        <w:bidi w:val="0"/>
        <w:jc w:val="center"/>
      </w:pPr>
      <w:bookmarkStart w:id="299" w:name="_Toc899895608"/>
      <w:bookmarkStart w:id="300" w:name="_Toc1603206842"/>
      <w:r>
        <w:rPr>
          <w:rFonts w:hint="eastAsia"/>
        </w:rPr>
        <w:t xml:space="preserve">镇潭州 </w:t>
      </w:r>
      <w:r>
        <w:rPr>
          <w:rFonts w:hint="eastAsia"/>
          <w:sz w:val="24"/>
          <w:szCs w:val="24"/>
        </w:rPr>
        <w:t>之</w:t>
      </w:r>
      <w:r>
        <w:rPr>
          <w:rFonts w:hint="eastAsia"/>
        </w:rPr>
        <w:t xml:space="preserve"> 岳飞、杨璟</w:t>
      </w:r>
      <w:bookmarkEnd w:id="299"/>
      <w:bookmarkEnd w:id="30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8"/>
          <w:rFonts w:ascii="宋体" w:hAnsi="宋体" w:cs="宋体"/>
          <w:bCs/>
          <w:color w:val="000000"/>
          <w:szCs w:val="21"/>
        </w:rPr>
        <w:footnoteReference w:id="533"/>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8"/>
          <w:rFonts w:ascii="宋体" w:hAnsi="宋体" w:cs="宋体"/>
          <w:bCs/>
          <w:color w:val="000000"/>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8"/>
          <w:rFonts w:ascii="楷体" w:hAnsi="楷体" w:eastAsia="楷体" w:cs="楷体"/>
          <w:szCs w:val="21"/>
        </w:rPr>
        <w:footnoteReference w:id="535"/>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8"/>
          <w:rFonts w:ascii="Times New Roman" w:hAnsi="Times New Roman" w:cs="Times New Roman"/>
          <w:szCs w:val="21"/>
        </w:rPr>
        <w:footnoteReference w:id="536"/>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8"/>
          <w:rFonts w:ascii="Times New Roman" w:hAnsi="Times New Roman" w:cs="Times New Roman"/>
          <w:szCs w:val="21"/>
        </w:rPr>
        <w:footnoteReference w:id="53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3"/>
        <w:bidi w:val="0"/>
        <w:jc w:val="center"/>
      </w:pPr>
      <w:bookmarkStart w:id="301" w:name="__RefHeading___Toc414518325"/>
      <w:bookmarkEnd w:id="301"/>
      <w:bookmarkStart w:id="302" w:name="_Toc1428306662"/>
      <w:bookmarkStart w:id="303" w:name="_Toc74657459"/>
      <w:r>
        <w:rPr>
          <w:rFonts w:hint="eastAsia"/>
        </w:rPr>
        <w:t>八大锤</w:t>
      </w:r>
      <w:bookmarkEnd w:id="302"/>
      <w:bookmarkEnd w:id="3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w:t>
      </w:r>
      <w:r>
        <w:rPr>
          <w:rStyle w:val="101"/>
          <w:rFonts w:ascii="宋体" w:hAnsi="宋体" w:cs="宋体"/>
          <w:bCs/>
          <w:color w:val="000000"/>
          <w:szCs w:val="21"/>
        </w:rPr>
        <w:t>【</w:t>
      </w:r>
      <w:r>
        <w:rPr>
          <w:rStyle w:val="101"/>
          <w:rFonts w:ascii="楷体" w:hAnsi="楷体" w:eastAsia="楷体" w:cs="宋体"/>
          <w:bCs/>
          <w:color w:val="000000"/>
          <w:szCs w:val="21"/>
        </w:rPr>
        <w:t>撤锣</w:t>
      </w:r>
      <w:r>
        <w:rPr>
          <w:rStyle w:val="101"/>
          <w:rFonts w:ascii="宋体" w:hAnsi="宋体" w:cs="宋体"/>
          <w:bCs/>
          <w:color w:val="000000"/>
          <w:szCs w:val="21"/>
        </w:rPr>
        <w:t>】【</w:t>
      </w:r>
      <w:r>
        <w:rPr>
          <w:rStyle w:val="101"/>
          <w:rFonts w:ascii="楷体" w:hAnsi="楷体" w:eastAsia="楷体" w:cs="宋体"/>
          <w:bCs/>
          <w:color w:val="000000"/>
          <w:szCs w:val="21"/>
        </w:rPr>
        <w:t>帽子头</w:t>
      </w:r>
      <w:r>
        <w:rPr>
          <w:rStyle w:val="101"/>
          <w:rFonts w:ascii="宋体" w:hAnsi="宋体" w:cs="宋体"/>
          <w:bCs/>
          <w:color w:val="000000"/>
          <w:szCs w:val="21"/>
        </w:rPr>
        <w:t>】</w:t>
      </w:r>
      <w:r>
        <w:rPr>
          <w:rStyle w:val="101"/>
          <w:rFonts w:hint="default" w:ascii="宋体" w:hAnsi="宋体" w:cs="宋体"/>
          <w:bCs/>
          <w:color w:val="000000"/>
          <w:szCs w:val="21"/>
        </w:rPr>
        <w:t>王佐</w:t>
      </w:r>
      <w:r>
        <w:rPr>
          <w:rStyle w:val="101"/>
          <w:rFonts w:ascii="楷体" w:hAnsi="楷体" w:eastAsia="楷体" w:cs="宋体"/>
          <w:bCs/>
          <w:color w:val="000000"/>
          <w:szCs w:val="21"/>
        </w:rPr>
        <w:t>上</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eastAsia" w:ascii="宋体" w:hAnsi="宋体" w:cs="宋体"/>
          <w:bCs/>
          <w:color w:val="000000"/>
          <w:szCs w:val="21"/>
        </w:rPr>
        <w:t>)若为(</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欲为</w:t>
      </w:r>
      <w:r>
        <w:rPr>
          <w:rStyle w:val="101"/>
          <w:rFonts w:hint="eastAsia" w:ascii="宋体" w:hAnsi="宋体" w:cs="宋体"/>
          <w:bCs/>
          <w:color w:val="000000"/>
          <w:szCs w:val="21"/>
        </w:rPr>
        <w:t>)</w:t>
      </w:r>
      <w:r>
        <w:rPr>
          <w:rStyle w:val="101"/>
          <w:rFonts w:ascii="宋体" w:hAnsi="宋体" w:cs="宋体"/>
          <w:bCs/>
          <w:color w:val="000000"/>
          <w:szCs w:val="21"/>
        </w:rPr>
        <w:t>天下奇男子，须立人间未有功。</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探子</w:t>
      </w:r>
      <w:r>
        <w:rPr>
          <w:rStyle w:val="101"/>
          <w:rFonts w:hint="default" w:ascii="宋体" w:hAnsi="宋体" w:cs="宋体"/>
          <w:bCs/>
          <w:color w:val="000000"/>
          <w:szCs w:val="21"/>
        </w:rPr>
        <w:tab/>
      </w:r>
      <w:r>
        <w:rPr>
          <w:rStyle w:val="101"/>
          <w:rFonts w:hint="default" w:ascii="宋体" w:hAnsi="宋体" w:cs="宋体"/>
          <w:bCs/>
          <w:color w:val="000000"/>
          <w:szCs w:val="21"/>
        </w:rPr>
        <w:t>陆文龙讨战。</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再探!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探子</w:t>
      </w:r>
      <w:r>
        <w:rPr>
          <w:rStyle w:val="101"/>
          <w:rFonts w:hint="default" w:ascii="宋体" w:hAnsi="宋体" w:cs="宋体"/>
          <w:bCs/>
          <w:color w:val="000000"/>
          <w:szCs w:val="21"/>
        </w:rPr>
        <w:tab/>
      </w:r>
      <w:r>
        <w:rPr>
          <w:rStyle w:val="101"/>
          <w:rFonts w:hint="default" w:ascii="宋体" w:hAnsi="宋体" w:cs="宋体"/>
          <w:bCs/>
          <w:color w:val="000000"/>
          <w:szCs w:val="21"/>
        </w:rPr>
        <w:t>得令!</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101"/>
          <w:rFonts w:hint="default" w:ascii="宋体" w:hAnsi="宋体" w:cs="宋体"/>
          <w:bCs/>
          <w:color w:val="000000"/>
          <w:szCs w:val="21"/>
        </w:rPr>
        <w:t>天呐，天!番邦出了陆文龙，此乃——天亡宋也。</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啊元帅，想那陆文龙，敢莫是当年潞安州节度使陆登之子么?</w:t>
      </w:r>
    </w:p>
    <w:p>
      <w:pPr>
        <w:ind w:left="1260" w:hanging="1260"/>
        <w:rPr>
          <w:rStyle w:val="101"/>
          <w:rFonts w:hint="default" w:ascii="ˎ̥" w:hAnsi="ˎ̥" w:cs="ˎ̥"/>
          <w:bCs/>
          <w:color w:val="000000"/>
          <w:szCs w:val="21"/>
        </w:rPr>
      </w:pPr>
      <w:r>
        <w:rPr>
          <w:rStyle w:val="101"/>
          <w:rFonts w:ascii="ˎ̥" w:hAnsi="ˎ̥" w:cs="ˎ̥"/>
          <w:bCs/>
          <w:color w:val="000000"/>
          <w:szCs w:val="21"/>
        </w:rPr>
        <w:t>岳飞</w:t>
      </w:r>
      <w:r>
        <w:rPr>
          <w:rStyle w:val="101"/>
          <w:rFonts w:hint="default" w:ascii="ˎ̥" w:hAnsi="ˎ̥" w:cs="ˎ̥"/>
          <w:bCs/>
          <w:color w:val="000000"/>
          <w:szCs w:val="21"/>
        </w:rPr>
        <w:tab/>
      </w:r>
      <w:r>
        <w:rPr>
          <w:rStyle w:val="101"/>
          <w:rFonts w:hint="default" w:ascii="ˎ̥" w:hAnsi="ˎ̥" w:cs="ˎ̥"/>
          <w:bCs/>
          <w:color w:val="000000"/>
          <w:szCs w:val="21"/>
        </w:rPr>
        <w:t>正是。</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闻得他父命丧金人之手，如今为何反助仇人?</w:t>
      </w:r>
    </w:p>
    <w:p>
      <w:pPr>
        <w:ind w:left="1260" w:hanging="1260"/>
        <w:rPr>
          <w:rStyle w:val="101"/>
          <w:rFonts w:hint="default" w:ascii="ˎ̥" w:hAnsi="ˎ̥" w:cs="ˎ̥"/>
          <w:bCs/>
          <w:color w:val="000000"/>
          <w:szCs w:val="21"/>
        </w:rPr>
      </w:pPr>
      <w:r>
        <w:rPr>
          <w:rStyle w:val="101"/>
          <w:rFonts w:ascii="ˎ̥" w:hAnsi="ˎ̥" w:cs="ˎ̥"/>
          <w:bCs/>
          <w:color w:val="000000"/>
          <w:szCs w:val="21"/>
        </w:rPr>
        <w:t>岳飞</w:t>
      </w:r>
      <w:r>
        <w:rPr>
          <w:rStyle w:val="101"/>
          <w:rFonts w:hint="default" w:ascii="ˎ̥" w:hAnsi="ˎ̥" w:cs="ˎ̥"/>
          <w:bCs/>
          <w:color w:val="000000"/>
          <w:szCs w:val="21"/>
        </w:rPr>
        <w:tab/>
      </w:r>
      <w:r>
        <w:rPr>
          <w:rStyle w:val="101"/>
          <w:rFonts w:hint="default" w:ascii="ˎ̥" w:hAnsi="ˎ̥" w:cs="ˎ̥"/>
          <w:bCs/>
          <w:color w:val="000000"/>
          <w:szCs w:val="21"/>
        </w:rPr>
        <w:t>贤弟哪里知道，当初金兵大破潞安州，此子未满三月，他怎能知晓。</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是，告</w:t>
      </w:r>
      <w:r>
        <w:rPr>
          <w:rStyle w:val="101"/>
          <w:rFonts w:hint="eastAsia" w:ascii="ˎ̥" w:hAnsi="ˎ̥" w:cs="ˎ̥"/>
          <w:bCs/>
          <w:color w:val="000000"/>
          <w:sz w:val="18"/>
          <w:szCs w:val="18"/>
        </w:rPr>
        <w:t>呃</w:t>
      </w:r>
      <w:r>
        <w:rPr>
          <w:rStyle w:val="101"/>
          <w:rFonts w:ascii="ˎ̥" w:hAnsi="ˎ̥" w:cs="ˎ̥"/>
          <w:bCs/>
          <w:color w:val="000000"/>
          <w:szCs w:val="21"/>
        </w:rPr>
        <w:t>退。</w:t>
      </w:r>
    </w:p>
    <w:p>
      <w:pPr>
        <w:ind w:left="1260" w:hanging="1260"/>
        <w:rPr>
          <w:rStyle w:val="101"/>
          <w:rFonts w:hint="default" w:ascii="ˎ̥" w:hAnsi="ˎ̥" w:cs="ˎ̥"/>
          <w:bCs/>
          <w:color w:val="000000"/>
          <w:szCs w:val="21"/>
        </w:rPr>
      </w:pPr>
      <w:r>
        <w:rPr>
          <w:rStyle w:val="101"/>
          <w:rFonts w:ascii="ˎ̥" w:hAnsi="ˎ̥" w:cs="ˎ̥"/>
          <w:bCs/>
          <w:color w:val="000000"/>
          <w:szCs w:val="21"/>
        </w:rPr>
        <w:t>岳飞</w:t>
      </w:r>
      <w:r>
        <w:rPr>
          <w:rStyle w:val="101"/>
          <w:rFonts w:hint="default" w:ascii="ˎ̥" w:hAnsi="ˎ̥" w:cs="ˎ̥"/>
          <w:bCs/>
          <w:color w:val="000000"/>
          <w:szCs w:val="21"/>
        </w:rPr>
        <w:tab/>
      </w:r>
      <w:r>
        <w:rPr>
          <w:rStyle w:val="101"/>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w:t>
      </w:r>
      <w:r>
        <w:rPr>
          <w:rStyle w:val="101"/>
          <w:rFonts w:hint="default" w:ascii="宋体" w:hAnsi="宋体" w:cs="宋体"/>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二黄导板</w:t>
      </w:r>
      <w:r>
        <w:rPr>
          <w:rStyle w:val="101"/>
          <w:rFonts w:ascii="宋体" w:hAnsi="宋体" w:cs="宋体"/>
          <w:bCs/>
          <w:color w:val="000000"/>
          <w:szCs w:val="21"/>
        </w:rPr>
        <w:t>】听谯楼打初更玉兔东上，</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回龙</w:t>
      </w:r>
      <w:r>
        <w:rPr>
          <w:rStyle w:val="101"/>
          <w:rFonts w:ascii="宋体" w:hAnsi="宋体" w:cs="宋体"/>
          <w:bCs/>
          <w:color w:val="000000"/>
          <w:szCs w:val="21"/>
        </w:rPr>
        <w:t>】为国家</w:t>
      </w:r>
      <w:r>
        <w:rPr>
          <w:rStyle w:val="101"/>
          <w:rFonts w:hint="eastAsia" w:ascii="宋体" w:hAnsi="宋体" w:cs="宋体"/>
          <w:bCs/>
          <w:color w:val="000000"/>
          <w:szCs w:val="21"/>
        </w:rPr>
        <w:t>、</w:t>
      </w:r>
      <w:r>
        <w:rPr>
          <w:rStyle w:val="101"/>
          <w:rFonts w:ascii="宋体" w:hAnsi="宋体" w:cs="宋体"/>
          <w:bCs/>
          <w:color w:val="000000"/>
          <w:szCs w:val="21"/>
        </w:rPr>
        <w:t>秉忠心</w:t>
      </w:r>
      <w:r>
        <w:rPr>
          <w:rStyle w:val="101"/>
          <w:rFonts w:hint="eastAsia" w:ascii="宋体" w:hAnsi="宋体" w:cs="宋体"/>
          <w:bCs/>
          <w:color w:val="000000"/>
          <w:szCs w:val="21"/>
        </w:rPr>
        <w:t>、</w:t>
      </w:r>
      <w:r>
        <w:rPr>
          <w:rStyle w:val="101"/>
          <w:rFonts w:ascii="宋体" w:hAnsi="宋体" w:cs="宋体"/>
          <w:bCs/>
          <w:color w:val="000000"/>
          <w:szCs w:val="21"/>
        </w:rPr>
        <w:t>食君禄</w:t>
      </w:r>
      <w:r>
        <w:rPr>
          <w:rStyle w:val="101"/>
          <w:rFonts w:hint="eastAsia" w:ascii="宋体" w:hAnsi="宋体" w:cs="宋体"/>
          <w:bCs/>
          <w:color w:val="000000"/>
          <w:szCs w:val="21"/>
        </w:rPr>
        <w:t>、</w:t>
      </w:r>
      <w:r>
        <w:rPr>
          <w:rStyle w:val="101"/>
          <w:rFonts w:ascii="宋体" w:hAnsi="宋体" w:cs="宋体"/>
          <w:bCs/>
          <w:color w:val="000000"/>
          <w:szCs w:val="21"/>
        </w:rPr>
        <w:t>报王恩</w:t>
      </w:r>
      <w:r>
        <w:rPr>
          <w:rStyle w:val="101"/>
          <w:rFonts w:hint="eastAsia" w:ascii="宋体" w:hAnsi="宋体" w:cs="宋体"/>
          <w:bCs/>
          <w:color w:val="000000"/>
          <w:szCs w:val="21"/>
        </w:rPr>
        <w:t>，</w:t>
      </w:r>
      <w:r>
        <w:rPr>
          <w:rStyle w:val="101"/>
          <w:rFonts w:ascii="宋体" w:hAnsi="宋体" w:cs="宋体"/>
          <w:bCs/>
          <w:color w:val="000000"/>
          <w:szCs w:val="21"/>
        </w:rPr>
        <w:t>昼夜奔忙。</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】想当年在洞</w:t>
      </w:r>
      <w:r>
        <w:rPr>
          <w:rStyle w:val="101"/>
          <w:rFonts w:hint="eastAsia" w:ascii="宋体" w:hAnsi="宋体" w:cs="宋体"/>
          <w:bCs/>
          <w:color w:val="000000"/>
          <w:sz w:val="18"/>
          <w:szCs w:val="18"/>
        </w:rPr>
        <w:t>呃</w:t>
      </w:r>
      <w:r>
        <w:rPr>
          <w:rStyle w:val="101"/>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ˎ̥" w:hAnsi="ˎ̥" w:cs="ˎ̥"/>
          <w:bCs/>
          <w:color w:val="000000"/>
          <w:szCs w:val="21"/>
        </w:rPr>
        <w:t>怎能够今夜晚番营得进，前后话向文龙细说真情</w:t>
      </w:r>
      <w:r>
        <w:rPr>
          <w:rStyle w:val="101"/>
          <w:rFonts w:hint="eastAsia" w:ascii="ˎ̥" w:hAnsi="ˎ̥" w:cs="ˎ̥"/>
          <w:bCs/>
          <w:color w:val="000000"/>
          <w:szCs w:val="21"/>
        </w:rPr>
        <w:t>(</w:t>
      </w:r>
      <w:r>
        <w:rPr>
          <w:rStyle w:val="101"/>
          <w:rFonts w:hint="eastAsia" w:ascii="楷体" w:hAnsi="楷体" w:eastAsia="楷体" w:cs="ˎ̥"/>
          <w:bCs/>
          <w:color w:val="000000"/>
          <w:szCs w:val="21"/>
        </w:rPr>
        <w:t>或</w:t>
      </w:r>
      <w:r>
        <w:rPr>
          <w:rStyle w:val="101"/>
          <w:rFonts w:hint="eastAsia" w:ascii="ˎ̥" w:hAnsi="ˎ̥" w:cs="ˎ̥"/>
          <w:bCs/>
          <w:color w:val="000000"/>
          <w:szCs w:val="21"/>
        </w:rPr>
        <w:t>：衷情)</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ˎ̥" w:hAnsi="ˎ̥" w:cs="ˎ̥"/>
          <w:bCs/>
          <w:color w:val="000000"/>
          <w:szCs w:val="21"/>
        </w:rPr>
        <w:t>前也思</w:t>
      </w:r>
      <w:r>
        <w:rPr>
          <w:rStyle w:val="101"/>
          <w:rFonts w:hint="eastAsia" w:ascii="ˎ̥" w:hAnsi="ˎ̥" w:cs="ˎ̥"/>
          <w:bCs/>
          <w:color w:val="000000"/>
          <w:szCs w:val="21"/>
        </w:rPr>
        <w:t>、</w:t>
      </w:r>
      <w:r>
        <w:rPr>
          <w:rStyle w:val="101"/>
          <w:rFonts w:ascii="ˎ̥" w:hAnsi="ˎ̥" w:cs="ˎ̥"/>
          <w:bCs/>
          <w:color w:val="000000"/>
          <w:szCs w:val="21"/>
        </w:rPr>
        <w:t>后又想无有计定，倒不如上公案细看古今。</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ascii="ˎ̥" w:hAnsi="ˎ̥" w:cs="ˎ̥"/>
          <w:bCs/>
          <w:color w:val="000000"/>
          <w:szCs w:val="21"/>
        </w:rPr>
        <w:t>前唐</w:t>
      </w:r>
      <w:r>
        <w:rPr>
          <w:rStyle w:val="101"/>
          <w:rFonts w:hint="eastAsia" w:ascii="ˎ̥" w:hAnsi="ˎ̥" w:cs="ˎ̥"/>
          <w:bCs/>
          <w:color w:val="000000"/>
          <w:szCs w:val="21"/>
        </w:rPr>
        <w:t>》</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不好哇!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ascii="ˎ̥" w:hAnsi="ˎ̥" w:cs="ˎ̥"/>
          <w:bCs/>
          <w:color w:val="000000"/>
          <w:szCs w:val="21"/>
        </w:rPr>
        <w:t>后汉</w:t>
      </w:r>
      <w:r>
        <w:rPr>
          <w:rStyle w:val="101"/>
          <w:rFonts w:hint="eastAsia" w:ascii="ˎ̥" w:hAnsi="ˎ̥" w:cs="ˎ̥"/>
          <w:bCs/>
          <w:color w:val="000000"/>
          <w:szCs w:val="21"/>
        </w:rPr>
        <w:t>》</w:t>
      </w:r>
      <w:r>
        <w:rPr>
          <w:rStyle w:val="101"/>
          <w:rFonts w:ascii="ˎ̥" w:hAnsi="ˎ̥" w:cs="ˎ̥"/>
          <w:bCs/>
          <w:color w:val="000000"/>
          <w:szCs w:val="21"/>
        </w:rPr>
        <w:t>!</w:t>
      </w:r>
    </w:p>
    <w:p>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ˎ̥" w:hAnsi="ˎ̥" w:cs="ˎ̥"/>
          <w:bCs/>
          <w:color w:val="000000"/>
          <w:szCs w:val="21"/>
        </w:rPr>
        <w:t>呜哙呀!想汉室卫律、苏武</w:t>
      </w:r>
      <w:r>
        <w:rPr>
          <w:rStyle w:val="101"/>
          <w:rFonts w:hint="eastAsia" w:ascii="ˎ̥" w:hAnsi="ˎ̥" w:cs="ˎ̥"/>
          <w:bCs/>
          <w:color w:val="000000"/>
          <w:szCs w:val="21"/>
        </w:rPr>
        <w:t>，</w:t>
      </w:r>
      <w:r>
        <w:rPr>
          <w:rStyle w:val="101"/>
          <w:rFonts w:ascii="ˎ̥" w:hAnsi="ˎ̥" w:cs="ˎ̥"/>
          <w:bCs/>
          <w:color w:val="000000"/>
          <w:szCs w:val="21"/>
        </w:rPr>
        <w:t>同往北国催贡，一个降顺番邦，一个打入羊群，食</w:t>
      </w:r>
      <w:r>
        <w:rPr>
          <w:rStyle w:val="101"/>
          <w:rFonts w:hint="default" w:ascii="ˎ̥" w:hAnsi="ˎ̥" w:cs="ˎ̥"/>
          <w:bCs/>
          <w:color w:val="000000"/>
          <w:szCs w:val="21"/>
        </w:rPr>
        <w:tab/>
      </w:r>
      <w:r>
        <w:rPr>
          <w:rStyle w:val="101"/>
          <w:rFonts w:hint="default" w:ascii="ˎ̥" w:hAnsi="ˎ̥" w:cs="ˎ̥"/>
          <w:bCs/>
          <w:color w:val="000000"/>
          <w:szCs w:val="21"/>
        </w:rPr>
        <w:tab/>
      </w:r>
      <w:r>
        <w:rPr>
          <w:rStyle w:val="101"/>
          <w:rFonts w:hint="default" w:ascii="ˎ̥" w:hAnsi="ˎ̥" w:cs="ˎ̥"/>
          <w:bCs/>
          <w:color w:val="000000"/>
          <w:szCs w:val="21"/>
        </w:rPr>
        <w:tab/>
      </w:r>
      <w:r>
        <w:rPr>
          <w:rStyle w:val="101"/>
          <w:rFonts w:ascii="ˎ̥" w:hAnsi="ˎ̥" w:cs="ˎ̥"/>
          <w:bCs/>
          <w:color w:val="000000"/>
          <w:szCs w:val="21"/>
        </w:rPr>
        <w:t>毡饮雪，还是忠心不改，与岳大哥一般无二矣!</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hint="eastAsia" w:ascii="宋体" w:hAnsi="宋体" w:cs="宋体"/>
          <w:bCs/>
          <w:color w:val="000000"/>
          <w:szCs w:val="21"/>
        </w:rPr>
        <w:t>汉室中(</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ˎ̥" w:hAnsi="ˎ̥" w:cs="ˎ̥"/>
          <w:bCs/>
          <w:color w:val="000000"/>
          <w:szCs w:val="21"/>
        </w:rPr>
        <w:t>汉朝中</w:t>
      </w:r>
      <w:r>
        <w:rPr>
          <w:rStyle w:val="101"/>
          <w:rFonts w:hint="eastAsia" w:ascii="ˎ̥" w:hAnsi="ˎ̥" w:cs="ˎ̥"/>
          <w:bCs/>
          <w:color w:val="000000"/>
          <w:szCs w:val="21"/>
        </w:rPr>
        <w:t>)</w:t>
      </w:r>
      <w:r>
        <w:rPr>
          <w:rStyle w:val="101"/>
          <w:rFonts w:ascii="ˎ̥" w:hAnsi="ˎ̥" w:cs="ˎ̥"/>
          <w:bCs/>
          <w:color w:val="000000"/>
          <w:szCs w:val="21"/>
        </w:rPr>
        <w:t>卫律声名不正，却为何那苏武一片丹心。饥食毡</w:t>
      </w:r>
      <w:r>
        <w:rPr>
          <w:rStyle w:val="101"/>
          <w:rFonts w:hint="eastAsia" w:ascii="ˎ̥" w:hAnsi="ˎ̥" w:cs="ˎ̥"/>
          <w:bCs/>
          <w:color w:val="000000"/>
          <w:szCs w:val="21"/>
        </w:rPr>
        <w:t>、</w:t>
      </w:r>
      <w:r>
        <w:rPr>
          <w:rStyle w:val="101"/>
          <w:rFonts w:ascii="ˎ̥" w:hAnsi="ˎ̥" w:cs="ˎ̥"/>
          <w:bCs/>
          <w:color w:val="000000"/>
          <w:szCs w:val="21"/>
        </w:rPr>
        <w:t>渴饮雪忠心耿耿，天保护</w:t>
      </w:r>
      <w:r>
        <w:rPr>
          <w:rStyle w:val="101"/>
          <w:rFonts w:hint="eastAsia" w:ascii="ˎ̥" w:hAnsi="ˎ̥" w:cs="ˎ̥"/>
          <w:bCs/>
          <w:color w:val="000000"/>
          <w:szCs w:val="21"/>
        </w:rPr>
        <w:t>、</w:t>
      </w:r>
      <w:r>
        <w:rPr>
          <w:rStyle w:val="101"/>
          <w:rFonts w:ascii="ˎ̥" w:hAnsi="ˎ̥" w:cs="ˎ̥"/>
          <w:bCs/>
          <w:color w:val="000000"/>
          <w:szCs w:val="21"/>
        </w:rPr>
        <w:t>地保佑暗有神灵。</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ascii="ˎ̥" w:hAnsi="ˎ̥" w:cs="ˎ̥"/>
          <w:bCs/>
          <w:color w:val="000000"/>
          <w:szCs w:val="21"/>
        </w:rPr>
        <w:t>后汉</w:t>
      </w:r>
      <w:r>
        <w:rPr>
          <w:rStyle w:val="101"/>
          <w:rFonts w:hint="eastAsia" w:ascii="ˎ̥" w:hAnsi="ˎ̥" w:cs="ˎ̥"/>
          <w:bCs/>
          <w:color w:val="000000"/>
          <w:szCs w:val="21"/>
        </w:rPr>
        <w:t>》</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不好呃!</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hint="default" w:ascii="ˎ̥" w:hAnsi="ˎ̥" w:cs="ˎ̥"/>
          <w:bCs/>
          <w:color w:val="000000"/>
          <w:szCs w:val="21"/>
        </w:rPr>
        <w:t>(东周)</w:t>
      </w:r>
      <w:r>
        <w:rPr>
          <w:rStyle w:val="101"/>
          <w:rFonts w:ascii="ˎ̥" w:hAnsi="ˎ̥" w:cs="ˎ̥"/>
          <w:bCs/>
          <w:color w:val="000000"/>
          <w:szCs w:val="21"/>
        </w:rPr>
        <w:t>列国</w:t>
      </w:r>
      <w:r>
        <w:rPr>
          <w:rStyle w:val="101"/>
          <w:rFonts w:hint="eastAsia" w:ascii="ˎ̥" w:hAnsi="ˎ̥" w:cs="ˎ̥"/>
          <w:bCs/>
          <w:color w:val="000000"/>
          <w:szCs w:val="21"/>
        </w:rPr>
        <w:t>(志)》</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还是看看《列国》罢。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ascii="ˎ̥" w:hAnsi="ˎ̥" w:cs="ˎ̥"/>
          <w:bCs/>
          <w:color w:val="000000"/>
          <w:szCs w:val="21"/>
        </w:rPr>
        <w:t>要离断臂刺庆忌</w:t>
      </w:r>
      <w:r>
        <w:rPr>
          <w:rStyle w:val="101"/>
          <w:rFonts w:hint="eastAsia" w:ascii="ˎ̥" w:hAnsi="ˎ̥" w:cs="ˎ̥"/>
          <w:bCs/>
          <w:color w:val="000000"/>
          <w:szCs w:val="21"/>
        </w:rPr>
        <w:t>”</w:t>
      </w:r>
      <w:r>
        <w:rPr>
          <w:rStyle w:val="101"/>
          <w:rFonts w:ascii="ˎ̥" w:hAnsi="ˎ̥" w:cs="ˎ̥"/>
          <w:bCs/>
          <w:color w:val="000000"/>
          <w:szCs w:val="21"/>
        </w:rPr>
        <w:t>，</w:t>
      </w:r>
      <w:r>
        <w:rPr>
          <w:rStyle w:val="101"/>
          <w:rFonts w:hint="eastAsia" w:ascii="ˎ̥" w:hAnsi="ˎ̥" w:cs="ˎ̥"/>
          <w:bCs/>
          <w:color w:val="000000"/>
          <w:szCs w:val="21"/>
        </w:rPr>
        <w:t>“</w:t>
      </w:r>
      <w:r>
        <w:rPr>
          <w:rStyle w:val="101"/>
          <w:rFonts w:ascii="ˎ̥" w:hAnsi="ˎ̥" w:cs="ˎ̥"/>
          <w:bCs/>
          <w:color w:val="000000"/>
          <w:szCs w:val="21"/>
        </w:rPr>
        <w:t>要离断臂刺庆忌</w:t>
      </w:r>
      <w:r>
        <w:rPr>
          <w:rStyle w:val="101"/>
          <w:rFonts w:hint="eastAsia"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且住，想那要离断臂，刺死公子庆忌，</w:t>
      </w:r>
      <w:r>
        <w:rPr>
          <w:rStyle w:val="101"/>
          <w:rFonts w:hint="default" w:ascii="ˎ̥" w:hAnsi="ˎ̥" w:cs="ˎ̥"/>
          <w:bCs/>
          <w:color w:val="000000"/>
          <w:szCs w:val="21"/>
        </w:rPr>
        <w:t>(此)</w:t>
      </w:r>
      <w:r>
        <w:rPr>
          <w:rStyle w:val="101"/>
          <w:rFonts w:ascii="ˎ̥" w:hAnsi="ˎ̥" w:cs="ˎ̥"/>
          <w:bCs/>
          <w:color w:val="000000"/>
          <w:szCs w:val="21"/>
        </w:rPr>
        <w:t>乃大丈夫所为，俺王佐何不学他一学?</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w:t>
      </w:r>
      <w:r>
        <w:rPr>
          <w:rStyle w:val="101"/>
          <w:rFonts w:ascii="楷体" w:hAnsi="楷体" w:eastAsia="楷体" w:cs="宋体"/>
          <w:bCs/>
          <w:color w:val="000000"/>
          <w:szCs w:val="21"/>
        </w:rPr>
        <w:t>二黄</w:t>
      </w:r>
      <w:r>
        <w:rPr>
          <w:rStyle w:val="101"/>
          <w:rFonts w:ascii="楷体" w:hAnsi="楷体" w:eastAsia="楷体" w:cs="ˎ̥"/>
          <w:bCs/>
          <w:color w:val="000000"/>
          <w:szCs w:val="21"/>
        </w:rPr>
        <w:t>散板</w:t>
      </w:r>
      <w:r>
        <w:rPr>
          <w:rStyle w:val="101"/>
          <w:rFonts w:ascii="ˎ̥" w:hAnsi="ˎ̥" w:cs="ˎ̥"/>
          <w:bCs/>
          <w:color w:val="000000"/>
          <w:szCs w:val="21"/>
        </w:rPr>
        <w:t>】</w:t>
      </w:r>
      <w:r>
        <w:rPr>
          <w:rStyle w:val="101"/>
          <w:rFonts w:ascii="宋体" w:hAnsi="宋体" w:cs="宋体"/>
          <w:bCs/>
          <w:color w:val="000000"/>
          <w:szCs w:val="21"/>
        </w:rPr>
        <w:t>那要离</w:t>
      </w:r>
      <w:r>
        <w:rPr>
          <w:rStyle w:val="101"/>
          <w:rFonts w:hint="eastAsia" w:ascii="宋体" w:hAnsi="宋体" w:cs="宋体"/>
          <w:bCs/>
          <w:color w:val="000000"/>
          <w:sz w:val="18"/>
          <w:szCs w:val="18"/>
        </w:rPr>
        <w:t>呀</w:t>
      </w:r>
      <w:r>
        <w:rPr>
          <w:rStyle w:val="101"/>
          <w:rFonts w:ascii="宋体" w:hAnsi="宋体" w:cs="宋体"/>
          <w:bCs/>
          <w:color w:val="000000"/>
          <w:szCs w:val="21"/>
        </w:rPr>
        <w:t>断臂行果有志量</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：颇</w:t>
      </w:r>
      <w:r>
        <w:rPr>
          <w:rStyle w:val="101"/>
          <w:rFonts w:ascii="宋体" w:hAnsi="宋体" w:cs="宋体"/>
          <w:bCs/>
          <w:color w:val="000000"/>
          <w:szCs w:val="21"/>
        </w:rPr>
        <w:t>有志量</w:t>
      </w:r>
      <w:r>
        <w:rPr>
          <w:rStyle w:val="101"/>
          <w:rFonts w:hint="eastAsia" w:ascii="宋体" w:hAnsi="宋体" w:cs="宋体"/>
          <w:bCs/>
          <w:color w:val="000000"/>
          <w:szCs w:val="21"/>
        </w:rPr>
        <w:t>)</w:t>
      </w:r>
      <w:r>
        <w:rPr>
          <w:rStyle w:val="101"/>
          <w:rFonts w:hint="eastAsia" w:ascii="宋体" w:hAnsi="宋体" w:cs="宋体"/>
          <w:bCs/>
          <w:color w:val="000000"/>
          <w:sz w:val="18"/>
          <w:szCs w:val="18"/>
        </w:rPr>
        <w:t>呐</w:t>
      </w:r>
      <w:r>
        <w:rPr>
          <w:rStyle w:val="101"/>
          <w:rFonts w:ascii="宋体" w:hAnsi="宋体" w:cs="宋体"/>
          <w:bCs/>
          <w:color w:val="000000"/>
          <w:szCs w:val="21"/>
        </w:rPr>
        <w:t>，留下了美名儿万载传扬。我王佐学断臂番营</w:t>
      </w:r>
      <w:r>
        <w:rPr>
          <w:rStyle w:val="101"/>
          <w:rFonts w:hint="eastAsia" w:ascii="宋体" w:hAnsi="宋体" w:cs="宋体"/>
          <w:bCs/>
          <w:color w:val="000000"/>
          <w:sz w:val="18"/>
          <w:szCs w:val="18"/>
        </w:rPr>
        <w:t>呐</w:t>
      </w:r>
      <w:r>
        <w:rPr>
          <w:rStyle w:val="101"/>
          <w:rFonts w:ascii="宋体" w:hAnsi="宋体" w:cs="宋体"/>
          <w:bCs/>
          <w:color w:val="000000"/>
          <w:szCs w:val="21"/>
        </w:rPr>
        <w:t>去闯</w:t>
      </w:r>
      <w:r>
        <w:rPr>
          <w:rStyle w:val="101"/>
          <w:rFonts w:hint="eastAsia" w:ascii="宋体" w:hAnsi="宋体" w:cs="宋体"/>
          <w:bCs/>
          <w:color w:val="000000"/>
          <w:sz w:val="18"/>
          <w:szCs w:val="18"/>
        </w:rPr>
        <w:t>啊</w:t>
      </w:r>
      <w:r>
        <w:rPr>
          <w:rStyle w:val="101"/>
          <w:rFonts w:ascii="宋体" w:hAnsi="宋体" w:cs="宋体"/>
          <w:bCs/>
          <w:color w:val="000000"/>
          <w:szCs w:val="21"/>
        </w:rPr>
        <w:t>，顾不得生和死</w:t>
      </w:r>
      <w:r>
        <w:rPr>
          <w:rStyle w:val="101"/>
          <w:rFonts w:hint="eastAsia" w:ascii="宋体" w:hAnsi="宋体" w:cs="宋体"/>
          <w:bCs/>
          <w:color w:val="000000"/>
          <w:sz w:val="18"/>
          <w:szCs w:val="18"/>
        </w:rPr>
        <w:t>啊</w:t>
      </w:r>
      <w:r>
        <w:rPr>
          <w:rStyle w:val="101"/>
          <w:rFonts w:ascii="宋体" w:hAnsi="宋体" w:cs="宋体"/>
          <w:bCs/>
          <w:color w:val="000000"/>
          <w:szCs w:val="21"/>
        </w:rPr>
        <w:t>天作主张。</w:t>
      </w:r>
    </w:p>
    <w:p>
      <w:pPr>
        <w:ind w:left="1260" w:hanging="1260"/>
      </w:pPr>
      <w:r>
        <w:rPr>
          <w:rStyle w:val="101"/>
          <w:rFonts w:ascii="宋体" w:hAnsi="宋体" w:cs="宋体"/>
          <w:bCs/>
          <w:color w:val="000000"/>
          <w:szCs w:val="21"/>
        </w:rPr>
        <w:t>旗牌</w:t>
      </w:r>
      <w:r>
        <w:rPr>
          <w:rStyle w:val="101"/>
          <w:rFonts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王将军</w:t>
      </w:r>
      <w:r>
        <w:rPr>
          <w:rStyle w:val="101"/>
          <w:rFonts w:hint="default" w:ascii="宋体" w:hAnsi="宋体" w:cs="宋体"/>
          <w:bCs/>
          <w:color w:val="000000"/>
          <w:szCs w:val="21"/>
        </w:rPr>
        <w:t>)</w:t>
      </w:r>
      <w:r>
        <w:rPr>
          <w:rStyle w:val="101"/>
          <w:rFonts w:ascii="宋体" w:hAnsi="宋体" w:cs="宋体"/>
          <w:bCs/>
          <w:color w:val="000000"/>
          <w:szCs w:val="21"/>
        </w:rPr>
        <w:t>醒来!)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w:t>
      </w:r>
      <w:r>
        <w:rPr>
          <w:rStyle w:val="101"/>
          <w:rFonts w:ascii="楷体" w:hAnsi="楷体" w:eastAsia="楷体" w:cs="宋体"/>
          <w:bCs/>
          <w:color w:val="000000"/>
          <w:szCs w:val="21"/>
        </w:rPr>
        <w:t>二黄</w:t>
      </w:r>
      <w:r>
        <w:rPr>
          <w:rStyle w:val="101"/>
          <w:rFonts w:ascii="楷体" w:hAnsi="楷体" w:eastAsia="楷体" w:cs="ˎ̥"/>
          <w:bCs/>
          <w:color w:val="000000"/>
          <w:szCs w:val="21"/>
        </w:rPr>
        <w:t>散板</w:t>
      </w:r>
      <w:r>
        <w:rPr>
          <w:rStyle w:val="101"/>
          <w:rFonts w:ascii="ˎ̥" w:hAnsi="ˎ̥" w:cs="ˎ̥"/>
          <w:bCs/>
          <w:color w:val="000000"/>
          <w:szCs w:val="21"/>
        </w:rPr>
        <w:t>】</w:t>
      </w:r>
      <w:r>
        <w:rPr>
          <w:rStyle w:val="101"/>
          <w:rFonts w:ascii="宋体" w:hAnsi="宋体" w:cs="宋体"/>
          <w:bCs/>
          <w:color w:val="000000"/>
          <w:szCs w:val="21"/>
        </w:rPr>
        <w:t>霎时间痛得我神魂不定，好一似滚油煎乱箭攒心。睁开了昏花眼难以扎挣，为国家斩断臂要留美名。</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将军为何如此</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尔等不可声张。来来来，这有书信一封，送往大帐</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：送到</w:t>
      </w:r>
      <w:r>
        <w:rPr>
          <w:rStyle w:val="101"/>
          <w:rFonts w:ascii="宋体" w:hAnsi="宋体" w:cs="宋体"/>
          <w:bCs/>
          <w:color w:val="000000"/>
          <w:szCs w:val="21"/>
        </w:rPr>
        <w:t>大帐</w:t>
      </w:r>
      <w:r>
        <w:rPr>
          <w:rStyle w:val="101"/>
          <w:rFonts w:hint="eastAsia" w:ascii="宋体" w:hAnsi="宋体" w:cs="宋体"/>
          <w:bCs/>
          <w:color w:val="000000"/>
          <w:szCs w:val="21"/>
        </w:rPr>
        <w:t>)</w:t>
      </w:r>
      <w:r>
        <w:rPr>
          <w:rStyle w:val="101"/>
          <w:rFonts w:ascii="宋体" w:hAnsi="宋体" w:cs="宋体"/>
          <w:bCs/>
          <w:color w:val="000000"/>
          <w:szCs w:val="21"/>
        </w:rPr>
        <w:t>岳元帅。就说我，呃，另有公干去了哇。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遵命。</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转来。</w:t>
      </w:r>
    </w:p>
    <w:p>
      <w:pPr>
        <w:ind w:left="1260" w:hanging="1260"/>
        <w:rPr>
          <w:rStyle w:val="101"/>
          <w:rFonts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在。</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千万不可走漏风声。</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遵命。</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且住，趁此天色朦胧，我不免诈降番营去者。</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呼</w:t>
      </w:r>
      <w:r>
        <w:rPr>
          <w:rStyle w:val="101"/>
          <w:rFonts w:hint="eastAsia" w:ascii="宋体" w:hAnsi="宋体" w:cs="宋体"/>
          <w:bCs/>
          <w:color w:val="000000"/>
          <w:szCs w:val="21"/>
        </w:rPr>
        <w:t>——</w:t>
      </w:r>
      <w:r>
        <w:rPr>
          <w:rStyle w:val="101"/>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有请元帅。</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cs="宋体"/>
          <w:bCs/>
          <w:color w:val="000000"/>
          <w:szCs w:val="21"/>
        </w:rPr>
        <w:t>闷坐大营无良计，愁思昼夜费心机。</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何事。</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王将军书信呈上。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待我看来。</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呜哙呀，原来王贤弟诈降番营去了。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来，王贵进帐。</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王贵</w:t>
      </w:r>
      <w:r>
        <w:rPr>
          <w:rStyle w:val="101"/>
          <w:rFonts w:hint="default" w:ascii="宋体" w:hAnsi="宋体" w:cs="宋体"/>
          <w:bCs/>
          <w:color w:val="000000"/>
          <w:szCs w:val="21"/>
        </w:rPr>
        <w:tab/>
      </w:r>
      <w:r>
        <w:rPr>
          <w:rStyle w:val="101"/>
          <w:rFonts w:hint="default" w:ascii="宋体" w:hAnsi="宋体" w:cs="宋体"/>
          <w:bCs/>
          <w:color w:val="000000"/>
          <w:szCs w:val="21"/>
        </w:rPr>
        <w:t>参见元帅。</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命你巡营瞭哨，待等王佐将军消息。需要小心!</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王贵</w:t>
      </w:r>
      <w:r>
        <w:rPr>
          <w:rStyle w:val="101"/>
          <w:rFonts w:hint="default" w:ascii="宋体" w:hAnsi="宋体" w:cs="宋体"/>
          <w:bCs/>
          <w:color w:val="000000"/>
          <w:szCs w:val="21"/>
        </w:rPr>
        <w:tab/>
      </w:r>
      <w:r>
        <w:rPr>
          <w:rStyle w:val="101"/>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eastAsia="宋体" w:cs="宋体"/>
          <w:bCs/>
          <w:color w:val="000000"/>
          <w:kern w:val="2"/>
          <w:sz w:val="21"/>
          <w:szCs w:val="21"/>
          <w:lang w:eastAsia="zh-CN" w:bidi="ar-SA"/>
        </w:rPr>
        <w:t>兴兵</w:t>
      </w:r>
      <w:r>
        <w:rPr>
          <w:rStyle w:val="101"/>
          <w:rFonts w:hint="default" w:ascii="宋体" w:hAnsi="宋体" w:cs="宋体"/>
          <w:bCs/>
          <w:color w:val="000000"/>
          <w:szCs w:val="21"/>
        </w:rPr>
        <w:t>攻宋室，</w:t>
      </w:r>
    </w:p>
    <w:p>
      <w:pPr>
        <w:keepNext w:val="0"/>
        <w:keepLines w:val="0"/>
        <w:widowControl/>
        <w:suppressLineNumbers w:val="0"/>
        <w:jc w:val="left"/>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cs="宋体"/>
          <w:bCs/>
          <w:color w:val="000000"/>
          <w:szCs w:val="21"/>
        </w:rPr>
        <w:t>一战建奇功。</w:t>
      </w:r>
    </w:p>
    <w:p>
      <w:pPr>
        <w:keepNext w:val="0"/>
        <w:keepLines w:val="0"/>
        <w:widowControl/>
        <w:suppressLineNumbers w:val="0"/>
        <w:jc w:val="left"/>
        <w:rPr>
          <w:rStyle w:val="101"/>
          <w:rFonts w:hint="default" w:ascii="宋体" w:hAnsi="宋体" w:cs="宋体"/>
          <w:bCs/>
          <w:color w:val="000000"/>
          <w:szCs w:val="21"/>
        </w:rPr>
      </w:pPr>
      <w:r>
        <w:rPr>
          <w:rStyle w:val="101"/>
          <w:rFonts w:hint="default" w:ascii="宋体" w:hAnsi="宋体" w:cs="宋体"/>
          <w:bCs/>
          <w:color w:val="000000"/>
          <w:szCs w:val="21"/>
        </w:rPr>
        <w:t>金兵</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启狼主，拿住奸细一名。</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eastAsia="宋体" w:cs="宋体"/>
          <w:bCs/>
          <w:color w:val="000000"/>
          <w:kern w:val="2"/>
          <w:sz w:val="21"/>
          <w:szCs w:val="21"/>
          <w:lang w:val="en-US" w:eastAsia="zh-CN" w:bidi="ar-SA"/>
        </w:rPr>
        <w:t>押进帐来</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叩见狼主。</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eastAsia="宋体" w:cs="宋体"/>
          <w:bCs/>
          <w:color w:val="000000"/>
          <w:kern w:val="2"/>
          <w:sz w:val="21"/>
          <w:szCs w:val="21"/>
          <w:lang w:val="en-US" w:eastAsia="zh-CN" w:bidi="ar-SA"/>
        </w:rPr>
        <w:t>唗</w:t>
      </w:r>
      <w:r>
        <w:rPr>
          <w:rStyle w:val="101"/>
          <w:rFonts w:hint="default" w:ascii="宋体" w:hAnsi="宋体" w:eastAsia="宋体" w:cs="宋体"/>
          <w:bCs/>
          <w:color w:val="000000"/>
          <w:kern w:val="2"/>
          <w:sz w:val="21"/>
          <w:szCs w:val="21"/>
          <w:lang w:eastAsia="zh-CN" w:bidi="ar-SA"/>
        </w:rPr>
        <w:t>!</w:t>
      </w:r>
      <w:r>
        <w:rPr>
          <w:rStyle w:val="101"/>
          <w:rFonts w:ascii="宋体" w:hAnsi="宋体" w:eastAsia="宋体" w:cs="宋体"/>
          <w:bCs/>
          <w:color w:val="000000"/>
          <w:kern w:val="2"/>
          <w:sz w:val="21"/>
          <w:szCs w:val="21"/>
          <w:lang w:val="en-US" w:eastAsia="zh-CN" w:bidi="ar-SA"/>
        </w:rPr>
        <w:t>大</w:t>
      </w:r>
      <w:r>
        <w:rPr>
          <w:rStyle w:val="101"/>
          <w:rFonts w:ascii="宋体" w:hAnsi="宋体" w:eastAsia="宋体" w:cs="宋体"/>
          <w:bCs/>
          <w:color w:val="000000"/>
          <w:kern w:val="2"/>
          <w:sz w:val="21"/>
          <w:szCs w:val="21"/>
          <w:lang w:eastAsia="zh-CN" w:bidi="ar-SA"/>
        </w:rPr>
        <w:t>胆</w:t>
      </w:r>
      <w:r>
        <w:rPr>
          <w:rStyle w:val="101"/>
          <w:rFonts w:ascii="宋体" w:hAnsi="宋体" w:eastAsia="宋体" w:cs="宋体"/>
          <w:bCs/>
          <w:color w:val="000000"/>
          <w:kern w:val="2"/>
          <w:sz w:val="21"/>
          <w:szCs w:val="21"/>
          <w:lang w:val="en-US" w:eastAsia="zh-CN" w:bidi="ar-SA"/>
        </w:rPr>
        <w:t>奸细，</w:t>
      </w:r>
      <w:r>
        <w:rPr>
          <w:rStyle w:val="101"/>
          <w:rFonts w:ascii="宋体" w:hAnsi="宋体" w:eastAsia="宋体" w:cs="宋体"/>
          <w:bCs/>
          <w:color w:val="000000"/>
          <w:kern w:val="2"/>
          <w:sz w:val="21"/>
          <w:szCs w:val="21"/>
          <w:lang w:eastAsia="zh-CN" w:bidi="ar-SA"/>
        </w:rPr>
        <w:t>竟</w:t>
      </w:r>
      <w:r>
        <w:rPr>
          <w:rStyle w:val="101"/>
          <w:rFonts w:ascii="宋体" w:hAnsi="宋体" w:eastAsia="宋体" w:cs="宋体"/>
          <w:bCs/>
          <w:color w:val="000000"/>
          <w:kern w:val="2"/>
          <w:sz w:val="21"/>
          <w:szCs w:val="21"/>
          <w:lang w:val="en-US" w:eastAsia="zh-CN" w:bidi="ar-SA"/>
        </w:rPr>
        <w:t>敢</w:t>
      </w:r>
      <w:r>
        <w:rPr>
          <w:rStyle w:val="101"/>
          <w:rFonts w:ascii="宋体" w:hAnsi="宋体" w:eastAsia="宋体" w:cs="宋体"/>
          <w:bCs/>
          <w:color w:val="000000"/>
          <w:kern w:val="2"/>
          <w:sz w:val="21"/>
          <w:szCs w:val="21"/>
          <w:lang w:eastAsia="zh-CN" w:bidi="ar-SA"/>
        </w:rPr>
        <w:t>前来</w:t>
      </w:r>
      <w:r>
        <w:rPr>
          <w:rStyle w:val="101"/>
          <w:rFonts w:ascii="宋体" w:hAnsi="宋体" w:eastAsia="宋体" w:cs="宋体"/>
          <w:bCs/>
          <w:color w:val="000000"/>
          <w:kern w:val="2"/>
          <w:sz w:val="21"/>
          <w:szCs w:val="21"/>
          <w:lang w:val="en-US" w:eastAsia="zh-CN" w:bidi="ar-SA"/>
        </w:rPr>
        <w:t>窥探</w:t>
      </w:r>
      <w:r>
        <w:rPr>
          <w:rStyle w:val="101"/>
          <w:rFonts w:ascii="宋体" w:hAnsi="宋体" w:eastAsia="宋体" w:cs="宋体"/>
          <w:bCs/>
          <w:color w:val="000000"/>
          <w:kern w:val="2"/>
          <w:sz w:val="21"/>
          <w:szCs w:val="21"/>
          <w:lang w:eastAsia="zh-CN" w:bidi="ar-SA"/>
        </w:rPr>
        <w:t>。来——</w:t>
      </w:r>
      <w:r>
        <w:rPr>
          <w:rStyle w:val="101"/>
          <w:rFonts w:ascii="宋体" w:hAnsi="宋体" w:eastAsia="宋体" w:cs="宋体"/>
          <w:bCs/>
          <w:color w:val="000000"/>
          <w:kern w:val="2"/>
          <w:sz w:val="21"/>
          <w:szCs w:val="21"/>
          <w:lang w:val="en-US" w:eastAsia="zh-CN" w:bidi="ar-SA"/>
        </w:rPr>
        <w:t>推出斩了</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(啊)</w:t>
      </w:r>
      <w:r>
        <w:rPr>
          <w:rStyle w:val="101"/>
          <w:rFonts w:ascii="宋体" w:hAnsi="宋体" w:cs="宋体"/>
          <w:bCs/>
          <w:color w:val="000000"/>
          <w:szCs w:val="21"/>
        </w:rPr>
        <w:t>慢来慢来，留头讲话呀。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啊，是啊，父王要留头讲话。</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你且讲来</w:t>
      </w:r>
      <w:r>
        <w:rPr>
          <w:rStyle w:val="101"/>
          <w:rFonts w:hint="default" w:ascii="宋体" w:hAnsi="宋体" w:eastAsia="宋体" w:cs="宋体"/>
          <w:bCs/>
          <w:color w:val="000000"/>
          <w:kern w:val="2"/>
          <w:sz w:val="21"/>
          <w:szCs w:val="21"/>
          <w:lang w:eastAsia="zh-CN" w:bidi="ar-SA"/>
        </w:rPr>
        <w:t>。</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是。</w:t>
      </w:r>
      <w:r>
        <w:rPr>
          <w:rStyle w:val="101"/>
          <w:rFonts w:ascii="宋体" w:hAnsi="宋体" w:cs="宋体"/>
          <w:bCs/>
          <w:color w:val="000000"/>
          <w:szCs w:val="21"/>
        </w:rPr>
        <w:t>难臣王佐，乃岳飞帐下一名随营参军。见他</w:t>
      </w:r>
      <w:r>
        <w:rPr>
          <w:rStyle w:val="101"/>
          <w:rFonts w:hint="eastAsia" w:ascii="宋体" w:hAnsi="宋体" w:cs="宋体"/>
          <w:bCs/>
          <w:color w:val="000000"/>
          <w:szCs w:val="21"/>
        </w:rPr>
        <w:t>屡</w:t>
      </w:r>
      <w:r>
        <w:rPr>
          <w:rStyle w:val="101"/>
          <w:rFonts w:ascii="宋体" w:hAnsi="宋体" w:cs="宋体"/>
          <w:bCs/>
          <w:color w:val="000000"/>
          <w:szCs w:val="21"/>
        </w:rPr>
        <w:t>次杀得大败，是我劝他归降</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归顺)</w:t>
      </w:r>
      <w:r>
        <w:rPr>
          <w:rStyle w:val="101"/>
          <w:rFonts w:ascii="宋体" w:hAnsi="宋体" w:cs="宋体"/>
          <w:bCs/>
          <w:color w:val="000000"/>
          <w:szCs w:val="21"/>
        </w:rPr>
        <w:t>；</w:t>
      </w:r>
      <w:r>
        <w:rPr>
          <w:rStyle w:val="101"/>
          <w:rFonts w:hint="eastAsia" w:ascii="宋体" w:hAnsi="宋体" w:cs="宋体"/>
          <w:bCs/>
          <w:color w:val="000000"/>
          <w:szCs w:val="21"/>
        </w:rPr>
        <w:t>(不想)</w:t>
      </w:r>
      <w:r>
        <w:rPr>
          <w:rStyle w:val="101"/>
          <w:rFonts w:ascii="宋体" w:hAnsi="宋体" w:cs="宋体"/>
          <w:bCs/>
          <w:color w:val="000000"/>
          <w:szCs w:val="21"/>
        </w:rPr>
        <w:t>他是执意不肯。当时拔剑，断臣左臂，言道：誓要扫灭金邦，迎</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请二圣还朝，然后再将难臣斩首。哎呀狼主啊!如今</w:t>
      </w:r>
      <w:r>
        <w:rPr>
          <w:rStyle w:val="101"/>
          <w:rFonts w:hint="eastAsia" w:ascii="宋体" w:hAnsi="宋体" w:cs="宋体"/>
          <w:bCs/>
          <w:color w:val="000000"/>
          <w:szCs w:val="21"/>
        </w:rPr>
        <w:t>，</w:t>
      </w:r>
      <w:r>
        <w:rPr>
          <w:rStyle w:val="101"/>
          <w:rFonts w:ascii="宋体" w:hAnsi="宋体" w:cs="宋体"/>
          <w:bCs/>
          <w:color w:val="000000"/>
          <w:szCs w:val="21"/>
        </w:rPr>
        <w:t>我死又死不了，活是活受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罪呀!唉，狼主救命呐，呃……(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孤家不信，一派谎言</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现有断臂</w:t>
      </w:r>
      <w:r>
        <w:rPr>
          <w:rStyle w:val="101"/>
          <w:rFonts w:hint="default" w:ascii="宋体" w:hAnsi="宋体" w:cs="宋体"/>
          <w:bCs/>
          <w:color w:val="000000"/>
          <w:szCs w:val="21"/>
        </w:rPr>
        <w:t>(在此)</w:t>
      </w:r>
      <w:r>
        <w:rPr>
          <w:rStyle w:val="101"/>
          <w:rFonts w:ascii="宋体" w:hAnsi="宋体" w:cs="宋体"/>
          <w:bCs/>
          <w:color w:val="000000"/>
          <w:szCs w:val="21"/>
        </w:rPr>
        <w:t>为证。</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我却不信</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狼主请看——</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呜哙呀，岳飞呀岳飞，降与不降，但凭于你。为何下此毒手?!</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罢了，你起来，孤家收留于你也就是了。</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谢狼主!</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如今归顺我国，就是我国人了，必须与你改个名字。你叫什么?</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是呀，要改个名字的才是。他叫什么?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唉，苦——哇!呃……(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有了有了，你为孤家吃了苦了。就叫作“苦人儿”罢!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“苦人儿”——呵，甚好。</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w:t>
      </w:r>
    </w:p>
    <w:p>
      <w:pPr>
        <w:keepNext w:val="0"/>
        <w:keepLines w:val="0"/>
        <w:widowControl/>
        <w:suppressLineNumbers w:val="0"/>
        <w:jc w:val="left"/>
        <w:rPr>
          <w:rStyle w:val="101"/>
          <w:rFonts w:hint="default" w:ascii="宋体" w:hAnsi="宋体" w:eastAsia="宋体" w:cs="宋体"/>
          <w:bCs/>
          <w:color w:val="000000"/>
          <w:kern w:val="2"/>
          <w:sz w:val="21"/>
          <w:szCs w:val="21"/>
          <w:lang w:val="en-US" w:eastAsia="zh-CN" w:bidi="ar-SA"/>
        </w:rPr>
      </w:pPr>
      <w:r>
        <w:rPr>
          <w:rStyle w:val="101"/>
          <w:rFonts w:hint="default" w:ascii="宋体" w:hAnsi="宋体" w:cs="宋体"/>
          <w:bCs/>
          <w:color w:val="000000"/>
          <w:szCs w:val="21"/>
        </w:rPr>
        <w:t>金</w:t>
      </w:r>
      <w:r>
        <w:rPr>
          <w:rStyle w:val="101"/>
          <w:rFonts w:hint="default" w:ascii="宋体" w:hAnsi="宋体" w:eastAsia="宋体" w:cs="宋体"/>
          <w:bCs/>
          <w:color w:val="000000"/>
          <w:kern w:val="2"/>
          <w:sz w:val="21"/>
          <w:szCs w:val="21"/>
          <w:lang w:val="en-US" w:eastAsia="zh-CN" w:bidi="ar-SA"/>
        </w:rPr>
        <w:t>兀朮</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我命太</w:t>
      </w:r>
      <w:r>
        <w:rPr>
          <w:rStyle w:val="101"/>
          <w:rFonts w:hint="default" w:ascii="宋体" w:hAnsi="宋体" w:eastAsia="宋体" w:cs="宋体"/>
          <w:bCs/>
          <w:color w:val="000000"/>
          <w:kern w:val="2"/>
          <w:sz w:val="21"/>
          <w:szCs w:val="21"/>
          <w:lang w:val="en-US" w:eastAsia="zh-CN" w:bidi="ar-SA"/>
        </w:rPr>
        <w:t>医与你调治</w:t>
      </w:r>
      <w:r>
        <w:rPr>
          <w:rStyle w:val="101"/>
          <w:rFonts w:hint="default" w:ascii="宋体" w:hAnsi="宋体" w:eastAsia="宋体" w:cs="宋体"/>
          <w:bCs/>
          <w:color w:val="000000"/>
          <w:kern w:val="2"/>
          <w:sz w:val="21"/>
          <w:szCs w:val="21"/>
          <w:lang w:eastAsia="zh-CN" w:bidi="ar-SA"/>
        </w:rPr>
        <w:t>伤痕。</w:t>
      </w:r>
      <w:r>
        <w:rPr>
          <w:rStyle w:val="101"/>
          <w:rFonts w:hint="default" w:ascii="宋体" w:hAnsi="宋体" w:eastAsia="宋体" w:cs="宋体"/>
          <w:bCs/>
          <w:color w:val="000000"/>
          <w:kern w:val="2"/>
          <w:sz w:val="21"/>
          <w:szCs w:val="21"/>
          <w:lang w:val="en-US" w:eastAsia="zh-CN" w:bidi="ar-SA"/>
        </w:rPr>
        <w:t>满营之中，任你</w:t>
      </w:r>
      <w:r>
        <w:rPr>
          <w:rStyle w:val="101"/>
          <w:rFonts w:hint="default" w:ascii="宋体" w:hAnsi="宋体" w:eastAsia="宋体" w:cs="宋体"/>
          <w:bCs/>
          <w:color w:val="000000"/>
          <w:kern w:val="2"/>
          <w:sz w:val="21"/>
          <w:szCs w:val="21"/>
          <w:lang w:eastAsia="zh-CN" w:bidi="ar-SA"/>
        </w:rPr>
        <w:t>闲游。出帐调治</w:t>
      </w:r>
      <w:r>
        <w:rPr>
          <w:rStyle w:val="101"/>
          <w:rFonts w:hint="default" w:ascii="宋体" w:hAnsi="宋体" w:eastAsia="宋体" w:cs="宋体"/>
          <w:bCs/>
          <w:color w:val="000000"/>
          <w:kern w:val="2"/>
          <w:sz w:val="21"/>
          <w:szCs w:val="21"/>
          <w:lang w:val="en-US" w:eastAsia="zh-CN" w:bidi="ar-SA"/>
        </w:rPr>
        <w:t>去罢。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是，谢狼主。</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呼</w:t>
      </w:r>
      <w:r>
        <w:rPr>
          <w:rStyle w:val="101"/>
          <w:rFonts w:hint="eastAsia" w:ascii="宋体" w:hAnsi="宋体" w:cs="宋体"/>
          <w:bCs/>
          <w:color w:val="000000"/>
          <w:szCs w:val="21"/>
        </w:rPr>
        <w:t>——</w:t>
      </w:r>
      <w:r>
        <w:rPr>
          <w:rStyle w:val="101"/>
          <w:rFonts w:ascii="宋体" w:hAnsi="宋体" w:cs="宋体"/>
          <w:bCs/>
          <w:color w:val="000000"/>
          <w:szCs w:val="21"/>
        </w:rPr>
        <w:t>呜……</w:t>
      </w:r>
    </w:p>
    <w:p>
      <w:pPr>
        <w:ind w:left="1260" w:hanging="1260"/>
      </w:pPr>
      <w:r>
        <w:rPr>
          <w:rStyle w:val="101"/>
          <w:rFonts w:hint="default" w:ascii="宋体" w:hAnsi="宋体" w:cs="宋体"/>
          <w:bCs/>
          <w:color w:val="000000"/>
          <w:szCs w:val="21"/>
        </w:rPr>
        <w:t>金</w:t>
      </w:r>
      <w:r>
        <w:rPr>
          <w:rStyle w:val="101"/>
          <w:rFonts w:hint="default" w:ascii="宋体" w:hAnsi="宋体" w:eastAsia="宋体" w:cs="宋体"/>
          <w:bCs/>
          <w:color w:val="000000"/>
          <w:kern w:val="2"/>
          <w:sz w:val="21"/>
          <w:szCs w:val="21"/>
          <w:lang w:val="en-US" w:eastAsia="zh-CN" w:bidi="ar-SA"/>
        </w:rPr>
        <w:t>兀朮</w:t>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101"/>
          <w:rFonts w:hint="default" w:ascii="宋体" w:hAnsi="宋体" w:cs="宋体"/>
          <w:bCs/>
          <w:color w:val="000000"/>
          <w:szCs w:val="21"/>
        </w:rPr>
        <w:t>金</w:t>
      </w:r>
      <w:r>
        <w:rPr>
          <w:rStyle w:val="101"/>
          <w:rFonts w:hint="default" w:ascii="宋体" w:hAnsi="宋体" w:eastAsia="宋体" w:cs="宋体"/>
          <w:bCs/>
          <w:color w:val="000000"/>
          <w:kern w:val="2"/>
          <w:sz w:val="21"/>
          <w:szCs w:val="21"/>
          <w:lang w:val="en-US" w:eastAsia="zh-CN" w:bidi="ar-SA"/>
        </w:rPr>
        <w:t>兀朮</w:t>
      </w:r>
      <w:r>
        <w:rPr>
          <w:rStyle w:val="101"/>
          <w:rFonts w:hint="default" w:ascii="宋体" w:hAnsi="宋体" w:cs="宋体"/>
          <w:bCs/>
          <w:color w:val="000000"/>
          <w:kern w:val="2"/>
          <w:sz w:val="21"/>
          <w:szCs w:val="21"/>
          <w:lang w:eastAsia="zh-CN" w:bidi="ar-SA"/>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t>恼恨岳飞太不仁，</w:t>
      </w:r>
    </w:p>
    <w:p>
      <w:pPr>
        <w:ind w:left="1260" w:hanging="1260"/>
        <w:rPr>
          <w:rStyle w:val="101"/>
          <w:rFonts w:hint="default" w:ascii="宋体" w:hAnsi="宋体" w:cs="宋体"/>
          <w:bCs/>
          <w:color w:val="000000"/>
          <w:szCs w:val="21"/>
        </w:rPr>
      </w:pPr>
      <w:r>
        <w:t>陆文龙</w:t>
      </w:r>
      <w:r>
        <w:rPr>
          <w:rFonts w:hint="default"/>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101"/>
          <w:rFonts w:ascii="宋体" w:hAnsi="宋体" w:cs="宋体"/>
          <w:bCs/>
          <w:color w:val="000000"/>
          <w:szCs w:val="21"/>
        </w:rPr>
        <w:t>(乳娘</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】何日里才能得冤</w:t>
      </w:r>
      <w:r>
        <w:rPr>
          <w:rStyle w:val="101"/>
          <w:rFonts w:hint="eastAsia" w:ascii="宋体" w:hAnsi="宋体" w:cs="宋体"/>
          <w:bCs/>
          <w:color w:val="000000"/>
          <w:szCs w:val="21"/>
        </w:rPr>
        <w:t>冤</w:t>
      </w:r>
      <w:r>
        <w:rPr>
          <w:rStyle w:val="101"/>
          <w:rFonts w:ascii="宋体" w:hAnsi="宋体" w:cs="宋体"/>
          <w:bCs/>
          <w:color w:val="000000"/>
          <w:szCs w:val="21"/>
        </w:rPr>
        <w:t>相报，思想起当年事心似火烧。撇故土到他乡谁为</w:t>
      </w:r>
      <w:r>
        <w:rPr>
          <w:rStyle w:val="101"/>
          <w:rFonts w:hint="eastAsia" w:ascii="宋体" w:hAnsi="宋体" w:cs="宋体"/>
          <w:bCs/>
          <w:color w:val="000000"/>
          <w:szCs w:val="21"/>
        </w:rPr>
        <w:t>倚</w:t>
      </w:r>
      <w:r>
        <w:rPr>
          <w:rStyle w:val="101"/>
          <w:rFonts w:ascii="宋体" w:hAnsi="宋体" w:cs="宋体"/>
          <w:bCs/>
          <w:color w:val="000000"/>
          <w:szCs w:val="21"/>
        </w:rPr>
        <w:t>靠，屡次里想回国无路可逃。</w:t>
      </w:r>
      <w:r>
        <w:rPr>
          <w:rStyle w:val="101"/>
          <w:rFonts w:ascii="宋体" w:hAnsi="宋体" w:cs="宋体"/>
          <w:bCs/>
          <w:color w:val="000000"/>
          <w:szCs w:val="21"/>
          <w:vertAlign w:val="superscript"/>
        </w:rPr>
        <w:footnoteReference w:id="538"/>
      </w:r>
      <w:r>
        <w:rPr>
          <w:rStyle w:val="101"/>
          <w:rFonts w:ascii="宋体" w:hAnsi="宋体" w:cs="宋体"/>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走哇!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】这几天到番营未有巧机</w:t>
      </w:r>
      <w:r>
        <w:rPr>
          <w:rStyle w:val="68"/>
          <w:rFonts w:ascii="宋体" w:hAnsi="宋体" w:cs="宋体"/>
          <w:bCs/>
          <w:color w:val="000000"/>
          <w:szCs w:val="21"/>
        </w:rPr>
        <w:footnoteReference w:id="539"/>
      </w:r>
      <w:r>
        <w:rPr>
          <w:rStyle w:val="101"/>
          <w:rFonts w:ascii="宋体" w:hAnsi="宋体" w:cs="宋体"/>
          <w:bCs/>
          <w:color w:val="000000"/>
          <w:szCs w:val="21"/>
        </w:rPr>
        <w:t>，怎能够向他人来把话提</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：细说端的；细说端倪)</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来此已是陆文龙的营盘，待我来偷觑偷觑。</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啊——哪里来的奸细，小番，与我拿下了。</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啊老太太</w:t>
      </w:r>
      <w:r>
        <w:rPr>
          <w:rStyle w:val="101"/>
          <w:rFonts w:hint="eastAsia" w:ascii="宋体" w:hAnsi="宋体" w:cs="宋体"/>
          <w:bCs/>
          <w:color w:val="000000"/>
          <w:szCs w:val="21"/>
        </w:rPr>
        <w:t>，</w:t>
      </w:r>
      <w:r>
        <w:rPr>
          <w:rStyle w:val="101"/>
          <w:rFonts w:ascii="宋体" w:hAnsi="宋体" w:cs="宋体"/>
          <w:bCs/>
          <w:color w:val="000000"/>
          <w:szCs w:val="21"/>
        </w:rPr>
        <w:t>莫要高声呐。</w:t>
      </w:r>
      <w:r>
        <w:rPr>
          <w:rStyle w:val="101"/>
          <w:rFonts w:hint="eastAsia" w:ascii="宋体" w:hAnsi="宋体" w:cs="宋体"/>
          <w:bCs/>
          <w:color w:val="000000"/>
          <w:szCs w:val="21"/>
        </w:rPr>
        <w:t>(我不是奸细呀，)</w:t>
      </w:r>
      <w:r>
        <w:rPr>
          <w:rStyle w:val="101"/>
          <w:rFonts w:ascii="宋体" w:hAnsi="宋体" w:cs="宋体"/>
          <w:bCs/>
          <w:color w:val="000000"/>
          <w:szCs w:val="21"/>
        </w:rPr>
        <w:t>我就是狼主新收下的一个残废人，</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取</w:t>
      </w:r>
      <w:r>
        <w:rPr>
          <w:rStyle w:val="101"/>
          <w:rFonts w:ascii="宋体" w:hAnsi="宋体" w:cs="宋体"/>
          <w:bCs/>
          <w:color w:val="000000"/>
          <w:szCs w:val="21"/>
        </w:rPr>
        <w:t>名“苦人儿”，就是我哇。</w:t>
      </w:r>
    </w:p>
    <w:p>
      <w:pPr>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啊，不错不错。殿下言道，有一南朝将官，名唤王佐，投顺我邦，改名“苦人</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儿”，呃，就是足下么?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正是!</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哦，我们是幸会呀。</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幸会呀。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啊老太太，听你讲话，不像此</w:t>
      </w:r>
      <w:r>
        <w:rPr>
          <w:rStyle w:val="101"/>
          <w:rFonts w:hint="eastAsia" w:ascii="宋体" w:hAnsi="宋体" w:cs="宋体"/>
          <w:bCs/>
          <w:color w:val="000000"/>
          <w:szCs w:val="21"/>
        </w:rPr>
        <w:t>地(</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：此处)</w:t>
      </w:r>
      <w:r>
        <w:rPr>
          <w:rStyle w:val="101"/>
          <w:rFonts w:ascii="宋体" w:hAnsi="宋体" w:cs="宋体"/>
          <w:bCs/>
          <w:color w:val="000000"/>
          <w:szCs w:val="21"/>
        </w:rPr>
        <w:t>人氏啊。</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本不是此地人氏。</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哪里人氏?</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老身乃是湖广潭州人氏。</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w:t>
      </w:r>
      <w:r>
        <w:rPr>
          <w:rStyle w:val="101"/>
          <w:rFonts w:ascii="宋体" w:hAnsi="宋体" w:cs="宋体"/>
          <w:bCs/>
          <w:color w:val="000000"/>
          <w:szCs w:val="21"/>
        </w:rPr>
        <w:t>，老太太，你是湖广潭州人么?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正是。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呵呵，这倒巧得紧</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：这倒巧得很)</w:t>
      </w:r>
      <w:r>
        <w:rPr>
          <w:rStyle w:val="101"/>
          <w:rFonts w:ascii="宋体" w:hAnsi="宋体" w:cs="宋体"/>
          <w:bCs/>
          <w:color w:val="000000"/>
          <w:szCs w:val="21"/>
        </w:rPr>
        <w:t>呐，我也是湖广潭州人呐。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哦，如此说来，我们是同乡?!</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是同乡啊。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w:t>
      </w: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重见一礼。)</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好，重见一礼。</w:t>
      </w:r>
    </w:p>
    <w:p>
      <w:pPr>
        <w:ind w:left="1260" w:hanging="1260"/>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cs="宋体"/>
          <w:bCs/>
          <w:color w:val="000000"/>
          <w:szCs w:val="21"/>
        </w:rPr>
        <w:t>久旱逢甘雨，</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ascii="宋体" w:hAnsi="宋体" w:cs="宋体"/>
          <w:bCs/>
          <w:color w:val="000000"/>
          <w:szCs w:val="21"/>
        </w:rPr>
        <w:t>他乡遇故知。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啊，老太太你缘何至此?</w:t>
      </w:r>
    </w:p>
    <w:p>
      <w:pPr>
        <w:keepNext w:val="0"/>
        <w:keepLines w:val="0"/>
        <w:widowControl/>
        <w:suppressLineNumbers w:val="0"/>
        <w:jc w:val="left"/>
        <w:rPr>
          <w:rStyle w:val="101"/>
          <w:rFonts w:hint="default" w:ascii="宋体" w:hAnsi="宋体" w:eastAsia="宋体" w:cs="宋体"/>
          <w:bCs/>
          <w:color w:val="000000"/>
          <w:kern w:val="2"/>
          <w:sz w:val="21"/>
          <w:szCs w:val="21"/>
          <w:lang w:val="en-US" w:eastAsia="zh-CN" w:bidi="ar-SA"/>
        </w:rPr>
      </w:pPr>
      <w:r>
        <w:rPr>
          <w:rStyle w:val="101"/>
          <w:rFonts w:hint="default" w:ascii="宋体" w:hAnsi="宋体" w:eastAsia="宋体" w:cs="宋体"/>
          <w:bCs/>
          <w:color w:val="000000"/>
          <w:kern w:val="2"/>
          <w:sz w:val="21"/>
          <w:szCs w:val="21"/>
          <w:lang w:val="en-US" w:eastAsia="zh-CN" w:bidi="ar-SA"/>
        </w:rPr>
        <w:t>乳娘</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噤声!我与将军乃是同乡，说也无妨：</w:t>
      </w:r>
      <w:r>
        <w:rPr>
          <w:rStyle w:val="101"/>
          <w:rFonts w:hint="default" w:ascii="宋体" w:hAnsi="宋体" w:eastAsia="宋体" w:cs="宋体"/>
          <w:bCs/>
          <w:color w:val="000000"/>
          <w:kern w:val="2"/>
          <w:sz w:val="21"/>
          <w:szCs w:val="21"/>
          <w:lang w:val="en-US" w:eastAsia="zh-CN" w:bidi="ar-SA"/>
        </w:rPr>
        <w:t>老身薛氏，</w:t>
      </w:r>
      <w:r>
        <w:rPr>
          <w:rStyle w:val="101"/>
          <w:rFonts w:hint="default" w:ascii="宋体" w:hAnsi="宋体" w:eastAsia="宋体" w:cs="宋体"/>
          <w:bCs/>
          <w:color w:val="000000"/>
          <w:kern w:val="2"/>
          <w:sz w:val="21"/>
          <w:szCs w:val="21"/>
          <w:lang w:eastAsia="zh-CN" w:bidi="ar-SA"/>
        </w:rPr>
        <w:t>当</w:t>
      </w:r>
      <w:r>
        <w:rPr>
          <w:rStyle w:val="101"/>
          <w:rFonts w:hint="default" w:ascii="宋体" w:hAnsi="宋体" w:eastAsia="宋体" w:cs="宋体"/>
          <w:bCs/>
          <w:color w:val="000000"/>
          <w:kern w:val="2"/>
          <w:sz w:val="21"/>
          <w:szCs w:val="21"/>
          <w:lang w:val="en-US" w:eastAsia="zh-CN" w:bidi="ar-SA"/>
        </w:rPr>
        <w:t>年在潞安州陆登陆大老爷府</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中，</w:t>
      </w:r>
      <w:r>
        <w:rPr>
          <w:rStyle w:val="101"/>
          <w:rFonts w:hint="default" w:ascii="宋体" w:hAnsi="宋体" w:eastAsia="宋体" w:cs="宋体"/>
          <w:bCs/>
          <w:color w:val="000000"/>
          <w:kern w:val="2"/>
          <w:sz w:val="21"/>
          <w:szCs w:val="21"/>
          <w:lang w:eastAsia="zh-CN" w:bidi="ar-SA"/>
        </w:rPr>
        <w:t>以</w:t>
      </w:r>
      <w:r>
        <w:rPr>
          <w:rStyle w:val="101"/>
          <w:rFonts w:hint="default" w:ascii="宋体" w:hAnsi="宋体" w:eastAsia="宋体" w:cs="宋体"/>
          <w:bCs/>
          <w:color w:val="000000"/>
          <w:kern w:val="2"/>
          <w:sz w:val="21"/>
          <w:szCs w:val="21"/>
          <w:lang w:val="en-US" w:eastAsia="zh-CN" w:bidi="ar-SA"/>
        </w:rPr>
        <w:t>为乳娘；那年金兵</w:t>
      </w:r>
      <w:r>
        <w:rPr>
          <w:rStyle w:val="101"/>
          <w:rFonts w:hint="default" w:ascii="宋体" w:hAnsi="宋体" w:eastAsia="宋体" w:cs="宋体"/>
          <w:bCs/>
          <w:color w:val="000000"/>
          <w:kern w:val="2"/>
          <w:sz w:val="21"/>
          <w:szCs w:val="21"/>
          <w:lang w:eastAsia="zh-CN" w:bidi="ar-SA"/>
        </w:rPr>
        <w:t>打</w:t>
      </w:r>
      <w:r>
        <w:rPr>
          <w:rStyle w:val="101"/>
          <w:rFonts w:hint="default" w:ascii="宋体" w:hAnsi="宋体" w:eastAsia="宋体" w:cs="宋体"/>
          <w:bCs/>
          <w:color w:val="000000"/>
          <w:kern w:val="2"/>
          <w:sz w:val="21"/>
          <w:szCs w:val="21"/>
          <w:lang w:val="en-US" w:eastAsia="zh-CN" w:bidi="ar-SA"/>
        </w:rPr>
        <w:t>破</w:t>
      </w:r>
      <w:r>
        <w:rPr>
          <w:rStyle w:val="101"/>
          <w:rFonts w:hint="default" w:ascii="宋体" w:hAnsi="宋体" w:eastAsia="宋体" w:cs="宋体"/>
          <w:bCs/>
          <w:color w:val="000000"/>
          <w:kern w:val="2"/>
          <w:sz w:val="21"/>
          <w:szCs w:val="21"/>
          <w:lang w:eastAsia="zh-CN" w:bidi="ar-SA"/>
        </w:rPr>
        <w:t>城池</w:t>
      </w:r>
      <w:r>
        <w:rPr>
          <w:rStyle w:val="101"/>
          <w:rFonts w:hint="default" w:ascii="宋体" w:hAnsi="宋体" w:eastAsia="宋体" w:cs="宋体"/>
          <w:bCs/>
          <w:color w:val="000000"/>
          <w:kern w:val="2"/>
          <w:sz w:val="21"/>
          <w:szCs w:val="21"/>
          <w:lang w:val="en-US" w:eastAsia="zh-CN" w:bidi="ar-SA"/>
        </w:rPr>
        <w:t>，老爷</w:t>
      </w:r>
      <w:r>
        <w:rPr>
          <w:rStyle w:val="101"/>
          <w:rFonts w:hint="default" w:ascii="宋体" w:hAnsi="宋体" w:eastAsia="宋体" w:cs="宋体"/>
          <w:bCs/>
          <w:color w:val="000000"/>
          <w:kern w:val="2"/>
          <w:sz w:val="21"/>
          <w:szCs w:val="21"/>
          <w:lang w:eastAsia="zh-CN" w:bidi="ar-SA"/>
        </w:rPr>
        <w:t>、</w:t>
      </w:r>
      <w:r>
        <w:rPr>
          <w:rStyle w:val="101"/>
          <w:rFonts w:hint="default" w:ascii="宋体" w:hAnsi="宋体" w:eastAsia="宋体" w:cs="宋体"/>
          <w:bCs/>
          <w:color w:val="000000"/>
          <w:kern w:val="2"/>
          <w:sz w:val="21"/>
          <w:szCs w:val="21"/>
          <w:lang w:val="en-US" w:eastAsia="zh-CN" w:bidi="ar-SA"/>
        </w:rPr>
        <w:t>夫人尽忠</w:t>
      </w:r>
      <w:r>
        <w:rPr>
          <w:rStyle w:val="101"/>
          <w:rFonts w:hint="default" w:ascii="宋体" w:hAnsi="宋体" w:eastAsia="宋体" w:cs="宋体"/>
          <w:bCs/>
          <w:color w:val="000000"/>
          <w:kern w:val="2"/>
          <w:sz w:val="21"/>
          <w:szCs w:val="21"/>
          <w:lang w:eastAsia="zh-CN" w:bidi="ar-SA"/>
        </w:rPr>
        <w:t>、</w:t>
      </w:r>
      <w:r>
        <w:rPr>
          <w:rStyle w:val="101"/>
          <w:rFonts w:hint="default" w:ascii="宋体" w:hAnsi="宋体" w:eastAsia="宋体" w:cs="宋体"/>
          <w:bCs/>
          <w:color w:val="000000"/>
          <w:kern w:val="2"/>
          <w:sz w:val="21"/>
          <w:szCs w:val="21"/>
          <w:lang w:val="en-US" w:eastAsia="zh-CN" w:bidi="ar-SA"/>
        </w:rPr>
        <w:t>尽节</w:t>
      </w:r>
      <w:r>
        <w:rPr>
          <w:rStyle w:val="101"/>
          <w:rFonts w:hint="default" w:ascii="宋体" w:hAnsi="宋体" w:eastAsia="宋体" w:cs="宋体"/>
          <w:bCs/>
          <w:color w:val="000000"/>
          <w:kern w:val="2"/>
          <w:sz w:val="21"/>
          <w:szCs w:val="21"/>
          <w:lang w:eastAsia="zh-CN" w:bidi="ar-SA"/>
        </w:rPr>
        <w:t>而死</w:t>
      </w:r>
      <w:r>
        <w:rPr>
          <w:rStyle w:val="101"/>
          <w:rFonts w:hint="default" w:ascii="宋体" w:hAnsi="宋体" w:eastAsia="宋体" w:cs="宋体"/>
          <w:bCs/>
          <w:color w:val="000000"/>
          <w:kern w:val="2"/>
          <w:sz w:val="21"/>
          <w:szCs w:val="21"/>
          <w:lang w:val="en-US" w:eastAsia="zh-CN" w:bidi="ar-SA"/>
        </w:rPr>
        <w:t>，撇下未满三</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月</w:t>
      </w:r>
      <w:r>
        <w:rPr>
          <w:rStyle w:val="101"/>
          <w:rFonts w:hint="default" w:ascii="宋体" w:hAnsi="宋体" w:eastAsia="宋体" w:cs="宋体"/>
          <w:bCs/>
          <w:color w:val="000000"/>
          <w:kern w:val="2"/>
          <w:sz w:val="21"/>
          <w:szCs w:val="21"/>
          <w:lang w:eastAsia="zh-CN" w:bidi="ar-SA"/>
        </w:rPr>
        <w:t>的陆</w:t>
      </w:r>
      <w:r>
        <w:rPr>
          <w:rStyle w:val="101"/>
          <w:rFonts w:hint="default" w:ascii="宋体" w:hAnsi="宋体" w:eastAsia="宋体" w:cs="宋体"/>
          <w:bCs/>
          <w:color w:val="000000"/>
          <w:kern w:val="2"/>
          <w:sz w:val="21"/>
          <w:szCs w:val="21"/>
          <w:lang w:val="en-US" w:eastAsia="zh-CN" w:bidi="ar-SA"/>
        </w:rPr>
        <w:t>公子，，被狼主</w:t>
      </w:r>
      <w:r>
        <w:rPr>
          <w:rStyle w:val="101"/>
          <w:rFonts w:hint="default" w:ascii="宋体" w:hAnsi="宋体" w:eastAsia="宋体" w:cs="宋体"/>
          <w:bCs/>
          <w:color w:val="000000"/>
          <w:kern w:val="2"/>
          <w:sz w:val="21"/>
          <w:szCs w:val="21"/>
          <w:lang w:eastAsia="zh-CN" w:bidi="ar-SA"/>
        </w:rPr>
        <w:t>捉</w:t>
      </w:r>
      <w:r>
        <w:rPr>
          <w:rStyle w:val="101"/>
          <w:rFonts w:hint="default" w:ascii="宋体" w:hAnsi="宋体" w:eastAsia="宋体" w:cs="宋体"/>
          <w:bCs/>
          <w:color w:val="000000"/>
          <w:kern w:val="2"/>
          <w:sz w:val="21"/>
          <w:szCs w:val="21"/>
          <w:lang w:val="en-US" w:eastAsia="zh-CN" w:bidi="ar-SA"/>
        </w:rPr>
        <w:t>回金邦，</w:t>
      </w:r>
      <w:r>
        <w:rPr>
          <w:rStyle w:val="101"/>
          <w:rFonts w:hint="default" w:ascii="宋体" w:hAnsi="宋体" w:eastAsia="宋体" w:cs="宋体"/>
          <w:bCs/>
          <w:color w:val="000000"/>
          <w:kern w:val="2"/>
          <w:sz w:val="21"/>
          <w:szCs w:val="21"/>
          <w:lang w:eastAsia="zh-CN" w:bidi="ar-SA"/>
        </w:rPr>
        <w:t>算来一十六载。唉，陆家的冤仇何日得报哇，</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啊，啊……(</w:t>
      </w:r>
      <w:r>
        <w:rPr>
          <w:rStyle w:val="101"/>
          <w:rFonts w:hint="default" w:ascii="楷体" w:hAnsi="楷体" w:eastAsia="楷体" w:cs="宋体"/>
          <w:bCs/>
          <w:color w:val="000000"/>
          <w:kern w:val="2"/>
          <w:sz w:val="21"/>
          <w:szCs w:val="21"/>
          <w:lang w:eastAsia="zh-CN" w:bidi="ar-SA"/>
        </w:rPr>
        <w:t>哭介</w:t>
      </w:r>
      <w:r>
        <w:rPr>
          <w:rStyle w:val="101"/>
          <w:rFonts w:hint="default" w:ascii="宋体" w:hAnsi="宋体" w:eastAsia="宋体" w:cs="宋体"/>
          <w:bCs/>
          <w:color w:val="000000"/>
          <w:kern w:val="2"/>
          <w:sz w:val="21"/>
          <w:szCs w:val="21"/>
          <w:lang w:eastAsia="zh-CN" w:bidi="ar-SA"/>
        </w:rPr>
        <w:t>)</w:t>
      </w:r>
    </w:p>
    <w:p>
      <w:pPr>
        <w:ind w:left="1260" w:hanging="1260"/>
      </w:pPr>
      <w:r>
        <w:rPr>
          <w:rStyle w:val="101"/>
          <w:rFonts w:hint="eastAsia" w:ascii="宋体" w:hAnsi="宋体" w:cs="宋体"/>
          <w:bCs/>
          <w:color w:val="000000"/>
          <w:szCs w:val="21"/>
        </w:rPr>
        <w:t>(</w:t>
      </w: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哦哦哦，是是是……)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唉!实实</w:t>
      </w:r>
      <w:r>
        <w:rPr>
          <w:rStyle w:val="101"/>
          <w:rFonts w:hint="eastAsia" w:ascii="宋体" w:hAnsi="宋体" w:cs="宋体"/>
          <w:bCs/>
          <w:color w:val="000000"/>
          <w:szCs w:val="21"/>
        </w:rPr>
        <w:t>地</w:t>
      </w:r>
      <w:r>
        <w:rPr>
          <w:rStyle w:val="101"/>
          <w:rFonts w:ascii="宋体" w:hAnsi="宋体" w:cs="宋体"/>
          <w:bCs/>
          <w:color w:val="000000"/>
          <w:szCs w:val="21"/>
        </w:rPr>
        <w:t>可怜呐!</w:t>
      </w:r>
    </w:p>
    <w:p>
      <w:pPr>
        <w:ind w:left="1260" w:hanging="1260"/>
        <w:rPr>
          <w:rStyle w:val="101"/>
          <w:rFonts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ascii="宋体" w:hAnsi="宋体" w:cs="宋体"/>
          <w:bCs/>
          <w:color w:val="000000"/>
          <w:szCs w:val="21"/>
        </w:rPr>
        <w:t>唉!实实</w:t>
      </w:r>
      <w:r>
        <w:rPr>
          <w:rStyle w:val="101"/>
          <w:rFonts w:hint="eastAsia" w:ascii="宋体" w:hAnsi="宋体" w:cs="宋体"/>
          <w:bCs/>
          <w:color w:val="000000"/>
          <w:szCs w:val="21"/>
        </w:rPr>
        <w:t>地</w:t>
      </w:r>
      <w:r>
        <w:rPr>
          <w:rStyle w:val="101"/>
          <w:rFonts w:ascii="宋体" w:hAnsi="宋体" w:cs="宋体"/>
          <w:bCs/>
          <w:color w:val="000000"/>
          <w:szCs w:val="21"/>
        </w:rPr>
        <w:t>可怜呐!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w:t>
      </w:r>
      <w:r>
        <w:rPr>
          <w:rStyle w:val="101"/>
          <w:rFonts w:hint="eastAsia" w:ascii="宋体" w:hAnsi="宋体" w:cs="宋体"/>
          <w:bCs/>
          <w:color w:val="000000"/>
          <w:szCs w:val="21"/>
        </w:rPr>
        <w:t>(但不知)</w:t>
      </w:r>
      <w:r>
        <w:rPr>
          <w:rStyle w:val="101"/>
          <w:rFonts w:ascii="宋体" w:hAnsi="宋体" w:cs="宋体"/>
          <w:bCs/>
          <w:color w:val="000000"/>
          <w:szCs w:val="21"/>
        </w:rPr>
        <w:t>那陆公还有后么?</w:t>
      </w:r>
    </w:p>
    <w:p>
      <w:pPr>
        <w:keepNext w:val="0"/>
        <w:keepLines w:val="0"/>
        <w:widowControl/>
        <w:suppressLineNumbers w:val="0"/>
        <w:jc w:val="left"/>
        <w:rPr>
          <w:rStyle w:val="101"/>
          <w:rFonts w:hint="eastAsia" w:ascii="宋体" w:hAnsi="宋体" w:eastAsia="宋体" w:cs="宋体"/>
          <w:bCs/>
          <w:color w:val="000000"/>
          <w:kern w:val="2"/>
          <w:sz w:val="21"/>
          <w:szCs w:val="21"/>
          <w:lang w:val="en-US" w:eastAsia="zh-CN" w:bidi="ar-SA"/>
        </w:rPr>
      </w:pPr>
      <w:r>
        <w:rPr>
          <w:rStyle w:val="101"/>
          <w:rFonts w:hint="default" w:ascii="宋体" w:hAnsi="宋体" w:eastAsia="宋体" w:cs="宋体"/>
          <w:bCs/>
          <w:color w:val="000000"/>
          <w:kern w:val="2"/>
          <w:sz w:val="21"/>
          <w:szCs w:val="21"/>
          <w:lang w:val="en-US" w:eastAsia="zh-CN" w:bidi="ar-SA"/>
        </w:rPr>
        <w:t>乳娘</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怎说无有呃，昨日在两军阵前，连</w:t>
      </w:r>
      <w:r>
        <w:rPr>
          <w:rStyle w:val="101"/>
          <w:rFonts w:hint="eastAsia" w:ascii="宋体" w:hAnsi="宋体" w:eastAsia="宋体" w:cs="宋体"/>
          <w:bCs/>
          <w:color w:val="000000"/>
          <w:kern w:val="2"/>
          <w:sz w:val="21"/>
          <w:szCs w:val="21"/>
          <w:lang w:val="en-US" w:eastAsia="zh-CN" w:bidi="ar-SA"/>
        </w:rPr>
        <w:t>挑宋</w:t>
      </w:r>
      <w:r>
        <w:rPr>
          <w:rStyle w:val="101"/>
          <w:rFonts w:hint="default" w:ascii="宋体" w:hAnsi="宋体" w:eastAsia="宋体" w:cs="宋体"/>
          <w:bCs/>
          <w:color w:val="000000"/>
          <w:kern w:val="2"/>
          <w:sz w:val="21"/>
          <w:szCs w:val="21"/>
          <w:lang w:eastAsia="zh-CN" w:bidi="ar-SA"/>
        </w:rPr>
        <w:t>将</w:t>
      </w:r>
      <w:r>
        <w:rPr>
          <w:rStyle w:val="101"/>
          <w:rFonts w:hint="eastAsia" w:ascii="宋体" w:hAnsi="宋体" w:eastAsia="宋体" w:cs="宋体"/>
          <w:bCs/>
          <w:color w:val="000000"/>
          <w:kern w:val="2"/>
          <w:sz w:val="21"/>
          <w:szCs w:val="21"/>
          <w:lang w:val="en-US" w:eastAsia="zh-CN" w:bidi="ar-SA"/>
        </w:rPr>
        <w:t>数员</w:t>
      </w:r>
      <w:r>
        <w:rPr>
          <w:rStyle w:val="101"/>
          <w:rFonts w:hint="default" w:ascii="宋体" w:hAnsi="宋体" w:eastAsia="宋体" w:cs="宋体"/>
          <w:bCs/>
          <w:color w:val="000000"/>
          <w:kern w:val="2"/>
          <w:sz w:val="21"/>
          <w:szCs w:val="21"/>
          <w:lang w:eastAsia="zh-CN" w:bidi="ar-SA"/>
        </w:rPr>
        <w:t>上将</w:t>
      </w:r>
      <w:r>
        <w:rPr>
          <w:rStyle w:val="14"/>
          <w:rFonts w:hint="default" w:ascii="宋体" w:hAnsi="宋体" w:eastAsia="宋体" w:cs="宋体"/>
          <w:bCs/>
          <w:color w:val="000000"/>
          <w:kern w:val="2"/>
          <w:sz w:val="21"/>
          <w:szCs w:val="21"/>
          <w:lang w:eastAsia="zh-CN" w:bidi="ar-SA"/>
        </w:rPr>
        <w:footnoteReference w:id="540"/>
      </w:r>
      <w:r>
        <w:rPr>
          <w:rStyle w:val="101"/>
          <w:rFonts w:hint="eastAsia" w:ascii="宋体" w:hAnsi="宋体" w:eastAsia="宋体" w:cs="宋体"/>
          <w:bCs/>
          <w:color w:val="000000"/>
          <w:kern w:val="2"/>
          <w:sz w:val="21"/>
          <w:szCs w:val="21"/>
          <w:lang w:val="en-US" w:eastAsia="zh-CN" w:bidi="ar-SA"/>
        </w:rPr>
        <w:t>，那</w:t>
      </w:r>
      <w:r>
        <w:rPr>
          <w:rStyle w:val="101"/>
          <w:rFonts w:hint="default" w:ascii="宋体" w:hAnsi="宋体" w:eastAsia="宋体" w:cs="宋体"/>
          <w:bCs/>
          <w:color w:val="000000"/>
          <w:kern w:val="2"/>
          <w:sz w:val="21"/>
          <w:szCs w:val="21"/>
          <w:lang w:eastAsia="zh-CN" w:bidi="ar-SA"/>
        </w:rPr>
        <w:t>不</w:t>
      </w:r>
      <w:r>
        <w:rPr>
          <w:rStyle w:val="101"/>
          <w:rFonts w:hint="eastAsia" w:ascii="宋体" w:hAnsi="宋体" w:eastAsia="宋体" w:cs="宋体"/>
          <w:bCs/>
          <w:color w:val="000000"/>
          <w:kern w:val="2"/>
          <w:sz w:val="21"/>
          <w:szCs w:val="21"/>
          <w:lang w:val="en-US" w:eastAsia="zh-CN" w:bidi="ar-SA"/>
        </w:rPr>
        <w:t>就是</w:t>
      </w:r>
      <w:r>
        <w:rPr>
          <w:rStyle w:val="101"/>
          <w:rFonts w:hint="default" w:ascii="宋体" w:hAnsi="宋体" w:eastAsia="宋体" w:cs="宋体"/>
          <w:bCs/>
          <w:color w:val="000000"/>
          <w:kern w:val="2"/>
          <w:sz w:val="21"/>
          <w:szCs w:val="21"/>
          <w:lang w:eastAsia="zh-CN" w:bidi="ar-SA"/>
        </w:rPr>
        <w:t>陆</w:t>
      </w:r>
      <w:r>
        <w:rPr>
          <w:rStyle w:val="101"/>
          <w:rFonts w:hint="eastAsia" w:ascii="宋体" w:hAnsi="宋体" w:eastAsia="宋体" w:cs="宋体"/>
          <w:bCs/>
          <w:color w:val="000000"/>
          <w:kern w:val="2"/>
          <w:sz w:val="21"/>
          <w:szCs w:val="21"/>
          <w:lang w:val="en-US" w:eastAsia="zh-CN" w:bidi="ar-SA"/>
        </w:rPr>
        <w:t>公子</w:t>
      </w:r>
      <w:r>
        <w:rPr>
          <w:rStyle w:val="101"/>
          <w:rFonts w:hint="default" w:ascii="宋体" w:hAnsi="宋体" w:eastAsia="宋体" w:cs="宋体"/>
          <w:bCs/>
          <w:color w:val="000000"/>
          <w:kern w:val="2"/>
          <w:sz w:val="21"/>
          <w:szCs w:val="21"/>
          <w:lang w:eastAsia="zh-CN" w:bidi="ar-SA"/>
        </w:rPr>
        <w:t>么</w:t>
      </w:r>
      <w:r>
        <w:rPr>
          <w:rStyle w:val="101"/>
          <w:rFonts w:hint="eastAsia" w:ascii="宋体" w:hAnsi="宋体" w:eastAsia="宋体" w:cs="宋体"/>
          <w:bCs/>
          <w:color w:val="000000"/>
          <w:kern w:val="2"/>
          <w:sz w:val="21"/>
          <w:szCs w:val="21"/>
          <w:lang w:val="en-US" w:eastAsia="zh-CN" w:bidi="ar-SA"/>
        </w:rPr>
        <w:t>。</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哦?那就是陆公子么?</w:t>
      </w:r>
    </w:p>
    <w:p>
      <w:pPr>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嗯，正是。</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呵呵，我王佐今日来的好机会也!</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】听罢言来喜心上，尊声安人听端详</w:t>
      </w:r>
      <w:r>
        <w:rPr>
          <w:rStyle w:val="101"/>
          <w:rFonts w:hint="eastAsia" w:ascii="宋体" w:hAnsi="宋体" w:cs="宋体"/>
          <w:bCs/>
          <w:color w:val="000000"/>
          <w:szCs w:val="21"/>
        </w:rPr>
        <w:t>：</w:t>
      </w:r>
      <w:r>
        <w:rPr>
          <w:rStyle w:val="101"/>
          <w:rFonts w:ascii="宋体" w:hAnsi="宋体" w:cs="宋体"/>
          <w:bCs/>
          <w:color w:val="000000"/>
          <w:szCs w:val="21"/>
        </w:rPr>
        <w:t>我断臂原本为小殿下</w:t>
      </w:r>
      <w:r>
        <w:rPr>
          <w:rStyle w:val="101"/>
          <w:rFonts w:hint="eastAsia" w:ascii="宋体" w:hAnsi="宋体" w:cs="宋体"/>
          <w:bCs/>
          <w:color w:val="000000"/>
          <w:sz w:val="18"/>
          <w:szCs w:val="18"/>
        </w:rPr>
        <w:t>呀</w:t>
      </w:r>
      <w:r>
        <w:rPr>
          <w:rStyle w:val="101"/>
          <w:rFonts w:ascii="宋体" w:hAnsi="宋体" w:cs="宋体"/>
          <w:bCs/>
          <w:color w:val="000000"/>
          <w:szCs w:val="21"/>
        </w:rPr>
        <w:t>，舍死忘生到番邦。</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如此说来，呃，你为我家公子吃了苦了哇!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呜——</w:t>
      </w:r>
      <w:r>
        <w:rPr>
          <w:rStyle w:val="101"/>
          <w:rFonts w:hint="eastAsia" w:ascii="宋体" w:hAnsi="宋体" w:cs="宋体"/>
          <w:bCs/>
          <w:color w:val="000000"/>
          <w:szCs w:val="21"/>
        </w:rPr>
        <w:t>不妨啊。</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】这断臂的情由休声嚷</w:t>
      </w:r>
      <w:r>
        <w:rPr>
          <w:rStyle w:val="101"/>
          <w:rFonts w:hint="eastAsia" w:ascii="宋体" w:hAnsi="宋体" w:cs="宋体"/>
          <w:bCs/>
          <w:color w:val="000000"/>
          <w:sz w:val="18"/>
          <w:szCs w:val="18"/>
        </w:rPr>
        <w:t>啊</w:t>
      </w:r>
      <w:r>
        <w:rPr>
          <w:rStyle w:val="101"/>
          <w:rFonts w:ascii="宋体" w:hAnsi="宋体" w:cs="宋体"/>
          <w:bCs/>
          <w:color w:val="000000"/>
          <w:szCs w:val="21"/>
        </w:rPr>
        <w:t>，泄漏机关祸难当。待等殿下回营帐，全仗安人作主张。</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eastAsia="zh-CN" w:bidi="ar-SA"/>
        </w:rPr>
        <w:t>(</w:t>
      </w:r>
      <w:r>
        <w:rPr>
          <w:rStyle w:val="101"/>
          <w:rFonts w:hint="default" w:ascii="宋体" w:hAnsi="宋体" w:eastAsia="宋体" w:cs="宋体"/>
          <w:bCs/>
          <w:color w:val="000000"/>
          <w:kern w:val="2"/>
          <w:sz w:val="21"/>
          <w:szCs w:val="21"/>
          <w:lang w:val="en-US" w:eastAsia="zh-CN" w:bidi="ar-SA"/>
        </w:rPr>
        <w:t>乳娘</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公子已回，快快躲避。</w:t>
      </w:r>
      <w:r>
        <w:rPr>
          <w:rStyle w:val="14"/>
          <w:rFonts w:hint="default" w:ascii="宋体" w:hAnsi="宋体" w:eastAsia="宋体" w:cs="宋体"/>
          <w:bCs/>
          <w:color w:val="000000"/>
          <w:kern w:val="2"/>
          <w:sz w:val="21"/>
          <w:szCs w:val="21"/>
          <w:lang w:val="en-US" w:eastAsia="zh-CN" w:bidi="ar-SA"/>
        </w:rPr>
        <w:footnoteReference w:id="541"/>
      </w:r>
      <w:r>
        <w:rPr>
          <w:rStyle w:val="101"/>
          <w:rFonts w:hint="default" w:ascii="宋体" w:hAnsi="宋体" w:eastAsia="宋体" w:cs="宋体"/>
          <w:bCs/>
          <w:color w:val="000000"/>
          <w:kern w:val="2"/>
          <w:sz w:val="21"/>
          <w:szCs w:val="21"/>
          <w:lang w:eastAsia="zh-CN" w:bidi="ar-SA"/>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哦，来了!</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来了。</w:t>
      </w:r>
    </w:p>
    <w:p>
      <w:pPr>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楷体" w:hAnsi="楷体" w:eastAsia="楷体" w:cs="宋体"/>
          <w:bCs/>
          <w:color w:val="000000"/>
          <w:szCs w:val="21"/>
        </w:rPr>
        <w:t>上</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“苦人儿”叩见殿下。</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罢了。“苦人儿”，这几日你往哪里去了?</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这几日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：这些天)</w:t>
      </w:r>
      <w:r>
        <w:rPr>
          <w:rStyle w:val="101"/>
          <w:rFonts w:ascii="宋体" w:hAnsi="宋体" w:cs="宋体"/>
          <w:bCs/>
          <w:color w:val="000000"/>
          <w:szCs w:val="21"/>
        </w:rPr>
        <w:t>被那些平章</w:t>
      </w:r>
      <w:r>
        <w:rPr>
          <w:rStyle w:val="101"/>
          <w:rFonts w:hint="eastAsia" w:ascii="宋体" w:hAnsi="宋体" w:cs="宋体"/>
          <w:bCs/>
          <w:color w:val="000000"/>
          <w:szCs w:val="21"/>
        </w:rPr>
        <w:t>、</w:t>
      </w:r>
      <w:r>
        <w:rPr>
          <w:rStyle w:val="101"/>
          <w:rFonts w:ascii="宋体" w:hAnsi="宋体" w:cs="宋体"/>
          <w:bCs/>
          <w:color w:val="000000"/>
          <w:szCs w:val="21"/>
        </w:rPr>
        <w:t>将官们，这个请我吃酒，那个叫我</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请我</w:t>
      </w:r>
      <w:r>
        <w:rPr>
          <w:rStyle w:val="101"/>
          <w:rFonts w:hint="eastAsia" w:ascii="宋体" w:hAnsi="宋体" w:cs="宋体"/>
          <w:bCs/>
          <w:color w:val="000000"/>
          <w:szCs w:val="21"/>
        </w:rPr>
        <w:t>)</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说评书，故而未能前来</w:t>
      </w:r>
      <w:r>
        <w:rPr>
          <w:rStyle w:val="101"/>
          <w:rFonts w:hint="eastAsia" w:ascii="宋体" w:hAnsi="宋体" w:cs="宋体"/>
          <w:bCs/>
          <w:color w:val="000000"/>
          <w:szCs w:val="21"/>
        </w:rPr>
        <w:t>，</w:t>
      </w:r>
      <w:r>
        <w:rPr>
          <w:rStyle w:val="101"/>
          <w:rFonts w:ascii="宋体" w:hAnsi="宋体" w:cs="宋体"/>
          <w:bCs/>
          <w:color w:val="000000"/>
          <w:szCs w:val="21"/>
        </w:rPr>
        <w:t>与</w:t>
      </w:r>
      <w:r>
        <w:rPr>
          <w:rStyle w:val="101"/>
          <w:rFonts w:hint="eastAsia" w:ascii="宋体" w:hAnsi="宋体" w:cs="宋体"/>
          <w:bCs/>
          <w:color w:val="000000"/>
          <w:szCs w:val="21"/>
        </w:rPr>
        <w:t>殿下</w:t>
      </w:r>
      <w:r>
        <w:rPr>
          <w:rStyle w:val="101"/>
          <w:rFonts w:ascii="宋体" w:hAnsi="宋体" w:cs="宋体"/>
          <w:bCs/>
          <w:color w:val="000000"/>
          <w:szCs w:val="21"/>
        </w:rPr>
        <w:t>请安</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：与千岁请安)</w:t>
      </w:r>
      <w:r>
        <w:rPr>
          <w:rStyle w:val="101"/>
          <w:rFonts w:ascii="宋体" w:hAnsi="宋体" w:cs="宋体"/>
          <w:bCs/>
          <w:color w:val="000000"/>
          <w:szCs w:val="21"/>
        </w:rPr>
        <w:t>呐。</w:t>
      </w:r>
    </w:p>
    <w:p>
      <w:pPr>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哦，你还会说评书么?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呃，我是一肚子的</w:t>
      </w:r>
      <w:r>
        <w:rPr>
          <w:rStyle w:val="101"/>
          <w:rFonts w:hint="default" w:ascii="宋体" w:hAnsi="宋体" w:cs="宋体"/>
          <w:bCs/>
          <w:color w:val="000000"/>
          <w:szCs w:val="21"/>
        </w:rPr>
        <w:t>(</w:t>
      </w:r>
      <w:r>
        <w:rPr>
          <w:rStyle w:val="101"/>
          <w:rFonts w:ascii="宋体" w:hAnsi="宋体" w:cs="宋体"/>
          <w:bCs/>
          <w:color w:val="000000"/>
          <w:szCs w:val="21"/>
        </w:rPr>
        <w:t>评</w:t>
      </w:r>
      <w:r>
        <w:rPr>
          <w:rStyle w:val="101"/>
          <w:rFonts w:hint="default" w:ascii="宋体" w:hAnsi="宋体" w:cs="宋体"/>
          <w:bCs/>
          <w:color w:val="000000"/>
          <w:szCs w:val="21"/>
        </w:rPr>
        <w:t>)</w:t>
      </w:r>
      <w:r>
        <w:rPr>
          <w:rStyle w:val="101"/>
          <w:rFonts w:ascii="宋体" w:hAnsi="宋体" w:cs="宋体"/>
          <w:bCs/>
          <w:color w:val="000000"/>
          <w:szCs w:val="21"/>
        </w:rPr>
        <w:t>书啊。</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你且稍待。乳娘有请!</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殿下何事?</w:t>
      </w:r>
    </w:p>
    <w:p>
      <w:pPr>
        <w:ind w:left="1260" w:hanging="1260"/>
        <w:rPr>
          <w:rStyle w:val="101"/>
          <w:rFonts w:ascii="宋体" w:hAnsi="宋体" w:cs="宋体"/>
          <w:bCs/>
          <w:color w:val="000000"/>
          <w:szCs w:val="21"/>
          <w:lang w:val="en-US" w:eastAsia="zh-CN"/>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啊乳娘，</w:t>
      </w:r>
      <w:r>
        <w:rPr>
          <w:rStyle w:val="101"/>
          <w:rFonts w:ascii="宋体" w:hAnsi="宋体" w:cs="宋体"/>
          <w:bCs/>
          <w:color w:val="000000"/>
          <w:szCs w:val="21"/>
          <w:lang w:val="en-US" w:eastAsia="zh-CN"/>
        </w:rPr>
        <w:t>有个</w:t>
      </w:r>
      <w:r>
        <w:rPr>
          <w:rStyle w:val="101"/>
          <w:rFonts w:ascii="宋体" w:hAnsi="宋体" w:cs="宋体"/>
          <w:bCs/>
          <w:color w:val="000000"/>
          <w:szCs w:val="21"/>
          <w:lang w:eastAsia="zh-CN"/>
        </w:rPr>
        <w:t>“</w:t>
      </w:r>
      <w:r>
        <w:rPr>
          <w:rStyle w:val="101"/>
          <w:rFonts w:ascii="宋体" w:hAnsi="宋体" w:cs="宋体"/>
          <w:bCs/>
          <w:color w:val="000000"/>
          <w:szCs w:val="21"/>
          <w:lang w:val="en-US" w:eastAsia="zh-CN"/>
        </w:rPr>
        <w:t>苦人儿</w:t>
      </w:r>
      <w:r>
        <w:rPr>
          <w:rStyle w:val="101"/>
          <w:rFonts w:ascii="宋体" w:hAnsi="宋体" w:cs="宋体"/>
          <w:bCs/>
          <w:color w:val="000000"/>
          <w:szCs w:val="21"/>
          <w:lang w:eastAsia="zh-CN"/>
        </w:rPr>
        <w:t>”</w:t>
      </w:r>
      <w:r>
        <w:rPr>
          <w:rStyle w:val="101"/>
          <w:rFonts w:ascii="宋体" w:hAnsi="宋体" w:cs="宋体"/>
          <w:bCs/>
          <w:color w:val="000000"/>
          <w:szCs w:val="21"/>
          <w:lang w:val="en-US" w:eastAsia="zh-CN"/>
        </w:rPr>
        <w:t>，他会说评书。请</w:t>
      </w:r>
      <w:r>
        <w:rPr>
          <w:rStyle w:val="101"/>
          <w:rFonts w:ascii="宋体" w:hAnsi="宋体" w:cs="宋体"/>
          <w:bCs/>
          <w:color w:val="000000"/>
          <w:szCs w:val="21"/>
          <w:lang w:eastAsia="zh-CN"/>
        </w:rPr>
        <w:t>至出来，</w:t>
      </w:r>
      <w:r>
        <w:rPr>
          <w:rStyle w:val="101"/>
          <w:rFonts w:ascii="宋体" w:hAnsi="宋体" w:cs="宋体"/>
          <w:bCs/>
          <w:color w:val="000000"/>
          <w:szCs w:val="21"/>
          <w:lang w:val="en-US" w:eastAsia="zh-CN"/>
        </w:rPr>
        <w:t>一同听书。</w:t>
      </w:r>
    </w:p>
    <w:p>
      <w:pPr>
        <w:ind w:left="1260" w:hanging="1260"/>
        <w:rPr>
          <w:rStyle w:val="101"/>
          <w:rFonts w:hint="default" w:ascii="宋体" w:hAnsi="宋体" w:cs="宋体"/>
          <w:bCs/>
          <w:color w:val="000000"/>
          <w:szCs w:val="21"/>
          <w:lang w:eastAsia="zh-CN"/>
        </w:rPr>
      </w:pPr>
      <w:r>
        <w:rPr>
          <w:rStyle w:val="101"/>
          <w:rFonts w:ascii="宋体" w:hAnsi="宋体" w:cs="宋体"/>
          <w:bCs/>
          <w:color w:val="000000"/>
          <w:szCs w:val="21"/>
          <w:lang w:eastAsia="zh-CN"/>
        </w:rPr>
        <w:t>乳娘</w:t>
      </w:r>
      <w:r>
        <w:rPr>
          <w:rStyle w:val="101"/>
          <w:rFonts w:hint="default" w:ascii="宋体" w:hAnsi="宋体" w:cs="宋体"/>
          <w:bCs/>
          <w:color w:val="000000"/>
          <w:szCs w:val="21"/>
          <w:lang w:eastAsia="zh-CN"/>
        </w:rPr>
        <w:tab/>
      </w:r>
      <w:r>
        <w:rPr>
          <w:rStyle w:val="101"/>
          <w:rFonts w:hint="default" w:ascii="宋体" w:hAnsi="宋体" w:cs="宋体"/>
          <w:bCs/>
          <w:color w:val="000000"/>
          <w:szCs w:val="21"/>
          <w:lang w:eastAsia="zh-CN"/>
        </w:rPr>
        <w:t>好好好。</w:t>
      </w:r>
    </w:p>
    <w:p>
      <w:pPr>
        <w:ind w:left="1260" w:hanging="1260"/>
        <w:rPr>
          <w:rStyle w:val="101"/>
          <w:rFonts w:hint="default" w:ascii="宋体" w:hAnsi="宋体" w:cs="宋体"/>
          <w:bCs/>
          <w:color w:val="000000"/>
          <w:szCs w:val="21"/>
          <w:lang w:eastAsia="zh-CN"/>
        </w:rPr>
      </w:pPr>
      <w:r>
        <w:rPr>
          <w:rStyle w:val="101"/>
          <w:rFonts w:hint="default" w:ascii="宋体" w:hAnsi="宋体" w:cs="宋体"/>
          <w:bCs/>
          <w:color w:val="000000"/>
          <w:szCs w:val="21"/>
          <w:lang w:eastAsia="zh-CN"/>
        </w:rPr>
        <w:t>陆文龙</w:t>
      </w:r>
      <w:r>
        <w:rPr>
          <w:rStyle w:val="101"/>
          <w:rFonts w:hint="default" w:ascii="宋体" w:hAnsi="宋体" w:cs="宋体"/>
          <w:bCs/>
          <w:color w:val="000000"/>
          <w:szCs w:val="21"/>
          <w:lang w:eastAsia="zh-CN"/>
        </w:rPr>
        <w:tab/>
      </w:r>
      <w:r>
        <w:rPr>
          <w:rStyle w:val="101"/>
          <w:rFonts w:hint="default" w:ascii="宋体" w:hAnsi="宋体" w:cs="宋体"/>
          <w:bCs/>
          <w:color w:val="000000"/>
          <w:szCs w:val="21"/>
          <w:lang w:eastAsia="zh-CN"/>
        </w:rPr>
        <w:t>啊“苦人儿”，这就是我家乳娘，上前见过。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哦，这就是乳娘老太太?</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w:t>
      </w:r>
      <w:r>
        <w:rPr>
          <w:rStyle w:val="101"/>
          <w:rFonts w:hint="eastAsia" w:ascii="宋体" w:hAnsi="宋体" w:cs="宋体"/>
          <w:bCs/>
          <w:color w:val="000000"/>
          <w:szCs w:val="21"/>
        </w:rPr>
        <w:t>，</w:t>
      </w:r>
      <w:r>
        <w:rPr>
          <w:rStyle w:val="101"/>
          <w:rFonts w:ascii="宋体" w:hAnsi="宋体" w:cs="宋体"/>
          <w:bCs/>
          <w:color w:val="000000"/>
          <w:szCs w:val="21"/>
        </w:rPr>
        <w:t>你好哇。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“苦人儿”你好哇!</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呃，你快快说来。</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啊，殿下，此时要有一个座位。</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你坐下说吧。</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呃，慢来慢来，殿下在此，哪有</w:t>
      </w:r>
      <w:r>
        <w:rPr>
          <w:rStyle w:val="101"/>
          <w:rFonts w:hint="eastAsia" w:ascii="宋体" w:hAnsi="宋体" w:cs="宋体"/>
          <w:bCs/>
          <w:color w:val="000000"/>
          <w:szCs w:val="21"/>
        </w:rPr>
        <w:t>“</w:t>
      </w:r>
      <w:r>
        <w:rPr>
          <w:rStyle w:val="101"/>
          <w:rFonts w:ascii="宋体" w:hAnsi="宋体" w:cs="宋体"/>
          <w:bCs/>
          <w:color w:val="000000"/>
          <w:szCs w:val="21"/>
        </w:rPr>
        <w:t>苦人儿</w:t>
      </w:r>
      <w:r>
        <w:rPr>
          <w:rStyle w:val="101"/>
          <w:rFonts w:hint="eastAsia" w:ascii="宋体" w:hAnsi="宋体" w:cs="宋体"/>
          <w:bCs/>
          <w:color w:val="000000"/>
          <w:szCs w:val="21"/>
        </w:rPr>
        <w:t>”</w:t>
      </w:r>
      <w:r>
        <w:rPr>
          <w:rStyle w:val="101"/>
          <w:rFonts w:ascii="宋体" w:hAnsi="宋体" w:cs="宋体"/>
          <w:bCs/>
          <w:color w:val="000000"/>
          <w:szCs w:val="21"/>
        </w:rPr>
        <w:t>的座位呀?</w:t>
      </w:r>
    </w:p>
    <w:p>
      <w:pPr>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咱们师兄弟，您甭客气。</w:t>
      </w:r>
    </w:p>
    <w:p>
      <w:pPr>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我们是自己人，不要客气。坐下罢。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谢座。</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啊殿下，你是爱听文的</w:t>
      </w:r>
      <w:r>
        <w:rPr>
          <w:rStyle w:val="101"/>
          <w:rFonts w:hint="eastAsia" w:ascii="宋体" w:hAnsi="宋体" w:cs="宋体"/>
          <w:bCs/>
          <w:color w:val="000000"/>
          <w:szCs w:val="21"/>
        </w:rPr>
        <w:t>呀</w:t>
      </w:r>
      <w:r>
        <w:rPr>
          <w:rStyle w:val="101"/>
          <w:rFonts w:ascii="宋体" w:hAnsi="宋体" w:cs="宋体"/>
          <w:bCs/>
          <w:color w:val="000000"/>
          <w:szCs w:val="21"/>
        </w:rPr>
        <w:t>，还是爱听武的呢?</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小王习武，自然是爱听武的。</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哦，武的。</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自然武的好哇(</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我是爱听武的)。</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是忠的，还是奸的呢?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小王喜的是忠臣，恨的是奸佞。</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哦——爱听忠的。</w:t>
      </w:r>
      <w:r>
        <w:rPr>
          <w:rStyle w:val="101"/>
          <w:rFonts w:hint="eastAsia" w:ascii="宋体" w:hAnsi="宋体" w:cs="宋体"/>
          <w:bCs/>
          <w:color w:val="000000"/>
          <w:szCs w:val="21"/>
        </w:rPr>
        <w:t>呃，</w:t>
      </w:r>
      <w:r>
        <w:rPr>
          <w:rStyle w:val="101"/>
          <w:rFonts w:ascii="宋体" w:hAnsi="宋体" w:cs="宋体"/>
          <w:bCs/>
          <w:color w:val="000000"/>
          <w:szCs w:val="21"/>
        </w:rPr>
        <w:t>待我来说一段</w:t>
      </w:r>
      <w:r>
        <w:rPr>
          <w:rStyle w:val="101"/>
          <w:rFonts w:hint="eastAsia" w:ascii="宋体" w:hAnsi="宋体" w:cs="宋体"/>
          <w:bCs/>
          <w:color w:val="000000"/>
          <w:szCs w:val="21"/>
        </w:rPr>
        <w:t>“</w:t>
      </w:r>
      <w:r>
        <w:rPr>
          <w:rStyle w:val="101"/>
          <w:rFonts w:ascii="宋体" w:hAnsi="宋体" w:cs="宋体"/>
          <w:bCs/>
          <w:color w:val="000000"/>
          <w:szCs w:val="21"/>
        </w:rPr>
        <w:t>骅骝思乡</w:t>
      </w:r>
      <w:r>
        <w:rPr>
          <w:rStyle w:val="101"/>
          <w:rFonts w:hint="eastAsia" w:ascii="宋体" w:hAnsi="宋体" w:cs="宋体"/>
          <w:bCs/>
          <w:color w:val="000000"/>
          <w:szCs w:val="21"/>
        </w:rPr>
        <w:t>”</w:t>
      </w:r>
      <w:r>
        <w:rPr>
          <w:rStyle w:val="101"/>
          <w:rFonts w:ascii="宋体" w:hAnsi="宋体" w:cs="宋体"/>
          <w:bCs/>
          <w:color w:val="000000"/>
          <w:szCs w:val="21"/>
        </w:rPr>
        <w:t>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哦，“骅骝思乡”?嗯，这个故事，呃，倒是要听上一听。</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是啊，“苦人儿”你且讲来。</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啊，这做什么?</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是啊，(</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呃，</w:t>
      </w:r>
      <w:r>
        <w:rPr>
          <w:rStyle w:val="101"/>
          <w:rFonts w:hint="eastAsia" w:ascii="宋体" w:hAnsi="宋体" w:cs="宋体"/>
          <w:bCs/>
          <w:color w:val="000000"/>
          <w:szCs w:val="21"/>
        </w:rPr>
        <w:t>)</w:t>
      </w:r>
      <w:r>
        <w:rPr>
          <w:rStyle w:val="101"/>
          <w:rFonts w:ascii="宋体" w:hAnsi="宋体" w:cs="宋体"/>
          <w:bCs/>
          <w:color w:val="000000"/>
          <w:szCs w:val="21"/>
        </w:rPr>
        <w:t>无有规矩</w:t>
      </w:r>
      <w:r>
        <w:rPr>
          <w:rStyle w:val="101"/>
          <w:rFonts w:hint="eastAsia" w:ascii="宋体" w:hAnsi="宋体" w:cs="宋体"/>
          <w:bCs/>
          <w:color w:val="000000"/>
          <w:szCs w:val="21"/>
        </w:rPr>
        <w:t>，</w:t>
      </w:r>
      <w:r>
        <w:rPr>
          <w:rStyle w:val="101"/>
          <w:rFonts w:ascii="宋体" w:hAnsi="宋体" w:cs="宋体"/>
          <w:bCs/>
          <w:color w:val="000000"/>
          <w:szCs w:val="21"/>
        </w:rPr>
        <w:t>就不成方圆了。</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是啊，殿下，无有规矩，就不成方圆了。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哦，这是他们的规矩?</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哎，就依你的“规矩”。</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eastAsia" w:ascii="宋体" w:hAnsi="宋体" w:cs="宋体"/>
          <w:bCs/>
          <w:color w:val="000000"/>
          <w:szCs w:val="21"/>
        </w:rPr>
        <w:t>)</w:t>
      </w:r>
      <w:r>
        <w:rPr>
          <w:rStyle w:val="101"/>
          <w:rFonts w:ascii="宋体" w:hAnsi="宋体" w:cs="宋体"/>
          <w:bCs/>
          <w:color w:val="000000"/>
          <w:szCs w:val="21"/>
        </w:rPr>
        <w:t>道德三皇五帝，功名夏后商周；英雄五霸闹春秋，顷刻兴亡过手。</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eastAsia" w:ascii="宋体" w:hAnsi="宋体" w:cs="宋体"/>
          <w:bCs/>
          <w:color w:val="000000"/>
          <w:szCs w:val="21"/>
        </w:rPr>
        <w:t>)</w:t>
      </w:r>
      <w:r>
        <w:rPr>
          <w:rStyle w:val="101"/>
          <w:rFonts w:ascii="宋体" w:hAnsi="宋体" w:cs="宋体"/>
          <w:bCs/>
          <w:color w:val="000000"/>
          <w:szCs w:val="21"/>
        </w:rPr>
        <w:t>青史几行名姓，北邙无数荒丘；前人田地后人收，说甚龙争虎斗。</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哎，他又来了。</w:t>
      </w:r>
    </w:p>
    <w:p>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残词道罢</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残词</w:t>
      </w:r>
      <w:r>
        <w:rPr>
          <w:rStyle w:val="101"/>
          <w:rFonts w:hint="eastAsia" w:ascii="宋体" w:hAnsi="宋体" w:cs="宋体"/>
          <w:bCs/>
          <w:color w:val="000000"/>
          <w:szCs w:val="21"/>
        </w:rPr>
        <w:t>念</w:t>
      </w:r>
      <w:r>
        <w:rPr>
          <w:rStyle w:val="101"/>
          <w:rFonts w:ascii="宋体" w:hAnsi="宋体" w:cs="宋体"/>
          <w:bCs/>
          <w:color w:val="000000"/>
          <w:szCs w:val="21"/>
        </w:rPr>
        <w:t>罢</w:t>
      </w:r>
      <w:r>
        <w:rPr>
          <w:rStyle w:val="101"/>
          <w:rFonts w:hint="eastAsia" w:ascii="宋体" w:hAnsi="宋体" w:cs="宋体"/>
          <w:bCs/>
          <w:color w:val="000000"/>
          <w:szCs w:val="21"/>
        </w:rPr>
        <w:t>)</w:t>
      </w:r>
      <w:r>
        <w:rPr>
          <w:rStyle w:val="101"/>
          <w:rFonts w:ascii="宋体" w:hAnsi="宋体" w:cs="宋体"/>
          <w:bCs/>
          <w:color w:val="000000"/>
          <w:szCs w:val="21"/>
        </w:rPr>
        <w:t>，书归正传。花开两朵，各表一枝。话表：大宋朝真</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宗天子在位，朝中有一家大大的忠良，名唤杨延昭。</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嗯——杨延昭是个忠良?</w:t>
      </w:r>
    </w:p>
    <w:p>
      <w:pPr>
        <w:ind w:left="1260" w:hanging="1260"/>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r>
        <w:rPr>
          <w:rStyle w:val="101"/>
          <w:rFonts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忠良事啊。)</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只因北国屡次交战，被</w:t>
      </w:r>
      <w:r>
        <w:rPr>
          <w:rStyle w:val="101"/>
          <w:rFonts w:hint="eastAsia" w:ascii="宋体" w:hAnsi="宋体" w:cs="宋体"/>
          <w:bCs/>
          <w:color w:val="000000"/>
          <w:szCs w:val="21"/>
        </w:rPr>
        <w:t>那</w:t>
      </w:r>
      <w:r>
        <w:rPr>
          <w:rStyle w:val="101"/>
          <w:rFonts w:ascii="宋体" w:hAnsi="宋体" w:cs="宋体"/>
          <w:bCs/>
          <w:color w:val="000000"/>
          <w:szCs w:val="21"/>
        </w:rPr>
        <w:t>杨元帅杀得大败。那北国萧后就勾通</w:t>
      </w:r>
      <w:r>
        <w:rPr>
          <w:rStyle w:val="101"/>
          <w:rFonts w:hint="eastAsia" w:ascii="宋体" w:hAnsi="宋体" w:cs="宋体"/>
          <w:bCs/>
          <w:color w:val="000000"/>
          <w:szCs w:val="21"/>
        </w:rPr>
        <w:t>了</w:t>
      </w:r>
      <w:r>
        <w:rPr>
          <w:rStyle w:val="101"/>
          <w:rFonts w:ascii="宋体" w:hAnsi="宋体" w:cs="宋体"/>
          <w:bCs/>
          <w:color w:val="000000"/>
          <w:szCs w:val="21"/>
        </w:rPr>
        <w:t>南朝一</w:t>
      </w:r>
      <w:r>
        <w:rPr>
          <w:rStyle w:val="101"/>
          <w:rFonts w:hint="eastAsia" w:ascii="宋体" w:hAnsi="宋体" w:cs="宋体"/>
          <w:bCs/>
          <w:color w:val="000000"/>
          <w:szCs w:val="21"/>
        </w:rPr>
        <w:t>个</w:t>
      </w:r>
      <w:r>
        <w:rPr>
          <w:rStyle w:val="101"/>
          <w:rFonts w:ascii="宋体" w:hAnsi="宋体" w:cs="宋体"/>
          <w:bCs/>
          <w:color w:val="000000"/>
          <w:szCs w:val="21"/>
        </w:rPr>
        <w:t>大大</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的奸佞</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：一家</w:t>
      </w:r>
      <w:r>
        <w:rPr>
          <w:rStyle w:val="101"/>
          <w:rFonts w:ascii="宋体" w:hAnsi="宋体" w:cs="宋体"/>
          <w:bCs/>
          <w:color w:val="000000"/>
          <w:szCs w:val="21"/>
        </w:rPr>
        <w:t>大大的奸佞</w:t>
      </w:r>
      <w:r>
        <w:rPr>
          <w:rStyle w:val="101"/>
          <w:rFonts w:hint="eastAsia" w:ascii="宋体" w:hAnsi="宋体" w:cs="宋体"/>
          <w:bCs/>
          <w:color w:val="000000"/>
          <w:szCs w:val="21"/>
        </w:rPr>
        <w:t>)</w:t>
      </w:r>
      <w:r>
        <w:rPr>
          <w:rStyle w:val="101"/>
          <w:rFonts w:ascii="宋体" w:hAnsi="宋体" w:cs="宋体"/>
          <w:bCs/>
          <w:color w:val="000000"/>
          <w:szCs w:val="21"/>
        </w:rPr>
        <w:t>，名叫王钦若。</w:t>
      </w:r>
    </w:p>
    <w:p>
      <w:pPr>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王钦若是个奸佞么?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嗯，大大的奸佞呐。他与杨家旧有仇恨。一日</w:t>
      </w:r>
      <w:r>
        <w:rPr>
          <w:rStyle w:val="101"/>
          <w:rFonts w:hint="eastAsia" w:ascii="宋体" w:hAnsi="宋体" w:cs="宋体"/>
          <w:bCs/>
          <w:color w:val="000000"/>
          <w:szCs w:val="21"/>
        </w:rPr>
        <w:t>，</w:t>
      </w:r>
      <w:r>
        <w:rPr>
          <w:rStyle w:val="101"/>
          <w:rFonts w:ascii="宋体" w:hAnsi="宋体" w:cs="宋体"/>
          <w:bCs/>
          <w:color w:val="000000"/>
          <w:szCs w:val="21"/>
        </w:rPr>
        <w:t>真宗早朝，那王钦若出班奏道，说道</w:t>
      </w:r>
      <w:r>
        <w:rPr>
          <w:rStyle w:val="101"/>
          <w:rFonts w:hint="eastAsia" w:ascii="宋体" w:hAnsi="宋体" w:cs="宋体"/>
          <w:bCs/>
          <w:color w:val="000000"/>
          <w:szCs w:val="21"/>
        </w:rPr>
        <w:t>，</w:t>
      </w:r>
      <w:r>
        <w:rPr>
          <w:rStyle w:val="101"/>
          <w:rFonts w:ascii="宋体" w:hAnsi="宋体" w:cs="宋体"/>
          <w:bCs/>
          <w:color w:val="000000"/>
          <w:szCs w:val="21"/>
        </w:rPr>
        <w:t>北国出了一骑好马，日行千里，夜走八百，名为</w:t>
      </w:r>
      <w:r>
        <w:rPr>
          <w:rStyle w:val="101"/>
          <w:rFonts w:hint="eastAsia" w:ascii="宋体" w:hAnsi="宋体" w:cs="宋体"/>
          <w:bCs/>
          <w:color w:val="000000"/>
          <w:szCs w:val="21"/>
        </w:rPr>
        <w:t>“</w:t>
      </w:r>
      <w:r>
        <w:rPr>
          <w:rStyle w:val="101"/>
          <w:rFonts w:ascii="宋体" w:hAnsi="宋体" w:cs="宋体"/>
          <w:bCs/>
          <w:color w:val="000000"/>
          <w:szCs w:val="21"/>
        </w:rPr>
        <w:t>日月骕骦马</w:t>
      </w:r>
      <w:r>
        <w:rPr>
          <w:rStyle w:val="101"/>
          <w:rFonts w:hint="eastAsia" w:ascii="宋体" w:hAnsi="宋体" w:cs="宋体"/>
          <w:bCs/>
          <w:color w:val="000000"/>
          <w:szCs w:val="21"/>
        </w:rPr>
        <w:t>”</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嗯，是一骑好马!</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嗯，是一骑好马啊。</w:t>
      </w:r>
    </w:p>
    <w:p>
      <w:pPr>
        <w:ind w:left="1260" w:hanging="1260"/>
        <w:rPr>
          <w:rFonts w:hint="default"/>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那圣上闻奏，就动了爱马之意</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爱马之心</w:t>
      </w:r>
      <w:r>
        <w:rPr>
          <w:rStyle w:val="101"/>
          <w:rFonts w:hint="eastAsia" w:ascii="宋体" w:hAnsi="宋体" w:cs="宋体"/>
          <w:bCs/>
          <w:color w:val="000000"/>
          <w:szCs w:val="21"/>
        </w:rPr>
        <w:t>)</w:t>
      </w:r>
      <w:r>
        <w:rPr>
          <w:rStyle w:val="101"/>
          <w:rFonts w:ascii="宋体" w:hAnsi="宋体" w:cs="宋体"/>
          <w:bCs/>
          <w:color w:val="000000"/>
          <w:szCs w:val="21"/>
        </w:rPr>
        <w:t>。问道：命何人前去盗马呀?那王钦若又奏道：非杨延昭不可哇。那圣上</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宋王</w:t>
      </w:r>
      <w:r>
        <w:rPr>
          <w:rStyle w:val="101"/>
          <w:rFonts w:hint="eastAsia" w:ascii="宋体" w:hAnsi="宋体" w:cs="宋体"/>
          <w:bCs/>
          <w:color w:val="000000"/>
          <w:szCs w:val="21"/>
        </w:rPr>
        <w:t>)</w:t>
      </w:r>
      <w:r>
        <w:rPr>
          <w:rStyle w:val="101"/>
          <w:rFonts w:ascii="宋体" w:hAnsi="宋体" w:cs="宋体"/>
          <w:bCs/>
          <w:color w:val="000000"/>
          <w:szCs w:val="21"/>
        </w:rPr>
        <w:t>就命杨延昭</w:t>
      </w:r>
      <w:r>
        <w:rPr>
          <w:rStyle w:val="101"/>
          <w:rFonts w:hint="default" w:ascii="宋体" w:hAnsi="宋体" w:cs="宋体"/>
          <w:bCs/>
          <w:color w:val="000000"/>
          <w:szCs w:val="21"/>
        </w:rPr>
        <w:t>(</w:t>
      </w:r>
      <w:r>
        <w:rPr>
          <w:rStyle w:val="101"/>
          <w:rFonts w:ascii="宋体" w:hAnsi="宋体" w:cs="宋体"/>
          <w:bCs/>
          <w:color w:val="000000"/>
          <w:szCs w:val="21"/>
        </w:rPr>
        <w:t>前</w:t>
      </w:r>
      <w:r>
        <w:rPr>
          <w:rStyle w:val="101"/>
          <w:rFonts w:hint="default" w:ascii="宋体" w:hAnsi="宋体" w:cs="宋体"/>
          <w:bCs/>
          <w:color w:val="000000"/>
          <w:szCs w:val="21"/>
        </w:rPr>
        <w:t>)</w:t>
      </w:r>
      <w:r>
        <w:rPr>
          <w:rStyle w:val="101"/>
          <w:rFonts w:ascii="宋体" w:hAnsi="宋体" w:cs="宋体"/>
          <w:bCs/>
          <w:color w:val="000000"/>
          <w:szCs w:val="21"/>
        </w:rPr>
        <w:t>去盗马。那杨元帅奉旨回来，是闷闷而不乐哇。他帐下有一员虎将，此人姓孟名良字佩仓——</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(呃，</w:t>
      </w:r>
      <w:r>
        <w:rPr>
          <w:rStyle w:val="101"/>
          <w:rFonts w:hint="default" w:ascii="宋体" w:hAnsi="宋体" w:cs="宋体"/>
          <w:bCs/>
          <w:color w:val="000000"/>
          <w:szCs w:val="21"/>
        </w:rPr>
        <w:t>这</w:t>
      </w:r>
      <w:r>
        <w:rPr>
          <w:rStyle w:val="101"/>
          <w:rFonts w:hint="eastAsia" w:ascii="宋体" w:hAnsi="宋体" w:cs="宋体"/>
          <w:bCs/>
          <w:color w:val="000000"/>
          <w:szCs w:val="21"/>
        </w:rPr>
        <w:t>)</w:t>
      </w:r>
      <w:r>
        <w:rPr>
          <w:rStyle w:val="101"/>
          <w:rFonts w:ascii="宋体" w:hAnsi="宋体" w:cs="宋体"/>
          <w:bCs/>
          <w:color w:val="000000"/>
          <w:szCs w:val="21"/>
        </w:rPr>
        <w:t>三关的孟良是哪个</w:t>
      </w:r>
      <w:r>
        <w:rPr>
          <w:rStyle w:val="101"/>
          <w:rFonts w:hint="eastAsia" w:ascii="宋体" w:hAnsi="宋体" w:cs="宋体"/>
          <w:bCs/>
          <w:color w:val="000000"/>
          <w:szCs w:val="21"/>
        </w:rPr>
        <w:t>(</w:t>
      </w:r>
      <w:r>
        <w:rPr>
          <w:rStyle w:val="101"/>
          <w:rFonts w:hint="eastAsia" w:ascii="宋体" w:hAnsi="宋体" w:cs="宋体"/>
          <w:bCs/>
          <w:color w:val="000000"/>
          <w:sz w:val="18"/>
          <w:szCs w:val="18"/>
        </w:rPr>
        <w:t>儿</w:t>
      </w:r>
      <w:r>
        <w:rPr>
          <w:rStyle w:val="101"/>
          <w:rFonts w:hint="eastAsia" w:ascii="宋体" w:hAnsi="宋体" w:cs="宋体"/>
          <w:bCs/>
          <w:color w:val="000000"/>
          <w:szCs w:val="21"/>
        </w:rPr>
        <w:t>)</w:t>
      </w:r>
      <w:r>
        <w:rPr>
          <w:rStyle w:val="101"/>
          <w:rFonts w:ascii="宋体" w:hAnsi="宋体" w:cs="宋体"/>
          <w:bCs/>
          <w:color w:val="000000"/>
          <w:szCs w:val="21"/>
        </w:rPr>
        <w:t>不晓</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r>
        <w:rPr>
          <w:rStyle w:val="101"/>
          <w:rFonts w:ascii="宋体" w:hAnsi="宋体" w:cs="宋体"/>
          <w:bCs/>
          <w:color w:val="000000"/>
          <w:szCs w:val="21"/>
        </w:rPr>
        <w:t>三关孟良哪个不晓。</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哦，哦——嗯。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进帐问</w:t>
      </w:r>
      <w:r>
        <w:rPr>
          <w:rStyle w:val="101"/>
          <w:rFonts w:hint="eastAsia" w:ascii="宋体" w:hAnsi="宋体" w:cs="宋体"/>
          <w:bCs/>
          <w:color w:val="000000"/>
          <w:szCs w:val="21"/>
        </w:rPr>
        <w:t>起</w:t>
      </w:r>
      <w:r>
        <w:rPr>
          <w:rStyle w:val="101"/>
          <w:rFonts w:ascii="宋体" w:hAnsi="宋体" w:cs="宋体"/>
          <w:bCs/>
          <w:color w:val="000000"/>
          <w:szCs w:val="21"/>
        </w:rPr>
        <w:t>情由，当时就讨下了一枝将令。呃，</w:t>
      </w:r>
      <w:r>
        <w:rPr>
          <w:rStyle w:val="101"/>
          <w:rFonts w:hint="eastAsia" w:ascii="宋体" w:hAnsi="宋体" w:cs="宋体"/>
          <w:bCs/>
          <w:color w:val="000000"/>
          <w:szCs w:val="21"/>
        </w:rPr>
        <w:t>呃</w:t>
      </w:r>
      <w:r>
        <w:rPr>
          <w:rStyle w:val="101"/>
          <w:rFonts w:ascii="宋体" w:hAnsi="宋体" w:cs="宋体"/>
          <w:bCs/>
          <w:color w:val="000000"/>
          <w:szCs w:val="21"/>
        </w:rPr>
        <w:t>，不到一日二</w:t>
      </w:r>
      <w:r>
        <w:rPr>
          <w:rStyle w:val="101"/>
          <w:rFonts w:hint="eastAsia" w:ascii="宋体" w:hAnsi="宋体" w:cs="宋体"/>
          <w:bCs/>
          <w:color w:val="000000"/>
          <w:szCs w:val="21"/>
        </w:rPr>
        <w:t>啊</w:t>
      </w:r>
      <w:r>
        <w:rPr>
          <w:rStyle w:val="101"/>
          <w:rFonts w:ascii="宋体" w:hAnsi="宋体" w:cs="宋体"/>
          <w:bCs/>
          <w:color w:val="000000"/>
          <w:szCs w:val="21"/>
        </w:rPr>
        <w:t>，二日三，他就混进番营去了。</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他是怎样混进去的?</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呃、呃，</w:t>
      </w:r>
      <w:r>
        <w:rPr>
          <w:rStyle w:val="101"/>
          <w:rFonts w:hint="default" w:ascii="宋体" w:hAnsi="宋体" w:cs="宋体"/>
          <w:bCs/>
          <w:color w:val="000000"/>
          <w:szCs w:val="21"/>
        </w:rPr>
        <w:t>(</w:t>
      </w:r>
      <w:r>
        <w:rPr>
          <w:rStyle w:val="101"/>
          <w:rFonts w:ascii="宋体" w:hAnsi="宋体" w:cs="宋体"/>
          <w:bCs/>
          <w:color w:val="000000"/>
          <w:szCs w:val="21"/>
        </w:rPr>
        <w:t>呃……</w:t>
      </w:r>
      <w:r>
        <w:rPr>
          <w:rStyle w:val="101"/>
          <w:rFonts w:hint="default" w:ascii="宋体" w:hAnsi="宋体" w:cs="宋体"/>
          <w:bCs/>
          <w:color w:val="000000"/>
          <w:szCs w:val="21"/>
        </w:rPr>
        <w:t>)</w:t>
      </w:r>
      <w:r>
        <w:rPr>
          <w:rStyle w:val="101"/>
          <w:rFonts w:ascii="宋体" w:hAnsi="宋体" w:cs="宋体"/>
          <w:bCs/>
          <w:color w:val="000000"/>
          <w:szCs w:val="21"/>
        </w:rPr>
        <w:t>他会说</w:t>
      </w:r>
      <w:r>
        <w:rPr>
          <w:rStyle w:val="101"/>
          <w:rFonts w:hint="default"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他能通)</w:t>
      </w:r>
      <w:r>
        <w:rPr>
          <w:rStyle w:val="101"/>
          <w:rFonts w:ascii="宋体" w:hAnsi="宋体" w:cs="宋体"/>
          <w:bCs/>
          <w:color w:val="000000"/>
          <w:szCs w:val="21"/>
        </w:rPr>
        <w:t>三川六国的番语呀。</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哦——原来如此。嗯，后来呢?</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嗯，</w:t>
      </w:r>
      <w:r>
        <w:rPr>
          <w:rStyle w:val="101"/>
          <w:rFonts w:hint="eastAsia" w:ascii="宋体" w:hAnsi="宋体" w:cs="宋体"/>
          <w:bCs/>
          <w:color w:val="000000"/>
          <w:szCs w:val="21"/>
        </w:rPr>
        <w:t>(呃，呃，)</w:t>
      </w:r>
      <w:r>
        <w:rPr>
          <w:rStyle w:val="101"/>
          <w:rFonts w:ascii="宋体" w:hAnsi="宋体" w:cs="宋体"/>
          <w:bCs/>
          <w:color w:val="000000"/>
          <w:szCs w:val="21"/>
        </w:rPr>
        <w:t>不到一月呀，竟将此马盗回来了。</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哦——盗回来了?!嗯，此人有能耐。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不错，有能耐。可惜呀!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可惜什么?</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可惜那马，七日七夜，不食草料，眼望北番</w:t>
      </w:r>
      <w:r>
        <w:rPr>
          <w:rStyle w:val="101"/>
          <w:rFonts w:hint="eastAsia" w:ascii="宋体" w:hAnsi="宋体" w:cs="宋体"/>
          <w:bCs/>
          <w:color w:val="000000"/>
          <w:szCs w:val="21"/>
        </w:rPr>
        <w:t>，</w:t>
      </w:r>
      <w:r>
        <w:rPr>
          <w:rStyle w:val="101"/>
          <w:rFonts w:ascii="宋体" w:hAnsi="宋体" w:cs="宋体"/>
          <w:bCs/>
          <w:color w:val="000000"/>
          <w:szCs w:val="21"/>
        </w:rPr>
        <w:t>大叫</w:t>
      </w:r>
      <w:r>
        <w:rPr>
          <w:rStyle w:val="101"/>
          <w:rFonts w:hint="eastAsia" w:ascii="宋体" w:hAnsi="宋体" w:cs="宋体"/>
          <w:bCs/>
          <w:color w:val="000000"/>
          <w:szCs w:val="21"/>
        </w:rPr>
        <w:t>(了)</w:t>
      </w:r>
      <w:r>
        <w:rPr>
          <w:rStyle w:val="101"/>
          <w:rFonts w:ascii="宋体" w:hAnsi="宋体" w:cs="宋体"/>
          <w:bCs/>
          <w:color w:val="000000"/>
          <w:szCs w:val="21"/>
        </w:rPr>
        <w:t>三声，呵嘿，就饿死了。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哦——?这是何意呀?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呃，不过是思乡罢!</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哦，这畜类还会思乡么?</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啊殿下，畜类会思乡，何况人乎?</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啊老太太，如今的人</w:t>
      </w:r>
      <w:r>
        <w:rPr>
          <w:rStyle w:val="101"/>
          <w:rFonts w:hint="eastAsia" w:ascii="宋体" w:hAnsi="宋体" w:cs="宋体"/>
          <w:bCs/>
          <w:color w:val="000000"/>
          <w:szCs w:val="21"/>
        </w:rPr>
        <w:t>呐</w:t>
      </w:r>
      <w:r>
        <w:rPr>
          <w:rStyle w:val="101"/>
          <w:rFonts w:ascii="宋体" w:hAnsi="宋体" w:cs="宋体"/>
          <w:bCs/>
          <w:color w:val="000000"/>
          <w:szCs w:val="21"/>
        </w:rPr>
        <w:t>，</w:t>
      </w:r>
      <w:r>
        <w:rPr>
          <w:rStyle w:val="101"/>
          <w:rFonts w:hint="eastAsia" w:ascii="宋体" w:hAnsi="宋体" w:cs="宋体"/>
          <w:bCs/>
          <w:color w:val="000000"/>
          <w:szCs w:val="21"/>
        </w:rPr>
        <w:t>还</w:t>
      </w:r>
      <w:r>
        <w:rPr>
          <w:rStyle w:val="101"/>
          <w:rFonts w:ascii="宋体" w:hAnsi="宋体" w:cs="宋体"/>
          <w:bCs/>
          <w:color w:val="000000"/>
          <w:szCs w:val="21"/>
        </w:rPr>
        <w:t>不如个畜类呢!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】那马倒有思乡</w:t>
      </w:r>
      <w:r>
        <w:rPr>
          <w:rStyle w:val="101"/>
          <w:rFonts w:hint="eastAsia" w:ascii="宋体" w:hAnsi="宋体" w:cs="宋体"/>
          <w:bCs/>
          <w:color w:val="000000"/>
          <w:szCs w:val="21"/>
        </w:rPr>
        <w:t>意</w:t>
      </w:r>
      <w:r>
        <w:rPr>
          <w:rStyle w:val="101"/>
          <w:rFonts w:ascii="宋体" w:hAnsi="宋体" w:cs="宋体"/>
          <w:bCs/>
          <w:color w:val="000000"/>
          <w:szCs w:val="21"/>
        </w:rPr>
        <w:t>，如今的人儿不如它。父母冤仇全不管</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父母冤仇</w:t>
      </w:r>
      <w:r>
        <w:rPr>
          <w:rStyle w:val="101"/>
          <w:rFonts w:hint="eastAsia" w:ascii="宋体" w:hAnsi="宋体" w:cs="宋体"/>
          <w:bCs/>
          <w:color w:val="000000"/>
          <w:szCs w:val="21"/>
        </w:rPr>
        <w:t>抛撇下)</w:t>
      </w:r>
      <w:r>
        <w:rPr>
          <w:rStyle w:val="101"/>
          <w:rFonts w:ascii="宋体" w:hAnsi="宋体" w:cs="宋体"/>
          <w:bCs/>
          <w:color w:val="000000"/>
          <w:szCs w:val="21"/>
        </w:rPr>
        <w:t>，反把仇人当自家。</w:t>
      </w:r>
    </w:p>
    <w:p>
      <w:pPr>
        <w:ind w:left="1260" w:hanging="1260"/>
      </w:pPr>
      <w:r>
        <w:rPr>
          <w:rStyle w:val="101"/>
          <w:rFonts w:hint="eastAsia" w:ascii="宋体" w:hAnsi="宋体" w:cs="宋体"/>
          <w:bCs/>
          <w:color w:val="000000"/>
          <w:szCs w:val="21"/>
        </w:rPr>
        <w:t>陆文龙</w:t>
      </w:r>
      <w:r>
        <w:rPr>
          <w:rStyle w:val="101"/>
          <w:rFonts w:hint="eastAsia" w:ascii="宋体" w:hAnsi="宋体" w:cs="宋体"/>
          <w:bCs/>
          <w:color w:val="000000"/>
          <w:szCs w:val="21"/>
        </w:rPr>
        <w:tab/>
      </w:r>
      <w:r>
        <w:rPr>
          <w:rStyle w:val="101"/>
          <w:rFonts w:hint="eastAsia" w:ascii="宋体" w:hAnsi="宋体" w:cs="宋体"/>
          <w:bCs/>
          <w:color w:val="000000"/>
          <w:szCs w:val="21"/>
        </w:rPr>
        <w:t>好</w:t>
      </w:r>
      <w:r>
        <w:rPr>
          <w:rStyle w:val="101"/>
          <w:rFonts w:hint="default" w:ascii="宋体" w:hAnsi="宋体" w:cs="宋体"/>
          <w:bCs/>
          <w:color w:val="000000"/>
          <w:szCs w:val="21"/>
        </w:rPr>
        <w:t>——</w:t>
      </w:r>
    </w:p>
    <w:p>
      <w:pPr>
        <w:ind w:left="1260" w:hanging="1260"/>
      </w:pPr>
      <w:r>
        <w:rPr>
          <w:rStyle w:val="101"/>
          <w:rFonts w:hint="eastAsia" w:ascii="宋体" w:hAnsi="宋体" w:cs="宋体"/>
          <w:bCs/>
          <w:color w:val="000000"/>
          <w:szCs w:val="21"/>
        </w:rPr>
        <w:t>(</w:t>
      </w: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完了。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啊?完了么?</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完了。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哎呀，不热闹哇……</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呵，</w:t>
      </w:r>
      <w:r>
        <w:rPr>
          <w:rStyle w:val="101"/>
          <w:rFonts w:hint="eastAsia" w:ascii="宋体" w:hAnsi="宋体" w:cs="宋体"/>
          <w:bCs/>
          <w:color w:val="000000"/>
          <w:szCs w:val="21"/>
        </w:rPr>
        <w:t>《</w:t>
      </w:r>
      <w:r>
        <w:rPr>
          <w:rStyle w:val="101"/>
          <w:rFonts w:ascii="宋体" w:hAnsi="宋体" w:cs="宋体"/>
          <w:bCs/>
          <w:color w:val="000000"/>
          <w:szCs w:val="21"/>
        </w:rPr>
        <w:t>八大锤</w:t>
      </w:r>
      <w:r>
        <w:rPr>
          <w:rStyle w:val="101"/>
          <w:rFonts w:hint="eastAsia" w:ascii="宋体" w:hAnsi="宋体" w:cs="宋体"/>
          <w:bCs/>
          <w:color w:val="000000"/>
          <w:szCs w:val="21"/>
        </w:rPr>
        <w:t>》</w:t>
      </w:r>
      <w:r>
        <w:rPr>
          <w:rStyle w:val="101"/>
          <w:rFonts w:ascii="宋体" w:hAnsi="宋体" w:cs="宋体"/>
          <w:bCs/>
          <w:color w:val="000000"/>
          <w:szCs w:val="21"/>
        </w:rPr>
        <w:t>带</w:t>
      </w:r>
      <w:r>
        <w:rPr>
          <w:rStyle w:val="101"/>
          <w:rFonts w:hint="eastAsia" w:ascii="宋体" w:hAnsi="宋体" w:cs="宋体"/>
          <w:bCs/>
          <w:color w:val="000000"/>
          <w:szCs w:val="21"/>
        </w:rPr>
        <w:t>“</w:t>
      </w:r>
      <w:r>
        <w:rPr>
          <w:rStyle w:val="101"/>
          <w:rFonts w:ascii="宋体" w:hAnsi="宋体" w:cs="宋体"/>
          <w:bCs/>
          <w:color w:val="000000"/>
          <w:szCs w:val="21"/>
        </w:rPr>
        <w:t>断臂</w:t>
      </w:r>
      <w:r>
        <w:rPr>
          <w:rStyle w:val="101"/>
          <w:rFonts w:hint="eastAsia" w:ascii="宋体" w:hAnsi="宋体" w:cs="宋体"/>
          <w:bCs/>
          <w:color w:val="000000"/>
          <w:szCs w:val="21"/>
        </w:rPr>
        <w:t>”，</w:t>
      </w:r>
      <w:r>
        <w:rPr>
          <w:rStyle w:val="101"/>
          <w:rFonts w:ascii="宋体" w:hAnsi="宋体" w:cs="宋体"/>
          <w:bCs/>
          <w:color w:val="000000"/>
          <w:szCs w:val="21"/>
        </w:rPr>
        <w:t>还不热闹?</w:t>
      </w:r>
      <w:r>
        <w:rPr>
          <w:rStyle w:val="101"/>
          <w:rFonts w:hint="default" w:ascii="宋体" w:hAnsi="宋体" w:cs="宋体"/>
          <w:bCs/>
          <w:color w:val="000000"/>
          <w:szCs w:val="21"/>
        </w:rPr>
        <w:t>)</w:t>
      </w:r>
      <w:r>
        <w:rPr>
          <w:rStyle w:val="101"/>
          <w:rFonts w:ascii="宋体" w:hAnsi="宋体" w:cs="宋体"/>
          <w:bCs/>
          <w:color w:val="000000"/>
          <w:szCs w:val="21"/>
        </w:rPr>
        <w:t>不热闹……唉，待我来说一段本朝四狼主</w:t>
      </w:r>
      <w:r>
        <w:rPr>
          <w:rStyle w:val="101"/>
          <w:rFonts w:hint="eastAsia" w:ascii="宋体" w:hAnsi="宋体" w:cs="宋体"/>
          <w:bCs/>
          <w:color w:val="000000"/>
          <w:szCs w:val="21"/>
        </w:rPr>
        <w:t>，</w:t>
      </w:r>
      <w:r>
        <w:rPr>
          <w:rStyle w:val="101"/>
          <w:rFonts w:ascii="宋体" w:hAnsi="宋体" w:cs="宋体"/>
          <w:bCs/>
          <w:color w:val="000000"/>
          <w:szCs w:val="21"/>
        </w:rPr>
        <w:t>当年大破潞安州的故事罢。</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哦?可是我父王?</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正是。</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嗯。我倒要听上一听。呵哈，可热闹?</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(哼，)</w:t>
      </w:r>
      <w:r>
        <w:rPr>
          <w:rStyle w:val="101"/>
          <w:rFonts w:ascii="宋体" w:hAnsi="宋体" w:cs="宋体"/>
          <w:bCs/>
          <w:color w:val="000000"/>
          <w:szCs w:val="21"/>
        </w:rPr>
        <w:t>热闹得很呐!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哦，你快些讲来。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呃——</w:t>
      </w:r>
      <w:r>
        <w:rPr>
          <w:rStyle w:val="101"/>
          <w:rFonts w:ascii="宋体" w:hAnsi="宋体" w:cs="宋体"/>
          <w:bCs/>
          <w:color w:val="000000"/>
          <w:szCs w:val="21"/>
        </w:rPr>
        <w:t>慢来，慢来。我这里有画图一幅，我们挂将起来</w:t>
      </w:r>
      <w:r>
        <w:rPr>
          <w:rStyle w:val="101"/>
          <w:rFonts w:hint="default"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悬挂起来)</w:t>
      </w:r>
      <w:r>
        <w:rPr>
          <w:rStyle w:val="101"/>
          <w:rFonts w:ascii="宋体" w:hAnsi="宋体" w:cs="宋体"/>
          <w:bCs/>
          <w:color w:val="000000"/>
          <w:szCs w:val="21"/>
        </w:rPr>
        <w:t>，照图言讲</w:t>
      </w:r>
      <w:r>
        <w:rPr>
          <w:rStyle w:val="101"/>
          <w:rFonts w:hint="eastAsia" w:ascii="宋体" w:hAnsi="宋体" w:cs="宋体"/>
          <w:bCs/>
          <w:color w:val="000000"/>
          <w:szCs w:val="21"/>
        </w:rPr>
        <w:t>啊</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挂了起来。</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啊——“苦人儿”，这画图之上，有许多的兵将，是金兵还是宋将?</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啊，“苦人儿”，有一员大将，手执宝剑，自刎而死，他是何人?</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(呃，)</w:t>
      </w:r>
      <w:r>
        <w:rPr>
          <w:rStyle w:val="101"/>
          <w:rFonts w:ascii="宋体" w:hAnsi="宋体" w:cs="宋体"/>
          <w:bCs/>
          <w:color w:val="000000"/>
          <w:szCs w:val="21"/>
        </w:rPr>
        <w:t>这就是潞安州节度使，陆登陆老先生。只因我国狼主打破城池，他万般</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无奈，拔剑自刎尽忠了。</w:t>
      </w:r>
    </w:p>
    <w:p>
      <w:pPr>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哦——尽忠了。啊“苦人儿”，那旁有一妇人，悬梁自尽，她是何人?</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这就是陆老夫人。见她丈夫尽忠，她就悬梁自缢，尽节了哇。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哦——尽节了。哦，“苦人儿”，有一员大将，跪在尘埃，好像我父王模样，他是何人?</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(呃，)</w:t>
      </w:r>
      <w:r>
        <w:rPr>
          <w:rStyle w:val="101"/>
          <w:rFonts w:ascii="宋体" w:hAnsi="宋体" w:cs="宋体"/>
          <w:bCs/>
          <w:color w:val="000000"/>
          <w:szCs w:val="21"/>
        </w:rPr>
        <w:t>正是我国四狼主</w:t>
      </w:r>
      <w:r>
        <w:rPr>
          <w:rStyle w:val="101"/>
          <w:rFonts w:hint="eastAsia"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哦，是我父王。他为何与他下拜呀?</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我国四狼主念他是个忠良，故</w:t>
      </w:r>
      <w:r>
        <w:rPr>
          <w:rStyle w:val="101"/>
          <w:rFonts w:hint="default" w:ascii="宋体" w:hAnsi="宋体" w:cs="宋体"/>
          <w:bCs/>
          <w:color w:val="000000"/>
          <w:szCs w:val="21"/>
        </w:rPr>
        <w:t>(</w:t>
      </w:r>
      <w:r>
        <w:rPr>
          <w:rStyle w:val="101"/>
          <w:rFonts w:ascii="宋体" w:hAnsi="宋体" w:cs="宋体"/>
          <w:bCs/>
          <w:color w:val="000000"/>
          <w:szCs w:val="21"/>
        </w:rPr>
        <w:t>而</w:t>
      </w:r>
      <w:r>
        <w:rPr>
          <w:rStyle w:val="101"/>
          <w:rFonts w:hint="default" w:ascii="宋体" w:hAnsi="宋体" w:cs="宋体"/>
          <w:bCs/>
          <w:color w:val="000000"/>
          <w:szCs w:val="21"/>
        </w:rPr>
        <w:t>)</w:t>
      </w:r>
      <w:r>
        <w:rPr>
          <w:rStyle w:val="101"/>
          <w:rFonts w:ascii="宋体" w:hAnsi="宋体" w:cs="宋体"/>
          <w:bCs/>
          <w:color w:val="000000"/>
          <w:szCs w:val="21"/>
        </w:rPr>
        <w:t>与他下拜呀。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哦——我父王拜得，呃，小王也可拜得么?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w:t>
      </w:r>
      <w:r>
        <w:rPr>
          <w:rStyle w:val="101"/>
          <w:rFonts w:ascii="宋体" w:hAnsi="宋体" w:cs="宋体"/>
          <w:bCs/>
          <w:color w:val="000000"/>
          <w:szCs w:val="21"/>
        </w:rPr>
        <w:t>殿下</w:t>
      </w:r>
      <w:r>
        <w:rPr>
          <w:rStyle w:val="101"/>
          <w:rFonts w:hint="default" w:ascii="宋体" w:hAnsi="宋体" w:cs="宋体"/>
          <w:bCs/>
          <w:color w:val="000000"/>
          <w:szCs w:val="21"/>
        </w:rPr>
        <w:t>(</w:t>
      </w:r>
      <w:r>
        <w:rPr>
          <w:rStyle w:val="101"/>
          <w:rFonts w:ascii="宋体" w:hAnsi="宋体" w:cs="宋体"/>
          <w:bCs/>
          <w:color w:val="000000"/>
          <w:szCs w:val="21"/>
        </w:rPr>
        <w:t>要下拜</w:t>
      </w:r>
      <w:r>
        <w:rPr>
          <w:rStyle w:val="101"/>
          <w:rFonts w:hint="default" w:ascii="宋体" w:hAnsi="宋体" w:cs="宋体"/>
          <w:bCs/>
          <w:color w:val="000000"/>
          <w:szCs w:val="21"/>
        </w:rPr>
        <w:t>)</w:t>
      </w:r>
      <w:r>
        <w:rPr>
          <w:rStyle w:val="101"/>
          <w:rFonts w:ascii="宋体" w:hAnsi="宋体" w:cs="宋体"/>
          <w:bCs/>
          <w:color w:val="000000"/>
          <w:szCs w:val="21"/>
        </w:rPr>
        <w:t>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正是。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呃呃，正拜，正拜!</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啊——陆老先生在上，受小王大礼参拜!</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(啊，)</w:t>
      </w:r>
      <w:r>
        <w:rPr>
          <w:rStyle w:val="101"/>
          <w:rFonts w:ascii="宋体" w:hAnsi="宋体" w:cs="宋体"/>
          <w:bCs/>
          <w:color w:val="000000"/>
          <w:szCs w:val="21"/>
        </w:rPr>
        <w:t>陆老先生，我家殿下拜你，你要明白呀。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啊“苦人儿”，有一妇人，怀抱婴儿，躲在一旁，她是何人?</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这就是陆……呃，呃，这就是陆府的乳娘。见她主人一个尽忠，一个尽节，死得可怜，她在一旁落泪呀。</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呃——呜呜呜……(</w:t>
      </w:r>
      <w:r>
        <w:rPr>
          <w:rStyle w:val="101"/>
          <w:rFonts w:ascii="楷体" w:hAnsi="楷体" w:eastAsia="楷体" w:cs="宋体"/>
          <w:bCs/>
          <w:color w:val="000000"/>
          <w:szCs w:val="21"/>
        </w:rPr>
        <w:t>哭介</w:t>
      </w:r>
      <w:r>
        <w:rPr>
          <w:rStyle w:val="101"/>
          <w:rFonts w:hint="default"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啊乳娘，你为何啼哭啊?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唉!我见他一家死得可怜，故而——啼哭啊，呜呜呜……(</w:t>
      </w:r>
      <w:r>
        <w:rPr>
          <w:rStyle w:val="101"/>
          <w:rFonts w:ascii="楷体" w:hAnsi="楷体" w:eastAsia="楷体" w:cs="宋体"/>
          <w:bCs/>
          <w:color w:val="000000"/>
          <w:szCs w:val="21"/>
        </w:rPr>
        <w:t>哭介</w:t>
      </w:r>
      <w:r>
        <w:rPr>
          <w:rStyle w:val="101"/>
          <w:rFonts w:hint="default"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啊“苦人儿”,我把乳娘好有一比呀。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比作何来?</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看兵书落泪——</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此话怎讲?</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替古人担忧哇。</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(啊——)</w:t>
      </w:r>
      <w:r>
        <w:rPr>
          <w:rStyle w:val="101"/>
          <w:rFonts w:ascii="宋体" w:hAnsi="宋体" w:cs="宋体"/>
          <w:bCs/>
          <w:color w:val="000000"/>
          <w:szCs w:val="21"/>
        </w:rPr>
        <w:t>是啊，老太太你可替古人担的什么忧哇?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唉!是啊，我替古人担的什么忧。</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啊“苦人儿”,他为何立尸不倒?</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若问</w:t>
      </w:r>
      <w:r>
        <w:rPr>
          <w:rStyle w:val="101"/>
          <w:rFonts w:hint="default" w:ascii="宋体" w:hAnsi="宋体" w:cs="宋体"/>
          <w:bCs/>
          <w:color w:val="000000"/>
          <w:szCs w:val="21"/>
        </w:rPr>
        <w:t>(</w:t>
      </w:r>
      <w:r>
        <w:rPr>
          <w:rStyle w:val="101"/>
          <w:rFonts w:ascii="宋体" w:hAnsi="宋体" w:cs="宋体"/>
          <w:bCs/>
          <w:color w:val="000000"/>
          <w:szCs w:val="21"/>
        </w:rPr>
        <w:t>他</w:t>
      </w:r>
      <w:r>
        <w:rPr>
          <w:rStyle w:val="101"/>
          <w:rFonts w:hint="default" w:ascii="宋体" w:hAnsi="宋体" w:cs="宋体"/>
          <w:bCs/>
          <w:color w:val="000000"/>
          <w:szCs w:val="21"/>
        </w:rPr>
        <w:t>)</w:t>
      </w:r>
      <w:r>
        <w:rPr>
          <w:rStyle w:val="101"/>
          <w:rFonts w:ascii="宋体" w:hAnsi="宋体" w:cs="宋体"/>
          <w:bCs/>
          <w:color w:val="000000"/>
          <w:szCs w:val="21"/>
        </w:rPr>
        <w:t>立尸不倒么?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是啊。</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唉!恐怕他后人</w:t>
      </w:r>
      <w:r>
        <w:rPr>
          <w:rStyle w:val="101"/>
          <w:rFonts w:hint="eastAsia" w:ascii="宋体" w:hAnsi="宋体" w:cs="宋体"/>
          <w:bCs/>
          <w:color w:val="000000"/>
          <w:szCs w:val="21"/>
        </w:rPr>
        <w:t>，</w:t>
      </w:r>
      <w:r>
        <w:rPr>
          <w:rStyle w:val="101"/>
          <w:rFonts w:ascii="宋体" w:hAnsi="宋体" w:cs="宋体"/>
          <w:bCs/>
          <w:color w:val="000000"/>
          <w:szCs w:val="21"/>
        </w:rPr>
        <w:t>不与他父母报仇，故而立尸不倒。</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哦——他还有后人么?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有道是“忠良不绝后”</w:t>
      </w:r>
      <w:r>
        <w:rPr>
          <w:rStyle w:val="101"/>
          <w:rFonts w:hint="eastAsia" w:ascii="宋体" w:hAnsi="宋体" w:cs="宋体"/>
          <w:bCs/>
          <w:color w:val="000000"/>
          <w:szCs w:val="21"/>
        </w:rPr>
        <w:t>呃</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r>
        <w:rPr>
          <w:rStyle w:val="101"/>
          <w:rFonts w:ascii="宋体" w:hAnsi="宋体" w:cs="宋体"/>
          <w:bCs/>
          <w:color w:val="000000"/>
          <w:szCs w:val="21"/>
        </w:rPr>
        <w:t>忠良不绝后哇。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嗯——此子何在?</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被我国四狼主带回来了。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哦?带回来了——他，他，他今年有多大年纪?</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(呃，</w:t>
      </w:r>
      <w:r>
        <w:rPr>
          <w:rStyle w:val="101"/>
          <w:rFonts w:ascii="宋体" w:hAnsi="宋体" w:cs="宋体"/>
          <w:bCs/>
          <w:color w:val="000000"/>
          <w:szCs w:val="21"/>
        </w:rPr>
        <w:t>他</w:t>
      </w:r>
      <w:r>
        <w:rPr>
          <w:rStyle w:val="101"/>
          <w:rFonts w:hint="default" w:ascii="宋体" w:hAnsi="宋体" w:cs="宋体"/>
          <w:bCs/>
          <w:color w:val="000000"/>
          <w:szCs w:val="21"/>
        </w:rPr>
        <w:t>)</w:t>
      </w:r>
      <w:r>
        <w:rPr>
          <w:rStyle w:val="101"/>
          <w:rFonts w:ascii="宋体" w:hAnsi="宋体" w:cs="宋体"/>
          <w:bCs/>
          <w:color w:val="000000"/>
          <w:szCs w:val="21"/>
        </w:rPr>
        <w:t>今年么……呃，哦，哦</w:t>
      </w:r>
      <w:r>
        <w:rPr>
          <w:rStyle w:val="101"/>
          <w:rFonts w:hint="eastAsia" w:ascii="宋体" w:hAnsi="宋体" w:cs="宋体"/>
          <w:bCs/>
          <w:color w:val="000000"/>
          <w:szCs w:val="21"/>
        </w:rPr>
        <w:t>……</w:t>
      </w:r>
      <w:r>
        <w:rPr>
          <w:rStyle w:val="101"/>
          <w:rFonts w:hint="default" w:ascii="宋体" w:hAnsi="宋体" w:cs="宋体"/>
          <w:bCs/>
          <w:color w:val="000000"/>
          <w:szCs w:val="21"/>
        </w:rPr>
        <w:t>(他今年)</w:t>
      </w:r>
      <w:r>
        <w:rPr>
          <w:rStyle w:val="101"/>
          <w:rFonts w:ascii="宋体" w:hAnsi="宋体" w:cs="宋体"/>
          <w:bCs/>
          <w:color w:val="000000"/>
          <w:szCs w:val="21"/>
        </w:rPr>
        <w:t>一十六岁了</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哦，一十六岁?与小王同庚呐。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哦，殿下也是一十六岁么?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正是。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呃(</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：呵呵)，</w:t>
      </w:r>
      <w:r>
        <w:rPr>
          <w:rStyle w:val="101"/>
          <w:rFonts w:ascii="宋体" w:hAnsi="宋体" w:cs="宋体"/>
          <w:bCs/>
          <w:color w:val="000000"/>
          <w:szCs w:val="21"/>
        </w:rPr>
        <w:t>这倒巧得很呐。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嗯——此子本领如何?</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若</w:t>
      </w:r>
      <w:r>
        <w:rPr>
          <w:rStyle w:val="101"/>
          <w:rFonts w:hint="eastAsia" w:ascii="宋体" w:hAnsi="宋体" w:cs="宋体"/>
          <w:bCs/>
          <w:color w:val="000000"/>
          <w:szCs w:val="21"/>
        </w:rPr>
        <w:t>论</w:t>
      </w:r>
      <w:r>
        <w:rPr>
          <w:rStyle w:val="101"/>
          <w:rFonts w:ascii="宋体" w:hAnsi="宋体" w:cs="宋体"/>
          <w:bCs/>
          <w:color w:val="000000"/>
          <w:szCs w:val="21"/>
        </w:rPr>
        <w:t>他的本领么，</w:t>
      </w:r>
      <w:r>
        <w:rPr>
          <w:rStyle w:val="101"/>
          <w:rFonts w:hint="eastAsia" w:ascii="宋体" w:hAnsi="宋体" w:cs="宋体"/>
          <w:bCs/>
          <w:color w:val="000000"/>
          <w:szCs w:val="21"/>
        </w:rPr>
        <w:t>嗯——</w:t>
      </w:r>
      <w:r>
        <w:rPr>
          <w:rStyle w:val="101"/>
          <w:rFonts w:ascii="宋体" w:hAnsi="宋体" w:cs="宋体"/>
          <w:bCs/>
          <w:color w:val="000000"/>
          <w:szCs w:val="21"/>
        </w:rPr>
        <w:t>两军阵前，</w:t>
      </w:r>
      <w:r>
        <w:rPr>
          <w:rStyle w:val="101"/>
          <w:rFonts w:hint="eastAsia" w:ascii="宋体" w:hAnsi="宋体" w:cs="宋体"/>
          <w:bCs/>
          <w:color w:val="000000"/>
          <w:szCs w:val="21"/>
        </w:rPr>
        <w:t>他，他，</w:t>
      </w:r>
      <w:r>
        <w:rPr>
          <w:rStyle w:val="101"/>
          <w:rFonts w:ascii="宋体" w:hAnsi="宋体" w:cs="宋体"/>
          <w:bCs/>
          <w:color w:val="000000"/>
          <w:szCs w:val="21"/>
        </w:rPr>
        <w:t>他能力敌万人!</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哦——他、他、他——能力敌万人?</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嗯——</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呵，呵，哼——(</w:t>
      </w:r>
      <w:r>
        <w:rPr>
          <w:rStyle w:val="101"/>
          <w:rFonts w:ascii="楷体" w:hAnsi="楷体" w:eastAsia="楷体" w:cs="宋体"/>
          <w:bCs/>
          <w:color w:val="000000"/>
          <w:szCs w:val="21"/>
        </w:rPr>
        <w:t>冷笑介</w:t>
      </w:r>
      <w:r>
        <w:rPr>
          <w:rStyle w:val="101"/>
          <w:rFonts w:hint="default" w:ascii="宋体" w:hAnsi="宋体" w:cs="宋体"/>
          <w:bCs/>
          <w:color w:val="000000"/>
          <w:szCs w:val="21"/>
        </w:rPr>
        <w:t>)他既然力敌万人，为何不与他父母报仇?</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唉!不提“报仇”还则罢了，提起“报仇”，令人好恨呐!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恨者何来?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他非但不替他父母报仇，如今反认仇人为父!</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嗯——他叫什么名字?</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他叫陆……</w:t>
      </w:r>
      <w:r>
        <w:rPr>
          <w:rStyle w:val="101"/>
          <w:rFonts w:hint="default" w:ascii="宋体" w:hAnsi="宋体" w:cs="宋体"/>
          <w:bCs/>
          <w:color w:val="000000"/>
          <w:szCs w:val="21"/>
        </w:rPr>
        <w:t>)</w:t>
      </w:r>
      <w:r>
        <w:rPr>
          <w:rStyle w:val="101"/>
          <w:rFonts w:ascii="宋体" w:hAnsi="宋体" w:cs="宋体"/>
          <w:bCs/>
          <w:color w:val="000000"/>
          <w:szCs w:val="21"/>
        </w:rPr>
        <w:t>他叫——陆文龙。(</w:t>
      </w:r>
      <w:r>
        <w:rPr>
          <w:rStyle w:val="101"/>
          <w:rFonts w:ascii="楷体" w:hAnsi="楷体" w:eastAsia="楷体" w:cs="宋体"/>
          <w:bCs/>
          <w:color w:val="000000"/>
          <w:szCs w:val="21"/>
        </w:rPr>
        <w:t>低声</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他叫什么名字?</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(他)</w:t>
      </w:r>
      <w:r>
        <w:rPr>
          <w:rStyle w:val="101"/>
          <w:rFonts w:ascii="宋体" w:hAnsi="宋体" w:cs="宋体"/>
          <w:bCs/>
          <w:color w:val="000000"/>
          <w:szCs w:val="21"/>
        </w:rPr>
        <w:t>叫陆文龙。(</w:t>
      </w:r>
      <w:r>
        <w:rPr>
          <w:rStyle w:val="101"/>
          <w:rFonts w:ascii="楷体" w:hAnsi="楷体" w:eastAsia="楷体" w:cs="宋体"/>
          <w:bCs/>
          <w:color w:val="000000"/>
          <w:szCs w:val="21"/>
        </w:rPr>
        <w:t>含糊</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到底叫什么?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诶——他、他</w:t>
      </w:r>
      <w:r>
        <w:rPr>
          <w:rStyle w:val="101"/>
          <w:rFonts w:hint="eastAsia" w:ascii="宋体" w:hAnsi="宋体" w:cs="宋体"/>
          <w:bCs/>
          <w:color w:val="000000"/>
          <w:szCs w:val="21"/>
        </w:rPr>
        <w:t>……</w:t>
      </w:r>
      <w:r>
        <w:rPr>
          <w:rStyle w:val="101"/>
          <w:rFonts w:ascii="宋体" w:hAnsi="宋体" w:cs="宋体"/>
          <w:bCs/>
          <w:color w:val="000000"/>
          <w:szCs w:val="21"/>
        </w:rPr>
        <w:t>他叫陆文龙啊!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唗!胆大“苦人儿”，戏耍小王，休走，看剑!</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唉——殿下，这就是你全家遭害的故事。</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怎么讲?!</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遭害的故事呀!</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101"/>
          <w:rFonts w:hint="default" w:ascii="宋体" w:hAnsi="宋体" w:cs="宋体"/>
          <w:bCs/>
          <w:color w:val="000000"/>
          <w:szCs w:val="21"/>
        </w:rPr>
        <w:t>爹爹，母亲!哎呀——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公子</w:t>
      </w:r>
      <w:r>
        <w:rPr>
          <w:rStyle w:val="101"/>
          <w:rFonts w:hint="default" w:ascii="宋体" w:hAnsi="宋体" w:cs="宋体"/>
          <w:bCs/>
          <w:color w:val="000000"/>
          <w:szCs w:val="21"/>
        </w:rPr>
        <w:t>)</w:t>
      </w:r>
      <w:r>
        <w:rPr>
          <w:rStyle w:val="101"/>
          <w:rFonts w:ascii="宋体" w:hAnsi="宋体" w:cs="宋体"/>
          <w:bCs/>
          <w:color w:val="000000"/>
          <w:szCs w:val="21"/>
        </w:rPr>
        <w:t>醒来!</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】听一言来珠泪掉，</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公子</w:t>
      </w:r>
      <w:r>
        <w:rPr>
          <w:rStyle w:val="101"/>
          <w:rFonts w:hint="default" w:ascii="宋体" w:hAnsi="宋体" w:cs="宋体"/>
          <w:bCs/>
          <w:color w:val="000000"/>
          <w:szCs w:val="21"/>
        </w:rPr>
        <w:t>)</w:t>
      </w:r>
      <w:r>
        <w:rPr>
          <w:rStyle w:val="101"/>
          <w:rFonts w:ascii="宋体" w:hAnsi="宋体" w:cs="宋体"/>
          <w:bCs/>
          <w:color w:val="000000"/>
          <w:szCs w:val="21"/>
        </w:rPr>
        <w:t>醒来!</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101"/>
          <w:rFonts w:hint="default" w:ascii="宋体" w:hAnsi="宋体" w:cs="宋体"/>
          <w:bCs/>
          <w:color w:val="000000"/>
          <w:szCs w:val="21"/>
        </w:rPr>
        <w:t>爹爹，母亲!唉——爹娘啊……</w:t>
      </w:r>
      <w:r>
        <w:rPr>
          <w:rStyle w:val="101"/>
          <w:rFonts w:ascii="宋体" w:hAnsi="宋体" w:cs="宋体"/>
          <w:bCs/>
          <w:color w:val="000000"/>
          <w:szCs w:val="21"/>
        </w:rPr>
        <w:t>(</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】不由小王怒全消。三尺龙泉出了鞘，</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哪里去?</w:t>
      </w:r>
    </w:p>
    <w:p>
      <w:pPr>
        <w:ind w:left="1260" w:hanging="1260"/>
        <w:rPr>
          <w:rStyle w:val="101"/>
          <w:rFonts w:hint="eastAsia"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】斩尽金兵回宋朝。</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cs="宋体"/>
          <w:bCs/>
          <w:color w:val="000000"/>
          <w:szCs w:val="21"/>
        </w:rPr>
        <w:t>&lt;</w:t>
      </w:r>
      <w:r>
        <w:rPr>
          <w:rStyle w:val="101"/>
          <w:rFonts w:hint="eastAsia" w:ascii="楷体" w:hAnsi="楷体" w:eastAsia="楷体" w:cs="宋体"/>
          <w:b/>
          <w:bCs/>
          <w:color w:val="000000"/>
          <w:szCs w:val="21"/>
        </w:rPr>
        <w:t>叫头</w:t>
      </w:r>
      <w:r>
        <w:rPr>
          <w:rStyle w:val="101"/>
          <w:rFonts w:hint="eastAsia" w:cs="宋体"/>
          <w:bCs/>
          <w:color w:val="000000"/>
          <w:szCs w:val="21"/>
        </w:rPr>
        <w:t>&gt;</w:t>
      </w:r>
      <w:r>
        <w:rPr>
          <w:rStyle w:val="101"/>
          <w:rFonts w:ascii="宋体" w:hAnsi="宋体" w:cs="宋体"/>
          <w:bCs/>
          <w:color w:val="000000"/>
          <w:szCs w:val="21"/>
        </w:rPr>
        <w:t>公子!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】公子休要</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公子</w:t>
      </w:r>
      <w:r>
        <w:rPr>
          <w:rStyle w:val="101"/>
          <w:rFonts w:hint="eastAsia" w:ascii="宋体" w:hAnsi="宋体" w:cs="宋体"/>
          <w:bCs/>
          <w:color w:val="000000"/>
          <w:szCs w:val="21"/>
        </w:rPr>
        <w:t>不必)</w:t>
      </w:r>
      <w:r>
        <w:rPr>
          <w:rStyle w:val="101"/>
          <w:rFonts w:ascii="宋体" w:hAnsi="宋体" w:cs="宋体"/>
          <w:bCs/>
          <w:color w:val="000000"/>
          <w:szCs w:val="21"/>
        </w:rPr>
        <w:t>珠泪掉，快想良谋回南朝。</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cs="宋体"/>
          <w:bCs/>
          <w:color w:val="000000"/>
          <w:szCs w:val="21"/>
        </w:rPr>
        <w:t>&lt;</w:t>
      </w:r>
      <w:r>
        <w:rPr>
          <w:rStyle w:val="101"/>
          <w:rFonts w:hint="eastAsia" w:ascii="楷体" w:hAnsi="楷体" w:eastAsia="楷体" w:cs="宋体"/>
          <w:b/>
          <w:bCs/>
          <w:color w:val="000000"/>
          <w:szCs w:val="21"/>
        </w:rPr>
        <w:t>叫头</w:t>
      </w:r>
      <w:r>
        <w:rPr>
          <w:rStyle w:val="101"/>
          <w:rFonts w:hint="eastAsia" w:cs="宋体"/>
          <w:bCs/>
          <w:color w:val="000000"/>
          <w:szCs w:val="21"/>
        </w:rPr>
        <w:t>&gt;</w:t>
      </w:r>
      <w:r>
        <w:rPr>
          <w:rStyle w:val="101"/>
          <w:rFonts w:hint="default" w:cs="宋体"/>
          <w:bCs/>
          <w:color w:val="000000"/>
          <w:szCs w:val="21"/>
        </w:rPr>
        <w:t>哎呀叔父啊</w:t>
      </w:r>
      <w:r>
        <w:rPr>
          <w:rStyle w:val="101"/>
          <w:rFonts w:ascii="宋体" w:hAnsi="宋体" w:cs="宋体"/>
          <w:bCs/>
          <w:color w:val="000000"/>
          <w:szCs w:val="21"/>
        </w:rPr>
        <w:t>!那贼见岳元帅闭门不出，明日欲用取铁浮图攻打宋营，如何是好</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(哎呀</w:t>
      </w:r>
      <w:r>
        <w:rPr>
          <w:rStyle w:val="101"/>
          <w:rFonts w:hint="default" w:ascii="宋体" w:hAnsi="宋体" w:cs="宋体"/>
          <w:bCs/>
          <w:color w:val="000000"/>
          <w:szCs w:val="21"/>
        </w:rPr>
        <w:t>!</w:t>
      </w:r>
      <w:r>
        <w:rPr>
          <w:rStyle w:val="101"/>
          <w:rFonts w:hint="eastAsia" w:ascii="宋体" w:hAnsi="宋体" w:cs="宋体"/>
          <w:bCs/>
          <w:color w:val="000000"/>
          <w:szCs w:val="21"/>
        </w:rPr>
        <w:t>)</w:t>
      </w:r>
      <w:r>
        <w:rPr>
          <w:rStyle w:val="101"/>
          <w:rFonts w:hint="default" w:ascii="宋体" w:hAnsi="宋体" w:cs="宋体"/>
          <w:bCs/>
          <w:color w:val="000000"/>
          <w:szCs w:val="21"/>
        </w:rPr>
        <w:t>——</w:t>
      </w:r>
      <w:r>
        <w:rPr>
          <w:rStyle w:val="101"/>
          <w:rFonts w:ascii="宋体" w:hAnsi="宋体" w:cs="宋体"/>
          <w:bCs/>
          <w:color w:val="000000"/>
          <w:szCs w:val="21"/>
        </w:rPr>
        <w:t>有了，待我修下书信一封，公子用箭，射入宋营，教那岳元帅也好作一准备。</w:t>
      </w:r>
    </w:p>
    <w:p>
      <w:pPr>
        <w:ind w:left="1260" w:hanging="1260"/>
        <w:rPr>
          <w:rFonts w:hint="default"/>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待我溶墨。</w:t>
      </w:r>
      <w:r>
        <w:rPr>
          <w:rStyle w:val="14"/>
          <w:rFonts w:hint="default" w:ascii="宋体" w:hAnsi="宋体" w:cs="宋体"/>
          <w:bCs/>
          <w:color w:val="000000"/>
          <w:szCs w:val="21"/>
        </w:rPr>
        <w:footnoteReference w:id="542"/>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待我修书。</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公子!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恩公、乳娘，受我一拜!</w:t>
      </w:r>
    </w:p>
    <w:p>
      <w:pPr>
        <w:ind w:left="1260" w:hanging="1260"/>
        <w:rPr>
          <w:rStyle w:val="101"/>
          <w:rFonts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101"/>
          <w:rFonts w:hint="default" w:ascii="宋体" w:hAnsi="宋体" w:cs="宋体"/>
          <w:bCs/>
          <w:color w:val="000000"/>
          <w:szCs w:val="21"/>
        </w:rPr>
        <w:t>爹爹，母亲!唉——我那……</w:t>
      </w:r>
      <w:r>
        <w:rPr>
          <w:rStyle w:val="101"/>
          <w:rFonts w:ascii="宋体" w:hAnsi="宋体" w:cs="宋体"/>
          <w:bCs/>
          <w:color w:val="000000"/>
          <w:szCs w:val="21"/>
        </w:rPr>
        <w:t>(</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噤声!</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楷体" w:hAnsi="楷体" w:eastAsia="楷体" w:cs="宋体"/>
          <w:bCs/>
          <w:color w:val="000000"/>
          <w:szCs w:val="21"/>
        </w:rPr>
        <w:t>下</w:t>
      </w:r>
      <w:r>
        <w:rPr>
          <w:rStyle w:val="101"/>
          <w:rFonts w:hint="default" w:ascii="宋体" w:hAnsi="宋体" w:cs="宋体"/>
          <w:bCs/>
          <w:color w:val="000000"/>
          <w:szCs w:val="21"/>
        </w:rPr>
        <w:t>)</w:t>
      </w:r>
    </w:p>
    <w:p>
      <w:pPr>
        <w:ind w:left="1260" w:hanging="1260"/>
      </w:pPr>
      <w:r>
        <w:rPr>
          <w:rStyle w:val="101"/>
          <w:rFonts w:ascii="宋体" w:hAnsi="宋体" w:cs="宋体"/>
          <w:bCs/>
          <w:color w:val="000000"/>
          <w:szCs w:val="21"/>
        </w:rPr>
        <w:t>乳娘</w:t>
      </w:r>
      <w:r>
        <w:rPr>
          <w:rStyle w:val="101"/>
          <w:rFonts w:ascii="宋体" w:hAnsi="宋体" w:cs="宋体"/>
          <w:bCs/>
          <w:color w:val="000000"/>
          <w:szCs w:val="21"/>
        </w:rPr>
        <w:tab/>
      </w:r>
      <w:r>
        <w:rPr>
          <w:rStyle w:val="101"/>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他明白了，我也残废了。</w:t>
      </w:r>
    </w:p>
    <w:p>
      <w:pPr>
        <w:pStyle w:val="3"/>
        <w:bidi w:val="0"/>
        <w:jc w:val="center"/>
      </w:pPr>
      <w:bookmarkStart w:id="304" w:name="__RefHeading___Toc414518326"/>
      <w:bookmarkEnd w:id="304"/>
      <w:bookmarkStart w:id="305" w:name="_Toc1537893811"/>
      <w:bookmarkStart w:id="306" w:name="_Toc1342416072"/>
      <w:r>
        <w:rPr>
          <w:rFonts w:hint="eastAsia"/>
        </w:rPr>
        <w:t xml:space="preserve">采石矶 </w:t>
      </w:r>
      <w:r>
        <w:rPr>
          <w:rFonts w:hint="eastAsia"/>
          <w:sz w:val="24"/>
          <w:szCs w:val="24"/>
        </w:rPr>
        <w:t>之</w:t>
      </w:r>
      <w:r>
        <w:rPr>
          <w:rFonts w:hint="eastAsia"/>
        </w:rPr>
        <w:t xml:space="preserve"> 徐达</w:t>
      </w:r>
      <w:bookmarkEnd w:id="305"/>
      <w:bookmarkEnd w:id="30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8"/>
          <w:szCs w:val="21"/>
        </w:rPr>
        <w:footnoteReference w:id="54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8"/>
          <w:szCs w:val="21"/>
        </w:rPr>
        <w:footnoteReference w:id="54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8"/>
          <w:szCs w:val="21"/>
        </w:rPr>
        <w:footnoteReference w:id="54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8"/>
          <w:szCs w:val="21"/>
        </w:rPr>
        <w:footnoteReference w:id="546"/>
      </w:r>
      <w:r>
        <w:rPr>
          <w:szCs w:val="21"/>
        </w:rPr>
        <w:t>要齐心。</w:t>
      </w:r>
    </w:p>
    <w:p>
      <w:pPr>
        <w:widowControl/>
        <w:ind w:left="1644" w:hanging="1644"/>
        <w:jc w:val="left"/>
      </w:pPr>
      <w:r>
        <w:rPr>
          <w:rStyle w:val="101"/>
          <w:rFonts w:ascii="Verdana" w:hAnsi="Verdana" w:eastAsia="Verdana" w:cs="Verdana"/>
          <w:bCs/>
          <w:color w:val="000000"/>
          <w:szCs w:val="21"/>
        </w:rPr>
        <w:t>【</w:t>
      </w:r>
      <w:r>
        <w:rPr>
          <w:rFonts w:ascii="楷体" w:hAnsi="楷体" w:eastAsia="楷体" w:cs="楷体"/>
        </w:rPr>
        <w:t>唢呐二黄原板</w:t>
      </w:r>
      <w:r>
        <w:rPr>
          <w:rStyle w:val="101"/>
          <w:rFonts w:ascii="Verdana" w:hAnsi="Verdana" w:eastAsia="Verdana" w:cs="Verdana"/>
          <w:bCs/>
          <w:color w:val="000000"/>
          <w:szCs w:val="21"/>
        </w:rPr>
        <w:t>】</w:t>
      </w:r>
      <w:r>
        <w:rPr>
          <w:rStyle w:val="101"/>
          <w:rFonts w:ascii="Verdana" w:hAnsi="Verdana" w:cs="Verdana"/>
          <w:bCs/>
          <w:color w:val="000000"/>
          <w:szCs w:val="21"/>
        </w:rPr>
        <w:t>向前者一个个</w:t>
      </w:r>
      <w:r>
        <w:rPr>
          <w:rStyle w:val="101"/>
          <w:rFonts w:hint="eastAsia" w:ascii="Verdana" w:hAnsi="Verdana" w:cs="Verdana"/>
          <w:bCs/>
          <w:color w:val="000000"/>
          <w:sz w:val="18"/>
          <w:szCs w:val="18"/>
        </w:rPr>
        <w:t>呃</w:t>
      </w:r>
      <w:r>
        <w:rPr>
          <w:rStyle w:val="101"/>
          <w:rFonts w:ascii="Verdana" w:hAnsi="Verdana" w:cs="Verdana"/>
          <w:bCs/>
          <w:color w:val="000000"/>
          <w:szCs w:val="21"/>
        </w:rPr>
        <w:t>有</w:t>
      </w:r>
      <w:r>
        <w:rPr>
          <w:rStyle w:val="101"/>
          <w:rFonts w:hint="eastAsia" w:ascii="Verdana" w:hAnsi="Verdana" w:cs="Verdana"/>
          <w:bCs/>
          <w:color w:val="000000"/>
          <w:szCs w:val="21"/>
        </w:rPr>
        <w:t>功</w:t>
      </w:r>
      <w:r>
        <w:rPr>
          <w:rStyle w:val="101"/>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eastAsia="Verdana" w:cs="Verdana"/>
          <w:bCs/>
          <w:color w:val="000000"/>
          <w:szCs w:val="21"/>
        </w:rPr>
        <w:t>】</w:t>
      </w:r>
      <w:r>
        <w:rPr>
          <w:rStyle w:val="101"/>
          <w:rFonts w:ascii="Verdana" w:hAnsi="Verdana" w:cs="Verdana"/>
          <w:bCs/>
          <w:color w:val="000000"/>
          <w:szCs w:val="21"/>
        </w:rPr>
        <w:t>齐</w:t>
      </w:r>
      <w:r>
        <w:rPr>
          <w:rFonts w:hint="eastAsia" w:ascii="Arial" w:hAnsi="Arial" w:cs="Arial"/>
          <w:color w:val="333333"/>
        </w:rPr>
        <w:t>努</w:t>
      </w:r>
      <w:r>
        <w:rPr>
          <w:szCs w:val="21"/>
        </w:rPr>
        <w:t>力</w:t>
      </w:r>
      <w:r>
        <w:rPr>
          <w:rStyle w:val="101"/>
          <w:rFonts w:ascii="Verdana" w:hAnsi="Verdana" w:cs="Verdana"/>
          <w:bCs/>
          <w:color w:val="000000"/>
          <w:szCs w:val="21"/>
        </w:rPr>
        <w:t>鞭敲金镫，得胜时封官爵万古留名。</w:t>
      </w:r>
    </w:p>
    <w:p>
      <w:pPr>
        <w:widowControl/>
        <w:ind w:left="1644" w:hanging="1644"/>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eastAsia="Verdana" w:cs="Verdana"/>
          <w:bCs/>
          <w:color w:val="000000"/>
          <w:szCs w:val="21"/>
        </w:rPr>
        <w:t>】</w:t>
      </w:r>
      <w:r>
        <w:rPr>
          <w:rStyle w:val="101"/>
          <w:rFonts w:ascii="Verdana" w:hAnsi="Verdana" w:cs="Verdana"/>
          <w:bCs/>
          <w:color w:val="000000"/>
          <w:szCs w:val="21"/>
        </w:rPr>
        <w:t>统雄兵造战船千员上将，抖威风似虎狼夺功争强。狼牙</w:t>
      </w:r>
      <w:r>
        <w:rPr>
          <w:rStyle w:val="101"/>
          <w:rFonts w:hint="eastAsia" w:ascii="Verdana" w:hAnsi="Verdana" w:cs="Verdana"/>
          <w:bCs/>
          <w:color w:val="000000"/>
          <w:szCs w:val="21"/>
        </w:rPr>
        <w:t>槊、龙</w:t>
      </w:r>
      <w:r>
        <w:rPr>
          <w:rStyle w:val="101"/>
          <w:rFonts w:ascii="Verdana" w:hAnsi="Verdana" w:cs="Verdana"/>
          <w:bCs/>
          <w:color w:val="000000"/>
          <w:szCs w:val="21"/>
        </w:rPr>
        <w:t>虎牌可战可挡，画角鸣</w:t>
      </w:r>
      <w:r>
        <w:rPr>
          <w:rStyle w:val="101"/>
          <w:rFonts w:hint="eastAsia" w:ascii="Verdana" w:hAnsi="Verdana" w:cs="Verdana"/>
          <w:bCs/>
          <w:color w:val="000000"/>
          <w:szCs w:val="21"/>
        </w:rPr>
        <w:t>、</w:t>
      </w:r>
      <w:r>
        <w:rPr>
          <w:rStyle w:val="101"/>
          <w:rFonts w:ascii="Verdana" w:hAnsi="Verdana" w:cs="Verdana"/>
          <w:bCs/>
          <w:color w:val="000000"/>
          <w:szCs w:val="21"/>
        </w:rPr>
        <w:t>金锣响大纛飘扬。</w:t>
      </w:r>
    </w:p>
    <w:p>
      <w:pPr>
        <w:widowControl/>
        <w:ind w:left="1644" w:hanging="1644"/>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eastAsia="Verdana" w:cs="Verdana"/>
          <w:bCs/>
          <w:color w:val="000000"/>
          <w:szCs w:val="21"/>
        </w:rPr>
        <w:t>】</w:t>
      </w:r>
      <w:r>
        <w:rPr>
          <w:rStyle w:val="101"/>
          <w:rFonts w:hint="eastAsia" w:ascii="宋体" w:hAnsi="宋体" w:cs="Verdana"/>
          <w:bCs/>
          <w:color w:val="000000"/>
          <w:szCs w:val="21"/>
        </w:rPr>
        <w:t>定营</w:t>
      </w:r>
      <w:r>
        <w:rPr>
          <w:rStyle w:val="101"/>
          <w:rFonts w:ascii="宋体" w:hAnsi="宋体" w:cs="Verdana"/>
          <w:bCs/>
          <w:color w:val="000000"/>
          <w:szCs w:val="21"/>
        </w:rPr>
        <w:t>炮</w:t>
      </w:r>
      <w:r>
        <w:rPr>
          <w:rStyle w:val="101"/>
          <w:rFonts w:hint="eastAsia" w:ascii="宋体" w:hAnsi="宋体" w:cs="Verdana"/>
          <w:bCs/>
          <w:color w:val="000000"/>
          <w:szCs w:val="21"/>
        </w:rPr>
        <w:t>、</w:t>
      </w:r>
      <w:r>
        <w:rPr>
          <w:rStyle w:val="101"/>
          <w:rFonts w:ascii="宋体" w:hAnsi="宋体" w:cs="Verdana"/>
          <w:bCs/>
          <w:color w:val="000000"/>
          <w:szCs w:val="21"/>
        </w:rPr>
        <w:t>催军鼓</w:t>
      </w:r>
      <w:r>
        <w:rPr>
          <w:rStyle w:val="101"/>
          <w:rFonts w:hint="eastAsia" w:ascii="宋体" w:hAnsi="宋体" w:cs="Verdana"/>
          <w:bCs/>
          <w:color w:val="000000"/>
          <w:szCs w:val="21"/>
        </w:rPr>
        <w:t>轰</w:t>
      </w:r>
      <w:r>
        <w:rPr>
          <w:rStyle w:val="101"/>
          <w:rFonts w:ascii="宋体" w:hAnsi="宋体" w:cs="Verdana"/>
          <w:bCs/>
          <w:color w:val="000000"/>
          <w:szCs w:val="21"/>
        </w:rPr>
        <w:t>声震</w:t>
      </w:r>
      <w:r>
        <w:rPr>
          <w:rStyle w:val="101"/>
          <w:rFonts w:hint="eastAsia" w:ascii="宋体" w:hAnsi="宋体" w:cs="Verdana"/>
          <w:bCs/>
          <w:color w:val="000000"/>
          <w:szCs w:val="21"/>
        </w:rPr>
        <w:t>地</w:t>
      </w:r>
      <w:r>
        <w:rPr>
          <w:rStyle w:val="101"/>
          <w:rFonts w:ascii="宋体" w:hAnsi="宋体" w:cs="Verdana"/>
          <w:bCs/>
          <w:color w:val="000000"/>
          <w:szCs w:val="21"/>
        </w:rPr>
        <w:t>，扫平贼卷旌旗奏凯而归。写表章功劳簿龙棚</w:t>
      </w:r>
      <w:r>
        <w:rPr>
          <w:rStyle w:val="101"/>
          <w:rFonts w:hint="eastAsia" w:ascii="宋体" w:hAnsi="宋体" w:cs="Verdana"/>
          <w:bCs/>
          <w:color w:val="000000"/>
          <w:szCs w:val="21"/>
        </w:rPr>
        <w:t>朝</w:t>
      </w:r>
      <w:r>
        <w:rPr>
          <w:rStyle w:val="101"/>
          <w:rFonts w:ascii="宋体" w:hAnsi="宋体" w:cs="Verdana"/>
          <w:bCs/>
          <w:color w:val="000000"/>
          <w:szCs w:val="21"/>
        </w:rPr>
        <w:t>奏，那时节太平宴畅饮开怀。</w:t>
      </w:r>
    </w:p>
    <w:p>
      <w:pPr>
        <w:widowControl/>
        <w:ind w:left="1260" w:hanging="1260"/>
        <w:jc w:val="left"/>
      </w:pPr>
      <w:r>
        <w:rPr>
          <w:rStyle w:val="101"/>
          <w:rFonts w:ascii="宋体" w:hAnsi="宋体" w:cs="Verdana"/>
          <w:bCs/>
          <w:color w:val="000000"/>
          <w:szCs w:val="21"/>
        </w:rPr>
        <w:t>且住，看采石矶山高水险，一时焉能得破</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呵呵有了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满营将官听者——</w:t>
      </w:r>
    </w:p>
    <w:p>
      <w:pPr>
        <w:widowControl/>
        <w:ind w:left="1260" w:hanging="1260"/>
        <w:jc w:val="left"/>
      </w:pPr>
      <w:r>
        <w:rPr>
          <w:rStyle w:val="101"/>
          <w:rFonts w:ascii="Times New Roman" w:hAnsi="Times New Roman" w:cs="Times New Roman"/>
          <w:bCs/>
          <w:color w:val="000000"/>
          <w:szCs w:val="21"/>
        </w:rPr>
        <w:t>(</w:t>
      </w: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嚯</w:t>
      </w:r>
      <w:r>
        <w:rPr>
          <w:rStyle w:val="101"/>
          <w:rFonts w:ascii="宋体" w:hAnsi="宋体" w:cs="宋体"/>
          <w:bCs/>
          <w:color w:val="000000"/>
          <w:szCs w:val="21"/>
        </w:rPr>
        <w:t>!</w:t>
      </w:r>
      <w:r>
        <w:rPr>
          <w:rStyle w:val="101"/>
          <w:rFonts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有人攻破采石矶，先锋大印付他执掌。</w:t>
      </w:r>
    </w:p>
    <w:p>
      <w:pPr>
        <w:widowControl/>
        <w:ind w:left="1260" w:hanging="1260"/>
        <w:jc w:val="left"/>
      </w:pPr>
      <w:r>
        <w:rPr>
          <w:rStyle w:val="101"/>
          <w:rFonts w:ascii="Times New Roman" w:hAnsi="Times New Roman" w:cs="Times New Roman"/>
          <w:bCs/>
          <w:color w:val="000000"/>
          <w:szCs w:val="21"/>
        </w:rPr>
        <w:t>(</w:t>
      </w: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啊</w:t>
      </w:r>
      <w:r>
        <w:rPr>
          <w:rStyle w:val="101"/>
          <w:rFonts w:ascii="宋体" w:hAnsi="宋体" w:cs="宋体"/>
          <w:bCs/>
          <w:color w:val="000000"/>
          <w:szCs w:val="21"/>
        </w:rPr>
        <w:t>!</w:t>
      </w:r>
      <w:r>
        <w:rPr>
          <w:rStyle w:val="101"/>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101"/>
          <w:rFonts w:ascii="宋体" w:hAnsi="宋体" w:cs="Verdana"/>
          <w:bCs/>
          <w:color w:val="000000"/>
          <w:szCs w:val="21"/>
        </w:rPr>
        <w:t>就将先锋大印付与常遇春执掌</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后帐摆宴，与众位将军贺功</w:t>
      </w:r>
      <w:r>
        <w:rPr>
          <w:rStyle w:val="101"/>
          <w:rFonts w:ascii="宋体" w:hAnsi="宋体" w:cs="宋体"/>
          <w:bCs/>
          <w:color w:val="000000"/>
          <w:szCs w:val="21"/>
        </w:rPr>
        <w:t>!</w:t>
      </w:r>
    </w:p>
    <w:p>
      <w:pPr>
        <w:rPr>
          <w:rFonts w:hint="eastAsia"/>
        </w:rPr>
      </w:pPr>
      <w:bookmarkStart w:id="307" w:name="__RefHeading___Toc414518327"/>
      <w:bookmarkEnd w:id="307"/>
      <w:r>
        <w:rPr>
          <w:rFonts w:hint="eastAsia"/>
        </w:rPr>
        <w:br w:type="page"/>
      </w:r>
    </w:p>
    <w:p>
      <w:pPr>
        <w:pStyle w:val="3"/>
        <w:bidi w:val="0"/>
        <w:jc w:val="center"/>
      </w:pPr>
      <w:bookmarkStart w:id="308" w:name="_Toc385640482"/>
      <w:bookmarkStart w:id="309" w:name="_Toc777563640"/>
      <w:r>
        <w:rPr>
          <w:rFonts w:hint="eastAsia"/>
        </w:rPr>
        <w:t xml:space="preserve">战太平 </w:t>
      </w:r>
      <w:r>
        <w:rPr>
          <w:rFonts w:hint="eastAsia"/>
          <w:sz w:val="24"/>
          <w:szCs w:val="24"/>
        </w:rPr>
        <w:t>之</w:t>
      </w:r>
      <w:r>
        <w:rPr>
          <w:rFonts w:hint="eastAsia"/>
        </w:rPr>
        <w:t xml:space="preserve"> 花云</w:t>
      </w:r>
      <w:bookmarkEnd w:id="308"/>
      <w:bookmarkEnd w:id="309"/>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8"/>
          <w:rFonts w:ascii="Verdana" w:hAnsi="Verdana" w:cs="Verdana"/>
          <w:bCs/>
          <w:color w:val="000000"/>
          <w:szCs w:val="21"/>
        </w:rPr>
        <w:footnoteReference w:id="54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8"/>
          <w:rFonts w:ascii="楷体" w:hAnsi="楷体" w:eastAsia="楷体" w:cs="楷体"/>
          <w:szCs w:val="21"/>
        </w:rPr>
        <w:footnoteReference w:id="54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8"/>
          <w:rFonts w:ascii="楷体" w:hAnsi="楷体" w:eastAsia="楷体" w:cs="楷体"/>
          <w:szCs w:val="21"/>
        </w:rPr>
        <w:footnoteReference w:id="54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8"/>
          <w:rFonts w:ascii="Times New Roman" w:hAnsi="Times New Roman" w:cs="Times New Roman"/>
          <w:szCs w:val="21"/>
        </w:rPr>
        <w:footnoteReference w:id="55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8"/>
          <w:rFonts w:ascii="Times New Roman" w:hAnsi="Times New Roman" w:cs="Times New Roman"/>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8"/>
          <w:rFonts w:hint="eastAsia" w:ascii="ˎ̥" w:hAnsi="ˎ̥" w:cs="ˎ̥"/>
          <w:bCs/>
          <w:color w:val="000000"/>
          <w:szCs w:val="21"/>
        </w:rPr>
        <w:footnoteReference w:id="55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8"/>
          <w:rFonts w:hint="eastAsia" w:ascii="ˎ̥" w:hAnsi="ˎ̥" w:cs="ˎ̥"/>
          <w:bCs/>
          <w:color w:val="000000"/>
          <w:szCs w:val="21"/>
        </w:rPr>
        <w:footnoteReference w:id="55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8"/>
          <w:rFonts w:hint="eastAsia" w:ascii="宋体" w:hAnsi="宋体" w:cs="宋体"/>
          <w:bCs/>
          <w:color w:val="000000"/>
          <w:szCs w:val="21"/>
        </w:rPr>
        <w:footnoteReference w:id="55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8"/>
          <w:rFonts w:ascii="Verdana" w:hAnsi="Verdana" w:cs="Verdana"/>
          <w:bCs/>
          <w:color w:val="000000"/>
          <w:szCs w:val="21"/>
        </w:rPr>
        <w:footnoteReference w:id="55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8"/>
          <w:rFonts w:ascii="Verdana" w:hAnsi="Verdana" w:cs="Verdana"/>
          <w:bCs/>
          <w:color w:val="000000"/>
          <w:szCs w:val="21"/>
        </w:rPr>
        <w:footnoteReference w:id="55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8"/>
          <w:rFonts w:ascii="Verdana" w:hAnsi="Verdana" w:cs="Verdana"/>
          <w:bCs/>
          <w:color w:val="000000"/>
          <w:szCs w:val="21"/>
        </w:rPr>
        <w:footnoteReference w:id="55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8"/>
          <w:rFonts w:hint="eastAsia" w:ascii="ˎ̥" w:hAnsi="ˎ̥" w:cs="ˎ̥"/>
          <w:bCs/>
          <w:color w:val="000000"/>
          <w:szCs w:val="21"/>
        </w:rPr>
        <w:footnoteReference w:id="55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310" w:name="__RefHeading___Toc414518328"/>
      <w:bookmarkEnd w:id="310"/>
      <w:r>
        <w:rPr>
          <w:rFonts w:hint="eastAsia"/>
        </w:rPr>
        <w:br w:type="page"/>
      </w:r>
    </w:p>
    <w:p>
      <w:pPr>
        <w:pStyle w:val="3"/>
        <w:bidi w:val="0"/>
        <w:jc w:val="center"/>
        <w:rPr>
          <w:rFonts w:hint="eastAsia"/>
        </w:rPr>
      </w:pPr>
      <w:bookmarkStart w:id="311" w:name="_Toc1560262137"/>
      <w:bookmarkStart w:id="312" w:name="_Toc363567989"/>
      <w:r>
        <w:rPr>
          <w:rFonts w:hint="eastAsia"/>
        </w:rPr>
        <w:t>江东桥</w:t>
      </w:r>
      <w:bookmarkEnd w:id="311"/>
      <w:bookmarkEnd w:id="312"/>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8"/>
          <w:rFonts w:hint="eastAsia" w:ascii="ˎ̥" w:hAnsi="ˎ̥" w:cs="ˎ̥"/>
          <w:bCs/>
          <w:color w:val="000000"/>
          <w:szCs w:val="21"/>
        </w:rPr>
        <w:footnoteReference w:id="55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8"/>
          <w:rFonts w:hint="eastAsia" w:ascii="ˎ̥" w:hAnsi="ˎ̥" w:cs="ˎ̥"/>
          <w:bCs/>
          <w:szCs w:val="21"/>
        </w:rPr>
        <w:footnoteReference w:id="56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8"/>
          <w:rFonts w:hint="eastAsia" w:ascii="ˎ̥" w:hAnsi="ˎ̥" w:cs="ˎ̥"/>
          <w:bCs/>
          <w:szCs w:val="21"/>
        </w:rPr>
        <w:footnoteReference w:id="56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313" w:name="__RefHeading___Toc414518329"/>
      <w:bookmarkEnd w:id="313"/>
      <w:r>
        <w:rPr>
          <w:rFonts w:hint="eastAsia"/>
        </w:rPr>
        <w:br w:type="page"/>
      </w:r>
    </w:p>
    <w:p>
      <w:pPr>
        <w:pStyle w:val="3"/>
        <w:bidi w:val="0"/>
        <w:jc w:val="center"/>
      </w:pPr>
      <w:bookmarkStart w:id="314" w:name="_Toc1269419933"/>
      <w:bookmarkStart w:id="315" w:name="_Toc1905707679"/>
      <w:r>
        <w:rPr>
          <w:rFonts w:hint="eastAsia"/>
        </w:rPr>
        <w:t xml:space="preserve">忠孝全 </w:t>
      </w:r>
      <w:r>
        <w:rPr>
          <w:rFonts w:hint="eastAsia"/>
          <w:sz w:val="24"/>
          <w:szCs w:val="24"/>
        </w:rPr>
        <w:t>之</w:t>
      </w:r>
      <w:r>
        <w:rPr>
          <w:rFonts w:hint="eastAsia"/>
        </w:rPr>
        <w:t xml:space="preserve"> 秦洪</w:t>
      </w:r>
      <w:bookmarkEnd w:id="314"/>
      <w:bookmarkEnd w:id="3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下跪可是福建的解粮官么?)</w:t>
      </w:r>
    </w:p>
    <w:p>
      <w:pPr>
        <w:ind w:left="1260" w:hanging="1260"/>
      </w:pPr>
      <w:r>
        <w:rPr>
          <w:rStyle w:val="101"/>
          <w:rFonts w:ascii="Verdana" w:hAnsi="Verdana" w:cs="Verdana"/>
          <w:bCs/>
          <w:color w:val="000000"/>
          <w:szCs w:val="21"/>
        </w:rPr>
        <w:t>正是。</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，讲!)</w:t>
      </w:r>
    </w:p>
    <w:p>
      <w:pPr>
        <w:ind w:left="1260" w:hanging="1260"/>
      </w:pPr>
      <w:r>
        <w:rPr>
          <w:rStyle w:val="101"/>
          <w:rFonts w:ascii="Verdana" w:hAnsi="Verdana" w:cs="Verdana"/>
          <w:bCs/>
          <w:color w:val="000000"/>
          <w:szCs w:val="21"/>
        </w:rPr>
        <w:t>一路之上风雨阻隔，故而来迟。</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看粮</w:t>
      </w:r>
      <w:r>
        <w:rPr>
          <w:rStyle w:val="101"/>
          <w:rFonts w:hint="eastAsia" w:ascii="Verdana" w:hAnsi="Verdana" w:cs="Verdana"/>
          <w:bCs/>
          <w:color w:val="000000"/>
          <w:szCs w:val="21"/>
        </w:rPr>
        <w:t>、</w:t>
      </w:r>
      <w:r>
        <w:rPr>
          <w:rStyle w:val="101"/>
          <w:rFonts w:ascii="Verdana" w:hAnsi="Verdana" w:cs="Verdana"/>
          <w:bCs/>
          <w:color w:val="000000"/>
          <w:szCs w:val="21"/>
        </w:rPr>
        <w:t>豆如何?)</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干豆。)</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干豆，</w:t>
      </w:r>
      <w:r>
        <w:rPr>
          <w:rStyle w:val="101"/>
          <w:rFonts w:hint="eastAsia" w:ascii="Verdana" w:hAnsi="Verdana" w:cs="Verdana"/>
          <w:bCs/>
          <w:color w:val="000000"/>
          <w:szCs w:val="21"/>
        </w:rPr>
        <w:t>……</w:t>
      </w:r>
      <w:r>
        <w:rPr>
          <w:rStyle w:val="101"/>
          <w:rFonts w:ascii="Verdana" w:hAnsi="Verdana" w:cs="Verdana"/>
          <w:bCs/>
          <w:color w:val="000000"/>
          <w:szCs w:val="21"/>
        </w:rPr>
        <w:t>却是为何?)</w:t>
      </w:r>
    </w:p>
    <w:p>
      <w:pPr>
        <w:ind w:left="1260" w:hanging="1260"/>
      </w:pPr>
      <w:r>
        <w:rPr>
          <w:rStyle w:val="101"/>
          <w:rFonts w:ascii="Verdana" w:hAnsi="Verdana" w:cs="Verdana"/>
          <w:bCs/>
          <w:color w:val="000000"/>
          <w:szCs w:val="21"/>
        </w:rPr>
        <w:t>乃是卑府一片</w:t>
      </w:r>
      <w:r>
        <w:rPr>
          <w:rStyle w:val="101"/>
          <w:rFonts w:hint="eastAsia" w:ascii="Verdana" w:hAnsi="Verdana" w:cs="Verdana"/>
          <w:bCs/>
          <w:color w:val="000000"/>
          <w:szCs w:val="21"/>
        </w:rPr>
        <w:t>孝</w:t>
      </w:r>
      <w:r>
        <w:rPr>
          <w:rStyle w:val="101"/>
          <w:rFonts w:ascii="Verdana" w:hAnsi="Verdana" w:cs="Verdana"/>
          <w:bCs/>
          <w:color w:val="000000"/>
          <w:szCs w:val="21"/>
        </w:rPr>
        <w:t>心!</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101"/>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101"/>
          <w:rFonts w:ascii="Verdana" w:hAnsi="Verdana" w:cs="Verdana"/>
          <w:bCs/>
          <w:color w:val="000000"/>
          <w:szCs w:val="21"/>
        </w:rPr>
        <w:t>罢了哇罢了!</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】犯官受刑身无主，</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】咬定牙关等时辰。</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家住哪里?</w:t>
      </w:r>
      <w:r>
        <w:rPr>
          <w:rStyle w:val="101"/>
          <w:rFonts w:hint="eastAsia" w:ascii="Verdana" w:hAnsi="Verdana" w:cs="Verdana"/>
          <w:bCs/>
          <w:color w:val="000000"/>
          <w:szCs w:val="21"/>
        </w:rPr>
        <w:t xml:space="preserve"> </w:t>
      </w:r>
      <w:r>
        <w:rPr>
          <w:rStyle w:val="101"/>
          <w:rFonts w:hint="eastAsia" w:ascii="宋体" w:hAnsi="宋体" w:cs="宋体"/>
          <w:bCs/>
          <w:color w:val="000000"/>
          <w:szCs w:val="21"/>
        </w:rPr>
        <w:t>……</w:t>
      </w:r>
      <w:r>
        <w:rPr>
          <w:rStyle w:val="101"/>
          <w:rFonts w:ascii="Verdana" w:hAnsi="Verdana" w:cs="Verdana"/>
          <w:bCs/>
          <w:color w:val="000000"/>
          <w:szCs w:val="21"/>
        </w:rPr>
        <w:t>监斩一毕，也好收你的尸首。)</w:t>
      </w:r>
    </w:p>
    <w:p>
      <w:pPr>
        <w:ind w:left="1260" w:hanging="1260"/>
      </w:pPr>
      <w:r>
        <w:rPr>
          <w:rStyle w:val="101"/>
          <w:rFonts w:ascii="Verdana" w:hAnsi="Verdana" w:cs="Verdana"/>
          <w:bCs/>
          <w:color w:val="000000"/>
          <w:szCs w:val="21"/>
        </w:rPr>
        <w:t>监斩爷容禀!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】未曾开言泪先淋，</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不要啼哭，慢慢讲来。)</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】尊一声监斩爷细听分明：</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家住哪里?)</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】家住山东莱州郡，</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哪里家门?)</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】即墨县内有门庭。</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可曾得中?)</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】甲子年</w:t>
      </w:r>
      <w:r>
        <w:rPr>
          <w:rStyle w:val="101"/>
          <w:rFonts w:hint="eastAsia" w:ascii="Verdana" w:hAnsi="Verdana" w:cs="Verdana"/>
          <w:bCs/>
          <w:color w:val="000000"/>
          <w:szCs w:val="21"/>
        </w:rPr>
        <w:t>间得</w:t>
      </w:r>
      <w:r>
        <w:rPr>
          <w:rStyle w:val="101"/>
          <w:rFonts w:ascii="Verdana" w:hAnsi="Verdana" w:cs="Verdana"/>
          <w:bCs/>
          <w:color w:val="000000"/>
          <w:szCs w:val="21"/>
        </w:rPr>
        <w:t>中举，</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可曾</w:t>
      </w:r>
      <w:r>
        <w:rPr>
          <w:rStyle w:val="101"/>
          <w:rFonts w:hint="eastAsia" w:ascii="Verdana" w:hAnsi="Verdana" w:cs="Verdana"/>
          <w:bCs/>
          <w:color w:val="000000"/>
          <w:szCs w:val="21"/>
        </w:rPr>
        <w:t>上</w:t>
      </w:r>
      <w:r>
        <w:rPr>
          <w:rStyle w:val="101"/>
          <w:rFonts w:ascii="Verdana" w:hAnsi="Verdana" w:cs="Verdana"/>
          <w:bCs/>
          <w:color w:val="000000"/>
          <w:szCs w:val="21"/>
        </w:rPr>
        <w:t>进?)</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】连科得会进士名。</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初任哪里为官?)</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】初任宛平为正印，</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可曾升任?)</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】钦命福建管黎民。</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身犯何罪?)</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】都只为金鳌</w:t>
      </w:r>
      <w:r>
        <w:rPr>
          <w:rStyle w:val="101"/>
          <w:rFonts w:hint="eastAsia" w:ascii="Verdana" w:hAnsi="Verdana" w:cs="Verdana"/>
          <w:bCs/>
          <w:color w:val="000000"/>
          <w:szCs w:val="21"/>
        </w:rPr>
        <w:t>叛</w:t>
      </w:r>
      <w:r>
        <w:rPr>
          <w:rStyle w:val="101"/>
          <w:rFonts w:ascii="Verdana" w:hAnsi="Verdana" w:cs="Verdana"/>
          <w:bCs/>
          <w:color w:val="000000"/>
          <w:szCs w:val="21"/>
        </w:rPr>
        <w:t>边境，误粮不到问典刑。</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膝下有几个儿子?)</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】犯官膝下有三子，</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亲生还是螟蛉?)</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】二子亲生一子螟蛉。</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亲生之子叫何名字?)</w:t>
      </w:r>
    </w:p>
    <w:p>
      <w:pPr>
        <w:ind w:left="1260" w:hanging="1260"/>
        <w:rPr>
          <w:rStyle w:val="101"/>
          <w:rFonts w:ascii="Verdana" w:hAnsi="Verdana" w:cs="Verdana"/>
          <w:bCs/>
          <w:color w:val="000000"/>
          <w:szCs w:val="21"/>
        </w:rPr>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】长子</w:t>
      </w:r>
      <w:r>
        <w:rPr>
          <w:rStyle w:val="101"/>
          <w:rFonts w:hint="eastAsia" w:ascii="Verdana" w:hAnsi="Verdana" w:cs="Verdana"/>
          <w:bCs/>
          <w:szCs w:val="21"/>
        </w:rPr>
        <w:t>继美、</w:t>
      </w:r>
      <w:r>
        <w:rPr>
          <w:rStyle w:val="101"/>
          <w:rFonts w:ascii="Verdana" w:hAnsi="Verdana" w:cs="Verdana"/>
          <w:bCs/>
          <w:color w:val="000000"/>
          <w:szCs w:val="21"/>
        </w:rPr>
        <w:t>次</w:t>
      </w:r>
      <w:r>
        <w:rPr>
          <w:rStyle w:val="101"/>
          <w:rFonts w:hint="eastAsia" w:ascii="Verdana" w:hAnsi="Verdana" w:cs="Verdana"/>
          <w:bCs/>
          <w:szCs w:val="21"/>
        </w:rPr>
        <w:t>继</w:t>
      </w:r>
      <w:r>
        <w:rPr>
          <w:rStyle w:val="101"/>
          <w:rFonts w:ascii="Verdana" w:hAnsi="Verdana" w:cs="Verdana"/>
          <w:bCs/>
          <w:szCs w:val="21"/>
        </w:rPr>
        <w:t>远</w:t>
      </w:r>
      <w:r>
        <w:rPr>
          <w:rStyle w:val="101"/>
          <w:rFonts w:ascii="Verdana" w:hAnsi="Verdana" w:cs="Verdana"/>
          <w:bCs/>
          <w:color w:val="000000"/>
          <w:szCs w:val="21"/>
        </w:rPr>
        <w:t>，</w:t>
      </w:r>
      <w:r>
        <w:rPr>
          <w:rStyle w:val="68"/>
          <w:rFonts w:ascii="Verdana" w:hAnsi="Verdana" w:cs="Verdana"/>
          <w:bCs/>
          <w:color w:val="000000"/>
          <w:szCs w:val="21"/>
        </w:rPr>
        <w:footnoteReference w:id="562"/>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螟蛉何名?)</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】螟蛉叫</w:t>
      </w:r>
      <w:r>
        <w:rPr>
          <w:rStyle w:val="101"/>
          <w:rFonts w:hint="eastAsia" w:ascii="Verdana" w:hAnsi="Verdana" w:cs="Verdana"/>
          <w:bCs/>
          <w:color w:val="000000"/>
          <w:szCs w:val="21"/>
        </w:rPr>
        <w:t>作</w:t>
      </w:r>
      <w:r>
        <w:rPr>
          <w:rStyle w:val="101"/>
          <w:rFonts w:ascii="Verdana" w:hAnsi="Verdana" w:cs="Verdana"/>
          <w:bCs/>
          <w:color w:val="000000"/>
          <w:szCs w:val="21"/>
        </w:rPr>
        <w:t>秦继龙。</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秦继龙哪里去了?)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】都只为小娇儿不听教训，一家四口赶出了门庭</w:t>
      </w:r>
      <w:r>
        <w:rPr>
          <w:rStyle w:val="101"/>
          <w:rFonts w:hint="eastAsia" w:ascii="Verdana" w:hAnsi="Verdana" w:cs="Verdana"/>
          <w:bCs/>
          <w:color w:val="000000"/>
          <w:sz w:val="18"/>
          <w:szCs w:val="18"/>
        </w:rPr>
        <w:t>呐</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你如今可思想于他?)</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】眼前若有继龙</w:t>
      </w:r>
      <w:r>
        <w:rPr>
          <w:rStyle w:val="101"/>
          <w:rFonts w:hint="eastAsia" w:ascii="Verdana" w:hAnsi="Verdana" w:cs="Verdana"/>
          <w:bCs/>
          <w:color w:val="000000"/>
          <w:sz w:val="18"/>
          <w:szCs w:val="18"/>
        </w:rPr>
        <w:t>啊</w:t>
      </w: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子，</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】纵死黄泉也甘心。</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你叫何名字?)</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】监斩爷问我的名和姓，红旗上现有我犯官姓名。</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我担承。)</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】法场上绑得我昏迷不醒，</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起来。)</w:t>
      </w:r>
    </w:p>
    <w:p>
      <w:pPr>
        <w:ind w:left="1260" w:hanging="1260"/>
      </w:pPr>
      <w:r>
        <w:rPr>
          <w:rStyle w:val="101"/>
          <w:rFonts w:ascii="Verdana" w:hAnsi="Verdana" w:cs="Verdana"/>
          <w:bCs/>
          <w:color w:val="000000"/>
          <w:szCs w:val="21"/>
        </w:rPr>
        <w:t>唉呀!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】问一声监斩爷你是何人。</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爹爹。)</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eastAsia="Verdana" w:cs="Verdana"/>
          <w:bCs/>
          <w:color w:val="000000"/>
          <w:szCs w:val="21"/>
        </w:rPr>
        <w:t>把身存。</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儿是继龙?</w:t>
      </w:r>
    </w:p>
    <w:p>
      <w:pPr>
        <w:ind w:left="1260" w:hanging="1260"/>
      </w:pP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啊，我的儿啊</w:t>
      </w:r>
      <w:r>
        <w:rPr>
          <w:rStyle w:val="101"/>
          <w:rFonts w:ascii="宋体" w:hAnsi="宋体" w:cs="宋体"/>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】不正不正父不正，不该将儿赶出门。只说儿天涯逃性</w:t>
      </w:r>
      <w:r>
        <w:rPr>
          <w:rStyle w:val="101"/>
          <w:rFonts w:hint="eastAsia" w:ascii="Verdana" w:hAnsi="Verdana" w:cs="Verdana"/>
          <w:bCs/>
          <w:color w:val="000000"/>
          <w:sz w:val="18"/>
          <w:szCs w:val="18"/>
        </w:rPr>
        <w:t>呐</w:t>
      </w: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命，我的儿啊，</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】法场</w:t>
      </w:r>
      <w:r>
        <w:rPr>
          <w:rStyle w:val="101"/>
          <w:rFonts w:ascii="Verdana" w:hAnsi="Verdana" w:cs="Verdana"/>
          <w:bCs/>
          <w:szCs w:val="21"/>
        </w:rPr>
        <w:t>收父死尸灵</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eastAsia="Verdana" w:cs="Verdana"/>
          <w:bCs/>
          <w:color w:val="000000"/>
          <w:szCs w:val="21"/>
        </w:rPr>
        <w:t>老</w:t>
      </w:r>
      <w:r>
        <w:rPr>
          <w:rStyle w:val="101"/>
          <w:rFonts w:ascii="Verdana" w:hAnsi="Verdana" w:cs="Verdana"/>
          <w:bCs/>
          <w:color w:val="000000"/>
          <w:szCs w:val="21"/>
        </w:rPr>
        <w:t>天伦。)</w:t>
      </w:r>
    </w:p>
    <w:p>
      <w:pPr>
        <w:ind w:left="1260" w:hanging="1260"/>
      </w:pPr>
      <w:r>
        <w:rPr>
          <w:rStyle w:val="101"/>
          <w:rFonts w:ascii="Verdana" w:hAnsi="Verdana" w:cs="Verdana"/>
          <w:bCs/>
          <w:color w:val="000000"/>
          <w:szCs w:val="21"/>
        </w:rPr>
        <w:t>儿啊，此番将父松绑，可有圣上旨意?</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无有。)</w:t>
      </w:r>
    </w:p>
    <w:p>
      <w:pPr>
        <w:ind w:left="1260" w:hanging="1260"/>
      </w:pPr>
      <w:r>
        <w:rPr>
          <w:rStyle w:val="101"/>
          <w:rFonts w:ascii="Verdana" w:hAnsi="Verdana" w:cs="Verdana"/>
          <w:bCs/>
          <w:color w:val="000000"/>
          <w:szCs w:val="21"/>
        </w:rPr>
        <w:t>元帅将令</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也无有。)</w:t>
      </w:r>
    </w:p>
    <w:p>
      <w:pPr>
        <w:ind w:left="1260" w:hanging="1260"/>
      </w:pPr>
      <w:r>
        <w:rPr>
          <w:rStyle w:val="101"/>
          <w:rFonts w:ascii="Verdana" w:hAnsi="Verdana" w:cs="Verdana"/>
          <w:bCs/>
          <w:color w:val="000000"/>
          <w:szCs w:val="21"/>
        </w:rPr>
        <w:t>唉呀，不好了!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】私解法绳犯军令，知法犯法罪非轻。为父年迈当尽</w:t>
      </w:r>
      <w:r>
        <w:rPr>
          <w:rStyle w:val="101"/>
          <w:rFonts w:hint="eastAsia" w:ascii="Verdana" w:hAnsi="Verdana" w:cs="Verdana"/>
          <w:bCs/>
          <w:color w:val="000000"/>
          <w:sz w:val="18"/>
          <w:szCs w:val="18"/>
        </w:rPr>
        <w:t>呐</w:t>
      </w:r>
      <w:r>
        <w:rPr>
          <w:rStyle w:val="101"/>
          <w:rFonts w:ascii="Verdana" w:hAnsi="Verdana" w:cs="Verdana"/>
          <w:bCs/>
          <w:color w:val="000000"/>
          <w:szCs w:val="21"/>
        </w:rPr>
        <w:t>命，我的儿啊，怎肯连累小娇生。</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爹爹</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走一程。)</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你们都起来吧!)</w:t>
      </w:r>
    </w:p>
    <w:p>
      <w:pPr>
        <w:ind w:left="1260" w:hanging="1260"/>
      </w:pPr>
      <w:r>
        <w:rPr>
          <w:rStyle w:val="101"/>
          <w:rFonts w:ascii="Verdana" w:hAnsi="Verdana" w:cs="Verdana"/>
          <w:bCs/>
          <w:color w:val="000000"/>
          <w:szCs w:val="21"/>
        </w:rPr>
        <w:t>谢千岁!</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下去。)</w:t>
      </w:r>
    </w:p>
    <w:p>
      <w:pPr>
        <w:ind w:left="1260" w:hanging="1260"/>
      </w:pPr>
      <w:r>
        <w:rPr>
          <w:rStyle w:val="101"/>
          <w:rFonts w:ascii="Verdana" w:hAnsi="Verdana" w:cs="Verdana"/>
          <w:bCs/>
          <w:color w:val="000000"/>
          <w:szCs w:val="21"/>
        </w:rPr>
        <w:t>儿啊，离家日久，哪里来的这身荣耀?</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圣旨下，跪!)</w:t>
      </w:r>
    </w:p>
    <w:p>
      <w:pPr>
        <w:ind w:left="1260" w:hanging="1260"/>
      </w:pPr>
      <w:r>
        <w:rPr>
          <w:rStyle w:val="101"/>
          <w:rFonts w:ascii="Verdana" w:hAnsi="Verdana" w:cs="Verdana"/>
          <w:bCs/>
          <w:color w:val="000000"/>
          <w:szCs w:val="21"/>
        </w:rPr>
        <w:t>万岁!</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养老太师!)</w:t>
      </w:r>
    </w:p>
    <w:p>
      <w:pPr>
        <w:ind w:left="1260" w:hanging="1260"/>
      </w:pPr>
      <w:r>
        <w:rPr>
          <w:rStyle w:val="101"/>
          <w:rFonts w:ascii="Verdana" w:hAnsi="Verdana" w:cs="Verdana"/>
          <w:bCs/>
          <w:color w:val="000000"/>
          <w:szCs w:val="21"/>
        </w:rPr>
        <w:t>谢主</w:t>
      </w:r>
      <w:r>
        <w:rPr>
          <w:rStyle w:val="101"/>
          <w:rFonts w:hint="eastAsia" w:ascii="Verdana" w:hAnsi="Verdana" w:cs="Verdana"/>
          <w:bCs/>
          <w:color w:val="000000"/>
          <w:szCs w:val="21"/>
        </w:rPr>
        <w:t>隆</w:t>
      </w:r>
      <w:r>
        <w:rPr>
          <w:rStyle w:val="101"/>
          <w:rFonts w:ascii="Verdana" w:hAnsi="Verdana" w:cs="Verdana"/>
          <w:bCs/>
          <w:color w:val="000000"/>
          <w:szCs w:val="21"/>
        </w:rPr>
        <w:t>恩!</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谢恩呐!)</w:t>
      </w:r>
    </w:p>
    <w:p>
      <w:pPr>
        <w:ind w:left="1260" w:hanging="1260"/>
      </w:pPr>
      <w:r>
        <w:rPr>
          <w:rStyle w:val="101"/>
          <w:rFonts w:ascii="Verdana" w:hAnsi="Verdana" w:cs="Verdana"/>
          <w:bCs/>
          <w:color w:val="000000"/>
          <w:szCs w:val="21"/>
        </w:rPr>
        <w:t>万万岁。</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恭喜老太师</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谢千岁提拔之恩。</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谁来搭救咱?)</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千岁若不嫌弃，将小儿拜在千岁名下，以为螟蛉义子，不知千岁意下如何?</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那可使不得</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使得的，儿啊，快快拜见你的义父。</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忒轻呃!)</w:t>
      </w:r>
    </w:p>
    <w:p>
      <w:pPr>
        <w:ind w:left="1260" w:hanging="1260"/>
      </w:pPr>
      <w:r>
        <w:rPr>
          <w:rStyle w:val="101"/>
          <w:rFonts w:ascii="Verdana" w:hAnsi="Verdana" w:cs="Verdana"/>
          <w:bCs/>
          <w:color w:val="000000"/>
          <w:szCs w:val="21"/>
        </w:rPr>
        <w:t>千岁!啊</w:t>
      </w:r>
      <w:r>
        <w:rPr>
          <w:rStyle w:val="101"/>
          <w:rFonts w:ascii="Verdana" w:hAnsi="Verdana" w:eastAsia="Verdana" w:cs="Verdana"/>
          <w:bCs/>
          <w:color w:val="000000"/>
          <w:szCs w:val="21"/>
        </w:rPr>
        <w:t>——</w:t>
      </w:r>
      <w:r>
        <w:rPr>
          <w:rStyle w:val="101"/>
          <w:rFonts w:ascii="Verdana" w:hAnsi="Verdana" w:cs="Verdana"/>
          <w:bCs/>
          <w:color w:val="000000"/>
          <w:szCs w:val="21"/>
        </w:rPr>
        <w:t>哈哈哈哈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，老太师哪里为官?)</w:t>
      </w:r>
    </w:p>
    <w:p>
      <w:pPr>
        <w:ind w:left="1260" w:hanging="1260"/>
      </w:pPr>
      <w:r>
        <w:rPr>
          <w:rStyle w:val="101"/>
          <w:rFonts w:ascii="Verdana" w:hAnsi="Verdana" w:cs="Verdana"/>
          <w:bCs/>
          <w:color w:val="000000"/>
          <w:szCs w:val="21"/>
        </w:rPr>
        <w:t>原任为官。</w:t>
      </w:r>
    </w:p>
    <w:p>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几时启程?)</w:t>
      </w:r>
    </w:p>
    <w:p>
      <w:r>
        <w:rPr>
          <w:rStyle w:val="101"/>
          <w:rFonts w:ascii="Verdana" w:hAnsi="Verdana" w:cs="Verdana"/>
          <w:bCs/>
          <w:color w:val="000000"/>
          <w:szCs w:val="21"/>
        </w:rPr>
        <w:t>即刻启程。</w:t>
      </w:r>
    </w:p>
    <w:p>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恕不远送。)</w:t>
      </w:r>
    </w:p>
    <w:p>
      <w:pPr>
        <w:ind w:left="1260" w:hanging="1260"/>
      </w:pPr>
      <w:r>
        <w:rPr>
          <w:rStyle w:val="101"/>
          <w:rFonts w:ascii="Verdana" w:hAnsi="Verdana" w:cs="Verdana"/>
          <w:bCs/>
          <w:color w:val="000000"/>
          <w:szCs w:val="21"/>
        </w:rPr>
        <w:t>告辞了。</w:t>
      </w:r>
    </w:p>
    <w:p>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请</w:t>
      </w:r>
      <w:r>
        <w:rPr>
          <w:rStyle w:val="101"/>
          <w:rFonts w:ascii="Verdana" w:hAnsi="Verdana" w:eastAsia="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免。</w:t>
      </w:r>
    </w:p>
    <w:p>
      <w:pPr>
        <w:pageBreakBefore/>
        <w:jc w:val="center"/>
        <w:rPr>
          <w:rFonts w:hint="eastAsia" w:ascii="华文仿宋" w:hAnsi="华文仿宋" w:eastAsia="华文仿宋" w:cs="华文仿宋"/>
        </w:rPr>
      </w:pPr>
      <w:bookmarkStart w:id="316" w:name="_Toc1422222616"/>
      <w:bookmarkStart w:id="317" w:name="_Toc503632886"/>
      <w:bookmarkStart w:id="318" w:name="__RefHeading___Toc414518330"/>
      <w:r>
        <w:rPr>
          <w:rStyle w:val="131"/>
          <w:rFonts w:hint="eastAsia"/>
        </w:rPr>
        <w:t>梅龙镇</w:t>
      </w:r>
      <w:bookmarkEnd w:id="316"/>
      <w:bookmarkEnd w:id="317"/>
      <w:bookmarkEnd w:id="318"/>
      <w:r>
        <w:rPr>
          <w:rStyle w:val="68"/>
          <w:rFonts w:hint="default" w:ascii="Times New Roman" w:hAnsi="Times New Roman" w:cs="Times New Roman"/>
          <w:sz w:val="32"/>
          <w:szCs w:val="32"/>
        </w:rPr>
        <w:footnoteReference w:id="56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319" w:name="__RefHeading___Toc414518331"/>
      <w:bookmarkEnd w:id="319"/>
      <w:r>
        <w:rPr>
          <w:rFonts w:hint="eastAsia"/>
        </w:rPr>
        <w:br w:type="page"/>
      </w:r>
    </w:p>
    <w:p>
      <w:pPr>
        <w:pStyle w:val="3"/>
        <w:bidi w:val="0"/>
        <w:jc w:val="center"/>
      </w:pPr>
      <w:bookmarkStart w:id="320" w:name="_Toc628440782"/>
      <w:bookmarkStart w:id="321" w:name="_Toc458444203"/>
      <w:r>
        <w:rPr>
          <w:rFonts w:hint="eastAsia"/>
        </w:rPr>
        <w:t xml:space="preserve">法门寺 </w:t>
      </w:r>
      <w:r>
        <w:rPr>
          <w:rFonts w:hint="eastAsia"/>
          <w:sz w:val="24"/>
          <w:szCs w:val="24"/>
        </w:rPr>
        <w:t>之</w:t>
      </w:r>
      <w:r>
        <w:rPr>
          <w:rFonts w:hint="eastAsia"/>
        </w:rPr>
        <w:t xml:space="preserve"> 赵廉</w:t>
      </w:r>
      <w:bookmarkEnd w:id="320"/>
      <w:bookmarkEnd w:id="32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8"/>
          <w:rFonts w:ascii="宋体" w:hAnsi="宋体" w:cs="宋体"/>
          <w:bCs/>
          <w:color w:val="000000"/>
          <w:szCs w:val="21"/>
        </w:rPr>
        <w:footnoteReference w:id="56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100"/>
          <w:rFonts w:ascii="宋体" w:hAnsi="宋体" w:cs="宋体"/>
          <w:bCs/>
          <w:color w:val="000000"/>
        </w:rPr>
        <w:t>【</w:t>
      </w:r>
      <w:r>
        <w:rPr>
          <w:rStyle w:val="100"/>
          <w:rFonts w:hint="eastAsia" w:ascii="宋体" w:hAnsi="宋体" w:cs="宋体"/>
          <w:bCs/>
          <w:color w:val="000000"/>
          <w:sz w:val="15"/>
          <w:szCs w:val="15"/>
        </w:rPr>
        <w:t>转</w:t>
      </w:r>
      <w:r>
        <w:rPr>
          <w:rStyle w:val="100"/>
          <w:rFonts w:ascii="楷体" w:hAnsi="楷体" w:eastAsia="楷体" w:cs="宋体"/>
          <w:bCs/>
          <w:color w:val="000000"/>
        </w:rPr>
        <w:t>西皮二六</w:t>
      </w:r>
      <w:r>
        <w:rPr>
          <w:rStyle w:val="100"/>
          <w:rFonts w:ascii="宋体" w:hAnsi="宋体" w:cs="宋体"/>
          <w:bCs/>
          <w:color w:val="000000"/>
        </w:rPr>
        <w:t>】</w:t>
      </w:r>
      <w:r>
        <w:rPr>
          <w:rStyle w:val="100"/>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8"/>
          <w:rFonts w:hint="eastAsia" w:ascii="ˎ̥" w:hAnsi="ˎ̥" w:cs="ˎ̥"/>
          <w:bCs/>
          <w:color w:val="000000"/>
          <w:szCs w:val="21"/>
        </w:rPr>
        <w:footnoteReference w:id="56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322" w:name="__RefHeading___Toc414518332"/>
      <w:bookmarkEnd w:id="322"/>
      <w:r>
        <w:rPr>
          <w:rFonts w:hint="eastAsia"/>
        </w:rPr>
        <w:br w:type="page"/>
      </w:r>
    </w:p>
    <w:p>
      <w:pPr>
        <w:pStyle w:val="3"/>
        <w:bidi w:val="0"/>
        <w:jc w:val="center"/>
      </w:pPr>
      <w:bookmarkStart w:id="323" w:name="_Toc1106196864"/>
      <w:bookmarkStart w:id="324" w:name="_Toc428824961"/>
      <w:r>
        <w:rPr>
          <w:rFonts w:hint="eastAsia"/>
        </w:rPr>
        <w:t>一捧雪</w:t>
      </w:r>
      <w:bookmarkEnd w:id="323"/>
      <w:bookmarkEnd w:id="324"/>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8"/>
          <w:rFonts w:ascii="宋体" w:hAnsi="宋体" w:cs="宋体"/>
          <w:szCs w:val="21"/>
        </w:rPr>
        <w:footnoteReference w:id="56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8"/>
          <w:rFonts w:ascii="楷体" w:hAnsi="楷体" w:eastAsia="楷体" w:cs="楷体"/>
          <w:szCs w:val="21"/>
        </w:rPr>
        <w:footnoteReference w:id="56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8"/>
          <w:rFonts w:ascii="宋体" w:hAnsi="宋体" w:cs="宋体"/>
          <w:szCs w:val="21"/>
        </w:rPr>
        <w:footnoteReference w:id="56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325" w:name="_Toc989188665"/>
      <w:bookmarkStart w:id="326" w:name="_Toc89589825"/>
      <w:bookmarkStart w:id="327" w:name="__RefHeading___Toc414518333"/>
      <w:r>
        <w:rPr>
          <w:rStyle w:val="131"/>
          <w:rFonts w:hint="eastAsia"/>
        </w:rPr>
        <w:t>审头刺汤</w:t>
      </w:r>
      <w:bookmarkEnd w:id="325"/>
      <w:bookmarkEnd w:id="326"/>
      <w:bookmarkEnd w:id="327"/>
      <w:r>
        <w:rPr>
          <w:rStyle w:val="68"/>
          <w:rFonts w:hint="default" w:ascii="Times New Roman" w:hAnsi="Times New Roman" w:eastAsia="Calibri" w:cs="Times New Roman"/>
          <w:sz w:val="32"/>
          <w:szCs w:val="32"/>
        </w:rPr>
        <w:footnoteReference w:id="56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8"/>
          <w:rFonts w:ascii="楷体" w:hAnsi="楷体" w:eastAsia="楷体" w:cs="ˎ̥"/>
          <w:bCs/>
          <w:color w:val="000000"/>
          <w:szCs w:val="21"/>
        </w:rPr>
        <w:footnoteReference w:id="57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8"/>
          <w:rFonts w:hint="eastAsia" w:ascii="ˎ̥" w:hAnsi="ˎ̥" w:cs="ˎ̥"/>
          <w:bCs/>
          <w:color w:val="000000"/>
          <w:szCs w:val="21"/>
        </w:rPr>
        <w:footnoteReference w:id="57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8"/>
          <w:rFonts w:hint="eastAsia" w:ascii="ˎ̥" w:hAnsi="ˎ̥" w:cs="ˎ̥"/>
          <w:bCs/>
          <w:color w:val="000000"/>
          <w:szCs w:val="21"/>
        </w:rPr>
        <w:footnoteReference w:id="57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8"/>
          <w:rFonts w:hint="eastAsia" w:ascii="ˎ̥" w:hAnsi="ˎ̥" w:cs="ˎ̥"/>
          <w:bCs/>
          <w:color w:val="000000"/>
          <w:szCs w:val="21"/>
        </w:rPr>
        <w:footnoteReference w:id="57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8"/>
          <w:rFonts w:ascii="ˎ̥" w:hAnsi="ˎ̥" w:cs="ˎ̥"/>
          <w:bCs/>
          <w:color w:val="000000"/>
          <w:szCs w:val="21"/>
        </w:rPr>
        <w:footnoteReference w:id="57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8"/>
          <w:rFonts w:hint="eastAsia" w:ascii="ˎ̥" w:hAnsi="ˎ̥" w:cs="ˎ̥"/>
          <w:bCs/>
          <w:color w:val="000000"/>
          <w:szCs w:val="21"/>
        </w:rPr>
        <w:footnoteReference w:id="57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8"/>
          <w:rFonts w:hint="eastAsia" w:ascii="ˎ̥" w:hAnsi="ˎ̥" w:cs="ˎ̥"/>
          <w:bCs/>
          <w:color w:val="000000"/>
          <w:szCs w:val="21"/>
        </w:rPr>
        <w:footnoteReference w:id="57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8"/>
          <w:rFonts w:ascii="ˎ̥" w:hAnsi="ˎ̥" w:cs="ˎ̥"/>
          <w:bCs/>
          <w:szCs w:val="21"/>
        </w:rPr>
        <w:footnoteReference w:id="57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8"/>
          <w:rFonts w:ascii="ˎ̥" w:hAnsi="ˎ̥" w:cs="ˎ̥"/>
          <w:bCs/>
          <w:color w:val="000000"/>
          <w:szCs w:val="21"/>
        </w:rPr>
        <w:footnoteReference w:id="578"/>
      </w:r>
      <w:r>
        <w:rPr>
          <w:rFonts w:hint="eastAsia" w:ascii="ˎ̥" w:hAnsi="ˎ̥" w:cs="ˎ̥"/>
          <w:bCs/>
          <w:color w:val="000000"/>
          <w:szCs w:val="21"/>
        </w:rPr>
        <w:t>的，人家自然而然的就“躲开罢”，“躲开他罢”……今晚上你那洞房花烛，叩门回事</w:t>
      </w:r>
      <w:r>
        <w:rPr>
          <w:rStyle w:val="68"/>
          <w:rFonts w:ascii="ˎ̥" w:hAnsi="ˎ̥" w:cs="ˎ̥"/>
          <w:bCs/>
          <w:color w:val="000000"/>
          <w:szCs w:val="21"/>
        </w:rPr>
        <w:footnoteReference w:id="57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8"/>
          <w:rFonts w:hint="eastAsia" w:ascii="ˎ̥" w:hAnsi="ˎ̥" w:cs="ˎ̥"/>
          <w:bCs/>
          <w:color w:val="000000"/>
          <w:szCs w:val="21"/>
        </w:rPr>
        <w:footnoteReference w:id="58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8"/>
          <w:rFonts w:hint="eastAsia" w:ascii="ˎ̥" w:hAnsi="ˎ̥" w:cs="ˎ̥"/>
          <w:bCs/>
          <w:szCs w:val="21"/>
        </w:rPr>
        <w:footnoteReference w:id="58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8"/>
          <w:rFonts w:hint="eastAsia" w:ascii="ˎ̥" w:hAnsi="ˎ̥" w:cs="ˎ̥"/>
          <w:bCs/>
          <w:color w:val="000000"/>
          <w:szCs w:val="21"/>
        </w:rPr>
        <w:footnoteReference w:id="58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328" w:name="__RefHeading___Toc414518334"/>
      <w:bookmarkEnd w:id="328"/>
      <w:r>
        <w:rPr>
          <w:rFonts w:hint="eastAsia"/>
        </w:rPr>
        <w:br w:type="page"/>
      </w:r>
    </w:p>
    <w:p>
      <w:pPr>
        <w:pStyle w:val="3"/>
        <w:bidi w:val="0"/>
        <w:jc w:val="center"/>
      </w:pPr>
      <w:bookmarkStart w:id="329" w:name="_Toc364518167"/>
      <w:bookmarkStart w:id="330" w:name="_Toc869899817"/>
      <w:r>
        <w:rPr>
          <w:rFonts w:hint="eastAsia"/>
        </w:rPr>
        <w:t xml:space="preserve">雪杯圆 </w:t>
      </w:r>
      <w:r>
        <w:rPr>
          <w:rFonts w:hint="eastAsia"/>
          <w:sz w:val="24"/>
          <w:szCs w:val="24"/>
        </w:rPr>
        <w:t>之</w:t>
      </w:r>
      <w:r>
        <w:rPr>
          <w:rFonts w:hint="eastAsia"/>
        </w:rPr>
        <w:t xml:space="preserve"> 莫怀古</w:t>
      </w:r>
      <w:bookmarkEnd w:id="329"/>
      <w:bookmarkEnd w:id="3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8"/>
          <w:rFonts w:hint="eastAsia" w:ascii="ˎ̥" w:hAnsi="ˎ̥" w:cs="ˎ̥"/>
          <w:bCs/>
          <w:color w:val="000000"/>
          <w:szCs w:val="21"/>
        </w:rPr>
        <w:footnoteReference w:id="58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331" w:name="__RefHeading___Toc414518335"/>
      <w:bookmarkStart w:id="332" w:name="_Toc640729869"/>
      <w:bookmarkStart w:id="333" w:name="_Toc265782683"/>
      <w:r>
        <w:rPr>
          <w:rStyle w:val="131"/>
          <w:rFonts w:hint="eastAsia"/>
        </w:rPr>
        <w:t>打严嵩</w:t>
      </w:r>
      <w:bookmarkEnd w:id="331"/>
      <w:bookmarkEnd w:id="332"/>
      <w:bookmarkEnd w:id="333"/>
      <w:r>
        <w:rPr>
          <w:rStyle w:val="68"/>
          <w:rFonts w:hint="default" w:ascii="Times New Roman" w:hAnsi="Times New Roman" w:eastAsia="Calibri" w:cs="Times New Roman"/>
          <w:sz w:val="32"/>
          <w:szCs w:val="32"/>
        </w:rPr>
        <w:footnoteReference w:id="58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hint="eastAsia" w:ascii="宋体" w:hAnsi="宋体" w:cs="宋体"/>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小锣打上</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ascii="楷体" w:hAnsi="楷体" w:eastAsia="楷体" w:cs="Verdana"/>
          <w:bCs/>
          <w:color w:val="000000"/>
          <w:szCs w:val="21"/>
        </w:rPr>
        <w:t>引子</w:t>
      </w:r>
      <w:r>
        <w:rPr>
          <w:rStyle w:val="101"/>
          <w:rFonts w:hint="eastAsia" w:ascii="宋体" w:hAnsi="宋体" w:cs="宋体"/>
          <w:bCs/>
          <w:color w:val="000000"/>
          <w:szCs w:val="21"/>
        </w:rPr>
        <w:t>]</w:t>
      </w:r>
      <w:r>
        <w:rPr>
          <w:rStyle w:val="101"/>
          <w:rFonts w:ascii="宋体" w:hAnsi="宋体" w:cs="Verdana"/>
          <w:bCs/>
          <w:color w:val="000000"/>
          <w:szCs w:val="21"/>
        </w:rPr>
        <w:t>奸贼不参反成仇，不觉白了少年头。</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：奸佞当道，何日里，才把贼平。</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空怀忠义胆，枉自伴君前。为参奸佞贼，</w:t>
      </w:r>
      <w:r>
        <w:rPr>
          <w:rStyle w:val="101"/>
          <w:rFonts w:hint="eastAsia" w:ascii="宋体" w:hAnsi="宋体" w:cs="Verdana"/>
          <w:bCs/>
          <w:color w:val="000000"/>
          <w:szCs w:val="21"/>
        </w:rPr>
        <w:t>只</w:t>
      </w:r>
      <w:r>
        <w:rPr>
          <w:rStyle w:val="101"/>
          <w:rFonts w:ascii="宋体" w:hAnsi="宋体" w:cs="Verdana"/>
          <w:bCs/>
          <w:color w:val="000000"/>
          <w:szCs w:val="21"/>
        </w:rPr>
        <w:t>落口怨天。</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下官邹应龙。嘉靖驾前为臣，官居外帘巡</w:t>
      </w:r>
      <w:r>
        <w:rPr>
          <w:rStyle w:val="101"/>
          <w:rFonts w:hint="eastAsia" w:ascii="宋体" w:hAnsi="宋体" w:cs="Verdana"/>
          <w:bCs/>
          <w:color w:val="000000"/>
          <w:szCs w:val="21"/>
        </w:rPr>
        <w:t>城</w:t>
      </w:r>
      <w:r>
        <w:rPr>
          <w:rStyle w:val="101"/>
          <w:rFonts w:ascii="宋体" w:hAnsi="宋体" w:cs="Verdana"/>
          <w:bCs/>
          <w:color w:val="000000"/>
          <w:szCs w:val="21"/>
        </w:rPr>
        <w:t>御史之职。只因严嵩老贼，在朝专横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：专权</w:t>
      </w:r>
      <w:r>
        <w:rPr>
          <w:rStyle w:val="101"/>
          <w:rFonts w:hint="eastAsia" w:ascii="宋体" w:hAnsi="宋体" w:cs="宋体"/>
          <w:bCs/>
          <w:color w:val="000000"/>
          <w:szCs w:val="21"/>
        </w:rPr>
        <w:t>)</w:t>
      </w:r>
      <w:r>
        <w:rPr>
          <w:rStyle w:val="101"/>
          <w:rFonts w:ascii="宋体" w:hAnsi="宋体" w:cs="Verdana"/>
          <w:bCs/>
          <w:color w:val="000000"/>
          <w:szCs w:val="21"/>
        </w:rPr>
        <w:t>，苦害贤臣</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：忠良</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Verdana"/>
          <w:bCs/>
          <w:color w:val="000000"/>
          <w:szCs w:val="21"/>
        </w:rPr>
        <w:t>是</w:t>
      </w:r>
      <w:r>
        <w:rPr>
          <w:rStyle w:val="101"/>
          <w:rFonts w:ascii="宋体" w:hAnsi="宋体" w:cs="Verdana"/>
          <w:bCs/>
          <w:color w:val="000000"/>
          <w:szCs w:val="21"/>
        </w:rPr>
        <w:t>我等同年三十六人，在双塔寺中</w:t>
      </w:r>
      <w:r>
        <w:rPr>
          <w:rStyle w:val="101"/>
          <w:rFonts w:hint="eastAsia" w:ascii="宋体" w:hAnsi="宋体" w:cs="Verdana"/>
          <w:bCs/>
          <w:color w:val="000000"/>
          <w:szCs w:val="21"/>
        </w:rPr>
        <w:t>定</w:t>
      </w:r>
      <w:r>
        <w:rPr>
          <w:rStyle w:val="101"/>
          <w:rFonts w:ascii="宋体" w:hAnsi="宋体" w:cs="Verdana"/>
          <w:bCs/>
          <w:color w:val="000000"/>
          <w:szCs w:val="21"/>
        </w:rPr>
        <w:t>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：盟</w:t>
      </w:r>
      <w:r>
        <w:rPr>
          <w:rStyle w:val="101"/>
          <w:rFonts w:ascii="宋体" w:hAnsi="宋体" w:cs="Verdana"/>
          <w:bCs/>
          <w:color w:val="000000"/>
          <w:szCs w:val="21"/>
        </w:rPr>
        <w:t>下</w:t>
      </w:r>
      <w:r>
        <w:rPr>
          <w:rStyle w:val="101"/>
          <w:rFonts w:hint="eastAsia" w:ascii="宋体" w:hAnsi="宋体" w:cs="Verdana"/>
          <w:bCs/>
          <w:color w:val="000000"/>
          <w:szCs w:val="21"/>
        </w:rPr>
        <w:t>；许下</w:t>
      </w:r>
      <w:r>
        <w:rPr>
          <w:rStyle w:val="101"/>
          <w:rFonts w:hint="eastAsia" w:ascii="宋体" w:hAnsi="宋体" w:cs="宋体"/>
          <w:bCs/>
          <w:color w:val="000000"/>
          <w:szCs w:val="21"/>
        </w:rPr>
        <w:t>)</w:t>
      </w:r>
      <w:r>
        <w:rPr>
          <w:rStyle w:val="101"/>
          <w:rFonts w:ascii="宋体" w:hAnsi="宋体" w:cs="Verdana"/>
          <w:bCs/>
          <w:color w:val="000000"/>
          <w:szCs w:val="21"/>
        </w:rPr>
        <w:t>心愿，以我为首，定要参倒老贼</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：以我为首，参奏老贼</w:t>
      </w:r>
      <w:r>
        <w:rPr>
          <w:rStyle w:val="101"/>
          <w:rFonts w:hint="eastAsia" w:ascii="宋体" w:hAnsi="宋体" w:cs="宋体"/>
          <w:bCs/>
          <w:color w:val="000000"/>
          <w:szCs w:val="21"/>
        </w:rPr>
        <w:t>)</w:t>
      </w:r>
      <w:r>
        <w:rPr>
          <w:rStyle w:val="101"/>
          <w:rFonts w:ascii="宋体" w:hAnsi="宋体" w:cs="Verdana"/>
          <w:bCs/>
          <w:color w:val="000000"/>
          <w:szCs w:val="21"/>
        </w:rPr>
        <w:t>。是我与开山王府常小国公定下一计，救下邱、马</w:t>
      </w:r>
      <w:r>
        <w:rPr>
          <w:rStyle w:val="101"/>
          <w:rFonts w:hint="eastAsia" w:ascii="宋体" w:hAnsi="宋体" w:cs="Verdana"/>
          <w:bCs/>
          <w:color w:val="000000"/>
          <w:szCs w:val="21"/>
        </w:rPr>
        <w:t>二将</w:t>
      </w:r>
      <w:r>
        <w:rPr>
          <w:rStyle w:val="68"/>
          <w:rFonts w:ascii="宋体" w:hAnsi="宋体" w:cs="Verdana"/>
          <w:bCs/>
          <w:color w:val="000000"/>
          <w:szCs w:val="21"/>
        </w:rPr>
        <w:footnoteReference w:id="585"/>
      </w:r>
      <w:r>
        <w:rPr>
          <w:rStyle w:val="101"/>
          <w:rFonts w:ascii="宋体" w:hAnsi="宋体" w:cs="Verdana"/>
          <w:bCs/>
          <w:color w:val="000000"/>
          <w:szCs w:val="21"/>
        </w:rPr>
        <w:t>，去至严府，假献殷勤，暗中察勘老贼过错。今当三六九日，老贼议事之期，我不免去至相府，见机而行。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我不免去至严府，假献殷勤，暗中察勘</w:t>
      </w:r>
      <w:r>
        <w:rPr>
          <w:rStyle w:val="101"/>
          <w:rFonts w:hint="eastAsia"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下官邹应龙。嘉靖驾前为臣，官居外帘巡丞御史。只因严嵩老贼，在朝专横，苦害贤臣，我等同年三十六人，在双塔寺中</w:t>
      </w:r>
      <w:r>
        <w:rPr>
          <w:rStyle w:val="101"/>
          <w:rFonts w:hint="eastAsia" w:ascii="宋体" w:hAnsi="宋体" w:cs="Verdana"/>
          <w:bCs/>
          <w:color w:val="000000"/>
          <w:szCs w:val="21"/>
        </w:rPr>
        <w:t>盟下誓</w:t>
      </w:r>
      <w:r>
        <w:rPr>
          <w:rStyle w:val="101"/>
          <w:rFonts w:ascii="宋体" w:hAnsi="宋体" w:cs="Verdana"/>
          <w:bCs/>
          <w:color w:val="000000"/>
          <w:szCs w:val="21"/>
        </w:rPr>
        <w:t>愿，定要参</w:t>
      </w:r>
      <w:r>
        <w:rPr>
          <w:rStyle w:val="101"/>
          <w:rFonts w:hint="eastAsia" w:ascii="宋体" w:hAnsi="宋体" w:cs="Verdana"/>
          <w:bCs/>
          <w:color w:val="000000"/>
          <w:szCs w:val="21"/>
        </w:rPr>
        <w:t>奏</w:t>
      </w:r>
      <w:r>
        <w:rPr>
          <w:rStyle w:val="101"/>
          <w:rFonts w:ascii="宋体" w:hAnsi="宋体" w:cs="Verdana"/>
          <w:bCs/>
          <w:color w:val="000000"/>
          <w:szCs w:val="21"/>
        </w:rPr>
        <w:t>老贼。以我</w:t>
      </w:r>
      <w:r>
        <w:rPr>
          <w:rStyle w:val="101"/>
          <w:rFonts w:hint="eastAsia" w:ascii="宋体" w:hAnsi="宋体" w:cs="Verdana"/>
          <w:bCs/>
          <w:color w:val="000000"/>
          <w:szCs w:val="21"/>
        </w:rPr>
        <w:t>举</w:t>
      </w:r>
      <w:r>
        <w:rPr>
          <w:rStyle w:val="101"/>
          <w:rFonts w:ascii="宋体" w:hAnsi="宋体" w:cs="Verdana"/>
          <w:bCs/>
          <w:color w:val="000000"/>
          <w:szCs w:val="21"/>
        </w:rPr>
        <w:t>首，</w:t>
      </w:r>
      <w:r>
        <w:rPr>
          <w:rStyle w:val="101"/>
          <w:rFonts w:hint="eastAsia" w:ascii="宋体" w:hAnsi="宋体" w:cs="Verdana"/>
          <w:bCs/>
          <w:color w:val="000000"/>
          <w:szCs w:val="21"/>
        </w:rPr>
        <w:t>为国除害，日前闻知，老贼要害</w:t>
      </w:r>
      <w:r>
        <w:rPr>
          <w:rStyle w:val="101"/>
          <w:rFonts w:ascii="宋体" w:hAnsi="宋体" w:cs="Verdana"/>
          <w:bCs/>
          <w:color w:val="000000"/>
          <w:szCs w:val="21"/>
        </w:rPr>
        <w:t>邱、马</w:t>
      </w:r>
      <w:r>
        <w:rPr>
          <w:rStyle w:val="101"/>
          <w:rFonts w:hint="eastAsia" w:ascii="宋体" w:hAnsi="宋体" w:cs="Verdana"/>
          <w:bCs/>
          <w:color w:val="000000"/>
          <w:szCs w:val="21"/>
        </w:rPr>
        <w:t>两将，</w:t>
      </w:r>
      <w:r>
        <w:rPr>
          <w:rStyle w:val="101"/>
          <w:rFonts w:ascii="宋体" w:hAnsi="宋体" w:cs="Verdana"/>
          <w:bCs/>
          <w:color w:val="000000"/>
          <w:szCs w:val="21"/>
        </w:rPr>
        <w:t>是我与开山王府常小国公定下一计，</w:t>
      </w:r>
      <w:r>
        <w:rPr>
          <w:rStyle w:val="101"/>
          <w:rFonts w:hint="eastAsia" w:ascii="宋体" w:hAnsi="宋体" w:cs="Verdana"/>
          <w:bCs/>
          <w:color w:val="000000"/>
          <w:szCs w:val="21"/>
        </w:rPr>
        <w:t>将他二人</w:t>
      </w:r>
      <w:r>
        <w:rPr>
          <w:rStyle w:val="101"/>
          <w:rFonts w:ascii="宋体" w:hAnsi="宋体" w:cs="Verdana"/>
          <w:bCs/>
          <w:color w:val="000000"/>
          <w:szCs w:val="21"/>
        </w:rPr>
        <w:t>救下</w:t>
      </w:r>
      <w:r>
        <w:rPr>
          <w:rStyle w:val="101"/>
          <w:rFonts w:hint="eastAsia" w:ascii="宋体" w:hAnsi="宋体" w:cs="Verdana"/>
          <w:bCs/>
          <w:color w:val="000000"/>
          <w:szCs w:val="21"/>
        </w:rPr>
        <w:t>。今</w:t>
      </w:r>
      <w:r>
        <w:rPr>
          <w:rStyle w:val="101"/>
          <w:rFonts w:ascii="宋体" w:hAnsi="宋体" w:cs="Verdana"/>
          <w:bCs/>
          <w:color w:val="000000"/>
          <w:szCs w:val="21"/>
        </w:rPr>
        <w:t>去至严府，假献殷勤，暗中察勘老贼</w:t>
      </w:r>
      <w:r>
        <w:rPr>
          <w:rStyle w:val="101"/>
          <w:rFonts w:hint="eastAsia" w:ascii="宋体" w:hAnsi="宋体" w:cs="Verdana"/>
          <w:bCs/>
          <w:color w:val="000000"/>
          <w:szCs w:val="21"/>
        </w:rPr>
        <w:t>动静</w:t>
      </w:r>
      <w:r>
        <w:rPr>
          <w:rStyle w:val="101"/>
          <w:rFonts w:ascii="宋体" w:hAnsi="宋体" w:cs="Verdana"/>
          <w:bCs/>
          <w:color w:val="000000"/>
          <w:szCs w:val="21"/>
        </w:rPr>
        <w:t>。今当三六九日，老贼议事之期，我不免</w:t>
      </w:r>
      <w:r>
        <w:rPr>
          <w:rStyle w:val="101"/>
          <w:rFonts w:hint="eastAsia" w:ascii="宋体" w:hAnsi="宋体" w:cs="Verdana"/>
          <w:bCs/>
          <w:color w:val="000000"/>
          <w:szCs w:val="21"/>
        </w:rPr>
        <w:t>前</w:t>
      </w:r>
      <w:r>
        <w:rPr>
          <w:rStyle w:val="101"/>
          <w:rFonts w:ascii="宋体" w:hAnsi="宋体" w:cs="Verdana"/>
          <w:bCs/>
          <w:color w:val="000000"/>
          <w:szCs w:val="21"/>
        </w:rPr>
        <w:t>去见机行</w:t>
      </w:r>
      <w:r>
        <w:rPr>
          <w:rStyle w:val="101"/>
          <w:rFonts w:hint="eastAsia" w:ascii="宋体" w:hAnsi="宋体" w:cs="Verdana"/>
          <w:bCs/>
          <w:color w:val="000000"/>
          <w:szCs w:val="21"/>
        </w:rPr>
        <w:t>事</w:t>
      </w:r>
      <w:r>
        <w:rPr>
          <w:rStyle w:val="101"/>
          <w:rFonts w:ascii="宋体" w:hAnsi="宋体" w:cs="Verdana"/>
          <w:bCs/>
          <w:color w:val="000000"/>
          <w:szCs w:val="21"/>
        </w:rPr>
        <w:t>。</w:t>
      </w:r>
      <w:r>
        <w:rPr>
          <w:rStyle w:val="101"/>
          <w:rFonts w:hint="eastAsia"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正是：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胆大扳龙角，心雄拔虎牙。</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：胆壮攀龙角，心雄拔虎毛。</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：参倒贼奸佞，方为栋梁臣。</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原板</w:t>
      </w:r>
      <w:r>
        <w:rPr>
          <w:rStyle w:val="101"/>
          <w:rFonts w:ascii="宋体" w:hAnsi="宋体" w:cs="Verdana"/>
          <w:bCs/>
          <w:color w:val="000000"/>
          <w:szCs w:val="21"/>
        </w:rPr>
        <w:t>】嘉靖爷坐山河风调雨顺，信宠那严嵩贼苦害贤臣。行奸计杀夏言丧了性命，进谗言害曾铣阖家满门。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：他不该害死了杨继盛，杀夏言、害曾</w:t>
      </w:r>
      <w:r>
        <w:rPr>
          <w:rStyle w:val="101"/>
          <w:rFonts w:ascii="宋体" w:hAnsi="宋体" w:cs="Verdana"/>
          <w:bCs/>
          <w:color w:val="000000"/>
          <w:szCs w:val="21"/>
        </w:rPr>
        <w:t>铣阖家满门。</w:t>
      </w:r>
      <w:r>
        <w:rPr>
          <w:rStyle w:val="101"/>
          <w:rFonts w:hint="eastAsia" w:ascii="宋体" w:hAnsi="宋体" w:cs="宋体"/>
          <w:bCs/>
          <w:color w:val="000000"/>
          <w:szCs w:val="21"/>
        </w:rPr>
        <w:t>)</w:t>
      </w:r>
      <w:r>
        <w:rPr>
          <w:rStyle w:val="101"/>
          <w:rFonts w:ascii="宋体" w:hAnsi="宋体" w:cs="Verdana"/>
          <w:bCs/>
          <w:color w:val="000000"/>
          <w:szCs w:val="21"/>
        </w:rPr>
        <w:t>众位年兄俱议论，不灭老贼枉为人。</w:t>
      </w:r>
    </w:p>
    <w:p>
      <w:pPr>
        <w:ind w:left="840" w:hanging="840"/>
      </w:pPr>
      <w:r>
        <w:rPr>
          <w:rStyle w:val="101"/>
          <w:rFonts w:hint="eastAsia" w:ascii="宋体" w:hAnsi="宋体" w:cs="宋体"/>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小锣打下</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hint="eastAsia" w:ascii="楷体" w:hAnsi="楷体" w:eastAsia="楷体" w:cs="Verdana"/>
          <w:bCs/>
          <w:color w:val="000000"/>
          <w:szCs w:val="21"/>
        </w:rPr>
        <w:t>上</w:t>
      </w:r>
      <w:r>
        <w:rPr>
          <w:rStyle w:val="101"/>
          <w:rFonts w:hint="eastAsia" w:ascii="宋体" w:hAnsi="宋体" w:cs="Verdana"/>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小锣打上</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啊哈——</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我严侠是也，蒙太师信任，身当相府门官，小有威势。</w:t>
      </w:r>
      <w:r>
        <w:rPr>
          <w:rStyle w:val="101"/>
          <w:rFonts w:ascii="宋体" w:hAnsi="宋体" w:cs="Verdana"/>
          <w:bCs/>
          <w:color w:val="000000"/>
          <w:szCs w:val="21"/>
        </w:rPr>
        <w:t>今当三六九日，</w:t>
      </w:r>
      <w:r>
        <w:rPr>
          <w:rStyle w:val="101"/>
          <w:rFonts w:hint="eastAsia" w:ascii="宋体" w:hAnsi="宋体" w:cs="Verdana"/>
          <w:bCs/>
          <w:color w:val="000000"/>
          <w:szCs w:val="21"/>
        </w:rPr>
        <w:t>太师</w:t>
      </w:r>
      <w:r>
        <w:rPr>
          <w:rStyle w:val="101"/>
          <w:rFonts w:ascii="宋体" w:hAnsi="宋体" w:cs="Verdana"/>
          <w:bCs/>
          <w:color w:val="000000"/>
          <w:szCs w:val="21"/>
        </w:rPr>
        <w:t>议</w:t>
      </w:r>
      <w:r>
        <w:rPr>
          <w:rStyle w:val="101"/>
          <w:rFonts w:hint="eastAsia" w:ascii="宋体" w:hAnsi="宋体" w:cs="Verdana"/>
          <w:bCs/>
          <w:color w:val="000000"/>
          <w:szCs w:val="21"/>
        </w:rPr>
        <w:t>事、放官</w:t>
      </w:r>
      <w:r>
        <w:rPr>
          <w:rStyle w:val="101"/>
          <w:rFonts w:ascii="宋体" w:hAnsi="宋体" w:cs="Verdana"/>
          <w:bCs/>
          <w:color w:val="000000"/>
          <w:szCs w:val="21"/>
        </w:rPr>
        <w:t>之期，</w:t>
      </w:r>
      <w:r>
        <w:rPr>
          <w:rStyle w:val="101"/>
          <w:rFonts w:hint="eastAsia" w:ascii="宋体" w:hAnsi="宋体" w:cs="Verdana"/>
          <w:bCs/>
          <w:color w:val="000000"/>
          <w:szCs w:val="21"/>
        </w:rPr>
        <w:t>恐有帘外官员前来拜谒，</w:t>
      </w:r>
      <w:r>
        <w:rPr>
          <w:rStyle w:val="101"/>
          <w:rFonts w:ascii="宋体" w:hAnsi="宋体" w:cs="Verdana"/>
          <w:bCs/>
          <w:color w:val="000000"/>
          <w:szCs w:val="21"/>
        </w:rPr>
        <w:t>不免</w:t>
      </w:r>
      <w:r>
        <w:rPr>
          <w:rStyle w:val="101"/>
          <w:rFonts w:hint="eastAsia" w:ascii="宋体" w:hAnsi="宋体" w:cs="Verdana"/>
          <w:bCs/>
          <w:color w:val="000000"/>
          <w:szCs w:val="21"/>
        </w:rPr>
        <w:t>府门伺候便了</w:t>
      </w:r>
      <w:r>
        <w:rPr>
          <w:rStyle w:val="101"/>
          <w:rFonts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上</w:t>
      </w:r>
      <w:r>
        <w:rPr>
          <w:rStyle w:val="101"/>
          <w:rFonts w:hint="eastAsia" w:ascii="宋体" w:hAnsi="宋体" w:cs="Verdana"/>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小锣打上</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深山虎狼震，要做打猎人。</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来此</w:t>
      </w:r>
      <w:r>
        <w:rPr>
          <w:rStyle w:val="101"/>
          <w:rFonts w:hint="eastAsia" w:ascii="宋体" w:hAnsi="宋体" w:cs="宋体"/>
          <w:bCs/>
          <w:color w:val="000000"/>
          <w:szCs w:val="21"/>
        </w:rPr>
        <w:t>(</w:t>
      </w:r>
      <w:r>
        <w:rPr>
          <w:rStyle w:val="101"/>
          <w:rFonts w:hint="eastAsia" w:ascii="宋体" w:hAnsi="宋体" w:cs="Verdana"/>
          <w:bCs/>
          <w:color w:val="000000"/>
          <w:szCs w:val="21"/>
        </w:rPr>
        <w:t>已是</w:t>
      </w:r>
      <w:r>
        <w:rPr>
          <w:rStyle w:val="101"/>
          <w:rFonts w:hint="eastAsia" w:ascii="宋体" w:hAnsi="宋体" w:cs="宋体"/>
          <w:bCs/>
          <w:color w:val="000000"/>
          <w:szCs w:val="21"/>
        </w:rPr>
        <w:t>)</w:t>
      </w:r>
      <w:r>
        <w:rPr>
          <w:rStyle w:val="101"/>
          <w:rFonts w:ascii="宋体" w:hAnsi="宋体" w:cs="Verdana"/>
          <w:bCs/>
          <w:color w:val="000000"/>
          <w:szCs w:val="21"/>
        </w:rPr>
        <w:t>严府</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：相府</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看</w:t>
      </w:r>
      <w:r>
        <w:rPr>
          <w:rStyle w:val="101"/>
          <w:rFonts w:hint="eastAsia" w:ascii="宋体" w:hAnsi="宋体" w:cs="宋体"/>
          <w:bCs/>
          <w:color w:val="000000"/>
          <w:szCs w:val="21"/>
        </w:rPr>
        <w:t>)</w:t>
      </w:r>
      <w:r>
        <w:rPr>
          <w:rStyle w:val="101"/>
          <w:rFonts w:ascii="宋体" w:hAnsi="宋体" w:cs="Verdana"/>
          <w:bCs/>
          <w:color w:val="000000"/>
          <w:szCs w:val="21"/>
        </w:rPr>
        <w:t>那旁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：厢</w:t>
      </w:r>
      <w:r>
        <w:rPr>
          <w:rStyle w:val="101"/>
          <w:rFonts w:hint="eastAsia" w:ascii="宋体" w:hAnsi="宋体" w:cs="宋体"/>
          <w:bCs/>
          <w:color w:val="000000"/>
          <w:szCs w:val="21"/>
        </w:rPr>
        <w:t>)</w:t>
      </w:r>
      <w:r>
        <w:rPr>
          <w:rStyle w:val="101"/>
          <w:rFonts w:ascii="宋体" w:hAnsi="宋体" w:cs="Verdana"/>
          <w:bCs/>
          <w:color w:val="000000"/>
          <w:szCs w:val="21"/>
        </w:rPr>
        <w:t>打坐严侠，待我向前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：近前</w:t>
      </w:r>
      <w:r>
        <w:rPr>
          <w:rStyle w:val="101"/>
          <w:rFonts w:hint="eastAsia" w:ascii="宋体" w:hAnsi="宋体" w:cs="宋体"/>
          <w:bCs/>
          <w:color w:val="000000"/>
          <w:szCs w:val="21"/>
        </w:rPr>
        <w:t>)</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w:t>
      </w:r>
      <w:r>
        <w:rPr>
          <w:rStyle w:val="68"/>
          <w:rFonts w:ascii="宋体" w:hAnsi="宋体" w:cs="Verdana"/>
          <w:bCs/>
          <w:color w:val="000000"/>
          <w:szCs w:val="21"/>
        </w:rPr>
        <w:footnoteReference w:id="586"/>
      </w:r>
      <w:r>
        <w:rPr>
          <w:rStyle w:val="101"/>
          <w:rFonts w:ascii="宋体" w:hAnsi="宋体" w:cs="Verdana"/>
          <w:bCs/>
          <w:color w:val="000000"/>
          <w:szCs w:val="21"/>
        </w:rPr>
        <w:t>请来搭话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：啊，</w:t>
      </w:r>
      <w:r>
        <w:rPr>
          <w:rStyle w:val="101"/>
          <w:rFonts w:ascii="宋体" w:hAnsi="宋体" w:cs="Verdana"/>
          <w:bCs/>
          <w:color w:val="000000"/>
          <w:szCs w:val="21"/>
        </w:rPr>
        <w:t>尊官请</w:t>
      </w:r>
      <w:r>
        <w:rPr>
          <w:rStyle w:val="101"/>
          <w:rFonts w:hint="eastAsia" w:ascii="宋体" w:hAnsi="宋体" w:cs="Verdana"/>
          <w:bCs/>
          <w:color w:val="000000"/>
          <w:szCs w:val="21"/>
        </w:rPr>
        <w:t>过来</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下官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：弟</w:t>
      </w:r>
      <w:r>
        <w:rPr>
          <w:rStyle w:val="101"/>
          <w:rFonts w:hint="eastAsia" w:ascii="宋体" w:hAnsi="宋体" w:cs="宋体"/>
          <w:bCs/>
          <w:color w:val="000000"/>
          <w:szCs w:val="21"/>
        </w:rPr>
        <w:t>)</w:t>
      </w:r>
      <w:r>
        <w:rPr>
          <w:rStyle w:val="101"/>
          <w:rFonts w:ascii="宋体" w:hAnsi="宋体" w:cs="Verdana"/>
          <w:bCs/>
          <w:color w:val="000000"/>
          <w:szCs w:val="21"/>
        </w:rPr>
        <w:t>这厢有礼——</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施礼为何，请问尊姓</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：呃，诶，呃……您是哪一位</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怎么</w:t>
      </w:r>
      <w:r>
        <w:rPr>
          <w:rStyle w:val="101"/>
          <w:rFonts w:hint="eastAsia" w:ascii="宋体" w:hAnsi="宋体" w:cs="宋体"/>
          <w:bCs/>
          <w:color w:val="000000"/>
          <w:szCs w:val="21"/>
        </w:rPr>
        <w:t>(</w:t>
      </w:r>
      <w:r>
        <w:rPr>
          <w:rStyle w:val="101"/>
          <w:rFonts w:hint="eastAsia" w:ascii="宋体" w:hAnsi="宋体" w:cs="Verdana"/>
          <w:bCs/>
          <w:color w:val="000000"/>
          <w:szCs w:val="21"/>
        </w:rPr>
        <w:t>你</w:t>
      </w:r>
      <w:r>
        <w:rPr>
          <w:rStyle w:val="101"/>
          <w:rFonts w:hint="eastAsia" w:ascii="宋体" w:hAnsi="宋体" w:cs="宋体"/>
          <w:bCs/>
          <w:color w:val="000000"/>
          <w:szCs w:val="21"/>
        </w:rPr>
        <w:t>)</w:t>
      </w:r>
      <w:r>
        <w:rPr>
          <w:rStyle w:val="101"/>
          <w:rFonts w:ascii="宋体" w:hAnsi="宋体" w:cs="Verdana"/>
          <w:bCs/>
          <w:color w:val="000000"/>
          <w:szCs w:val="21"/>
        </w:rPr>
        <w:t>连下官你都不认识了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呃，瞧您面熟，不敢下笊篱。</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惊介</w:t>
      </w:r>
      <w:r>
        <w:rPr>
          <w:rStyle w:val="101"/>
          <w:rFonts w:hint="eastAsia" w:ascii="宋体" w:hAnsi="宋体" w:cs="宋体"/>
          <w:bCs/>
          <w:color w:val="000000"/>
          <w:szCs w:val="21"/>
        </w:rPr>
        <w:t>)</w:t>
      </w:r>
      <w:r>
        <w:rPr>
          <w:rStyle w:val="101"/>
          <w:rFonts w:hint="eastAsia" w:ascii="宋体" w:hAnsi="宋体" w:cs="Verdana"/>
          <w:bCs/>
          <w:color w:val="000000"/>
          <w:szCs w:val="21"/>
        </w:rPr>
        <w:t>眼熟称呼不上来。</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外帘御史邹应龙就是我哇。</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哦，就是外帘御史邹应龙哇。</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w:t>
      </w:r>
      <w:r>
        <w:rPr>
          <w:rStyle w:val="101"/>
          <w:rFonts w:ascii="宋体" w:hAnsi="宋体" w:cs="Verdana"/>
          <w:bCs/>
          <w:color w:val="000000"/>
          <w:szCs w:val="21"/>
        </w:rPr>
        <w:t>就是外帘御史邹应龙</w:t>
      </w:r>
      <w:r>
        <w:rPr>
          <w:rStyle w:val="101"/>
          <w:rFonts w:hint="eastAsia" w:ascii="宋体" w:hAnsi="宋体" w:cs="Verdana"/>
          <w:bCs/>
          <w:color w:val="000000"/>
          <w:szCs w:val="21"/>
        </w:rPr>
        <w:t>。</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：正是。弟这厢有礼。</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到此何事</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：呃，施</w:t>
      </w:r>
      <w:r>
        <w:rPr>
          <w:rStyle w:val="101"/>
          <w:rFonts w:hint="eastAsia" w:ascii="宋体" w:hAnsi="宋体" w:cs="宋体"/>
          <w:bCs/>
          <w:color w:val="000000"/>
          <w:szCs w:val="21"/>
        </w:rPr>
        <w:t>(/</w:t>
      </w:r>
      <w:r>
        <w:rPr>
          <w:rStyle w:val="101"/>
          <w:rFonts w:hint="eastAsia" w:ascii="宋体" w:hAnsi="宋体" w:cs="Verdana"/>
          <w:bCs/>
          <w:color w:val="FF0000"/>
          <w:szCs w:val="21"/>
        </w:rPr>
        <w:t>此</w:t>
      </w:r>
      <w:r>
        <w:rPr>
          <w:rStyle w:val="101"/>
          <w:rFonts w:hint="eastAsia" w:ascii="宋体" w:hAnsi="宋体" w:cs="宋体"/>
          <w:bCs/>
          <w:color w:val="000000"/>
          <w:szCs w:val="21"/>
        </w:rPr>
        <w:t>)</w:t>
      </w:r>
      <w:r>
        <w:rPr>
          <w:rStyle w:val="101"/>
          <w:rFonts w:hint="eastAsia" w:ascii="宋体" w:hAnsi="宋体" w:cs="Verdana"/>
          <w:bCs/>
          <w:color w:val="000000"/>
          <w:szCs w:val="21"/>
        </w:rPr>
        <w:t>礼为何</w:t>
      </w:r>
      <w:r>
        <w:rPr>
          <w:rStyle w:val="101"/>
          <w:rFonts w:hint="eastAsia" w:ascii="宋体" w:hAnsi="宋体" w:cs="宋体"/>
          <w:bCs/>
          <w:color w:val="000000"/>
          <w:szCs w:val="21"/>
        </w:rPr>
        <w:t>?</w:t>
      </w:r>
      <w:r>
        <w:rPr>
          <w:rStyle w:val="101"/>
          <w:rFonts w:ascii="宋体" w:hAnsi="宋体" w:cs="宋体"/>
          <w:bCs/>
          <w:color w:val="000000"/>
          <w:szCs w:val="21"/>
        </w:rPr>
        <w:t>)</w:t>
      </w:r>
    </w:p>
    <w:p>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请问亲翁，</w:t>
      </w:r>
      <w:r>
        <w:rPr>
          <w:rStyle w:val="101"/>
          <w:rFonts w:ascii="宋体" w:hAnsi="宋体" w:cs="Verdana"/>
          <w:bCs/>
          <w:color w:val="000000"/>
          <w:szCs w:val="21"/>
        </w:rPr>
        <w:t>太师</w:t>
      </w:r>
      <w:r>
        <w:rPr>
          <w:rStyle w:val="101"/>
          <w:rFonts w:hint="eastAsia" w:ascii="宋体" w:hAnsi="宋体" w:cs="Verdana"/>
          <w:bCs/>
          <w:color w:val="000000"/>
          <w:szCs w:val="21"/>
        </w:rPr>
        <w:t>可曾升堂议事</w:t>
      </w:r>
      <w:r>
        <w:rPr>
          <w:rStyle w:val="101"/>
          <w:rFonts w:hint="eastAsia" w:ascii="宋体" w:hAnsi="宋体" w:cs="宋体"/>
          <w:bCs/>
          <w:color w:val="000000"/>
          <w:szCs w:val="21"/>
        </w:rPr>
        <w:t>?)</w:t>
      </w:r>
    </w:p>
    <w:p>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已经升堂。</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求见太师。</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：小官求见</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为了何事</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有</w:t>
      </w:r>
      <w:r>
        <w:rPr>
          <w:rStyle w:val="101"/>
          <w:rFonts w:ascii="宋体" w:hAnsi="宋体" w:cs="Verdana"/>
          <w:bCs/>
          <w:color w:val="000000"/>
          <w:szCs w:val="21"/>
        </w:rPr>
        <w:t>好心献上。</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太师已经升堂。</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烦劳通禀。</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拿来。</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什么，哦</w:t>
      </w:r>
      <w:r>
        <w:rPr>
          <w:rStyle w:val="101"/>
          <w:rFonts w:hint="eastAsia" w:ascii="宋体" w:hAnsi="宋体" w:cs="Verdana"/>
          <w:bCs/>
          <w:color w:val="000000"/>
          <w:szCs w:val="21"/>
        </w:rPr>
        <w:t>哦哦</w:t>
      </w:r>
      <w:r>
        <w:rPr>
          <w:rStyle w:val="101"/>
          <w:rFonts w:ascii="宋体" w:hAnsi="宋体" w:cs="Verdana"/>
          <w:bCs/>
          <w:color w:val="000000"/>
          <w:szCs w:val="21"/>
        </w:rPr>
        <w:t>，想是手本。尊官</w:t>
      </w:r>
      <w:r>
        <w:rPr>
          <w:rStyle w:val="101"/>
          <w:rFonts w:hint="eastAsia" w:ascii="宋体" w:hAnsi="宋体" w:cs="宋体"/>
          <w:bCs/>
          <w:color w:val="000000"/>
          <w:szCs w:val="21"/>
        </w:rPr>
        <w:t>(</w:t>
      </w:r>
      <w:r>
        <w:rPr>
          <w:rStyle w:val="101"/>
          <w:rFonts w:hint="eastAsia" w:ascii="宋体" w:hAnsi="宋体" w:cs="Verdana"/>
          <w:bCs/>
          <w:color w:val="000000"/>
          <w:szCs w:val="21"/>
        </w:rPr>
        <w:t>请看</w:t>
      </w:r>
      <w:r>
        <w:rPr>
          <w:rStyle w:val="101"/>
          <w:rFonts w:hint="eastAsia" w:ascii="宋体" w:hAnsi="宋体" w:cs="宋体"/>
          <w:bCs/>
          <w:color w:val="000000"/>
          <w:szCs w:val="21"/>
        </w:rPr>
        <w:t>)</w:t>
      </w:r>
      <w:r>
        <w:rPr>
          <w:rStyle w:val="101"/>
          <w:rFonts w:ascii="宋体" w:hAnsi="宋体" w:cs="Verdana"/>
          <w:bCs/>
          <w:color w:val="000000"/>
          <w:szCs w:val="21"/>
        </w:rPr>
        <w:t>，小官</w:t>
      </w:r>
      <w:r>
        <w:rPr>
          <w:rStyle w:val="68"/>
          <w:rFonts w:ascii="宋体" w:hAnsi="宋体" w:cs="Verdana"/>
          <w:bCs/>
          <w:color w:val="000000"/>
          <w:szCs w:val="21"/>
        </w:rPr>
        <w:footnoteReference w:id="587"/>
      </w:r>
      <w:r>
        <w:rPr>
          <w:rStyle w:val="101"/>
          <w:rFonts w:ascii="宋体" w:hAnsi="宋体" w:cs="Verdana"/>
          <w:bCs/>
          <w:color w:val="000000"/>
          <w:szCs w:val="21"/>
        </w:rPr>
        <w:t>有失打点了。</w:t>
      </w:r>
      <w:r>
        <w:rPr>
          <w:rStyle w:val="101"/>
          <w:rFonts w:hint="eastAsia" w:ascii="宋体" w:hAnsi="宋体" w:cs="宋体"/>
          <w:bCs/>
          <w:color w:val="000000"/>
          <w:szCs w:val="21"/>
        </w:rPr>
        <w:t>(</w:t>
      </w:r>
      <w:r>
        <w:rPr>
          <w:rStyle w:val="101"/>
          <w:rFonts w:ascii="宋体" w:hAnsi="宋体" w:cs="Verdana"/>
          <w:bCs/>
          <w:color w:val="000000"/>
          <w:szCs w:val="21"/>
        </w:rPr>
        <w:t>烦劳通禀。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哎，我说邹老爷，八成啊，您没来过这儿罢</w:t>
      </w:r>
      <w:r>
        <w:rPr>
          <w:rStyle w:val="101"/>
          <w:rFonts w:ascii="宋体" w:hAnsi="宋体" w:cs="宋体"/>
          <w:bCs/>
          <w:color w:val="000000"/>
          <w:szCs w:val="21"/>
        </w:rPr>
        <w:t xml:space="preserve">? </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w:t>
      </w:r>
      <w:r>
        <w:rPr>
          <w:rStyle w:val="101"/>
          <w:rFonts w:ascii="宋体" w:hAnsi="宋体" w:cs="Verdana"/>
          <w:bCs/>
          <w:color w:val="000000"/>
          <w:szCs w:val="21"/>
        </w:rPr>
        <w:t>，邹老爷</w:t>
      </w:r>
      <w:r>
        <w:rPr>
          <w:rStyle w:val="101"/>
          <w:rFonts w:hint="eastAsia" w:ascii="宋体" w:hAnsi="宋体" w:cs="Verdana"/>
          <w:bCs/>
          <w:color w:val="000000"/>
          <w:szCs w:val="21"/>
        </w:rPr>
        <w:t>我记得</w:t>
      </w:r>
      <w:r>
        <w:rPr>
          <w:rStyle w:val="101"/>
          <w:rFonts w:ascii="宋体" w:hAnsi="宋体" w:cs="Verdana"/>
          <w:bCs/>
          <w:color w:val="000000"/>
          <w:szCs w:val="21"/>
        </w:rPr>
        <w:t>您</w:t>
      </w:r>
      <w:r>
        <w:rPr>
          <w:rStyle w:val="101"/>
          <w:rFonts w:hint="eastAsia" w:ascii="宋体" w:hAnsi="宋体" w:cs="Verdana"/>
          <w:bCs/>
          <w:color w:val="000000"/>
          <w:szCs w:val="21"/>
        </w:rPr>
        <w:t>是</w:t>
      </w:r>
      <w:r>
        <w:rPr>
          <w:rStyle w:val="101"/>
          <w:rFonts w:ascii="宋体" w:hAnsi="宋体" w:cs="Verdana"/>
          <w:bCs/>
          <w:color w:val="000000"/>
          <w:szCs w:val="21"/>
        </w:rPr>
        <w:t>来过</w:t>
      </w:r>
      <w:r>
        <w:rPr>
          <w:rStyle w:val="101"/>
          <w:rFonts w:hint="eastAsia" w:ascii="宋体" w:hAnsi="宋体" w:cs="Verdana"/>
          <w:bCs/>
          <w:color w:val="000000"/>
          <w:szCs w:val="21"/>
        </w:rPr>
        <w:t>呀</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不错，是初次。</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：乃是初次。</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这就难怪喽，你要见我家太师爷，可知这严府门口儿的规矩</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：哎呀，这——那可就——难怪了，求见太师，可有个规矩。</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怎么，还有规矩</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：府上啊……府上——还有规矩</w:t>
      </w:r>
      <w:r>
        <w:rPr>
          <w:rStyle w:val="101"/>
          <w:rFonts w:hint="eastAsia" w:ascii="宋体" w:hAnsi="宋体" w:cs="宋体"/>
          <w:bCs/>
          <w:color w:val="000000"/>
          <w:szCs w:val="21"/>
        </w:rPr>
        <w:t>?</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：哦，严府上还有什么规矩</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w:t>
      </w:r>
      <w:r>
        <w:rPr>
          <w:rStyle w:val="101"/>
          <w:rFonts w:hint="eastAsia" w:ascii="宋体" w:hAnsi="宋体" w:cs="宋体"/>
          <w:bCs/>
          <w:color w:val="000000"/>
          <w:szCs w:val="21"/>
        </w:rPr>
        <w:t>(</w:t>
      </w:r>
      <w:r>
        <w:rPr>
          <w:rStyle w:val="101"/>
          <w:rFonts w:hint="eastAsia" w:ascii="宋体" w:hAnsi="宋体" w:cs="Verdana"/>
          <w:bCs/>
          <w:color w:val="000000"/>
          <w:szCs w:val="21"/>
        </w:rPr>
        <w:t>是了，</w:t>
      </w:r>
      <w:r>
        <w:rPr>
          <w:rStyle w:val="101"/>
          <w:rFonts w:hint="eastAsia" w:ascii="宋体" w:hAnsi="宋体" w:cs="宋体"/>
          <w:bCs/>
          <w:color w:val="000000"/>
          <w:szCs w:val="21"/>
        </w:rPr>
        <w:t>)</w:t>
      </w:r>
      <w:r>
        <w:rPr>
          <w:rStyle w:val="101"/>
          <w:rFonts w:ascii="宋体" w:hAnsi="宋体" w:cs="Verdana"/>
          <w:bCs/>
          <w:color w:val="000000"/>
          <w:szCs w:val="21"/>
        </w:rPr>
        <w:t>不以规矩，是不能成方圆呐。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哦，倒要请教。</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w:t>
      </w:r>
      <w:r>
        <w:rPr>
          <w:rStyle w:val="101"/>
          <w:rFonts w:hint="eastAsia" w:ascii="宋体" w:hAnsi="宋体" w:cs="宋体"/>
          <w:bCs/>
          <w:color w:val="000000"/>
          <w:szCs w:val="21"/>
        </w:rPr>
        <w:t>(</w:t>
      </w:r>
      <w:r>
        <w:rPr>
          <w:rStyle w:val="101"/>
          <w:rFonts w:hint="eastAsia" w:ascii="宋体" w:hAnsi="宋体" w:cs="Verdana"/>
          <w:bCs/>
          <w:color w:val="000000"/>
          <w:szCs w:val="21"/>
        </w:rPr>
        <w:t>求见太师，</w:t>
      </w:r>
      <w:r>
        <w:rPr>
          <w:rStyle w:val="101"/>
          <w:rFonts w:hint="eastAsia" w:ascii="宋体" w:hAnsi="宋体" w:cs="宋体"/>
          <w:bCs/>
          <w:color w:val="000000"/>
          <w:szCs w:val="21"/>
        </w:rPr>
        <w:t>)</w:t>
      </w:r>
      <w:r>
        <w:rPr>
          <w:rStyle w:val="101"/>
          <w:rFonts w:ascii="宋体" w:hAnsi="宋体" w:cs="Verdana"/>
          <w:bCs/>
          <w:color w:val="000000"/>
          <w:szCs w:val="21"/>
        </w:rPr>
        <w:t>大礼三百二</w:t>
      </w:r>
      <w:r>
        <w:rPr>
          <w:rStyle w:val="101"/>
          <w:rFonts w:hint="eastAsia" w:ascii="宋体" w:hAnsi="宋体" w:cs="Verdana"/>
          <w:bCs/>
          <w:color w:val="000000"/>
          <w:szCs w:val="21"/>
        </w:rPr>
        <w:t>，</w:t>
      </w:r>
      <w:r>
        <w:rPr>
          <w:rStyle w:val="101"/>
          <w:rFonts w:ascii="宋体" w:hAnsi="宋体" w:cs="Verdana"/>
          <w:bCs/>
          <w:color w:val="000000"/>
          <w:szCs w:val="21"/>
        </w:rPr>
        <w:t>小礼二百四。</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有礼——</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就见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无礼呢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就免见呗。</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啊尊官，下官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ascii="宋体" w:hAnsi="宋体" w:cs="Verdana"/>
          <w:bCs/>
          <w:color w:val="000000"/>
          <w:szCs w:val="21"/>
        </w:rPr>
        <w:t>今日来得忙迫，未带大礼，改日再补。</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那就改日再见呗</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呜哙呀，难怪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：怪道</w:t>
      </w:r>
      <w:r>
        <w:rPr>
          <w:rStyle w:val="101"/>
          <w:rFonts w:hint="eastAsia" w:ascii="宋体" w:hAnsi="宋体" w:cs="宋体"/>
          <w:bCs/>
          <w:color w:val="000000"/>
          <w:szCs w:val="21"/>
        </w:rPr>
        <w:t>)</w:t>
      </w:r>
      <w:r>
        <w:rPr>
          <w:rStyle w:val="101"/>
          <w:rFonts w:ascii="宋体" w:hAnsi="宋体" w:cs="Verdana"/>
          <w:bCs/>
          <w:color w:val="000000"/>
          <w:szCs w:val="21"/>
        </w:rPr>
        <w:t>严嵩老贼在朝专横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：专权</w:t>
      </w:r>
      <w:r>
        <w:rPr>
          <w:rStyle w:val="101"/>
          <w:rFonts w:hint="eastAsia" w:ascii="宋体" w:hAnsi="宋体" w:cs="宋体"/>
          <w:bCs/>
          <w:color w:val="000000"/>
          <w:szCs w:val="21"/>
        </w:rPr>
        <w:t>)</w:t>
      </w:r>
      <w:r>
        <w:rPr>
          <w:rStyle w:val="101"/>
          <w:rFonts w:ascii="宋体" w:hAnsi="宋体" w:cs="Verdana"/>
          <w:bCs/>
          <w:color w:val="000000"/>
          <w:szCs w:val="21"/>
        </w:rPr>
        <w:t>，就是他门下之人</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：府</w:t>
      </w:r>
      <w:r>
        <w:rPr>
          <w:rStyle w:val="101"/>
          <w:rFonts w:ascii="宋体" w:hAnsi="宋体" w:cs="Verdana"/>
          <w:bCs/>
          <w:color w:val="000000"/>
          <w:szCs w:val="21"/>
        </w:rPr>
        <w:t>下之人</w:t>
      </w:r>
      <w:r>
        <w:rPr>
          <w:rStyle w:val="101"/>
          <w:rFonts w:hint="eastAsia" w:ascii="宋体" w:hAnsi="宋体" w:cs="宋体"/>
          <w:bCs/>
          <w:color w:val="000000"/>
          <w:szCs w:val="21"/>
        </w:rPr>
        <w:t>)</w:t>
      </w:r>
      <w:r>
        <w:rPr>
          <w:rStyle w:val="101"/>
          <w:rFonts w:ascii="宋体" w:hAnsi="宋体" w:cs="Verdana"/>
          <w:bCs/>
          <w:color w:val="000000"/>
          <w:szCs w:val="21"/>
        </w:rPr>
        <w:t>，都是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：也是</w:t>
      </w:r>
      <w:r>
        <w:rPr>
          <w:rStyle w:val="101"/>
          <w:rFonts w:hint="eastAsia" w:ascii="宋体" w:hAnsi="宋体" w:cs="宋体"/>
          <w:bCs/>
          <w:color w:val="000000"/>
          <w:szCs w:val="21"/>
        </w:rPr>
        <w:t>)</w:t>
      </w:r>
      <w:r>
        <w:rPr>
          <w:rStyle w:val="101"/>
          <w:rFonts w:ascii="宋体" w:hAnsi="宋体" w:cs="Verdana"/>
          <w:bCs/>
          <w:color w:val="000000"/>
          <w:szCs w:val="21"/>
        </w:rPr>
        <w:t>这般行事。改日再见……我就改日再见罢——</w:t>
      </w:r>
      <w:r>
        <w:rPr>
          <w:rStyle w:val="101"/>
          <w:rFonts w:hint="eastAsia" w:ascii="宋体" w:hAnsi="宋体" w:cs="宋体"/>
          <w:bCs/>
          <w:color w:val="000000"/>
          <w:szCs w:val="21"/>
        </w:rPr>
        <w:t>(</w:t>
      </w:r>
      <w:r>
        <w:rPr>
          <w:rStyle w:val="101"/>
          <w:rFonts w:hint="eastAsia" w:ascii="宋体" w:hAnsi="宋体" w:cs="Verdana"/>
          <w:bCs/>
          <w:color w:val="000000"/>
          <w:szCs w:val="21"/>
        </w:rPr>
        <w:t>哎呀</w:t>
      </w:r>
      <w:r>
        <w:rPr>
          <w:rStyle w:val="101"/>
          <w:rFonts w:hint="eastAsia" w:ascii="宋体" w:hAnsi="宋体" w:cs="宋体"/>
          <w:bCs/>
          <w:color w:val="000000"/>
          <w:szCs w:val="21"/>
        </w:rPr>
        <w:t>!)</w:t>
      </w:r>
      <w:r>
        <w:rPr>
          <w:rStyle w:val="101"/>
          <w:rFonts w:ascii="宋体" w:hAnsi="宋体" w:cs="Verdana"/>
          <w:bCs/>
          <w:color w:val="000000"/>
          <w:szCs w:val="21"/>
        </w:rPr>
        <w:t>想我邹应龙若说</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：要是说</w:t>
      </w:r>
      <w:r>
        <w:rPr>
          <w:rStyle w:val="101"/>
          <w:rFonts w:hint="eastAsia" w:ascii="宋体" w:hAnsi="宋体" w:cs="宋体"/>
          <w:bCs/>
          <w:color w:val="000000"/>
          <w:szCs w:val="21"/>
        </w:rPr>
        <w:t>)</w:t>
      </w:r>
      <w:r>
        <w:rPr>
          <w:rStyle w:val="101"/>
          <w:rFonts w:ascii="宋体" w:hAnsi="宋体" w:cs="Verdana"/>
          <w:bCs/>
          <w:color w:val="000000"/>
          <w:szCs w:val="21"/>
        </w:rPr>
        <w:t>他门下之人不过，还与老贼作的什么对啊</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这这这……嗯，我自有道理。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亲翁请</w:t>
      </w:r>
      <w:r>
        <w:rPr>
          <w:rStyle w:val="101"/>
          <w:rFonts w:hint="eastAsia" w:ascii="宋体" w:hAnsi="宋体" w:cs="宋体"/>
          <w:bCs/>
          <w:color w:val="000000"/>
          <w:szCs w:val="21"/>
        </w:rPr>
        <w:t>)</w:t>
      </w:r>
      <w:r>
        <w:rPr>
          <w:rStyle w:val="101"/>
          <w:rFonts w:ascii="宋体" w:hAnsi="宋体" w:cs="Verdana"/>
          <w:bCs/>
          <w:color w:val="000000"/>
          <w:szCs w:val="21"/>
        </w:rPr>
        <w:t>过来</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诶，长调门了。</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嘿，过来就过来。干什么</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我来问你，</w:t>
      </w:r>
      <w:r>
        <w:rPr>
          <w:rStyle w:val="101"/>
          <w:rFonts w:hint="eastAsia" w:ascii="宋体" w:hAnsi="宋体" w:cs="宋体"/>
          <w:bCs/>
          <w:color w:val="000000"/>
          <w:szCs w:val="21"/>
        </w:rPr>
        <w:t>)</w:t>
      </w:r>
      <w:r>
        <w:rPr>
          <w:rStyle w:val="101"/>
          <w:rFonts w:ascii="宋体" w:hAnsi="宋体" w:cs="Verdana"/>
          <w:bCs/>
          <w:color w:val="000000"/>
          <w:szCs w:val="21"/>
        </w:rPr>
        <w:t>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：老太师</w:t>
      </w:r>
      <w:r>
        <w:rPr>
          <w:rStyle w:val="101"/>
          <w:rFonts w:hint="eastAsia" w:ascii="宋体" w:hAnsi="宋体" w:cs="宋体"/>
          <w:bCs/>
          <w:color w:val="000000"/>
          <w:szCs w:val="21"/>
        </w:rPr>
        <w:t>)</w:t>
      </w:r>
      <w:r>
        <w:rPr>
          <w:rStyle w:val="101"/>
          <w:rFonts w:ascii="宋体" w:hAnsi="宋体" w:cs="Verdana"/>
          <w:bCs/>
          <w:color w:val="000000"/>
          <w:szCs w:val="21"/>
        </w:rPr>
        <w:t>每日可要朝王见驾</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自必朝王见驾。</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szCs w:val="21"/>
        </w:rPr>
        <w:t>朔望</w:t>
      </w:r>
      <w:r>
        <w:rPr>
          <w:rStyle w:val="101"/>
          <w:rFonts w:hint="eastAsia" w:ascii="宋体" w:hAnsi="宋体" w:cs="Verdana"/>
          <w:bCs/>
          <w:szCs w:val="21"/>
        </w:rPr>
        <w:t>之日</w:t>
      </w:r>
      <w:r>
        <w:rPr>
          <w:rStyle w:val="101"/>
          <w:rFonts w:ascii="宋体" w:hAnsi="宋体" w:cs="Verdana"/>
          <w:bCs/>
          <w:color w:val="000000"/>
          <w:szCs w:val="21"/>
        </w:rPr>
        <w:t>可于太庙降香</w:t>
      </w:r>
      <w:r>
        <w:rPr>
          <w:rStyle w:val="101"/>
          <w:rFonts w:ascii="宋体" w:hAnsi="宋体" w:cs="宋体"/>
          <w:bCs/>
          <w:color w:val="000000"/>
          <w:szCs w:val="21"/>
        </w:rPr>
        <w:t>?</w:t>
      </w:r>
    </w:p>
    <w:p>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怎不太庙降香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着哇，待等老太师朝王见驾、太庙降香的时节</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：倘若</w:t>
      </w:r>
      <w:r>
        <w:rPr>
          <w:rStyle w:val="101"/>
          <w:rFonts w:ascii="宋体" w:hAnsi="宋体" w:cs="Verdana"/>
          <w:bCs/>
          <w:color w:val="000000"/>
          <w:szCs w:val="21"/>
        </w:rPr>
        <w:t>老太师朝王见驾、太庙降香</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下官</w:t>
      </w:r>
      <w:r>
        <w:rPr>
          <w:rStyle w:val="101"/>
          <w:rFonts w:hint="eastAsia" w:ascii="宋体" w:hAnsi="宋体" w:cs="宋体"/>
          <w:bCs/>
          <w:color w:val="000000"/>
          <w:szCs w:val="21"/>
        </w:rPr>
        <w:t>)</w:t>
      </w:r>
      <w:r>
        <w:rPr>
          <w:rStyle w:val="101"/>
          <w:rFonts w:ascii="宋体" w:hAnsi="宋体" w:cs="Verdana"/>
          <w:bCs/>
          <w:color w:val="000000"/>
          <w:szCs w:val="21"/>
        </w:rPr>
        <w:t>我就走上前去</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：我就向前</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一把</w:t>
      </w:r>
      <w:r>
        <w:rPr>
          <w:rStyle w:val="101"/>
          <w:rFonts w:hint="eastAsia" w:ascii="宋体" w:hAnsi="宋体" w:cs="宋体"/>
          <w:bCs/>
          <w:color w:val="000000"/>
          <w:szCs w:val="21"/>
        </w:rPr>
        <w:t>)</w:t>
      </w:r>
      <w:r>
        <w:rPr>
          <w:rStyle w:val="101"/>
          <w:rFonts w:ascii="宋体" w:hAnsi="宋体" w:cs="Verdana"/>
          <w:bCs/>
          <w:color w:val="000000"/>
          <w:szCs w:val="21"/>
        </w:rPr>
        <w:t>拦住</w:t>
      </w:r>
      <w:r>
        <w:rPr>
          <w:rStyle w:val="101"/>
          <w:rFonts w:hint="eastAsia" w:ascii="宋体" w:hAnsi="宋体" w:cs="Verdana"/>
          <w:bCs/>
          <w:color w:val="000000"/>
          <w:szCs w:val="21"/>
        </w:rPr>
        <w:t>了</w:t>
      </w:r>
      <w:r>
        <w:rPr>
          <w:rStyle w:val="101"/>
          <w:rFonts w:ascii="宋体" w:hAnsi="宋体" w:cs="Verdana"/>
          <w:bCs/>
          <w:color w:val="000000"/>
          <w:szCs w:val="21"/>
        </w:rPr>
        <w:t>轿杆，禀告老太师</w:t>
      </w:r>
      <w:r>
        <w:rPr>
          <w:rStyle w:val="101"/>
          <w:rFonts w:hint="eastAsia" w:ascii="宋体" w:hAnsi="宋体" w:cs="Verdana"/>
          <w:bCs/>
          <w:color w:val="000000"/>
          <w:szCs w:val="21"/>
        </w:rPr>
        <w:t>就</w:t>
      </w:r>
      <w:r>
        <w:rPr>
          <w:rStyle w:val="101"/>
          <w:rFonts w:ascii="宋体" w:hAnsi="宋体" w:cs="Verdana"/>
          <w:bCs/>
          <w:color w:val="000000"/>
          <w:szCs w:val="21"/>
        </w:rPr>
        <w:t>说道：那</w:t>
      </w:r>
      <w:r>
        <w:rPr>
          <w:rStyle w:val="101"/>
          <w:rFonts w:hint="eastAsia" w:ascii="宋体" w:hAnsi="宋体" w:cs="Verdana"/>
          <w:bCs/>
          <w:color w:val="000000"/>
          <w:szCs w:val="21"/>
        </w:rPr>
        <w:t>一</w:t>
      </w:r>
      <w:r>
        <w:rPr>
          <w:rStyle w:val="101"/>
          <w:rFonts w:ascii="宋体" w:hAnsi="宋体" w:cs="Verdana"/>
          <w:bCs/>
          <w:color w:val="000000"/>
          <w:szCs w:val="21"/>
        </w:rPr>
        <w:t>日小官求见太师，有好心献上，</w:t>
      </w:r>
      <w:r>
        <w:rPr>
          <w:rStyle w:val="101"/>
          <w:rFonts w:hint="eastAsia" w:ascii="宋体" w:hAnsi="宋体" w:cs="宋体"/>
          <w:bCs/>
          <w:color w:val="000000"/>
          <w:szCs w:val="21"/>
        </w:rPr>
        <w:t>(</w:t>
      </w:r>
      <w:r>
        <w:rPr>
          <w:rStyle w:val="101"/>
          <w:rFonts w:hint="eastAsia" w:ascii="宋体" w:hAnsi="宋体" w:cs="Verdana"/>
          <w:bCs/>
          <w:color w:val="000000"/>
          <w:szCs w:val="21"/>
        </w:rPr>
        <w:t>府上</w:t>
      </w:r>
      <w:r>
        <w:rPr>
          <w:rStyle w:val="101"/>
          <w:rFonts w:hint="eastAsia" w:ascii="宋体" w:hAnsi="宋体" w:cs="宋体"/>
          <w:bCs/>
          <w:color w:val="000000"/>
          <w:szCs w:val="21"/>
        </w:rPr>
        <w:t>)</w:t>
      </w:r>
      <w:r>
        <w:rPr>
          <w:rStyle w:val="101"/>
          <w:rFonts w:ascii="宋体" w:hAnsi="宋体" w:cs="Verdana"/>
          <w:bCs/>
          <w:color w:val="000000"/>
          <w:szCs w:val="21"/>
        </w:rPr>
        <w:t>有那么一位把门的官儿与我</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ascii="宋体" w:hAnsi="宋体" w:cs="Verdana"/>
          <w:bCs/>
          <w:color w:val="000000"/>
          <w:szCs w:val="21"/>
        </w:rPr>
        <w:t>要什么“大礼三百二，小礼二百四”，有礼就见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：有礼则见</w:t>
      </w:r>
      <w:r>
        <w:rPr>
          <w:rStyle w:val="101"/>
          <w:rFonts w:hint="eastAsia" w:ascii="宋体" w:hAnsi="宋体" w:cs="宋体"/>
          <w:bCs/>
          <w:color w:val="000000"/>
          <w:szCs w:val="21"/>
        </w:rPr>
        <w:t>)</w:t>
      </w:r>
      <w:r>
        <w:rPr>
          <w:rStyle w:val="101"/>
          <w:rFonts w:ascii="宋体" w:hAnsi="宋体" w:cs="Verdana"/>
          <w:bCs/>
          <w:color w:val="000000"/>
          <w:szCs w:val="21"/>
        </w:rPr>
        <w:t>，无礼免见。今日呀</w:t>
      </w:r>
      <w:r>
        <w:rPr>
          <w:rStyle w:val="101"/>
          <w:rFonts w:ascii="宋体" w:hAnsi="宋体" w:cs="宋体"/>
          <w:bCs/>
          <w:color w:val="000000"/>
          <w:szCs w:val="21"/>
        </w:rPr>
        <w:t>!</w:t>
      </w:r>
      <w:r>
        <w:rPr>
          <w:rStyle w:val="101"/>
          <w:rFonts w:ascii="宋体" w:hAnsi="宋体" w:cs="Verdana"/>
          <w:bCs/>
          <w:color w:val="000000"/>
          <w:szCs w:val="21"/>
        </w:rPr>
        <w:t>呵呵，我也不见了，</w:t>
      </w:r>
      <w:r>
        <w:rPr>
          <w:rStyle w:val="101"/>
          <w:rFonts w:hint="eastAsia" w:ascii="宋体" w:hAnsi="宋体" w:cs="Verdana"/>
          <w:bCs/>
          <w:color w:val="000000"/>
          <w:szCs w:val="21"/>
        </w:rPr>
        <w:t>（我们）</w:t>
      </w:r>
      <w:r>
        <w:rPr>
          <w:rStyle w:val="101"/>
          <w:rFonts w:ascii="宋体" w:hAnsi="宋体" w:cs="Verdana"/>
          <w:bCs/>
          <w:color w:val="000000"/>
          <w:szCs w:val="21"/>
        </w:rPr>
        <w:t>改日再见罢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哎诶诶，</w:t>
      </w:r>
      <w:r>
        <w:rPr>
          <w:rStyle w:val="101"/>
          <w:rFonts w:ascii="宋体" w:hAnsi="宋体" w:cs="Verdana"/>
          <w:bCs/>
          <w:color w:val="000000"/>
          <w:szCs w:val="21"/>
        </w:rPr>
        <w:t>回来回来。</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呃，</w:t>
      </w:r>
      <w:r>
        <w:rPr>
          <w:rStyle w:val="101"/>
          <w:rFonts w:ascii="宋体" w:hAnsi="宋体" w:cs="Verdana"/>
          <w:bCs/>
          <w:color w:val="000000"/>
          <w:szCs w:val="21"/>
        </w:rPr>
        <w:t>改日再见罢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你拿过来吧。嘿嘿嘿嘿……</w:t>
      </w:r>
      <w:r>
        <w:rPr>
          <w:rStyle w:val="101"/>
          <w:rFonts w:ascii="宋体" w:hAnsi="宋体" w:cs="宋体"/>
          <w:bCs/>
          <w:color w:val="000000"/>
          <w:szCs w:val="21"/>
        </w:rPr>
        <w:t>(</w:t>
      </w:r>
      <w:r>
        <w:rPr>
          <w:rStyle w:val="101"/>
          <w:rFonts w:ascii="楷体" w:hAnsi="楷体" w:eastAsia="楷体" w:cs="Verdana"/>
          <w:bCs/>
          <w:color w:val="000000"/>
          <w:szCs w:val="21"/>
        </w:rPr>
        <w:t>陪笑介</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我说邹老爷哟，我跟您</w:t>
      </w:r>
      <w:r>
        <w:rPr>
          <w:rStyle w:val="101"/>
          <w:rFonts w:hint="eastAsia" w:ascii="宋体" w:hAnsi="宋体" w:cs="宋体"/>
          <w:bCs/>
          <w:color w:val="000000"/>
          <w:szCs w:val="21"/>
        </w:rPr>
        <w:t>(</w:t>
      </w:r>
      <w:r>
        <w:rPr>
          <w:rStyle w:val="101"/>
          <w:rFonts w:hint="eastAsia" w:ascii="宋体" w:hAnsi="宋体" w:cs="Verdana"/>
          <w:bCs/>
          <w:color w:val="000000"/>
          <w:szCs w:val="21"/>
        </w:rPr>
        <w:t>说句游戏之言，</w:t>
      </w:r>
      <w:r>
        <w:rPr>
          <w:rStyle w:val="101"/>
          <w:rFonts w:hint="eastAsia" w:ascii="宋体" w:hAnsi="宋体" w:cs="宋体"/>
          <w:bCs/>
          <w:color w:val="000000"/>
          <w:szCs w:val="21"/>
        </w:rPr>
        <w:t>)</w:t>
      </w:r>
      <w:r>
        <w:rPr>
          <w:rStyle w:val="101"/>
          <w:rFonts w:ascii="宋体" w:hAnsi="宋体" w:cs="Verdana"/>
          <w:bCs/>
          <w:color w:val="000000"/>
          <w:szCs w:val="21"/>
        </w:rPr>
        <w:t>闹着玩儿，怎么</w:t>
      </w:r>
      <w:r>
        <w:rPr>
          <w:rStyle w:val="101"/>
          <w:rFonts w:hint="eastAsia" w:ascii="宋体" w:hAnsi="宋体" w:cs="Verdana"/>
          <w:bCs/>
          <w:color w:val="000000"/>
          <w:szCs w:val="21"/>
        </w:rPr>
        <w:t>你就</w:t>
      </w:r>
      <w:r>
        <w:rPr>
          <w:rStyle w:val="101"/>
          <w:rFonts w:ascii="宋体" w:hAnsi="宋体" w:cs="Verdana"/>
          <w:bCs/>
          <w:color w:val="000000"/>
          <w:szCs w:val="21"/>
        </w:rPr>
        <w:t>帘子脸儿——叭嗒，诶，就掉下来了</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哼</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这是邹老爷的脾气。</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：那你不去通禀啊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呃，通报可是通报哇。</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：得得得得了，我啊给你通禀报</w:t>
      </w:r>
      <w:r>
        <w:rPr>
          <w:rStyle w:val="101"/>
          <w:rFonts w:hint="eastAsia" w:ascii="宋体" w:hAnsi="宋体" w:cs="宋体"/>
          <w:bCs/>
          <w:color w:val="000000"/>
          <w:szCs w:val="21"/>
        </w:rPr>
        <w:t>)</w:t>
      </w:r>
      <w:r>
        <w:rPr>
          <w:rStyle w:val="101"/>
          <w:rFonts w:ascii="宋体" w:hAnsi="宋体" w:cs="Verdana"/>
          <w:bCs/>
          <w:color w:val="000000"/>
          <w:szCs w:val="21"/>
        </w:rPr>
        <w:t>这</w:t>
      </w:r>
      <w:r>
        <w:rPr>
          <w:rStyle w:val="101"/>
          <w:rFonts w:hint="eastAsia" w:ascii="宋体" w:hAnsi="宋体" w:cs="Verdana"/>
          <w:bCs/>
          <w:color w:val="000000"/>
          <w:szCs w:val="21"/>
        </w:rPr>
        <w:t>儿可</w:t>
      </w:r>
      <w:r>
        <w:rPr>
          <w:rStyle w:val="101"/>
          <w:rFonts w:ascii="宋体" w:hAnsi="宋体" w:cs="Verdana"/>
          <w:bCs/>
          <w:color w:val="000000"/>
          <w:szCs w:val="21"/>
        </w:rPr>
        <w:t>是有尺寸的地方，诶，你得——往下站。</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w:t>
      </w:r>
      <w:r>
        <w:rPr>
          <w:rStyle w:val="101"/>
          <w:rFonts w:hint="eastAsia" w:ascii="宋体" w:hAnsi="宋体" w:cs="Verdana"/>
          <w:bCs/>
          <w:color w:val="000000"/>
          <w:szCs w:val="21"/>
        </w:rPr>
        <w:t>我</w:t>
      </w:r>
      <w:r>
        <w:rPr>
          <w:rStyle w:val="101"/>
          <w:rFonts w:ascii="宋体" w:hAnsi="宋体" w:cs="Verdana"/>
          <w:bCs/>
          <w:color w:val="000000"/>
          <w:szCs w:val="21"/>
        </w:rPr>
        <w:t>往下站。</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诶，再往下站</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嗯。</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还得再往下站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啊</w:t>
      </w:r>
      <w:r>
        <w:rPr>
          <w:rStyle w:val="101"/>
          <w:rFonts w:ascii="宋体" w:hAnsi="宋体" w:cs="宋体"/>
          <w:bCs/>
          <w:color w:val="000000"/>
          <w:szCs w:val="21"/>
        </w:rPr>
        <w:t>?!</w:t>
      </w:r>
      <w:r>
        <w:rPr>
          <w:rStyle w:val="101"/>
          <w:rFonts w:ascii="宋体" w:hAnsi="宋体" w:cs="Verdana"/>
          <w:bCs/>
          <w:color w:val="000000"/>
          <w:szCs w:val="21"/>
        </w:rPr>
        <w:t>你叫你邹老爷站在何处啊</w:t>
      </w:r>
      <w:r>
        <w:rPr>
          <w:rStyle w:val="101"/>
          <w:rFonts w:ascii="宋体" w:hAnsi="宋体" w:cs="宋体"/>
          <w:bCs/>
          <w:color w:val="000000"/>
          <w:szCs w:val="21"/>
        </w:rPr>
        <w:t>?</w:t>
      </w:r>
      <w:r>
        <w:rPr>
          <w:rStyle w:val="101"/>
          <w:rFonts w:ascii="宋体" w:hAnsi="宋体" w:cs="Verdana"/>
          <w:bCs/>
          <w:color w:val="000000"/>
          <w:szCs w:val="21"/>
        </w:rPr>
        <w:t>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诶，得得得，您爱站哪儿就哪儿站得了。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哼，势</w:t>
      </w:r>
      <w:r>
        <w:rPr>
          <w:rStyle w:val="101"/>
          <w:rFonts w:hint="eastAsia" w:ascii="宋体" w:hAnsi="宋体" w:cs="Verdana"/>
          <w:bCs/>
          <w:color w:val="000000"/>
          <w:szCs w:val="21"/>
        </w:rPr>
        <w:t>利</w:t>
      </w:r>
      <w:r>
        <w:rPr>
          <w:rStyle w:val="101"/>
          <w:rFonts w:ascii="宋体" w:hAnsi="宋体" w:cs="Verdana"/>
          <w:bCs/>
          <w:color w:val="000000"/>
          <w:szCs w:val="21"/>
        </w:rPr>
        <w:t>的小人</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嘿，诚然。唉，打一早啊就觉得不大对劲儿，得，还得……没法子给他通禀吧。</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有请太师爷。</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内</w:t>
      </w:r>
      <w:r>
        <w:rPr>
          <w:rStyle w:val="101"/>
          <w:rFonts w:hint="eastAsia" w:ascii="Verdana" w:hAnsi="Verdana" w:cs="Verdana"/>
          <w:bCs/>
          <w:color w:val="000000"/>
          <w:szCs w:val="21"/>
        </w:rPr>
        <w:t>)</w:t>
      </w:r>
      <w:r>
        <w:rPr>
          <w:rStyle w:val="101"/>
          <w:rFonts w:hint="eastAsia" w:ascii="宋体" w:hAnsi="宋体" w:cs="宋体"/>
          <w:bCs/>
          <w:color w:val="000000"/>
          <w:szCs w:val="21"/>
        </w:rPr>
        <w:t>【</w:t>
      </w:r>
      <w:r>
        <w:rPr>
          <w:rStyle w:val="101"/>
          <w:rFonts w:ascii="楷体" w:hAnsi="楷体" w:eastAsia="楷体" w:cs="Verdana"/>
          <w:bCs/>
          <w:color w:val="000000"/>
          <w:szCs w:val="21"/>
        </w:rPr>
        <w:t>西皮导板</w:t>
      </w:r>
      <w:r>
        <w:rPr>
          <w:rStyle w:val="101"/>
          <w:rFonts w:hint="eastAsia" w:ascii="宋体" w:hAnsi="宋体" w:cs="宋体"/>
          <w:bCs/>
          <w:color w:val="000000"/>
          <w:szCs w:val="21"/>
        </w:rPr>
        <w:t>】昔日有个王莽臣，</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宋体" w:hAnsi="宋体" w:cs="宋体"/>
          <w:bCs/>
          <w:color w:val="000000"/>
          <w:szCs w:val="21"/>
        </w:rPr>
        <w:t>【</w:t>
      </w:r>
      <w:r>
        <w:rPr>
          <w:rStyle w:val="101"/>
          <w:rFonts w:ascii="楷体" w:hAnsi="楷体" w:eastAsia="楷体" w:cs="Verdana"/>
          <w:bCs/>
          <w:color w:val="000000"/>
          <w:szCs w:val="21"/>
        </w:rPr>
        <w:t>西皮快板</w:t>
      </w:r>
      <w:r>
        <w:rPr>
          <w:rStyle w:val="101"/>
          <w:rFonts w:hint="eastAsia" w:ascii="宋体" w:hAnsi="宋体" w:cs="宋体"/>
          <w:bCs/>
          <w:color w:val="000000"/>
          <w:szCs w:val="21"/>
        </w:rPr>
        <w:t>】起下谋朝篡位心。巧计设下松棚会，药酒毒死亲帝君。老夫压定文共(</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：和)武，要夺大明锦乾坤。三六九日放官任，</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宋体" w:hAnsi="宋体" w:cs="宋体"/>
          <w:bCs/>
          <w:color w:val="000000"/>
          <w:szCs w:val="21"/>
        </w:rPr>
        <w:t>【</w:t>
      </w:r>
      <w:r>
        <w:rPr>
          <w:rStyle w:val="101"/>
          <w:rFonts w:ascii="楷体" w:hAnsi="楷体" w:eastAsia="楷体" w:cs="Verdana"/>
          <w:bCs/>
          <w:color w:val="000000"/>
          <w:szCs w:val="21"/>
        </w:rPr>
        <w:t>西皮摇板</w:t>
      </w:r>
      <w:r>
        <w:rPr>
          <w:rStyle w:val="101"/>
          <w:rFonts w:hint="eastAsia" w:ascii="宋体" w:hAnsi="宋体" w:cs="宋体"/>
          <w:bCs/>
          <w:color w:val="000000"/>
          <w:szCs w:val="21"/>
        </w:rPr>
        <w:t>】威风好似五阎君。</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101"/>
          <w:rFonts w:hint="eastAsia" w:ascii="宋体" w:hAnsi="宋体" w:cs="宋体"/>
          <w:bCs/>
          <w:color w:val="000000"/>
          <w:szCs w:val="21"/>
        </w:rPr>
        <w:t>严嵩</w:t>
      </w:r>
      <w:r>
        <w:rPr>
          <w:rStyle w:val="101"/>
          <w:rFonts w:ascii="宋体" w:hAnsi="宋体" w:cs="宋体"/>
          <w:bCs/>
          <w:color w:val="000000"/>
          <w:szCs w:val="21"/>
        </w:rPr>
        <w:tab/>
      </w:r>
      <w:r>
        <w:rPr>
          <w:rStyle w:val="101"/>
          <w:rFonts w:ascii="宋体" w:hAnsi="宋体" w:cs="宋体"/>
          <w:bCs/>
          <w:color w:val="000000"/>
        </w:rPr>
        <w:t>老夫，严嵩，嘉靖皇帝驾前为臣。我儿世蕃与嘉靖皇帝同年同月同日</w:t>
      </w:r>
      <w:r>
        <w:rPr>
          <w:rStyle w:val="101"/>
          <w:rFonts w:hint="eastAsia" w:ascii="宋体" w:hAnsi="宋体" w:cs="宋体"/>
          <w:bCs/>
          <w:color w:val="000000"/>
        </w:rPr>
        <w:t>出</w:t>
      </w:r>
      <w:r>
        <w:rPr>
          <w:rStyle w:val="101"/>
          <w:rFonts w:ascii="宋体" w:hAnsi="宋体" w:cs="宋体"/>
          <w:bCs/>
          <w:color w:val="000000"/>
        </w:rPr>
        <w:t>生，嘉靖</w:t>
      </w:r>
      <w:r>
        <w:rPr>
          <w:rStyle w:val="101"/>
          <w:rFonts w:hint="eastAsia" w:ascii="宋体" w:hAnsi="宋体" w:cs="宋体"/>
          <w:bCs/>
          <w:color w:val="000000"/>
        </w:rPr>
        <w:t>皇帝</w:t>
      </w:r>
      <w:r>
        <w:rPr>
          <w:rStyle w:val="101"/>
          <w:rFonts w:ascii="宋体" w:hAnsi="宋体" w:cs="宋体"/>
          <w:bCs/>
          <w:color w:val="000000"/>
        </w:rPr>
        <w:t>有天子之</w:t>
      </w:r>
      <w:r>
        <w:rPr>
          <w:rStyle w:val="101"/>
          <w:rFonts w:hint="eastAsia" w:ascii="宋体" w:hAnsi="宋体" w:cs="宋体"/>
          <w:bCs/>
          <w:color w:val="000000"/>
        </w:rPr>
        <w:t>位</w:t>
      </w:r>
      <w:r>
        <w:rPr>
          <w:rStyle w:val="101"/>
          <w:rFonts w:ascii="宋体" w:hAnsi="宋体" w:cs="宋体"/>
          <w:bCs/>
          <w:color w:val="000000"/>
        </w:rPr>
        <w:t>，我儿</w:t>
      </w:r>
      <w:r>
        <w:rPr>
          <w:rStyle w:val="101"/>
          <w:rFonts w:hint="eastAsia" w:ascii="宋体" w:hAnsi="宋体" w:cs="宋体"/>
          <w:bCs/>
          <w:color w:val="000000"/>
        </w:rPr>
        <w:t>难道</w:t>
      </w:r>
      <w:r>
        <w:rPr>
          <w:rStyle w:val="101"/>
          <w:rFonts w:ascii="宋体" w:hAnsi="宋体" w:cs="宋体"/>
          <w:bCs/>
          <w:color w:val="000000"/>
        </w:rPr>
        <w:t>就无</w:t>
      </w:r>
      <w:r>
        <w:rPr>
          <w:rStyle w:val="101"/>
          <w:rFonts w:hint="eastAsia" w:ascii="宋体" w:hAnsi="宋体" w:cs="宋体"/>
          <w:bCs/>
          <w:color w:val="000000"/>
        </w:rPr>
        <w:t>有</w:t>
      </w:r>
      <w:r>
        <w:rPr>
          <w:rStyle w:val="101"/>
          <w:rFonts w:ascii="宋体" w:hAnsi="宋体" w:cs="宋体"/>
          <w:bCs/>
          <w:color w:val="000000"/>
        </w:rPr>
        <w:t>九五之尊</w:t>
      </w:r>
      <w:r>
        <w:rPr>
          <w:rStyle w:val="101"/>
          <w:rFonts w:hint="eastAsia" w:ascii="宋体" w:hAnsi="宋体" w:cs="宋体"/>
          <w:bCs/>
          <w:color w:val="000000"/>
        </w:rPr>
        <w:t>?</w:t>
      </w:r>
      <w:r>
        <w:rPr>
          <w:rStyle w:val="101"/>
          <w:rFonts w:ascii="宋体" w:hAnsi="宋体" w:cs="宋体"/>
          <w:bCs/>
          <w:color w:val="000000"/>
        </w:rPr>
        <w:t>今当三、六、九日</w:t>
      </w:r>
      <w:r>
        <w:rPr>
          <w:rStyle w:val="101"/>
          <w:rFonts w:hint="eastAsia" w:ascii="宋体" w:hAnsi="宋体" w:cs="宋体"/>
          <w:bCs/>
          <w:color w:val="000000"/>
        </w:rPr>
        <w:t>，</w:t>
      </w:r>
      <w:r>
        <w:rPr>
          <w:rStyle w:val="101"/>
          <w:rFonts w:hint="eastAsia" w:ascii="宋体" w:hAnsi="宋体" w:cs="宋体"/>
          <w:bCs/>
          <w:color w:val="000000"/>
          <w:szCs w:val="21"/>
        </w:rPr>
        <w:t>恐有外帘官员前来拜谒，</w:t>
      </w:r>
      <w:r>
        <w:rPr>
          <w:rStyle w:val="101"/>
          <w:rFonts w:ascii="宋体" w:hAnsi="宋体" w:cs="宋体"/>
          <w:bCs/>
          <w:color w:val="000000"/>
        </w:rPr>
        <w:t>严侠</w:t>
      </w:r>
      <w:r>
        <w:rPr>
          <w:rStyle w:val="101"/>
          <w:rFonts w:hint="eastAsia" w:ascii="宋体" w:hAnsi="宋体" w:cs="宋体"/>
          <w:bCs/>
          <w:color w:val="000000"/>
        </w:rPr>
        <w:t>，</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有。</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ascii="宋体" w:hAnsi="宋体" w:cs="宋体"/>
          <w:bCs/>
          <w:color w:val="000000"/>
        </w:rPr>
        <w:t>大事通报</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宋体"/>
          <w:bCs/>
          <w:color w:val="000000"/>
        </w:rPr>
        <w:t>大事通</w:t>
      </w:r>
      <w:r>
        <w:rPr>
          <w:rStyle w:val="101"/>
          <w:rFonts w:hint="eastAsia" w:ascii="宋体" w:hAnsi="宋体" w:cs="宋体"/>
          <w:bCs/>
          <w:color w:val="000000"/>
        </w:rPr>
        <w:t>禀</w:t>
      </w:r>
      <w:r>
        <w:rPr>
          <w:rStyle w:val="101"/>
          <w:rFonts w:hint="eastAsia" w:ascii="宋体" w:hAnsi="宋体" w:cs="宋体"/>
          <w:bCs/>
          <w:color w:val="000000"/>
          <w:szCs w:val="21"/>
        </w:rPr>
        <w:t>)</w:t>
      </w:r>
      <w:r>
        <w:rPr>
          <w:rStyle w:val="101"/>
          <w:rFonts w:ascii="宋体" w:hAnsi="宋体" w:cs="宋体"/>
          <w:bCs/>
          <w:color w:val="000000"/>
        </w:rPr>
        <w:t>，小事任</w:t>
      </w:r>
      <w:r>
        <w:rPr>
          <w:rStyle w:val="101"/>
          <w:rFonts w:hint="eastAsia" w:ascii="宋体" w:hAnsi="宋体" w:cs="宋体"/>
          <w:bCs/>
          <w:color w:val="000000"/>
        </w:rPr>
        <w:t>你</w:t>
      </w:r>
      <w:r>
        <w:rPr>
          <w:rStyle w:val="101"/>
          <w:rFonts w:ascii="宋体" w:hAnsi="宋体" w:cs="宋体"/>
          <w:bCs/>
          <w:color w:val="000000"/>
        </w:rPr>
        <w:t>去办。</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启禀太师：外帘御史邹应龙求见。</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hint="eastAsia" w:ascii="宋体" w:hAnsi="宋体" w:cs="宋体"/>
          <w:bCs/>
          <w:color w:val="000000"/>
        </w:rPr>
        <w:t>什么</w:t>
      </w:r>
      <w:r>
        <w:rPr>
          <w:rStyle w:val="101"/>
          <w:rFonts w:ascii="宋体" w:hAnsi="宋体" w:cs="宋体"/>
          <w:bCs/>
          <w:color w:val="000000"/>
        </w:rPr>
        <w:t>邹应龙</w:t>
      </w:r>
      <w:r>
        <w:rPr>
          <w:rStyle w:val="101"/>
          <w:rFonts w:hint="eastAsia" w:ascii="宋体" w:hAnsi="宋体" w:cs="宋体"/>
          <w:bCs/>
          <w:color w:val="000000"/>
        </w:rPr>
        <w:t>，</w:t>
      </w:r>
      <w:r>
        <w:rPr>
          <w:rStyle w:val="101"/>
          <w:rFonts w:ascii="宋体" w:hAnsi="宋体" w:cs="宋体"/>
          <w:bCs/>
          <w:color w:val="000000"/>
        </w:rPr>
        <w:t>老夫</w:t>
      </w:r>
      <w:r>
        <w:rPr>
          <w:rStyle w:val="101"/>
          <w:rFonts w:hint="eastAsia" w:ascii="宋体" w:hAnsi="宋体" w:cs="宋体"/>
          <w:bCs/>
          <w:color w:val="000000"/>
        </w:rPr>
        <w:t>这道衙门，见也罢，不见也罢。</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他言道：有好心进献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宋体"/>
          <w:bCs/>
          <w:color w:val="000000"/>
        </w:rPr>
        <w:t>好心</w:t>
      </w:r>
      <w:r>
        <w:rPr>
          <w:rStyle w:val="101"/>
          <w:rFonts w:hint="eastAsia" w:ascii="宋体" w:hAnsi="宋体" w:cs="宋体"/>
          <w:bCs/>
          <w:color w:val="000000"/>
        </w:rPr>
        <w:t>来</w:t>
      </w:r>
      <w:r>
        <w:rPr>
          <w:rStyle w:val="101"/>
          <w:rFonts w:ascii="宋体" w:hAnsi="宋体" w:cs="宋体"/>
          <w:bCs/>
          <w:color w:val="000000"/>
        </w:rPr>
        <w:t>献</w:t>
      </w:r>
      <w:r>
        <w:rPr>
          <w:rStyle w:val="101"/>
          <w:rFonts w:hint="eastAsia" w:ascii="宋体" w:hAnsi="宋体" w:cs="宋体"/>
          <w:bCs/>
          <w:color w:val="000000"/>
          <w:szCs w:val="21"/>
        </w:rPr>
        <w:t>)</w:t>
      </w:r>
      <w:r>
        <w:rPr>
          <w:rStyle w:val="101"/>
          <w:rFonts w:ascii="宋体" w:hAnsi="宋体" w:cs="宋体"/>
          <w:bCs/>
          <w:color w:val="000000"/>
        </w:rPr>
        <w:t>。</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hint="eastAsia" w:ascii="宋体" w:hAnsi="宋体" w:cs="宋体"/>
          <w:bCs/>
          <w:color w:val="000000"/>
        </w:rPr>
        <w:t>哦，有好心献上。</w:t>
      </w:r>
      <w:r>
        <w:rPr>
          <w:rStyle w:val="101"/>
          <w:rFonts w:ascii="宋体" w:hAnsi="宋体" w:cs="宋体"/>
          <w:bCs/>
          <w:color w:val="000000"/>
        </w:rPr>
        <w:t>吩咐站堂伺候。</w:t>
      </w:r>
    </w:p>
    <w:p>
      <w:pPr>
        <w:ind w:left="840" w:hanging="840"/>
      </w:pPr>
      <w:r>
        <w:rPr>
          <w:rStyle w:val="101"/>
          <w:rFonts w:hint="eastAsia" w:ascii="宋体" w:hAnsi="宋体" w:cs="宋体"/>
          <w:bCs/>
          <w:color w:val="000000"/>
        </w:rPr>
        <w:t>(</w:t>
      </w:r>
      <w:r>
        <w:rPr>
          <w:rStyle w:val="101"/>
          <w:rFonts w:hint="eastAsia" w:ascii="楷体" w:hAnsi="楷体" w:eastAsia="楷体" w:cs="楷体"/>
          <w:bCs/>
          <w:color w:val="000000"/>
        </w:rPr>
        <w:t>四</w:t>
      </w:r>
      <w:r>
        <w:rPr>
          <w:rStyle w:val="101"/>
          <w:rFonts w:hint="eastAsia" w:ascii="宋体" w:hAnsi="宋体" w:cs="宋体"/>
          <w:bCs/>
          <w:color w:val="000000"/>
        </w:rPr>
        <w:t>站堂</w:t>
      </w:r>
      <w:r>
        <w:rPr>
          <w:rStyle w:val="101"/>
          <w:rFonts w:hint="eastAsia" w:ascii="楷体" w:hAnsi="楷体" w:eastAsia="楷体" w:cs="楷体"/>
          <w:bCs/>
          <w:color w:val="000000"/>
        </w:rPr>
        <w:t>上</w:t>
      </w:r>
      <w:r>
        <w:rPr>
          <w:rStyle w:val="101"/>
          <w:rFonts w:hint="eastAsia" w:ascii="宋体" w:hAnsi="宋体" w:cs="宋体"/>
          <w:bCs/>
          <w:color w:val="000000"/>
        </w:rPr>
        <w:t>，严嵩</w:t>
      </w:r>
      <w:r>
        <w:rPr>
          <w:rStyle w:val="101"/>
          <w:rFonts w:hint="eastAsia" w:ascii="楷体" w:hAnsi="楷体" w:eastAsia="楷体" w:cs="楷体"/>
          <w:bCs/>
          <w:color w:val="000000"/>
        </w:rPr>
        <w:t>坐内场椅</w:t>
      </w:r>
      <w:r>
        <w:rPr>
          <w:rStyle w:val="101"/>
          <w:rFonts w:hint="eastAsia" w:ascii="宋体" w:hAnsi="宋体" w:cs="宋体"/>
          <w:bCs/>
          <w:color w:val="000000"/>
        </w:rPr>
        <w:t>)</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ascii="宋体" w:hAnsi="宋体" w:cs="宋体"/>
          <w:bCs/>
          <w:color w:val="000000"/>
        </w:rPr>
        <w:t>严侠，</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有。</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hint="eastAsia" w:ascii="宋体" w:hAnsi="宋体" w:cs="宋体"/>
          <w:bCs/>
          <w:color w:val="000000"/>
        </w:rPr>
        <w:t>传话出去：教</w:t>
      </w:r>
      <w:r>
        <w:rPr>
          <w:rStyle w:val="101"/>
          <w:rFonts w:ascii="宋体" w:hAnsi="宋体" w:cs="宋体"/>
          <w:bCs/>
          <w:color w:val="000000"/>
        </w:rPr>
        <w:t>那邹应龙东角门施礼，西角门打躬，</w:t>
      </w:r>
      <w:r>
        <w:rPr>
          <w:rStyle w:val="101"/>
          <w:rFonts w:hint="eastAsia" w:ascii="宋体" w:hAnsi="宋体" w:cs="宋体"/>
          <w:bCs/>
          <w:color w:val="000000"/>
        </w:rPr>
        <w:t>低头合目，</w:t>
      </w:r>
      <w:r>
        <w:rPr>
          <w:rStyle w:val="101"/>
          <w:rFonts w:ascii="宋体" w:hAnsi="宋体" w:cs="宋体"/>
          <w:bCs/>
          <w:color w:val="000000"/>
        </w:rPr>
        <w:t>报门而进。</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hint="eastAsia" w:ascii="宋体" w:hAnsi="宋体" w:cs="宋体"/>
          <w:bCs/>
          <w:color w:val="000000"/>
        </w:rPr>
        <w:t>遵命!</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下面听者：</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太师传话：</w:t>
      </w:r>
      <w:r>
        <w:rPr>
          <w:rStyle w:val="101"/>
          <w:rFonts w:ascii="宋体" w:hAnsi="宋体" w:cs="Verdana"/>
          <w:bCs/>
          <w:color w:val="000000"/>
          <w:szCs w:val="21"/>
        </w:rPr>
        <w:t>命邹应龙东角门施礼，</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西角门打躬。</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低头合目，</w:t>
      </w:r>
      <w:r>
        <w:rPr>
          <w:rStyle w:val="101"/>
          <w:rFonts w:ascii="宋体" w:hAnsi="宋体" w:cs="Verdana"/>
          <w:bCs/>
          <w:color w:val="000000"/>
          <w:szCs w:val="21"/>
        </w:rPr>
        <w:t>报门而进呐</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是是是</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你要仔细，你要打点</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知、知、知、知道了</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】忽听严侠传我进，狐假虎威乱胡行。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：严侠教我报门进，不由应龙怒气生。</w:t>
      </w:r>
      <w:r>
        <w:rPr>
          <w:rStyle w:val="101"/>
          <w:rFonts w:hint="eastAsia" w:ascii="宋体" w:hAnsi="宋体" w:cs="宋体"/>
          <w:bCs/>
          <w:color w:val="000000"/>
          <w:szCs w:val="21"/>
        </w:rPr>
        <w:t>)</w:t>
      </w:r>
      <w:r>
        <w:rPr>
          <w:rStyle w:val="101"/>
          <w:rFonts w:ascii="宋体" w:hAnsi="宋体" w:cs="Verdana"/>
          <w:bCs/>
          <w:color w:val="000000"/>
          <w:szCs w:val="21"/>
        </w:rPr>
        <w:t>怠慢本官多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：莫</w:t>
      </w:r>
      <w:r>
        <w:rPr>
          <w:rStyle w:val="101"/>
          <w:rFonts w:hint="eastAsia" w:ascii="宋体" w:hAnsi="宋体" w:cs="宋体"/>
          <w:bCs/>
          <w:color w:val="000000"/>
          <w:szCs w:val="21"/>
        </w:rPr>
        <w:t>)</w:t>
      </w:r>
      <w:r>
        <w:rPr>
          <w:rStyle w:val="101"/>
          <w:rFonts w:ascii="宋体" w:hAnsi="宋体" w:cs="Verdana"/>
          <w:bCs/>
          <w:color w:val="000000"/>
          <w:szCs w:val="21"/>
        </w:rPr>
        <w:t>侥幸，老爷是尔对头人。东角门首礼施定，西角门首打一躬。整装敛容相府进</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：回廊进</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】参拜皇王宠信臣。</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参见太师。</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禀太师：邹应龙到。</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邹应龙到。</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邹应龙到啊——</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小官在</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老夫门深似海。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小官好心献上。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：启禀老太师：小官有好心献上。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怎么有好心献上。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：哦，你有好心献上么</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正是。</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起来。</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谢太师。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严侠，与邹老爷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：大人</w:t>
      </w:r>
      <w:r>
        <w:rPr>
          <w:rStyle w:val="101"/>
          <w:rFonts w:hint="eastAsia" w:ascii="宋体" w:hAnsi="宋体" w:cs="宋体"/>
          <w:bCs/>
          <w:color w:val="000000"/>
          <w:szCs w:val="21"/>
        </w:rPr>
        <w:t>)</w:t>
      </w:r>
      <w:r>
        <w:rPr>
          <w:rStyle w:val="101"/>
          <w:rFonts w:ascii="宋体" w:hAnsi="宋体" w:cs="Verdana"/>
          <w:bCs/>
          <w:color w:val="000000"/>
          <w:szCs w:val="21"/>
        </w:rPr>
        <w:t>看坐。</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是，有坐。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且慢，太师</w:t>
      </w:r>
      <w:r>
        <w:rPr>
          <w:rStyle w:val="101"/>
          <w:rFonts w:ascii="宋体" w:hAnsi="宋体" w:cs="Verdana"/>
          <w:bCs/>
          <w:szCs w:val="21"/>
        </w:rPr>
        <w:t>虎</w:t>
      </w:r>
      <w:r>
        <w:rPr>
          <w:rStyle w:val="101"/>
          <w:rFonts w:hint="eastAsia" w:ascii="宋体" w:hAnsi="宋体" w:cs="Verdana"/>
          <w:bCs/>
          <w:szCs w:val="21"/>
        </w:rPr>
        <w:t>威</w:t>
      </w:r>
      <w:r>
        <w:rPr>
          <w:rStyle w:val="101"/>
          <w:rFonts w:ascii="宋体" w:hAnsi="宋体" w:cs="Verdana"/>
          <w:bCs/>
          <w:color w:val="000000"/>
          <w:szCs w:val="21"/>
        </w:rPr>
        <w:t>在此，哪有小官的座位</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有话叙谈，焉有不坐之理</w:t>
      </w:r>
      <w:r>
        <w:rPr>
          <w:rStyle w:val="101"/>
          <w:rFonts w:ascii="宋体" w:hAnsi="宋体" w:cs="宋体"/>
          <w:bCs/>
          <w:color w:val="000000"/>
          <w:szCs w:val="21"/>
        </w:rPr>
        <w:t>?</w:t>
      </w:r>
      <w:r>
        <w:rPr>
          <w:rStyle w:val="101"/>
          <w:rFonts w:ascii="宋体" w:hAnsi="宋体" w:cs="Verdana"/>
          <w:bCs/>
          <w:color w:val="000000"/>
          <w:szCs w:val="21"/>
        </w:rPr>
        <w:t>坐下。</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小官告坐。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w:t>
      </w:r>
      <w:r>
        <w:rPr>
          <w:rStyle w:val="101"/>
          <w:rFonts w:hint="eastAsia" w:ascii="宋体" w:hAnsi="宋体" w:cs="Verdana"/>
          <w:bCs/>
          <w:color w:val="000000"/>
          <w:szCs w:val="21"/>
        </w:rPr>
        <w:t>启禀</w:t>
      </w:r>
      <w:r>
        <w:rPr>
          <w:rStyle w:val="101"/>
          <w:rFonts w:ascii="宋体" w:hAnsi="宋体" w:cs="Verdana"/>
          <w:bCs/>
          <w:color w:val="000000"/>
          <w:szCs w:val="21"/>
        </w:rPr>
        <w:t>太师爷，邹应龙他不敢坐呀。</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教他</w:t>
      </w:r>
      <w:r>
        <w:rPr>
          <w:rStyle w:val="101"/>
          <w:rFonts w:hint="eastAsia" w:ascii="宋体" w:hAnsi="宋体" w:cs="Verdana"/>
          <w:bCs/>
          <w:color w:val="000000"/>
          <w:szCs w:val="21"/>
        </w:rPr>
        <w:t>大胆</w:t>
      </w:r>
      <w:r>
        <w:rPr>
          <w:rStyle w:val="101"/>
          <w:rFonts w:ascii="宋体" w:hAnsi="宋体" w:cs="Verdana"/>
          <w:bCs/>
          <w:color w:val="000000"/>
          <w:szCs w:val="21"/>
        </w:rPr>
        <w:t>坐下。</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太师爷啊，教你坐下。</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谢太师。</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邹老爷您请坐请坐。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尊官请坐。</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嘿嘿，</w:t>
      </w:r>
      <w:r>
        <w:rPr>
          <w:rStyle w:val="101"/>
          <w:rFonts w:ascii="宋体" w:hAnsi="宋体" w:cs="Verdana"/>
          <w:bCs/>
          <w:color w:val="000000"/>
          <w:szCs w:val="21"/>
        </w:rPr>
        <w:t>我站惯了。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w:t>
      </w:r>
      <w:r>
        <w:rPr>
          <w:rStyle w:val="101"/>
          <w:rFonts w:ascii="宋体" w:hAnsi="宋体" w:cs="宋体"/>
          <w:bCs/>
          <w:color w:val="000000"/>
          <w:szCs w:val="21"/>
        </w:rPr>
        <w:t>!</w:t>
      </w:r>
    </w:p>
    <w:p>
      <w:pPr>
        <w:ind w:left="840" w:hanging="840"/>
      </w:pPr>
      <w:r>
        <w:rPr>
          <w:rStyle w:val="101"/>
          <w:rFonts w:ascii="宋体" w:hAnsi="宋体" w:cs="宋体"/>
          <w:bCs/>
          <w:color w:val="000000"/>
          <w:szCs w:val="21"/>
        </w:rPr>
        <w:t>(</w:t>
      </w: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你有何好心献上</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前番太师下朝命锦衣卫</w:t>
      </w:r>
      <w:r>
        <w:rPr>
          <w:rStyle w:val="101"/>
          <w:rFonts w:ascii="宋体" w:hAnsi="宋体" w:cs="Verdana"/>
          <w:bCs/>
          <w:szCs w:val="21"/>
        </w:rPr>
        <w:t>陆唐</w:t>
      </w:r>
      <w:r>
        <w:rPr>
          <w:rStyle w:val="101"/>
          <w:rFonts w:ascii="宋体" w:hAnsi="宋体" w:cs="Verdana"/>
          <w:bCs/>
          <w:color w:val="000000"/>
          <w:szCs w:val="21"/>
        </w:rPr>
        <w:t>追赶何人</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：启禀老太师，小官前日巡城打从开山王府经过，有那锦衣卫人员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：有一位长官</w:t>
      </w:r>
      <w:r>
        <w:rPr>
          <w:rStyle w:val="101"/>
          <w:rFonts w:hint="eastAsia" w:ascii="宋体" w:hAnsi="宋体" w:cs="宋体"/>
          <w:bCs/>
          <w:color w:val="000000"/>
          <w:szCs w:val="21"/>
        </w:rPr>
        <w:t>)</w:t>
      </w:r>
      <w:r>
        <w:rPr>
          <w:rStyle w:val="101"/>
          <w:rFonts w:hint="eastAsia" w:ascii="宋体" w:hAnsi="宋体" w:cs="Verdana"/>
          <w:bCs/>
          <w:color w:val="000000"/>
          <w:szCs w:val="21"/>
        </w:rPr>
        <w:t>，他叫什么陆……</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严嵩</w:t>
      </w:r>
      <w:r>
        <w:rPr>
          <w:rStyle w:val="101"/>
          <w:rFonts w:hint="eastAsia" w:ascii="宋体" w:hAnsi="宋体" w:cs="宋体"/>
          <w:bCs/>
          <w:color w:val="000000"/>
          <w:szCs w:val="21"/>
        </w:rPr>
        <w:tab/>
      </w:r>
      <w:r>
        <w:rPr>
          <w:rStyle w:val="101"/>
          <w:rFonts w:hint="eastAsia" w:ascii="宋体" w:hAnsi="宋体" w:cs="Verdana"/>
          <w:bCs/>
          <w:color w:val="000000"/>
          <w:szCs w:val="21"/>
        </w:rPr>
        <w:t>敢是陆唐</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正是。太师命他追赶何人</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：不错，正是锦衣卫陆唐，押解邱、马二将。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追赶邱、马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可曾追获</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未见回报</w:t>
      </w:r>
      <w:r>
        <w:rPr>
          <w:rStyle w:val="101"/>
          <w:rFonts w:hint="eastAsia"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追赶不上了。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怎见得</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那日小官巡查御街，路过开山王府，偶遇常小国公拦下邱、马</w:t>
      </w:r>
      <w:r>
        <w:rPr>
          <w:rStyle w:val="101"/>
          <w:rFonts w:hint="eastAsia" w:ascii="宋体" w:hAnsi="宋体" w:cs="Verdana"/>
          <w:bCs/>
          <w:color w:val="000000"/>
          <w:szCs w:val="21"/>
        </w:rPr>
        <w:t>二将</w:t>
      </w:r>
      <w:r>
        <w:rPr>
          <w:rStyle w:val="101"/>
          <w:rFonts w:ascii="宋体" w:hAnsi="宋体" w:cs="Verdana"/>
          <w:bCs/>
          <w:color w:val="000000"/>
          <w:szCs w:val="21"/>
        </w:rPr>
        <w:t>，窝藏府中。并将陆唐抓进府去，吊在头门以里，仪门以外，日间打至犬吠，晚来打到鸡鸣。</w:t>
      </w:r>
      <w:r>
        <w:rPr>
          <w:rStyle w:val="101"/>
          <w:rFonts w:hint="eastAsia" w:ascii="宋体" w:hAnsi="宋体" w:cs="宋体"/>
          <w:bCs/>
          <w:color w:val="000000"/>
          <w:szCs w:val="21"/>
        </w:rPr>
        <w:t>(</w:t>
      </w:r>
      <w:r>
        <w:rPr>
          <w:rStyle w:val="101"/>
          <w:rFonts w:hint="eastAsia" w:ascii="宋体" w:hAnsi="宋体" w:cs="Verdana"/>
          <w:bCs/>
          <w:color w:val="000000"/>
          <w:szCs w:val="21"/>
        </w:rPr>
        <w:t>打来打去，</w:t>
      </w:r>
      <w:r>
        <w:rPr>
          <w:rStyle w:val="101"/>
          <w:rFonts w:hint="eastAsia" w:ascii="宋体" w:hAnsi="宋体" w:cs="宋体"/>
          <w:bCs/>
          <w:color w:val="000000"/>
          <w:szCs w:val="21"/>
        </w:rPr>
        <w:t>)</w:t>
      </w:r>
      <w:r>
        <w:rPr>
          <w:rStyle w:val="101"/>
          <w:rFonts w:ascii="宋体" w:hAnsi="宋体" w:cs="Verdana"/>
          <w:bCs/>
          <w:color w:val="000000"/>
          <w:szCs w:val="21"/>
        </w:rPr>
        <w:t>还有两句歹话。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：那陆唐解压</w:t>
      </w:r>
      <w:r>
        <w:rPr>
          <w:rStyle w:val="101"/>
          <w:rFonts w:ascii="宋体" w:hAnsi="宋体" w:cs="Verdana"/>
          <w:bCs/>
          <w:color w:val="000000"/>
          <w:szCs w:val="21"/>
        </w:rPr>
        <w:t>邱、马</w:t>
      </w:r>
      <w:r>
        <w:rPr>
          <w:rStyle w:val="101"/>
          <w:rFonts w:hint="eastAsia" w:ascii="宋体" w:hAnsi="宋体" w:cs="Verdana"/>
          <w:bCs/>
          <w:color w:val="000000"/>
          <w:szCs w:val="21"/>
        </w:rPr>
        <w:t>两将路过开山王府，正遇</w:t>
      </w:r>
      <w:r>
        <w:rPr>
          <w:rStyle w:val="101"/>
          <w:rFonts w:ascii="宋体" w:hAnsi="宋体" w:cs="Verdana"/>
          <w:bCs/>
          <w:color w:val="000000"/>
          <w:szCs w:val="21"/>
        </w:rPr>
        <w:t>常小国公拦下邱、马</w:t>
      </w:r>
      <w:r>
        <w:rPr>
          <w:rStyle w:val="101"/>
          <w:rFonts w:hint="eastAsia" w:ascii="宋体" w:hAnsi="宋体" w:cs="Verdana"/>
          <w:bCs/>
          <w:color w:val="000000"/>
          <w:szCs w:val="21"/>
        </w:rPr>
        <w:t>两将，</w:t>
      </w:r>
      <w:r>
        <w:rPr>
          <w:rStyle w:val="101"/>
          <w:rFonts w:ascii="宋体" w:hAnsi="宋体" w:cs="Verdana"/>
          <w:bCs/>
          <w:color w:val="000000"/>
          <w:szCs w:val="21"/>
        </w:rPr>
        <w:t>窝藏府中。并将陆唐抓进府去，吊在头门以里，仪门以外，日间打至犬吠，晚来打</w:t>
      </w:r>
      <w:r>
        <w:rPr>
          <w:rStyle w:val="101"/>
          <w:rFonts w:hint="eastAsia" w:ascii="宋体" w:hAnsi="宋体" w:cs="Verdana"/>
          <w:bCs/>
          <w:color w:val="000000"/>
          <w:szCs w:val="21"/>
        </w:rPr>
        <w:t>至</w:t>
      </w:r>
      <w:r>
        <w:rPr>
          <w:rStyle w:val="101"/>
          <w:rFonts w:ascii="宋体" w:hAnsi="宋体" w:cs="Verdana"/>
          <w:bCs/>
          <w:color w:val="000000"/>
          <w:szCs w:val="21"/>
        </w:rPr>
        <w:t>鸡鸣。还有两句</w:t>
      </w:r>
      <w:r>
        <w:rPr>
          <w:rStyle w:val="101"/>
          <w:rFonts w:hint="eastAsia" w:ascii="宋体" w:hAnsi="宋体" w:cs="Verdana"/>
          <w:bCs/>
          <w:color w:val="000000"/>
          <w:szCs w:val="21"/>
        </w:rPr>
        <w:t>言语</w:t>
      </w:r>
      <w:r>
        <w:rPr>
          <w:rStyle w:val="101"/>
          <w:rFonts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哪两句歹话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：呃呃，有什么言语</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老太师台前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：在此</w:t>
      </w:r>
      <w:r>
        <w:rPr>
          <w:rStyle w:val="101"/>
          <w:rFonts w:hint="eastAsia" w:ascii="宋体" w:hAnsi="宋体" w:cs="宋体"/>
          <w:bCs/>
          <w:color w:val="000000"/>
          <w:szCs w:val="21"/>
        </w:rPr>
        <w:t>)</w:t>
      </w:r>
      <w:r>
        <w:rPr>
          <w:rStyle w:val="101"/>
          <w:rFonts w:ascii="宋体" w:hAnsi="宋体" w:cs="Verdana"/>
          <w:bCs/>
          <w:color w:val="000000"/>
          <w:szCs w:val="21"/>
        </w:rPr>
        <w:t>，小官不敢言讲。</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大胆讲来</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打在他人腿上，羞在老太师脸上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：犹如记在太师爷的脸上</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怎么讲</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：太师爷的</w:t>
      </w:r>
      <w:r>
        <w:rPr>
          <w:rStyle w:val="101"/>
          <w:rFonts w:hint="eastAsia" w:ascii="宋体" w:hAnsi="宋体" w:cs="宋体"/>
          <w:bCs/>
          <w:color w:val="000000"/>
          <w:szCs w:val="21"/>
        </w:rPr>
        <w:t>)</w:t>
      </w:r>
      <w:r>
        <w:rPr>
          <w:rStyle w:val="101"/>
          <w:rFonts w:ascii="宋体" w:hAnsi="宋体" w:cs="Verdana"/>
          <w:bCs/>
          <w:color w:val="000000"/>
          <w:szCs w:val="21"/>
        </w:rPr>
        <w:t>脸上。</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好奴才</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：可恼</w:t>
      </w:r>
      <w:r>
        <w:rPr>
          <w:rStyle w:val="101"/>
          <w:rFonts w:hint="eastAsia" w:ascii="宋体" w:hAnsi="宋体" w:cs="宋体"/>
          <w:bCs/>
          <w:color w:val="000000"/>
          <w:szCs w:val="21"/>
        </w:rPr>
        <w:t>!)</w:t>
      </w:r>
    </w:p>
    <w:p>
      <w:pPr>
        <w:ind w:left="840" w:hanging="840"/>
        <w:rPr>
          <w:rStyle w:val="101"/>
          <w:rFonts w:ascii="宋体" w:hAnsi="宋体" w:cs="Verdana"/>
          <w:bCs/>
          <w:color w:val="000000"/>
          <w:szCs w:val="21"/>
        </w:rPr>
      </w:pPr>
      <w:r>
        <w:rPr>
          <w:rStyle w:val="101"/>
          <w:rFonts w:ascii="宋体" w:hAnsi="宋体" w:cs="Verdana"/>
          <w:bCs/>
          <w:color w:val="000000"/>
          <w:szCs w:val="21"/>
        </w:rPr>
        <w:t>严嵩</w:t>
      </w:r>
      <w:r>
        <w:rPr>
          <w:rStyle w:val="101"/>
          <w:rFonts w:hint="eastAsia" w:ascii="Verdana" w:hAnsi="Verdana" w:cs="Verdana"/>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西皮摇板</w:t>
      </w:r>
      <w:r>
        <w:rPr>
          <w:rStyle w:val="101"/>
          <w:rFonts w:ascii="Verdana" w:hAnsi="Verdana" w:eastAsia="Verdana" w:cs="Verdana"/>
          <w:bCs/>
          <w:color w:val="000000"/>
          <w:szCs w:val="21"/>
        </w:rPr>
        <w:t>】</w:t>
      </w:r>
      <w:r>
        <w:rPr>
          <w:rStyle w:val="101"/>
          <w:rFonts w:ascii="宋体" w:hAnsi="宋体" w:cs="Verdana"/>
          <w:bCs/>
          <w:color w:val="000000"/>
          <w:szCs w:val="21"/>
        </w:rPr>
        <w:t>老夫闻言怒气冲，开言大骂常宝童。自古常言道得好，打犬还看主人</w:t>
      </w:r>
      <w:r>
        <w:rPr>
          <w:rStyle w:val="101"/>
          <w:rFonts w:hint="eastAsia" w:ascii="宋体" w:hAnsi="宋体" w:cs="Verdana"/>
          <w:bCs/>
          <w:color w:val="000000"/>
          <w:szCs w:val="21"/>
        </w:rPr>
        <w:t>翁</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是你亲眼得见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：还是耳闻还是亲见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是小官亲眼得见。</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且慢，太师意欲何往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老夫有意上殿奏本</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：参奏</w:t>
      </w:r>
      <w:r>
        <w:rPr>
          <w:rStyle w:val="101"/>
          <w:rFonts w:hint="eastAsia" w:ascii="宋体" w:hAnsi="宋体" w:cs="宋体"/>
          <w:bCs/>
          <w:color w:val="000000"/>
          <w:szCs w:val="21"/>
        </w:rPr>
        <w:t>)</w:t>
      </w:r>
      <w:r>
        <w:rPr>
          <w:rStyle w:val="101"/>
          <w:rFonts w:hint="eastAsia"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倘若圣上问起，何人见证</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你可与老夫做一见证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小官愿与</w:t>
      </w:r>
      <w:r>
        <w:rPr>
          <w:rStyle w:val="101"/>
          <w:rFonts w:hint="eastAsia" w:ascii="宋体" w:hAnsi="宋体" w:cs="宋体"/>
          <w:bCs/>
          <w:color w:val="000000"/>
          <w:szCs w:val="21"/>
        </w:rPr>
        <w:t>(</w:t>
      </w:r>
      <w:r>
        <w:rPr>
          <w:rStyle w:val="101"/>
          <w:rFonts w:hint="eastAsia" w:ascii="宋体" w:hAnsi="宋体" w:cs="Verdana"/>
          <w:bCs/>
          <w:color w:val="000000"/>
          <w:szCs w:val="21"/>
        </w:rPr>
        <w:t>老</w:t>
      </w:r>
      <w:r>
        <w:rPr>
          <w:rStyle w:val="101"/>
          <w:rFonts w:hint="eastAsia" w:ascii="宋体" w:hAnsi="宋体" w:cs="宋体"/>
          <w:bCs/>
          <w:color w:val="000000"/>
          <w:szCs w:val="21"/>
        </w:rPr>
        <w:t>)</w:t>
      </w:r>
      <w:r>
        <w:rPr>
          <w:rStyle w:val="101"/>
          <w:rFonts w:ascii="宋体" w:hAnsi="宋体" w:cs="Verdana"/>
          <w:bCs/>
          <w:color w:val="000000"/>
          <w:szCs w:val="21"/>
        </w:rPr>
        <w:t>太师做一见证。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：当得效劳。</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呃呃，只怕不便。</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为何</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怎奈</w:t>
      </w:r>
      <w:r>
        <w:rPr>
          <w:rStyle w:val="101"/>
          <w:rFonts w:hint="eastAsia" w:ascii="宋体" w:hAnsi="宋体" w:cs="宋体"/>
          <w:bCs/>
          <w:color w:val="000000"/>
          <w:szCs w:val="21"/>
        </w:rPr>
        <w:t>)</w:t>
      </w:r>
      <w:r>
        <w:rPr>
          <w:rStyle w:val="101"/>
          <w:rFonts w:ascii="宋体" w:hAnsi="宋体" w:cs="Verdana"/>
          <w:bCs/>
          <w:color w:val="000000"/>
          <w:szCs w:val="21"/>
        </w:rPr>
        <w:t>小官官卑职小，不能上</w:t>
      </w:r>
      <w:r>
        <w:rPr>
          <w:rStyle w:val="101"/>
          <w:rFonts w:hint="eastAsia" w:ascii="宋体" w:hAnsi="宋体" w:cs="宋体"/>
          <w:bCs/>
          <w:color w:val="000000"/>
          <w:szCs w:val="21"/>
        </w:rPr>
        <w:t>(</w:t>
      </w:r>
      <w:r>
        <w:rPr>
          <w:rStyle w:val="101"/>
          <w:rFonts w:hint="eastAsia" w:ascii="宋体" w:hAnsi="宋体" w:cs="Verdana"/>
          <w:bCs/>
          <w:color w:val="000000"/>
          <w:szCs w:val="21"/>
        </w:rPr>
        <w:t>皇王金</w:t>
      </w:r>
      <w:r>
        <w:rPr>
          <w:rStyle w:val="101"/>
          <w:rFonts w:hint="eastAsia" w:ascii="宋体" w:hAnsi="宋体" w:cs="宋体"/>
          <w:bCs/>
          <w:color w:val="000000"/>
          <w:szCs w:val="21"/>
        </w:rPr>
        <w:t>)</w:t>
      </w:r>
      <w:r>
        <w:rPr>
          <w:rStyle w:val="101"/>
          <w:rFonts w:ascii="宋体" w:hAnsi="宋体" w:cs="Verdana"/>
          <w:bCs/>
          <w:color w:val="000000"/>
          <w:szCs w:val="21"/>
        </w:rPr>
        <w:t>殿见驾</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：见君</w:t>
      </w:r>
      <w:r>
        <w:rPr>
          <w:rStyle w:val="101"/>
          <w:rFonts w:hint="eastAsia" w:ascii="宋体" w:hAnsi="宋体" w:cs="宋体"/>
          <w:bCs/>
          <w:color w:val="000000"/>
          <w:szCs w:val="21"/>
        </w:rPr>
        <w:t>)</w:t>
      </w:r>
      <w:r>
        <w:rPr>
          <w:rStyle w:val="101"/>
          <w:rFonts w:ascii="宋体" w:hAnsi="宋体" w:cs="Verdana"/>
          <w:bCs/>
          <w:color w:val="000000"/>
          <w:szCs w:val="21"/>
        </w:rPr>
        <w:t>，也是枉然。</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在朝官居何职</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外帘巡</w:t>
      </w:r>
      <w:r>
        <w:rPr>
          <w:rStyle w:val="101"/>
          <w:rFonts w:hint="eastAsia" w:ascii="宋体" w:hAnsi="宋体" w:cs="Verdana"/>
          <w:bCs/>
          <w:color w:val="000000"/>
          <w:szCs w:val="21"/>
        </w:rPr>
        <w:t>城</w:t>
      </w:r>
      <w:r>
        <w:rPr>
          <w:rStyle w:val="101"/>
          <w:rFonts w:ascii="宋体" w:hAnsi="宋体" w:cs="Verdana"/>
          <w:bCs/>
          <w:color w:val="000000"/>
          <w:szCs w:val="21"/>
        </w:rPr>
        <w:t>御史。</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嗯，老夫不通圣命，升你为内帘御史</w:t>
      </w:r>
      <w:r>
        <w:rPr>
          <w:rStyle w:val="101"/>
          <w:rFonts w:hint="eastAsia"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但不知几时领凭上任</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嘉靖封官，少不得周年半载；老夫放官，即刻上任。</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即时领凭上任。</w:t>
      </w:r>
      <w:r>
        <w:rPr>
          <w:rStyle w:val="101"/>
          <w:rFonts w:hint="eastAsia"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多</w:t>
      </w:r>
      <w:r>
        <w:rPr>
          <w:rStyle w:val="101"/>
          <w:rFonts w:hint="eastAsia" w:ascii="宋体" w:hAnsi="宋体" w:cs="宋体"/>
          <w:bCs/>
          <w:color w:val="000000"/>
          <w:szCs w:val="21"/>
        </w:rPr>
        <w:t>)</w:t>
      </w:r>
      <w:r>
        <w:rPr>
          <w:rStyle w:val="101"/>
          <w:rFonts w:ascii="宋体" w:hAnsi="宋体" w:cs="Verdana"/>
          <w:bCs/>
          <w:color w:val="000000"/>
          <w:szCs w:val="21"/>
        </w:rPr>
        <w:t>谢太师。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随同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宋体"/>
          <w:bCs/>
          <w:color w:val="000000"/>
          <w:szCs w:val="21"/>
        </w:rPr>
        <w:t>:</w:t>
      </w:r>
      <w:r>
        <w:rPr>
          <w:rStyle w:val="101"/>
          <w:rFonts w:hint="eastAsia" w:ascii="宋体" w:hAnsi="宋体" w:cs="Verdana"/>
          <w:bCs/>
          <w:color w:val="000000"/>
          <w:szCs w:val="21"/>
        </w:rPr>
        <w:t>随定</w:t>
      </w:r>
      <w:r>
        <w:rPr>
          <w:rStyle w:val="101"/>
          <w:rFonts w:hint="eastAsia" w:ascii="宋体" w:hAnsi="宋体" w:cs="宋体"/>
          <w:bCs/>
          <w:color w:val="000000"/>
          <w:szCs w:val="21"/>
        </w:rPr>
        <w:t>)</w:t>
      </w:r>
      <w:r>
        <w:rPr>
          <w:rStyle w:val="101"/>
          <w:rFonts w:ascii="宋体" w:hAnsi="宋体" w:cs="Verdana"/>
          <w:bCs/>
          <w:color w:val="000000"/>
          <w:szCs w:val="21"/>
        </w:rPr>
        <w:t>老夫</w:t>
      </w:r>
      <w:r>
        <w:rPr>
          <w:rStyle w:val="101"/>
          <w:rFonts w:hint="eastAsia" w:ascii="宋体" w:hAnsi="宋体" w:cs="Verdana"/>
          <w:bCs/>
          <w:color w:val="000000"/>
          <w:szCs w:val="21"/>
        </w:rPr>
        <w:t>道</w:t>
      </w:r>
      <w:r>
        <w:rPr>
          <w:rStyle w:val="101"/>
          <w:rFonts w:ascii="宋体" w:hAnsi="宋体" w:cs="Verdana"/>
          <w:bCs/>
          <w:color w:val="000000"/>
          <w:szCs w:val="21"/>
        </w:rPr>
        <w:t>后。</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遵命。</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顺轿上朝</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楷体" w:hAnsi="楷体" w:eastAsia="楷体" w:cs="Verdana"/>
          <w:bCs/>
          <w:color w:val="000000"/>
          <w:szCs w:val="21"/>
        </w:rPr>
        <w:t>一番两番</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跪台中间</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台中间摆一张桌</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上摆香炉</w:t>
      </w:r>
      <w:r>
        <w:rPr>
          <w:rStyle w:val="101"/>
          <w:rFonts w:hint="eastAsia" w:ascii="宋体" w:hAnsi="宋体" w:cs="宋体"/>
          <w:bCs/>
          <w:color w:val="000000"/>
          <w:szCs w:val="21"/>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臣，严嵩见驾，吾皇万岁</w:t>
      </w:r>
      <w:r>
        <w:rPr>
          <w:rStyle w:val="101"/>
          <w:rFonts w:hint="eastAsia" w:ascii="宋体" w:hAnsi="宋体" w:cs="宋体"/>
          <w:bCs/>
          <w:color w:val="000000"/>
        </w:rPr>
        <w:t>!</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hint="eastAsia" w:ascii="宋体" w:hAnsi="宋体" w:cs="Verdana"/>
          <w:bCs/>
          <w:color w:val="000000"/>
        </w:rPr>
        <w:t>老卿家</w:t>
      </w:r>
      <w:r>
        <w:rPr>
          <w:rStyle w:val="101"/>
          <w:rFonts w:ascii="宋体" w:hAnsi="宋体" w:cs="Verdana"/>
          <w:bCs/>
          <w:color w:val="000000"/>
        </w:rPr>
        <w:t>上殿，有何本奏</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hint="eastAsia" w:ascii="宋体" w:hAnsi="宋体" w:cs="Verdana"/>
          <w:bCs/>
          <w:color w:val="000000"/>
        </w:rPr>
        <w:t>启奏万岁：</w:t>
      </w:r>
      <w:r>
        <w:rPr>
          <w:rStyle w:val="101"/>
          <w:rFonts w:ascii="宋体" w:hAnsi="宋体" w:cs="Verdana"/>
          <w:bCs/>
          <w:color w:val="000000"/>
        </w:rPr>
        <w:t>今有常</w:t>
      </w:r>
      <w:r>
        <w:rPr>
          <w:rStyle w:val="101"/>
          <w:rFonts w:hint="eastAsia" w:ascii="宋体" w:hAnsi="宋体" w:cs="Verdana"/>
          <w:bCs/>
          <w:color w:val="000000"/>
        </w:rPr>
        <w:t>小国公</w:t>
      </w:r>
      <w:r>
        <w:rPr>
          <w:rStyle w:val="101"/>
          <w:rFonts w:ascii="宋体" w:hAnsi="宋体" w:cs="Verdana"/>
          <w:bCs/>
          <w:color w:val="000000"/>
        </w:rPr>
        <w:t>窝藏邱、马</w:t>
      </w:r>
      <w:r>
        <w:rPr>
          <w:rStyle w:val="101"/>
          <w:rFonts w:hint="eastAsia" w:ascii="宋体" w:hAnsi="宋体" w:cs="Verdana"/>
          <w:bCs/>
          <w:color w:val="000000"/>
        </w:rPr>
        <w:t>两将</w:t>
      </w:r>
      <w:r>
        <w:rPr>
          <w:rStyle w:val="101"/>
          <w:rFonts w:ascii="宋体" w:hAnsi="宋体" w:cs="Verdana"/>
          <w:bCs/>
          <w:color w:val="000000"/>
        </w:rPr>
        <w:t>，请旨定夺。</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hint="eastAsia" w:ascii="宋体" w:hAnsi="宋体" w:cs="Verdana"/>
          <w:bCs/>
          <w:color w:val="000000"/>
        </w:rPr>
        <w:t>老卿家亲眼还是耳闻</w:t>
      </w:r>
      <w:r>
        <w:rPr>
          <w:rStyle w:val="101"/>
          <w:rFonts w:ascii="宋体" w:hAnsi="宋体" w:cs="Verdana"/>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hint="eastAsia" w:ascii="宋体" w:hAnsi="宋体" w:cs="Verdana"/>
          <w:bCs/>
          <w:color w:val="000000"/>
        </w:rPr>
        <w:t>乃是</w:t>
      </w:r>
      <w:r>
        <w:rPr>
          <w:rStyle w:val="101"/>
          <w:rFonts w:ascii="宋体" w:hAnsi="宋体" w:cs="Verdana"/>
          <w:bCs/>
          <w:color w:val="000000"/>
        </w:rPr>
        <w:t>外帘御史邹应龙</w:t>
      </w:r>
      <w:r>
        <w:rPr>
          <w:rStyle w:val="101"/>
          <w:rFonts w:hint="eastAsia" w:ascii="宋体" w:hAnsi="宋体" w:cs="Verdana"/>
          <w:bCs/>
          <w:color w:val="000000"/>
        </w:rPr>
        <w:t>亲眼所</w:t>
      </w:r>
      <w:r>
        <w:rPr>
          <w:rStyle w:val="101"/>
          <w:rFonts w:ascii="宋体" w:hAnsi="宋体" w:cs="Verdana"/>
          <w:bCs/>
          <w:color w:val="000000"/>
        </w:rPr>
        <w:t>见</w:t>
      </w:r>
      <w:r>
        <w:rPr>
          <w:rStyle w:val="101"/>
          <w:rFonts w:hint="eastAsia" w:ascii="宋体" w:hAnsi="宋体" w:cs="Verdana"/>
          <w:bCs/>
          <w:color w:val="000000"/>
        </w:rPr>
        <w:t>，</w:t>
      </w:r>
      <w:r>
        <w:rPr>
          <w:rStyle w:val="101"/>
          <w:rFonts w:ascii="宋体" w:hAnsi="宋体" w:cs="Verdana"/>
          <w:bCs/>
          <w:color w:val="000000"/>
        </w:rPr>
        <w:t>万岁</w:t>
      </w:r>
      <w:r>
        <w:rPr>
          <w:rStyle w:val="101"/>
          <w:rFonts w:hint="eastAsia" w:ascii="宋体" w:hAnsi="宋体" w:cs="Verdana"/>
          <w:bCs/>
          <w:color w:val="000000"/>
        </w:rPr>
        <w:t>圣鉴</w:t>
      </w:r>
      <w:r>
        <w:rPr>
          <w:rStyle w:val="101"/>
          <w:rFonts w:ascii="宋体" w:hAnsi="宋体" w:cs="Verdana"/>
          <w:bCs/>
          <w:color w:val="000000"/>
        </w:rPr>
        <w:t>。</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邹应龙</w:t>
      </w:r>
      <w:r>
        <w:rPr>
          <w:rStyle w:val="101"/>
          <w:rFonts w:hint="eastAsia" w:ascii="宋体" w:hAnsi="宋体" w:cs="Verdana"/>
          <w:bCs/>
          <w:color w:val="000000"/>
        </w:rPr>
        <w:t>官卑职小</w:t>
      </w:r>
      <w:r>
        <w:rPr>
          <w:rStyle w:val="101"/>
          <w:rFonts w:ascii="宋体" w:hAnsi="宋体" w:cs="Verdana"/>
          <w:bCs/>
          <w:color w:val="000000"/>
        </w:rPr>
        <w:t>，</w:t>
      </w:r>
      <w:r>
        <w:rPr>
          <w:rStyle w:val="101"/>
          <w:rFonts w:hint="eastAsia" w:ascii="宋体" w:hAnsi="宋体" w:cs="Verdana"/>
          <w:bCs/>
          <w:color w:val="000000"/>
        </w:rPr>
        <w:t>焉</w:t>
      </w:r>
      <w:r>
        <w:rPr>
          <w:rStyle w:val="101"/>
          <w:rFonts w:ascii="宋体" w:hAnsi="宋体" w:cs="Verdana"/>
          <w:bCs/>
          <w:color w:val="000000"/>
        </w:rPr>
        <w:t>能</w:t>
      </w:r>
      <w:r>
        <w:rPr>
          <w:rStyle w:val="101"/>
          <w:rFonts w:hint="eastAsia" w:ascii="宋体" w:hAnsi="宋体" w:cs="Verdana"/>
          <w:bCs/>
          <w:color w:val="000000"/>
        </w:rPr>
        <w:t>上殿</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老臣有一行大罪。</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卿家何罪之有</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老臣未通圣命，</w:t>
      </w:r>
      <w:r>
        <w:rPr>
          <w:rStyle w:val="101"/>
          <w:rFonts w:hint="eastAsia" w:ascii="宋体" w:hAnsi="宋体" w:cs="Verdana"/>
          <w:bCs/>
          <w:color w:val="000000"/>
        </w:rPr>
        <w:t>放</w:t>
      </w:r>
      <w:r>
        <w:rPr>
          <w:rStyle w:val="101"/>
          <w:rFonts w:ascii="宋体" w:hAnsi="宋体" w:cs="Verdana"/>
          <w:bCs/>
          <w:color w:val="000000"/>
        </w:rPr>
        <w:t>他为内帘御史。</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卿家放官，与朕一样。</w:t>
      </w:r>
      <w:r>
        <w:rPr>
          <w:rStyle w:val="101"/>
          <w:rFonts w:hint="eastAsia" w:ascii="宋体" w:hAnsi="宋体" w:cs="Verdana"/>
          <w:bCs/>
          <w:color w:val="000000"/>
        </w:rPr>
        <w:t>何罪之有</w:t>
      </w:r>
      <w:r>
        <w:rPr>
          <w:rStyle w:val="101"/>
          <w:rFonts w:hint="eastAsia" w:ascii="宋体" w:hAnsi="宋体" w:cs="宋体"/>
          <w:bCs/>
          <w:color w:val="000000"/>
        </w:rPr>
        <w:t>?</w:t>
      </w:r>
      <w:r>
        <w:rPr>
          <w:rStyle w:val="101"/>
          <w:rFonts w:hint="eastAsia" w:ascii="宋体" w:hAnsi="宋体" w:cs="Verdana"/>
          <w:bCs/>
          <w:color w:val="000000"/>
        </w:rPr>
        <w:t>殿角赐座。</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hint="eastAsia" w:ascii="宋体" w:hAnsi="宋体" w:cs="Verdana"/>
          <w:bCs/>
          <w:color w:val="000000"/>
        </w:rPr>
        <w:t>老臣谢座。</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hint="eastAsia" w:ascii="宋体" w:hAnsi="宋体" w:cs="Verdana"/>
          <w:bCs/>
          <w:color w:val="000000"/>
        </w:rPr>
        <w:t>内侍</w:t>
      </w:r>
      <w:r>
        <w:rPr>
          <w:rStyle w:val="101"/>
          <w:rFonts w:ascii="宋体" w:hAnsi="宋体" w:cs="Verdana"/>
          <w:bCs/>
          <w:color w:val="000000"/>
        </w:rPr>
        <w:t>，宣邹应龙上殿。</w:t>
      </w:r>
    </w:p>
    <w:p>
      <w:pPr>
        <w:ind w:left="840" w:hanging="840"/>
      </w:pPr>
      <w:r>
        <w:rPr>
          <w:rStyle w:val="101"/>
          <w:rFonts w:hint="eastAsia" w:ascii="宋体" w:hAnsi="宋体" w:cs="Verdana"/>
          <w:bCs/>
          <w:color w:val="000000"/>
        </w:rPr>
        <w:t>内侍</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邹应龙上殿</w:t>
      </w:r>
      <w:r>
        <w:rPr>
          <w:rStyle w:val="101"/>
          <w:rFonts w:hint="eastAsia" w:ascii="宋体" w:hAnsi="宋体" w:cs="Verdana"/>
          <w:bCs/>
          <w:color w:val="000000"/>
        </w:rPr>
        <w:t>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szCs w:val="21"/>
        </w:rPr>
        <w:t>领旨</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rPr>
        <w:t>(</w:t>
      </w:r>
      <w:r>
        <w:rPr>
          <w:rStyle w:val="101"/>
          <w:rFonts w:hint="eastAsia" w:ascii="楷体" w:hAnsi="楷体" w:eastAsia="楷体" w:cs="Verdana"/>
          <w:bCs/>
          <w:color w:val="000000"/>
        </w:rPr>
        <w:t>念</w:t>
      </w:r>
      <w:r>
        <w:rPr>
          <w:rStyle w:val="101"/>
          <w:rFonts w:hint="eastAsia" w:ascii="宋体" w:hAnsi="宋体" w:cs="宋体"/>
          <w:bCs/>
          <w:color w:val="000000"/>
        </w:rPr>
        <w:t>)</w:t>
      </w:r>
      <w:r>
        <w:rPr>
          <w:rStyle w:val="101"/>
          <w:rFonts w:ascii="宋体" w:hAnsi="宋体" w:cs="Verdana"/>
          <w:bCs/>
          <w:color w:val="000000"/>
          <w:szCs w:val="21"/>
        </w:rPr>
        <w:t>袖内藏文本，</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rPr>
        <w:t>(</w:t>
      </w:r>
      <w:r>
        <w:rPr>
          <w:rStyle w:val="101"/>
          <w:rFonts w:hint="eastAsia" w:ascii="楷体" w:hAnsi="楷体" w:eastAsia="楷体" w:cs="Verdana"/>
          <w:bCs/>
          <w:color w:val="000000"/>
        </w:rPr>
        <w:t>念</w:t>
      </w:r>
      <w:r>
        <w:rPr>
          <w:rStyle w:val="101"/>
          <w:rFonts w:hint="eastAsia" w:ascii="宋体" w:hAnsi="宋体" w:cs="宋体"/>
          <w:bCs/>
          <w:color w:val="000000"/>
        </w:rPr>
        <w:t>)</w:t>
      </w:r>
      <w:r>
        <w:rPr>
          <w:rStyle w:val="101"/>
          <w:rFonts w:ascii="宋体" w:hAnsi="宋体" w:cs="Verdana"/>
          <w:bCs/>
          <w:color w:val="000000"/>
          <w:szCs w:val="21"/>
        </w:rPr>
        <w:t>假意顺谗臣。</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臣邹应龙见驾，吾皇万岁。</w:t>
      </w:r>
    </w:p>
    <w:p>
      <w:pPr>
        <w:ind w:left="840" w:hanging="840"/>
      </w:pPr>
      <w:r>
        <w:rPr>
          <w:rStyle w:val="101"/>
          <w:rFonts w:ascii="宋体" w:hAnsi="宋体" w:cs="Verdana"/>
          <w:bCs/>
          <w:color w:val="000000"/>
          <w:szCs w:val="21"/>
        </w:rPr>
        <w:t>嘉靖</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000000"/>
          <w:szCs w:val="21"/>
        </w:rPr>
        <w:t>邹应龙。</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臣。</w:t>
      </w:r>
    </w:p>
    <w:p>
      <w:pPr>
        <w:ind w:left="840" w:hanging="840"/>
      </w:pPr>
      <w:r>
        <w:rPr>
          <w:rStyle w:val="101"/>
          <w:rFonts w:ascii="宋体" w:hAnsi="宋体" w:cs="Verdana"/>
          <w:bCs/>
          <w:color w:val="000000"/>
          <w:szCs w:val="21"/>
        </w:rPr>
        <w:t>嘉靖</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宋体"/>
          <w:bCs/>
          <w:color w:val="000000"/>
        </w:rPr>
        <w:t xml:space="preserve"> </w:t>
      </w:r>
      <w:r>
        <w:rPr>
          <w:rStyle w:val="101"/>
          <w:rFonts w:ascii="宋体" w:hAnsi="宋体" w:cs="Verdana"/>
          <w:bCs/>
          <w:color w:val="000000"/>
        </w:rPr>
        <w:t>常</w:t>
      </w:r>
      <w:r>
        <w:rPr>
          <w:rStyle w:val="101"/>
          <w:rFonts w:hint="eastAsia" w:ascii="宋体" w:hAnsi="宋体" w:cs="Verdana"/>
          <w:bCs/>
          <w:color w:val="000000"/>
        </w:rPr>
        <w:t>小国公</w:t>
      </w:r>
      <w:r>
        <w:rPr>
          <w:rStyle w:val="101"/>
          <w:rFonts w:ascii="宋体" w:hAnsi="宋体" w:cs="Verdana"/>
          <w:bCs/>
          <w:color w:val="000000"/>
        </w:rPr>
        <w:t>窝藏邱、马</w:t>
      </w:r>
      <w:r>
        <w:rPr>
          <w:rStyle w:val="101"/>
          <w:rFonts w:hint="eastAsia" w:ascii="宋体" w:hAnsi="宋体" w:cs="Verdana"/>
          <w:bCs/>
          <w:color w:val="000000"/>
        </w:rPr>
        <w:t>两将</w:t>
      </w:r>
      <w:r>
        <w:rPr>
          <w:rStyle w:val="101"/>
          <w:rFonts w:ascii="宋体" w:hAnsi="宋体" w:cs="Verdana"/>
          <w:bCs/>
          <w:color w:val="000000"/>
        </w:rPr>
        <w:t>，</w:t>
      </w:r>
      <w:r>
        <w:rPr>
          <w:rStyle w:val="101"/>
          <w:rFonts w:ascii="宋体" w:hAnsi="宋体" w:cs="Verdana"/>
          <w:bCs/>
          <w:color w:val="000000"/>
          <w:szCs w:val="21"/>
        </w:rPr>
        <w:t>可是你</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：卿</w:t>
      </w:r>
      <w:r>
        <w:rPr>
          <w:rStyle w:val="101"/>
          <w:rFonts w:hint="eastAsia" w:ascii="宋体" w:hAnsi="宋体" w:cs="宋体"/>
          <w:bCs/>
          <w:color w:val="000000"/>
          <w:szCs w:val="21"/>
        </w:rPr>
        <w:t>)</w:t>
      </w:r>
      <w:r>
        <w:rPr>
          <w:rStyle w:val="101"/>
          <w:rFonts w:ascii="宋体" w:hAnsi="宋体" w:cs="Verdana"/>
          <w:bCs/>
          <w:color w:val="000000"/>
          <w:szCs w:val="21"/>
        </w:rPr>
        <w:t>亲眼得见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是臣亲眼得见。</w:t>
      </w:r>
    </w:p>
    <w:p>
      <w:pPr>
        <w:ind w:left="840" w:hanging="840"/>
      </w:pPr>
      <w:r>
        <w:rPr>
          <w:rStyle w:val="101"/>
          <w:rFonts w:ascii="宋体" w:hAnsi="宋体" w:cs="Verdana"/>
          <w:bCs/>
          <w:color w:val="000000"/>
          <w:szCs w:val="21"/>
        </w:rPr>
        <w:t>嘉靖</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FF0000"/>
          <w:szCs w:val="21"/>
        </w:rPr>
        <w:t>与卿无干</w:t>
      </w:r>
      <w:r>
        <w:rPr>
          <w:rStyle w:val="101"/>
          <w:rFonts w:ascii="宋体" w:hAnsi="宋体" w:cs="Verdana"/>
          <w:bCs/>
          <w:color w:val="000000"/>
          <w:szCs w:val="21"/>
        </w:rPr>
        <w:t>，下殿。</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谢万岁。</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正是：</w:t>
      </w:r>
      <w:r>
        <w:rPr>
          <w:rStyle w:val="101"/>
          <w:rFonts w:hint="eastAsia" w:ascii="宋体" w:hAnsi="宋体" w:cs="宋体"/>
          <w:bCs/>
          <w:color w:val="000000"/>
        </w:rPr>
        <w:t>(</w:t>
      </w:r>
      <w:r>
        <w:rPr>
          <w:rStyle w:val="101"/>
          <w:rFonts w:hint="eastAsia" w:ascii="楷体" w:hAnsi="楷体" w:eastAsia="楷体" w:cs="Verdana"/>
          <w:bCs/>
          <w:color w:val="000000"/>
        </w:rPr>
        <w:t>念</w:t>
      </w:r>
      <w:r>
        <w:rPr>
          <w:rStyle w:val="101"/>
          <w:rFonts w:hint="eastAsia" w:ascii="宋体" w:hAnsi="宋体" w:cs="宋体"/>
          <w:bCs/>
          <w:color w:val="000000"/>
        </w:rPr>
        <w:t>)</w:t>
      </w:r>
      <w:r>
        <w:rPr>
          <w:rStyle w:val="101"/>
          <w:rFonts w:ascii="宋体" w:hAnsi="宋体" w:cs="Verdana"/>
          <w:bCs/>
          <w:color w:val="000000"/>
          <w:szCs w:val="21"/>
        </w:rPr>
        <w:t>点起灯芯火，要烧万重山。</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一指</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下</w:t>
      </w:r>
      <w:r>
        <w:rPr>
          <w:rStyle w:val="101"/>
          <w:rFonts w:hint="eastAsia" w:ascii="宋体" w:hAnsi="宋体" w:cs="宋体"/>
          <w:bCs/>
          <w:color w:val="000000"/>
          <w:szCs w:val="21"/>
        </w:rPr>
        <w:t>)</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000000"/>
        </w:rPr>
        <w:t>太师</w:t>
      </w:r>
      <w:r>
        <w:rPr>
          <w:rStyle w:val="101"/>
          <w:rFonts w:hint="eastAsia" w:ascii="宋体" w:hAnsi="宋体" w:cs="Verdana"/>
          <w:bCs/>
          <w:color w:val="000000"/>
        </w:rPr>
        <w:t>接旨</w:t>
      </w:r>
      <w:r>
        <w:rPr>
          <w:rStyle w:val="101"/>
          <w:rFonts w:ascii="宋体" w:hAnsi="宋体" w:cs="Verdana"/>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臣。</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000000"/>
        </w:rPr>
        <w:t>赐卿圣旨一道，</w:t>
      </w:r>
      <w:r>
        <w:rPr>
          <w:rStyle w:val="101"/>
          <w:rFonts w:hint="eastAsia" w:ascii="宋体" w:hAnsi="宋体" w:cs="Verdana"/>
          <w:bCs/>
          <w:color w:val="000000"/>
        </w:rPr>
        <w:t>校尉四十名，</w:t>
      </w:r>
      <w:r>
        <w:rPr>
          <w:rStyle w:val="101"/>
          <w:rFonts w:ascii="宋体" w:hAnsi="宋体" w:cs="Verdana"/>
          <w:bCs/>
          <w:color w:val="000000"/>
        </w:rPr>
        <w:t>去</w:t>
      </w:r>
      <w:r>
        <w:rPr>
          <w:rStyle w:val="101"/>
          <w:rFonts w:hint="eastAsia" w:ascii="宋体" w:hAnsi="宋体" w:cs="Verdana"/>
          <w:bCs/>
          <w:color w:val="000000"/>
        </w:rPr>
        <w:t>至</w:t>
      </w:r>
      <w:r>
        <w:rPr>
          <w:rStyle w:val="101"/>
          <w:rFonts w:ascii="宋体" w:hAnsi="宋体" w:cs="Verdana"/>
          <w:bCs/>
          <w:color w:val="000000"/>
        </w:rPr>
        <w:t>开山王府，</w:t>
      </w:r>
      <w:r>
        <w:rPr>
          <w:rStyle w:val="101"/>
          <w:rFonts w:hint="eastAsia" w:ascii="宋体" w:hAnsi="宋体" w:cs="Verdana"/>
          <w:bCs/>
          <w:color w:val="000000"/>
        </w:rPr>
        <w:t>押解</w:t>
      </w:r>
      <w:r>
        <w:rPr>
          <w:rStyle w:val="101"/>
          <w:rFonts w:ascii="宋体" w:hAnsi="宋体" w:cs="Verdana"/>
          <w:bCs/>
          <w:color w:val="000000"/>
        </w:rPr>
        <w:t>常</w:t>
      </w:r>
      <w:r>
        <w:rPr>
          <w:rStyle w:val="101"/>
          <w:rFonts w:hint="eastAsia" w:ascii="宋体" w:hAnsi="宋体" w:cs="Verdana"/>
          <w:bCs/>
          <w:color w:val="000000"/>
        </w:rPr>
        <w:t>小国公</w:t>
      </w:r>
      <w:r>
        <w:rPr>
          <w:rStyle w:val="101"/>
          <w:rFonts w:ascii="宋体" w:hAnsi="宋体" w:cs="Verdana"/>
          <w:bCs/>
          <w:color w:val="000000"/>
        </w:rPr>
        <w:t>上殿辩理。</w:t>
      </w:r>
    </w:p>
    <w:p>
      <w:pPr>
        <w:ind w:left="840" w:hanging="840"/>
      </w:pPr>
      <w:r>
        <w:rPr>
          <w:rStyle w:val="101"/>
          <w:rFonts w:hint="eastAsia" w:ascii="宋体" w:hAnsi="宋体" w:cs="宋体"/>
          <w:bCs/>
          <w:color w:val="000000"/>
        </w:rPr>
        <w:t>(</w:t>
      </w:r>
      <w:r>
        <w:rPr>
          <w:rStyle w:val="101"/>
          <w:rFonts w:hint="eastAsia" w:ascii="宋体" w:hAnsi="宋体" w:cs="Verdana"/>
          <w:bCs/>
          <w:color w:val="000000"/>
        </w:rPr>
        <w:t>太监</w:t>
      </w:r>
      <w:r>
        <w:rPr>
          <w:rStyle w:val="101"/>
          <w:rFonts w:hint="eastAsia" w:ascii="楷体" w:hAnsi="楷体" w:eastAsia="楷体" w:cs="Verdana"/>
          <w:bCs/>
          <w:color w:val="000000"/>
        </w:rPr>
        <w:t>递圣旨</w:t>
      </w:r>
      <w:r>
        <w:rPr>
          <w:rStyle w:val="101"/>
          <w:rFonts w:hint="eastAsia" w:ascii="宋体" w:hAnsi="宋体" w:cs="Verdana"/>
          <w:bCs/>
          <w:color w:val="000000"/>
        </w:rPr>
        <w:t>，严嵩</w:t>
      </w:r>
      <w:r>
        <w:rPr>
          <w:rStyle w:val="101"/>
          <w:rFonts w:hint="eastAsia" w:ascii="楷体" w:hAnsi="楷体" w:eastAsia="楷体" w:cs="Verdana"/>
          <w:bCs/>
          <w:color w:val="000000"/>
        </w:rPr>
        <w:t>接旨</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领旨。</w:t>
      </w:r>
    </w:p>
    <w:p>
      <w:pPr>
        <w:ind w:left="840" w:hanging="840"/>
      </w:pPr>
      <w:r>
        <w:rPr>
          <w:rStyle w:val="101"/>
          <w:rFonts w:hint="eastAsia" w:ascii="宋体" w:hAnsi="宋体" w:cs="宋体"/>
          <w:bCs/>
          <w:color w:val="000000"/>
        </w:rPr>
        <w:t>(</w:t>
      </w:r>
      <w:r>
        <w:rPr>
          <w:rStyle w:val="101"/>
          <w:rFonts w:hint="eastAsia" w:ascii="楷体" w:hAnsi="楷体" w:eastAsia="楷体" w:cs="Verdana"/>
          <w:bCs/>
          <w:color w:val="000000"/>
          <w:szCs w:val="21"/>
        </w:rPr>
        <w:t>一翻两翻</w:t>
      </w:r>
      <w:r>
        <w:rPr>
          <w:rStyle w:val="68"/>
          <w:rFonts w:ascii="楷体" w:hAnsi="楷体" w:eastAsia="楷体" w:cs="Verdana"/>
          <w:bCs/>
          <w:color w:val="000000"/>
          <w:szCs w:val="21"/>
        </w:rPr>
        <w:footnoteReference w:id="588"/>
      </w:r>
      <w:r>
        <w:rPr>
          <w:rStyle w:val="101"/>
          <w:rFonts w:hint="eastAsia" w:ascii="宋体" w:hAnsi="宋体" w:cs="宋体"/>
          <w:bCs/>
          <w:color w:val="000000"/>
        </w:rPr>
        <w:t>)</w:t>
      </w:r>
    </w:p>
    <w:p>
      <w:pPr>
        <w:ind w:left="840" w:hanging="840"/>
      </w:pPr>
      <w:r>
        <w:rPr>
          <w:rStyle w:val="101"/>
          <w:rFonts w:hint="eastAsia" w:ascii="宋体" w:hAnsi="宋体" w:cs="宋体"/>
          <w:bCs/>
          <w:color w:val="000000"/>
        </w:rPr>
        <w:t>(</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下轿</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进门坐中间</w:t>
      </w:r>
      <w:r>
        <w:rPr>
          <w:rStyle w:val="101"/>
          <w:rFonts w:hint="eastAsia" w:ascii="宋体" w:hAnsi="宋体" w:cs="Verdana"/>
          <w:bCs/>
          <w:color w:val="000000"/>
          <w:szCs w:val="21"/>
        </w:rPr>
        <w:t>，严侠</w:t>
      </w:r>
      <w:r>
        <w:rPr>
          <w:rStyle w:val="101"/>
          <w:rFonts w:hint="eastAsia" w:ascii="楷体" w:hAnsi="楷体" w:eastAsia="楷体" w:cs="Verdana"/>
          <w:bCs/>
          <w:color w:val="000000"/>
          <w:szCs w:val="21"/>
        </w:rPr>
        <w:t>上场门上</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下场门上，</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跟过来，</w:t>
      </w:r>
      <w:r>
        <w:rPr>
          <w:rStyle w:val="101"/>
          <w:rFonts w:hint="eastAsia" w:ascii="宋体" w:hAnsi="宋体" w:cs="Verdana"/>
          <w:bCs/>
          <w:color w:val="000000"/>
          <w:szCs w:val="21"/>
        </w:rPr>
        <w:t>严侠</w:t>
      </w:r>
      <w:r>
        <w:rPr>
          <w:rStyle w:val="101"/>
          <w:rFonts w:hint="eastAsia" w:ascii="楷体" w:hAnsi="楷体" w:eastAsia="楷体" w:cs="Verdana"/>
          <w:bCs/>
          <w:color w:val="000000"/>
          <w:szCs w:val="21"/>
        </w:rPr>
        <w:t>站旁边</w:t>
      </w:r>
      <w:r>
        <w:rPr>
          <w:rStyle w:val="101"/>
          <w:rFonts w:hint="eastAsia" w:ascii="宋体" w:hAnsi="宋体" w:cs="宋体"/>
          <w:bCs/>
          <w:color w:val="000000"/>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老</w:t>
      </w:r>
      <w:r>
        <w:rPr>
          <w:rStyle w:val="101"/>
          <w:rFonts w:ascii="宋体" w:hAnsi="宋体" w:cs="Verdana"/>
          <w:bCs/>
          <w:color w:val="000000"/>
          <w:szCs w:val="21"/>
        </w:rPr>
        <w:t>太师爷回府来了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回府来了。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圣上怎样传旨</w:t>
      </w:r>
      <w:r>
        <w:rPr>
          <w:rStyle w:val="101"/>
          <w:rFonts w:hint="eastAsia" w:ascii="宋体" w:hAnsi="宋体" w:cs="宋体"/>
          <w:bCs/>
          <w:color w:val="000000"/>
          <w:szCs w:val="21"/>
        </w:rPr>
        <w:t>(</w:t>
      </w:r>
      <w:r>
        <w:rPr>
          <w:rStyle w:val="101"/>
          <w:rFonts w:hint="eastAsia" w:ascii="宋体" w:hAnsi="宋体" w:cs="Verdana"/>
          <w:bCs/>
          <w:color w:val="000000"/>
          <w:szCs w:val="21"/>
        </w:rPr>
        <w:t>下来</w:t>
      </w:r>
      <w:r>
        <w:rPr>
          <w:rStyle w:val="101"/>
          <w:rFonts w:hint="eastAsia" w:ascii="宋体" w:hAnsi="宋体" w:cs="宋体"/>
          <w:bCs/>
          <w:color w:val="000000"/>
          <w:szCs w:val="21"/>
        </w:rPr>
        <w:t>)</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圣上</w:t>
      </w:r>
      <w:r>
        <w:rPr>
          <w:rStyle w:val="101"/>
          <w:rFonts w:ascii="宋体" w:hAnsi="宋体" w:cs="Verdana"/>
          <w:bCs/>
          <w:color w:val="000000"/>
          <w:szCs w:val="21"/>
        </w:rPr>
        <w:t>赐</w:t>
      </w:r>
      <w:r>
        <w:rPr>
          <w:rStyle w:val="101"/>
          <w:rFonts w:hint="eastAsia" w:ascii="宋体" w:hAnsi="宋体" w:cs="Verdana"/>
          <w:bCs/>
          <w:color w:val="000000"/>
        </w:rPr>
        <w:t>校尉四十名，</w:t>
      </w:r>
      <w:r>
        <w:rPr>
          <w:rStyle w:val="101"/>
          <w:rFonts w:ascii="宋体" w:hAnsi="宋体" w:cs="Verdana"/>
          <w:bCs/>
          <w:color w:val="000000"/>
        </w:rPr>
        <w:t>去</w:t>
      </w:r>
      <w:r>
        <w:rPr>
          <w:rStyle w:val="101"/>
          <w:rFonts w:hint="eastAsia" w:ascii="宋体" w:hAnsi="宋体" w:cs="Verdana"/>
          <w:bCs/>
          <w:color w:val="000000"/>
        </w:rPr>
        <w:t>到</w:t>
      </w:r>
      <w:r>
        <w:rPr>
          <w:rStyle w:val="101"/>
          <w:rFonts w:ascii="宋体" w:hAnsi="宋体" w:cs="Verdana"/>
          <w:bCs/>
          <w:color w:val="000000"/>
        </w:rPr>
        <w:t>开山王府，</w:t>
      </w:r>
      <w:r>
        <w:rPr>
          <w:rStyle w:val="101"/>
          <w:rFonts w:hint="eastAsia" w:ascii="宋体" w:hAnsi="宋体" w:cs="Verdana"/>
          <w:bCs/>
          <w:color w:val="000000"/>
        </w:rPr>
        <w:t>押解</w:t>
      </w:r>
      <w:r>
        <w:rPr>
          <w:rStyle w:val="101"/>
          <w:rFonts w:ascii="宋体" w:hAnsi="宋体" w:cs="Verdana"/>
          <w:bCs/>
          <w:color w:val="000000"/>
        </w:rPr>
        <w:t>常</w:t>
      </w:r>
      <w:r>
        <w:rPr>
          <w:rStyle w:val="101"/>
          <w:rFonts w:hint="eastAsia" w:ascii="宋体" w:hAnsi="宋体" w:cs="Verdana"/>
          <w:bCs/>
          <w:color w:val="000000"/>
        </w:rPr>
        <w:t>小国公</w:t>
      </w:r>
      <w:r>
        <w:rPr>
          <w:rStyle w:val="101"/>
          <w:rFonts w:ascii="宋体" w:hAnsi="宋体" w:cs="Verdana"/>
          <w:bCs/>
          <w:color w:val="000000"/>
        </w:rPr>
        <w:t>上殿辩理</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有道明君。</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嗯，真是有道的明君。</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顺轿。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：来，外厢开道。</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且慢</w:t>
      </w:r>
      <w:r>
        <w:rPr>
          <w:rStyle w:val="101"/>
          <w:rFonts w:ascii="宋体" w:hAnsi="宋体" w:cs="宋体"/>
          <w:bCs/>
          <w:color w:val="000000"/>
          <w:szCs w:val="21"/>
        </w:rPr>
        <w:t>!</w:t>
      </w:r>
      <w:r>
        <w:rPr>
          <w:rStyle w:val="101"/>
          <w:rFonts w:ascii="宋体" w:hAnsi="宋体" w:cs="Verdana"/>
          <w:bCs/>
          <w:color w:val="000000"/>
          <w:szCs w:val="21"/>
        </w:rPr>
        <w:t>小官阻道。</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：且慢，不是小官在此，老太师险些把事办错了。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为何阻道</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太师爷意欲何往</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捉拿常宝童，上殿辩理。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启禀老太师：万岁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：圣上</w:t>
      </w:r>
      <w:r>
        <w:rPr>
          <w:rStyle w:val="101"/>
          <w:rFonts w:hint="eastAsia" w:ascii="宋体" w:hAnsi="宋体" w:cs="宋体"/>
          <w:bCs/>
          <w:color w:val="000000"/>
          <w:szCs w:val="21"/>
        </w:rPr>
        <w:t>)</w:t>
      </w:r>
      <w:r>
        <w:rPr>
          <w:rStyle w:val="101"/>
          <w:rFonts w:ascii="宋体" w:hAnsi="宋体" w:cs="Verdana"/>
          <w:bCs/>
          <w:color w:val="000000"/>
          <w:szCs w:val="21"/>
        </w:rPr>
        <w:t>虽赐</w:t>
      </w:r>
      <w:r>
        <w:rPr>
          <w:rStyle w:val="101"/>
          <w:rFonts w:hint="eastAsia" w:ascii="宋体" w:hAnsi="宋体" w:cs="Verdana"/>
          <w:bCs/>
          <w:color w:val="000000"/>
          <w:szCs w:val="21"/>
        </w:rPr>
        <w:t>有</w:t>
      </w:r>
      <w:r>
        <w:rPr>
          <w:rStyle w:val="101"/>
          <w:rFonts w:ascii="宋体" w:hAnsi="宋体" w:cs="Verdana"/>
          <w:bCs/>
          <w:color w:val="000000"/>
          <w:szCs w:val="21"/>
        </w:rPr>
        <w:t>校尉</w:t>
      </w:r>
      <w:r>
        <w:rPr>
          <w:rStyle w:val="101"/>
          <w:rFonts w:hint="eastAsia" w:ascii="宋体" w:hAnsi="宋体" w:cs="宋体"/>
          <w:bCs/>
          <w:color w:val="000000"/>
          <w:szCs w:val="21"/>
        </w:rPr>
        <w:t>(</w:t>
      </w:r>
      <w:r>
        <w:rPr>
          <w:rStyle w:val="101"/>
          <w:rFonts w:ascii="宋体" w:hAnsi="宋体" w:cs="Verdana"/>
          <w:bCs/>
          <w:color w:val="000000"/>
          <w:szCs w:val="21"/>
        </w:rPr>
        <w:t>四十名</w:t>
      </w:r>
      <w:r>
        <w:rPr>
          <w:rStyle w:val="101"/>
          <w:rFonts w:hint="eastAsia" w:ascii="宋体" w:hAnsi="宋体" w:cs="宋体"/>
          <w:bCs/>
          <w:color w:val="000000"/>
          <w:szCs w:val="21"/>
        </w:rPr>
        <w:t>)</w:t>
      </w:r>
      <w:r>
        <w:rPr>
          <w:rStyle w:val="101"/>
          <w:rFonts w:ascii="宋体" w:hAnsi="宋体" w:cs="Verdana"/>
          <w:bCs/>
          <w:color w:val="000000"/>
          <w:szCs w:val="21"/>
        </w:rPr>
        <w:t>，去到开山王府捉拿常小国公上殿，他有金</w:t>
      </w:r>
      <w:r>
        <w:rPr>
          <w:rStyle w:val="101"/>
          <w:rFonts w:hint="eastAsia" w:ascii="宋体" w:hAnsi="宋体" w:cs="Verdana"/>
          <w:bCs/>
          <w:color w:val="000000"/>
          <w:szCs w:val="21"/>
        </w:rPr>
        <w:t>杈</w:t>
      </w:r>
      <w:r>
        <w:rPr>
          <w:rStyle w:val="101"/>
          <w:rFonts w:ascii="宋体" w:hAnsi="宋体" w:cs="Verdana"/>
          <w:bCs/>
          <w:color w:val="000000"/>
          <w:szCs w:val="21"/>
        </w:rPr>
        <w:t>银</w:t>
      </w:r>
      <w:r>
        <w:rPr>
          <w:rStyle w:val="101"/>
          <w:rFonts w:hint="eastAsia" w:ascii="宋体" w:hAnsi="宋体" w:cs="Verdana"/>
          <w:bCs/>
          <w:color w:val="000000"/>
          <w:szCs w:val="21"/>
        </w:rPr>
        <w:t>档</w:t>
      </w:r>
      <w:r>
        <w:rPr>
          <w:rStyle w:val="101"/>
          <w:rFonts w:ascii="宋体" w:hAnsi="宋体" w:cs="Verdana"/>
          <w:bCs/>
          <w:color w:val="000000"/>
          <w:szCs w:val="21"/>
        </w:rPr>
        <w:t>，倘若打草惊蛇，反而大事难成。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倘若打草惊蛇，</w:t>
      </w:r>
      <w:r>
        <w:rPr>
          <w:rStyle w:val="101"/>
          <w:rFonts w:hint="eastAsia" w:ascii="宋体" w:hAnsi="宋体" w:cs="Verdana"/>
          <w:bCs/>
          <w:color w:val="000000"/>
          <w:szCs w:val="21"/>
        </w:rPr>
        <w:t>而况</w:t>
      </w:r>
      <w:r>
        <w:rPr>
          <w:rStyle w:val="101"/>
          <w:rFonts w:ascii="宋体" w:hAnsi="宋体" w:cs="Verdana"/>
          <w:bCs/>
          <w:color w:val="000000"/>
          <w:szCs w:val="21"/>
        </w:rPr>
        <w:t>他</w:t>
      </w:r>
      <w:r>
        <w:rPr>
          <w:rStyle w:val="101"/>
          <w:rFonts w:hint="eastAsia" w:ascii="宋体" w:hAnsi="宋体" w:cs="Verdana"/>
          <w:bCs/>
          <w:color w:val="000000"/>
          <w:szCs w:val="21"/>
        </w:rPr>
        <w:t>又</w:t>
      </w:r>
      <w:r>
        <w:rPr>
          <w:rStyle w:val="101"/>
          <w:rFonts w:ascii="宋体" w:hAnsi="宋体" w:cs="Verdana"/>
          <w:bCs/>
          <w:color w:val="000000"/>
          <w:szCs w:val="21"/>
        </w:rPr>
        <w:t>有金</w:t>
      </w:r>
      <w:r>
        <w:rPr>
          <w:rStyle w:val="101"/>
          <w:rFonts w:hint="eastAsia" w:ascii="宋体" w:hAnsi="宋体" w:cs="Verdana"/>
          <w:bCs/>
          <w:color w:val="000000"/>
          <w:szCs w:val="21"/>
        </w:rPr>
        <w:t>杈</w:t>
      </w:r>
      <w:r>
        <w:rPr>
          <w:rStyle w:val="101"/>
          <w:rFonts w:ascii="宋体" w:hAnsi="宋体" w:cs="Verdana"/>
          <w:bCs/>
          <w:color w:val="000000"/>
          <w:szCs w:val="21"/>
        </w:rPr>
        <w:t>银</w:t>
      </w:r>
      <w:r>
        <w:rPr>
          <w:rStyle w:val="101"/>
          <w:rFonts w:hint="eastAsia" w:ascii="宋体" w:hAnsi="宋体" w:cs="Verdana"/>
          <w:bCs/>
          <w:color w:val="000000"/>
          <w:szCs w:val="21"/>
        </w:rPr>
        <w:t>档，倘若他抗旨不遵，</w:t>
      </w:r>
      <w:r>
        <w:rPr>
          <w:rStyle w:val="101"/>
          <w:rFonts w:ascii="宋体" w:hAnsi="宋体" w:cs="Verdana"/>
          <w:bCs/>
          <w:color w:val="000000"/>
          <w:szCs w:val="21"/>
        </w:rPr>
        <w:t>反而大事难成。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依你之见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依小官拙见：</w:t>
      </w:r>
      <w:r>
        <w:rPr>
          <w:rStyle w:val="101"/>
          <w:rFonts w:hint="eastAsia" w:ascii="宋体" w:hAnsi="宋体" w:cs="Verdana"/>
          <w:bCs/>
          <w:color w:val="000000"/>
          <w:szCs w:val="21"/>
        </w:rPr>
        <w:t>呃，</w:t>
      </w:r>
      <w:r>
        <w:rPr>
          <w:rStyle w:val="101"/>
          <w:rFonts w:ascii="宋体" w:hAnsi="宋体" w:cs="Verdana"/>
          <w:bCs/>
          <w:color w:val="000000"/>
          <w:szCs w:val="21"/>
        </w:rPr>
        <w:t>就在府内</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：相府</w:t>
      </w:r>
      <w:r>
        <w:rPr>
          <w:rStyle w:val="101"/>
          <w:rFonts w:hint="eastAsia" w:ascii="宋体" w:hAnsi="宋体" w:cs="宋体"/>
          <w:bCs/>
          <w:color w:val="000000"/>
          <w:szCs w:val="21"/>
        </w:rPr>
        <w:t>)</w:t>
      </w:r>
      <w:r>
        <w:rPr>
          <w:rStyle w:val="101"/>
          <w:rFonts w:ascii="宋体" w:hAnsi="宋体" w:cs="Verdana"/>
          <w:bCs/>
          <w:color w:val="000000"/>
          <w:szCs w:val="21"/>
        </w:rPr>
        <w:t>百里挑十，十里选一</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百</w:t>
      </w:r>
      <w:r>
        <w:rPr>
          <w:rStyle w:val="101"/>
          <w:rFonts w:hint="eastAsia" w:ascii="宋体" w:hAnsi="宋体" w:cs="Verdana"/>
          <w:bCs/>
          <w:color w:val="000000"/>
          <w:szCs w:val="21"/>
        </w:rPr>
        <w:t>中选</w:t>
      </w:r>
      <w:r>
        <w:rPr>
          <w:rStyle w:val="101"/>
          <w:rFonts w:ascii="宋体" w:hAnsi="宋体" w:cs="Verdana"/>
          <w:bCs/>
          <w:color w:val="000000"/>
          <w:szCs w:val="21"/>
        </w:rPr>
        <w:t>十，十</w:t>
      </w:r>
      <w:r>
        <w:rPr>
          <w:rStyle w:val="101"/>
          <w:rFonts w:hint="eastAsia" w:ascii="宋体" w:hAnsi="宋体" w:cs="Verdana"/>
          <w:bCs/>
          <w:color w:val="000000"/>
          <w:szCs w:val="21"/>
        </w:rPr>
        <w:t>中选</w:t>
      </w:r>
      <w:r>
        <w:rPr>
          <w:rStyle w:val="101"/>
          <w:rFonts w:ascii="宋体" w:hAnsi="宋体" w:cs="Verdana"/>
          <w:bCs/>
          <w:color w:val="000000"/>
          <w:szCs w:val="21"/>
        </w:rPr>
        <w:t>一</w:t>
      </w:r>
      <w:r>
        <w:rPr>
          <w:rStyle w:val="101"/>
          <w:rFonts w:hint="eastAsia" w:ascii="宋体" w:hAnsi="宋体" w:cs="宋体"/>
          <w:bCs/>
          <w:color w:val="000000"/>
          <w:szCs w:val="21"/>
        </w:rPr>
        <w:t>)</w:t>
      </w:r>
      <w:r>
        <w:rPr>
          <w:rStyle w:val="101"/>
          <w:rFonts w:ascii="宋体" w:hAnsi="宋体" w:cs="Verdana"/>
          <w:bCs/>
          <w:color w:val="000000"/>
          <w:szCs w:val="21"/>
        </w:rPr>
        <w:t>，挑选上四十名精壮的家丁，扮作校尉模样，随定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：随同</w:t>
      </w:r>
      <w:r>
        <w:rPr>
          <w:rStyle w:val="101"/>
          <w:rFonts w:hint="eastAsia" w:ascii="宋体" w:hAnsi="宋体" w:cs="宋体"/>
          <w:bCs/>
          <w:color w:val="000000"/>
          <w:szCs w:val="21"/>
        </w:rPr>
        <w:t>)</w:t>
      </w:r>
      <w:r>
        <w:rPr>
          <w:rStyle w:val="101"/>
          <w:rFonts w:ascii="宋体" w:hAnsi="宋体" w:cs="Verdana"/>
          <w:bCs/>
          <w:color w:val="000000"/>
          <w:szCs w:val="21"/>
        </w:rPr>
        <w:t>太师爷去到</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：去往</w:t>
      </w:r>
      <w:r>
        <w:rPr>
          <w:rStyle w:val="101"/>
          <w:rFonts w:hint="eastAsia" w:ascii="宋体" w:hAnsi="宋体" w:cs="宋体"/>
          <w:bCs/>
          <w:color w:val="000000"/>
          <w:szCs w:val="21"/>
        </w:rPr>
        <w:t>)</w:t>
      </w:r>
      <w:r>
        <w:rPr>
          <w:rStyle w:val="101"/>
          <w:rFonts w:ascii="宋体" w:hAnsi="宋体" w:cs="Verdana"/>
          <w:bCs/>
          <w:color w:val="000000"/>
          <w:szCs w:val="21"/>
        </w:rPr>
        <w:t>开山王府，</w:t>
      </w:r>
      <w:r>
        <w:rPr>
          <w:rStyle w:val="101"/>
          <w:rFonts w:hint="eastAsia" w:ascii="宋体" w:hAnsi="宋体" w:cs="宋体"/>
          <w:bCs/>
          <w:color w:val="000000"/>
          <w:szCs w:val="21"/>
        </w:rPr>
        <w:t>(</w:t>
      </w:r>
      <w:r>
        <w:rPr>
          <w:rStyle w:val="101"/>
          <w:rFonts w:hint="eastAsia" w:ascii="宋体" w:hAnsi="宋体" w:cs="Verdana"/>
          <w:bCs/>
          <w:color w:val="000000"/>
          <w:szCs w:val="21"/>
        </w:rPr>
        <w:t>前去宣读圣旨，</w:t>
      </w:r>
      <w:r>
        <w:rPr>
          <w:rStyle w:val="101"/>
          <w:rFonts w:hint="eastAsia" w:ascii="宋体" w:hAnsi="宋体" w:cs="宋体"/>
          <w:bCs/>
          <w:color w:val="000000"/>
          <w:szCs w:val="21"/>
        </w:rPr>
        <w:t>)</w:t>
      </w:r>
      <w:r>
        <w:rPr>
          <w:rStyle w:val="101"/>
          <w:rFonts w:ascii="宋体" w:hAnsi="宋体" w:cs="Verdana"/>
          <w:bCs/>
          <w:color w:val="000000"/>
          <w:szCs w:val="21"/>
        </w:rPr>
        <w:t>捉拿常小国公上殿辩理。他若上殿，也就罢了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：常小国公遵旨上殿，倒还不讲；</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：倘若他上殿，那还不讲；</w:t>
      </w:r>
      <w:r>
        <w:rPr>
          <w:rStyle w:val="101"/>
          <w:rFonts w:hint="eastAsia" w:ascii="宋体" w:hAnsi="宋体" w:cs="宋体"/>
          <w:bCs/>
          <w:color w:val="000000"/>
          <w:szCs w:val="21"/>
        </w:rPr>
        <w:t>)</w:t>
      </w:r>
      <w:r>
        <w:rPr>
          <w:rStyle w:val="101"/>
          <w:rFonts w:ascii="宋体" w:hAnsi="宋体" w:cs="Verdana"/>
          <w:bCs/>
          <w:color w:val="000000"/>
          <w:szCs w:val="21"/>
        </w:rPr>
        <w:t>倘若他不肯上殿，这四十名校尉，</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：倘若他抗旨不遵，老太师命这些家人，</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：若是他抗旨不遵，老太师命随从们将他</w:t>
      </w:r>
      <w:r>
        <w:rPr>
          <w:rStyle w:val="101"/>
          <w:rFonts w:hint="eastAsia" w:ascii="宋体" w:hAnsi="宋体" w:cs="宋体"/>
          <w:bCs/>
          <w:color w:val="000000"/>
          <w:szCs w:val="21"/>
        </w:rPr>
        <w:t>)</w:t>
      </w:r>
      <w:r>
        <w:rPr>
          <w:rStyle w:val="101"/>
          <w:rFonts w:ascii="宋体" w:hAnsi="宋体" w:cs="Verdana"/>
          <w:bCs/>
          <w:color w:val="000000"/>
          <w:szCs w:val="21"/>
        </w:rPr>
        <w:t>抬么，也就把他抬上了</w:t>
      </w:r>
      <w:r>
        <w:rPr>
          <w:rStyle w:val="101"/>
          <w:rFonts w:hint="eastAsia" w:ascii="宋体" w:hAnsi="宋体" w:cs="宋体"/>
          <w:bCs/>
          <w:color w:val="000000"/>
          <w:szCs w:val="21"/>
        </w:rPr>
        <w:t>(</w:t>
      </w:r>
      <w:r>
        <w:rPr>
          <w:rStyle w:val="101"/>
          <w:rFonts w:hint="eastAsia" w:ascii="宋体" w:hAnsi="宋体" w:cs="Verdana"/>
          <w:bCs/>
          <w:color w:val="000000"/>
          <w:szCs w:val="21"/>
        </w:rPr>
        <w:t>皇王的</w:t>
      </w:r>
      <w:r>
        <w:rPr>
          <w:rStyle w:val="101"/>
          <w:rFonts w:hint="eastAsia" w:ascii="宋体" w:hAnsi="宋体" w:cs="宋体"/>
          <w:bCs/>
          <w:color w:val="000000"/>
          <w:szCs w:val="21"/>
        </w:rPr>
        <w:t>)</w:t>
      </w:r>
      <w:r>
        <w:rPr>
          <w:rStyle w:val="101"/>
          <w:rFonts w:ascii="宋体" w:hAnsi="宋体" w:cs="Verdana"/>
          <w:bCs/>
          <w:color w:val="000000"/>
          <w:szCs w:val="21"/>
        </w:rPr>
        <w:t>金殿呐。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哦，</w:t>
      </w:r>
      <w:r>
        <w:rPr>
          <w:rStyle w:val="101"/>
          <w:rFonts w:ascii="宋体" w:hAnsi="宋体" w:cs="Verdana"/>
          <w:bCs/>
          <w:color w:val="000000"/>
          <w:szCs w:val="21"/>
        </w:rPr>
        <w:t>这是何计</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此乃万全之计。</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怎么，万全之计。呃——呵呵哈哈哈……</w:t>
      </w:r>
      <w:r>
        <w:rPr>
          <w:rStyle w:val="101"/>
          <w:rFonts w:ascii="宋体" w:hAnsi="宋体" w:cs="宋体"/>
          <w:bCs/>
          <w:color w:val="000000"/>
          <w:szCs w:val="21"/>
        </w:rPr>
        <w:t>(</w:t>
      </w:r>
      <w:r>
        <w:rPr>
          <w:rStyle w:val="101"/>
          <w:rFonts w:ascii="楷体" w:hAnsi="楷体" w:eastAsia="楷体" w:cs="Verdana"/>
          <w:bCs/>
          <w:color w:val="000000"/>
          <w:szCs w:val="21"/>
        </w:rPr>
        <w:t>笑介</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啊，邹大人，</w:t>
      </w:r>
      <w:r>
        <w:rPr>
          <w:rStyle w:val="101"/>
          <w:rFonts w:hint="eastAsia" w:ascii="宋体" w:hAnsi="宋体" w:cs="宋体"/>
          <w:bCs/>
          <w:color w:val="000000"/>
          <w:szCs w:val="21"/>
        </w:rPr>
        <w:t>)</w:t>
      </w:r>
      <w:r>
        <w:rPr>
          <w:rStyle w:val="101"/>
          <w:rFonts w:ascii="宋体" w:hAnsi="宋体" w:cs="Verdana"/>
          <w:bCs/>
          <w:color w:val="000000"/>
          <w:szCs w:val="21"/>
        </w:rPr>
        <w:t>看将起来，你是老夫心腹之人了。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着啊，本来是太师爷的心腹人呐。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：太师爷夸奖了。</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：正是老太师的心腹之人。</w:t>
      </w:r>
      <w:r>
        <w:rPr>
          <w:rStyle w:val="101"/>
          <w:rFonts w:hint="eastAsia" w:ascii="宋体" w:hAnsi="宋体" w:cs="宋体"/>
          <w:bCs/>
          <w:color w:val="000000"/>
          <w:szCs w:val="21"/>
        </w:rPr>
        <w:t>)</w:t>
      </w:r>
      <w:r>
        <w:rPr>
          <w:rStyle w:val="101"/>
          <w:rFonts w:ascii="宋体" w:hAnsi="宋体" w:cs="Verdana"/>
          <w:bCs/>
          <w:color w:val="000000"/>
          <w:szCs w:val="21"/>
        </w:rPr>
        <w:t>呃呃呃，心腹之人好做，就是太师爷</w:t>
      </w:r>
      <w:r>
        <w:rPr>
          <w:rStyle w:val="101"/>
          <w:rFonts w:hint="eastAsia" w:ascii="宋体" w:hAnsi="宋体" w:cs="Verdana"/>
          <w:bCs/>
          <w:color w:val="000000"/>
          <w:szCs w:val="21"/>
        </w:rPr>
        <w:t>的</w:t>
      </w:r>
      <w:r>
        <w:rPr>
          <w:rStyle w:val="101"/>
          <w:rFonts w:ascii="宋体" w:hAnsi="宋体" w:cs="Verdana"/>
          <w:bCs/>
          <w:color w:val="000000"/>
          <w:szCs w:val="21"/>
        </w:rPr>
        <w:t>金面难见呐。</w:t>
      </w:r>
      <w:r>
        <w:rPr>
          <w:rStyle w:val="101"/>
          <w:rFonts w:ascii="宋体" w:hAnsi="宋体" w:cs="宋体"/>
          <w:bCs/>
          <w:color w:val="000000"/>
          <w:szCs w:val="21"/>
        </w:rPr>
        <w:tab/>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啊，</w:t>
      </w:r>
      <w:r>
        <w:rPr>
          <w:rStyle w:val="101"/>
          <w:rFonts w:hint="eastAsia" w:ascii="宋体" w:hAnsi="宋体" w:cs="Verdana"/>
          <w:bCs/>
          <w:color w:val="000000"/>
          <w:szCs w:val="21"/>
        </w:rPr>
        <w:t>你</w:t>
      </w:r>
      <w:r>
        <w:rPr>
          <w:rStyle w:val="101"/>
          <w:rFonts w:ascii="宋体" w:hAnsi="宋体" w:cs="Verdana"/>
          <w:bCs/>
          <w:color w:val="000000"/>
          <w:szCs w:val="21"/>
        </w:rPr>
        <w:t>早来早见，晚了晚见。何言难见</w:t>
      </w:r>
      <w:r>
        <w:rPr>
          <w:rStyle w:val="101"/>
          <w:rFonts w:ascii="宋体" w:hAnsi="宋体" w:cs="宋体"/>
          <w:bCs/>
          <w:color w:val="000000"/>
          <w:szCs w:val="21"/>
        </w:rPr>
        <w:t>?</w:t>
      </w:r>
    </w:p>
    <w:p>
      <w:pPr>
        <w:ind w:left="840" w:hanging="840"/>
      </w:pPr>
      <w:r>
        <w:rPr>
          <w:rStyle w:val="101"/>
          <w:rFonts w:ascii="宋体" w:hAnsi="宋体" w:cs="Verdana"/>
          <w:bCs/>
          <w:szCs w:val="21"/>
        </w:rPr>
        <w:t>严侠</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低声</w:t>
      </w:r>
      <w:r>
        <w:rPr>
          <w:rStyle w:val="101"/>
          <w:rFonts w:hint="eastAsia" w:ascii="宋体" w:hAnsi="宋体" w:cs="宋体"/>
          <w:bCs/>
          <w:color w:val="000000"/>
          <w:szCs w:val="21"/>
        </w:rPr>
        <w:t>)</w:t>
      </w:r>
      <w:r>
        <w:rPr>
          <w:rStyle w:val="101"/>
          <w:rFonts w:hint="eastAsia" w:ascii="宋体" w:hAnsi="宋体" w:cs="Verdana"/>
          <w:bCs/>
          <w:color w:val="000000"/>
          <w:szCs w:val="21"/>
        </w:rPr>
        <w:t>呃，是啊。</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启禀太师爷：小官求见太师爷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：小官那日有好心献上</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：不是哟，那日小官求见太师有好心献上。</w:t>
      </w:r>
      <w:r>
        <w:rPr>
          <w:rStyle w:val="101"/>
          <w:rFonts w:hint="eastAsia" w:ascii="宋体" w:hAnsi="宋体" w:cs="宋体"/>
          <w:bCs/>
          <w:color w:val="000000"/>
          <w:szCs w:val="21"/>
        </w:rPr>
        <w:t>)</w:t>
      </w:r>
      <w:r>
        <w:rPr>
          <w:rStyle w:val="101"/>
          <w:rFonts w:hint="eastAsia" w:ascii="宋体" w:hAnsi="宋体" w:cs="Verdana"/>
          <w:bCs/>
          <w:color w:val="000000"/>
          <w:szCs w:val="21"/>
        </w:rPr>
        <w:t>府上</w:t>
      </w:r>
      <w:r>
        <w:rPr>
          <w:rStyle w:val="101"/>
          <w:rFonts w:ascii="宋体" w:hAnsi="宋体" w:cs="Verdana"/>
          <w:bCs/>
          <w:color w:val="000000"/>
          <w:szCs w:val="21"/>
        </w:rPr>
        <w:t>有一位门官，</w:t>
      </w:r>
      <w:r>
        <w:rPr>
          <w:rStyle w:val="101"/>
          <w:rFonts w:hint="eastAsia" w:ascii="宋体" w:hAnsi="宋体" w:cs="宋体"/>
          <w:bCs/>
          <w:color w:val="000000"/>
          <w:szCs w:val="21"/>
        </w:rPr>
        <w:t>(</w:t>
      </w:r>
      <w:r>
        <w:rPr>
          <w:rStyle w:val="101"/>
          <w:rFonts w:hint="eastAsia" w:ascii="宋体" w:hAnsi="宋体" w:cs="Verdana"/>
          <w:bCs/>
          <w:color w:val="000000"/>
          <w:szCs w:val="21"/>
        </w:rPr>
        <w:t>他</w:t>
      </w:r>
      <w:r>
        <w:rPr>
          <w:rStyle w:val="101"/>
          <w:rFonts w:hint="eastAsia" w:ascii="宋体" w:hAnsi="宋体" w:cs="宋体"/>
          <w:bCs/>
          <w:color w:val="000000"/>
          <w:szCs w:val="21"/>
        </w:rPr>
        <w:t>)</w:t>
      </w:r>
      <w:r>
        <w:rPr>
          <w:rStyle w:val="101"/>
          <w:rFonts w:ascii="宋体" w:hAnsi="宋体" w:cs="Verdana"/>
          <w:bCs/>
          <w:color w:val="000000"/>
          <w:szCs w:val="21"/>
        </w:rPr>
        <w:t>问我要什么大礼三百二，小礼二百四，有礼就见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有礼</w:t>
      </w:r>
      <w:r>
        <w:rPr>
          <w:rStyle w:val="101"/>
          <w:rFonts w:hint="eastAsia" w:ascii="宋体" w:hAnsi="宋体" w:cs="Verdana"/>
          <w:bCs/>
          <w:color w:val="000000"/>
          <w:szCs w:val="21"/>
        </w:rPr>
        <w:t>通禀</w:t>
      </w:r>
      <w:r>
        <w:rPr>
          <w:rStyle w:val="101"/>
          <w:rFonts w:hint="eastAsia" w:ascii="宋体" w:hAnsi="宋体" w:cs="宋体"/>
          <w:bCs/>
          <w:color w:val="000000"/>
          <w:szCs w:val="21"/>
        </w:rPr>
        <w:t>)</w:t>
      </w:r>
      <w:r>
        <w:rPr>
          <w:rStyle w:val="101"/>
          <w:rFonts w:ascii="宋体" w:hAnsi="宋体" w:cs="Verdana"/>
          <w:bCs/>
          <w:color w:val="000000"/>
          <w:szCs w:val="21"/>
        </w:rPr>
        <w:t>，无礼免见。想小官为了太师爷之事，难道拿银子打点不成么</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为了</w:t>
      </w:r>
      <w:r>
        <w:rPr>
          <w:rStyle w:val="101"/>
          <w:rFonts w:hint="eastAsia" w:ascii="宋体" w:hAnsi="宋体" w:cs="Verdana"/>
          <w:bCs/>
          <w:color w:val="000000"/>
          <w:szCs w:val="21"/>
        </w:rPr>
        <w:t>老</w:t>
      </w:r>
      <w:r>
        <w:rPr>
          <w:rStyle w:val="101"/>
          <w:rFonts w:ascii="宋体" w:hAnsi="宋体" w:cs="Verdana"/>
          <w:bCs/>
          <w:color w:val="000000"/>
          <w:szCs w:val="21"/>
        </w:rPr>
        <w:t>太师之事，难道还要</w:t>
      </w:r>
      <w:r>
        <w:rPr>
          <w:rStyle w:val="101"/>
          <w:rFonts w:hint="eastAsia" w:ascii="宋体" w:hAnsi="宋体" w:cs="Verdana"/>
          <w:bCs/>
          <w:color w:val="000000"/>
          <w:szCs w:val="21"/>
        </w:rPr>
        <w:t>一个穷御史借</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：小官拿</w:t>
      </w:r>
      <w:r>
        <w:rPr>
          <w:rStyle w:val="101"/>
          <w:rFonts w:hint="eastAsia" w:ascii="宋体" w:hAnsi="宋体" w:cs="宋体"/>
          <w:bCs/>
          <w:color w:val="000000"/>
          <w:szCs w:val="21"/>
        </w:rPr>
        <w:t>)</w:t>
      </w:r>
      <w:r>
        <w:rPr>
          <w:rStyle w:val="101"/>
          <w:rFonts w:ascii="宋体" w:hAnsi="宋体" w:cs="Verdana"/>
          <w:bCs/>
          <w:color w:val="000000"/>
          <w:szCs w:val="21"/>
        </w:rPr>
        <w:t>银子</w:t>
      </w:r>
      <w:r>
        <w:rPr>
          <w:rStyle w:val="101"/>
          <w:rFonts w:hint="eastAsia" w:ascii="宋体" w:hAnsi="宋体" w:cs="宋体"/>
          <w:bCs/>
          <w:color w:val="000000"/>
          <w:szCs w:val="21"/>
        </w:rPr>
        <w:t>(</w:t>
      </w:r>
      <w:r>
        <w:rPr>
          <w:rStyle w:val="101"/>
          <w:rFonts w:hint="eastAsia" w:ascii="宋体" w:hAnsi="宋体" w:cs="Verdana"/>
          <w:bCs/>
          <w:color w:val="000000"/>
          <w:szCs w:val="21"/>
        </w:rPr>
        <w:t>来</w:t>
      </w:r>
      <w:r>
        <w:rPr>
          <w:rStyle w:val="101"/>
          <w:rFonts w:hint="eastAsia" w:ascii="宋体" w:hAnsi="宋体" w:cs="宋体"/>
          <w:bCs/>
          <w:color w:val="000000"/>
          <w:szCs w:val="21"/>
        </w:rPr>
        <w:t>)</w:t>
      </w:r>
      <w:r>
        <w:rPr>
          <w:rStyle w:val="101"/>
          <w:rFonts w:ascii="宋体" w:hAnsi="宋体" w:cs="Verdana"/>
          <w:bCs/>
          <w:color w:val="000000"/>
          <w:szCs w:val="21"/>
        </w:rPr>
        <w:t>打点不成么</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啊，竟有此事</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：哦，有这等事</w:t>
      </w:r>
      <w:r>
        <w:rPr>
          <w:rStyle w:val="101"/>
          <w:rFonts w:hint="eastAsia" w:ascii="宋体" w:hAnsi="宋体" w:cs="宋体"/>
          <w:bCs/>
          <w:color w:val="000000"/>
          <w:szCs w:val="21"/>
        </w:rPr>
        <w:t>?!)</w:t>
      </w:r>
      <w:r>
        <w:rPr>
          <w:rStyle w:val="101"/>
          <w:rFonts w:ascii="宋体" w:hAnsi="宋体" w:cs="Verdana"/>
          <w:bCs/>
          <w:color w:val="000000"/>
          <w:szCs w:val="21"/>
        </w:rPr>
        <w:t>你可认识此人</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小官见面就认得。</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：呃，见面就认识了。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w:t>
      </w:r>
      <w:r>
        <w:rPr>
          <w:rStyle w:val="101"/>
          <w:rFonts w:hint="eastAsia" w:ascii="宋体" w:hAnsi="宋体" w:cs="Verdana"/>
          <w:bCs/>
          <w:color w:val="000000"/>
          <w:szCs w:val="21"/>
        </w:rPr>
        <w:t>将他</w:t>
      </w:r>
      <w:r>
        <w:rPr>
          <w:rStyle w:val="101"/>
          <w:rFonts w:ascii="宋体" w:hAnsi="宋体" w:cs="Verdana"/>
          <w:bCs/>
          <w:color w:val="000000"/>
          <w:szCs w:val="21"/>
        </w:rPr>
        <w:t>抓来见我</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糟糕，来了，要坏。</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：呃，坏了，不好，闹到我这儿来了。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尊官，我看你往哪里去</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：呃呃呃，亲翁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：尊官</w:t>
      </w:r>
      <w:r>
        <w:rPr>
          <w:rStyle w:val="101"/>
          <w:rFonts w:hint="eastAsia" w:ascii="宋体" w:hAnsi="宋体" w:cs="宋体"/>
          <w:bCs/>
          <w:color w:val="000000"/>
          <w:szCs w:val="21"/>
        </w:rPr>
        <w:t>)</w:t>
      </w:r>
      <w:r>
        <w:rPr>
          <w:rStyle w:val="101"/>
          <w:rFonts w:hint="eastAsia" w:ascii="宋体" w:hAnsi="宋体" w:cs="Verdana"/>
          <w:bCs/>
          <w:color w:val="000000"/>
          <w:szCs w:val="21"/>
        </w:rPr>
        <w:t>我看见你了。</w:t>
      </w:r>
      <w:r>
        <w:rPr>
          <w:rStyle w:val="101"/>
          <w:rFonts w:hint="eastAsia" w:ascii="宋体" w:hAnsi="宋体" w:cs="宋体"/>
          <w:bCs/>
          <w:color w:val="000000"/>
          <w:szCs w:val="21"/>
        </w:rPr>
        <w:t>)</w:t>
      </w:r>
    </w:p>
    <w:p>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诶诶，</w:t>
      </w:r>
      <w:r>
        <w:rPr>
          <w:rStyle w:val="101"/>
          <w:rFonts w:ascii="宋体" w:hAnsi="宋体" w:cs="Verdana"/>
          <w:bCs/>
          <w:color w:val="000000"/>
          <w:szCs w:val="21"/>
        </w:rPr>
        <w:t>邹老爷，我给您倒茶去。</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不用。你当的好差呀</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：诶，多谢多谢，你的差事当得好哇，太师爷传你呀。</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：啊，尊官，老太师唤你呀。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诶，全仗您栽培。</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我在太师爷台前讲了你的好话。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：诶，一定要重重有赏，随我见太师。</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谢谢您的提拔。</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：呵呵，我的铺盖卷儿早就打好喽……</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太师爷传。</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不是我，不是我。</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随我来</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szCs w:val="21"/>
        </w:rPr>
        <w:t>报应</w:t>
      </w:r>
      <w:r>
        <w:rPr>
          <w:rStyle w:val="101"/>
          <w:rFonts w:ascii="宋体" w:hAnsi="宋体" w:cs="Verdana"/>
          <w:bCs/>
          <w:color w:val="000000"/>
          <w:szCs w:val="21"/>
        </w:rPr>
        <w:t>到喽</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呃，</w:t>
      </w:r>
      <w:r>
        <w:rPr>
          <w:rStyle w:val="101"/>
          <w:rFonts w:ascii="宋体" w:hAnsi="宋体" w:cs="Verdana"/>
          <w:bCs/>
          <w:color w:val="000000"/>
          <w:szCs w:val="21"/>
        </w:rPr>
        <w:t>就是此人。</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唗——</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你还要多少……，斩了</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：胆大严侠，帘外官员你讹诈了多少，扯下去打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留头讲话哟</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：太师爷，恩典喏</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嘿嘿，邹老爷。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嗯哼</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：是哪一位呀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哼</w:t>
      </w:r>
      <w:r>
        <w:rPr>
          <w:rStyle w:val="101"/>
          <w:rFonts w:ascii="宋体" w:hAnsi="宋体" w:cs="宋体"/>
          <w:bCs/>
          <w:color w:val="000000"/>
          <w:szCs w:val="21"/>
        </w:rPr>
        <w:t>!</w:t>
      </w:r>
      <w:r>
        <w:rPr>
          <w:rStyle w:val="101"/>
          <w:rFonts w:ascii="宋体" w:hAnsi="宋体" w:cs="Verdana"/>
          <w:bCs/>
          <w:color w:val="000000"/>
          <w:szCs w:val="21"/>
        </w:rPr>
        <w:t>端起来了。邹老爷，邹老爷</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邹老爷您往下瞧，</w:t>
      </w:r>
      <w:r>
        <w:rPr>
          <w:rStyle w:val="101"/>
          <w:rFonts w:hint="eastAsia" w:ascii="宋体" w:hAnsi="宋体" w:cs="Verdana"/>
          <w:bCs/>
          <w:color w:val="000000"/>
          <w:szCs w:val="21"/>
        </w:rPr>
        <w:t>我</w:t>
      </w:r>
      <w:r>
        <w:rPr>
          <w:rStyle w:val="101"/>
          <w:rFonts w:ascii="宋体" w:hAnsi="宋体" w:cs="Verdana"/>
          <w:bCs/>
          <w:color w:val="000000"/>
          <w:szCs w:val="21"/>
        </w:rPr>
        <w:t>在这儿呢。</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哦，原来是尊官。</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是我，诶，是，是我。</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：我在这儿呢。</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一时不见，</w:t>
      </w:r>
      <w:r>
        <w:rPr>
          <w:rStyle w:val="101"/>
          <w:rFonts w:ascii="宋体" w:hAnsi="宋体" w:cs="Verdana"/>
          <w:bCs/>
          <w:color w:val="000000"/>
          <w:szCs w:val="21"/>
        </w:rPr>
        <w:t>你怎么矮了啊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邹老爷我这儿</w:t>
      </w:r>
      <w:r>
        <w:rPr>
          <w:rStyle w:val="101"/>
          <w:rFonts w:hint="eastAsia" w:ascii="宋体" w:hAnsi="宋体" w:cs="Verdana"/>
          <w:bCs/>
          <w:color w:val="000000"/>
          <w:szCs w:val="21"/>
        </w:rPr>
        <w:t>给您</w:t>
      </w:r>
      <w:r>
        <w:rPr>
          <w:rStyle w:val="101"/>
          <w:rFonts w:ascii="宋体" w:hAnsi="宋体" w:cs="Verdana"/>
          <w:bCs/>
          <w:color w:val="000000"/>
          <w:szCs w:val="21"/>
        </w:rPr>
        <w:t>跪着喽</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你</w:t>
      </w:r>
      <w:r>
        <w:rPr>
          <w:rStyle w:val="101"/>
          <w:rFonts w:hint="eastAsia" w:ascii="宋体" w:hAnsi="宋体" w:cs="Verdana"/>
          <w:bCs/>
          <w:color w:val="000000"/>
          <w:szCs w:val="21"/>
        </w:rPr>
        <w:t>亲翁你</w:t>
      </w:r>
      <w:r>
        <w:rPr>
          <w:rStyle w:val="101"/>
          <w:rFonts w:ascii="宋体" w:hAnsi="宋体" w:cs="Verdana"/>
          <w:bCs/>
          <w:color w:val="000000"/>
          <w:szCs w:val="21"/>
        </w:rPr>
        <w:t>跪着则甚呐</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：哦，不错，你是跪着呢。跪在你邹老爷面前则甚呐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邹老爷，您不知道，我在门口外头不是跟您——说笑话来着么。唉，太师爷知道了，要杀我</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：老太师，他要罚我</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哦，要杀你</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w:t>
      </w:r>
      <w:r>
        <w:rPr>
          <w:rStyle w:val="101"/>
          <w:rFonts w:hint="eastAsia" w:ascii="宋体" w:hAnsi="宋体" w:cs="Verdana"/>
          <w:bCs/>
          <w:color w:val="000000"/>
          <w:szCs w:val="21"/>
        </w:rPr>
        <w:t>是要杀要杀。</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你就让他杀啵</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：那就让他杀罢。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哎……得了得了，您给我说个情儿啵</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哪个</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诶，求您喽。</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要我与你讲个人情</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是喽，非您不可</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你可晓得严府的规矩呀</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：你可知邹老爷的规矩啊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邹老爷，咱们讲人情就甭讲规矩喽。</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：得了得了，您别提这规矩了。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尊官，你讲过啊：“没有规矩，不能成方圆”呐。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：“大礼六百四，小礼四百八”。</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哎呦，常言道得好啊“大人不计小人过”，邹老爷，我可真服了您了。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我讲个人情不难，不知</w:t>
      </w:r>
      <w:r>
        <w:rPr>
          <w:rStyle w:val="101"/>
          <w:rFonts w:ascii="宋体" w:hAnsi="宋体" w:cs="Verdana"/>
          <w:bCs/>
          <w:color w:val="000000"/>
          <w:szCs w:val="21"/>
        </w:rPr>
        <w:t>你的造化</w:t>
      </w:r>
      <w:r>
        <w:rPr>
          <w:rStyle w:val="101"/>
          <w:rFonts w:hint="eastAsia" w:ascii="宋体" w:hAnsi="宋体" w:cs="Verdana"/>
          <w:bCs/>
          <w:color w:val="000000"/>
          <w:szCs w:val="21"/>
        </w:rPr>
        <w:t>如何</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：好，看你的造化。</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我就得瞧您的了。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：我的造化就看您了。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朝上跪</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严侠转身</w:t>
      </w:r>
      <w:r>
        <w:rPr>
          <w:rStyle w:val="101"/>
          <w:rFonts w:hint="eastAsia" w:ascii="楷体" w:hAnsi="楷体" w:eastAsia="楷体" w:cs="Verdana"/>
          <w:bCs/>
          <w:color w:val="000000"/>
          <w:szCs w:val="21"/>
        </w:rPr>
        <w:t>面朝里跪</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啊太师爷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：启禀老太师</w:t>
      </w:r>
      <w:r>
        <w:rPr>
          <w:rStyle w:val="101"/>
          <w:rFonts w:hint="eastAsia" w:ascii="宋体" w:hAnsi="宋体" w:cs="宋体"/>
          <w:bCs/>
          <w:color w:val="000000"/>
          <w:szCs w:val="21"/>
        </w:rPr>
        <w:t>)</w:t>
      </w:r>
      <w:r>
        <w:rPr>
          <w:rStyle w:val="101"/>
          <w:rFonts w:ascii="宋体" w:hAnsi="宋体" w:cs="Verdana"/>
          <w:bCs/>
          <w:color w:val="000000"/>
          <w:szCs w:val="21"/>
        </w:rPr>
        <w:t>，若责罚此人，小官出入多有不便呐。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w:t>
      </w:r>
      <w:r>
        <w:rPr>
          <w:rStyle w:val="101"/>
          <w:rFonts w:ascii="宋体" w:hAnsi="宋体" w:cs="Verdana"/>
          <w:bCs/>
          <w:color w:val="000000"/>
          <w:szCs w:val="21"/>
        </w:rPr>
        <w:t>太师爷，若</w:t>
      </w:r>
      <w:r>
        <w:rPr>
          <w:rStyle w:val="101"/>
          <w:rFonts w:hint="eastAsia" w:ascii="宋体" w:hAnsi="宋体" w:cs="Verdana"/>
          <w:bCs/>
          <w:color w:val="000000"/>
          <w:szCs w:val="21"/>
        </w:rPr>
        <w:t>斩</w:t>
      </w:r>
      <w:r>
        <w:rPr>
          <w:rStyle w:val="101"/>
          <w:rFonts w:ascii="宋体" w:hAnsi="宋体" w:cs="Verdana"/>
          <w:bCs/>
          <w:color w:val="000000"/>
          <w:szCs w:val="21"/>
        </w:rPr>
        <w:t>此人，</w:t>
      </w:r>
      <w:r>
        <w:rPr>
          <w:rStyle w:val="101"/>
          <w:rFonts w:hint="eastAsia" w:ascii="宋体" w:hAnsi="宋体" w:cs="Verdana"/>
          <w:bCs/>
          <w:color w:val="000000"/>
          <w:szCs w:val="21"/>
        </w:rPr>
        <w:t>于</w:t>
      </w:r>
      <w:r>
        <w:rPr>
          <w:rStyle w:val="101"/>
          <w:rFonts w:ascii="宋体" w:hAnsi="宋体" w:cs="Verdana"/>
          <w:bCs/>
          <w:color w:val="000000"/>
          <w:szCs w:val="21"/>
        </w:rPr>
        <w:t>小官出入不便。</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敢是与他讲情</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：敢是与这奴才讲情</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老太师开恩。</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：太师爷恩德。</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：太师爷开恩。</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老夫准情。</w:t>
      </w:r>
      <w:r>
        <w:rPr>
          <w:rStyle w:val="101"/>
          <w:rFonts w:hint="eastAsia" w:ascii="宋体" w:hAnsi="宋体" w:cs="Verdana"/>
          <w:bCs/>
          <w:color w:val="000000"/>
          <w:szCs w:val="21"/>
        </w:rPr>
        <w:t>严侠，谢过邹老爷。</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是，谢过邹老爷。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你要</w:t>
      </w:r>
      <w:r>
        <w:rPr>
          <w:rStyle w:val="101"/>
          <w:rFonts w:ascii="宋体" w:hAnsi="宋体" w:cs="Verdana"/>
          <w:bCs/>
          <w:color w:val="000000"/>
          <w:szCs w:val="21"/>
        </w:rPr>
        <w:t>谢</w:t>
      </w:r>
      <w:r>
        <w:rPr>
          <w:rStyle w:val="101"/>
          <w:rFonts w:hint="eastAsia" w:ascii="宋体" w:hAnsi="宋体" w:cs="Verdana"/>
          <w:bCs/>
          <w:color w:val="000000"/>
          <w:szCs w:val="21"/>
        </w:rPr>
        <w:t>过老</w:t>
      </w:r>
      <w:r>
        <w:rPr>
          <w:rStyle w:val="101"/>
          <w:rFonts w:ascii="宋体" w:hAnsi="宋体" w:cs="Verdana"/>
          <w:bCs/>
          <w:color w:val="000000"/>
          <w:szCs w:val="21"/>
        </w:rPr>
        <w:t>太师。</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是，多谢老太师。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严侠，还不谢过邹老爷。</w:t>
      </w:r>
    </w:p>
    <w:p>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多谢，多谢邹老爷。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谢过太师爷。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：谢过老太师。</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多谢太师爷。</w:t>
      </w:r>
    </w:p>
    <w:p>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谢过邹老爷。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谢过太师爷。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谢过邹老爷。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谢过太师爷。</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谢过太师爷。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嗯——还不下去</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：教你谢过邹老爷，还不跪下</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严侠</w:t>
      </w:r>
      <w:r>
        <w:rPr>
          <w:rStyle w:val="101"/>
          <w:rFonts w:hint="eastAsia" w:ascii="楷体" w:hAnsi="楷体" w:eastAsia="楷体" w:cs="Verdana"/>
          <w:bCs/>
          <w:color w:val="000000"/>
          <w:szCs w:val="21"/>
        </w:rPr>
        <w:t>跪</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诶，起来起来。</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我是两边受着“夹板气”呢。</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心腹人。你为</w:t>
      </w:r>
      <w:r>
        <w:rPr>
          <w:rStyle w:val="101"/>
          <w:rFonts w:hint="eastAsia" w:ascii="宋体" w:hAnsi="宋体" w:cs="Verdana"/>
          <w:bCs/>
          <w:color w:val="000000"/>
          <w:szCs w:val="21"/>
        </w:rPr>
        <w:t>了</w:t>
      </w:r>
      <w:r>
        <w:rPr>
          <w:rStyle w:val="101"/>
          <w:rFonts w:ascii="宋体" w:hAnsi="宋体" w:cs="Verdana"/>
          <w:bCs/>
          <w:color w:val="000000"/>
          <w:szCs w:val="21"/>
        </w:rPr>
        <w:t>老夫之事，</w:t>
      </w:r>
      <w:r>
        <w:rPr>
          <w:rStyle w:val="101"/>
          <w:rFonts w:hint="eastAsia" w:ascii="宋体" w:hAnsi="宋体" w:cs="Verdana"/>
          <w:bCs/>
          <w:color w:val="000000"/>
          <w:szCs w:val="21"/>
        </w:rPr>
        <w:t>还</w:t>
      </w:r>
      <w:r>
        <w:rPr>
          <w:rStyle w:val="101"/>
          <w:rFonts w:ascii="宋体" w:hAnsi="宋体" w:cs="Verdana"/>
          <w:bCs/>
          <w:color w:val="000000"/>
          <w:szCs w:val="21"/>
        </w:rPr>
        <w:t>是乘马而来，还是坐轿而来</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小官乃是步行。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：与太师爷办事，自然是步行而来。</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岂不跑坏心腹人的两腿？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：特以地辛苦了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当得效劳。</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圣上赐有白龙御马，老夫相赠。赐老夫穿朝御马，我赠与你乘骑了吧。</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小官不敢乘骑。</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也罢，严侠，将万岁所赐老夫穿朝白龙御马，卸去金鞍玉辔，另备</w:t>
      </w:r>
      <w:r>
        <w:rPr>
          <w:rStyle w:val="101"/>
          <w:rFonts w:ascii="宋体" w:hAnsi="宋体" w:cs="Verdana"/>
          <w:bCs/>
          <w:szCs w:val="21"/>
        </w:rPr>
        <w:t>鞍</w:t>
      </w:r>
      <w:r>
        <w:rPr>
          <w:rStyle w:val="101"/>
          <w:rFonts w:hint="eastAsia" w:ascii="宋体" w:hAnsi="宋体" w:cs="Verdana"/>
          <w:bCs/>
          <w:szCs w:val="21"/>
        </w:rPr>
        <w:t>韂</w:t>
      </w:r>
      <w:r>
        <w:rPr>
          <w:rStyle w:val="101"/>
          <w:rFonts w:ascii="宋体" w:hAnsi="宋体" w:cs="Verdana"/>
          <w:bCs/>
          <w:color w:val="000000"/>
          <w:szCs w:val="21"/>
        </w:rPr>
        <w:t>。</w:t>
      </w:r>
      <w:r>
        <w:rPr>
          <w:rStyle w:val="101"/>
          <w:rFonts w:hint="eastAsia" w:ascii="宋体" w:hAnsi="宋体" w:cs="Verdana"/>
          <w:bCs/>
          <w:color w:val="000000"/>
          <w:szCs w:val="21"/>
        </w:rPr>
        <w:t>命</w:t>
      </w:r>
      <w:r>
        <w:rPr>
          <w:rStyle w:val="101"/>
          <w:rFonts w:ascii="宋体" w:hAnsi="宋体" w:cs="Verdana"/>
          <w:bCs/>
          <w:color w:val="000000"/>
          <w:szCs w:val="21"/>
        </w:rPr>
        <w:t>与邹老爷乘骑。</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没落到银子，落了个带马。</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你</w:t>
      </w:r>
      <w:r>
        <w:rPr>
          <w:rStyle w:val="101"/>
          <w:rFonts w:ascii="宋体" w:hAnsi="宋体" w:cs="Verdana"/>
          <w:bCs/>
          <w:color w:val="000000"/>
          <w:szCs w:val="21"/>
        </w:rPr>
        <w:t>得罪了邹老爷</w:t>
      </w:r>
      <w:r>
        <w:rPr>
          <w:rStyle w:val="101"/>
          <w:rFonts w:hint="eastAsia" w:ascii="宋体" w:hAnsi="宋体" w:cs="Verdana"/>
          <w:bCs/>
          <w:color w:val="000000"/>
          <w:szCs w:val="21"/>
        </w:rPr>
        <w:t>，</w:t>
      </w:r>
      <w:r>
        <w:rPr>
          <w:rStyle w:val="101"/>
          <w:rFonts w:ascii="宋体" w:hAnsi="宋体" w:cs="Verdana"/>
          <w:bCs/>
          <w:color w:val="000000"/>
          <w:szCs w:val="21"/>
        </w:rPr>
        <w:t>与邹老爷带马赔——礼。</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喳</w:t>
      </w:r>
      <w:r>
        <w:rPr>
          <w:rStyle w:val="101"/>
          <w:rFonts w:ascii="宋体" w:hAnsi="宋体" w:cs="宋体"/>
          <w:bCs/>
          <w:color w:val="000000"/>
          <w:szCs w:val="21"/>
        </w:rPr>
        <w:t>!</w:t>
      </w:r>
      <w:r>
        <w:rPr>
          <w:rStyle w:val="101"/>
          <w:rFonts w:ascii="宋体" w:hAnsi="宋体" w:cs="Verdana"/>
          <w:bCs/>
          <w:color w:val="000000"/>
          <w:szCs w:val="21"/>
        </w:rPr>
        <w:t>得，邹老爷您上马。</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太师爷虎</w:t>
      </w:r>
      <w:r>
        <w:rPr>
          <w:rStyle w:val="101"/>
          <w:rFonts w:hint="eastAsia" w:ascii="宋体" w:hAnsi="宋体" w:cs="Verdana"/>
          <w:bCs/>
          <w:color w:val="000000"/>
          <w:szCs w:val="21"/>
        </w:rPr>
        <w:t>威</w:t>
      </w:r>
      <w:r>
        <w:rPr>
          <w:rStyle w:val="101"/>
          <w:rFonts w:ascii="宋体" w:hAnsi="宋体" w:cs="Verdana"/>
          <w:bCs/>
          <w:color w:val="000000"/>
          <w:szCs w:val="21"/>
        </w:rPr>
        <w:t>在此，</w:t>
      </w:r>
      <w:r>
        <w:rPr>
          <w:rStyle w:val="101"/>
          <w:rFonts w:hint="eastAsia" w:ascii="宋体" w:hAnsi="宋体" w:cs="Verdana"/>
          <w:bCs/>
          <w:color w:val="000000"/>
          <w:szCs w:val="21"/>
        </w:rPr>
        <w:t>将马</w:t>
      </w:r>
      <w:r>
        <w:rPr>
          <w:rStyle w:val="101"/>
          <w:rFonts w:ascii="宋体" w:hAnsi="宋体" w:cs="Verdana"/>
          <w:bCs/>
          <w:color w:val="000000"/>
          <w:szCs w:val="21"/>
        </w:rPr>
        <w:t>往下带。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哦，往下带，是。哨，哨，哨……</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严侠，往上带。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喳</w:t>
      </w:r>
      <w:r>
        <w:rPr>
          <w:rStyle w:val="101"/>
          <w:rFonts w:ascii="宋体" w:hAnsi="宋体" w:cs="宋体"/>
          <w:bCs/>
          <w:color w:val="000000"/>
          <w:szCs w:val="21"/>
        </w:rPr>
        <w:t>!</w:t>
      </w:r>
      <w:r>
        <w:rPr>
          <w:rStyle w:val="101"/>
          <w:rFonts w:ascii="宋体" w:hAnsi="宋体" w:cs="Verdana"/>
          <w:bCs/>
          <w:color w:val="000000"/>
          <w:szCs w:val="21"/>
        </w:rPr>
        <w:t>是。嗯、嗯……</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这是</w:t>
      </w:r>
      <w:r>
        <w:rPr>
          <w:rStyle w:val="101"/>
          <w:rFonts w:hint="eastAsia" w:ascii="宋体" w:hAnsi="宋体" w:cs="宋体"/>
          <w:bCs/>
          <w:color w:val="000000"/>
          <w:szCs w:val="21"/>
        </w:rPr>
        <w:t>)</w:t>
      </w:r>
      <w:r>
        <w:rPr>
          <w:rStyle w:val="101"/>
          <w:rFonts w:ascii="宋体" w:hAnsi="宋体" w:cs="Verdana"/>
          <w:bCs/>
          <w:color w:val="000000"/>
          <w:szCs w:val="21"/>
        </w:rPr>
        <w:t>有尺寸的地方，往下带。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哦，往下带，哨，哨，哨……</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无用的奴才，往上带。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喳</w:t>
      </w:r>
      <w:r>
        <w:rPr>
          <w:rStyle w:val="101"/>
          <w:rFonts w:ascii="宋体" w:hAnsi="宋体" w:cs="宋体"/>
          <w:bCs/>
          <w:color w:val="000000"/>
          <w:szCs w:val="21"/>
        </w:rPr>
        <w:t>!</w:t>
      </w:r>
      <w:r>
        <w:rPr>
          <w:rStyle w:val="101"/>
          <w:rFonts w:ascii="宋体" w:hAnsi="宋体" w:cs="Verdana"/>
          <w:bCs/>
          <w:color w:val="000000"/>
          <w:szCs w:val="21"/>
        </w:rPr>
        <w:t>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还要往下带。</w:t>
      </w:r>
    </w:p>
    <w:p>
      <w:pPr>
        <w:ind w:left="840" w:hanging="840"/>
      </w:pPr>
      <w:r>
        <w:rPr>
          <w:rStyle w:val="101"/>
          <w:rFonts w:hint="eastAsia" w:ascii="宋体" w:hAnsi="宋体" w:cs="Verdana"/>
          <w:bCs/>
          <w:color w:val="000000"/>
          <w:szCs w:val="21"/>
        </w:rPr>
        <w:t>严嵩</w:t>
      </w:r>
      <w:r>
        <w:rPr>
          <w:rStyle w:val="101"/>
          <w:rFonts w:hint="eastAsia" w:ascii="宋体" w:hAnsi="宋体" w:cs="宋体"/>
          <w:bCs/>
          <w:color w:val="000000"/>
          <w:szCs w:val="21"/>
        </w:rPr>
        <w:tab/>
      </w:r>
      <w:r>
        <w:rPr>
          <w:rStyle w:val="101"/>
          <w:rFonts w:hint="eastAsia" w:ascii="宋体" w:hAnsi="宋体" w:cs="Verdana"/>
          <w:bCs/>
          <w:color w:val="000000"/>
          <w:szCs w:val="21"/>
        </w:rPr>
        <w:t>往……</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往……</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w:t>
      </w:r>
      <w:r>
        <w:rPr>
          <w:rStyle w:val="101"/>
          <w:rFonts w:ascii="宋体" w:hAnsi="宋体" w:cs="宋体"/>
          <w:bCs/>
          <w:color w:val="000000"/>
          <w:szCs w:val="21"/>
        </w:rPr>
        <w:t>!</w:t>
      </w:r>
      <w:r>
        <w:rPr>
          <w:rStyle w:val="101"/>
          <w:rFonts w:ascii="宋体" w:hAnsi="宋体" w:cs="Verdana"/>
          <w:bCs/>
          <w:color w:val="000000"/>
          <w:szCs w:val="21"/>
        </w:rPr>
        <w:t>够瞧老大半天的喽</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上马去罢</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谢太师</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】月台下辞别了严太尊，</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送邹老爷</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】叫声尊官你试听：</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邹老爷您有话请讲。</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】三百两银子有多少，</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您没给我</w:t>
      </w:r>
      <w:r>
        <w:rPr>
          <w:rStyle w:val="101"/>
          <w:rFonts w:hint="eastAsia" w:ascii="宋体" w:hAnsi="宋体" w:cs="Verdana"/>
          <w:bCs/>
          <w:color w:val="000000"/>
          <w:szCs w:val="21"/>
        </w:rPr>
        <w:t>可</w:t>
      </w:r>
      <w:r>
        <w:rPr>
          <w:rStyle w:val="101"/>
          <w:rFonts w:ascii="宋体" w:hAnsi="宋体" w:cs="Verdana"/>
          <w:bCs/>
          <w:color w:val="000000"/>
          <w:szCs w:val="21"/>
        </w:rPr>
        <w:t>也没要。</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】有道是脸面值千金。</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您可真有点面子。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：您好大面子哦</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】适才太师对我论，</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您可听得清楚。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：太师爷就与您说得来。</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】我就是太师爷心腹的人。</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一棵树的枣儿，就红了您这么一个。</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】从今后不把你当尊官敬，</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呃，您把我当什么呢</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我可没这小名儿。</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】你就是邹老爷牵马坠镫——</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手都酸喽</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：来回不要盘缠喏。</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】一个势利的小人。</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这回他可出了气喽</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：嘿我也值得这么一骂</w:t>
      </w:r>
      <w:r>
        <w:rPr>
          <w:rStyle w:val="101"/>
          <w:rFonts w:hint="eastAsia" w:ascii="宋体" w:hAnsi="宋体" w:cs="宋体"/>
          <w:bCs/>
          <w:color w:val="000000"/>
          <w:szCs w:val="21"/>
        </w:rPr>
        <w:t>)</w:t>
      </w:r>
    </w:p>
    <w:p>
      <w:pPr>
        <w:ind w:left="840" w:hanging="840"/>
        <w:rPr>
          <w:rStyle w:val="101"/>
          <w:rFonts w:ascii="宋体" w:hAnsi="宋体" w:cs="Verdana"/>
          <w:bCs/>
          <w:color w:val="000000"/>
          <w:szCs w:val="21"/>
        </w:rPr>
      </w:pPr>
      <w:r>
        <w:rPr>
          <w:rStyle w:val="101"/>
          <w:rFonts w:ascii="宋体" w:hAnsi="宋体" w:cs="Verdana"/>
          <w:bCs/>
          <w:color w:val="000000"/>
          <w:szCs w:val="21"/>
        </w:rPr>
        <w:t>严嵩</w:t>
      </w:r>
      <w:r>
        <w:rPr>
          <w:rStyle w:val="101"/>
          <w:rFonts w:ascii="宋体" w:hAnsi="宋体" w:cs="Verdana"/>
          <w:bCs/>
          <w:color w:val="000000"/>
          <w:szCs w:val="21"/>
        </w:rPr>
        <w:tab/>
      </w:r>
      <w:r>
        <w:rPr>
          <w:rStyle w:val="101"/>
          <w:rFonts w:ascii="Verdana" w:hAnsi="Verdana" w:eastAsia="Verdana" w:cs="Verdana"/>
          <w:bCs/>
          <w:szCs w:val="21"/>
        </w:rPr>
        <w:t>【</w:t>
      </w:r>
      <w:r>
        <w:rPr>
          <w:rStyle w:val="101"/>
          <w:rFonts w:ascii="楷体" w:hAnsi="楷体" w:eastAsia="楷体" w:cs="Verdana"/>
          <w:bCs/>
          <w:szCs w:val="21"/>
        </w:rPr>
        <w:t>西皮散板</w:t>
      </w:r>
      <w:r>
        <w:rPr>
          <w:rStyle w:val="101"/>
          <w:rFonts w:ascii="Verdana" w:hAnsi="Verdana" w:eastAsia="Verdana" w:cs="Verdana"/>
          <w:bCs/>
          <w:szCs w:val="21"/>
        </w:rPr>
        <w:t>】</w:t>
      </w:r>
      <w:r>
        <w:rPr>
          <w:rStyle w:val="101"/>
          <w:rFonts w:ascii="宋体" w:hAnsi="宋体" w:cs="Verdana"/>
          <w:bCs/>
          <w:color w:val="000000"/>
          <w:szCs w:val="21"/>
        </w:rPr>
        <w:t>咬牙切齿把宝童恨，窝藏邱、马罪不轻。人来与爷把道引，捉拿宝童面圣君。</w:t>
      </w:r>
    </w:p>
    <w:p>
      <w:pPr>
        <w:ind w:left="840" w:hanging="840"/>
      </w:pPr>
      <w:r>
        <w:rPr>
          <w:rStyle w:val="101"/>
          <w:rFonts w:hint="eastAsia" w:ascii="Verdana" w:hAnsi="Verdana" w:cs="Verdana"/>
          <w:bCs/>
          <w:szCs w:val="21"/>
        </w:rPr>
        <w:t>(&lt;</w:t>
      </w:r>
      <w:r>
        <w:rPr>
          <w:rStyle w:val="101"/>
          <w:rFonts w:hint="eastAsia" w:ascii="楷体" w:hAnsi="楷体" w:eastAsia="楷体" w:cs="Verdana"/>
          <w:b/>
          <w:bCs/>
          <w:szCs w:val="21"/>
        </w:rPr>
        <w:t>抽头</w:t>
      </w:r>
      <w:r>
        <w:rPr>
          <w:rStyle w:val="101"/>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101"/>
          <w:rFonts w:hint="eastAsia" w:ascii="宋体" w:hAnsi="宋体" w:cs="宋体"/>
          <w:bCs/>
          <w:color w:val="000000"/>
          <w:szCs w:val="21"/>
        </w:rPr>
        <w:t>(</w:t>
      </w:r>
      <w:r>
        <w:rPr>
          <w:rStyle w:val="101"/>
          <w:rFonts w:hint="eastAsia" w:ascii="Verdana" w:hAnsi="Verdana" w:cs="Verdana"/>
          <w:bCs/>
          <w:szCs w:val="21"/>
        </w:rPr>
        <w:t>&lt;</w:t>
      </w:r>
      <w:r>
        <w:rPr>
          <w:rStyle w:val="101"/>
          <w:rFonts w:hint="eastAsia" w:ascii="楷体" w:hAnsi="楷体" w:eastAsia="楷体" w:cs="Verdana"/>
          <w:b/>
          <w:bCs/>
          <w:szCs w:val="21"/>
        </w:rPr>
        <w:t>长锤</w:t>
      </w:r>
      <w:r>
        <w:rPr>
          <w:rStyle w:val="101"/>
          <w:rFonts w:hint="eastAsia" w:ascii="Verdana" w:hAnsi="Verdana" w:cs="Verdana"/>
          <w:bCs/>
          <w:szCs w:val="21"/>
        </w:rPr>
        <w:t>&gt;</w:t>
      </w:r>
      <w:r>
        <w:rPr>
          <w:rStyle w:val="101"/>
          <w:rFonts w:hint="eastAsia" w:ascii="楷体" w:hAnsi="楷体" w:eastAsia="楷体" w:cs="Verdana"/>
          <w:bCs/>
          <w:color w:val="000000"/>
          <w:szCs w:val="21"/>
        </w:rPr>
        <w:t>四</w:t>
      </w:r>
      <w:r>
        <w:rPr>
          <w:rStyle w:val="101"/>
          <w:rFonts w:hint="eastAsia" w:ascii="宋体" w:hAnsi="宋体" w:cs="Verdana"/>
          <w:bCs/>
          <w:color w:val="000000"/>
          <w:szCs w:val="21"/>
        </w:rPr>
        <w:t>太监</w:t>
      </w:r>
      <w:r>
        <w:rPr>
          <w:rStyle w:val="101"/>
          <w:rFonts w:hint="eastAsia" w:ascii="楷体" w:hAnsi="楷体" w:eastAsia="楷体" w:cs="Verdana"/>
          <w:bCs/>
          <w:color w:val="000000"/>
          <w:szCs w:val="21"/>
        </w:rPr>
        <w:t>上</w:t>
      </w:r>
      <w:r>
        <w:rPr>
          <w:rStyle w:val="101"/>
          <w:rFonts w:hint="eastAsia" w:ascii="宋体" w:hAnsi="宋体" w:cs="Verdana"/>
          <w:bCs/>
          <w:color w:val="000000"/>
          <w:szCs w:val="21"/>
        </w:rPr>
        <w:t>，</w:t>
      </w:r>
      <w:r>
        <w:rPr>
          <w:rStyle w:val="101"/>
          <w:rFonts w:ascii="宋体" w:hAnsi="宋体" w:cs="Verdana"/>
          <w:bCs/>
          <w:szCs w:val="21"/>
        </w:rPr>
        <w:t>常宝童</w:t>
      </w:r>
      <w:r>
        <w:rPr>
          <w:rStyle w:val="101"/>
          <w:rFonts w:hint="eastAsia" w:ascii="楷体" w:hAnsi="楷体" w:eastAsia="楷体" w:cs="Verdana"/>
          <w:bCs/>
          <w:szCs w:val="21"/>
        </w:rPr>
        <w:t>上</w:t>
      </w:r>
      <w:r>
        <w:rPr>
          <w:rStyle w:val="101"/>
          <w:rFonts w:hint="eastAsia" w:ascii="宋体" w:hAnsi="宋体" w:cs="宋体"/>
          <w:bCs/>
          <w:color w:val="000000"/>
          <w:szCs w:val="21"/>
        </w:rPr>
        <w:t>)</w:t>
      </w:r>
    </w:p>
    <w:p>
      <w:pPr>
        <w:ind w:left="840" w:hanging="840"/>
      </w:pPr>
      <w:r>
        <w:rPr>
          <w:rStyle w:val="101"/>
          <w:rFonts w:ascii="宋体" w:hAnsi="宋体" w:cs="Verdana"/>
          <w:bCs/>
          <w:szCs w:val="21"/>
        </w:rPr>
        <w:t>常宝童</w:t>
      </w:r>
      <w:r>
        <w:rPr>
          <w:rStyle w:val="101"/>
          <w:rFonts w:ascii="Verdana" w:hAnsi="Verdana" w:eastAsia="Verdana" w:cs="Verdana"/>
          <w:bCs/>
          <w:szCs w:val="21"/>
        </w:rPr>
        <w:tab/>
      </w:r>
      <w:r>
        <w:rPr>
          <w:rStyle w:val="101"/>
          <w:rFonts w:hint="eastAsia" w:ascii="宋体" w:hAnsi="宋体" w:cs="宋体"/>
          <w:bCs/>
          <w:szCs w:val="21"/>
        </w:rPr>
        <w:t>【</w:t>
      </w:r>
      <w:r>
        <w:rPr>
          <w:rStyle w:val="101"/>
          <w:rFonts w:ascii="楷体" w:hAnsi="楷体" w:eastAsia="楷体" w:cs="Verdana"/>
          <w:bCs/>
          <w:szCs w:val="21"/>
        </w:rPr>
        <w:t>西皮摇板</w:t>
      </w:r>
      <w:r>
        <w:rPr>
          <w:rStyle w:val="101"/>
          <w:rFonts w:hint="eastAsia" w:ascii="宋体" w:hAnsi="宋体" w:cs="宋体"/>
          <w:bCs/>
          <w:szCs w:val="21"/>
        </w:rPr>
        <w:t>】先祖在朝功劳大，保定太祖定邦家。钦赐银</w:t>
      </w:r>
      <w:r>
        <w:rPr>
          <w:rStyle w:val="101"/>
          <w:rFonts w:hint="eastAsia" w:ascii="宋体" w:hAnsi="宋体" w:cs="Verdana"/>
          <w:bCs/>
          <w:szCs w:val="21"/>
        </w:rPr>
        <w:t>挡</w:t>
      </w:r>
      <w:r>
        <w:rPr>
          <w:rStyle w:val="101"/>
          <w:rFonts w:hint="eastAsia" w:ascii="宋体" w:hAnsi="宋体" w:cs="宋体"/>
          <w:bCs/>
          <w:szCs w:val="21"/>
        </w:rPr>
        <w:t>与金</w:t>
      </w:r>
      <w:r>
        <w:rPr>
          <w:rStyle w:val="101"/>
          <w:rFonts w:hint="eastAsia" w:ascii="宋体" w:hAnsi="宋体" w:cs="Verdana"/>
          <w:bCs/>
          <w:szCs w:val="21"/>
        </w:rPr>
        <w:t>杈</w:t>
      </w:r>
      <w:r>
        <w:rPr>
          <w:rStyle w:val="101"/>
          <w:rFonts w:hint="eastAsia" w:ascii="宋体" w:hAnsi="宋体" w:cs="宋体"/>
          <w:bCs/>
          <w:szCs w:val="21"/>
        </w:rPr>
        <w:t>，</w:t>
      </w:r>
    </w:p>
    <w:p>
      <w:pPr>
        <w:ind w:left="840" w:hanging="840"/>
      </w:pPr>
      <w:r>
        <w:rPr>
          <w:rStyle w:val="101"/>
          <w:rFonts w:hint="eastAsia" w:ascii="宋体" w:hAnsi="宋体" w:cs="宋体"/>
          <w:bCs/>
          <w:szCs w:val="21"/>
        </w:rPr>
        <w:t>(</w:t>
      </w:r>
      <w:r>
        <w:rPr>
          <w:rStyle w:val="101"/>
          <w:rFonts w:ascii="宋体" w:hAnsi="宋体" w:cs="Verdana"/>
          <w:bCs/>
          <w:szCs w:val="21"/>
        </w:rPr>
        <w:t>常宝童</w:t>
      </w:r>
      <w:r>
        <w:rPr>
          <w:rStyle w:val="101"/>
          <w:rFonts w:hint="eastAsia" w:ascii="楷体" w:hAnsi="楷体" w:eastAsia="楷体" w:cs="Verdana"/>
          <w:bCs/>
          <w:szCs w:val="21"/>
        </w:rPr>
        <w:t>坐外场椅</w:t>
      </w:r>
      <w:r>
        <w:rPr>
          <w:rStyle w:val="101"/>
          <w:rFonts w:hint="eastAsia" w:ascii="宋体" w:hAnsi="宋体" w:cs="宋体"/>
          <w:bCs/>
          <w:szCs w:val="21"/>
        </w:rPr>
        <w:t>)</w:t>
      </w:r>
    </w:p>
    <w:p>
      <w:pPr>
        <w:ind w:left="840" w:hanging="840"/>
      </w:pPr>
      <w:r>
        <w:rPr>
          <w:rStyle w:val="101"/>
          <w:rFonts w:ascii="宋体" w:hAnsi="宋体" w:cs="Verdana"/>
          <w:bCs/>
          <w:szCs w:val="21"/>
        </w:rPr>
        <w:t>常宝童</w:t>
      </w:r>
      <w:r>
        <w:rPr>
          <w:rStyle w:val="101"/>
          <w:rFonts w:ascii="Verdana" w:hAnsi="Verdana" w:eastAsia="Verdana" w:cs="Verdana"/>
          <w:bCs/>
          <w:szCs w:val="21"/>
        </w:rPr>
        <w:tab/>
      </w:r>
      <w:r>
        <w:rPr>
          <w:rStyle w:val="101"/>
          <w:rFonts w:hint="eastAsia" w:ascii="宋体" w:hAnsi="宋体" w:cs="宋体"/>
          <w:bCs/>
          <w:szCs w:val="21"/>
        </w:rPr>
        <w:t>【</w:t>
      </w:r>
      <w:r>
        <w:rPr>
          <w:rStyle w:val="101"/>
          <w:rFonts w:ascii="楷体" w:hAnsi="楷体" w:eastAsia="楷体" w:cs="Verdana"/>
          <w:bCs/>
          <w:szCs w:val="21"/>
        </w:rPr>
        <w:t>西皮摇板</w:t>
      </w:r>
      <w:r>
        <w:rPr>
          <w:rStyle w:val="101"/>
          <w:rFonts w:hint="eastAsia" w:ascii="宋体" w:hAnsi="宋体" w:cs="宋体"/>
          <w:bCs/>
          <w:szCs w:val="21"/>
        </w:rPr>
        <w:t>】官居王位第一家。</w:t>
      </w:r>
    </w:p>
    <w:p>
      <w:pPr>
        <w:ind w:left="840" w:hanging="840"/>
      </w:pPr>
      <w:r>
        <w:rPr>
          <w:rStyle w:val="101"/>
          <w:rFonts w:hint="eastAsia" w:ascii="宋体" w:hAnsi="宋体" w:cs="宋体"/>
          <w:bCs/>
          <w:szCs w:val="21"/>
        </w:rPr>
        <w:t>(</w:t>
      </w:r>
      <w:r>
        <w:rPr>
          <w:rStyle w:val="101"/>
          <w:rFonts w:hint="eastAsia" w:ascii="Verdana" w:hAnsi="Verdana" w:cs="Verdana"/>
          <w:bCs/>
          <w:szCs w:val="21"/>
        </w:rPr>
        <w:t>&lt;</w:t>
      </w:r>
      <w:r>
        <w:rPr>
          <w:rStyle w:val="101"/>
          <w:rFonts w:hint="eastAsia" w:ascii="楷体" w:hAnsi="楷体" w:eastAsia="楷体" w:cs="Verdana"/>
          <w:b/>
          <w:bCs/>
          <w:szCs w:val="21"/>
        </w:rPr>
        <w:t>快长锤</w:t>
      </w:r>
      <w:r>
        <w:rPr>
          <w:rStyle w:val="101"/>
          <w:rFonts w:hint="eastAsia" w:ascii="Verdana" w:hAnsi="Verdana" w:cs="Verdana"/>
          <w:bCs/>
          <w:szCs w:val="21"/>
        </w:rPr>
        <w:t>&gt;邹应龙</w:t>
      </w:r>
      <w:r>
        <w:rPr>
          <w:rStyle w:val="101"/>
          <w:rFonts w:hint="eastAsia" w:ascii="楷体" w:hAnsi="楷体" w:eastAsia="楷体" w:cs="Verdana"/>
          <w:bCs/>
          <w:szCs w:val="21"/>
        </w:rPr>
        <w:t>上</w:t>
      </w:r>
      <w:r>
        <w:rPr>
          <w:rStyle w:val="101"/>
          <w:rFonts w:hint="eastAsia" w:ascii="宋体" w:hAnsi="宋体" w:cs="宋体"/>
          <w:bCs/>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】严府假意献殷勤，老贼把我当心腹人。暗藏金钩来拿定</w:t>
      </w:r>
      <w:r>
        <w:rPr>
          <w:rStyle w:val="68"/>
          <w:rFonts w:ascii="宋体" w:hAnsi="宋体" w:cs="Verdana"/>
          <w:bCs/>
          <w:color w:val="000000"/>
          <w:szCs w:val="21"/>
        </w:rPr>
        <w:footnoteReference w:id="589"/>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暗藏金钩</w:t>
      </w:r>
      <w:r>
        <w:rPr>
          <w:rStyle w:val="101"/>
          <w:rFonts w:hint="eastAsia" w:ascii="宋体" w:hAnsi="宋体" w:cs="Verdana"/>
          <w:bCs/>
          <w:color w:val="000000"/>
          <w:szCs w:val="21"/>
        </w:rPr>
        <w:t>探鳌鱼</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有劳了!)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】千岁驾前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：台前</w:t>
      </w:r>
      <w:r>
        <w:rPr>
          <w:rStyle w:val="101"/>
          <w:rFonts w:hint="eastAsia" w:ascii="宋体" w:hAnsi="宋体" w:cs="宋体"/>
          <w:bCs/>
          <w:color w:val="000000"/>
          <w:szCs w:val="21"/>
        </w:rPr>
        <w:t>)</w:t>
      </w:r>
      <w:r>
        <w:rPr>
          <w:rStyle w:val="101"/>
          <w:rFonts w:ascii="宋体" w:hAnsi="宋体" w:cs="Verdana"/>
          <w:bCs/>
          <w:color w:val="000000"/>
          <w:szCs w:val="21"/>
        </w:rPr>
        <w:t>说分明。</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：见了千岁说分明。</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参见千岁。</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邹官儿平身呐。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谢千岁。</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孩子们给邹官儿看坐。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谢坐。</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邹官儿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：卿家</w:t>
      </w:r>
      <w:r>
        <w:rPr>
          <w:rStyle w:val="101"/>
          <w:rFonts w:hint="eastAsia" w:ascii="宋体" w:hAnsi="宋体" w:cs="宋体"/>
          <w:bCs/>
          <w:color w:val="000000"/>
          <w:szCs w:val="21"/>
        </w:rPr>
        <w:t>)</w:t>
      </w:r>
      <w:r>
        <w:rPr>
          <w:rStyle w:val="101"/>
          <w:rFonts w:ascii="宋体" w:hAnsi="宋体" w:cs="Verdana"/>
          <w:bCs/>
          <w:color w:val="000000"/>
          <w:szCs w:val="21"/>
        </w:rPr>
        <w:t>你发了财了</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怎见得是臣发了财了呢</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你身穿大红，岂不是发了财了吗</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不错，是臣升了官了啊。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是啊，升的什么官啊</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(外帘御史升为)</w:t>
      </w:r>
      <w:r>
        <w:rPr>
          <w:rStyle w:val="101"/>
          <w:rFonts w:ascii="宋体" w:hAnsi="宋体" w:cs="Verdana"/>
          <w:bCs/>
          <w:color w:val="000000"/>
          <w:szCs w:val="21"/>
        </w:rPr>
        <w:t>内帘御史。</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可喜可贺，谁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：何人</w:t>
      </w:r>
      <w:r>
        <w:rPr>
          <w:rStyle w:val="101"/>
          <w:rFonts w:hint="eastAsia" w:ascii="宋体" w:hAnsi="宋体" w:cs="宋体"/>
          <w:bCs/>
          <w:color w:val="000000"/>
          <w:szCs w:val="21"/>
        </w:rPr>
        <w:t>)</w:t>
      </w:r>
      <w:r>
        <w:rPr>
          <w:rStyle w:val="101"/>
          <w:rFonts w:ascii="宋体" w:hAnsi="宋体" w:cs="Verdana"/>
          <w:bCs/>
          <w:color w:val="000000"/>
          <w:szCs w:val="21"/>
        </w:rPr>
        <w:t>的保举？</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(乃)</w:t>
      </w:r>
      <w:r>
        <w:rPr>
          <w:rStyle w:val="101"/>
          <w:rFonts w:ascii="宋体" w:hAnsi="宋体" w:cs="Verdana"/>
          <w:bCs/>
          <w:color w:val="000000"/>
          <w:szCs w:val="21"/>
        </w:rPr>
        <w:t>严嵩</w:t>
      </w:r>
      <w:r>
        <w:rPr>
          <w:rStyle w:val="101"/>
          <w:rFonts w:hint="eastAsia" w:ascii="宋体" w:hAnsi="宋体" w:cs="宋体"/>
          <w:bCs/>
          <w:color w:val="000000"/>
          <w:szCs w:val="21"/>
        </w:rPr>
        <w:t>(</w:t>
      </w:r>
      <w:r>
        <w:rPr>
          <w:rStyle w:val="101"/>
          <w:rFonts w:hint="eastAsia" w:ascii="宋体" w:hAnsi="宋体" w:cs="Verdana"/>
          <w:bCs/>
          <w:color w:val="000000"/>
          <w:szCs w:val="21"/>
        </w:rPr>
        <w:t>的</w:t>
      </w:r>
      <w:r>
        <w:rPr>
          <w:rStyle w:val="101"/>
          <w:rFonts w:hint="eastAsia" w:ascii="宋体" w:hAnsi="宋体" w:cs="宋体"/>
          <w:bCs/>
          <w:color w:val="000000"/>
          <w:szCs w:val="21"/>
        </w:rPr>
        <w:t>)</w:t>
      </w:r>
      <w:r>
        <w:rPr>
          <w:rStyle w:val="101"/>
          <w:rFonts w:ascii="宋体" w:hAnsi="宋体" w:cs="Verdana"/>
          <w:bCs/>
          <w:color w:val="000000"/>
          <w:szCs w:val="21"/>
        </w:rPr>
        <w:t>保举</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：保荐</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：严太师的保举</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怎么着，变了奸臣了啊</w:t>
      </w:r>
      <w:r>
        <w:rPr>
          <w:rStyle w:val="101"/>
          <w:rFonts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嘿</w:t>
      </w:r>
      <w:r>
        <w:rPr>
          <w:rStyle w:val="101"/>
          <w:rFonts w:ascii="宋体" w:hAnsi="宋体" w:cs="宋体"/>
          <w:bCs/>
          <w:color w:val="000000"/>
          <w:szCs w:val="21"/>
        </w:rPr>
        <w:t>!</w:t>
      </w:r>
      <w:r>
        <w:rPr>
          <w:rStyle w:val="101"/>
          <w:rFonts w:ascii="宋体" w:hAnsi="宋体" w:cs="Verdana"/>
          <w:bCs/>
          <w:color w:val="000000"/>
          <w:szCs w:val="21"/>
        </w:rPr>
        <w:t>孩子们，撤座！</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：撤奸臣的座儿</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w:t>
      </w:r>
      <w:r>
        <w:rPr>
          <w:rStyle w:val="101"/>
          <w:rFonts w:ascii="宋体" w:hAnsi="宋体" w:cs="Verdana"/>
          <w:bCs/>
          <w:color w:val="000000"/>
          <w:szCs w:val="21"/>
        </w:rPr>
        <w:t>慢来慢来，千岁，虽则是严嵩的保举</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：保荐</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臣</w:t>
      </w:r>
      <w:r>
        <w:rPr>
          <w:rStyle w:val="101"/>
          <w:rFonts w:hint="eastAsia" w:ascii="宋体" w:hAnsi="宋体" w:cs="宋体"/>
          <w:bCs/>
          <w:color w:val="000000"/>
          <w:szCs w:val="21"/>
        </w:rPr>
        <w:t>)</w:t>
      </w:r>
      <w:r>
        <w:rPr>
          <w:rStyle w:val="101"/>
          <w:rFonts w:ascii="宋体" w:hAnsi="宋体" w:cs="Verdana"/>
          <w:bCs/>
          <w:color w:val="000000"/>
          <w:szCs w:val="21"/>
        </w:rPr>
        <w:t>还是为开山王府办事啊。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哦，你还是给本御办事</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是。</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那你就再坐下。</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谢千岁！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：谢坐。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邹官儿你可知罪</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臣知何罪？</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昨儿个约定与本御围棋玩耍，今儿个才到，岂不是有罪吗</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今日开山王府围不得棋了啊</w:t>
      </w:r>
      <w:r>
        <w:rPr>
          <w:rStyle w:val="101"/>
          <w:rFonts w:ascii="宋体" w:hAnsi="宋体" w:cs="宋体"/>
          <w:bCs/>
          <w:color w:val="000000"/>
          <w:szCs w:val="21"/>
        </w:rPr>
        <w:t>!</w:t>
      </w:r>
      <w:r>
        <w:rPr>
          <w:rStyle w:val="101"/>
          <w:rFonts w:hint="eastAsia" w:ascii="Verdana" w:hAnsi="Verdana" w:cs="Verdana"/>
          <w:bCs/>
          <w:szCs w:val="21"/>
        </w:rPr>
        <w:t xml:space="preserve"> (</w:t>
      </w:r>
      <w:r>
        <w:rPr>
          <w:rStyle w:val="101"/>
          <w:rFonts w:hint="eastAsia" w:ascii="楷体" w:hAnsi="楷体" w:eastAsia="楷体" w:cs="Verdana"/>
          <w:bCs/>
          <w:szCs w:val="21"/>
        </w:rPr>
        <w:t>或</w:t>
      </w:r>
      <w:r>
        <w:rPr>
          <w:rStyle w:val="101"/>
          <w:rFonts w:hint="eastAsia" w:ascii="Verdana" w:hAnsi="Verdana" w:cs="Verdana"/>
          <w:bCs/>
          <w:szCs w:val="21"/>
        </w:rPr>
        <w:t>：哎呀，吓得微臣吃了一惊。千岁，</w:t>
      </w:r>
      <w:r>
        <w:rPr>
          <w:rStyle w:val="101"/>
          <w:rFonts w:hint="eastAsia" w:ascii="宋体" w:hAnsi="宋体" w:cs="Verdana"/>
          <w:bCs/>
          <w:color w:val="000000"/>
          <w:szCs w:val="21"/>
        </w:rPr>
        <w:t>如今这</w:t>
      </w:r>
      <w:r>
        <w:rPr>
          <w:rStyle w:val="101"/>
          <w:rFonts w:ascii="宋体" w:hAnsi="宋体" w:cs="Verdana"/>
          <w:bCs/>
          <w:color w:val="000000"/>
          <w:szCs w:val="21"/>
        </w:rPr>
        <w:t>开山王府</w:t>
      </w:r>
      <w:r>
        <w:rPr>
          <w:rStyle w:val="101"/>
          <w:rFonts w:hint="eastAsia" w:ascii="宋体" w:hAnsi="宋体" w:cs="Verdana"/>
          <w:bCs/>
          <w:color w:val="000000"/>
          <w:szCs w:val="21"/>
        </w:rPr>
        <w:t>是</w:t>
      </w:r>
      <w:r>
        <w:rPr>
          <w:rStyle w:val="101"/>
          <w:rFonts w:ascii="宋体" w:hAnsi="宋体" w:cs="Verdana"/>
          <w:bCs/>
          <w:color w:val="000000"/>
          <w:szCs w:val="21"/>
        </w:rPr>
        <w:t>围不得棋了啊</w:t>
      </w:r>
      <w:r>
        <w:rPr>
          <w:rStyle w:val="101"/>
          <w:rFonts w:ascii="宋体" w:hAnsi="宋体" w:cs="宋体"/>
          <w:bCs/>
          <w:color w:val="000000"/>
          <w:szCs w:val="21"/>
        </w:rPr>
        <w:t>!</w:t>
      </w:r>
      <w:r>
        <w:rPr>
          <w:rStyle w:val="101"/>
          <w:rFonts w:hint="eastAsia" w:ascii="Verdana" w:hAnsi="Verdana" w:cs="Verdana"/>
          <w:bCs/>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怎么围不得了</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眼前就有一场大祸</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哎呦，你可别吓唬我啊。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我开山府欠粮</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不欠粮。</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缺饷</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也不缺饷。</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一不欠粮，二不缺饷，没什么大祸，开山府怎么围不得了棋了呢</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可恨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：只因</w:t>
      </w:r>
      <w:r>
        <w:rPr>
          <w:rStyle w:val="101"/>
          <w:rFonts w:hint="eastAsia" w:ascii="宋体" w:hAnsi="宋体" w:cs="宋体"/>
          <w:bCs/>
          <w:color w:val="000000"/>
          <w:szCs w:val="21"/>
        </w:rPr>
        <w:t>)</w:t>
      </w:r>
      <w:r>
        <w:rPr>
          <w:rStyle w:val="101"/>
          <w:rFonts w:ascii="宋体" w:hAnsi="宋体" w:cs="Verdana"/>
          <w:bCs/>
          <w:color w:val="000000"/>
          <w:szCs w:val="21"/>
        </w:rPr>
        <w:t>严嵩老贼金殿参奏一本，要千岁与他上殿辩理。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：道千岁隐藏邱、马</w:t>
      </w:r>
      <w:r>
        <w:rPr>
          <w:rStyle w:val="101"/>
          <w:rFonts w:hint="eastAsia" w:ascii="宋体" w:hAnsi="宋体" w:cs="Verdana"/>
          <w:b/>
          <w:bCs/>
          <w:color w:val="000000"/>
          <w:szCs w:val="21"/>
        </w:rPr>
        <w:t>二</w:t>
      </w:r>
      <w:r>
        <w:rPr>
          <w:rStyle w:val="101"/>
          <w:rFonts w:hint="eastAsia" w:ascii="宋体" w:hAnsi="宋体" w:cs="Verdana"/>
          <w:bCs/>
          <w:color w:val="000000"/>
          <w:szCs w:val="21"/>
        </w:rPr>
        <w:t>将，要千岁上朝与他辩理。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辩的何理</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隐藏邱、马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：乃是邱、马两将之事。</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哎，本御将他二人献出就是嘛</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千岁此言差矣。</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：哎呀献不得，献不得。</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何差</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：为何</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此时献了邱、马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：若是将他二人献出</w:t>
      </w:r>
      <w:r>
        <w:rPr>
          <w:rStyle w:val="101"/>
          <w:rFonts w:hint="eastAsia" w:ascii="宋体" w:hAnsi="宋体" w:cs="宋体"/>
          <w:bCs/>
          <w:color w:val="000000"/>
          <w:szCs w:val="21"/>
        </w:rPr>
        <w:t>)</w:t>
      </w:r>
      <w:r>
        <w:rPr>
          <w:rStyle w:val="101"/>
          <w:rFonts w:ascii="宋体" w:hAnsi="宋体" w:cs="Verdana"/>
          <w:bCs/>
          <w:color w:val="000000"/>
          <w:szCs w:val="21"/>
        </w:rPr>
        <w:t>，岂不</w:t>
      </w:r>
      <w:r>
        <w:rPr>
          <w:rStyle w:val="101"/>
          <w:rFonts w:hint="eastAsia" w:ascii="宋体" w:hAnsi="宋体" w:cs="宋体"/>
          <w:bCs/>
          <w:color w:val="000000"/>
          <w:szCs w:val="21"/>
        </w:rPr>
        <w:t>(</w:t>
      </w:r>
      <w:r>
        <w:rPr>
          <w:rStyle w:val="101"/>
          <w:rFonts w:hint="eastAsia" w:ascii="宋体" w:hAnsi="宋体" w:cs="Verdana"/>
          <w:bCs/>
          <w:color w:val="000000"/>
          <w:szCs w:val="21"/>
        </w:rPr>
        <w:t>是</w:t>
      </w:r>
      <w:r>
        <w:rPr>
          <w:rStyle w:val="101"/>
          <w:rFonts w:hint="eastAsia" w:ascii="宋体" w:hAnsi="宋体" w:cs="宋体"/>
          <w:bCs/>
          <w:color w:val="000000"/>
          <w:szCs w:val="21"/>
        </w:rPr>
        <w:t>)</w:t>
      </w:r>
      <w:r>
        <w:rPr>
          <w:rStyle w:val="101"/>
          <w:rFonts w:ascii="宋体" w:hAnsi="宋体" w:cs="Verdana"/>
          <w:bCs/>
          <w:color w:val="000000"/>
          <w:szCs w:val="21"/>
        </w:rPr>
        <w:t>弄假成真</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：既要献</w:t>
      </w:r>
      <w:r>
        <w:rPr>
          <w:rStyle w:val="101"/>
          <w:rFonts w:hint="eastAsia" w:ascii="宋体" w:hAnsi="宋体" w:cs="宋体"/>
          <w:bCs/>
          <w:color w:val="000000"/>
          <w:szCs w:val="21"/>
        </w:rPr>
        <w:t>,</w:t>
      </w:r>
      <w:r>
        <w:rPr>
          <w:rStyle w:val="101"/>
          <w:rFonts w:hint="eastAsia" w:ascii="宋体" w:hAnsi="宋体" w:cs="Verdana"/>
          <w:bCs/>
          <w:color w:val="000000"/>
          <w:szCs w:val="21"/>
        </w:rPr>
        <w:t>当初就不该救啊。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那依你之见呢</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：卿家的高见</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这……(</w:t>
      </w:r>
      <w:r>
        <w:rPr>
          <w:rStyle w:val="101"/>
          <w:rFonts w:hint="eastAsia" w:ascii="楷体" w:hAnsi="楷体" w:eastAsia="楷体" w:cs="Verdana"/>
          <w:bCs/>
          <w:szCs w:val="21"/>
        </w:rPr>
        <w:t>思介</w:t>
      </w:r>
      <w:r>
        <w:rPr>
          <w:rStyle w:val="101"/>
          <w:rFonts w:hint="eastAsia" w:ascii="Verdana" w:hAnsi="Verdana" w:cs="Verdana"/>
          <w:bCs/>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依臣拙见：少时老贼捧旨到此，千岁用金锏挡住他的校尉，只放他一人进府。</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：也罢，</w:t>
      </w:r>
      <w:r>
        <w:rPr>
          <w:rStyle w:val="101"/>
          <w:rFonts w:ascii="宋体" w:hAnsi="宋体" w:cs="Verdana"/>
          <w:bCs/>
          <w:color w:val="000000"/>
          <w:szCs w:val="21"/>
        </w:rPr>
        <w:t>少时老贼捧旨</w:t>
      </w:r>
      <w:r>
        <w:rPr>
          <w:rStyle w:val="101"/>
          <w:rFonts w:hint="eastAsia" w:ascii="宋体" w:hAnsi="宋体" w:cs="Verdana"/>
          <w:bCs/>
          <w:color w:val="000000"/>
          <w:szCs w:val="21"/>
        </w:rPr>
        <w:t>前来</w:t>
      </w:r>
      <w:r>
        <w:rPr>
          <w:rStyle w:val="101"/>
          <w:rFonts w:ascii="宋体" w:hAnsi="宋体" w:cs="Verdana"/>
          <w:bCs/>
          <w:color w:val="000000"/>
          <w:szCs w:val="21"/>
        </w:rPr>
        <w:t>，千岁</w:t>
      </w:r>
      <w:r>
        <w:rPr>
          <w:rStyle w:val="101"/>
          <w:rFonts w:hint="eastAsia" w:ascii="宋体" w:hAnsi="宋体" w:cs="Verdana"/>
          <w:bCs/>
          <w:color w:val="000000"/>
          <w:szCs w:val="21"/>
        </w:rPr>
        <w:t>吩咐抬起皇挡将</w:t>
      </w:r>
      <w:r>
        <w:rPr>
          <w:rStyle w:val="101"/>
          <w:rFonts w:ascii="宋体" w:hAnsi="宋体" w:cs="Verdana"/>
          <w:bCs/>
          <w:color w:val="000000"/>
          <w:szCs w:val="21"/>
        </w:rPr>
        <w:t>他一人</w:t>
      </w:r>
      <w:r>
        <w:rPr>
          <w:rStyle w:val="101"/>
          <w:rFonts w:hint="eastAsia" w:ascii="宋体" w:hAnsi="宋体" w:cs="Verdana"/>
          <w:bCs/>
          <w:color w:val="000000"/>
          <w:szCs w:val="21"/>
        </w:rPr>
        <w:t>放</w:t>
      </w:r>
      <w:r>
        <w:rPr>
          <w:rStyle w:val="101"/>
          <w:rFonts w:ascii="宋体" w:hAnsi="宋体" w:cs="Verdana"/>
          <w:bCs/>
          <w:color w:val="000000"/>
          <w:szCs w:val="21"/>
        </w:rPr>
        <w:t>进府</w:t>
      </w:r>
      <w:r>
        <w:rPr>
          <w:rStyle w:val="101"/>
          <w:rFonts w:hint="eastAsia" w:ascii="宋体" w:hAnsi="宋体" w:cs="Verdana"/>
          <w:bCs/>
          <w:color w:val="000000"/>
          <w:szCs w:val="21"/>
        </w:rPr>
        <w:t>来，千岁用</w:t>
      </w:r>
      <w:r>
        <w:rPr>
          <w:rStyle w:val="101"/>
          <w:rFonts w:ascii="宋体" w:hAnsi="宋体" w:cs="Verdana"/>
          <w:bCs/>
          <w:color w:val="000000"/>
          <w:szCs w:val="21"/>
        </w:rPr>
        <w:t>金锏挡住他的校尉</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少时老贼捧旨到此，</w:t>
      </w:r>
      <w:r>
        <w:rPr>
          <w:rStyle w:val="101"/>
          <w:rFonts w:hint="eastAsia" w:ascii="宋体" w:hAnsi="宋体" w:cs="Verdana"/>
          <w:bCs/>
          <w:color w:val="000000"/>
          <w:szCs w:val="21"/>
        </w:rPr>
        <w:t>吩咐人役将皇挡抬出，将老贼一人挡进府来。</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常宝童</w:t>
      </w:r>
      <w:r>
        <w:rPr>
          <w:rStyle w:val="101"/>
          <w:rFonts w:hint="eastAsia" w:ascii="Verdana" w:hAnsi="Verdana" w:cs="Verdana"/>
          <w:bCs/>
          <w:szCs w:val="21"/>
        </w:rPr>
        <w:tab/>
      </w:r>
      <w:r>
        <w:rPr>
          <w:rStyle w:val="101"/>
          <w:rFonts w:hint="eastAsia" w:ascii="Verdana" w:hAnsi="Verdana" w:cs="Verdana"/>
          <w:bCs/>
          <w:szCs w:val="21"/>
        </w:rPr>
        <w:t>孩子们听见了没有?</w:t>
      </w:r>
    </w:p>
    <w:p>
      <w:pPr>
        <w:ind w:left="840" w:hanging="840"/>
      </w:pPr>
      <w:r>
        <w:rPr>
          <w:rStyle w:val="101"/>
          <w:rFonts w:hint="eastAsia" w:ascii="Verdana" w:hAnsi="Verdana" w:cs="Verdana"/>
          <w:bCs/>
          <w:szCs w:val="21"/>
        </w:rPr>
        <w:t>众</w:t>
      </w:r>
      <w:r>
        <w:rPr>
          <w:rStyle w:val="101"/>
          <w:rFonts w:hint="eastAsia" w:ascii="Verdana" w:hAnsi="Verdana" w:cs="Verdana"/>
          <w:bCs/>
          <w:szCs w:val="21"/>
        </w:rPr>
        <w:tab/>
      </w:r>
      <w:r>
        <w:rPr>
          <w:rStyle w:val="101"/>
          <w:rFonts w:hint="eastAsia" w:ascii="Verdana" w:hAnsi="Verdana" w:cs="Verdana"/>
          <w:bCs/>
          <w:szCs w:val="21"/>
        </w:rPr>
        <w:t>听见了。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彼时他必然在银安殿上开读</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：宣读</w:t>
      </w:r>
      <w:r>
        <w:rPr>
          <w:rStyle w:val="101"/>
          <w:rFonts w:hint="eastAsia" w:ascii="宋体" w:hAnsi="宋体" w:cs="宋体"/>
          <w:bCs/>
          <w:color w:val="000000"/>
          <w:szCs w:val="21"/>
        </w:rPr>
        <w:t>)</w:t>
      </w:r>
      <w:r>
        <w:rPr>
          <w:rStyle w:val="101"/>
          <w:rFonts w:ascii="宋体" w:hAnsi="宋体" w:cs="Verdana"/>
          <w:bCs/>
          <w:color w:val="000000"/>
          <w:szCs w:val="21"/>
        </w:rPr>
        <w:t>圣旨，千岁言道：老太师不必开读，本御知罪。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：他彼时</w:t>
      </w:r>
      <w:r>
        <w:rPr>
          <w:rStyle w:val="101"/>
          <w:rFonts w:ascii="宋体" w:hAnsi="宋体" w:cs="Verdana"/>
          <w:bCs/>
          <w:color w:val="000000"/>
          <w:szCs w:val="21"/>
        </w:rPr>
        <w:t>必然</w:t>
      </w:r>
      <w:r>
        <w:rPr>
          <w:rStyle w:val="101"/>
          <w:rFonts w:hint="eastAsia" w:ascii="宋体" w:hAnsi="宋体" w:cs="Verdana"/>
          <w:bCs/>
          <w:color w:val="000000"/>
          <w:szCs w:val="21"/>
        </w:rPr>
        <w:t>宣读</w:t>
      </w:r>
      <w:r>
        <w:rPr>
          <w:rStyle w:val="101"/>
          <w:rFonts w:ascii="宋体" w:hAnsi="宋体" w:cs="Verdana"/>
          <w:bCs/>
          <w:color w:val="000000"/>
          <w:szCs w:val="21"/>
        </w:rPr>
        <w:t>圣旨，千岁</w:t>
      </w:r>
      <w:r>
        <w:rPr>
          <w:rStyle w:val="101"/>
          <w:rFonts w:hint="eastAsia" w:ascii="宋体" w:hAnsi="宋体" w:cs="Verdana"/>
          <w:bCs/>
          <w:color w:val="000000"/>
          <w:szCs w:val="21"/>
        </w:rPr>
        <w:t>不要他宣读</w:t>
      </w:r>
      <w:r>
        <w:rPr>
          <w:rStyle w:val="101"/>
          <w:rFonts w:ascii="宋体" w:hAnsi="宋体" w:cs="Verdana"/>
          <w:bCs/>
          <w:color w:val="000000"/>
          <w:szCs w:val="21"/>
        </w:rPr>
        <w:t>，</w:t>
      </w:r>
      <w:r>
        <w:rPr>
          <w:rStyle w:val="101"/>
          <w:rFonts w:hint="eastAsia" w:ascii="宋体" w:hAnsi="宋体" w:cs="Verdana"/>
          <w:bCs/>
          <w:color w:val="000000"/>
          <w:szCs w:val="21"/>
        </w:rPr>
        <w:t>就说“</w:t>
      </w:r>
      <w:r>
        <w:rPr>
          <w:rStyle w:val="101"/>
          <w:rFonts w:ascii="宋体" w:hAnsi="宋体" w:cs="Verdana"/>
          <w:bCs/>
          <w:color w:val="000000"/>
          <w:szCs w:val="21"/>
        </w:rPr>
        <w:t>本御知罪</w:t>
      </w:r>
      <w:r>
        <w:rPr>
          <w:rStyle w:val="101"/>
          <w:rFonts w:hint="eastAsia" w:ascii="宋体" w:hAnsi="宋体" w:cs="Verdana"/>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本御何罪之有</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愿将邱、马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ascii="宋体" w:hAnsi="宋体" w:cs="Verdana"/>
          <w:bCs/>
          <w:color w:val="000000"/>
          <w:szCs w:val="21"/>
        </w:rPr>
        <w:t>献上。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szCs w:val="21"/>
        </w:rPr>
        <w:t>诏</w:t>
      </w:r>
      <w:r>
        <w:rPr>
          <w:rStyle w:val="101"/>
          <w:rFonts w:ascii="宋体" w:hAnsi="宋体" w:cs="Verdana"/>
          <w:bCs/>
          <w:color w:val="000000"/>
          <w:szCs w:val="21"/>
        </w:rPr>
        <w:t>罢之后</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请过圣旨。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：将圣旨请过。</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请过了圣旨</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赐他一个座位。</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不成</w:t>
      </w:r>
      <w:r>
        <w:rPr>
          <w:rStyle w:val="101"/>
          <w:rFonts w:ascii="宋体" w:hAnsi="宋体" w:cs="宋体"/>
          <w:bCs/>
          <w:color w:val="000000"/>
          <w:szCs w:val="21"/>
        </w:rPr>
        <w:t>!</w:t>
      </w:r>
      <w:r>
        <w:rPr>
          <w:rStyle w:val="101"/>
          <w:rFonts w:ascii="宋体" w:hAnsi="宋体" w:cs="Verdana"/>
          <w:bCs/>
          <w:color w:val="000000"/>
          <w:szCs w:val="21"/>
        </w:rPr>
        <w:t>哼哼，开山王府哪有老贼的座位</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看在微臣的份上。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：皇王金殿，二十四把金交椅，尚有老贼的座位呀。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哼，这可是瞧了你的。</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多谢千岁。</w:t>
      </w:r>
    </w:p>
    <w:p>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坐下之后</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问他是忠是奸呐。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：千岁问他是忠臣还是奸臣。</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他准得说是大大的忠臣呐。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(既然是大大的忠臣，)</w:t>
      </w:r>
      <w:r>
        <w:rPr>
          <w:rStyle w:val="101"/>
          <w:rFonts w:ascii="宋体" w:hAnsi="宋体" w:cs="Verdana"/>
          <w:bCs/>
          <w:color w:val="000000"/>
          <w:szCs w:val="21"/>
        </w:rPr>
        <w:t>教他抬头观看</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呃，看，看什么呀</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千岁将笼帘卷起，教他观看老皇御容、伴驾王</w:t>
      </w:r>
      <w:r>
        <w:rPr>
          <w:rStyle w:val="68"/>
          <w:rFonts w:ascii="宋体" w:hAnsi="宋体" w:cs="Verdana"/>
          <w:bCs/>
          <w:color w:val="000000"/>
          <w:szCs w:val="21"/>
        </w:rPr>
        <w:footnoteReference w:id="590"/>
      </w:r>
      <w:r>
        <w:rPr>
          <w:rStyle w:val="101"/>
          <w:rFonts w:ascii="宋体" w:hAnsi="宋体" w:cs="Verdana"/>
          <w:bCs/>
          <w:color w:val="000000"/>
          <w:szCs w:val="21"/>
        </w:rPr>
        <w:t>真像</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千岁将老皇御容、伴驾王</w:t>
      </w:r>
      <w:r>
        <w:rPr>
          <w:rStyle w:val="101"/>
          <w:rFonts w:hint="eastAsia" w:ascii="宋体" w:hAnsi="宋体" w:cs="Verdana"/>
          <w:bCs/>
          <w:color w:val="000000"/>
          <w:szCs w:val="21"/>
        </w:rPr>
        <w:t>的真像悬挂中堂</w:t>
      </w:r>
      <w:r>
        <w:rPr>
          <w:rStyle w:val="101"/>
          <w:rFonts w:hint="eastAsia" w:ascii="宋体" w:hAnsi="宋体" w:cs="宋体"/>
          <w:bCs/>
          <w:color w:val="000000"/>
          <w:szCs w:val="21"/>
        </w:rPr>
        <w:t>)</w:t>
      </w:r>
      <w:r>
        <w:rPr>
          <w:rStyle w:val="101"/>
          <w:rFonts w:ascii="宋体" w:hAnsi="宋体" w:cs="Verdana"/>
          <w:bCs/>
          <w:color w:val="000000"/>
          <w:szCs w:val="21"/>
        </w:rPr>
        <w:t>，他身为大臣，见君不参，就是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：就有</w:t>
      </w:r>
      <w:r>
        <w:rPr>
          <w:rStyle w:val="101"/>
          <w:rFonts w:hint="eastAsia" w:ascii="宋体" w:hAnsi="宋体" w:cs="宋体"/>
          <w:bCs/>
          <w:color w:val="000000"/>
          <w:szCs w:val="21"/>
        </w:rPr>
        <w:t>)</w:t>
      </w:r>
      <w:r>
        <w:rPr>
          <w:rStyle w:val="101"/>
          <w:rFonts w:ascii="宋体" w:hAnsi="宋体" w:cs="Verdana"/>
          <w:bCs/>
          <w:color w:val="000000"/>
          <w:szCs w:val="21"/>
        </w:rPr>
        <w:t>一</w:t>
      </w:r>
      <w:r>
        <w:rPr>
          <w:rStyle w:val="101"/>
          <w:rFonts w:hint="eastAsia" w:ascii="宋体" w:hAnsi="宋体" w:cs="Verdana"/>
          <w:bCs/>
          <w:color w:val="000000"/>
          <w:szCs w:val="21"/>
        </w:rPr>
        <w:t>项</w:t>
      </w:r>
      <w:r>
        <w:rPr>
          <w:rStyle w:val="101"/>
          <w:rFonts w:ascii="宋体" w:hAnsi="宋体" w:cs="Verdana"/>
          <w:bCs/>
          <w:color w:val="000000"/>
          <w:szCs w:val="21"/>
        </w:rPr>
        <w:t>大罪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：一行大罪</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他必然有辩呐。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由他</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：容他</w:t>
      </w:r>
      <w:r>
        <w:rPr>
          <w:rStyle w:val="101"/>
          <w:rFonts w:hint="eastAsia" w:ascii="宋体" w:hAnsi="宋体" w:cs="宋体"/>
          <w:bCs/>
          <w:color w:val="000000"/>
          <w:szCs w:val="21"/>
        </w:rPr>
        <w:t>)</w:t>
      </w:r>
      <w:r>
        <w:rPr>
          <w:rStyle w:val="101"/>
          <w:rFonts w:ascii="宋体" w:hAnsi="宋体" w:cs="Verdana"/>
          <w:bCs/>
          <w:color w:val="000000"/>
          <w:szCs w:val="21"/>
        </w:rPr>
        <w:t>去辩。</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辩罢之后？</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再赐他一个座位。)</w:t>
      </w:r>
      <w:r>
        <w:rPr>
          <w:rStyle w:val="101"/>
          <w:rFonts w:hint="eastAsia" w:ascii="Verdana" w:hAnsi="Verdana" w:cs="Verdana"/>
          <w:bCs/>
          <w:szCs w:val="21"/>
        </w:rPr>
        <w:tab/>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(千岁)</w:t>
      </w:r>
      <w:r>
        <w:rPr>
          <w:rStyle w:val="101"/>
          <w:rFonts w:ascii="宋体" w:hAnsi="宋体" w:cs="Verdana"/>
          <w:bCs/>
          <w:color w:val="000000"/>
          <w:szCs w:val="21"/>
        </w:rPr>
        <w:t>问他：开山府欠粮？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：再教他坐下，问道：</w:t>
      </w:r>
      <w:r>
        <w:rPr>
          <w:rStyle w:val="101"/>
          <w:rFonts w:ascii="宋体" w:hAnsi="宋体" w:cs="Verdana"/>
          <w:bCs/>
          <w:color w:val="000000"/>
          <w:szCs w:val="21"/>
        </w:rPr>
        <w:t>开山府欠粮？</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不欠粮。</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缺饷？</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不缺饷。</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一不欠粮，二不缺饷，</w:t>
      </w:r>
      <w:r>
        <w:rPr>
          <w:rStyle w:val="101"/>
          <w:rFonts w:hint="eastAsia" w:ascii="宋体" w:hAnsi="宋体" w:cs="宋体"/>
          <w:bCs/>
          <w:color w:val="000000"/>
          <w:szCs w:val="21"/>
        </w:rPr>
        <w:t>(</w:t>
      </w:r>
      <w:r>
        <w:rPr>
          <w:rStyle w:val="101"/>
          <w:rFonts w:hint="eastAsia" w:ascii="宋体" w:hAnsi="宋体" w:cs="Verdana"/>
          <w:bCs/>
          <w:color w:val="000000"/>
          <w:szCs w:val="21"/>
        </w:rPr>
        <w:t>太师爷你</w:t>
      </w:r>
      <w:r>
        <w:rPr>
          <w:rStyle w:val="101"/>
          <w:rFonts w:hint="eastAsia" w:ascii="宋体" w:hAnsi="宋体" w:cs="宋体"/>
          <w:bCs/>
          <w:color w:val="000000"/>
          <w:szCs w:val="21"/>
        </w:rPr>
        <w:t>)</w:t>
      </w:r>
      <w:r>
        <w:rPr>
          <w:rStyle w:val="101"/>
          <w:rFonts w:ascii="宋体" w:hAnsi="宋体" w:cs="Verdana"/>
          <w:bCs/>
          <w:color w:val="000000"/>
          <w:szCs w:val="21"/>
        </w:rPr>
        <w:t>来到开山王府有何贵干</w:t>
      </w:r>
      <w:r>
        <w:rPr>
          <w:rStyle w:val="101"/>
          <w:rFonts w:hint="eastAsia" w:ascii="宋体" w:hAnsi="宋体" w:cs="Verdana"/>
          <w:bCs/>
          <w:color w:val="000000"/>
          <w:szCs w:val="21"/>
        </w:rPr>
        <w:t>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：太师到此何干呐</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呃，请本御上殿辩理呐？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辩得什么理啊?</w:t>
      </w:r>
      <w:r>
        <w:rPr>
          <w:rStyle w:val="101"/>
          <w:rFonts w:ascii="宋体" w:hAnsi="宋体" w:cs="Verdana"/>
          <w:bCs/>
          <w:color w:val="000000"/>
          <w:szCs w:val="21"/>
        </w:rPr>
        <w:t>拿来。</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什么？</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圣旨啊。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本御方才请过去了？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原是请过了</w:t>
      </w:r>
      <w:r>
        <w:rPr>
          <w:rStyle w:val="101"/>
          <w:rFonts w:hint="eastAsia" w:ascii="宋体" w:hAnsi="宋体" w:cs="Verdana"/>
          <w:bCs/>
          <w:color w:val="000000"/>
          <w:szCs w:val="21"/>
        </w:rPr>
        <w:t>啊</w:t>
      </w:r>
      <w:r>
        <w:rPr>
          <w:rStyle w:val="101"/>
          <w:rFonts w:ascii="宋体" w:hAnsi="宋体" w:cs="Verdana"/>
          <w:bCs/>
          <w:color w:val="000000"/>
          <w:szCs w:val="21"/>
        </w:rPr>
        <w:t>，千岁</w:t>
      </w:r>
      <w:r>
        <w:rPr>
          <w:rStyle w:val="101"/>
          <w:rFonts w:hint="eastAsia" w:ascii="宋体" w:hAnsi="宋体" w:cs="宋体"/>
          <w:bCs/>
          <w:color w:val="000000"/>
          <w:szCs w:val="21"/>
        </w:rPr>
        <w:t>(</w:t>
      </w:r>
      <w:r>
        <w:rPr>
          <w:rStyle w:val="101"/>
          <w:rFonts w:hint="eastAsia" w:ascii="宋体" w:hAnsi="宋体" w:cs="Verdana"/>
          <w:bCs/>
          <w:color w:val="000000"/>
          <w:szCs w:val="21"/>
        </w:rPr>
        <w:t>你</w:t>
      </w:r>
      <w:r>
        <w:rPr>
          <w:rStyle w:val="101"/>
          <w:rFonts w:hint="eastAsia" w:ascii="宋体" w:hAnsi="宋体" w:cs="宋体"/>
          <w:bCs/>
          <w:color w:val="000000"/>
          <w:szCs w:val="21"/>
        </w:rPr>
        <w:t>)</w:t>
      </w:r>
      <w:r>
        <w:rPr>
          <w:rStyle w:val="101"/>
          <w:rFonts w:ascii="宋体" w:hAnsi="宋体" w:cs="Verdana"/>
          <w:bCs/>
          <w:color w:val="000000"/>
          <w:szCs w:val="21"/>
        </w:rPr>
        <w:t>与他个不认</w:t>
      </w:r>
      <w:r>
        <w:rPr>
          <w:rStyle w:val="101"/>
          <w:rFonts w:hint="eastAsia" w:ascii="宋体" w:hAnsi="宋体" w:cs="Verdana"/>
          <w:bCs/>
          <w:color w:val="000000"/>
          <w:szCs w:val="21"/>
        </w:rPr>
        <w:t>账</w:t>
      </w:r>
      <w:r>
        <w:rPr>
          <w:rStyle w:val="101"/>
          <w:rFonts w:ascii="宋体" w:hAnsi="宋体" w:cs="Verdana"/>
          <w:bCs/>
          <w:color w:val="000000"/>
          <w:szCs w:val="21"/>
        </w:rPr>
        <w:t>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诶！这我成！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：诶，我这回说回瞎话。</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w:t>
      </w:r>
      <w:r>
        <w:rPr>
          <w:rStyle w:val="101"/>
          <w:rFonts w:hint="eastAsia" w:ascii="宋体" w:hAnsi="宋体" w:cs="宋体"/>
          <w:bCs/>
          <w:color w:val="000000"/>
          <w:szCs w:val="21"/>
        </w:rPr>
        <w:t>(</w:t>
      </w:r>
      <w:r>
        <w:rPr>
          <w:rStyle w:val="101"/>
          <w:rFonts w:hint="eastAsia" w:ascii="宋体" w:hAnsi="宋体" w:cs="Verdana"/>
          <w:bCs/>
          <w:color w:val="000000"/>
          <w:szCs w:val="21"/>
        </w:rPr>
        <w:t>就动起怒来，</w:t>
      </w:r>
      <w:r>
        <w:rPr>
          <w:rStyle w:val="101"/>
          <w:rFonts w:hint="eastAsia" w:ascii="宋体" w:hAnsi="宋体" w:cs="宋体"/>
          <w:bCs/>
          <w:color w:val="000000"/>
          <w:szCs w:val="21"/>
        </w:rPr>
        <w:t>)</w:t>
      </w:r>
      <w:r>
        <w:rPr>
          <w:rStyle w:val="101"/>
          <w:rFonts w:ascii="宋体" w:hAnsi="宋体" w:cs="Verdana"/>
          <w:bCs/>
          <w:color w:val="000000"/>
          <w:szCs w:val="21"/>
        </w:rPr>
        <w:t>言道：唗！胆大严嵩，今日在朝害文，明日在朝害武，</w:t>
      </w:r>
      <w:r>
        <w:rPr>
          <w:rStyle w:val="101"/>
          <w:rFonts w:hint="eastAsia" w:ascii="宋体" w:hAnsi="宋体" w:cs="宋体"/>
          <w:bCs/>
          <w:color w:val="000000"/>
          <w:szCs w:val="21"/>
        </w:rPr>
        <w:t>(</w:t>
      </w:r>
      <w:r>
        <w:rPr>
          <w:rStyle w:val="101"/>
          <w:rFonts w:hint="eastAsia" w:ascii="宋体" w:hAnsi="宋体" w:cs="Verdana"/>
          <w:bCs/>
          <w:color w:val="000000"/>
          <w:szCs w:val="21"/>
        </w:rPr>
        <w:t>害来害去，害到小王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：本御</w:t>
      </w:r>
      <w:r>
        <w:rPr>
          <w:rStyle w:val="101"/>
          <w:rFonts w:hint="eastAsia" w:ascii="宋体" w:hAnsi="宋体" w:cs="宋体"/>
          <w:bCs/>
          <w:color w:val="000000"/>
          <w:szCs w:val="21"/>
        </w:rPr>
        <w:t>)</w:t>
      </w:r>
      <w:r>
        <w:rPr>
          <w:rStyle w:val="101"/>
          <w:rFonts w:hint="eastAsia" w:ascii="宋体" w:hAnsi="宋体" w:cs="Verdana"/>
          <w:bCs/>
          <w:color w:val="000000"/>
          <w:szCs w:val="21"/>
        </w:rPr>
        <w:t>的头上来了。你在金殿奉了圣旨，在哪厢失落，</w:t>
      </w:r>
      <w:r>
        <w:rPr>
          <w:rStyle w:val="101"/>
          <w:rFonts w:hint="eastAsia" w:ascii="宋体" w:hAnsi="宋体" w:cs="宋体"/>
          <w:bCs/>
          <w:color w:val="000000"/>
          <w:szCs w:val="21"/>
        </w:rPr>
        <w:t>)</w:t>
      </w:r>
      <w:r>
        <w:rPr>
          <w:rStyle w:val="101"/>
          <w:rFonts w:ascii="宋体" w:hAnsi="宋体" w:cs="Verdana"/>
          <w:bCs/>
          <w:color w:val="000000"/>
          <w:szCs w:val="21"/>
        </w:rPr>
        <w:t>今天竟然来到开山王府，</w:t>
      </w:r>
      <w:r>
        <w:rPr>
          <w:rStyle w:val="101"/>
          <w:rFonts w:hint="eastAsia" w:ascii="宋体" w:hAnsi="宋体" w:cs="Verdana"/>
          <w:bCs/>
          <w:color w:val="000000"/>
          <w:szCs w:val="21"/>
        </w:rPr>
        <w:t>前来</w:t>
      </w:r>
      <w:r>
        <w:rPr>
          <w:rStyle w:val="101"/>
          <w:rFonts w:ascii="宋体" w:hAnsi="宋体" w:cs="Verdana"/>
          <w:bCs/>
          <w:color w:val="000000"/>
          <w:szCs w:val="21"/>
        </w:rPr>
        <w:t>讹诈本御，</w:t>
      </w:r>
      <w:r>
        <w:rPr>
          <w:rStyle w:val="101"/>
          <w:rFonts w:hint="eastAsia" w:ascii="宋体" w:hAnsi="宋体" w:cs="Verdana"/>
          <w:bCs/>
          <w:color w:val="000000"/>
          <w:szCs w:val="21"/>
        </w:rPr>
        <w:t>这回</w:t>
      </w:r>
      <w:r>
        <w:rPr>
          <w:rStyle w:val="101"/>
          <w:rFonts w:ascii="宋体" w:hAnsi="宋体" w:cs="Verdana"/>
          <w:bCs/>
          <w:color w:val="000000"/>
          <w:szCs w:val="21"/>
        </w:rPr>
        <w:t>不打你</w:t>
      </w:r>
      <w:r>
        <w:rPr>
          <w:rStyle w:val="101"/>
          <w:rFonts w:hint="eastAsia" w:ascii="宋体" w:hAnsi="宋体" w:cs="Verdana"/>
          <w:bCs/>
          <w:color w:val="000000"/>
          <w:szCs w:val="21"/>
        </w:rPr>
        <w:t>两下</w:t>
      </w:r>
      <w:r>
        <w:rPr>
          <w:rStyle w:val="101"/>
          <w:rFonts w:ascii="宋体" w:hAnsi="宋体" w:cs="Verdana"/>
          <w:bCs/>
          <w:color w:val="000000"/>
          <w:szCs w:val="21"/>
        </w:rPr>
        <w:t>惯</w:t>
      </w:r>
      <w:r>
        <w:rPr>
          <w:rStyle w:val="101"/>
          <w:rFonts w:hint="eastAsia" w:ascii="宋体" w:hAnsi="宋体" w:cs="Verdana"/>
          <w:bCs/>
          <w:color w:val="000000"/>
          <w:szCs w:val="21"/>
        </w:rPr>
        <w:t>坏</w:t>
      </w:r>
      <w:r>
        <w:rPr>
          <w:rStyle w:val="101"/>
          <w:rFonts w:ascii="宋体" w:hAnsi="宋体" w:cs="Verdana"/>
          <w:bCs/>
          <w:color w:val="000000"/>
          <w:szCs w:val="21"/>
        </w:rPr>
        <w:t>了你的下次。来呀！脱袍打严嵩。吩咐左右。乒乒乓乓，糊里糊涂，打他一顿轰了出去，千岁的气也出了，你看此计如何？</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：就动起怒来，骂一声：</w:t>
      </w:r>
      <w:r>
        <w:rPr>
          <w:rStyle w:val="101"/>
          <w:rFonts w:ascii="宋体" w:hAnsi="宋体" w:cs="Verdana"/>
          <w:bCs/>
          <w:color w:val="000000"/>
          <w:szCs w:val="21"/>
        </w:rPr>
        <w:t>胆大</w:t>
      </w:r>
      <w:r>
        <w:rPr>
          <w:rStyle w:val="101"/>
          <w:rFonts w:hint="eastAsia" w:ascii="宋体" w:hAnsi="宋体" w:cs="Verdana"/>
          <w:bCs/>
          <w:color w:val="000000"/>
          <w:szCs w:val="21"/>
        </w:rPr>
        <w:t>的</w:t>
      </w:r>
      <w:r>
        <w:rPr>
          <w:rStyle w:val="101"/>
          <w:rFonts w:ascii="宋体" w:hAnsi="宋体" w:cs="Verdana"/>
          <w:bCs/>
          <w:color w:val="000000"/>
          <w:szCs w:val="21"/>
        </w:rPr>
        <w:t>严嵩</w:t>
      </w:r>
      <w:r>
        <w:rPr>
          <w:rStyle w:val="101"/>
          <w:rFonts w:hint="eastAsia" w:ascii="宋体" w:hAnsi="宋体" w:cs="Verdana"/>
          <w:bCs/>
          <w:color w:val="000000"/>
          <w:szCs w:val="21"/>
        </w:rPr>
        <w:t>，</w:t>
      </w:r>
      <w:r>
        <w:rPr>
          <w:rStyle w:val="101"/>
          <w:rFonts w:ascii="宋体" w:hAnsi="宋体" w:cs="Verdana"/>
          <w:bCs/>
          <w:color w:val="000000"/>
          <w:szCs w:val="21"/>
        </w:rPr>
        <w:t>今日在朝害文，明日在朝害武，</w:t>
      </w:r>
      <w:r>
        <w:rPr>
          <w:rStyle w:val="101"/>
          <w:rFonts w:hint="eastAsia" w:ascii="宋体" w:hAnsi="宋体" w:cs="Verdana"/>
          <w:bCs/>
          <w:color w:val="000000"/>
          <w:szCs w:val="21"/>
        </w:rPr>
        <w:t>害来害去，害到本御的头上来了</w:t>
      </w:r>
      <w:r>
        <w:rPr>
          <w:rStyle w:val="101"/>
          <w:rFonts w:hint="eastAsia" w:ascii="宋体" w:hAnsi="宋体" w:cs="宋体"/>
          <w:bCs/>
          <w:color w:val="000000"/>
          <w:szCs w:val="21"/>
        </w:rPr>
        <w:t>!</w:t>
      </w:r>
      <w:r>
        <w:rPr>
          <w:rStyle w:val="101"/>
          <w:rFonts w:hint="eastAsia" w:ascii="宋体" w:hAnsi="宋体" w:cs="Verdana"/>
          <w:bCs/>
          <w:color w:val="000000"/>
          <w:szCs w:val="21"/>
        </w:rPr>
        <w:t>今日若</w:t>
      </w:r>
      <w:r>
        <w:rPr>
          <w:rStyle w:val="101"/>
          <w:rFonts w:ascii="宋体" w:hAnsi="宋体" w:cs="Verdana"/>
          <w:bCs/>
          <w:color w:val="000000"/>
          <w:szCs w:val="21"/>
        </w:rPr>
        <w:t>不打你</w:t>
      </w:r>
      <w:r>
        <w:rPr>
          <w:rStyle w:val="101"/>
          <w:rFonts w:hint="eastAsia" w:ascii="宋体" w:hAnsi="宋体" w:cs="Verdana"/>
          <w:bCs/>
          <w:color w:val="000000"/>
          <w:szCs w:val="21"/>
        </w:rPr>
        <w:t>，尤恐</w:t>
      </w:r>
      <w:r>
        <w:rPr>
          <w:rStyle w:val="101"/>
          <w:rFonts w:ascii="宋体" w:hAnsi="宋体" w:cs="Verdana"/>
          <w:bCs/>
          <w:color w:val="000000"/>
          <w:szCs w:val="21"/>
        </w:rPr>
        <w:t>惯</w:t>
      </w:r>
      <w:r>
        <w:rPr>
          <w:rStyle w:val="101"/>
          <w:rFonts w:hint="eastAsia" w:ascii="宋体" w:hAnsi="宋体" w:cs="Verdana"/>
          <w:bCs/>
          <w:color w:val="000000"/>
          <w:szCs w:val="21"/>
        </w:rPr>
        <w:t>坏</w:t>
      </w:r>
      <w:r>
        <w:rPr>
          <w:rStyle w:val="101"/>
          <w:rFonts w:ascii="宋体" w:hAnsi="宋体" w:cs="Verdana"/>
          <w:bCs/>
          <w:color w:val="000000"/>
          <w:szCs w:val="21"/>
        </w:rPr>
        <w:t>了你的下次。</w:t>
      </w:r>
      <w:r>
        <w:rPr>
          <w:rStyle w:val="101"/>
          <w:rFonts w:hint="eastAsia" w:ascii="宋体" w:hAnsi="宋体" w:cs="Verdana"/>
          <w:bCs/>
          <w:color w:val="000000"/>
          <w:szCs w:val="21"/>
        </w:rPr>
        <w:t>吩咐人役</w:t>
      </w:r>
      <w:r>
        <w:rPr>
          <w:rStyle w:val="101"/>
          <w:rFonts w:ascii="宋体" w:hAnsi="宋体" w:cs="Verdana"/>
          <w:bCs/>
          <w:color w:val="000000"/>
          <w:szCs w:val="21"/>
        </w:rPr>
        <w:t>脱袍</w:t>
      </w:r>
      <w:r>
        <w:rPr>
          <w:rStyle w:val="101"/>
          <w:rFonts w:hint="eastAsia" w:ascii="宋体" w:hAnsi="宋体" w:cs="Verdana"/>
          <w:bCs/>
          <w:color w:val="000000"/>
          <w:szCs w:val="21"/>
        </w:rPr>
        <w:t>解带，</w:t>
      </w:r>
      <w:r>
        <w:rPr>
          <w:rStyle w:val="101"/>
          <w:rFonts w:ascii="宋体" w:hAnsi="宋体" w:cs="Verdana"/>
          <w:bCs/>
          <w:color w:val="000000"/>
          <w:szCs w:val="21"/>
        </w:rPr>
        <w:t>乒乒乓乓，</w:t>
      </w:r>
      <w:r>
        <w:rPr>
          <w:rStyle w:val="101"/>
          <w:rFonts w:hint="eastAsia" w:ascii="宋体" w:hAnsi="宋体" w:cs="Verdana"/>
          <w:bCs/>
          <w:color w:val="000000"/>
          <w:szCs w:val="21"/>
        </w:rPr>
        <w:t>将他一顿暴打，</w:t>
      </w:r>
      <w:r>
        <w:rPr>
          <w:rStyle w:val="101"/>
          <w:rFonts w:ascii="宋体" w:hAnsi="宋体" w:cs="Verdana"/>
          <w:bCs/>
          <w:color w:val="000000"/>
          <w:szCs w:val="21"/>
        </w:rPr>
        <w:t>糊里糊涂，</w:t>
      </w:r>
      <w:r>
        <w:rPr>
          <w:rStyle w:val="101"/>
          <w:rFonts w:hint="eastAsia" w:ascii="宋体" w:hAnsi="宋体" w:cs="Verdana"/>
          <w:bCs/>
          <w:color w:val="000000"/>
          <w:szCs w:val="21"/>
        </w:rPr>
        <w:t>就</w:t>
      </w:r>
      <w:r>
        <w:rPr>
          <w:rStyle w:val="101"/>
          <w:rFonts w:ascii="宋体" w:hAnsi="宋体" w:cs="Verdana"/>
          <w:bCs/>
          <w:color w:val="000000"/>
          <w:szCs w:val="21"/>
        </w:rPr>
        <w:t>轰了出去</w:t>
      </w:r>
      <w:r>
        <w:rPr>
          <w:rStyle w:val="101"/>
          <w:rFonts w:hint="eastAsia"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打出祸来呢！</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由(</w:t>
      </w:r>
      <w:r>
        <w:rPr>
          <w:rStyle w:val="101"/>
          <w:rFonts w:ascii="宋体" w:hAnsi="宋体" w:cs="Verdana"/>
          <w:bCs/>
          <w:color w:val="000000"/>
          <w:szCs w:val="21"/>
        </w:rPr>
        <w:t>微</w:t>
      </w:r>
      <w:r>
        <w:rPr>
          <w:rStyle w:val="101"/>
          <w:rFonts w:hint="eastAsia" w:ascii="宋体" w:hAnsi="宋体" w:cs="宋体"/>
          <w:bCs/>
          <w:color w:val="000000"/>
          <w:szCs w:val="21"/>
        </w:rPr>
        <w:t>)</w:t>
      </w:r>
      <w:r>
        <w:rPr>
          <w:rStyle w:val="101"/>
          <w:rFonts w:ascii="宋体" w:hAnsi="宋体" w:cs="Verdana"/>
          <w:bCs/>
          <w:color w:val="000000"/>
          <w:szCs w:val="21"/>
        </w:rPr>
        <w:t>臣担待。</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color w:val="000000"/>
          <w:szCs w:val="21"/>
        </w:rPr>
        <w:t>那可就瞧你的了。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臣告便。</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啊尊侍，少时老贼到此，要打在他的身上，不可打在他的脸上。</w:t>
      </w:r>
    </w:p>
    <w:p>
      <w:pPr>
        <w:ind w:left="840" w:hanging="840"/>
      </w:pPr>
      <w:r>
        <w:rPr>
          <w:rStyle w:val="101"/>
          <w:rFonts w:hint="eastAsia" w:ascii="Verdana" w:hAnsi="Verdana" w:cs="Verdana"/>
          <w:bCs/>
          <w:szCs w:val="21"/>
        </w:rPr>
        <w:t>侍卫</w:t>
      </w:r>
      <w:r>
        <w:rPr>
          <w:rStyle w:val="101"/>
          <w:rFonts w:hint="eastAsia" w:ascii="Verdana" w:hAnsi="Verdana" w:cs="Verdana"/>
          <w:bCs/>
          <w:szCs w:val="21"/>
        </w:rPr>
        <w:tab/>
      </w:r>
      <w:r>
        <w:rPr>
          <w:rStyle w:val="101"/>
          <w:rFonts w:hint="eastAsia" w:ascii="Verdana" w:hAnsi="Verdana" w:cs="Verdana"/>
          <w:bCs/>
          <w:szCs w:val="21"/>
        </w:rPr>
        <w:t>却是为何?</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自有妙用。</w:t>
      </w:r>
    </w:p>
    <w:p>
      <w:pPr>
        <w:ind w:left="840" w:hanging="840"/>
      </w:pPr>
      <w:r>
        <w:rPr>
          <w:rStyle w:val="101"/>
          <w:rFonts w:hint="eastAsia" w:ascii="Verdana" w:hAnsi="Verdana" w:cs="Verdana"/>
          <w:bCs/>
          <w:szCs w:val="21"/>
        </w:rPr>
        <w:t>侍卫</w:t>
      </w:r>
      <w:r>
        <w:rPr>
          <w:rStyle w:val="101"/>
          <w:rFonts w:hint="eastAsia" w:ascii="Verdana" w:hAnsi="Verdana" w:cs="Verdana"/>
          <w:bCs/>
          <w:szCs w:val="21"/>
        </w:rPr>
        <w:tab/>
      </w:r>
      <w:r>
        <w:rPr>
          <w:rStyle w:val="101"/>
          <w:rFonts w:hint="eastAsia" w:ascii="Verdana" w:hAnsi="Verdana" w:cs="Verdana"/>
          <w:bCs/>
          <w:szCs w:val="21"/>
        </w:rPr>
        <w:t>哦，我等记下。</w:t>
      </w:r>
    </w:p>
    <w:p>
      <w:pPr>
        <w:ind w:left="840" w:hanging="840"/>
      </w:pPr>
      <w:r>
        <w:rPr>
          <w:rStyle w:val="101"/>
          <w:rFonts w:hint="eastAsia" w:ascii="Verdana" w:hAnsi="Verdana" w:cs="Verdana"/>
          <w:bCs/>
          <w:szCs w:val="21"/>
        </w:rPr>
        <w:t>侍卫</w:t>
      </w:r>
      <w:r>
        <w:rPr>
          <w:rStyle w:val="101"/>
          <w:rFonts w:hint="eastAsia" w:ascii="Verdana" w:hAnsi="Verdana" w:cs="Verdana"/>
          <w:bCs/>
          <w:szCs w:val="21"/>
        </w:rPr>
        <w:tab/>
      </w:r>
      <w:r>
        <w:rPr>
          <w:rStyle w:val="101"/>
          <w:rFonts w:hint="eastAsia" w:ascii="Verdana" w:hAnsi="Verdana" w:cs="Verdana"/>
          <w:bCs/>
          <w:szCs w:val="21"/>
        </w:rPr>
        <w:t>圣旨下。</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color w:val="000000"/>
          <w:szCs w:val="21"/>
        </w:rPr>
        <w:t>诶，来了来了。</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你在哪儿？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：那你哪里藏躲呢</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屏风后面。</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啊列位，少时老贼到此，浑身都容你们打，面貌不要打坏。我自有用处，记下了。拜托拜托。)</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老贼来了。</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快去回避。</w:t>
      </w:r>
    </w:p>
    <w:p>
      <w:pPr>
        <w:ind w:left="840" w:hanging="840"/>
      </w:pPr>
      <w:r>
        <w:rPr>
          <w:rStyle w:val="101"/>
          <w:rFonts w:cs="Verdana"/>
          <w:bCs/>
        </w:rPr>
        <w:t>常宝童</w:t>
      </w:r>
      <w:r>
        <w:rPr>
          <w:rStyle w:val="101"/>
          <w:rFonts w:hint="eastAsia" w:cs="Verdana"/>
          <w:bCs/>
        </w:rPr>
        <w:tab/>
      </w:r>
      <w:r>
        <w:rPr>
          <w:rStyle w:val="101"/>
          <w:rFonts w:cs="Verdana"/>
          <w:bCs/>
        </w:rPr>
        <w:t>香案接旨。</w:t>
      </w:r>
    </w:p>
    <w:p>
      <w:pPr>
        <w:ind w:left="840" w:hanging="840"/>
      </w:pPr>
      <w:r>
        <w:rPr>
          <w:rStyle w:val="101"/>
          <w:rFonts w:hint="eastAsia" w:cs="Verdana"/>
          <w:bCs/>
        </w:rPr>
        <w:t>(严嵩</w:t>
      </w:r>
      <w:r>
        <w:rPr>
          <w:rStyle w:val="101"/>
          <w:rFonts w:hint="eastAsia" w:ascii="楷体" w:hAnsi="楷体" w:eastAsia="楷体" w:cs="Verdana"/>
          <w:bCs/>
        </w:rPr>
        <w:t>上</w:t>
      </w:r>
      <w:r>
        <w:rPr>
          <w:rStyle w:val="101"/>
          <w:rFonts w:hint="eastAsia" w:cs="Verdana"/>
          <w:bCs/>
        </w:rPr>
        <w:t>，常宝童</w:t>
      </w:r>
      <w:r>
        <w:rPr>
          <w:rStyle w:val="101"/>
          <w:rFonts w:hint="eastAsia" w:ascii="楷体" w:hAnsi="楷体" w:eastAsia="楷体" w:cs="Verdana"/>
          <w:bCs/>
        </w:rPr>
        <w:t>用锏指</w:t>
      </w:r>
      <w:r>
        <w:rPr>
          <w:rStyle w:val="101"/>
          <w:rFonts w:hint="eastAsia" w:cs="Verdana"/>
          <w:bCs/>
        </w:rPr>
        <w:t>，</w:t>
      </w:r>
      <w:r>
        <w:rPr>
          <w:rStyle w:val="101"/>
          <w:rFonts w:hint="eastAsia" w:ascii="楷体" w:hAnsi="楷体" w:eastAsia="楷体" w:cs="Verdana"/>
          <w:bCs/>
        </w:rPr>
        <w:t>严</w:t>
      </w:r>
      <w:r>
        <w:rPr>
          <w:rStyle w:val="101"/>
          <w:rFonts w:hint="eastAsia" w:cs="Verdana"/>
          <w:bCs/>
        </w:rPr>
        <w:t>校尉</w:t>
      </w:r>
      <w:r>
        <w:rPr>
          <w:rStyle w:val="101"/>
          <w:rFonts w:hint="eastAsia" w:ascii="楷体" w:hAnsi="楷体" w:eastAsia="楷体" w:cs="Verdana"/>
          <w:bCs/>
        </w:rPr>
        <w:t>下</w:t>
      </w:r>
      <w:r>
        <w:rPr>
          <w:rStyle w:val="101"/>
          <w:rFonts w:hint="eastAsia" w:cs="Verdana"/>
          <w:bCs/>
        </w:rPr>
        <w:t>，严嵩</w:t>
      </w:r>
      <w:r>
        <w:rPr>
          <w:rStyle w:val="101"/>
          <w:rFonts w:hint="eastAsia" w:ascii="楷体" w:hAnsi="楷体" w:eastAsia="楷体" w:cs="Verdana"/>
          <w:bCs/>
        </w:rPr>
        <w:t>进门</w:t>
      </w:r>
      <w:r>
        <w:rPr>
          <w:rStyle w:val="101"/>
          <w:rFonts w:hint="eastAsia" w:cs="Verdana"/>
          <w:bCs/>
        </w:rPr>
        <w:t>)</w:t>
      </w:r>
    </w:p>
    <w:p>
      <w:pPr>
        <w:ind w:left="840" w:hanging="840"/>
      </w:pPr>
      <w:r>
        <w:rPr>
          <w:rStyle w:val="101"/>
          <w:rFonts w:cs="Verdana"/>
          <w:bCs/>
        </w:rPr>
        <w:t>严嵩</w:t>
      </w:r>
      <w:r>
        <w:rPr>
          <w:rStyle w:val="101"/>
          <w:rFonts w:hint="eastAsia" w:cs="Verdana"/>
          <w:bCs/>
        </w:rPr>
        <w:tab/>
      </w:r>
      <w:r>
        <w:rPr>
          <w:rStyle w:val="101"/>
          <w:rFonts w:cs="Verdana"/>
          <w:bCs/>
        </w:rPr>
        <w:t>圣旨下。</w:t>
      </w:r>
    </w:p>
    <w:p>
      <w:pPr>
        <w:ind w:left="840" w:hanging="840"/>
      </w:pPr>
      <w:r>
        <w:rPr>
          <w:rStyle w:val="101"/>
          <w:rFonts w:cs="Verdana"/>
          <w:bCs/>
        </w:rPr>
        <w:t>常宝童</w:t>
      </w:r>
      <w:r>
        <w:rPr>
          <w:rStyle w:val="101"/>
          <w:rFonts w:hint="eastAsia" w:cs="Verdana"/>
          <w:bCs/>
        </w:rPr>
        <w:tab/>
      </w:r>
      <w:r>
        <w:rPr>
          <w:rStyle w:val="101"/>
          <w:rFonts w:cs="Verdana"/>
          <w:bCs/>
        </w:rPr>
        <w:t>老太师不</w:t>
      </w:r>
      <w:r>
        <w:rPr>
          <w:rStyle w:val="101"/>
          <w:rFonts w:hint="eastAsia" w:cs="Verdana"/>
          <w:bCs/>
        </w:rPr>
        <w:t>用宣</w:t>
      </w:r>
      <w:r>
        <w:rPr>
          <w:rStyle w:val="101"/>
          <w:rFonts w:cs="Verdana"/>
          <w:bCs/>
        </w:rPr>
        <w:t>读，小王知罪。</w:t>
      </w:r>
    </w:p>
    <w:p>
      <w:pPr>
        <w:ind w:left="840" w:hanging="840"/>
      </w:pPr>
      <w:r>
        <w:rPr>
          <w:rStyle w:val="101"/>
          <w:rFonts w:cs="Verdana"/>
          <w:bCs/>
        </w:rPr>
        <w:t>严嵩</w:t>
      </w:r>
      <w:r>
        <w:rPr>
          <w:rStyle w:val="101"/>
          <w:rFonts w:hint="eastAsia" w:cs="Verdana"/>
          <w:bCs/>
        </w:rPr>
        <w:tab/>
      </w:r>
      <w:r>
        <w:rPr>
          <w:rStyle w:val="101"/>
          <w:rFonts w:cs="Verdana"/>
          <w:bCs/>
        </w:rPr>
        <w:t>小千岁何罪之有</w:t>
      </w:r>
      <w:r>
        <w:rPr>
          <w:rStyle w:val="101"/>
          <w:rFonts w:hint="eastAsia" w:cs="Verdana"/>
          <w:bCs/>
        </w:rPr>
        <w:t>?</w:t>
      </w:r>
    </w:p>
    <w:p>
      <w:pPr>
        <w:ind w:left="840" w:hanging="840"/>
      </w:pPr>
      <w:r>
        <w:rPr>
          <w:rStyle w:val="101"/>
          <w:rFonts w:cs="Verdana"/>
          <w:bCs/>
        </w:rPr>
        <w:t>常宝童</w:t>
      </w:r>
      <w:r>
        <w:rPr>
          <w:rStyle w:val="101"/>
          <w:rFonts w:hint="eastAsia" w:cs="Verdana"/>
          <w:bCs/>
        </w:rPr>
        <w:tab/>
      </w:r>
      <w:r>
        <w:rPr>
          <w:rStyle w:val="101"/>
          <w:rFonts w:cs="Verdana"/>
          <w:bCs/>
        </w:rPr>
        <w:t>愿将邱、马</w:t>
      </w:r>
      <w:r>
        <w:rPr>
          <w:rStyle w:val="101"/>
          <w:rFonts w:hint="eastAsia" w:ascii="宋体" w:hAnsi="宋体" w:cs="Verdana"/>
          <w:bCs/>
          <w:color w:val="000000"/>
          <w:szCs w:val="21"/>
        </w:rPr>
        <w:t>二将</w:t>
      </w:r>
      <w:r>
        <w:rPr>
          <w:rStyle w:val="101"/>
          <w:rFonts w:cs="Verdana"/>
          <w:bCs/>
        </w:rPr>
        <w:t>献上当今。</w:t>
      </w:r>
    </w:p>
    <w:p>
      <w:pPr>
        <w:ind w:left="840" w:hanging="840"/>
      </w:pPr>
      <w:r>
        <w:rPr>
          <w:rStyle w:val="101"/>
          <w:rFonts w:cs="Verdana"/>
          <w:bCs/>
        </w:rPr>
        <w:t>严嵩</w:t>
      </w:r>
      <w:r>
        <w:rPr>
          <w:rStyle w:val="101"/>
          <w:rFonts w:hint="eastAsia" w:cs="Verdana"/>
          <w:bCs/>
        </w:rPr>
        <w:tab/>
      </w:r>
      <w:r>
        <w:rPr>
          <w:rStyle w:val="101"/>
          <w:rFonts w:hint="eastAsia" w:cs="Verdana"/>
          <w:bCs/>
        </w:rPr>
        <w:t>圣旨转过</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cs="Verdana"/>
          <w:bCs/>
        </w:rPr>
        <w:t>香案供奉。</w:t>
      </w:r>
    </w:p>
    <w:p>
      <w:pPr>
        <w:ind w:left="840" w:hanging="840"/>
      </w:pPr>
      <w:r>
        <w:rPr>
          <w:rStyle w:val="101"/>
          <w:rFonts w:hint="eastAsia" w:cs="Verdana"/>
          <w:bCs/>
        </w:rPr>
        <w:t>(常宝童</w:t>
      </w:r>
      <w:r>
        <w:rPr>
          <w:rStyle w:val="101"/>
          <w:rFonts w:hint="eastAsia" w:ascii="楷体" w:hAnsi="楷体" w:eastAsia="楷体" w:cs="Verdana"/>
          <w:bCs/>
        </w:rPr>
        <w:t>中间坐</w:t>
      </w:r>
      <w:r>
        <w:rPr>
          <w:rStyle w:val="101"/>
          <w:rFonts w:hint="eastAsia" w:cs="Verdana"/>
          <w:bCs/>
        </w:rPr>
        <w:t>)</w:t>
      </w:r>
    </w:p>
    <w:p>
      <w:pPr>
        <w:ind w:left="840" w:hanging="840"/>
      </w:pPr>
      <w:r>
        <w:rPr>
          <w:rStyle w:val="101"/>
          <w:rFonts w:cs="Verdana"/>
          <w:bCs/>
        </w:rPr>
        <w:t>严嵩</w:t>
      </w:r>
      <w:r>
        <w:rPr>
          <w:rStyle w:val="101"/>
          <w:rFonts w:hint="eastAsia" w:cs="Verdana"/>
          <w:bCs/>
        </w:rPr>
        <w:tab/>
      </w:r>
      <w:r>
        <w:rPr>
          <w:rStyle w:val="101"/>
          <w:rFonts w:cs="Verdana"/>
          <w:bCs/>
        </w:rPr>
        <w:t>小千岁请上，老臣大礼参拜。</w:t>
      </w:r>
    </w:p>
    <w:p>
      <w:pPr>
        <w:ind w:left="840" w:hanging="840"/>
      </w:pPr>
      <w:r>
        <w:rPr>
          <w:rStyle w:val="101"/>
          <w:rFonts w:cs="Verdana"/>
          <w:bCs/>
        </w:rPr>
        <w:t>常宝童</w:t>
      </w:r>
      <w:r>
        <w:rPr>
          <w:rStyle w:val="101"/>
          <w:rFonts w:hint="eastAsia" w:cs="Verdana"/>
          <w:bCs/>
        </w:rPr>
        <w:tab/>
      </w:r>
      <w:r>
        <w:rPr>
          <w:rStyle w:val="101"/>
          <w:rFonts w:hint="eastAsia" w:cs="Verdana"/>
          <w:bCs/>
        </w:rPr>
        <w:t>老太师您年高有德，不拜也罢</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见了千岁，</w:t>
      </w:r>
      <w:r>
        <w:rPr>
          <w:rStyle w:val="101"/>
          <w:rFonts w:cs="Verdana"/>
          <w:bCs/>
        </w:rPr>
        <w:t>哪有不拜之理？</w:t>
      </w:r>
    </w:p>
    <w:p>
      <w:pPr>
        <w:ind w:left="840" w:hanging="840"/>
      </w:pPr>
      <w:r>
        <w:rPr>
          <w:rStyle w:val="101"/>
          <w:rFonts w:cs="Verdana"/>
          <w:bCs/>
        </w:rPr>
        <w:t>常宝童</w:t>
      </w:r>
      <w:r>
        <w:rPr>
          <w:rStyle w:val="101"/>
          <w:rFonts w:hint="eastAsia" w:cs="Verdana"/>
          <w:bCs/>
        </w:rPr>
        <w:tab/>
      </w:r>
      <w:r>
        <w:rPr>
          <w:rStyle w:val="101"/>
          <w:rFonts w:hint="eastAsia" w:cs="Verdana"/>
          <w:bCs/>
        </w:rPr>
        <w:t>哦，那就是小王我受你一拜</w:t>
      </w:r>
    </w:p>
    <w:p>
      <w:pPr>
        <w:ind w:left="840" w:hanging="840"/>
      </w:pPr>
      <w:r>
        <w:rPr>
          <w:rStyle w:val="101"/>
          <w:rFonts w:hint="eastAsia" w:cs="Verdana"/>
          <w:bCs/>
        </w:rPr>
        <w:t>众</w:t>
      </w:r>
      <w:r>
        <w:rPr>
          <w:rStyle w:val="101"/>
          <w:rFonts w:hint="eastAsia" w:cs="Verdana"/>
          <w:bCs/>
        </w:rPr>
        <w:tab/>
      </w:r>
      <w:r>
        <w:rPr>
          <w:rStyle w:val="101"/>
          <w:rFonts w:hint="eastAsia" w:cs="Verdana"/>
          <w:bCs/>
        </w:rPr>
        <w:t>跪</w:t>
      </w:r>
      <w:r>
        <w:rPr>
          <w:rStyle w:val="101"/>
          <w:rFonts w:cs="Verdana"/>
          <w:bCs/>
        </w:rPr>
        <w:t>。</w:t>
      </w:r>
    </w:p>
    <w:p>
      <w:pPr>
        <w:ind w:left="840" w:hanging="840"/>
      </w:pPr>
      <w:r>
        <w:rPr>
          <w:rStyle w:val="101"/>
          <w:rFonts w:cs="Verdana"/>
          <w:bCs/>
        </w:rPr>
        <w:t>众</w:t>
      </w:r>
      <w:r>
        <w:rPr>
          <w:rStyle w:val="101"/>
          <w:rFonts w:hint="eastAsia" w:cs="Verdana"/>
          <w:bCs/>
        </w:rPr>
        <w:tab/>
      </w:r>
      <w:r>
        <w:rPr>
          <w:rStyle w:val="101"/>
          <w:rFonts w:cs="Verdana"/>
          <w:bCs/>
        </w:rPr>
        <w:t>一个。</w:t>
      </w:r>
    </w:p>
    <w:p>
      <w:pPr>
        <w:ind w:left="840" w:hanging="840"/>
      </w:pPr>
      <w:r>
        <w:rPr>
          <w:rStyle w:val="101"/>
          <w:rFonts w:cs="Verdana"/>
          <w:bCs/>
        </w:rPr>
        <w:t>众</w:t>
      </w:r>
      <w:r>
        <w:rPr>
          <w:rStyle w:val="101"/>
          <w:rFonts w:hint="eastAsia" w:cs="Verdana"/>
          <w:bCs/>
        </w:rPr>
        <w:tab/>
      </w:r>
      <w:r>
        <w:rPr>
          <w:rStyle w:val="101"/>
          <w:rFonts w:cs="Verdana"/>
          <w:bCs/>
        </w:rPr>
        <w:t>一个。</w:t>
      </w:r>
    </w:p>
    <w:p>
      <w:pPr>
        <w:ind w:left="840" w:hanging="840"/>
      </w:pPr>
      <w:r>
        <w:rPr>
          <w:rStyle w:val="101"/>
          <w:rFonts w:cs="Verdana"/>
          <w:bCs/>
        </w:rPr>
        <w:t>众</w:t>
      </w:r>
      <w:r>
        <w:rPr>
          <w:rStyle w:val="101"/>
          <w:rFonts w:hint="eastAsia" w:cs="Verdana"/>
          <w:bCs/>
        </w:rPr>
        <w:tab/>
      </w:r>
      <w:r>
        <w:rPr>
          <w:rStyle w:val="101"/>
          <w:rFonts w:cs="Verdana"/>
          <w:bCs/>
        </w:rPr>
        <w:t>一个。</w:t>
      </w:r>
    </w:p>
    <w:p>
      <w:pPr>
        <w:ind w:left="840" w:hanging="840"/>
      </w:pPr>
      <w:r>
        <w:rPr>
          <w:rStyle w:val="101"/>
          <w:rFonts w:cs="Verdana"/>
          <w:bCs/>
        </w:rPr>
        <w:t>严嵩</w:t>
      </w:r>
      <w:r>
        <w:rPr>
          <w:rStyle w:val="101"/>
          <w:rFonts w:hint="eastAsia" w:cs="Verdana"/>
          <w:bCs/>
        </w:rPr>
        <w:tab/>
      </w:r>
      <w:r>
        <w:rPr>
          <w:rStyle w:val="101"/>
          <w:rFonts w:cs="Verdana"/>
          <w:bCs/>
        </w:rPr>
        <w:t>小千岁，</w:t>
      </w:r>
      <w:r>
        <w:rPr>
          <w:rStyle w:val="101"/>
          <w:rFonts w:hint="eastAsia" w:cs="Verdana"/>
          <w:bCs/>
        </w:rPr>
        <w:t>老臣我磕了三个响头了</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hint="eastAsia" w:cs="Verdana"/>
          <w:bCs/>
        </w:rPr>
        <w:t>老太师请起</w:t>
      </w:r>
      <w:r>
        <w:rPr>
          <w:rStyle w:val="101"/>
          <w:rFonts w:cs="Verdana"/>
          <w:bCs/>
        </w:rPr>
        <w:t>。</w:t>
      </w:r>
    </w:p>
    <w:p>
      <w:pPr>
        <w:ind w:left="840" w:hanging="840"/>
      </w:pPr>
      <w:r>
        <w:rPr>
          <w:rStyle w:val="101"/>
          <w:rFonts w:hint="eastAsia" w:cs="Verdana"/>
          <w:bCs/>
        </w:rPr>
        <w:t>严嵩</w:t>
      </w:r>
      <w:r>
        <w:rPr>
          <w:rStyle w:val="101"/>
          <w:rFonts w:hint="eastAsia" w:cs="Verdana"/>
          <w:bCs/>
        </w:rPr>
        <w:tab/>
      </w:r>
      <w:r>
        <w:rPr>
          <w:rStyle w:val="101"/>
          <w:rFonts w:hint="eastAsia" w:cs="Verdana"/>
          <w:bCs/>
        </w:rPr>
        <w:t>谢千岁。</w:t>
      </w:r>
    </w:p>
    <w:p>
      <w:pPr>
        <w:ind w:left="840" w:hanging="840"/>
      </w:pPr>
      <w:r>
        <w:rPr>
          <w:rStyle w:val="101"/>
          <w:rFonts w:cs="Verdana"/>
          <w:bCs/>
        </w:rPr>
        <w:t>常宝童</w:t>
      </w:r>
      <w:r>
        <w:rPr>
          <w:rStyle w:val="101"/>
          <w:rFonts w:hint="eastAsia" w:cs="Verdana"/>
          <w:bCs/>
        </w:rPr>
        <w:tab/>
      </w:r>
      <w:r>
        <w:rPr>
          <w:rStyle w:val="101"/>
          <w:rFonts w:cs="Verdana"/>
          <w:bCs/>
        </w:rPr>
        <w:t>孩子们，与老太师看座。</w:t>
      </w:r>
    </w:p>
    <w:p>
      <w:pPr>
        <w:ind w:left="840" w:hanging="840"/>
      </w:pPr>
      <w:r>
        <w:rPr>
          <w:rStyle w:val="101"/>
          <w:rFonts w:cs="Verdana"/>
          <w:bCs/>
        </w:rPr>
        <w:t>严嵩</w:t>
      </w:r>
      <w:r>
        <w:rPr>
          <w:rStyle w:val="101"/>
          <w:rFonts w:hint="eastAsia" w:cs="Verdana"/>
          <w:bCs/>
        </w:rPr>
        <w:tab/>
      </w:r>
      <w:r>
        <w:rPr>
          <w:rStyle w:val="101"/>
          <w:rFonts w:cs="Verdana"/>
          <w:bCs/>
        </w:rPr>
        <w:t>千岁在此，哪有老臣的座位。</w:t>
      </w:r>
    </w:p>
    <w:p>
      <w:pPr>
        <w:ind w:left="840" w:hanging="840"/>
      </w:pPr>
      <w:r>
        <w:rPr>
          <w:rStyle w:val="101"/>
          <w:rFonts w:cs="Verdana"/>
          <w:bCs/>
        </w:rPr>
        <w:t>常宝童</w:t>
      </w:r>
      <w:r>
        <w:rPr>
          <w:rStyle w:val="101"/>
          <w:rFonts w:hint="eastAsia" w:cs="Verdana"/>
          <w:bCs/>
        </w:rPr>
        <w:tab/>
      </w:r>
      <w:r>
        <w:rPr>
          <w:rStyle w:val="101"/>
          <w:rFonts w:hint="eastAsia" w:cs="Verdana"/>
          <w:bCs/>
        </w:rPr>
        <w:t>哎呀，我的老太师啊，</w:t>
      </w:r>
      <w:r>
        <w:rPr>
          <w:rStyle w:val="101"/>
          <w:rFonts w:cs="Verdana"/>
          <w:bCs/>
        </w:rPr>
        <w:t>金殿之上，二十四把金交椅，都有</w:t>
      </w:r>
      <w:r>
        <w:rPr>
          <w:rStyle w:val="101"/>
          <w:rFonts w:hint="eastAsia" w:cs="Verdana"/>
          <w:bCs/>
        </w:rPr>
        <w:t>您</w:t>
      </w:r>
      <w:r>
        <w:rPr>
          <w:rStyle w:val="101"/>
          <w:rFonts w:cs="Verdana"/>
          <w:bCs/>
        </w:rPr>
        <w:t>的座位，何况我小小的开山王府呢。</w:t>
      </w:r>
      <w:r>
        <w:rPr>
          <w:rStyle w:val="101"/>
          <w:rFonts w:hint="eastAsia" w:cs="Verdana"/>
          <w:bCs/>
        </w:rPr>
        <w:t>您请坐请坐。</w:t>
      </w:r>
    </w:p>
    <w:p>
      <w:pPr>
        <w:ind w:left="840" w:hanging="840"/>
      </w:pPr>
      <w:r>
        <w:rPr>
          <w:rStyle w:val="101"/>
          <w:rFonts w:cs="Verdana"/>
          <w:bCs/>
        </w:rPr>
        <w:t>严嵩</w:t>
      </w:r>
      <w:r>
        <w:rPr>
          <w:rStyle w:val="101"/>
          <w:rFonts w:hint="eastAsia" w:cs="Verdana"/>
          <w:bCs/>
        </w:rPr>
        <w:tab/>
      </w:r>
      <w:r>
        <w:rPr>
          <w:rStyle w:val="101"/>
          <w:rFonts w:cs="Verdana"/>
          <w:bCs/>
        </w:rPr>
        <w:t>谢千岁。</w:t>
      </w:r>
    </w:p>
    <w:p>
      <w:pPr>
        <w:ind w:left="840" w:hanging="840"/>
      </w:pPr>
      <w:r>
        <w:rPr>
          <w:rStyle w:val="101"/>
          <w:rFonts w:cs="Verdana"/>
          <w:bCs/>
        </w:rPr>
        <w:t>常宝童</w:t>
      </w:r>
      <w:r>
        <w:rPr>
          <w:rStyle w:val="101"/>
          <w:rFonts w:hint="eastAsia" w:cs="Verdana"/>
          <w:bCs/>
        </w:rPr>
        <w:tab/>
      </w:r>
      <w:r>
        <w:rPr>
          <w:rStyle w:val="101"/>
          <w:rFonts w:cs="Verdana"/>
          <w:bCs/>
        </w:rPr>
        <w:t>别谢了，</w:t>
      </w:r>
      <w:r>
        <w:rPr>
          <w:rStyle w:val="101"/>
          <w:rFonts w:hint="eastAsia" w:cs="Verdana"/>
          <w:bCs/>
        </w:rPr>
        <w:t>您请坐</w:t>
      </w:r>
      <w:r>
        <w:rPr>
          <w:rStyle w:val="101"/>
          <w:rFonts w:cs="Verdana"/>
          <w:bCs/>
        </w:rPr>
        <w:t>吧。老太师，</w:t>
      </w:r>
      <w:r>
        <w:rPr>
          <w:rStyle w:val="101"/>
          <w:rFonts w:hint="eastAsia" w:cs="Verdana"/>
          <w:bCs/>
        </w:rPr>
        <w:t>您好啊。</w:t>
      </w:r>
    </w:p>
    <w:p>
      <w:pPr>
        <w:ind w:left="840" w:hanging="840"/>
      </w:pPr>
      <w:r>
        <w:rPr>
          <w:rStyle w:val="101"/>
          <w:rFonts w:cs="Verdana"/>
          <w:bCs/>
        </w:rPr>
        <w:t>严嵩</w:t>
      </w:r>
      <w:r>
        <w:rPr>
          <w:rStyle w:val="101"/>
          <w:rFonts w:hint="eastAsia" w:cs="Verdana"/>
          <w:bCs/>
        </w:rPr>
        <w:tab/>
      </w:r>
      <w:r>
        <w:rPr>
          <w:rStyle w:val="101"/>
          <w:rFonts w:hint="eastAsia" w:cs="Verdana"/>
          <w:bCs/>
        </w:rPr>
        <w:t>老臣有何德能，敢劳千岁动问。</w:t>
      </w:r>
    </w:p>
    <w:p>
      <w:pPr>
        <w:ind w:left="840" w:hanging="840"/>
      </w:pPr>
      <w:r>
        <w:rPr>
          <w:rStyle w:val="101"/>
          <w:rFonts w:cs="Verdana"/>
          <w:bCs/>
        </w:rPr>
        <w:t>常宝童</w:t>
      </w:r>
      <w:r>
        <w:rPr>
          <w:rStyle w:val="101"/>
          <w:rFonts w:hint="eastAsia" w:cs="Verdana"/>
          <w:bCs/>
        </w:rPr>
        <w:tab/>
      </w:r>
      <w:r>
        <w:rPr>
          <w:rStyle w:val="101"/>
          <w:rFonts w:hint="eastAsia" w:cs="Verdana"/>
          <w:bCs/>
        </w:rPr>
        <w:t>闲谈。</w:t>
      </w:r>
    </w:p>
    <w:p>
      <w:pPr>
        <w:ind w:left="840" w:hanging="840"/>
      </w:pPr>
      <w:r>
        <w:rPr>
          <w:rStyle w:val="101"/>
          <w:rFonts w:hint="eastAsia" w:cs="Verdana"/>
          <w:bCs/>
        </w:rPr>
        <w:t>严嵩</w:t>
      </w:r>
      <w:r>
        <w:rPr>
          <w:rStyle w:val="101"/>
          <w:rFonts w:hint="eastAsia" w:cs="Verdana"/>
          <w:bCs/>
        </w:rPr>
        <w:tab/>
      </w:r>
      <w:r>
        <w:rPr>
          <w:rStyle w:val="101"/>
          <w:rFonts w:hint="eastAsia" w:cs="Verdana"/>
          <w:bCs/>
        </w:rPr>
        <w:t>谢千岁。</w:t>
      </w:r>
    </w:p>
    <w:p>
      <w:pPr>
        <w:ind w:left="840" w:hanging="840"/>
      </w:pPr>
      <w:r>
        <w:rPr>
          <w:rStyle w:val="101"/>
          <w:rFonts w:cs="Verdana"/>
          <w:bCs/>
        </w:rPr>
        <w:t>常宝童</w:t>
      </w:r>
      <w:r>
        <w:rPr>
          <w:rStyle w:val="101"/>
          <w:rFonts w:hint="eastAsia" w:cs="Verdana"/>
          <w:bCs/>
        </w:rPr>
        <w:tab/>
      </w:r>
      <w:r>
        <w:rPr>
          <w:rStyle w:val="101"/>
          <w:rFonts w:hint="eastAsia" w:cs="Verdana"/>
          <w:bCs/>
        </w:rPr>
        <w:t>他又谢。</w:t>
      </w:r>
      <w:r>
        <w:rPr>
          <w:rStyle w:val="101"/>
          <w:rFonts w:cs="Verdana"/>
          <w:bCs/>
        </w:rPr>
        <w:t>你在朝是忠臣，还是奸臣？</w:t>
      </w:r>
    </w:p>
    <w:p>
      <w:pPr>
        <w:ind w:left="840" w:hanging="840"/>
      </w:pPr>
      <w:r>
        <w:rPr>
          <w:rStyle w:val="101"/>
          <w:rFonts w:cs="Verdana"/>
          <w:bCs/>
        </w:rPr>
        <w:t>严嵩</w:t>
      </w:r>
      <w:r>
        <w:rPr>
          <w:rStyle w:val="101"/>
          <w:rFonts w:hint="eastAsia" w:cs="Verdana"/>
          <w:bCs/>
        </w:rPr>
        <w:tab/>
      </w:r>
      <w:r>
        <w:rPr>
          <w:rStyle w:val="101"/>
          <w:rFonts w:cs="Verdana"/>
          <w:bCs/>
        </w:rPr>
        <w:t>为臣是大大的忠臣。</w:t>
      </w:r>
    </w:p>
    <w:p>
      <w:pPr>
        <w:ind w:left="840" w:hanging="840"/>
      </w:pPr>
      <w:r>
        <w:rPr>
          <w:rStyle w:val="101"/>
          <w:rFonts w:cs="Verdana"/>
          <w:bCs/>
        </w:rPr>
        <w:t>常宝童</w:t>
      </w:r>
      <w:r>
        <w:rPr>
          <w:rStyle w:val="101"/>
          <w:rFonts w:hint="eastAsia" w:cs="Verdana"/>
          <w:bCs/>
        </w:rPr>
        <w:tab/>
      </w:r>
      <w:r>
        <w:rPr>
          <w:rStyle w:val="101"/>
          <w:rFonts w:hint="eastAsia" w:cs="Verdana"/>
          <w:bCs/>
        </w:rPr>
        <w:t>瞧您这样，您这个扮相就是个忠臣。</w:t>
      </w:r>
    </w:p>
    <w:p>
      <w:pPr>
        <w:ind w:left="840" w:hanging="840"/>
      </w:pPr>
      <w:r>
        <w:rPr>
          <w:rStyle w:val="101"/>
          <w:rFonts w:cs="Verdana"/>
          <w:bCs/>
        </w:rPr>
        <w:t>常宝童</w:t>
      </w:r>
      <w:r>
        <w:rPr>
          <w:rStyle w:val="101"/>
          <w:rFonts w:hint="eastAsia" w:cs="Verdana"/>
          <w:bCs/>
        </w:rPr>
        <w:tab/>
      </w:r>
      <w:r>
        <w:rPr>
          <w:rStyle w:val="101"/>
          <w:rFonts w:cs="Verdana"/>
          <w:bCs/>
        </w:rPr>
        <w:t>孩子们，</w:t>
      </w:r>
      <w:r>
        <w:rPr>
          <w:rStyle w:val="101"/>
          <w:rFonts w:hint="eastAsia" w:cs="Verdana"/>
          <w:bCs/>
        </w:rPr>
        <w:t>将笼</w:t>
      </w:r>
      <w:r>
        <w:rPr>
          <w:rStyle w:val="101"/>
          <w:rFonts w:cs="Verdana"/>
          <w:bCs/>
        </w:rPr>
        <w:t>帘卷起！</w:t>
      </w:r>
    </w:p>
    <w:p>
      <w:pPr>
        <w:ind w:left="840" w:hanging="840"/>
      </w:pPr>
      <w:r>
        <w:rPr>
          <w:rStyle w:val="101"/>
          <w:rFonts w:cs="Verdana"/>
          <w:bCs/>
        </w:rPr>
        <w:t>严嵩</w:t>
      </w:r>
      <w:r>
        <w:rPr>
          <w:rStyle w:val="101"/>
          <w:rFonts w:hint="eastAsia" w:cs="Verdana"/>
          <w:bCs/>
        </w:rPr>
        <w:tab/>
      </w:r>
      <w:r>
        <w:rPr>
          <w:rStyle w:val="101"/>
          <w:rFonts w:hint="eastAsia" w:cs="Verdana"/>
          <w:bCs/>
        </w:rPr>
        <w:t>(</w:t>
      </w:r>
      <w:r>
        <w:rPr>
          <w:rStyle w:val="101"/>
          <w:rFonts w:hint="eastAsia" w:ascii="楷体" w:hAnsi="楷体" w:eastAsia="楷体" w:cs="Verdana"/>
          <w:bCs/>
        </w:rPr>
        <w:t>惊介</w:t>
      </w:r>
      <w:r>
        <w:rPr>
          <w:rStyle w:val="101"/>
          <w:rFonts w:hint="eastAsia" w:cs="Verdana"/>
          <w:bCs/>
        </w:rPr>
        <w:t>)哎呀呀</w:t>
      </w:r>
      <w:r>
        <w:rPr>
          <w:rStyle w:val="101"/>
          <w:rFonts w:cs="Verdana"/>
          <w:bCs/>
        </w:rPr>
        <w:t>！这个娃娃，</w:t>
      </w:r>
      <w:r>
        <w:rPr>
          <w:rStyle w:val="101"/>
          <w:rFonts w:hint="eastAsia" w:cs="Verdana"/>
          <w:bCs/>
        </w:rPr>
        <w:t>领</w:t>
      </w:r>
      <w:r>
        <w:rPr>
          <w:rStyle w:val="101"/>
          <w:rFonts w:cs="Verdana"/>
          <w:bCs/>
        </w:rPr>
        <w:t>了哪个高明先生的指教，将老王的御容、伴驾王的真相悬挂中堂，</w:t>
      </w:r>
      <w:r>
        <w:rPr>
          <w:rStyle w:val="101"/>
          <w:rFonts w:hint="eastAsia" w:cs="Verdana"/>
          <w:bCs/>
        </w:rPr>
        <w:t>老夫</w:t>
      </w:r>
      <w:r>
        <w:rPr>
          <w:rStyle w:val="101"/>
          <w:rFonts w:cs="Verdana"/>
          <w:bCs/>
        </w:rPr>
        <w:t>身为大臣者见君不参，就有一行大罪。哎呀，这这这</w:t>
      </w:r>
      <w:r>
        <w:rPr>
          <w:rStyle w:val="101"/>
          <w:rFonts w:hint="eastAsia" w:cs="Verdana"/>
          <w:bCs/>
        </w:rPr>
        <w:t>……嗯</w:t>
      </w:r>
      <w:r>
        <w:rPr>
          <w:rStyle w:val="101"/>
          <w:rFonts w:cs="Verdana"/>
          <w:bCs/>
        </w:rPr>
        <w:t>，</w:t>
      </w:r>
      <w:r>
        <w:rPr>
          <w:rStyle w:val="101"/>
          <w:rFonts w:hint="eastAsia" w:cs="Verdana"/>
          <w:bCs/>
        </w:rPr>
        <w:t>我自有道理</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啊</w:t>
      </w:r>
      <w:r>
        <w:rPr>
          <w:rStyle w:val="101"/>
          <w:rFonts w:cs="Verdana"/>
          <w:bCs/>
        </w:rPr>
        <w:t>小千岁，</w:t>
      </w:r>
      <w:r>
        <w:rPr>
          <w:rStyle w:val="101"/>
          <w:rFonts w:hint="eastAsia" w:cs="Verdana"/>
          <w:bCs/>
        </w:rPr>
        <w:t>可容</w:t>
      </w:r>
      <w:r>
        <w:rPr>
          <w:rStyle w:val="101"/>
          <w:rFonts w:cs="Verdana"/>
          <w:bCs/>
        </w:rPr>
        <w:t>老臣</w:t>
      </w:r>
      <w:r>
        <w:rPr>
          <w:rStyle w:val="101"/>
          <w:rFonts w:hint="eastAsia" w:cs="Verdana"/>
          <w:bCs/>
        </w:rPr>
        <w:t>一</w:t>
      </w:r>
      <w:r>
        <w:rPr>
          <w:rStyle w:val="101"/>
          <w:rFonts w:cs="Verdana"/>
          <w:bCs/>
        </w:rPr>
        <w:t>辩。</w:t>
      </w:r>
    </w:p>
    <w:p>
      <w:pPr>
        <w:ind w:left="840" w:hanging="840"/>
      </w:pPr>
      <w:r>
        <w:rPr>
          <w:rStyle w:val="101"/>
          <w:rFonts w:cs="Verdana"/>
          <w:bCs/>
        </w:rPr>
        <w:t>常宝童</w:t>
      </w:r>
      <w:r>
        <w:rPr>
          <w:rStyle w:val="101"/>
          <w:rFonts w:hint="eastAsia" w:cs="Verdana"/>
          <w:bCs/>
        </w:rPr>
        <w:tab/>
      </w:r>
      <w:r>
        <w:rPr>
          <w:rStyle w:val="101"/>
          <w:rFonts w:hint="eastAsia" w:cs="Verdana"/>
          <w:bCs/>
        </w:rPr>
        <w:t>孩子们</w:t>
      </w:r>
      <w:r>
        <w:rPr>
          <w:rStyle w:val="101"/>
          <w:rFonts w:cs="Verdana"/>
          <w:bCs/>
        </w:rPr>
        <w:t>！金盆打水。</w:t>
      </w:r>
    </w:p>
    <w:p>
      <w:pPr>
        <w:ind w:left="840" w:hanging="840"/>
      </w:pPr>
      <w:r>
        <w:rPr>
          <w:rStyle w:val="101"/>
          <w:rFonts w:cs="Verdana"/>
          <w:bCs/>
        </w:rPr>
        <w:t>严嵩</w:t>
      </w:r>
      <w:r>
        <w:rPr>
          <w:rStyle w:val="101"/>
          <w:rFonts w:hint="eastAsia" w:cs="Verdana"/>
          <w:bCs/>
        </w:rPr>
        <w:tab/>
      </w:r>
      <w:r>
        <w:rPr>
          <w:rStyle w:val="101"/>
          <w:rFonts w:hint="eastAsia" w:cs="Verdana"/>
          <w:bCs/>
        </w:rPr>
        <w:t>呃，呃……</w:t>
      </w:r>
      <w:r>
        <w:rPr>
          <w:rStyle w:val="101"/>
          <w:rFonts w:cs="Verdana"/>
          <w:bCs/>
        </w:rPr>
        <w:t>打水何用</w:t>
      </w:r>
      <w:r>
        <w:rPr>
          <w:rStyle w:val="101"/>
          <w:rFonts w:hint="eastAsia" w:cs="Verdana"/>
          <w:bCs/>
        </w:rPr>
        <w:t>呐</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cs="Verdana"/>
          <w:bCs/>
        </w:rPr>
        <w:t>老太师</w:t>
      </w:r>
      <w:r>
        <w:rPr>
          <w:rStyle w:val="101"/>
          <w:rFonts w:hint="eastAsia" w:cs="Verdana"/>
          <w:bCs/>
        </w:rPr>
        <w:t>你会变呐</w:t>
      </w:r>
      <w:r>
        <w:rPr>
          <w:rStyle w:val="101"/>
          <w:rFonts w:cs="Verdana"/>
          <w:bCs/>
        </w:rPr>
        <w:t>，</w:t>
      </w:r>
      <w:r>
        <w:rPr>
          <w:rStyle w:val="101"/>
          <w:rFonts w:hint="eastAsia" w:cs="Verdana"/>
          <w:bCs/>
        </w:rPr>
        <w:t>呃，</w:t>
      </w:r>
      <w:r>
        <w:rPr>
          <w:rStyle w:val="101"/>
          <w:rFonts w:cs="Verdana"/>
          <w:bCs/>
        </w:rPr>
        <w:t>变个乌龟，</w:t>
      </w:r>
      <w:r>
        <w:rPr>
          <w:rStyle w:val="101"/>
          <w:rFonts w:hint="eastAsia" w:cs="Verdana"/>
          <w:bCs/>
        </w:rPr>
        <w:t>与</w:t>
      </w:r>
      <w:r>
        <w:rPr>
          <w:rStyle w:val="101"/>
          <w:rFonts w:cs="Verdana"/>
          <w:bCs/>
        </w:rPr>
        <w:t>小王玩耍玩耍。</w:t>
      </w:r>
    </w:p>
    <w:p>
      <w:pPr>
        <w:ind w:left="840" w:hanging="840"/>
      </w:pPr>
      <w:r>
        <w:rPr>
          <w:rStyle w:val="101"/>
          <w:rFonts w:cs="Verdana"/>
          <w:bCs/>
        </w:rPr>
        <w:t>严嵩</w:t>
      </w:r>
      <w:r>
        <w:rPr>
          <w:rStyle w:val="101"/>
          <w:rFonts w:hint="eastAsia" w:cs="Verdana"/>
          <w:bCs/>
        </w:rPr>
        <w:tab/>
      </w:r>
      <w:r>
        <w:rPr>
          <w:rStyle w:val="101"/>
          <w:rFonts w:cs="Verdana"/>
          <w:bCs/>
        </w:rPr>
        <w:t>呃，老臣乃</w:t>
      </w:r>
      <w:r>
        <w:rPr>
          <w:rStyle w:val="101"/>
          <w:rFonts w:hint="eastAsia" w:cs="Verdana"/>
          <w:bCs/>
        </w:rPr>
        <w:t>是</w:t>
      </w:r>
      <w:r>
        <w:rPr>
          <w:rStyle w:val="101"/>
          <w:rFonts w:cs="Verdana"/>
          <w:bCs/>
        </w:rPr>
        <w:t>舌辩之辩。</w:t>
      </w:r>
    </w:p>
    <w:p>
      <w:pPr>
        <w:ind w:left="840" w:hanging="840"/>
      </w:pPr>
      <w:r>
        <w:rPr>
          <w:rStyle w:val="101"/>
          <w:rFonts w:cs="Verdana"/>
          <w:bCs/>
        </w:rPr>
        <w:t>常宝童</w:t>
      </w:r>
      <w:r>
        <w:rPr>
          <w:rStyle w:val="101"/>
          <w:rFonts w:hint="eastAsia" w:cs="Verdana"/>
          <w:bCs/>
        </w:rPr>
        <w:tab/>
      </w:r>
      <w:r>
        <w:rPr>
          <w:rStyle w:val="101"/>
          <w:rFonts w:cs="Verdana"/>
          <w:bCs/>
        </w:rPr>
        <w:t>那你就辩！</w:t>
      </w:r>
    </w:p>
    <w:p>
      <w:pPr>
        <w:ind w:left="840" w:hanging="840"/>
      </w:pPr>
      <w:r>
        <w:rPr>
          <w:rStyle w:val="101"/>
          <w:rFonts w:cs="Verdana"/>
          <w:bCs/>
        </w:rPr>
        <w:t>严嵩</w:t>
      </w:r>
      <w:r>
        <w:rPr>
          <w:rStyle w:val="101"/>
          <w:rFonts w:hint="eastAsia" w:cs="Verdana"/>
          <w:bCs/>
        </w:rPr>
        <w:tab/>
      </w:r>
      <w:r>
        <w:rPr>
          <w:rStyle w:val="101"/>
          <w:rFonts w:hint="eastAsia" w:cs="Verdana"/>
          <w:bCs/>
        </w:rPr>
        <w:t>千岁，“今</w:t>
      </w:r>
      <w:r>
        <w:rPr>
          <w:rStyle w:val="101"/>
          <w:rFonts w:cs="Verdana"/>
          <w:bCs/>
        </w:rPr>
        <w:t>非朔望，闲不参君</w:t>
      </w:r>
      <w:r>
        <w:rPr>
          <w:rStyle w:val="101"/>
          <w:rFonts w:hint="eastAsia" w:cs="Verdana"/>
          <w:bCs/>
        </w:rPr>
        <w:t>”</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cs="Verdana"/>
          <w:bCs/>
        </w:rPr>
        <w:t>好</w:t>
      </w:r>
      <w:r>
        <w:rPr>
          <w:rStyle w:val="101"/>
          <w:rFonts w:hint="eastAsia" w:cs="Verdana"/>
          <w:bCs/>
        </w:rPr>
        <w:t>，</w:t>
      </w:r>
      <w:r>
        <w:rPr>
          <w:rStyle w:val="101"/>
          <w:rFonts w:cs="Verdana"/>
          <w:bCs/>
        </w:rPr>
        <w:t>那</w:t>
      </w:r>
      <w:r>
        <w:rPr>
          <w:rStyle w:val="101"/>
          <w:rFonts w:hint="eastAsia" w:cs="Verdana"/>
          <w:bCs/>
        </w:rPr>
        <w:t>您就</w:t>
      </w:r>
      <w:r>
        <w:rPr>
          <w:rStyle w:val="101"/>
          <w:rFonts w:cs="Verdana"/>
          <w:bCs/>
        </w:rPr>
        <w:t>再坐</w:t>
      </w:r>
      <w:r>
        <w:rPr>
          <w:rStyle w:val="101"/>
          <w:rFonts w:hint="eastAsia" w:cs="Verdana"/>
          <w:bCs/>
        </w:rPr>
        <w:t>一坐</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cs="Verdana"/>
          <w:bCs/>
        </w:rPr>
        <w:t>谢千岁。</w:t>
      </w:r>
    </w:p>
    <w:p>
      <w:pPr>
        <w:ind w:left="840" w:hanging="840"/>
      </w:pPr>
      <w:r>
        <w:rPr>
          <w:rStyle w:val="101"/>
          <w:rFonts w:cs="Verdana"/>
          <w:bCs/>
        </w:rPr>
        <w:t>常宝童</w:t>
      </w:r>
      <w:r>
        <w:rPr>
          <w:rStyle w:val="101"/>
          <w:rFonts w:hint="eastAsia" w:cs="Verdana"/>
          <w:bCs/>
        </w:rPr>
        <w:tab/>
      </w:r>
      <w:r>
        <w:rPr>
          <w:rStyle w:val="101"/>
          <w:rFonts w:cs="Verdana"/>
          <w:bCs/>
        </w:rPr>
        <w:t>老太师，我</w:t>
      </w:r>
      <w:r>
        <w:rPr>
          <w:rStyle w:val="101"/>
          <w:rFonts w:hint="eastAsia" w:cs="Verdana"/>
          <w:bCs/>
        </w:rPr>
        <w:t>这</w:t>
      </w:r>
      <w:r>
        <w:rPr>
          <w:rStyle w:val="101"/>
          <w:rFonts w:cs="Verdana"/>
          <w:bCs/>
        </w:rPr>
        <w:t>开山王府欠粮？</w:t>
      </w:r>
    </w:p>
    <w:p>
      <w:pPr>
        <w:ind w:left="840" w:hanging="840"/>
      </w:pPr>
      <w:r>
        <w:rPr>
          <w:rStyle w:val="101"/>
          <w:rFonts w:cs="Verdana"/>
          <w:bCs/>
        </w:rPr>
        <w:t>严嵩</w:t>
      </w:r>
      <w:r>
        <w:rPr>
          <w:rStyle w:val="101"/>
          <w:rFonts w:hint="eastAsia" w:cs="Verdana"/>
          <w:bCs/>
        </w:rPr>
        <w:tab/>
      </w:r>
      <w:r>
        <w:rPr>
          <w:rStyle w:val="101"/>
          <w:rFonts w:cs="Verdana"/>
          <w:bCs/>
        </w:rPr>
        <w:t>不欠粮。</w:t>
      </w:r>
    </w:p>
    <w:p>
      <w:pPr>
        <w:ind w:left="840" w:hanging="840"/>
      </w:pPr>
      <w:r>
        <w:rPr>
          <w:rStyle w:val="101"/>
          <w:rFonts w:cs="Verdana"/>
          <w:bCs/>
        </w:rPr>
        <w:t>常宝童</w:t>
      </w:r>
      <w:r>
        <w:rPr>
          <w:rStyle w:val="101"/>
          <w:rFonts w:hint="eastAsia" w:cs="Verdana"/>
          <w:bCs/>
        </w:rPr>
        <w:tab/>
      </w:r>
      <w:r>
        <w:rPr>
          <w:rStyle w:val="101"/>
          <w:rFonts w:cs="Verdana"/>
          <w:bCs/>
        </w:rPr>
        <w:t>缺饷？</w:t>
      </w:r>
    </w:p>
    <w:p>
      <w:pPr>
        <w:ind w:left="840" w:hanging="840"/>
      </w:pPr>
      <w:r>
        <w:rPr>
          <w:rStyle w:val="101"/>
          <w:rFonts w:cs="Verdana"/>
          <w:bCs/>
        </w:rPr>
        <w:t>严嵩</w:t>
      </w:r>
      <w:r>
        <w:rPr>
          <w:rStyle w:val="101"/>
          <w:rFonts w:hint="eastAsia" w:cs="Verdana"/>
          <w:bCs/>
        </w:rPr>
        <w:tab/>
      </w:r>
      <w:r>
        <w:rPr>
          <w:rStyle w:val="101"/>
          <w:rFonts w:cs="Verdana"/>
          <w:bCs/>
        </w:rPr>
        <w:t>不缺饷。</w:t>
      </w:r>
    </w:p>
    <w:p>
      <w:pPr>
        <w:ind w:left="840" w:hanging="840"/>
      </w:pPr>
      <w:r>
        <w:rPr>
          <w:rStyle w:val="101"/>
          <w:rFonts w:cs="Verdana"/>
          <w:bCs/>
        </w:rPr>
        <w:t>常宝童</w:t>
      </w:r>
      <w:r>
        <w:rPr>
          <w:rStyle w:val="101"/>
          <w:rFonts w:hint="eastAsia" w:cs="Verdana"/>
          <w:bCs/>
        </w:rPr>
        <w:tab/>
      </w:r>
      <w:r>
        <w:rPr>
          <w:rStyle w:val="101"/>
          <w:rFonts w:cs="Verdana"/>
          <w:bCs/>
        </w:rPr>
        <w:t>一不欠粮，二不缺饷，</w:t>
      </w:r>
      <w:r>
        <w:rPr>
          <w:rStyle w:val="101"/>
          <w:rFonts w:hint="eastAsia" w:cs="Verdana"/>
          <w:bCs/>
        </w:rPr>
        <w:t>您来</w:t>
      </w:r>
      <w:r>
        <w:rPr>
          <w:rStyle w:val="101"/>
          <w:rFonts w:cs="Verdana"/>
          <w:bCs/>
        </w:rPr>
        <w:t>到我开山王府</w:t>
      </w:r>
      <w:r>
        <w:rPr>
          <w:rStyle w:val="101"/>
          <w:rFonts w:hint="eastAsia" w:cs="Verdana"/>
          <w:bCs/>
        </w:rPr>
        <w:t>有何贵干呐</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呃，</w:t>
      </w:r>
      <w:r>
        <w:rPr>
          <w:rStyle w:val="101"/>
          <w:rFonts w:cs="Verdana"/>
          <w:bCs/>
        </w:rPr>
        <w:t>请千岁上殿辩理。</w:t>
      </w:r>
    </w:p>
    <w:p>
      <w:pPr>
        <w:ind w:left="840" w:hanging="840"/>
      </w:pPr>
      <w:r>
        <w:rPr>
          <w:rStyle w:val="101"/>
          <w:rFonts w:cs="Verdana"/>
          <w:bCs/>
        </w:rPr>
        <w:t>常宝童</w:t>
      </w:r>
      <w:r>
        <w:rPr>
          <w:rStyle w:val="101"/>
          <w:rFonts w:hint="eastAsia" w:cs="Verdana"/>
          <w:bCs/>
        </w:rPr>
        <w:tab/>
      </w:r>
      <w:r>
        <w:rPr>
          <w:rStyle w:val="101"/>
          <w:rFonts w:cs="Verdana"/>
          <w:bCs/>
        </w:rPr>
        <w:t>拿来。</w:t>
      </w:r>
    </w:p>
    <w:p>
      <w:pPr>
        <w:ind w:left="840" w:hanging="840"/>
      </w:pPr>
      <w:r>
        <w:rPr>
          <w:rStyle w:val="101"/>
          <w:rFonts w:cs="Verdana"/>
          <w:bCs/>
        </w:rPr>
        <w:t>严嵩</w:t>
      </w:r>
      <w:r>
        <w:rPr>
          <w:rStyle w:val="101"/>
          <w:rFonts w:hint="eastAsia" w:cs="Verdana"/>
          <w:bCs/>
        </w:rPr>
        <w:tab/>
      </w:r>
      <w:r>
        <w:rPr>
          <w:rStyle w:val="101"/>
          <w:rFonts w:cs="Verdana"/>
          <w:bCs/>
        </w:rPr>
        <w:t>什么？</w:t>
      </w:r>
    </w:p>
    <w:p>
      <w:pPr>
        <w:ind w:left="840" w:hanging="840"/>
      </w:pPr>
      <w:r>
        <w:rPr>
          <w:rStyle w:val="101"/>
          <w:rFonts w:cs="Verdana"/>
          <w:bCs/>
        </w:rPr>
        <w:t>常宝童</w:t>
      </w:r>
      <w:r>
        <w:rPr>
          <w:rStyle w:val="101"/>
          <w:rFonts w:hint="eastAsia" w:cs="Verdana"/>
          <w:bCs/>
        </w:rPr>
        <w:tab/>
      </w:r>
      <w:r>
        <w:rPr>
          <w:rStyle w:val="101"/>
          <w:rFonts w:cs="Verdana"/>
          <w:bCs/>
        </w:rPr>
        <w:t>圣旨啊。</w:t>
      </w:r>
    </w:p>
    <w:p>
      <w:pPr>
        <w:ind w:left="840" w:hanging="840"/>
      </w:pPr>
      <w:r>
        <w:rPr>
          <w:rStyle w:val="101"/>
          <w:rFonts w:cs="Verdana"/>
          <w:bCs/>
        </w:rPr>
        <w:t>严嵩</w:t>
      </w:r>
      <w:r>
        <w:rPr>
          <w:rStyle w:val="101"/>
          <w:rFonts w:hint="eastAsia" w:cs="Verdana"/>
          <w:bCs/>
        </w:rPr>
        <w:tab/>
      </w:r>
      <w:r>
        <w:rPr>
          <w:rStyle w:val="101"/>
          <w:rFonts w:cs="Verdana"/>
          <w:bCs/>
        </w:rPr>
        <w:t>啊！方才千岁请过了。</w:t>
      </w:r>
    </w:p>
    <w:p>
      <w:pPr>
        <w:ind w:left="840" w:hanging="840"/>
      </w:pPr>
      <w:r>
        <w:rPr>
          <w:rStyle w:val="101"/>
          <w:rFonts w:cs="Verdana"/>
          <w:bCs/>
        </w:rPr>
        <w:t>常宝童</w:t>
      </w:r>
      <w:r>
        <w:rPr>
          <w:rStyle w:val="101"/>
          <w:rFonts w:hint="eastAsia" w:cs="Verdana"/>
          <w:bCs/>
        </w:rPr>
        <w:tab/>
      </w:r>
      <w:r>
        <w:rPr>
          <w:rStyle w:val="101"/>
          <w:rFonts w:cs="Verdana"/>
          <w:bCs/>
        </w:rPr>
        <w:t>孩子们，</w:t>
      </w:r>
      <w:r>
        <w:rPr>
          <w:rStyle w:val="101"/>
          <w:rFonts w:hint="eastAsia" w:cs="Verdana"/>
          <w:bCs/>
        </w:rPr>
        <w:t>你们谁请过</w:t>
      </w:r>
      <w:r>
        <w:rPr>
          <w:rStyle w:val="101"/>
          <w:rFonts w:cs="Verdana"/>
          <w:bCs/>
        </w:rPr>
        <w:t>圣旨</w:t>
      </w:r>
      <w:r>
        <w:rPr>
          <w:rStyle w:val="101"/>
          <w:rFonts w:hint="eastAsia" w:cs="Verdana"/>
          <w:bCs/>
        </w:rPr>
        <w:t>了</w:t>
      </w:r>
      <w:r>
        <w:rPr>
          <w:rStyle w:val="101"/>
          <w:rFonts w:cs="Verdana"/>
          <w:bCs/>
        </w:rPr>
        <w:t>？</w:t>
      </w:r>
    </w:p>
    <w:p>
      <w:pPr>
        <w:ind w:left="840" w:hanging="840"/>
      </w:pPr>
      <w:r>
        <w:rPr>
          <w:rStyle w:val="101"/>
          <w:rFonts w:cs="Verdana"/>
          <w:bCs/>
        </w:rPr>
        <w:t>众人</w:t>
      </w:r>
      <w:r>
        <w:rPr>
          <w:rStyle w:val="101"/>
          <w:rFonts w:hint="eastAsia" w:cs="Verdana"/>
          <w:bCs/>
        </w:rPr>
        <w:tab/>
      </w:r>
      <w:r>
        <w:rPr>
          <w:rStyle w:val="101"/>
          <w:rFonts w:cs="Verdana"/>
          <w:bCs/>
        </w:rPr>
        <w:t>没有。</w:t>
      </w:r>
    </w:p>
    <w:p>
      <w:pPr>
        <w:ind w:left="840" w:hanging="840"/>
      </w:pPr>
      <w:r>
        <w:rPr>
          <w:rStyle w:val="101"/>
          <w:rFonts w:cs="Verdana"/>
          <w:bCs/>
        </w:rPr>
        <w:t>严嵩</w:t>
      </w:r>
      <w:r>
        <w:rPr>
          <w:rStyle w:val="101"/>
          <w:rFonts w:hint="eastAsia" w:cs="Verdana"/>
          <w:bCs/>
        </w:rPr>
        <w:tab/>
      </w:r>
      <w:r>
        <w:rPr>
          <w:rStyle w:val="101"/>
          <w:rFonts w:hint="eastAsia" w:cs="Verdana"/>
          <w:bCs/>
        </w:rPr>
        <w:t>请过去了。</w:t>
      </w:r>
    </w:p>
    <w:p>
      <w:pPr>
        <w:ind w:left="840" w:hanging="840"/>
      </w:pPr>
      <w:r>
        <w:rPr>
          <w:rStyle w:val="101"/>
          <w:rFonts w:cs="Verdana"/>
          <w:bCs/>
        </w:rPr>
        <w:t>众人</w:t>
      </w:r>
      <w:r>
        <w:rPr>
          <w:rStyle w:val="101"/>
          <w:rFonts w:hint="eastAsia" w:cs="Verdana"/>
          <w:bCs/>
        </w:rPr>
        <w:tab/>
      </w:r>
      <w:r>
        <w:rPr>
          <w:rStyle w:val="101"/>
          <w:rFonts w:cs="Verdana"/>
          <w:bCs/>
        </w:rPr>
        <w:t>没有。</w:t>
      </w:r>
    </w:p>
    <w:p>
      <w:pPr>
        <w:ind w:left="840" w:hanging="840"/>
      </w:pPr>
      <w:r>
        <w:rPr>
          <w:rStyle w:val="101"/>
          <w:rFonts w:cs="Verdana"/>
          <w:bCs/>
        </w:rPr>
        <w:t>常宝童</w:t>
      </w:r>
      <w:r>
        <w:rPr>
          <w:rStyle w:val="101"/>
          <w:rFonts w:hint="eastAsia" w:cs="Verdana"/>
          <w:bCs/>
        </w:rPr>
        <w:tab/>
      </w:r>
      <w:r>
        <w:rPr>
          <w:rStyle w:val="101"/>
          <w:rFonts w:cs="Verdana"/>
          <w:bCs/>
        </w:rPr>
        <w:t>唗！胆大严嵩，今日在朝害文，明日在朝害武，害来害去，害在小王的头上来了！</w:t>
      </w:r>
      <w:r>
        <w:rPr>
          <w:rStyle w:val="101"/>
          <w:rFonts w:hint="eastAsia" w:cs="Verdana"/>
          <w:bCs/>
        </w:rPr>
        <w:t>你失落圣旨，也是有的，不该前来讹诈本御。</w:t>
      </w:r>
      <w:r>
        <w:rPr>
          <w:rStyle w:val="101"/>
          <w:rFonts w:cs="Verdana"/>
          <w:bCs/>
        </w:rPr>
        <w:t>今儿不打你几下，惯了你的下次。孩子们，脱袍打严嵩！</w:t>
      </w:r>
    </w:p>
    <w:p>
      <w:pPr>
        <w:ind w:left="840" w:hanging="840"/>
      </w:pPr>
      <w:r>
        <w:rPr>
          <w:rStyle w:val="101"/>
          <w:rFonts w:cs="Verdana"/>
          <w:bCs/>
        </w:rPr>
        <w:t>严嵩</w:t>
      </w:r>
      <w:r>
        <w:rPr>
          <w:rStyle w:val="101"/>
          <w:rFonts w:hint="eastAsia" w:cs="Verdana"/>
          <w:bCs/>
        </w:rPr>
        <w:tab/>
      </w:r>
      <w:r>
        <w:rPr>
          <w:rStyle w:val="101"/>
          <w:rFonts w:cs="Verdana"/>
          <w:bCs/>
        </w:rPr>
        <w:t>哎呀，小千岁，老臣挨不起啊。</w:t>
      </w:r>
    </w:p>
    <w:p>
      <w:pPr>
        <w:ind w:left="840" w:hanging="840"/>
      </w:pPr>
      <w:r>
        <w:rPr>
          <w:rStyle w:val="101"/>
          <w:rFonts w:cs="Verdana"/>
          <w:bCs/>
        </w:rPr>
        <w:t>常宝童</w:t>
      </w:r>
      <w:r>
        <w:rPr>
          <w:rStyle w:val="101"/>
          <w:rFonts w:hint="eastAsia" w:cs="Verdana"/>
          <w:bCs/>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w:t>
      </w:r>
      <w:r>
        <w:rPr>
          <w:rStyle w:val="101"/>
          <w:rFonts w:hint="eastAsia" w:ascii="宋体" w:hAnsi="宋体" w:cs="Verdana"/>
          <w:bCs/>
          <w:szCs w:val="21"/>
        </w:rPr>
        <w:t>矫传皇命</w:t>
      </w:r>
      <w:r>
        <w:rPr>
          <w:rStyle w:val="101"/>
          <w:rFonts w:hint="eastAsia" w:ascii="宋体" w:hAnsi="宋体" w:cs="Verdana"/>
          <w:bCs/>
          <w:color w:val="000000"/>
          <w:szCs w:val="21"/>
        </w:rPr>
        <w:t>遭戏弄</w:t>
      </w:r>
      <w:r>
        <w:rPr>
          <w:rStyle w:val="68"/>
          <w:rFonts w:ascii="宋体" w:hAnsi="宋体" w:cs="Verdana"/>
          <w:bCs/>
          <w:color w:val="000000"/>
          <w:szCs w:val="21"/>
        </w:rPr>
        <w:footnoteReference w:id="591"/>
      </w:r>
      <w:r>
        <w:rPr>
          <w:rStyle w:val="101"/>
          <w:rFonts w:hint="eastAsia" w:ascii="宋体" w:hAnsi="宋体" w:cs="Verdana"/>
          <w:bCs/>
          <w:color w:val="000000"/>
          <w:szCs w:val="21"/>
        </w:rPr>
        <w:t>，开山王府岂能容。手持金锏将贼打，打死奸贼方称心。</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踹</w:t>
      </w:r>
      <w:r>
        <w:rPr>
          <w:rStyle w:val="101"/>
          <w:rFonts w:hint="eastAsia" w:ascii="宋体" w:hAnsi="宋体" w:cs="Verdana"/>
          <w:bCs/>
          <w:color w:val="000000"/>
          <w:szCs w:val="21"/>
        </w:rPr>
        <w:t>严嵩，严嵩</w:t>
      </w:r>
      <w:r>
        <w:rPr>
          <w:rStyle w:val="101"/>
          <w:rFonts w:hint="eastAsia" w:ascii="楷体" w:hAnsi="楷体" w:eastAsia="楷体" w:cs="Verdana"/>
          <w:bCs/>
          <w:color w:val="000000"/>
          <w:szCs w:val="21"/>
        </w:rPr>
        <w:t>躺地上</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唗</w:t>
      </w:r>
      <w:r>
        <w:rPr>
          <w:rStyle w:val="101"/>
          <w:rFonts w:ascii="宋体" w:hAnsi="宋体" w:cs="宋体"/>
          <w:bCs/>
          <w:color w:val="000000"/>
          <w:szCs w:val="21"/>
        </w:rPr>
        <w:t>!</w:t>
      </w:r>
      <w:r>
        <w:rPr>
          <w:rStyle w:val="101"/>
          <w:rFonts w:ascii="宋体" w:hAnsi="宋体" w:cs="Verdana"/>
          <w:bCs/>
          <w:color w:val="000000"/>
          <w:szCs w:val="21"/>
        </w:rPr>
        <w:t>唗</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你们</w:t>
      </w:r>
      <w:r>
        <w:rPr>
          <w:rStyle w:val="101"/>
          <w:rFonts w:hint="eastAsia" w:ascii="宋体" w:hAnsi="宋体" w:cs="宋体"/>
          <w:bCs/>
          <w:color w:val="000000"/>
          <w:szCs w:val="21"/>
        </w:rPr>
        <w:t>)</w:t>
      </w:r>
      <w:r>
        <w:rPr>
          <w:rStyle w:val="101"/>
          <w:rFonts w:ascii="宋体" w:hAnsi="宋体" w:cs="Verdana"/>
          <w:bCs/>
          <w:color w:val="000000"/>
          <w:szCs w:val="21"/>
        </w:rPr>
        <w:t>擅打大臣，该当何罪</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有</w:t>
      </w:r>
      <w:r>
        <w:rPr>
          <w:rStyle w:val="101"/>
          <w:rFonts w:hint="eastAsia" w:ascii="宋体" w:hAnsi="宋体" w:cs="Verdana"/>
          <w:bCs/>
          <w:color w:val="000000"/>
          <w:szCs w:val="21"/>
        </w:rPr>
        <w:t>邹老爷</w:t>
      </w:r>
      <w:r>
        <w:rPr>
          <w:rStyle w:val="101"/>
          <w:rFonts w:ascii="宋体" w:hAnsi="宋体" w:cs="Verdana"/>
          <w:bCs/>
          <w:color w:val="000000"/>
          <w:szCs w:val="21"/>
        </w:rPr>
        <w:t>在内。</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哦，什么，</w:t>
      </w:r>
      <w:r>
        <w:rPr>
          <w:rStyle w:val="101"/>
          <w:rFonts w:ascii="宋体" w:hAnsi="宋体" w:cs="Verdana"/>
          <w:bCs/>
          <w:color w:val="000000"/>
          <w:szCs w:val="21"/>
        </w:rPr>
        <w:t>有我</w:t>
      </w:r>
      <w:r>
        <w:rPr>
          <w:rStyle w:val="101"/>
          <w:rFonts w:hint="eastAsia" w:ascii="宋体" w:hAnsi="宋体" w:cs="宋体"/>
          <w:bCs/>
          <w:color w:val="000000"/>
          <w:szCs w:val="21"/>
        </w:rPr>
        <w:t>(</w:t>
      </w:r>
      <w:r>
        <w:rPr>
          <w:rStyle w:val="101"/>
          <w:rFonts w:hint="eastAsia" w:ascii="宋体" w:hAnsi="宋体" w:cs="Verdana"/>
          <w:bCs/>
          <w:color w:val="000000"/>
          <w:szCs w:val="21"/>
        </w:rPr>
        <w:t>在内，呵呵哈哈</w:t>
      </w:r>
      <w:r>
        <w:rPr>
          <w:rStyle w:val="101"/>
          <w:rFonts w:hint="eastAsia" w:ascii="宋体" w:hAnsi="宋体" w:cs="宋体"/>
          <w:bCs/>
          <w:color w:val="000000"/>
          <w:szCs w:val="21"/>
        </w:rPr>
        <w:t>)</w:t>
      </w:r>
      <w:r>
        <w:rPr>
          <w:rStyle w:val="101"/>
          <w:rFonts w:ascii="宋体" w:hAnsi="宋体" w:cs="宋体"/>
          <w:bCs/>
          <w:color w:val="000000"/>
          <w:szCs w:val="21"/>
        </w:rPr>
        <w:t>?</w:t>
      </w:r>
      <w:r>
        <w:rPr>
          <w:rStyle w:val="101"/>
          <w:rFonts w:ascii="宋体" w:hAnsi="宋体" w:cs="Verdana"/>
          <w:bCs/>
          <w:color w:val="000000"/>
          <w:szCs w:val="21"/>
        </w:rPr>
        <w:t>诶，那就无有事了哇。</w:t>
      </w:r>
    </w:p>
    <w:p>
      <w:pPr>
        <w:ind w:left="840" w:hanging="840"/>
      </w:pPr>
      <w:r>
        <w:rPr>
          <w:rStyle w:val="101"/>
          <w:rFonts w:hint="eastAsia" w:ascii="Verdana" w:hAnsi="Verdana" w:cs="Verdana"/>
          <w:bCs/>
          <w:szCs w:val="21"/>
        </w:rPr>
        <w:t>(常宝童</w:t>
      </w:r>
      <w:r>
        <w:rPr>
          <w:rStyle w:val="101"/>
          <w:rFonts w:hint="eastAsia" w:ascii="Verdana" w:hAnsi="Verdana" w:cs="Verdana"/>
          <w:bCs/>
          <w:szCs w:val="21"/>
        </w:rPr>
        <w:tab/>
      </w:r>
      <w:r>
        <w:rPr>
          <w:rStyle w:val="101"/>
          <w:rFonts w:hint="eastAsia" w:ascii="Verdana" w:hAnsi="Verdana" w:cs="Verdana"/>
          <w:bCs/>
          <w:szCs w:val="21"/>
        </w:rPr>
        <w:t>是你的主意。)</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是我?</w:t>
      </w:r>
      <w:r>
        <w:rPr>
          <w:rStyle w:val="101"/>
          <w:rFonts w:ascii="宋体" w:hAnsi="宋体" w:cs="Verdana"/>
          <w:bCs/>
          <w:color w:val="000000"/>
          <w:szCs w:val="21"/>
        </w:rPr>
        <w:t>那就无有事了哇。</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你可真坏啊</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：好家伙，吓了我一跳。</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：怎样臣是一个坏人。坏人也罢，好人也罢，启禀千岁，</w:t>
      </w:r>
      <w:r>
        <w:rPr>
          <w:rStyle w:val="101"/>
          <w:rFonts w:hint="eastAsia" w:ascii="宋体" w:hAnsi="宋体" w:cs="宋体"/>
          <w:bCs/>
          <w:color w:val="000000"/>
          <w:szCs w:val="21"/>
        </w:rPr>
        <w:t>)</w:t>
      </w:r>
      <w:r>
        <w:rPr>
          <w:rStyle w:val="101"/>
          <w:rFonts w:ascii="宋体" w:hAnsi="宋体" w:cs="Verdana"/>
          <w:bCs/>
          <w:color w:val="000000"/>
          <w:szCs w:val="21"/>
        </w:rPr>
        <w:t>打了老贼，他必然</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：必定要</w:t>
      </w:r>
      <w:r>
        <w:rPr>
          <w:rStyle w:val="101"/>
          <w:rFonts w:hint="eastAsia" w:ascii="宋体" w:hAnsi="宋体" w:cs="宋体"/>
          <w:bCs/>
          <w:color w:val="000000"/>
          <w:szCs w:val="21"/>
        </w:rPr>
        <w:t>)</w:t>
      </w:r>
      <w:r>
        <w:rPr>
          <w:rStyle w:val="101"/>
          <w:rFonts w:ascii="宋体" w:hAnsi="宋体" w:cs="Verdana"/>
          <w:bCs/>
          <w:color w:val="000000"/>
          <w:szCs w:val="21"/>
        </w:rPr>
        <w:t>上殿奏本。千岁将老</w:t>
      </w:r>
      <w:r>
        <w:rPr>
          <w:rStyle w:val="101"/>
          <w:rFonts w:hint="eastAsia" w:ascii="宋体" w:hAnsi="宋体" w:cs="Verdana"/>
          <w:bCs/>
          <w:color w:val="000000"/>
          <w:szCs w:val="21"/>
        </w:rPr>
        <w:t>皇的</w:t>
      </w:r>
      <w:r>
        <w:rPr>
          <w:rStyle w:val="101"/>
          <w:rFonts w:ascii="宋体" w:hAnsi="宋体" w:cs="Verdana"/>
          <w:bCs/>
          <w:color w:val="000000"/>
          <w:szCs w:val="21"/>
        </w:rPr>
        <w:t>御容，伴驾王</w:t>
      </w:r>
      <w:r>
        <w:rPr>
          <w:rStyle w:val="101"/>
          <w:rFonts w:hint="eastAsia" w:ascii="宋体" w:hAnsi="宋体" w:cs="Verdana"/>
          <w:bCs/>
          <w:color w:val="000000"/>
          <w:szCs w:val="21"/>
        </w:rPr>
        <w:t>的</w:t>
      </w:r>
      <w:r>
        <w:rPr>
          <w:rStyle w:val="101"/>
          <w:rFonts w:ascii="宋体" w:hAnsi="宋体" w:cs="Verdana"/>
          <w:bCs/>
          <w:color w:val="000000"/>
          <w:szCs w:val="21"/>
        </w:rPr>
        <w:t>真像请入华车，抬上金殿，为臣邀请满朝文武，三十六名进士</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：再请满朝文武、众位进士</w:t>
      </w:r>
      <w:r>
        <w:rPr>
          <w:rStyle w:val="101"/>
          <w:rFonts w:hint="eastAsia" w:ascii="宋体" w:hAnsi="宋体" w:cs="宋体"/>
          <w:bCs/>
          <w:color w:val="000000"/>
          <w:szCs w:val="21"/>
        </w:rPr>
        <w:t>)</w:t>
      </w:r>
      <w:r>
        <w:rPr>
          <w:rStyle w:val="101"/>
          <w:rFonts w:ascii="宋体" w:hAnsi="宋体" w:cs="Verdana"/>
          <w:bCs/>
          <w:color w:val="000000"/>
          <w:szCs w:val="21"/>
        </w:rPr>
        <w:t>共参老贼。有何难哉</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本御记下。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：小王记下。</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w:t>
      </w:r>
      <w:r>
        <w:rPr>
          <w:rStyle w:val="101"/>
          <w:rFonts w:ascii="宋体" w:hAnsi="宋体" w:cs="Verdana"/>
          <w:bCs/>
          <w:color w:val="000000"/>
          <w:szCs w:val="21"/>
        </w:rPr>
        <w:t>千岁，你打了半日，可有名堂来</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：列位，</w:t>
      </w:r>
      <w:r>
        <w:rPr>
          <w:rStyle w:val="101"/>
          <w:rFonts w:ascii="宋体" w:hAnsi="宋体" w:cs="Verdana"/>
          <w:bCs/>
          <w:color w:val="000000"/>
          <w:szCs w:val="21"/>
        </w:rPr>
        <w:t>你</w:t>
      </w:r>
      <w:r>
        <w:rPr>
          <w:rStyle w:val="101"/>
          <w:rFonts w:hint="eastAsia" w:ascii="宋体" w:hAnsi="宋体" w:cs="Verdana"/>
          <w:bCs/>
          <w:color w:val="000000"/>
          <w:szCs w:val="21"/>
        </w:rPr>
        <w:t>们</w:t>
      </w:r>
      <w:r>
        <w:rPr>
          <w:rStyle w:val="101"/>
          <w:rFonts w:ascii="宋体" w:hAnsi="宋体" w:cs="Verdana"/>
          <w:bCs/>
          <w:color w:val="000000"/>
          <w:szCs w:val="21"/>
        </w:rPr>
        <w:t>打了半日，可有名堂来</w:t>
      </w:r>
      <w:r>
        <w:rPr>
          <w:rStyle w:val="101"/>
          <w:rFonts w:ascii="宋体" w:hAnsi="宋体" w:cs="宋体"/>
          <w:bCs/>
          <w:color w:val="000000"/>
          <w:szCs w:val="21"/>
        </w:rPr>
        <w:t>?</w:t>
      </w:r>
      <w:r>
        <w:rPr>
          <w:rStyle w:val="68"/>
          <w:rFonts w:ascii="宋体" w:hAnsi="宋体" w:cs="宋体"/>
          <w:bCs/>
          <w:color w:val="000000"/>
          <w:szCs w:val="21"/>
        </w:rPr>
        <w:footnoteReference w:id="592"/>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嘿，没什么名堂，乱打一锅粥哦。</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：别说他们，连我都是乱打一锅粥了。</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w:t>
      </w:r>
      <w:r>
        <w:rPr>
          <w:rStyle w:val="101"/>
          <w:rFonts w:ascii="宋体" w:hAnsi="宋体" w:cs="Verdana"/>
          <w:bCs/>
          <w:color w:val="000000"/>
          <w:szCs w:val="21"/>
        </w:rPr>
        <w:t>微</w:t>
      </w:r>
      <w:r>
        <w:rPr>
          <w:rStyle w:val="101"/>
          <w:rFonts w:hint="eastAsia" w:ascii="宋体" w:hAnsi="宋体" w:cs="宋体"/>
          <w:bCs/>
          <w:color w:val="000000"/>
          <w:szCs w:val="21"/>
        </w:rPr>
        <w:t>)</w:t>
      </w:r>
      <w:r>
        <w:rPr>
          <w:rStyle w:val="101"/>
          <w:rFonts w:ascii="宋体" w:hAnsi="宋体" w:cs="Verdana"/>
          <w:bCs/>
          <w:color w:val="000000"/>
          <w:szCs w:val="21"/>
        </w:rPr>
        <w:t>臣</w:t>
      </w:r>
      <w:r>
        <w:rPr>
          <w:rStyle w:val="101"/>
          <w:rFonts w:hint="eastAsia" w:ascii="宋体" w:hAnsi="宋体" w:cs="宋体"/>
          <w:bCs/>
          <w:color w:val="000000"/>
          <w:szCs w:val="21"/>
        </w:rPr>
        <w:t>(</w:t>
      </w:r>
      <w:r>
        <w:rPr>
          <w:rStyle w:val="101"/>
          <w:rFonts w:hint="eastAsia" w:ascii="宋体" w:hAnsi="宋体" w:cs="Verdana"/>
          <w:bCs/>
          <w:color w:val="000000"/>
          <w:szCs w:val="21"/>
        </w:rPr>
        <w:t>要</w:t>
      </w:r>
      <w:r>
        <w:rPr>
          <w:rStyle w:val="101"/>
          <w:rFonts w:hint="eastAsia" w:ascii="宋体" w:hAnsi="宋体" w:cs="宋体"/>
          <w:bCs/>
          <w:color w:val="000000"/>
          <w:szCs w:val="21"/>
        </w:rPr>
        <w:t>)</w:t>
      </w:r>
      <w:r>
        <w:rPr>
          <w:rStyle w:val="101"/>
          <w:rFonts w:ascii="宋体" w:hAnsi="宋体" w:cs="Verdana"/>
          <w:bCs/>
          <w:color w:val="000000"/>
          <w:szCs w:val="21"/>
        </w:rPr>
        <w:t>赶至御街，要打出</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：打他</w:t>
      </w:r>
      <w:r>
        <w:rPr>
          <w:rStyle w:val="101"/>
          <w:rFonts w:hint="eastAsia" w:ascii="宋体" w:hAnsi="宋体" w:cs="宋体"/>
          <w:bCs/>
          <w:color w:val="000000"/>
          <w:szCs w:val="21"/>
        </w:rPr>
        <w:t>)</w:t>
      </w:r>
      <w:r>
        <w:rPr>
          <w:rStyle w:val="101"/>
          <w:rFonts w:ascii="宋体" w:hAnsi="宋体" w:cs="Verdana"/>
          <w:bCs/>
          <w:color w:val="000000"/>
          <w:szCs w:val="21"/>
        </w:rPr>
        <w:t>一个名堂。</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什么名堂</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这就是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：这叫作</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文武齐喝彩，应龙闹京街。</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color w:val="000000"/>
          <w:szCs w:val="21"/>
        </w:rPr>
        <w:t>我却不信。</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】千岁但把心放稳，管叫老贼</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：打老贼</w:t>
      </w:r>
      <w:r>
        <w:rPr>
          <w:rStyle w:val="101"/>
          <w:rFonts w:hint="eastAsia" w:ascii="宋体" w:hAnsi="宋体" w:cs="宋体"/>
          <w:bCs/>
          <w:color w:val="000000"/>
          <w:szCs w:val="21"/>
        </w:rPr>
        <w:t>)</w:t>
      </w:r>
      <w:r>
        <w:rPr>
          <w:rStyle w:val="101"/>
          <w:rFonts w:ascii="宋体" w:hAnsi="宋体" w:cs="Verdana"/>
          <w:bCs/>
          <w:color w:val="000000"/>
          <w:szCs w:val="21"/>
        </w:rPr>
        <w:t>领人情。有劳皇</w:t>
      </w:r>
      <w:r>
        <w:rPr>
          <w:rStyle w:val="101"/>
          <w:rFonts w:hint="eastAsia" w:ascii="宋体" w:hAnsi="宋体" w:cs="Verdana"/>
          <w:bCs/>
          <w:color w:val="000000"/>
          <w:szCs w:val="21"/>
        </w:rPr>
        <w:t>挡</w:t>
      </w:r>
      <w:r>
        <w:rPr>
          <w:rStyle w:val="101"/>
          <w:rFonts w:ascii="宋体" w:hAnsi="宋体" w:cs="Verdana"/>
          <w:bCs/>
          <w:color w:val="000000"/>
          <w:szCs w:val="21"/>
        </w:rPr>
        <w:t>来抬定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千岁</w:t>
      </w:r>
      <w:r>
        <w:rPr>
          <w:rStyle w:val="101"/>
          <w:rFonts w:hint="eastAsia" w:ascii="宋体" w:hAnsi="宋体" w:cs="Verdana"/>
          <w:bCs/>
          <w:color w:val="000000"/>
          <w:szCs w:val="21"/>
        </w:rPr>
        <w:t>休得不肯信，少时便知假和真。</w:t>
      </w:r>
      <w:r>
        <w:rPr>
          <w:rStyle w:val="101"/>
          <w:rFonts w:ascii="宋体" w:hAnsi="宋体" w:cs="Verdana"/>
          <w:bCs/>
          <w:color w:val="000000"/>
          <w:szCs w:val="21"/>
        </w:rPr>
        <w:t>有劳皇</w:t>
      </w:r>
      <w:r>
        <w:rPr>
          <w:rStyle w:val="101"/>
          <w:rFonts w:hint="eastAsia" w:ascii="宋体" w:hAnsi="宋体" w:cs="Verdana"/>
          <w:bCs/>
          <w:color w:val="000000"/>
          <w:szCs w:val="21"/>
        </w:rPr>
        <w:t>挡</w:t>
      </w:r>
      <w:r>
        <w:rPr>
          <w:rStyle w:val="101"/>
          <w:rFonts w:ascii="宋体" w:hAnsi="宋体" w:cs="Verdana"/>
          <w:bCs/>
          <w:color w:val="000000"/>
          <w:szCs w:val="21"/>
        </w:rPr>
        <w:t>来抬定，</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宋体" w:hAnsi="宋体" w:cs="Verdana"/>
          <w:bCs/>
          <w:color w:val="000000"/>
          <w:szCs w:val="21"/>
        </w:rPr>
        <w:t>有劳了</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】赶至御街打谗臣</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：奸臣</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】御容请在华车上，抬上金殿奏君王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：抬上金殿奏叔王</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四</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840" w:hanging="840"/>
      </w:pPr>
      <w:r>
        <w:rPr>
          <w:rStyle w:val="101"/>
          <w:rFonts w:cs="Verdana"/>
          <w:bCs/>
        </w:rPr>
        <w:t>众</w:t>
      </w:r>
      <w:r>
        <w:rPr>
          <w:rStyle w:val="101"/>
          <w:rFonts w:hint="eastAsia" w:cs="Verdana"/>
          <w:bCs/>
        </w:rPr>
        <w:tab/>
      </w:r>
      <w:r>
        <w:rPr>
          <w:rStyle w:val="101"/>
          <w:rFonts w:hint="eastAsia" w:cs="Verdana"/>
          <w:bCs/>
        </w:rPr>
        <w:t>咱们找太师罢。</w:t>
      </w:r>
    </w:p>
    <w:p>
      <w:pPr>
        <w:ind w:left="840" w:hanging="840"/>
      </w:pPr>
      <w:r>
        <w:rPr>
          <w:rStyle w:val="101"/>
          <w:rFonts w:cs="Verdana"/>
          <w:bCs/>
        </w:rPr>
        <w:t>严嵩</w:t>
      </w:r>
      <w:r>
        <w:rPr>
          <w:rStyle w:val="101"/>
          <w:rFonts w:hint="eastAsia" w:cs="Verdana"/>
          <w:bCs/>
        </w:rPr>
        <w:tab/>
      </w:r>
      <w:r>
        <w:rPr>
          <w:rStyle w:val="101"/>
          <w:rFonts w:cs="Verdana"/>
          <w:bCs/>
        </w:rPr>
        <w:t>唗！唗！你们都往哪里去了？</w:t>
      </w:r>
    </w:p>
    <w:p>
      <w:pPr>
        <w:ind w:left="840" w:hanging="840"/>
      </w:pPr>
      <w:r>
        <w:rPr>
          <w:rStyle w:val="101"/>
          <w:rFonts w:cs="Verdana"/>
          <w:bCs/>
        </w:rPr>
        <w:t>众</w:t>
      </w:r>
      <w:r>
        <w:rPr>
          <w:rStyle w:val="101"/>
          <w:rFonts w:hint="eastAsia" w:cs="Verdana"/>
          <w:bCs/>
        </w:rPr>
        <w:tab/>
      </w:r>
      <w:r>
        <w:rPr>
          <w:rStyle w:val="101"/>
          <w:rFonts w:cs="Verdana"/>
          <w:bCs/>
        </w:rPr>
        <w:t>皇</w:t>
      </w:r>
      <w:r>
        <w:rPr>
          <w:rStyle w:val="101"/>
          <w:rFonts w:hint="eastAsia" w:cs="Verdana"/>
          <w:bCs/>
        </w:rPr>
        <w:t>挡</w:t>
      </w:r>
      <w:r>
        <w:rPr>
          <w:rStyle w:val="101"/>
          <w:rFonts w:cs="Verdana"/>
          <w:bCs/>
        </w:rPr>
        <w:t>挡住，不敢进入。</w:t>
      </w:r>
    </w:p>
    <w:p>
      <w:pPr>
        <w:ind w:left="840" w:hanging="840"/>
      </w:pPr>
      <w:r>
        <w:rPr>
          <w:rStyle w:val="101"/>
          <w:rFonts w:cs="Verdana"/>
          <w:bCs/>
        </w:rPr>
        <w:t>严嵩</w:t>
      </w:r>
      <w:r>
        <w:rPr>
          <w:rStyle w:val="101"/>
          <w:rFonts w:hint="eastAsia" w:cs="Verdana"/>
          <w:bCs/>
        </w:rPr>
        <w:tab/>
      </w:r>
      <w:r>
        <w:rPr>
          <w:rStyle w:val="101"/>
          <w:rFonts w:hint="eastAsia" w:cs="Verdana"/>
          <w:bCs/>
        </w:rPr>
        <w:t>哎呀</w:t>
      </w:r>
      <w:r>
        <w:rPr>
          <w:rStyle w:val="101"/>
          <w:rFonts w:cs="Verdana"/>
          <w:bCs/>
        </w:rPr>
        <w:t>，难怪你们。</w:t>
      </w:r>
      <w:r>
        <w:rPr>
          <w:rStyle w:val="101"/>
          <w:rFonts w:hint="eastAsia" w:cs="Verdana"/>
          <w:bCs/>
        </w:rPr>
        <w:t>起</w:t>
      </w:r>
      <w:r>
        <w:rPr>
          <w:rStyle w:val="101"/>
          <w:rFonts w:cs="Verdana"/>
          <w:bCs/>
        </w:rPr>
        <w:t>来</w:t>
      </w:r>
      <w:r>
        <w:rPr>
          <w:rStyle w:val="101"/>
          <w:rFonts w:hint="eastAsia" w:cs="Verdana"/>
          <w:bCs/>
        </w:rPr>
        <w:t>起来</w:t>
      </w:r>
      <w:r>
        <w:rPr>
          <w:rStyle w:val="101"/>
          <w:rFonts w:cs="Verdana"/>
          <w:bCs/>
        </w:rPr>
        <w:t>，搭轿！</w:t>
      </w:r>
    </w:p>
    <w:p>
      <w:pPr>
        <w:ind w:left="840" w:hanging="840"/>
      </w:pPr>
      <w:r>
        <w:rPr>
          <w:rStyle w:val="101"/>
          <w:rFonts w:cs="Verdana"/>
          <w:bCs/>
        </w:rPr>
        <w:t>众</w:t>
      </w:r>
      <w:r>
        <w:rPr>
          <w:rStyle w:val="101"/>
          <w:rFonts w:hint="eastAsia" w:cs="Verdana"/>
          <w:bCs/>
        </w:rPr>
        <w:tab/>
      </w:r>
      <w:r>
        <w:rPr>
          <w:rStyle w:val="101"/>
          <w:rFonts w:cs="Verdana"/>
          <w:bCs/>
        </w:rPr>
        <w:t>轿</w:t>
      </w:r>
      <w:r>
        <w:rPr>
          <w:rStyle w:val="101"/>
          <w:rFonts w:hint="eastAsia" w:cs="Verdana"/>
          <w:bCs/>
        </w:rPr>
        <w:t>子</w:t>
      </w:r>
      <w:r>
        <w:rPr>
          <w:rStyle w:val="101"/>
          <w:rFonts w:cs="Verdana"/>
          <w:bCs/>
        </w:rPr>
        <w:t>被他们打</w:t>
      </w:r>
      <w:r>
        <w:rPr>
          <w:rStyle w:val="101"/>
          <w:rFonts w:hint="eastAsia" w:cs="Verdana"/>
          <w:bCs/>
        </w:rPr>
        <w:t>坏</w:t>
      </w:r>
      <w:r>
        <w:rPr>
          <w:rStyle w:val="101"/>
          <w:rFonts w:cs="Verdana"/>
          <w:bCs/>
        </w:rPr>
        <w:t>了。</w:t>
      </w:r>
    </w:p>
    <w:p>
      <w:pPr>
        <w:ind w:left="840" w:hanging="840"/>
      </w:pPr>
      <w:r>
        <w:rPr>
          <w:rStyle w:val="101"/>
          <w:rFonts w:cs="Verdana"/>
          <w:bCs/>
        </w:rPr>
        <w:t>严嵩</w:t>
      </w:r>
      <w:r>
        <w:rPr>
          <w:rStyle w:val="101"/>
          <w:rFonts w:hint="eastAsia" w:cs="Verdana"/>
          <w:bCs/>
        </w:rPr>
        <w:tab/>
      </w:r>
      <w:r>
        <w:rPr>
          <w:rStyle w:val="101"/>
          <w:rFonts w:cs="Verdana"/>
          <w:bCs/>
        </w:rPr>
        <w:t>带马，带马！</w:t>
      </w:r>
    </w:p>
    <w:p>
      <w:pPr>
        <w:ind w:left="840" w:hanging="840"/>
      </w:pPr>
      <w:r>
        <w:rPr>
          <w:rStyle w:val="101"/>
          <w:rFonts w:cs="Verdana"/>
          <w:bCs/>
        </w:rPr>
        <w:t>众</w:t>
      </w:r>
      <w:r>
        <w:rPr>
          <w:rStyle w:val="101"/>
          <w:rFonts w:hint="eastAsia" w:cs="Verdana"/>
          <w:bCs/>
        </w:rPr>
        <w:tab/>
      </w:r>
      <w:r>
        <w:rPr>
          <w:rStyle w:val="101"/>
          <w:rFonts w:cs="Verdana"/>
          <w:bCs/>
        </w:rPr>
        <w:t>马被</w:t>
      </w:r>
      <w:r>
        <w:rPr>
          <w:rStyle w:val="101"/>
          <w:rFonts w:hint="eastAsia" w:cs="Verdana"/>
          <w:bCs/>
        </w:rPr>
        <w:t>邹老爷骑</w:t>
      </w:r>
      <w:r>
        <w:rPr>
          <w:rStyle w:val="101"/>
          <w:rFonts w:cs="Verdana"/>
          <w:bCs/>
        </w:rPr>
        <w:t>了</w:t>
      </w:r>
      <w:r>
        <w:rPr>
          <w:rStyle w:val="101"/>
          <w:rFonts w:hint="eastAsia" w:cs="Verdana"/>
          <w:bCs/>
        </w:rPr>
        <w:t>去了</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哎呀，这样罢，</w:t>
      </w:r>
      <w:r>
        <w:rPr>
          <w:rStyle w:val="101"/>
          <w:rFonts w:cs="Verdana"/>
          <w:bCs/>
        </w:rPr>
        <w:t>你们</w:t>
      </w:r>
      <w:r>
        <w:rPr>
          <w:rStyle w:val="101"/>
          <w:rFonts w:hint="eastAsia" w:cs="Verdana"/>
          <w:bCs/>
        </w:rPr>
        <w:t>挑选一个得力之人，</w:t>
      </w:r>
      <w:r>
        <w:rPr>
          <w:rStyle w:val="101"/>
          <w:rFonts w:cs="Verdana"/>
          <w:bCs/>
        </w:rPr>
        <w:t>背</w:t>
      </w:r>
      <w:r>
        <w:rPr>
          <w:rStyle w:val="101"/>
          <w:rFonts w:hint="eastAsia" w:cs="Verdana"/>
          <w:bCs/>
        </w:rPr>
        <w:t>了</w:t>
      </w:r>
      <w:r>
        <w:rPr>
          <w:rStyle w:val="101"/>
          <w:rFonts w:cs="Verdana"/>
          <w:bCs/>
        </w:rPr>
        <w:t>老夫回去，重重有赏。</w:t>
      </w:r>
    </w:p>
    <w:p>
      <w:pPr>
        <w:ind w:left="840" w:hanging="840"/>
      </w:pPr>
      <w:r>
        <w:rPr>
          <w:rStyle w:val="101"/>
          <w:rFonts w:cs="Verdana"/>
          <w:bCs/>
        </w:rPr>
        <w:t>众</w:t>
      </w:r>
      <w:r>
        <w:rPr>
          <w:rStyle w:val="101"/>
          <w:rFonts w:hint="eastAsia" w:cs="Verdana"/>
          <w:bCs/>
        </w:rPr>
        <w:tab/>
      </w:r>
      <w:r>
        <w:rPr>
          <w:rStyle w:val="101"/>
          <w:rFonts w:cs="Verdana"/>
          <w:bCs/>
        </w:rPr>
        <w:t>我们商议商议。</w:t>
      </w:r>
      <w:r>
        <w:rPr>
          <w:rStyle w:val="101"/>
          <w:rFonts w:hint="eastAsia" w:cs="Verdana"/>
          <w:bCs/>
        </w:rPr>
        <w:t>这么大的大胖子，谁背得动?!</w:t>
      </w:r>
    </w:p>
    <w:p>
      <w:pPr>
        <w:ind w:left="840" w:hanging="840"/>
      </w:pPr>
      <w:r>
        <w:rPr>
          <w:rStyle w:val="101"/>
          <w:rFonts w:cs="Verdana"/>
          <w:bCs/>
        </w:rPr>
        <w:t>众</w:t>
      </w:r>
      <w:r>
        <w:rPr>
          <w:rStyle w:val="101"/>
          <w:rFonts w:hint="eastAsia" w:cs="Verdana"/>
          <w:bCs/>
        </w:rPr>
        <w:tab/>
      </w:r>
      <w:r>
        <w:rPr>
          <w:rStyle w:val="101"/>
          <w:rFonts w:cs="Verdana"/>
          <w:bCs/>
        </w:rPr>
        <w:t>哎呀！常宝童赶来了。</w:t>
      </w:r>
    </w:p>
    <w:p>
      <w:pPr>
        <w:ind w:left="840" w:hanging="840"/>
      </w:pPr>
      <w:r>
        <w:rPr>
          <w:rStyle w:val="101"/>
          <w:rFonts w:cs="Verdana"/>
          <w:bCs/>
        </w:rPr>
        <w:t>严嵩</w:t>
      </w:r>
      <w:r>
        <w:rPr>
          <w:rStyle w:val="101"/>
          <w:rFonts w:hint="eastAsia" w:cs="Verdana"/>
          <w:bCs/>
        </w:rPr>
        <w:tab/>
      </w:r>
      <w:r>
        <w:rPr>
          <w:rStyle w:val="101"/>
          <w:rFonts w:cs="Verdana"/>
          <w:bCs/>
        </w:rPr>
        <w:t>哎呀，千岁！老臣挨不起了。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Verdana" w:hAnsi="Verdana" w:cs="Verdana"/>
          <w:bCs/>
          <w:szCs w:val="21"/>
        </w:rPr>
        <w:t>参见太师</w:t>
      </w:r>
      <w:r>
        <w:rPr>
          <w:rStyle w:val="101"/>
          <w:rFonts w:hint="eastAsia" w:ascii="Verdana" w:hAnsi="Verdana" w:cs="Verdana"/>
          <w:bCs/>
          <w:szCs w:val="21"/>
        </w:rPr>
        <w:t>(</w:t>
      </w:r>
      <w:r>
        <w:rPr>
          <w:rStyle w:val="101"/>
          <w:rFonts w:ascii="Verdana" w:hAnsi="Verdana" w:cs="Verdana"/>
          <w:bCs/>
          <w:szCs w:val="21"/>
        </w:rPr>
        <w:t>爷</w:t>
      </w:r>
      <w:r>
        <w:rPr>
          <w:rStyle w:val="101"/>
          <w:rFonts w:hint="eastAsia" w:ascii="Verdana" w:hAnsi="Verdana" w:cs="Verdana"/>
          <w:bCs/>
          <w:szCs w:val="21"/>
        </w:rPr>
        <w:t>)</w:t>
      </w:r>
      <w:r>
        <w:rPr>
          <w:rStyle w:val="101"/>
          <w:rFonts w:ascii="Verdana" w:hAnsi="Verdana" w:cs="Verdana"/>
          <w:bCs/>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你是哪个</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：你是何人</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ascii="宋体" w:hAnsi="宋体" w:cs="Verdana"/>
          <w:bCs/>
          <w:color w:val="000000"/>
          <w:szCs w:val="21"/>
        </w:rPr>
        <w:t>邹应龙，在</w:t>
      </w:r>
      <w:r>
        <w:rPr>
          <w:rStyle w:val="101"/>
          <w:rFonts w:hint="eastAsia" w:ascii="宋体" w:hAnsi="宋体" w:cs="Verdana"/>
          <w:bCs/>
          <w:color w:val="000000"/>
          <w:szCs w:val="21"/>
        </w:rPr>
        <w:t>此</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心腹人，你来了</w:t>
      </w:r>
      <w:r>
        <w:rPr>
          <w:rStyle w:val="101"/>
          <w:rFonts w:ascii="宋体" w:hAnsi="宋体" w:cs="宋体"/>
          <w:bCs/>
          <w:color w:val="000000"/>
          <w:szCs w:val="21"/>
        </w:rPr>
        <w:t>?</w:t>
      </w:r>
      <w:r>
        <w:rPr>
          <w:rStyle w:val="101"/>
          <w:rFonts w:ascii="宋体" w:hAnsi="宋体" w:cs="Verdana"/>
          <w:bCs/>
          <w:color w:val="000000"/>
          <w:szCs w:val="21"/>
        </w:rPr>
        <w:t>老夫被他们打坏了哇</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w:t>
      </w:r>
      <w:r>
        <w:rPr>
          <w:rStyle w:val="101"/>
          <w:rFonts w:hint="eastAsia" w:ascii="宋体" w:hAnsi="宋体" w:cs="宋体"/>
          <w:bCs/>
          <w:color w:val="000000"/>
          <w:szCs w:val="21"/>
        </w:rPr>
        <w:t>(</w:t>
      </w:r>
      <w:r>
        <w:rPr>
          <w:rStyle w:val="101"/>
          <w:rFonts w:ascii="宋体" w:hAnsi="宋体" w:cs="Verdana"/>
          <w:bCs/>
          <w:color w:val="000000"/>
          <w:szCs w:val="21"/>
        </w:rPr>
        <w:t>爷</w:t>
      </w:r>
      <w:r>
        <w:rPr>
          <w:rStyle w:val="101"/>
          <w:rFonts w:hint="eastAsia" w:ascii="宋体" w:hAnsi="宋体" w:cs="宋体"/>
          <w:bCs/>
          <w:color w:val="000000"/>
          <w:szCs w:val="21"/>
        </w:rPr>
        <w:t>)</w:t>
      </w:r>
      <w:r>
        <w:rPr>
          <w:rStyle w:val="101"/>
          <w:rFonts w:ascii="宋体" w:hAnsi="宋体" w:cs="Verdana"/>
          <w:bCs/>
          <w:color w:val="000000"/>
          <w:szCs w:val="21"/>
        </w:rPr>
        <w:t>为何这等模样</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严嵩</w:t>
      </w:r>
      <w:r>
        <w:rPr>
          <w:rStyle w:val="101"/>
          <w:rFonts w:hint="eastAsia" w:ascii="宋体" w:hAnsi="宋体" w:cs="宋体"/>
          <w:bCs/>
          <w:color w:val="000000"/>
          <w:szCs w:val="21"/>
        </w:rPr>
        <w:tab/>
      </w:r>
      <w:r>
        <w:rPr>
          <w:rStyle w:val="101"/>
          <w:rFonts w:hint="eastAsia" w:ascii="宋体" w:hAnsi="宋体" w:cs="Verdana"/>
          <w:bCs/>
          <w:color w:val="000000"/>
          <w:szCs w:val="21"/>
        </w:rPr>
        <w:t>哎呀，好打好打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哪个敢打太师</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哎呀你哪里知道</w:t>
      </w:r>
      <w:r>
        <w:rPr>
          <w:rStyle w:val="101"/>
          <w:rFonts w:hint="eastAsia"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小官怎能知晓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待老夫慢慢地对你言讲呃。</w:t>
      </w:r>
      <w:r>
        <w:rPr>
          <w:rStyle w:val="101"/>
          <w:rFonts w:hint="eastAsia" w:ascii="宋体" w:hAnsi="宋体" w:cs="宋体"/>
          <w:bCs/>
          <w:color w:val="000000"/>
          <w:szCs w:val="21"/>
        </w:rPr>
        <w:t>(</w:t>
      </w:r>
      <w:r>
        <w:rPr>
          <w:rStyle w:val="101"/>
          <w:rFonts w:hint="eastAsia" w:ascii="楷体" w:hAnsi="楷体" w:eastAsia="楷体" w:cs="Verdana"/>
          <w:bCs/>
          <w:color w:val="000000"/>
          <w:szCs w:val="21"/>
        </w:rPr>
        <w:t>喘介</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太师爷慢慢讲。</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他知何罪</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他言道：“愿将邱、马两</w:t>
      </w:r>
      <w:r>
        <w:rPr>
          <w:rStyle w:val="101"/>
          <w:rFonts w:hint="eastAsia" w:ascii="宋体" w:hAnsi="宋体" w:cs="Verdana"/>
          <w:bCs/>
          <w:color w:val="000000"/>
          <w:szCs w:val="21"/>
        </w:rPr>
        <w:t>将</w:t>
      </w:r>
      <w:r>
        <w:rPr>
          <w:rStyle w:val="101"/>
          <w:rFonts w:ascii="宋体" w:hAnsi="宋体" w:cs="Verdana"/>
          <w:bCs/>
          <w:color w:val="000000"/>
          <w:szCs w:val="21"/>
        </w:rPr>
        <w:t>献与当今。”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说罢之后</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他就请过了圣旨。</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请过之后</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那娃娃他赐了老夫一个座位。</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着哇，金銮殿上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：金殿之上</w:t>
      </w:r>
      <w:r>
        <w:rPr>
          <w:rStyle w:val="101"/>
          <w:rFonts w:hint="eastAsia" w:ascii="宋体" w:hAnsi="宋体" w:cs="宋体"/>
          <w:bCs/>
          <w:color w:val="000000"/>
          <w:szCs w:val="21"/>
        </w:rPr>
        <w:t>)</w:t>
      </w:r>
      <w:r>
        <w:rPr>
          <w:rStyle w:val="101"/>
          <w:rFonts w:ascii="宋体" w:hAnsi="宋体" w:cs="Verdana"/>
          <w:bCs/>
          <w:color w:val="000000"/>
          <w:szCs w:val="21"/>
        </w:rPr>
        <w:t>二十四把金交椅都有</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：尚有</w:t>
      </w:r>
      <w:r>
        <w:rPr>
          <w:rStyle w:val="101"/>
          <w:rFonts w:hint="eastAsia" w:ascii="宋体" w:hAnsi="宋体" w:cs="宋体"/>
          <w:bCs/>
          <w:color w:val="000000"/>
          <w:szCs w:val="21"/>
        </w:rPr>
        <w:t>)</w:t>
      </w:r>
      <w:r>
        <w:rPr>
          <w:rStyle w:val="101"/>
          <w:rFonts w:ascii="宋体" w:hAnsi="宋体" w:cs="Verdana"/>
          <w:bCs/>
          <w:color w:val="000000"/>
          <w:szCs w:val="21"/>
        </w:rPr>
        <w:t>太师爷的座位，何况他小小的开山王府啊。坐下后呢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呵</w:t>
      </w:r>
      <w:r>
        <w:rPr>
          <w:rStyle w:val="101"/>
          <w:rFonts w:hint="eastAsia" w:ascii="宋体" w:hAnsi="宋体" w:cs="宋体"/>
          <w:bCs/>
          <w:color w:val="000000"/>
          <w:szCs w:val="21"/>
        </w:rPr>
        <w:t>!</w:t>
      </w:r>
      <w:r>
        <w:rPr>
          <w:rStyle w:val="101"/>
          <w:rFonts w:ascii="宋体" w:hAnsi="宋体" w:cs="Verdana"/>
          <w:bCs/>
          <w:color w:val="000000"/>
          <w:szCs w:val="21"/>
        </w:rPr>
        <w:t>这一坐啊，可就坐出祸来了呃</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什么祸事</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：怎见得</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那娃娃言道：“老太师，你在我朝是个忠臣，还是个奸臣</w:t>
      </w:r>
      <w:r>
        <w:rPr>
          <w:rStyle w:val="101"/>
          <w:rFonts w:hint="eastAsia" w:ascii="宋体" w:hAnsi="宋体" w:cs="Verdana"/>
          <w:bCs/>
          <w:color w:val="000000"/>
          <w:szCs w:val="21"/>
        </w:rPr>
        <w:t>呢</w:t>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w:t>
      </w:r>
      <w:r>
        <w:rPr>
          <w:rStyle w:val="101"/>
          <w:rFonts w:hint="eastAsia" w:ascii="宋体" w:hAnsi="宋体" w:cs="Verdana"/>
          <w:bCs/>
          <w:color w:val="000000"/>
          <w:szCs w:val="21"/>
        </w:rPr>
        <w:t>乃</w:t>
      </w:r>
      <w:r>
        <w:rPr>
          <w:rStyle w:val="101"/>
          <w:rFonts w:ascii="宋体" w:hAnsi="宋体" w:cs="Verdana"/>
          <w:bCs/>
          <w:color w:val="000000"/>
          <w:szCs w:val="21"/>
        </w:rPr>
        <w:t>是大大的忠臣。</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着哇。原是忠臣。</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那娃娃言道：“既是忠臣，孩子们，珠帘卷起，太师爷抬头观看。”</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看些什么？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那娃娃也不知听了哪个高明的坏种——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：领了哪位先生——</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诶。</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的高教，将老皇御容、伴驾王真像，悬挂中堂，老夫身为大臣，见君不参，就有一行大罪。</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太师</w:t>
      </w:r>
      <w:r>
        <w:rPr>
          <w:rStyle w:val="101"/>
          <w:rFonts w:ascii="宋体" w:hAnsi="宋体" w:cs="Verdana"/>
          <w:bCs/>
          <w:color w:val="000000"/>
          <w:szCs w:val="21"/>
        </w:rPr>
        <w:t>这便怎处啊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我说，老臣有辩。</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哦，有辩？</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那娃娃言道：“太师爷还会变呐？”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会辩呐。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那娃娃言道：“孩子们，金盆打水！”</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打水则甚呐？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：打水何用呐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他说：“老太师，你变个乌龟，与小王玩耍玩耍？”</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老太师你变了没有？</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：太师你如何变法</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呃！老夫焉能如此，乃是舌辩之辩。</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我也是问的舌辩之辩呐。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着啊。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太师</w:t>
      </w:r>
      <w:r>
        <w:rPr>
          <w:rStyle w:val="101"/>
          <w:rFonts w:ascii="宋体" w:hAnsi="宋体" w:cs="Verdana"/>
          <w:bCs/>
          <w:color w:val="000000"/>
          <w:szCs w:val="21"/>
        </w:rPr>
        <w:t>怎样辩法</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是我言道：“亦非朔望，闲不参君。”</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辩得好，辩得好——辩倒之后</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：老太师高才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：坐罢之后</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那娃娃言道：“老太师，我开山王府欠粮？”</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不欠粮。</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缺饷？”</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不缺饷。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一不欠粮，二不缺饷，到这儿来，干嘛来了？”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请千岁上殿辩理呀</w:t>
      </w:r>
      <w:r>
        <w:rPr>
          <w:rStyle w:val="101"/>
          <w:rFonts w:hint="eastAsia" w:ascii="宋体" w:hAnsi="宋体" w:cs="Verdana"/>
          <w:bCs/>
          <w:color w:val="000000"/>
          <w:szCs w:val="21"/>
        </w:rPr>
        <w:t>——窝藏邱、马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拿来。”</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拿</w:t>
      </w:r>
      <w:r>
        <w:rPr>
          <w:rStyle w:val="101"/>
          <w:rFonts w:hint="eastAsia" w:ascii="宋体" w:hAnsi="宋体" w:cs="宋体"/>
          <w:bCs/>
          <w:color w:val="000000"/>
          <w:szCs w:val="21"/>
        </w:rPr>
        <w:t>)</w:t>
      </w:r>
      <w:r>
        <w:rPr>
          <w:rStyle w:val="101"/>
          <w:rFonts w:ascii="宋体" w:hAnsi="宋体" w:cs="Verdana"/>
          <w:bCs/>
          <w:color w:val="000000"/>
          <w:szCs w:val="21"/>
        </w:rPr>
        <w:t>什么？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圣旨啊。”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w:t>
      </w:r>
      <w:r>
        <w:rPr>
          <w:rStyle w:val="101"/>
          <w:rFonts w:hint="eastAsia" w:ascii="宋体" w:hAnsi="宋体" w:cs="宋体"/>
          <w:bCs/>
          <w:color w:val="000000"/>
          <w:szCs w:val="21"/>
        </w:rPr>
        <w:t>(</w:t>
      </w:r>
      <w:r>
        <w:rPr>
          <w:rStyle w:val="101"/>
          <w:rFonts w:hint="eastAsia" w:ascii="宋体" w:hAnsi="宋体" w:cs="Verdana"/>
          <w:bCs/>
          <w:color w:val="000000"/>
          <w:szCs w:val="21"/>
        </w:rPr>
        <w:t>方才</w:t>
      </w:r>
      <w:r>
        <w:rPr>
          <w:rStyle w:val="101"/>
          <w:rFonts w:hint="eastAsia" w:ascii="宋体" w:hAnsi="宋体" w:cs="宋体"/>
          <w:bCs/>
          <w:color w:val="000000"/>
          <w:szCs w:val="21"/>
        </w:rPr>
        <w:t>)</w:t>
      </w:r>
      <w:r>
        <w:rPr>
          <w:rStyle w:val="101"/>
          <w:rFonts w:ascii="宋体" w:hAnsi="宋体" w:cs="Verdana"/>
          <w:bCs/>
          <w:color w:val="000000"/>
          <w:szCs w:val="21"/>
        </w:rPr>
        <w:t>他请过去了哇。</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哎哟，老夫还不知道他请过去了吗</w:t>
      </w:r>
      <w:r>
        <w:rPr>
          <w:rStyle w:val="101"/>
          <w:rFonts w:ascii="宋体" w:hAnsi="宋体" w:cs="宋体"/>
          <w:bCs/>
          <w:color w:val="000000"/>
          <w:szCs w:val="21"/>
        </w:rPr>
        <w:t>?</w:t>
      </w:r>
      <w:r>
        <w:rPr>
          <w:rStyle w:val="68"/>
          <w:rFonts w:ascii="宋体" w:hAnsi="宋体" w:cs="宋体"/>
          <w:bCs/>
          <w:color w:val="000000"/>
          <w:szCs w:val="21"/>
        </w:rPr>
        <w:footnoteReference w:id="593"/>
      </w:r>
      <w:r>
        <w:rPr>
          <w:rStyle w:val="101"/>
          <w:rFonts w:ascii="宋体" w:hAnsi="宋体" w:cs="Verdana"/>
          <w:bCs/>
          <w:color w:val="000000"/>
          <w:szCs w:val="21"/>
        </w:rPr>
        <w:t>这个娃娃他与我来了个不认账啊。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那还了得</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那娃娃言道：“唗！胆大严嵩，今日在朝害文，明日在朝害武，害来害去，害到小王的头上。今天不打你几下，惯了你的下次，来啊，</w:t>
      </w:r>
      <w:r>
        <w:rPr>
          <w:rStyle w:val="101"/>
          <w:rFonts w:hint="eastAsia" w:ascii="宋体" w:hAnsi="宋体" w:cs="Verdana"/>
          <w:bCs/>
          <w:color w:val="000000"/>
          <w:szCs w:val="21"/>
        </w:rPr>
        <w:t>吩咐</w:t>
      </w:r>
      <w:r>
        <w:rPr>
          <w:rStyle w:val="101"/>
          <w:rFonts w:ascii="宋体" w:hAnsi="宋体" w:cs="Verdana"/>
          <w:bCs/>
          <w:color w:val="000000"/>
          <w:szCs w:val="21"/>
        </w:rPr>
        <w:t>脱袍打严嵩！”就是这样乒乒乓乓，一顿暴打。哎哟，可打坏了，打坏了</w:t>
      </w:r>
      <w:r>
        <w:rPr>
          <w:rStyle w:val="101"/>
          <w:rFonts w:ascii="宋体" w:hAnsi="宋体" w:cs="宋体"/>
          <w:bCs/>
          <w:color w:val="000000"/>
          <w:szCs w:val="21"/>
        </w:rPr>
        <w:t>!</w:t>
      </w:r>
      <w:r>
        <w:rPr>
          <w:rStyle w:val="101"/>
          <w:rFonts w:ascii="宋体" w:hAnsi="宋体" w:cs="Verdana"/>
          <w:bCs/>
          <w:color w:val="000000"/>
          <w:szCs w:val="21"/>
        </w:rPr>
        <w:t>闪开，闪开！</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：搀扶了。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哪里去？</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：太师你欲何往</w:t>
      </w:r>
      <w:r>
        <w:rPr>
          <w:rStyle w:val="101"/>
          <w:rFonts w:hint="eastAsia" w:ascii="宋体" w:hAnsi="宋体" w:cs="宋体"/>
          <w:bCs/>
          <w:color w:val="000000"/>
          <w:szCs w:val="21"/>
        </w:rPr>
        <w:t>?</w:t>
      </w:r>
      <w:r>
        <w:rPr>
          <w:rStyle w:val="101"/>
          <w:rFonts w:hint="eastAsia" w:ascii="宋体" w:hAnsi="宋体" w:cs="Verdana"/>
          <w:bCs/>
          <w:color w:val="000000"/>
          <w:szCs w:val="21"/>
        </w:rPr>
        <w:t>或：慢来慢来，太师往哪里去</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上殿参他一本呐。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参他一本</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参他一本。</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ascii="宋体" w:hAnsi="宋体" w:cs="Verdana"/>
          <w:bCs/>
          <w:color w:val="000000"/>
          <w:szCs w:val="21"/>
        </w:rPr>
        <w:t>万岁若问</w:t>
      </w:r>
      <w:r>
        <w:rPr>
          <w:rStyle w:val="101"/>
          <w:rFonts w:hint="eastAsia" w:ascii="宋体" w:hAnsi="宋体" w:cs="宋体"/>
          <w:bCs/>
          <w:color w:val="000000"/>
          <w:szCs w:val="21"/>
        </w:rPr>
        <w:t>)</w:t>
      </w:r>
      <w:r>
        <w:rPr>
          <w:rStyle w:val="101"/>
          <w:rFonts w:ascii="宋体" w:hAnsi="宋体" w:cs="Verdana"/>
          <w:bCs/>
          <w:color w:val="000000"/>
          <w:szCs w:val="21"/>
        </w:rPr>
        <w:t>有何伤痕</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浑身是伤。</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怎样验伤？</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：怎样见君</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脱袍验伤。</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脱袍验伤——嗯——险呐！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：哎呀太师，险呐</w:t>
      </w:r>
      <w:r>
        <w:rPr>
          <w:rStyle w:val="101"/>
          <w:rFonts w:hint="eastAsia" w:ascii="宋体" w:hAnsi="宋体" w:cs="宋体"/>
          <w:bCs/>
          <w:color w:val="000000"/>
          <w:szCs w:val="21"/>
        </w:rPr>
        <w:t>!</w:t>
      </w:r>
      <w:r>
        <w:rPr>
          <w:rStyle w:val="101"/>
          <w:rFonts w:hint="eastAsia" w:ascii="宋体" w:hAnsi="宋体" w:cs="Verdana"/>
          <w:bCs/>
          <w:color w:val="000000"/>
          <w:szCs w:val="21"/>
        </w:rPr>
        <w:t>若不是小官在此，你把事可又办错了。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太师爷身为大臣，脱袍见君岂不有欺君之罪！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：你身为大臣，</w:t>
      </w:r>
      <w:r>
        <w:rPr>
          <w:rStyle w:val="101"/>
          <w:rFonts w:ascii="宋体" w:hAnsi="宋体" w:cs="Verdana"/>
          <w:bCs/>
          <w:color w:val="000000"/>
          <w:szCs w:val="21"/>
        </w:rPr>
        <w:t>脱袍见君</w:t>
      </w:r>
      <w:r>
        <w:rPr>
          <w:rStyle w:val="101"/>
          <w:rFonts w:hint="eastAsia" w:ascii="宋体" w:hAnsi="宋体" w:cs="Verdana"/>
          <w:bCs/>
          <w:color w:val="000000"/>
          <w:szCs w:val="21"/>
        </w:rPr>
        <w:t>论律当斩。</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哎呀是啊</w:t>
      </w:r>
      <w:r>
        <w:rPr>
          <w:rStyle w:val="101"/>
          <w:rFonts w:hint="eastAsia" w:ascii="宋体" w:hAnsi="宋体" w:cs="Verdana"/>
          <w:bCs/>
          <w:color w:val="000000"/>
          <w:szCs w:val="21"/>
        </w:rPr>
        <w:t>，“要交部严加议处”。哎呀呀</w:t>
      </w:r>
      <w:r>
        <w:rPr>
          <w:rStyle w:val="101"/>
          <w:rFonts w:ascii="宋体" w:hAnsi="宋体" w:cs="Verdana"/>
          <w:bCs/>
          <w:color w:val="000000"/>
          <w:szCs w:val="21"/>
        </w:rPr>
        <w:t>心腹人，这便如何是好啊！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：这便怎是呢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这……依小官拙见，在这文武两班，寻一心粗胆壮之人，在脸面之上做一伤痕，上殿奏本，参倒那常宝童。</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
          <w:bCs/>
          <w:color w:val="000000"/>
          <w:szCs w:val="21"/>
        </w:rPr>
        <w:t>这……依小官拙见，</w:t>
      </w:r>
      <w:r>
        <w:rPr>
          <w:rStyle w:val="101"/>
          <w:rFonts w:hint="eastAsia" w:ascii="宋体" w:hAnsi="宋体" w:cs="Verdana"/>
          <w:b/>
          <w:bCs/>
          <w:color w:val="000000"/>
          <w:szCs w:val="21"/>
        </w:rPr>
        <w:t>必须</w:t>
      </w:r>
      <w:r>
        <w:rPr>
          <w:rStyle w:val="101"/>
          <w:rFonts w:ascii="宋体" w:hAnsi="宋体" w:cs="Verdana"/>
          <w:b/>
          <w:bCs/>
          <w:color w:val="000000"/>
          <w:szCs w:val="21"/>
        </w:rPr>
        <w:t>在脸面之上做一</w:t>
      </w:r>
      <w:r>
        <w:rPr>
          <w:rStyle w:val="101"/>
          <w:rFonts w:hint="eastAsia" w:ascii="宋体" w:hAnsi="宋体" w:cs="Verdana"/>
          <w:b/>
          <w:bCs/>
          <w:color w:val="000000"/>
          <w:szCs w:val="21"/>
        </w:rPr>
        <w:t>、两处</w:t>
      </w:r>
      <w:r>
        <w:rPr>
          <w:rStyle w:val="101"/>
          <w:rFonts w:ascii="宋体" w:hAnsi="宋体" w:cs="Verdana"/>
          <w:b/>
          <w:bCs/>
          <w:color w:val="000000"/>
          <w:szCs w:val="21"/>
        </w:rPr>
        <w:t>伤痕，上殿奏本，</w:t>
      </w:r>
      <w:r>
        <w:rPr>
          <w:rStyle w:val="101"/>
          <w:rFonts w:hint="eastAsia" w:ascii="宋体" w:hAnsi="宋体" w:cs="Verdana"/>
          <w:b/>
          <w:bCs/>
          <w:color w:val="000000"/>
          <w:szCs w:val="21"/>
        </w:rPr>
        <w:t>一本就准</w:t>
      </w:r>
      <w:r>
        <w:rPr>
          <w:rStyle w:val="101"/>
          <w:rFonts w:ascii="宋体" w:hAnsi="宋体" w:cs="Verdana"/>
          <w:b/>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：必须要打一面伤，上殿奏本。</w:t>
      </w:r>
      <w:r>
        <w:rPr>
          <w:rStyle w:val="101"/>
          <w:rFonts w:hint="eastAsia" w:ascii="宋体" w:hAnsi="宋体" w:cs="宋体"/>
          <w:bCs/>
          <w:color w:val="000000"/>
          <w:szCs w:val="21"/>
        </w:rPr>
        <w:t>)</w:t>
      </w:r>
    </w:p>
    <w:p>
      <w:pPr>
        <w:ind w:left="843" w:hanging="843"/>
        <w:rPr>
          <w:rStyle w:val="101"/>
          <w:rFonts w:ascii="宋体" w:hAnsi="宋体" w:cs="Verdana"/>
          <w:b/>
          <w:bCs/>
          <w:color w:val="000000"/>
          <w:szCs w:val="21"/>
        </w:rPr>
      </w:pPr>
      <w:r>
        <w:rPr>
          <w:rStyle w:val="101"/>
          <w:rFonts w:hint="eastAsia" w:ascii="宋体" w:hAnsi="宋体" w:cs="宋体"/>
          <w:b/>
          <w:bCs/>
          <w:color w:val="000000"/>
          <w:szCs w:val="21"/>
        </w:rPr>
        <w:t>(</w:t>
      </w:r>
      <w:r>
        <w:rPr>
          <w:rStyle w:val="101"/>
          <w:rFonts w:hint="eastAsia" w:ascii="宋体" w:hAnsi="宋体" w:cs="Verdana"/>
          <w:b/>
          <w:bCs/>
          <w:color w:val="000000"/>
          <w:szCs w:val="21"/>
        </w:rPr>
        <w:t>邹应龙</w:t>
      </w:r>
      <w:r>
        <w:rPr>
          <w:rStyle w:val="101"/>
          <w:rFonts w:hint="eastAsia" w:ascii="楷体" w:hAnsi="楷体" w:eastAsia="楷体" w:cs="Verdana"/>
          <w:b/>
          <w:bCs/>
          <w:color w:val="000000"/>
          <w:szCs w:val="21"/>
        </w:rPr>
        <w:t>踢起地面一块金砖</w:t>
      </w:r>
      <w:r>
        <w:rPr>
          <w:rStyle w:val="101"/>
          <w:rFonts w:hint="eastAsia" w:ascii="宋体" w:hAnsi="宋体" w:cs="宋体"/>
          <w:b/>
          <w:bCs/>
          <w:color w:val="000000"/>
          <w:szCs w:val="21"/>
        </w:rPr>
        <w:t>)</w:t>
      </w:r>
      <w:r>
        <w:rPr>
          <w:rStyle w:val="68"/>
          <w:rFonts w:ascii="宋体" w:hAnsi="宋体" w:cs="宋体"/>
          <w:b/>
          <w:bCs/>
          <w:color w:val="000000"/>
          <w:szCs w:val="21"/>
        </w:rPr>
        <w:footnoteReference w:id="594"/>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这有一块金砖，太师拿在手中，自己打自己，一定成功。</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心腹人，漫说是你与老夫凑趣，这块金</w:t>
      </w:r>
      <w:r>
        <w:rPr>
          <w:rStyle w:val="101"/>
          <w:rFonts w:ascii="宋体" w:hAnsi="宋体" w:cs="Verdana"/>
          <w:b/>
          <w:bCs/>
          <w:color w:val="000000"/>
          <w:szCs w:val="21"/>
        </w:rPr>
        <w:t>砖</w:t>
      </w:r>
      <w:r>
        <w:rPr>
          <w:rStyle w:val="101"/>
          <w:rFonts w:hint="eastAsia" w:ascii="宋体" w:hAnsi="宋体" w:cs="Verdana"/>
          <w:b/>
          <w:bCs/>
          <w:color w:val="000000"/>
          <w:szCs w:val="21"/>
        </w:rPr>
        <w:t>也与老夫凑趣来了哇。</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太师爷打呀。</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哎，自己打自己，要直着打，狠着打</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常宝童，小奴才</w:t>
      </w:r>
      <w:r>
        <w:rPr>
          <w:rStyle w:val="101"/>
          <w:rFonts w:hint="eastAsia" w:ascii="宋体" w:hAnsi="宋体" w:cs="宋体"/>
          <w:b/>
          <w:bCs/>
          <w:color w:val="000000"/>
          <w:szCs w:val="21"/>
        </w:rPr>
        <w:t>!</w:t>
      </w:r>
      <w:r>
        <w:rPr>
          <w:rStyle w:val="101"/>
          <w:rFonts w:hint="eastAsia" w:ascii="宋体" w:hAnsi="宋体" w:cs="Verdana"/>
          <w:b/>
          <w:bCs/>
          <w:color w:val="000000"/>
          <w:szCs w:val="21"/>
        </w:rPr>
        <w:t>老夫打一面伤，上殿奏本，一本就准</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嘿，一本就准。唉哟哟……，走走走……</w:t>
      </w:r>
    </w:p>
    <w:p>
      <w:pPr>
        <w:ind w:left="843" w:hanging="843"/>
      </w:pPr>
      <w:r>
        <w:rPr>
          <w:rStyle w:val="101"/>
          <w:rFonts w:hint="eastAsia" w:ascii="宋体" w:hAnsi="宋体" w:cs="宋体"/>
          <w:b/>
          <w:bCs/>
          <w:color w:val="000000"/>
          <w:szCs w:val="21"/>
        </w:rPr>
        <w:t>(</w:t>
      </w:r>
      <w:r>
        <w:rPr>
          <w:rStyle w:val="101"/>
          <w:rFonts w:hint="eastAsia" w:ascii="宋体" w:hAnsi="宋体" w:cs="Verdana"/>
          <w:b/>
          <w:bCs/>
          <w:color w:val="000000"/>
          <w:szCs w:val="21"/>
        </w:rPr>
        <w:t>严嵩</w:t>
      </w:r>
      <w:r>
        <w:rPr>
          <w:rStyle w:val="101"/>
          <w:rFonts w:hint="eastAsia" w:ascii="楷体" w:hAnsi="楷体" w:eastAsia="楷体" w:cs="Verdana"/>
          <w:b/>
          <w:bCs/>
          <w:color w:val="000000"/>
          <w:szCs w:val="21"/>
        </w:rPr>
        <w:t>将砖头扔地上</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哪里去</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上殿走本呐。</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有何伤痕呐</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脚面上面了。</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那怎样见君呢</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脱靴子。哎呀哎呀，这不中用了啊。</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心腹人，自己打自己，下不了手啊。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不如去请人打。</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：就该请人来打。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好，哪里去问？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：哦，叫老夫去请何人来打。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文班中去问。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：到文班去请。</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好好好，文班中去问。</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朝下场门</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列位大人，</w:t>
      </w:r>
      <w:r>
        <w:rPr>
          <w:rStyle w:val="101"/>
          <w:rFonts w:hint="eastAsia" w:ascii="宋体" w:hAnsi="宋体" w:cs="Verdana"/>
          <w:bCs/>
          <w:color w:val="000000"/>
          <w:szCs w:val="21"/>
        </w:rPr>
        <w:t>这有金砖一块，</w:t>
      </w:r>
      <w:r>
        <w:rPr>
          <w:rStyle w:val="101"/>
          <w:rFonts w:ascii="宋体" w:hAnsi="宋体" w:cs="Verdana"/>
          <w:bCs/>
          <w:color w:val="000000"/>
          <w:szCs w:val="21"/>
        </w:rPr>
        <w:t>哪一个在老夫脸上做一面伤，上殿参倒常宝童，老夫重礼相谢！</w:t>
      </w:r>
    </w:p>
    <w:p>
      <w:pPr>
        <w:ind w:left="840" w:hanging="840"/>
      </w:pP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我们不敢。</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哎呀，他们都走了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宋体"/>
          <w:bCs/>
          <w:color w:val="000000"/>
          <w:szCs w:val="21"/>
        </w:rPr>
        <w:t xml:space="preserve"> (</w:t>
      </w:r>
      <w:r>
        <w:rPr>
          <w:rStyle w:val="101"/>
          <w:rFonts w:ascii="楷体" w:hAnsi="楷体" w:eastAsia="楷体" w:cs="Verdana"/>
          <w:bCs/>
          <w:color w:val="000000"/>
          <w:szCs w:val="21"/>
        </w:rPr>
        <w:t>佯惊介</w:t>
      </w:r>
      <w:r>
        <w:rPr>
          <w:rStyle w:val="101"/>
          <w:rFonts w:ascii="宋体" w:hAnsi="宋体" w:cs="宋体"/>
          <w:bCs/>
          <w:color w:val="000000"/>
          <w:szCs w:val="21"/>
        </w:rPr>
        <w:t>)</w:t>
      </w:r>
      <w:r>
        <w:rPr>
          <w:rStyle w:val="101"/>
          <w:rFonts w:ascii="宋体" w:hAnsi="宋体" w:cs="Verdana"/>
          <w:bCs/>
          <w:color w:val="000000"/>
          <w:szCs w:val="21"/>
        </w:rPr>
        <w:t>武班中去请。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呃呃，武班中去问。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：武班去请。</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他们有胆量。</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他们有胆量。</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有力气。</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有力气。</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看得清，打得准呃。</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看得清，打得准。</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朝上场门</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列位大人，请了。</w:t>
      </w:r>
      <w:r>
        <w:rPr>
          <w:rStyle w:val="101"/>
          <w:rFonts w:hint="eastAsia" w:ascii="宋体" w:hAnsi="宋体" w:cs="Verdana"/>
          <w:bCs/>
          <w:color w:val="000000"/>
          <w:szCs w:val="21"/>
        </w:rPr>
        <w:t>这有金砖一块，</w:t>
      </w:r>
      <w:r>
        <w:rPr>
          <w:rStyle w:val="101"/>
          <w:rFonts w:ascii="宋体" w:hAnsi="宋体" w:cs="Verdana"/>
          <w:bCs/>
          <w:color w:val="000000"/>
          <w:szCs w:val="21"/>
        </w:rPr>
        <w:t>哪一位</w:t>
      </w:r>
      <w:r>
        <w:rPr>
          <w:rStyle w:val="101"/>
          <w:rFonts w:hint="eastAsia" w:ascii="宋体" w:hAnsi="宋体" w:cs="Verdana"/>
          <w:bCs/>
          <w:color w:val="000000"/>
          <w:szCs w:val="21"/>
        </w:rPr>
        <w:t>将军</w:t>
      </w:r>
      <w:r>
        <w:rPr>
          <w:rStyle w:val="101"/>
          <w:rFonts w:ascii="宋体" w:hAnsi="宋体" w:cs="Verdana"/>
          <w:bCs/>
          <w:color w:val="000000"/>
          <w:szCs w:val="21"/>
        </w:rPr>
        <w:t>在老夫脸上做一面伤，上殿参奏常宝童，老夫重礼相谢！</w:t>
      </w:r>
    </w:p>
    <w:p>
      <w:pPr>
        <w:ind w:left="840" w:hanging="840"/>
      </w:pP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哎呀，我们不敢，不敢呐。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哎呀……他们都散了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：溜了</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教我好恨</w:t>
      </w:r>
      <w:r>
        <w:rPr>
          <w:rStyle w:val="101"/>
          <w:rFonts w:hint="eastAsia" w:ascii="宋体" w:hAnsi="宋体" w:cs="Verdana"/>
          <w:bCs/>
          <w:color w:val="000000"/>
          <w:szCs w:val="21"/>
        </w:rPr>
        <w:t>呐</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难道恨着老夫不成？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小官焉敢恨着老太师，我恨只恨这两班文武，有哪个不是老太师的保举，今日用着他们，一个个袖手旁观，怎不令人好恨呐</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hint="eastAsia" w:ascii="宋体" w:hAnsi="宋体" w:cs="Verdana"/>
          <w:b/>
          <w:bCs/>
          <w:color w:val="000000"/>
          <w:szCs w:val="21"/>
        </w:rPr>
        <w:t>唉，常宝童啊常宝童，幸喜你是打了老太师，若是打了我邹应龙，我一定打一面伤，上殿奏本，嗯，一本就准</w:t>
      </w:r>
      <w:r>
        <w:rPr>
          <w:rStyle w:val="101"/>
          <w:rFonts w:hint="eastAsia" w:ascii="宋体" w:hAnsi="宋体" w:cs="宋体"/>
          <w:b/>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：不是哟，想这</w:t>
      </w:r>
      <w:r>
        <w:rPr>
          <w:rStyle w:val="101"/>
          <w:rFonts w:ascii="宋体" w:hAnsi="宋体" w:cs="Verdana"/>
          <w:bCs/>
          <w:color w:val="000000"/>
          <w:szCs w:val="21"/>
        </w:rPr>
        <w:t>文武</w:t>
      </w:r>
      <w:r>
        <w:rPr>
          <w:rStyle w:val="101"/>
          <w:rFonts w:hint="eastAsia" w:ascii="宋体" w:hAnsi="宋体" w:cs="Verdana"/>
          <w:bCs/>
          <w:color w:val="000000"/>
          <w:szCs w:val="21"/>
        </w:rPr>
        <w:t>官员</w:t>
      </w:r>
      <w:r>
        <w:rPr>
          <w:rStyle w:val="101"/>
          <w:rFonts w:ascii="宋体" w:hAnsi="宋体" w:cs="Verdana"/>
          <w:bCs/>
          <w:color w:val="000000"/>
          <w:szCs w:val="21"/>
        </w:rPr>
        <w:t>，哪个不是太师</w:t>
      </w:r>
      <w:r>
        <w:rPr>
          <w:rStyle w:val="101"/>
          <w:rFonts w:hint="eastAsia" w:ascii="宋体" w:hAnsi="宋体" w:cs="Verdana"/>
          <w:bCs/>
          <w:color w:val="000000"/>
          <w:szCs w:val="21"/>
        </w:rPr>
        <w:t>的提拔</w:t>
      </w:r>
      <w:r>
        <w:rPr>
          <w:rStyle w:val="101"/>
          <w:rFonts w:ascii="宋体" w:hAnsi="宋体" w:cs="Verdana"/>
          <w:bCs/>
          <w:color w:val="000000"/>
          <w:szCs w:val="21"/>
        </w:rPr>
        <w:t>，</w:t>
      </w:r>
      <w:r>
        <w:rPr>
          <w:rStyle w:val="101"/>
          <w:rFonts w:hint="eastAsia" w:ascii="宋体" w:hAnsi="宋体" w:cs="Verdana"/>
          <w:bCs/>
          <w:color w:val="000000"/>
          <w:szCs w:val="21"/>
        </w:rPr>
        <w:t>今日太师有事</w:t>
      </w:r>
      <w:r>
        <w:rPr>
          <w:rStyle w:val="101"/>
          <w:rFonts w:ascii="宋体" w:hAnsi="宋体" w:cs="Verdana"/>
          <w:bCs/>
          <w:color w:val="000000"/>
          <w:szCs w:val="21"/>
        </w:rPr>
        <w:t>，一个个袖手旁观，怎不令人好恨呐</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嘿嘿</w:t>
      </w:r>
      <w:r>
        <w:rPr>
          <w:rStyle w:val="101"/>
          <w:rFonts w:ascii="宋体" w:hAnsi="宋体" w:cs="宋体"/>
          <w:bCs/>
          <w:color w:val="000000"/>
          <w:szCs w:val="21"/>
        </w:rPr>
        <w:t>!</w:t>
      </w:r>
      <w:r>
        <w:rPr>
          <w:rStyle w:val="101"/>
          <w:rFonts w:ascii="宋体" w:hAnsi="宋体" w:cs="Verdana"/>
          <w:bCs/>
          <w:color w:val="000000"/>
          <w:szCs w:val="21"/>
        </w:rPr>
        <w:t>原来打老夫的人在这里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：眼前</w:t>
      </w:r>
      <w:r>
        <w:rPr>
          <w:rStyle w:val="101"/>
          <w:rFonts w:hint="eastAsia" w:ascii="宋体" w:hAnsi="宋体" w:cs="宋体"/>
          <w:bCs/>
          <w:color w:val="000000"/>
          <w:szCs w:val="21"/>
        </w:rPr>
        <w:t>)</w:t>
      </w:r>
      <w:r>
        <w:rPr>
          <w:rStyle w:val="101"/>
          <w:rFonts w:ascii="宋体" w:hAnsi="宋体" w:cs="Verdana"/>
          <w:bCs/>
          <w:color w:val="000000"/>
          <w:szCs w:val="21"/>
        </w:rPr>
        <w:t>呢！</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心腹人，请上受老夫一礼。</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太师，这是何意？</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：哎呀呀，折煞小官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：太师此礼为何</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哎呀呀，</w:t>
      </w:r>
      <w:r>
        <w:rPr>
          <w:rStyle w:val="101"/>
          <w:rFonts w:hint="eastAsia" w:ascii="宋体" w:hAnsi="宋体" w:cs="宋体"/>
          <w:bCs/>
          <w:color w:val="000000"/>
          <w:szCs w:val="21"/>
        </w:rPr>
        <w:t>(</w:t>
      </w:r>
      <w:r>
        <w:rPr>
          <w:rStyle w:val="101"/>
          <w:rFonts w:hint="eastAsia" w:ascii="宋体" w:hAnsi="宋体" w:cs="Verdana"/>
          <w:bCs/>
          <w:color w:val="000000"/>
          <w:szCs w:val="21"/>
        </w:rPr>
        <w:t>启禀太师：</w:t>
      </w:r>
      <w:r>
        <w:rPr>
          <w:rStyle w:val="101"/>
          <w:rFonts w:hint="eastAsia" w:ascii="宋体" w:hAnsi="宋体" w:cs="宋体"/>
          <w:bCs/>
          <w:color w:val="000000"/>
          <w:szCs w:val="21"/>
        </w:rPr>
        <w:t>)</w:t>
      </w:r>
      <w:r>
        <w:rPr>
          <w:rStyle w:val="101"/>
          <w:rFonts w:ascii="宋体" w:hAnsi="宋体" w:cs="Verdana"/>
          <w:bCs/>
          <w:color w:val="000000"/>
          <w:szCs w:val="21"/>
        </w:rPr>
        <w:t>小官多蒙老太师升官之恩尚未报达，焉敢下此毒手，诶，使不得，诶，使不得</w:t>
      </w:r>
      <w:r>
        <w:rPr>
          <w:rStyle w:val="101"/>
          <w:rFonts w:hint="eastAsia"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：小官不敢，小官不敢。</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小官多蒙升官之恩尚未报</w:t>
      </w:r>
      <w:r>
        <w:rPr>
          <w:rStyle w:val="101"/>
          <w:rFonts w:hint="eastAsia" w:ascii="宋体" w:hAnsi="宋体" w:cs="Verdana"/>
          <w:bCs/>
          <w:color w:val="000000"/>
          <w:szCs w:val="21"/>
        </w:rPr>
        <w:t>得</w:t>
      </w:r>
      <w:r>
        <w:rPr>
          <w:rStyle w:val="101"/>
          <w:rFonts w:ascii="宋体" w:hAnsi="宋体" w:cs="Verdana"/>
          <w:bCs/>
          <w:color w:val="000000"/>
          <w:szCs w:val="21"/>
        </w:rPr>
        <w:t>，</w:t>
      </w:r>
      <w:r>
        <w:rPr>
          <w:rStyle w:val="101"/>
          <w:rFonts w:hint="eastAsia" w:ascii="宋体" w:hAnsi="宋体" w:cs="Verdana"/>
          <w:bCs/>
          <w:color w:val="000000"/>
          <w:szCs w:val="21"/>
        </w:rPr>
        <w:t>怎么还敢打老太师，不敢呐，不敢呐</w:t>
      </w:r>
      <w:r>
        <w:rPr>
          <w:rStyle w:val="101"/>
          <w:rFonts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诶，只要在老夫面上做一伤痕，上殿参倒常宝童，比报那升官之恩胜强十倍，犹如报恩一样。</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报恩一样</w:t>
      </w:r>
      <w:r>
        <w:rPr>
          <w:rStyle w:val="101"/>
          <w:rFonts w:ascii="宋体" w:hAnsi="宋体" w:cs="宋体"/>
          <w:bCs/>
          <w:color w:val="000000"/>
          <w:szCs w:val="21"/>
        </w:rPr>
        <w:t>?</w:t>
      </w:r>
      <w:r>
        <w:rPr>
          <w:rStyle w:val="101"/>
          <w:rFonts w:hint="eastAsia" w:ascii="宋体" w:hAnsi="宋体" w:cs="Verdana"/>
          <w:bCs/>
          <w:color w:val="000000"/>
          <w:szCs w:val="21"/>
        </w:rPr>
        <w:t>敢</w:t>
      </w:r>
      <w:r>
        <w:rPr>
          <w:rStyle w:val="101"/>
          <w:rFonts w:ascii="宋体" w:hAnsi="宋体" w:cs="Verdana"/>
          <w:bCs/>
          <w:color w:val="000000"/>
          <w:szCs w:val="21"/>
        </w:rPr>
        <w:t>是教小官报恩</w:t>
      </w:r>
      <w:r>
        <w:rPr>
          <w:rStyle w:val="101"/>
          <w:rFonts w:hint="eastAsia" w:ascii="宋体" w:hAnsi="宋体" w:cs="Verdana"/>
          <w:bCs/>
          <w:color w:val="000000"/>
          <w:szCs w:val="21"/>
        </w:rPr>
        <w:t>么</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：怎么。犹如报了升官之恩一般</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呃，是教你报恩，教你报恩。</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如此小官报恩了。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：如此小官</w:t>
      </w:r>
      <w:r>
        <w:rPr>
          <w:rStyle w:val="101"/>
          <w:rFonts w:hint="eastAsia" w:ascii="宋体" w:hAnsi="宋体" w:cs="宋体"/>
          <w:bCs/>
          <w:color w:val="000000"/>
          <w:szCs w:val="21"/>
        </w:rPr>
        <w:t>(</w:t>
      </w:r>
      <w:r>
        <w:rPr>
          <w:rStyle w:val="101"/>
          <w:rFonts w:hint="eastAsia" w:ascii="宋体" w:hAnsi="宋体" w:cs="Verdana"/>
          <w:bCs/>
          <w:color w:val="000000"/>
          <w:szCs w:val="21"/>
        </w:rPr>
        <w:t>当得</w:t>
      </w:r>
      <w:r>
        <w:rPr>
          <w:rStyle w:val="101"/>
          <w:rFonts w:hint="eastAsia" w:ascii="宋体" w:hAnsi="宋体" w:cs="宋体"/>
          <w:bCs/>
          <w:color w:val="000000"/>
          <w:szCs w:val="21"/>
        </w:rPr>
        <w:t>)</w:t>
      </w:r>
      <w:r>
        <w:rPr>
          <w:rStyle w:val="101"/>
          <w:rFonts w:hint="eastAsia" w:ascii="宋体" w:hAnsi="宋体" w:cs="Verdana"/>
          <w:bCs/>
          <w:color w:val="000000"/>
          <w:szCs w:val="21"/>
        </w:rPr>
        <w:t>效劳。</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来来来，</w:t>
      </w:r>
      <w:r>
        <w:rPr>
          <w:rStyle w:val="101"/>
          <w:rFonts w:ascii="宋体" w:hAnsi="宋体" w:cs="Verdana"/>
          <w:bCs/>
          <w:color w:val="000000"/>
          <w:szCs w:val="21"/>
        </w:rPr>
        <w:t>报恩呐。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：你要用力打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hint="eastAsia" w:ascii="宋体" w:hAnsi="宋体" w:cs="Verdana"/>
          <w:bCs/>
          <w:color w:val="000000"/>
          <w:szCs w:val="21"/>
        </w:rPr>
        <w:t>这里</w:t>
      </w:r>
      <w:r>
        <w:rPr>
          <w:rStyle w:val="101"/>
          <w:rFonts w:hint="eastAsia" w:ascii="宋体" w:hAnsi="宋体" w:cs="宋体"/>
          <w:bCs/>
          <w:color w:val="000000"/>
          <w:szCs w:val="21"/>
        </w:rPr>
        <w:t>)</w:t>
      </w:r>
      <w:r>
        <w:rPr>
          <w:rStyle w:val="101"/>
          <w:rFonts w:hint="eastAsia" w:ascii="宋体" w:hAnsi="宋体" w:cs="Verdana"/>
          <w:bCs/>
          <w:color w:val="000000"/>
          <w:szCs w:val="21"/>
        </w:rPr>
        <w:t>报恩了。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西皮导板</w:t>
      </w:r>
      <w:r>
        <w:rPr>
          <w:rStyle w:val="101"/>
          <w:rFonts w:ascii="宋体" w:hAnsi="宋体" w:cs="Verdana"/>
          <w:bCs/>
          <w:color w:val="000000"/>
          <w:szCs w:val="21"/>
        </w:rPr>
        <w:t>】手指</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：指着</w:t>
      </w:r>
      <w:r>
        <w:rPr>
          <w:rStyle w:val="101"/>
          <w:rFonts w:hint="eastAsia" w:ascii="宋体" w:hAnsi="宋体" w:cs="宋体"/>
          <w:bCs/>
          <w:color w:val="000000"/>
          <w:szCs w:val="21"/>
        </w:rPr>
        <w:t>)</w:t>
      </w:r>
      <w:r>
        <w:rPr>
          <w:rStyle w:val="101"/>
          <w:rFonts w:ascii="宋体" w:hAnsi="宋体" w:cs="Verdana"/>
          <w:bCs/>
          <w:color w:val="000000"/>
          <w:szCs w:val="21"/>
        </w:rPr>
        <w:t>严嵩贼奸佞，</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唗，唗</w:t>
      </w:r>
      <w:r>
        <w:rPr>
          <w:rStyle w:val="101"/>
          <w:rFonts w:ascii="宋体" w:hAnsi="宋体" w:cs="宋体"/>
          <w:bCs/>
          <w:color w:val="000000"/>
          <w:szCs w:val="21"/>
        </w:rPr>
        <w:t>!</w:t>
      </w:r>
      <w:r>
        <w:rPr>
          <w:rStyle w:val="101"/>
          <w:rFonts w:ascii="宋体" w:hAnsi="宋体" w:cs="Verdana"/>
          <w:bCs/>
          <w:color w:val="000000"/>
          <w:szCs w:val="21"/>
        </w:rPr>
        <w:t>老夫教你打，</w:t>
      </w:r>
      <w:r>
        <w:rPr>
          <w:rStyle w:val="101"/>
          <w:rFonts w:hint="eastAsia" w:ascii="宋体" w:hAnsi="宋体" w:cs="Verdana"/>
          <w:bCs/>
          <w:color w:val="000000"/>
          <w:szCs w:val="21"/>
        </w:rPr>
        <w:t>胆大邹应龙，</w:t>
      </w:r>
      <w:r>
        <w:rPr>
          <w:rStyle w:val="101"/>
          <w:rFonts w:ascii="宋体" w:hAnsi="宋体" w:cs="Verdana"/>
          <w:bCs/>
          <w:color w:val="000000"/>
          <w:szCs w:val="21"/>
        </w:rPr>
        <w:t>你怎么骂起老夫来了</w:t>
      </w:r>
      <w:r>
        <w:rPr>
          <w:rStyle w:val="101"/>
          <w:rFonts w:ascii="宋体" w:hAnsi="宋体" w:cs="宋体"/>
          <w:bCs/>
          <w:color w:val="000000"/>
          <w:szCs w:val="21"/>
        </w:rPr>
        <w:t>?!</w:t>
      </w:r>
      <w:r>
        <w:rPr>
          <w:rStyle w:val="101"/>
          <w:rFonts w:ascii="宋体" w:hAnsi="宋体" w:cs="Verdana"/>
          <w:bCs/>
          <w:color w:val="000000"/>
          <w:szCs w:val="21"/>
        </w:rPr>
        <w:t>嘿，真真的岂有此理呀！</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唉呀呀，老太师，你把小官可错怪了哇。</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怎么错怪了你呀？</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常言说得好：举手难打笑脸人，小官与老太师夙无怨恨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小官与老太师</w:t>
      </w:r>
      <w:r>
        <w:rPr>
          <w:rStyle w:val="101"/>
          <w:rFonts w:hint="eastAsia" w:ascii="宋体" w:hAnsi="宋体" w:cs="Verdana"/>
          <w:bCs/>
          <w:color w:val="000000"/>
          <w:szCs w:val="21"/>
        </w:rPr>
        <w:t>远日无仇，近日无冤</w:t>
      </w:r>
      <w:r>
        <w:rPr>
          <w:rStyle w:val="101"/>
          <w:rFonts w:hint="eastAsia" w:ascii="宋体" w:hAnsi="宋体" w:cs="宋体"/>
          <w:bCs/>
          <w:color w:val="000000"/>
          <w:szCs w:val="21"/>
        </w:rPr>
        <w:t>)</w:t>
      </w:r>
      <w:r>
        <w:rPr>
          <w:rStyle w:val="101"/>
          <w:rFonts w:ascii="宋体" w:hAnsi="宋体" w:cs="Verdana"/>
          <w:bCs/>
          <w:color w:val="000000"/>
          <w:szCs w:val="21"/>
        </w:rPr>
        <w:t>，况且升官之恩尚未报答</w:t>
      </w:r>
      <w:r>
        <w:rPr>
          <w:rStyle w:val="101"/>
          <w:rFonts w:hint="eastAsia" w:ascii="宋体" w:hAnsi="宋体" w:cs="Verdana"/>
          <w:bCs/>
          <w:color w:val="000000"/>
          <w:szCs w:val="21"/>
        </w:rPr>
        <w:t>，焉能下得手打太师</w:t>
      </w:r>
      <w:r>
        <w:rPr>
          <w:rStyle w:val="101"/>
          <w:rFonts w:hint="eastAsia" w:ascii="宋体" w:hAnsi="宋体" w:cs="宋体"/>
          <w:bCs/>
          <w:color w:val="000000"/>
          <w:szCs w:val="21"/>
        </w:rPr>
        <w:t>?</w:t>
      </w:r>
      <w:r>
        <w:rPr>
          <w:rStyle w:val="101"/>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101"/>
          <w:rFonts w:ascii="宋体" w:hAnsi="宋体" w:cs="宋体"/>
          <w:bCs/>
          <w:color w:val="000000"/>
          <w:szCs w:val="21"/>
        </w:rPr>
        <w:t>?</w:t>
      </w:r>
      <w:r>
        <w:rPr>
          <w:rStyle w:val="101"/>
          <w:rFonts w:ascii="宋体" w:hAnsi="宋体" w:cs="Verdana"/>
          <w:bCs/>
          <w:color w:val="000000"/>
          <w:szCs w:val="21"/>
        </w:rPr>
        <w:t>老太师，呃，小官得罪了，得罪了老太师，小官这厢赔礼了，小官这里请罪了。太师爷你另请高明罢。</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常言说得好：举</w:t>
      </w:r>
      <w:r>
        <w:rPr>
          <w:rStyle w:val="101"/>
          <w:rFonts w:hint="eastAsia" w:ascii="宋体" w:hAnsi="宋体" w:cs="Verdana"/>
          <w:bCs/>
          <w:color w:val="000000"/>
          <w:szCs w:val="21"/>
        </w:rPr>
        <w:t>拳不打</w:t>
      </w:r>
      <w:r>
        <w:rPr>
          <w:rStyle w:val="101"/>
          <w:rFonts w:ascii="宋体" w:hAnsi="宋体" w:cs="Verdana"/>
          <w:bCs/>
          <w:color w:val="000000"/>
          <w:szCs w:val="21"/>
        </w:rPr>
        <w:t>笑脸人，</w:t>
      </w:r>
      <w:r>
        <w:rPr>
          <w:rStyle w:val="101"/>
          <w:rFonts w:hint="eastAsia" w:ascii="宋体" w:hAnsi="宋体" w:cs="Verdana"/>
          <w:bCs/>
          <w:color w:val="000000"/>
          <w:szCs w:val="21"/>
        </w:rPr>
        <w:t>想</w:t>
      </w:r>
      <w:r>
        <w:rPr>
          <w:rStyle w:val="101"/>
          <w:rFonts w:ascii="宋体" w:hAnsi="宋体" w:cs="Verdana"/>
          <w:bCs/>
          <w:color w:val="000000"/>
          <w:szCs w:val="21"/>
        </w:rPr>
        <w:t>小官与太师</w:t>
      </w:r>
      <w:r>
        <w:rPr>
          <w:rStyle w:val="101"/>
          <w:rFonts w:hint="eastAsia" w:ascii="宋体" w:hAnsi="宋体" w:cs="Verdana"/>
          <w:bCs/>
          <w:color w:val="000000"/>
          <w:szCs w:val="21"/>
        </w:rPr>
        <w:t>爷远日无仇，近日无冤，</w:t>
      </w:r>
      <w:r>
        <w:rPr>
          <w:rStyle w:val="101"/>
          <w:rFonts w:ascii="宋体" w:hAnsi="宋体" w:cs="Verdana"/>
          <w:bCs/>
          <w:color w:val="000000"/>
          <w:szCs w:val="21"/>
        </w:rPr>
        <w:t>况且</w:t>
      </w:r>
      <w:r>
        <w:rPr>
          <w:rStyle w:val="101"/>
          <w:rFonts w:hint="eastAsia" w:ascii="宋体" w:hAnsi="宋体" w:cs="Verdana"/>
          <w:bCs/>
          <w:color w:val="000000"/>
          <w:szCs w:val="21"/>
        </w:rPr>
        <w:t>又有</w:t>
      </w:r>
      <w:r>
        <w:rPr>
          <w:rStyle w:val="101"/>
          <w:rFonts w:ascii="宋体" w:hAnsi="宋体" w:cs="Verdana"/>
          <w:bCs/>
          <w:color w:val="000000"/>
          <w:szCs w:val="21"/>
        </w:rPr>
        <w:t>升官之恩尚未报</w:t>
      </w:r>
      <w:r>
        <w:rPr>
          <w:rStyle w:val="101"/>
          <w:rFonts w:hint="eastAsia" w:ascii="宋体" w:hAnsi="宋体" w:cs="Verdana"/>
          <w:bCs/>
          <w:color w:val="000000"/>
          <w:szCs w:val="21"/>
        </w:rPr>
        <w:t>得，焉能下得手来打太师</w:t>
      </w:r>
      <w:r>
        <w:rPr>
          <w:rStyle w:val="101"/>
          <w:rFonts w:hint="eastAsia" w:ascii="宋体" w:hAnsi="宋体" w:cs="宋体"/>
          <w:bCs/>
          <w:color w:val="000000"/>
          <w:szCs w:val="21"/>
        </w:rPr>
        <w:t>?</w:t>
      </w:r>
      <w:r>
        <w:rPr>
          <w:rStyle w:val="101"/>
          <w:rFonts w:ascii="宋体" w:hAnsi="宋体" w:cs="Verdana"/>
          <w:bCs/>
          <w:color w:val="000000"/>
          <w:szCs w:val="21"/>
        </w:rPr>
        <w:t>没奈何</w:t>
      </w:r>
      <w:r>
        <w:rPr>
          <w:rStyle w:val="101"/>
          <w:rFonts w:hint="eastAsia" w:ascii="宋体" w:hAnsi="宋体" w:cs="Verdana"/>
          <w:bCs/>
          <w:color w:val="000000"/>
          <w:szCs w:val="21"/>
        </w:rPr>
        <w:t>只得是</w:t>
      </w:r>
      <w:r>
        <w:rPr>
          <w:rStyle w:val="101"/>
          <w:rFonts w:ascii="宋体" w:hAnsi="宋体" w:cs="Verdana"/>
          <w:bCs/>
          <w:color w:val="000000"/>
          <w:szCs w:val="21"/>
        </w:rPr>
        <w:t>指东骂西，指桑骂槐。指的是老太师，骂的是常宝童，骂起气来才好</w:t>
      </w:r>
      <w:r>
        <w:rPr>
          <w:rStyle w:val="101"/>
          <w:rFonts w:hint="eastAsia" w:ascii="宋体" w:hAnsi="宋体" w:cs="Verdana"/>
          <w:bCs/>
          <w:color w:val="000000"/>
          <w:szCs w:val="21"/>
        </w:rPr>
        <w:t>使</w:t>
      </w:r>
      <w:r>
        <w:rPr>
          <w:rStyle w:val="101"/>
          <w:rFonts w:ascii="宋体" w:hAnsi="宋体" w:cs="Verdana"/>
          <w:bCs/>
          <w:color w:val="000000"/>
          <w:szCs w:val="21"/>
        </w:rPr>
        <w:t>力</w:t>
      </w:r>
      <w:r>
        <w:rPr>
          <w:rStyle w:val="101"/>
          <w:rFonts w:hint="eastAsia" w:ascii="宋体" w:hAnsi="宋体" w:cs="Verdana"/>
          <w:bCs/>
          <w:color w:val="000000"/>
          <w:szCs w:val="21"/>
        </w:rPr>
        <w:t>气来</w:t>
      </w:r>
      <w:r>
        <w:rPr>
          <w:rStyle w:val="101"/>
          <w:rFonts w:ascii="宋体" w:hAnsi="宋体" w:cs="Verdana"/>
          <w:bCs/>
          <w:color w:val="000000"/>
          <w:szCs w:val="21"/>
        </w:rPr>
        <w:t>打。小官</w:t>
      </w:r>
      <w:r>
        <w:rPr>
          <w:rStyle w:val="101"/>
          <w:rFonts w:hint="eastAsia" w:ascii="宋体" w:hAnsi="宋体" w:cs="Verdana"/>
          <w:bCs/>
          <w:color w:val="000000"/>
          <w:szCs w:val="21"/>
        </w:rPr>
        <w:t>刚刚的</w:t>
      </w:r>
      <w:r>
        <w:rPr>
          <w:rStyle w:val="101"/>
          <w:rFonts w:ascii="宋体" w:hAnsi="宋体" w:cs="Verdana"/>
          <w:bCs/>
          <w:color w:val="000000"/>
          <w:szCs w:val="21"/>
        </w:rPr>
        <w:t>骂了一句，太师</w:t>
      </w:r>
      <w:r>
        <w:rPr>
          <w:rStyle w:val="101"/>
          <w:rFonts w:hint="eastAsia" w:ascii="宋体" w:hAnsi="宋体" w:cs="Verdana"/>
          <w:bCs/>
          <w:color w:val="000000"/>
          <w:szCs w:val="21"/>
        </w:rPr>
        <w:t>爷</w:t>
      </w:r>
      <w:r>
        <w:rPr>
          <w:rStyle w:val="101"/>
          <w:rFonts w:ascii="宋体" w:hAnsi="宋体" w:cs="Verdana"/>
          <w:bCs/>
          <w:color w:val="000000"/>
          <w:szCs w:val="21"/>
        </w:rPr>
        <w:t>就</w:t>
      </w:r>
      <w:r>
        <w:rPr>
          <w:rStyle w:val="101"/>
          <w:rFonts w:hint="eastAsia" w:ascii="宋体" w:hAnsi="宋体" w:cs="Verdana"/>
          <w:bCs/>
          <w:color w:val="000000"/>
          <w:szCs w:val="21"/>
        </w:rPr>
        <w:t>降下罪</w:t>
      </w:r>
      <w:r>
        <w:rPr>
          <w:rStyle w:val="101"/>
          <w:rFonts w:ascii="宋体" w:hAnsi="宋体" w:cs="Verdana"/>
          <w:bCs/>
          <w:color w:val="000000"/>
          <w:szCs w:val="21"/>
        </w:rPr>
        <w:t>来。小官</w:t>
      </w:r>
      <w:r>
        <w:rPr>
          <w:rStyle w:val="101"/>
          <w:rFonts w:hint="eastAsia" w:ascii="宋体" w:hAnsi="宋体" w:cs="Verdana"/>
          <w:bCs/>
          <w:color w:val="000000"/>
          <w:szCs w:val="21"/>
        </w:rPr>
        <w:t>就不敢</w:t>
      </w:r>
      <w:r>
        <w:rPr>
          <w:rStyle w:val="101"/>
          <w:rFonts w:ascii="宋体" w:hAnsi="宋体" w:cs="Verdana"/>
          <w:bCs/>
          <w:color w:val="000000"/>
          <w:szCs w:val="21"/>
        </w:rPr>
        <w:t>，</w:t>
      </w:r>
      <w:r>
        <w:rPr>
          <w:rStyle w:val="101"/>
          <w:rFonts w:hint="eastAsia" w:ascii="宋体" w:hAnsi="宋体" w:cs="Verdana"/>
          <w:bCs/>
          <w:color w:val="000000"/>
          <w:szCs w:val="21"/>
        </w:rPr>
        <w:t>不敢</w:t>
      </w:r>
      <w:r>
        <w:rPr>
          <w:rStyle w:val="101"/>
          <w:rFonts w:ascii="宋体" w:hAnsi="宋体" w:cs="Verdana"/>
          <w:bCs/>
          <w:color w:val="000000"/>
          <w:szCs w:val="21"/>
        </w:rPr>
        <w:t>。你另请高明罢。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回来回来，心腹人，老夫我明白了。你是指东骂西</w:t>
      </w:r>
      <w:r>
        <w:rPr>
          <w:rStyle w:val="101"/>
          <w:rFonts w:hint="eastAsia" w:ascii="宋体" w:hAnsi="宋体" w:cs="Verdana"/>
          <w:bCs/>
          <w:color w:val="000000"/>
          <w:szCs w:val="21"/>
        </w:rPr>
        <w:t>、</w:t>
      </w:r>
      <w:r>
        <w:rPr>
          <w:rStyle w:val="101"/>
          <w:rFonts w:ascii="宋体" w:hAnsi="宋体" w:cs="Verdana"/>
          <w:bCs/>
          <w:color w:val="000000"/>
          <w:szCs w:val="21"/>
        </w:rPr>
        <w:t>指桑骂槐。指的是老夫，骂的是常宝童。</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：如此说来，太师爷你不恼</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你要我骂</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骂你这个奸贼</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骂上气来才好下手打，如此说来，心腹人</w:t>
      </w:r>
      <w:r>
        <w:rPr>
          <w:rStyle w:val="101"/>
          <w:rFonts w:ascii="宋体" w:hAnsi="宋体" w:cs="宋体"/>
          <w:bCs/>
          <w:color w:val="000000"/>
          <w:szCs w:val="21"/>
        </w:rPr>
        <w:t>!</w:t>
      </w:r>
      <w:r>
        <w:rPr>
          <w:rStyle w:val="101"/>
          <w:rFonts w:ascii="宋体" w:hAnsi="宋体" w:cs="Verdana"/>
          <w:bCs/>
          <w:color w:val="000000"/>
          <w:szCs w:val="21"/>
        </w:rPr>
        <w:t>你就连打带骂</w:t>
      </w:r>
      <w:r>
        <w:rPr>
          <w:rStyle w:val="68"/>
          <w:rFonts w:ascii="宋体" w:hAnsi="宋体" w:cs="Verdana"/>
          <w:bCs/>
          <w:color w:val="000000"/>
          <w:szCs w:val="21"/>
        </w:rPr>
        <w:footnoteReference w:id="595"/>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如此严嵩</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嗳！</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我把你这</w:t>
      </w:r>
      <w:r>
        <w:rPr>
          <w:rStyle w:val="101"/>
          <w:rFonts w:hint="eastAsia" w:ascii="宋体" w:hAnsi="宋体" w:cs="宋体"/>
          <w:bCs/>
          <w:color w:val="000000"/>
          <w:szCs w:val="21"/>
        </w:rPr>
        <w:t>(</w:t>
      </w:r>
      <w:r>
        <w:rPr>
          <w:rStyle w:val="101"/>
          <w:rFonts w:ascii="宋体" w:hAnsi="宋体" w:cs="Verdana"/>
          <w:bCs/>
          <w:color w:val="000000"/>
          <w:szCs w:val="21"/>
        </w:rPr>
        <w:t>误国的</w:t>
      </w:r>
      <w:r>
        <w:rPr>
          <w:rStyle w:val="101"/>
          <w:rFonts w:hint="eastAsia" w:ascii="宋体" w:hAnsi="宋体" w:cs="宋体"/>
          <w:bCs/>
          <w:color w:val="000000"/>
          <w:szCs w:val="21"/>
        </w:rPr>
        <w:t>)</w:t>
      </w:r>
      <w:r>
        <w:rPr>
          <w:rStyle w:val="101"/>
          <w:rFonts w:ascii="宋体" w:hAnsi="宋体" w:cs="Verdana"/>
          <w:bCs/>
          <w:color w:val="000000"/>
          <w:szCs w:val="21"/>
        </w:rPr>
        <w:t>老贼！</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骂得好啊！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】骂一声老贼听分明：你在当朝官一品，上欺天子下压臣。满朝文武来观定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：齐来看</w:t>
      </w:r>
      <w:r>
        <w:rPr>
          <w:rStyle w:val="101"/>
          <w:rFonts w:hint="eastAsia" w:ascii="宋体" w:hAnsi="宋体" w:cs="宋体"/>
          <w:bCs/>
          <w:color w:val="000000"/>
          <w:szCs w:val="21"/>
        </w:rPr>
        <w:t>)</w:t>
      </w:r>
      <w:r>
        <w:rPr>
          <w:rStyle w:val="101"/>
          <w:rFonts w:ascii="宋体" w:hAnsi="宋体" w:cs="Verdana"/>
          <w:bCs/>
          <w:color w:val="000000"/>
          <w:szCs w:val="21"/>
        </w:rPr>
        <w:t>，我与忠良把冤申。</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哎呀！邹应龙打坏了！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呃——常宝童打的。</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呃是是是，常宝童打坏人了。走走走，上殿参本</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：参本</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慢来慢来，看看伤痕呐。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：待我来看看伤。</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对对对对，验验伤，验验伤。</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哎呀太师爷，还是不中用啊。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：还是不成功。</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怎见得？</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：怎么不成功</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只有一伤呐。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一块可也就够了。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诶，一伤乃是误伤，要两伤才算是打伤</w:t>
      </w:r>
      <w:r>
        <w:rPr>
          <w:rStyle w:val="101"/>
          <w:rFonts w:hint="eastAsia" w:ascii="宋体" w:hAnsi="宋体" w:cs="Verdana"/>
          <w:bCs/>
          <w:color w:val="000000"/>
          <w:szCs w:val="21"/>
        </w:rPr>
        <w:t>呢</w:t>
      </w:r>
      <w:r>
        <w:rPr>
          <w:rStyle w:val="101"/>
          <w:rFonts w:ascii="宋体" w:hAnsi="宋体" w:cs="Verdana"/>
          <w:bCs/>
          <w:color w:val="000000"/>
          <w:szCs w:val="21"/>
        </w:rPr>
        <w:t>！</w:t>
      </w:r>
      <w:r>
        <w:rPr>
          <w:rStyle w:val="101"/>
          <w:rFonts w:hint="eastAsia" w:ascii="宋体" w:hAnsi="宋体" w:cs="Verdana"/>
          <w:bCs/>
          <w:color w:val="000000"/>
          <w:szCs w:val="21"/>
        </w:rPr>
        <w:t>还要做上一块。</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哎呀，老夫我挨受不起了哇。</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呃，倒有个方法</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：太师，小官</w:t>
      </w:r>
      <w:r>
        <w:rPr>
          <w:rStyle w:val="101"/>
          <w:rFonts w:ascii="宋体" w:hAnsi="宋体" w:cs="Verdana"/>
          <w:bCs/>
          <w:color w:val="000000"/>
          <w:szCs w:val="21"/>
        </w:rPr>
        <w:t>倒有个</w:t>
      </w:r>
      <w:r>
        <w:rPr>
          <w:rStyle w:val="101"/>
          <w:rFonts w:hint="eastAsia" w:ascii="宋体" w:hAnsi="宋体" w:cs="Verdana"/>
          <w:bCs/>
          <w:color w:val="000000"/>
          <w:szCs w:val="21"/>
        </w:rPr>
        <w:t>办法</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什么方法，快快说来。</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来来来——这有金砖一块，</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：这有砖头一块</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哦，一块砖头呃。</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太师</w:t>
      </w:r>
      <w:r>
        <w:rPr>
          <w:rStyle w:val="101"/>
          <w:rFonts w:hint="eastAsia" w:ascii="宋体" w:hAnsi="宋体" w:cs="宋体"/>
          <w:bCs/>
          <w:color w:val="000000"/>
          <w:szCs w:val="21"/>
        </w:rPr>
        <w:t>)</w:t>
      </w:r>
      <w:r>
        <w:rPr>
          <w:rStyle w:val="101"/>
          <w:rFonts w:ascii="宋体" w:hAnsi="宋体" w:cs="Verdana"/>
          <w:bCs/>
          <w:color w:val="000000"/>
          <w:szCs w:val="21"/>
        </w:rPr>
        <w:t>拿在手中。</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呃，拿在手中，</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将袍角</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：袍襟</w:t>
      </w:r>
      <w:r>
        <w:rPr>
          <w:rStyle w:val="101"/>
          <w:rFonts w:hint="eastAsia" w:ascii="宋体" w:hAnsi="宋体" w:cs="宋体"/>
          <w:bCs/>
          <w:color w:val="000000"/>
          <w:szCs w:val="21"/>
        </w:rPr>
        <w:t>)</w:t>
      </w:r>
      <w:r>
        <w:rPr>
          <w:rStyle w:val="101"/>
          <w:rFonts w:ascii="宋体" w:hAnsi="宋体" w:cs="Verdana"/>
          <w:bCs/>
          <w:color w:val="000000"/>
          <w:szCs w:val="21"/>
        </w:rPr>
        <w:t>衔在口内，</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衔在口内。</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自己打自己，</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自己打自己。</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打一下，哼一声，</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hint="eastAsia" w:ascii="宋体" w:hAnsi="宋体" w:cs="Verdana"/>
          <w:b/>
          <w:bCs/>
          <w:color w:val="000000"/>
          <w:szCs w:val="21"/>
        </w:rPr>
        <w:t>小官用力打，太师用力哼</w:t>
      </w:r>
      <w:r>
        <w:rPr>
          <w:rStyle w:val="101"/>
          <w:rFonts w:hint="eastAsia"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打一下，哼一声。</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这还有个名堂。</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嘿，还有个名堂</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这叫作恨病吃药。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：恨病——；欠债——</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欠债还钱。</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：吃药；换钱。</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着啊，试上一试。</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诶，砖头拿在手中，袍角衔在口内，自己打自己，打一下，哼一声，恨病吃药。</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砖头啊砖头，你不是砖头——</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是什么</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你是老夫的对头。</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呃，</w:t>
      </w:r>
      <w:r>
        <w:rPr>
          <w:rStyle w:val="101"/>
          <w:rFonts w:ascii="宋体" w:hAnsi="宋体" w:cs="Verdana"/>
          <w:bCs/>
          <w:color w:val="000000"/>
          <w:szCs w:val="21"/>
        </w:rPr>
        <w:t>打呀</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往哪里打？</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面上打。</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 xml:space="preserve">面上啊——噢，哎呦嚯，打着了打着了 </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在哪里？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：怎么样了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诶，在脚面之上。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唉呀，还是不中用呃。</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嘿，白挨了一下打呀！</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得了，我啊，脱靴子见君罢。</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那还了得。</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真真打不下手啊，唉</w:t>
      </w:r>
      <w:r>
        <w:rPr>
          <w:rStyle w:val="101"/>
          <w:rFonts w:ascii="宋体" w:hAnsi="宋体" w:cs="宋体"/>
          <w:bCs/>
          <w:color w:val="000000"/>
          <w:szCs w:val="21"/>
        </w:rPr>
        <w:t>!</w:t>
      </w:r>
      <w:r>
        <w:rPr>
          <w:rStyle w:val="101"/>
          <w:rFonts w:ascii="宋体" w:hAnsi="宋体" w:cs="Verdana"/>
          <w:bCs/>
          <w:color w:val="000000"/>
          <w:szCs w:val="21"/>
        </w:rPr>
        <w:t>一客不烦二主啊，还是心腹人代劳罢。</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还要我报恩</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：怎么，还要心腹人代劳</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嗯，一定我要你报恩呐。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如此说来，</w:t>
      </w:r>
      <w:r>
        <w:rPr>
          <w:rStyle w:val="101"/>
          <w:rFonts w:hint="eastAsia" w:ascii="宋体" w:hAnsi="宋体" w:cs="宋体"/>
          <w:bCs/>
          <w:color w:val="000000"/>
          <w:szCs w:val="21"/>
        </w:rPr>
        <w:t>)</w:t>
      </w:r>
      <w:r>
        <w:rPr>
          <w:rStyle w:val="101"/>
          <w:rFonts w:ascii="宋体" w:hAnsi="宋体" w:cs="Verdana"/>
          <w:bCs/>
          <w:color w:val="000000"/>
          <w:szCs w:val="21"/>
        </w:rPr>
        <w:t>太师爷，你要忍呐！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心腹人，你要狠呐！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打青了脸——</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：打伤了脸——</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好奏本。</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严嵩！</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嗳！</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我把你这卖国的</w:t>
      </w:r>
      <w:r>
        <w:rPr>
          <w:rStyle w:val="101"/>
          <w:rFonts w:hint="eastAsia" w:ascii="宋体" w:hAnsi="宋体" w:cs="宋体"/>
          <w:bCs/>
          <w:color w:val="000000"/>
          <w:szCs w:val="21"/>
        </w:rPr>
        <w:t>)</w:t>
      </w:r>
      <w:r>
        <w:rPr>
          <w:rStyle w:val="101"/>
          <w:rFonts w:ascii="宋体" w:hAnsi="宋体" w:cs="Verdana"/>
          <w:bCs/>
          <w:color w:val="000000"/>
          <w:szCs w:val="21"/>
        </w:rPr>
        <w:t>奸贼！</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：老贼——</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骂得好啊！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：嗯——</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】听罢言来喜气生，不由得应龙抖精神。开言大骂贼奸佞</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开言</w:t>
      </w:r>
      <w:r>
        <w:rPr>
          <w:rStyle w:val="101"/>
          <w:rFonts w:hint="eastAsia" w:ascii="宋体" w:hAnsi="宋体" w:cs="Verdana"/>
          <w:bCs/>
          <w:color w:val="000000"/>
          <w:szCs w:val="21"/>
        </w:rPr>
        <w:t>便把老贼问</w:t>
      </w:r>
      <w:r>
        <w:rPr>
          <w:rStyle w:val="101"/>
          <w:rFonts w:hint="eastAsia" w:ascii="宋体" w:hAnsi="宋体" w:cs="宋体"/>
          <w:bCs/>
          <w:color w:val="000000"/>
          <w:szCs w:val="21"/>
        </w:rPr>
        <w:t>)</w:t>
      </w:r>
      <w:r>
        <w:rPr>
          <w:rStyle w:val="101"/>
          <w:rFonts w:ascii="宋体" w:hAnsi="宋体" w:cs="Verdana"/>
          <w:bCs/>
          <w:color w:val="000000"/>
          <w:szCs w:val="21"/>
        </w:rPr>
        <w:t>，苦害忠良为何情。欺君误国心太狠，应龙心中恨难平。</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欺君误国</w:t>
      </w:r>
      <w:r>
        <w:rPr>
          <w:rStyle w:val="101"/>
          <w:rFonts w:hint="eastAsia" w:ascii="宋体" w:hAnsi="宋体" w:cs="Verdana"/>
          <w:bCs/>
          <w:color w:val="000000"/>
          <w:szCs w:val="21"/>
        </w:rPr>
        <w:t>实可恨</w:t>
      </w:r>
      <w:r>
        <w:rPr>
          <w:rStyle w:val="101"/>
          <w:rFonts w:ascii="宋体" w:hAnsi="宋体" w:cs="Verdana"/>
          <w:bCs/>
          <w:color w:val="000000"/>
          <w:szCs w:val="21"/>
        </w:rPr>
        <w:t>，</w:t>
      </w:r>
      <w:r>
        <w:rPr>
          <w:rStyle w:val="101"/>
          <w:rFonts w:hint="eastAsia" w:ascii="宋体" w:hAnsi="宋体" w:cs="Verdana"/>
          <w:bCs/>
          <w:color w:val="000000"/>
          <w:szCs w:val="21"/>
        </w:rPr>
        <w:t>管教老贼命归阴。</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欺君误国心太狠，</w:t>
      </w:r>
      <w:r>
        <w:rPr>
          <w:rStyle w:val="101"/>
          <w:rFonts w:hint="eastAsia" w:ascii="宋体" w:hAnsi="宋体" w:cs="Verdana"/>
          <w:bCs/>
          <w:color w:val="000000"/>
          <w:szCs w:val="21"/>
        </w:rPr>
        <w:t>管教老贼两眼青。</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哎哟，哎哟！</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邹应龙，你打坏了！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常宝童打伤人了。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：呃，常宝童打的呢。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常宝童打伤人了。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邹应龙，你来看看伤痕。</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还要修补修补。</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：是浮伤啊，还轻啊。</w:t>
      </w:r>
      <w:r>
        <w:rPr>
          <w:rStyle w:val="101"/>
          <w:rFonts w:hint="eastAsia" w:ascii="宋体" w:hAnsi="宋体" w:cs="宋体"/>
          <w:bCs/>
          <w:color w:val="000000"/>
          <w:szCs w:val="21"/>
        </w:rPr>
        <w:t>)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：待小官来看看——打得倒还好啊。当中还有一条缝儿。两伤中间，有一条缝——还要找补找补</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诶，眼睛都看不见了。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唉呀</w:t>
      </w:r>
      <w:r>
        <w:rPr>
          <w:rStyle w:val="101"/>
          <w:rFonts w:ascii="宋体" w:hAnsi="宋体" w:cs="宋体"/>
          <w:bCs/>
          <w:color w:val="000000"/>
          <w:szCs w:val="21"/>
        </w:rPr>
        <w:t>!</w:t>
      </w:r>
      <w:r>
        <w:rPr>
          <w:rStyle w:val="101"/>
          <w:rFonts w:ascii="宋体" w:hAnsi="宋体" w:cs="Verdana"/>
          <w:bCs/>
          <w:color w:val="000000"/>
          <w:szCs w:val="21"/>
        </w:rPr>
        <w:t>将就了罢，将就了罢</w:t>
      </w:r>
      <w:r>
        <w:rPr>
          <w:rStyle w:val="101"/>
          <w:rFonts w:ascii="宋体" w:hAnsi="宋体" w:cs="宋体"/>
          <w:bCs/>
          <w:color w:val="000000"/>
          <w:szCs w:val="21"/>
        </w:rPr>
        <w:t>!</w:t>
      </w:r>
      <w:r>
        <w:rPr>
          <w:rStyle w:val="101"/>
          <w:rFonts w:ascii="宋体" w:hAnsi="宋体" w:cs="Verdana"/>
          <w:bCs/>
          <w:color w:val="000000"/>
          <w:szCs w:val="21"/>
        </w:rPr>
        <w:t>搀扶了——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遵命</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唉，</w:t>
      </w:r>
      <w:r>
        <w:rPr>
          <w:rStyle w:val="101"/>
          <w:rFonts w:ascii="宋体" w:hAnsi="宋体" w:cs="Verdana"/>
          <w:bCs/>
          <w:color w:val="000000"/>
          <w:szCs w:val="21"/>
        </w:rPr>
        <w:t>慢来慢来，</w:t>
      </w:r>
      <w:r>
        <w:rPr>
          <w:rStyle w:val="101"/>
          <w:rFonts w:hint="eastAsia" w:ascii="宋体" w:hAnsi="宋体" w:cs="Verdana"/>
          <w:bCs/>
          <w:color w:val="000000"/>
          <w:szCs w:val="21"/>
        </w:rPr>
        <w:t>心腹人，老夫</w:t>
      </w:r>
      <w:r>
        <w:rPr>
          <w:rStyle w:val="101"/>
          <w:rFonts w:ascii="宋体" w:hAnsi="宋体" w:cs="Verdana"/>
          <w:bCs/>
          <w:color w:val="000000"/>
          <w:szCs w:val="21"/>
        </w:rPr>
        <w:t>我倒想起一桩心事来了。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什么大事！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：什么心事</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老夫在开山王府挨打的时节，屏风后面有那么一位穿红袍的官儿闪将出来，呃，他还踢了老夫一靴尖，也不知他是何人，弄什么诡计</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：常宝童这个娃娃，不知领了何人的高见，将老夫弄得这副模样。</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这有何难？</w:t>
      </w:r>
      <w:r>
        <w:rPr>
          <w:rStyle w:val="101"/>
          <w:rFonts w:hint="eastAsia" w:ascii="宋体" w:hAnsi="宋体" w:cs="宋体"/>
          <w:bCs/>
          <w:color w:val="000000"/>
          <w:szCs w:val="21"/>
        </w:rPr>
        <w:t>(</w:t>
      </w:r>
      <w:r>
        <w:rPr>
          <w:rStyle w:val="101"/>
          <w:rFonts w:ascii="宋体" w:hAnsi="宋体" w:cs="Verdana"/>
          <w:bCs/>
          <w:color w:val="000000"/>
          <w:szCs w:val="21"/>
        </w:rPr>
        <w:t>老</w:t>
      </w:r>
      <w:r>
        <w:rPr>
          <w:rStyle w:val="101"/>
          <w:rFonts w:hint="eastAsia" w:ascii="宋体" w:hAnsi="宋体" w:cs="宋体"/>
          <w:bCs/>
          <w:color w:val="000000"/>
          <w:szCs w:val="21"/>
        </w:rPr>
        <w:t>)</w:t>
      </w:r>
      <w:r>
        <w:rPr>
          <w:rStyle w:val="101"/>
          <w:rFonts w:ascii="宋体" w:hAnsi="宋体" w:cs="Verdana"/>
          <w:bCs/>
          <w:color w:val="000000"/>
          <w:szCs w:val="21"/>
        </w:rPr>
        <w:t>太师在朝内</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：京内</w:t>
      </w:r>
      <w:r>
        <w:rPr>
          <w:rStyle w:val="101"/>
          <w:rFonts w:hint="eastAsia" w:ascii="宋体" w:hAnsi="宋体" w:cs="宋体"/>
          <w:bCs/>
          <w:color w:val="000000"/>
          <w:szCs w:val="21"/>
        </w:rPr>
        <w:t>)</w:t>
      </w:r>
      <w:r>
        <w:rPr>
          <w:rStyle w:val="101"/>
          <w:rFonts w:ascii="宋体" w:hAnsi="宋体" w:cs="Verdana"/>
          <w:bCs/>
          <w:color w:val="000000"/>
          <w:szCs w:val="21"/>
        </w:rPr>
        <w:t>访，小官朝外</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：京外</w:t>
      </w:r>
      <w:r>
        <w:rPr>
          <w:rStyle w:val="101"/>
          <w:rFonts w:hint="eastAsia" w:ascii="宋体" w:hAnsi="宋体" w:cs="宋体"/>
          <w:bCs/>
          <w:color w:val="000000"/>
          <w:szCs w:val="21"/>
        </w:rPr>
        <w:t>)</w:t>
      </w:r>
      <w:r>
        <w:rPr>
          <w:rStyle w:val="101"/>
          <w:rFonts w:ascii="宋体" w:hAnsi="宋体" w:cs="Verdana"/>
          <w:bCs/>
          <w:color w:val="000000"/>
          <w:szCs w:val="21"/>
        </w:rPr>
        <w:t>访，访着此人，便知分晓</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：定不与他干休</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嗯，我定要灭他的九族！</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要</w:t>
      </w:r>
      <w:r>
        <w:rPr>
          <w:rStyle w:val="101"/>
          <w:rFonts w:ascii="宋体" w:hAnsi="宋体" w:cs="Verdana"/>
          <w:bCs/>
          <w:color w:val="000000"/>
          <w:szCs w:val="21"/>
        </w:rPr>
        <w:t>灭贼的满门</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搀扶了！</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来了</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哎呀，</w:t>
      </w:r>
      <w:r>
        <w:rPr>
          <w:rStyle w:val="101"/>
          <w:rFonts w:ascii="宋体" w:hAnsi="宋体" w:cs="Verdana"/>
          <w:bCs/>
          <w:color w:val="000000"/>
          <w:szCs w:val="21"/>
        </w:rPr>
        <w:t>常宝童来了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嘿呀</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w:t>
      </w:r>
      <w:r>
        <w:rPr>
          <w:rStyle w:val="101"/>
          <w:rFonts w:ascii="宋体" w:hAnsi="宋体" w:cs="宋体"/>
          <w:bCs/>
          <w:color w:val="000000"/>
          <w:szCs w:val="21"/>
        </w:rPr>
        <w:t>!</w:t>
      </w:r>
      <w:r>
        <w:rPr>
          <w:rStyle w:val="101"/>
          <w:rFonts w:ascii="宋体" w:hAnsi="宋体" w:cs="Verdana"/>
          <w:bCs/>
          <w:color w:val="000000"/>
          <w:szCs w:val="21"/>
        </w:rPr>
        <w:t>劳您驾。</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不成敬意</w:t>
      </w:r>
      <w:r>
        <w:rPr>
          <w:rStyle w:val="101"/>
          <w:rFonts w:ascii="宋体" w:hAnsi="宋体" w:cs="宋体"/>
          <w:bCs/>
          <w:color w:val="000000"/>
          <w:szCs w:val="21"/>
        </w:rPr>
        <w:t>!</w:t>
      </w:r>
    </w:p>
    <w:p>
      <w:pPr>
        <w:rPr>
          <w:rFonts w:hint="eastAsia"/>
        </w:rPr>
      </w:pPr>
      <w:bookmarkStart w:id="334" w:name="__RefHeading___Toc414518336"/>
      <w:bookmarkEnd w:id="334"/>
      <w:r>
        <w:rPr>
          <w:rFonts w:hint="eastAsia"/>
        </w:rPr>
        <w:br w:type="page"/>
      </w:r>
    </w:p>
    <w:p>
      <w:pPr>
        <w:pStyle w:val="3"/>
        <w:bidi w:val="0"/>
        <w:jc w:val="center"/>
      </w:pPr>
      <w:bookmarkStart w:id="335" w:name="_Toc1483146868"/>
      <w:bookmarkStart w:id="336" w:name="_Toc127425804"/>
      <w:r>
        <w:rPr>
          <w:rFonts w:hint="eastAsia"/>
        </w:rPr>
        <w:t xml:space="preserve">御碑亭 </w:t>
      </w:r>
      <w:r>
        <w:rPr>
          <w:rFonts w:hint="eastAsia"/>
          <w:sz w:val="24"/>
          <w:szCs w:val="24"/>
        </w:rPr>
        <w:t>之</w:t>
      </w:r>
      <w:r>
        <w:rPr>
          <w:rFonts w:hint="eastAsia"/>
        </w:rPr>
        <w:t xml:space="preserve"> 王有道</w:t>
      </w:r>
      <w:bookmarkEnd w:id="335"/>
      <w:bookmarkEnd w:id="33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ascii="楷体" w:hAnsi="楷体" w:eastAsia="楷体" w:cs="Verdana"/>
          <w:bCs/>
          <w:color w:val="000000"/>
          <w:szCs w:val="21"/>
        </w:rPr>
        <w:t>引子</w:t>
      </w:r>
      <w:r>
        <w:rPr>
          <w:rStyle w:val="101"/>
          <w:rFonts w:hint="eastAsia" w:ascii="Verdana" w:hAnsi="Verdana" w:cs="Verdana"/>
          <w:bCs/>
          <w:color w:val="000000"/>
          <w:szCs w:val="21"/>
        </w:rPr>
        <w:t>]</w:t>
      </w:r>
      <w:r>
        <w:rPr>
          <w:rStyle w:val="101"/>
          <w:rFonts w:ascii="Verdana" w:hAnsi="Verdana" w:cs="Verdana"/>
          <w:bCs/>
          <w:color w:val="000000"/>
          <w:szCs w:val="21"/>
        </w:rPr>
        <w:t>磨穿铁砚，这襟怀，不让前贤。</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读尽诗书</w:t>
      </w:r>
      <w:r>
        <w:rPr>
          <w:rStyle w:val="101"/>
          <w:rFonts w:ascii="Verdana" w:hAnsi="Verdana" w:cs="Verdana"/>
          <w:bCs/>
          <w:szCs w:val="21"/>
        </w:rPr>
        <w:t>身世寒</w:t>
      </w:r>
      <w:r>
        <w:rPr>
          <w:rStyle w:val="101"/>
          <w:rFonts w:ascii="Verdana" w:hAnsi="Verdana" w:cs="Verdana"/>
          <w:bCs/>
          <w:color w:val="000000"/>
          <w:szCs w:val="21"/>
        </w:rPr>
        <w:t>，满腹文章不为官。月</w:t>
      </w:r>
      <w:r>
        <w:rPr>
          <w:rStyle w:val="101"/>
          <w:rFonts w:hint="eastAsia" w:ascii="Verdana" w:hAnsi="Verdana" w:cs="Verdana"/>
          <w:bCs/>
          <w:color w:val="000000"/>
          <w:szCs w:val="21"/>
        </w:rPr>
        <w:t>宫</w:t>
      </w:r>
      <w:r>
        <w:rPr>
          <w:rStyle w:val="68"/>
          <w:rFonts w:ascii="Verdana" w:hAnsi="Verdana" w:cs="Verdana"/>
          <w:bCs/>
          <w:color w:val="000000"/>
          <w:szCs w:val="21"/>
        </w:rPr>
        <w:footnoteReference w:id="596"/>
      </w:r>
      <w:r>
        <w:rPr>
          <w:rStyle w:val="101"/>
          <w:rFonts w:ascii="Verdana" w:hAnsi="Verdana" w:cs="Verdana"/>
          <w:bCs/>
          <w:color w:val="000000"/>
          <w:szCs w:val="21"/>
        </w:rPr>
        <w:t>丹桂</w:t>
      </w:r>
      <w:r>
        <w:rPr>
          <w:rStyle w:val="101"/>
          <w:rFonts w:hint="eastAsia" w:ascii="Verdana" w:hAnsi="Verdana" w:cs="Verdana"/>
          <w:bCs/>
          <w:color w:val="000000"/>
          <w:szCs w:val="21"/>
        </w:rPr>
        <w:t>相</w:t>
      </w:r>
      <w:r>
        <w:rPr>
          <w:rStyle w:val="101"/>
          <w:rFonts w:ascii="Verdana" w:hAnsi="Verdana" w:cs="Verdana"/>
          <w:bCs/>
          <w:color w:val="000000"/>
          <w:szCs w:val="21"/>
        </w:rPr>
        <w:t>攀易，金殿鳌头独占难。</w:t>
      </w:r>
    </w:p>
    <w:p>
      <w:pPr>
        <w:jc w:val="left"/>
      </w:pPr>
      <w:r>
        <w:rPr>
          <w:rStyle w:val="101"/>
          <w:rFonts w:ascii="Verdana" w:hAnsi="Verdana" w:cs="Verdana"/>
          <w:bCs/>
          <w:color w:val="000000"/>
          <w:szCs w:val="21"/>
        </w:rPr>
        <w:t>卑人王有道，浙东人氏，寄居</w:t>
      </w:r>
      <w:r>
        <w:rPr>
          <w:rStyle w:val="101"/>
          <w:rFonts w:ascii="Verdana" w:hAnsi="Verdana" w:cs="Verdana"/>
          <w:bCs/>
          <w:szCs w:val="21"/>
        </w:rPr>
        <w:t>京华</w:t>
      </w:r>
      <w:r>
        <w:rPr>
          <w:rStyle w:val="101"/>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101"/>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101"/>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8"/>
          <w:rFonts w:ascii="Verdana" w:hAnsi="Verdana" w:cs="Verdana"/>
          <w:bCs/>
          <w:color w:val="000000"/>
        </w:rPr>
        <w:footnoteReference w:id="59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8"/>
          <w:rFonts w:ascii="Verdana" w:hAnsi="Verdana" w:cs="Verdana"/>
          <w:bCs/>
          <w:color w:val="000000"/>
        </w:rPr>
        <w:footnoteReference w:id="59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8"/>
        </w:rPr>
        <w:footnoteReference w:id="59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8"/>
          <w:rFonts w:hint="eastAsia" w:ascii="宋体" w:hAnsi="宋体" w:cs="宋体"/>
          <w:bCs/>
          <w:color w:val="000000"/>
          <w:szCs w:val="21"/>
        </w:rPr>
        <w:footnoteReference w:id="60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8"/>
          <w:rFonts w:ascii="宋体" w:hAnsi="宋体" w:cs="宋体"/>
          <w:bCs/>
          <w:color w:val="000000"/>
          <w:szCs w:val="21"/>
        </w:rPr>
        <w:footnoteReference w:id="60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rPr>
          <w:rFonts w:hint="eastAsia"/>
        </w:rPr>
      </w:pPr>
      <w:bookmarkStart w:id="337" w:name="__RefHeading___Toc414518337"/>
      <w:bookmarkEnd w:id="337"/>
      <w:r>
        <w:rPr>
          <w:rFonts w:hint="eastAsia"/>
        </w:rPr>
        <w:br w:type="page"/>
      </w:r>
    </w:p>
    <w:p>
      <w:pPr>
        <w:pStyle w:val="3"/>
        <w:bidi w:val="0"/>
        <w:jc w:val="center"/>
      </w:pPr>
      <w:bookmarkStart w:id="338" w:name="_Toc1643902167"/>
      <w:bookmarkStart w:id="339" w:name="_Toc1577660536"/>
      <w:r>
        <w:rPr>
          <w:rFonts w:hint="eastAsia"/>
        </w:rPr>
        <w:t xml:space="preserve">(三娘)教子 </w:t>
      </w:r>
      <w:r>
        <w:rPr>
          <w:rFonts w:hint="eastAsia"/>
          <w:sz w:val="24"/>
          <w:szCs w:val="24"/>
        </w:rPr>
        <w:t>之</w:t>
      </w:r>
      <w:r>
        <w:rPr>
          <w:rFonts w:hint="eastAsia"/>
        </w:rPr>
        <w:t xml:space="preserve"> 薛保</w:t>
      </w:r>
      <w:bookmarkEnd w:id="338"/>
      <w:bookmarkEnd w:id="339"/>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8"/>
          <w:rFonts w:hint="eastAsia" w:ascii="ˎ̥" w:hAnsi="ˎ̥" w:cs="ˎ̥"/>
          <w:bCs/>
          <w:color w:val="000000"/>
          <w:szCs w:val="21"/>
        </w:rPr>
        <w:footnoteReference w:id="60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340" w:name="__RefHeading___Toc414518338"/>
      <w:bookmarkEnd w:id="340"/>
      <w:r>
        <w:rPr>
          <w:rFonts w:hint="eastAsia"/>
        </w:rPr>
        <w:br w:type="page"/>
      </w:r>
    </w:p>
    <w:p>
      <w:pPr>
        <w:pStyle w:val="3"/>
        <w:bidi w:val="0"/>
        <w:jc w:val="center"/>
      </w:pPr>
      <w:bookmarkStart w:id="341" w:name="_Toc1277076804"/>
      <w:bookmarkStart w:id="342" w:name="_Toc980242051"/>
      <w:r>
        <w:rPr>
          <w:rFonts w:hint="eastAsia"/>
        </w:rPr>
        <w:t xml:space="preserve">大保国 </w:t>
      </w:r>
      <w:r>
        <w:rPr>
          <w:rFonts w:hint="eastAsia"/>
          <w:sz w:val="24"/>
          <w:szCs w:val="24"/>
        </w:rPr>
        <w:t>之</w:t>
      </w:r>
      <w:r>
        <w:rPr>
          <w:rFonts w:hint="eastAsia"/>
        </w:rPr>
        <w:t xml:space="preserve"> 杨波</w:t>
      </w:r>
      <w:bookmarkEnd w:id="341"/>
      <w:bookmarkEnd w:id="342"/>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b/>
          <w:bCs/>
          <w:color w:val="FF0000"/>
        </w:rPr>
        <w:t>阻——</w:t>
      </w:r>
      <w:r>
        <w:rPr>
          <w:rStyle w:val="101"/>
          <w:rFonts w:hint="eastAsia" w:ascii="宋体" w:hAnsi="宋体" w:cs="宋体"/>
          <w:b/>
          <w:bCs/>
          <w:color w:val="FF0000"/>
        </w:rPr>
        <w:t>诏</w:t>
      </w:r>
      <w:r>
        <w:rPr>
          <w:rStyle w:val="68"/>
          <w:rFonts w:ascii="宋体" w:hAnsi="宋体" w:cs="宋体"/>
          <w:bCs/>
          <w:szCs w:val="21"/>
        </w:rPr>
        <w:footnoteReference w:id="603"/>
      </w:r>
      <w:r>
        <w:rPr>
          <w:rStyle w:val="101"/>
          <w:rFonts w:ascii="宋体" w:hAnsi="宋体" w:cs="宋体"/>
          <w:color w:val="000000"/>
        </w:rPr>
        <w:t>!</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兵部杨波。</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不但不押，还要上殿面奏。</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千岁慢走!</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兵部杨波。</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来也!</w:t>
      </w:r>
    </w:p>
    <w:p>
      <w:pPr>
        <w:ind w:left="1260" w:hanging="1260"/>
      </w:pPr>
      <w:r>
        <w:rPr>
          <w:rStyle w:val="101"/>
          <w:rFonts w:ascii="宋体" w:hAnsi="宋体" w:cs="宋体"/>
          <w:color w:val="000000"/>
        </w:rPr>
        <w:t>【</w:t>
      </w:r>
      <w:r>
        <w:rPr>
          <w:rStyle w:val="101"/>
          <w:rFonts w:ascii="楷体" w:hAnsi="楷体" w:eastAsia="楷体" w:cs="宋体"/>
          <w:color w:val="000000"/>
        </w:rPr>
        <w:t>二黄摇板</w:t>
      </w:r>
      <w:r>
        <w:rPr>
          <w:rStyle w:val="101"/>
          <w:rFonts w:ascii="宋体" w:hAnsi="宋体" w:cs="宋体"/>
          <w:color w:val="000000"/>
        </w:rPr>
        <w:t>】太师朝房用奸谋，传旨</w:t>
      </w:r>
      <w:r>
        <w:rPr>
          <w:rStyle w:val="101"/>
          <w:color w:val="000000"/>
        </w:rPr>
        <w:t>国太让龙楼。本当上殿把本奏，</w:t>
      </w:r>
    </w:p>
    <w:p>
      <w:pPr>
        <w:ind w:left="1260" w:hanging="1260"/>
      </w:pPr>
      <w:r>
        <w:rPr>
          <w:rStyle w:val="101"/>
          <w:color w:val="000000"/>
        </w:rPr>
        <w:t>唉!</w:t>
      </w:r>
    </w:p>
    <w:p>
      <w:pPr>
        <w:ind w:left="1260" w:hanging="1260"/>
      </w:pPr>
      <w:r>
        <w:rPr>
          <w:rStyle w:val="101"/>
          <w:rFonts w:ascii="宋体" w:hAnsi="宋体" w:cs="宋体"/>
          <w:color w:val="000000"/>
        </w:rPr>
        <w:t>【</w:t>
      </w:r>
      <w:r>
        <w:rPr>
          <w:rStyle w:val="101"/>
          <w:rFonts w:ascii="楷体" w:hAnsi="楷体" w:eastAsia="楷体" w:cs="宋体"/>
          <w:color w:val="000000"/>
        </w:rPr>
        <w:t>二黄摇板</w:t>
      </w:r>
      <w:r>
        <w:rPr>
          <w:rStyle w:val="101"/>
          <w:rFonts w:ascii="宋体" w:hAnsi="宋体" w:cs="宋体"/>
          <w:color w:val="000000"/>
        </w:rPr>
        <w:t>】</w:t>
      </w:r>
      <w:r>
        <w:rPr>
          <w:rStyle w:val="101"/>
          <w:color w:val="000000"/>
        </w:rPr>
        <w:t>怎奈我官职小</w:t>
      </w:r>
      <w:r>
        <w:rPr>
          <w:rStyle w:val="101"/>
          <w:rFonts w:hint="eastAsia"/>
          <w:color w:val="000000"/>
          <w:sz w:val="18"/>
          <w:szCs w:val="18"/>
        </w:rPr>
        <w:t>啊</w:t>
      </w:r>
      <w:r>
        <w:rPr>
          <w:rStyle w:val="101"/>
          <w:color w:val="000000"/>
        </w:rPr>
        <w:t>不敢出头。</w:t>
      </w:r>
    </w:p>
    <w:p>
      <w:pPr>
        <w:ind w:left="1260" w:hanging="1260"/>
      </w:pPr>
      <w:r>
        <w:rPr>
          <w:rStyle w:val="101"/>
          <w:color w:val="000000"/>
        </w:rPr>
        <w:t>参见千岁。</w:t>
      </w:r>
    </w:p>
    <w:p>
      <w:pPr>
        <w:ind w:left="1260" w:hanging="1260"/>
      </w:pPr>
      <w:r>
        <w:rPr>
          <w:rStyle w:val="101"/>
          <w:color w:val="000000"/>
        </w:rPr>
        <w:t>国太要将江山让与太师。千岁可曾画押?</w:t>
      </w:r>
    </w:p>
    <w:p>
      <w:pPr>
        <w:ind w:left="1260" w:hanging="1260"/>
      </w:pPr>
      <w:r>
        <w:rPr>
          <w:rStyle w:val="101"/>
          <w:color w:val="000000"/>
        </w:rPr>
        <w:t>学生敢莫是吃了熊心豹胆，焉敢与那贼同谋?</w:t>
      </w:r>
    </w:p>
    <w:p>
      <w:pPr>
        <w:ind w:left="1260" w:hanging="1260"/>
      </w:pPr>
      <w:r>
        <w:rPr>
          <w:rStyle w:val="101"/>
          <w:color w:val="000000"/>
        </w:rPr>
        <w:t>官卑职小，难以出头。</w:t>
      </w:r>
    </w:p>
    <w:p>
      <w:pPr>
        <w:ind w:left="1260" w:hanging="1260"/>
      </w:pPr>
      <w:r>
        <w:rPr>
          <w:rStyle w:val="101"/>
          <w:color w:val="000000"/>
        </w:rPr>
        <w:t>只要千岁作主，</w:t>
      </w:r>
      <w:r>
        <w:rPr>
          <w:rStyle w:val="101"/>
        </w:rPr>
        <w:t>拚</w:t>
      </w:r>
      <w:r>
        <w:rPr>
          <w:rStyle w:val="101"/>
          <w:color w:val="000000"/>
        </w:rPr>
        <w:t>着一腔热血洒落金阶，我也要落一个青史名标。</w:t>
      </w:r>
    </w:p>
    <w:p>
      <w:pPr>
        <w:ind w:left="1260" w:hanging="1260"/>
      </w:pPr>
      <w:r>
        <w:rPr>
          <w:rStyle w:val="101"/>
          <w:color w:val="000000"/>
        </w:rPr>
        <w:t>遵命!</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为的是大明朝锦绣家邦。</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殿角下坐定了谋朝篡位奸贼李良。</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老王爷赐铜锤上打昏君、下打谗臣、压定了满朝的文武、哪一个不尊定国王开国的忠良。</w:t>
      </w:r>
    </w:p>
    <w:p>
      <w:pPr>
        <w:ind w:left="1260" w:hanging="1260"/>
      </w:pPr>
      <w:r>
        <w:rPr>
          <w:rStyle w:val="101"/>
          <w:color w:val="000000"/>
        </w:rPr>
        <w:t>呵哈哈哈</w:t>
      </w:r>
      <w:r>
        <w:rPr>
          <w:rStyle w:val="101"/>
          <w:rFonts w:hint="eastAsia"/>
          <w:color w:val="000000"/>
        </w:rPr>
        <w:t>……</w:t>
      </w:r>
      <w:r>
        <w:rPr>
          <w:rStyle w:val="101"/>
          <w:color w:val="000000"/>
        </w:rPr>
        <w:t>(</w:t>
      </w:r>
      <w:r>
        <w:rPr>
          <w:rStyle w:val="101"/>
          <w:rFonts w:ascii="楷体" w:hAnsi="楷体" w:eastAsia="楷体" w:cs="楷体"/>
          <w:color w:val="000000"/>
        </w:rPr>
        <w:t>笑介</w:t>
      </w:r>
      <w:r>
        <w:rPr>
          <w:rStyle w:val="101"/>
          <w:color w:val="000000"/>
        </w:rPr>
        <w:t>)</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臣愿国太福寿绵长。</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三跪九叩谢皇娘。</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大明江山共作商量。</w:t>
      </w:r>
    </w:p>
    <w:p>
      <w:pPr>
        <w:ind w:left="1260" w:hanging="1260"/>
      </w:pPr>
      <w:r>
        <w:rPr>
          <w:rStyle w:val="101"/>
          <w:color w:val="000000"/>
        </w:rPr>
        <w:t>臣等不</w:t>
      </w:r>
      <w:r>
        <w:rPr>
          <w:rStyle w:val="101"/>
          <w:rFonts w:hint="eastAsia"/>
          <w:color w:val="000000"/>
        </w:rPr>
        <w:t>押</w:t>
      </w:r>
      <w:r>
        <w:rPr>
          <w:rStyle w:val="101"/>
          <w:color w:val="000000"/>
        </w:rPr>
        <w:t>。</w:t>
      </w:r>
    </w:p>
    <w:p>
      <w:pPr>
        <w:ind w:left="1260" w:hanging="1260"/>
      </w:pPr>
      <w:r>
        <w:rPr>
          <w:rStyle w:val="101"/>
          <w:rFonts w:hint="eastAsia" w:ascii="宋体" w:hAnsi="宋体" w:cs="宋体"/>
          <w:color w:val="000000"/>
        </w:rPr>
        <w:t>(</w:t>
      </w:r>
      <w:r>
        <w:rPr>
          <w:rStyle w:val="101"/>
          <w:rFonts w:ascii="宋体" w:hAnsi="宋体" w:cs="宋体"/>
          <w:color w:val="000000"/>
        </w:rPr>
        <w:t>徐延昭</w:t>
      </w:r>
      <w:r>
        <w:rPr>
          <w:rStyle w:val="101"/>
          <w:rFonts w:hint="eastAsia" w:ascii="宋体" w:hAnsi="宋体" w:cs="宋体"/>
          <w:color w:val="000000"/>
        </w:rPr>
        <w:tab/>
      </w: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唐僖宗坐江山天心不顺，他驾前有一臣梁王朱温。臣弑君子弑父弟霸兄嫂，</w:t>
      </w:r>
      <w:r>
        <w:rPr>
          <w:rStyle w:val="101"/>
          <w:rFonts w:ascii="宋体" w:hAnsi="宋体" w:cs="宋体"/>
          <w:color w:val="000000"/>
        </w:rPr>
        <w:t>【</w:t>
      </w:r>
      <w:r>
        <w:rPr>
          <w:rStyle w:val="101"/>
          <w:rFonts w:ascii="楷体" w:hAnsi="楷体" w:eastAsia="楷体" w:cs="宋体"/>
          <w:color w:val="000000"/>
        </w:rPr>
        <w:t>垛板</w:t>
      </w:r>
      <w:r>
        <w:rPr>
          <w:rStyle w:val="101"/>
          <w:rFonts w:ascii="宋体" w:hAnsi="宋体" w:cs="宋体"/>
          <w:color w:val="000000"/>
        </w:rPr>
        <w:t>】</w:t>
      </w:r>
      <w:r>
        <w:rPr>
          <w:rStyle w:val="101"/>
          <w:color w:val="000000"/>
        </w:rPr>
        <w:t>君不君</w:t>
      </w:r>
      <w:r>
        <w:rPr>
          <w:rStyle w:val="101"/>
          <w:rFonts w:hint="eastAsia"/>
          <w:color w:val="000000"/>
        </w:rPr>
        <w:t>、</w:t>
      </w:r>
      <w:r>
        <w:rPr>
          <w:rStyle w:val="101"/>
          <w:color w:val="000000"/>
        </w:rPr>
        <w:t>臣不臣</w:t>
      </w:r>
      <w:r>
        <w:rPr>
          <w:rStyle w:val="101"/>
          <w:rFonts w:hint="eastAsia"/>
          <w:color w:val="000000"/>
        </w:rPr>
        <w:t>、</w:t>
      </w:r>
      <w:r>
        <w:rPr>
          <w:rStyle w:val="101"/>
          <w:color w:val="000000"/>
        </w:rPr>
        <w:t>父不父</w:t>
      </w:r>
      <w:r>
        <w:rPr>
          <w:rStyle w:val="101"/>
          <w:rFonts w:hint="eastAsia"/>
          <w:color w:val="000000"/>
        </w:rPr>
        <w:t>、</w:t>
      </w:r>
      <w:r>
        <w:rPr>
          <w:rStyle w:val="101"/>
          <w:color w:val="000000"/>
        </w:rPr>
        <w:t>他子不子</w:t>
      </w:r>
      <w:r>
        <w:rPr>
          <w:rStyle w:val="101"/>
          <w:rFonts w:hint="eastAsia"/>
          <w:color w:val="000000"/>
        </w:rPr>
        <w:t>、</w:t>
      </w:r>
      <w:r>
        <w:rPr>
          <w:rStyle w:val="101"/>
          <w:color w:val="000000"/>
        </w:rPr>
        <w:t>就败坏人伦。</w:t>
      </w:r>
      <w:r>
        <w:rPr>
          <w:rStyle w:val="101"/>
          <w:rFonts w:eastAsia="Times New Roman"/>
          <w:color w:val="000000"/>
        </w:rPr>
        <w:t>……</w:t>
      </w:r>
      <w:r>
        <w:rPr>
          <w:rStyle w:val="101"/>
          <w:rFonts w:hint="eastAsia"/>
          <w:color w:val="000000"/>
        </w:rPr>
        <w:t>)</w:t>
      </w:r>
    </w:p>
    <w:p>
      <w:pPr>
        <w:ind w:left="1260" w:hanging="1260"/>
      </w:pPr>
      <w:r>
        <w:rPr>
          <w:rStyle w:val="101"/>
          <w:rFonts w:hint="eastAsia" w:ascii="宋体" w:hAnsi="宋体" w:cs="宋体"/>
          <w:color w:val="000000"/>
        </w:rPr>
        <w:t>(</w:t>
      </w:r>
      <w:r>
        <w:rPr>
          <w:rStyle w:val="101"/>
          <w:rFonts w:ascii="宋体" w:hAnsi="宋体" w:cs="宋体"/>
          <w:color w:val="000000"/>
        </w:rPr>
        <w:t>徐延昭</w:t>
      </w:r>
      <w:r>
        <w:rPr>
          <w:rStyle w:val="101"/>
          <w:rFonts w:hint="eastAsia" w:ascii="宋体" w:hAnsi="宋体" w:cs="宋体"/>
          <w:color w:val="000000"/>
        </w:rPr>
        <w:tab/>
      </w: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rFonts w:hint="eastAsia" w:ascii="宋体" w:hAnsi="宋体" w:cs="宋体"/>
          <w:color w:val="000000"/>
        </w:rPr>
        <w:t>……</w:t>
      </w:r>
      <w:r>
        <w:rPr>
          <w:rStyle w:val="101"/>
          <w:color w:val="000000"/>
        </w:rPr>
        <w:t>北海内</w:t>
      </w:r>
      <w:r>
        <w:rPr>
          <w:rStyle w:val="101"/>
          <w:rFonts w:hint="eastAsia"/>
          <w:color w:val="000000"/>
        </w:rPr>
        <w:t>现</w:t>
      </w:r>
      <w:r>
        <w:rPr>
          <w:rStyle w:val="101"/>
          <w:color w:val="000000"/>
        </w:rPr>
        <w:t>铜桥渡过旗人。到如今才</w:t>
      </w:r>
      <w:r>
        <w:rPr>
          <w:rStyle w:val="101"/>
          <w:rFonts w:hint="eastAsia"/>
          <w:color w:val="000000"/>
        </w:rPr>
        <w:t>能</w:t>
      </w:r>
      <w:r>
        <w:rPr>
          <w:rStyle w:val="101"/>
          <w:color w:val="000000"/>
        </w:rPr>
        <w:t>得干戈宁静，为什么将社稷让与他人。</w:t>
      </w:r>
      <w:r>
        <w:rPr>
          <w:rStyle w:val="101"/>
          <w:rFonts w:hint="eastAsia"/>
          <w:color w:val="000000"/>
        </w:rPr>
        <w:t>）</w:t>
      </w:r>
    </w:p>
    <w:p>
      <w:pPr>
        <w:ind w:left="1260" w:hanging="1260"/>
      </w:pPr>
      <w:r>
        <w:rPr>
          <w:rStyle w:val="101"/>
          <w:color w:val="000000"/>
        </w:rPr>
        <w:t>千岁。</w:t>
      </w:r>
    </w:p>
    <w:p>
      <w:pPr>
        <w:ind w:left="1260" w:hanging="1260"/>
      </w:pPr>
      <w:r>
        <w:rPr>
          <w:rStyle w:val="101"/>
          <w:color w:val="000000"/>
        </w:rPr>
        <w:t>遵命。</w:t>
      </w:r>
    </w:p>
    <w:p>
      <w:pPr>
        <w:ind w:left="1260" w:hanging="1260"/>
      </w:pPr>
      <w:r>
        <w:rPr>
          <w:rStyle w:val="101"/>
          <w:color w:val="000000"/>
        </w:rPr>
        <w:t>臣兵部侍郎杨波，有一道太平表章，可容臣启奏?</w:t>
      </w:r>
    </w:p>
    <w:p>
      <w:pPr>
        <w:ind w:left="1260" w:hanging="1260"/>
      </w:pPr>
      <w:r>
        <w:rPr>
          <w:rStyle w:val="101"/>
          <w:color w:val="000000"/>
        </w:rPr>
        <w:t>容奏：</w:t>
      </w:r>
    </w:p>
    <w:p>
      <w:pPr>
        <w:ind w:left="1260" w:hanging="1260"/>
      </w:pPr>
      <w:r>
        <w:rPr>
          <w:rStyle w:val="101"/>
          <w:rFonts w:hint="eastAsia"/>
          <w:color w:val="000000"/>
        </w:rPr>
        <w:t>(</w:t>
      </w:r>
      <w:r>
        <w:rPr>
          <w:rStyle w:val="101"/>
          <w:rFonts w:hint="eastAsia" w:ascii="楷体" w:hAnsi="楷体" w:eastAsia="楷体" w:cs="楷体"/>
          <w:color w:val="000000"/>
        </w:rPr>
        <w:t>念</w:t>
      </w:r>
      <w:r>
        <w:rPr>
          <w:rStyle w:val="101"/>
          <w:rFonts w:hint="eastAsia"/>
          <w:color w:val="000000"/>
        </w:rPr>
        <w:t>)</w:t>
      </w:r>
      <w:r>
        <w:rPr>
          <w:rStyle w:val="101"/>
          <w:color w:val="000000"/>
        </w:rPr>
        <w:t>忆自元朝居华地，世上多少古今奇。山崩地裂江河</w:t>
      </w:r>
      <w:r>
        <w:rPr>
          <w:rStyle w:val="101"/>
          <w:rFonts w:hint="eastAsia"/>
        </w:rPr>
        <w:t>啸</w:t>
      </w:r>
      <w:r>
        <w:rPr>
          <w:rStyle w:val="101"/>
          <w:color w:val="000000"/>
        </w:rPr>
        <w:t>，风起云会星斗移</w:t>
      </w:r>
      <w:r>
        <w:rPr>
          <w:rStyle w:val="101"/>
          <w:rFonts w:hint="eastAsia"/>
          <w:color w:val="000000"/>
        </w:rPr>
        <w:t>。</w:t>
      </w:r>
    </w:p>
    <w:p>
      <w:pPr>
        <w:ind w:left="1260" w:hanging="1260"/>
      </w:pPr>
      <w:r>
        <w:rPr>
          <w:rStyle w:val="101"/>
          <w:color w:val="000000"/>
        </w:rPr>
        <w:t>容奏：</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vertAlign w:val="superscript"/>
        </w:rPr>
        <w:footnoteReference w:id="604"/>
      </w:r>
      <w:r>
        <w:rPr>
          <w:rStyle w:val="101"/>
          <w:rFonts w:ascii="宋体" w:hAnsi="宋体" w:cs="宋体"/>
          <w:color w:val="000000"/>
        </w:rPr>
        <w:t>】臣不奏前朝中历代帝君，臣启奏机密事出在大明</w:t>
      </w:r>
      <w:r>
        <w:rPr>
          <w:rStyle w:val="101"/>
          <w:rFonts w:hint="eastAsia" w:ascii="宋体" w:hAnsi="宋体" w:cs="宋体"/>
          <w:color w:val="000000"/>
        </w:rPr>
        <w:t>：</w:t>
      </w:r>
      <w:r>
        <w:rPr>
          <w:rStyle w:val="101"/>
          <w:rFonts w:ascii="宋体" w:hAnsi="宋体" w:cs="宋体"/>
          <w:color w:val="000000"/>
        </w:rPr>
        <w:t>太祖爷晏了驾龙归海境，大明朝无一人执掌龙</w:t>
      </w:r>
      <w:r>
        <w:rPr>
          <w:rStyle w:val="101"/>
          <w:rFonts w:hint="eastAsia" w:ascii="宋体" w:hAnsi="宋体" w:cs="宋体"/>
          <w:color w:val="000000"/>
        </w:rPr>
        <w:t>庭</w:t>
      </w:r>
      <w:r>
        <w:rPr>
          <w:rStyle w:val="101"/>
          <w:rFonts w:ascii="宋体" w:hAnsi="宋体" w:cs="宋体"/>
          <w:color w:val="000000"/>
        </w:rPr>
        <w:t>。满朝中文武臣袖手不问，马皇后扶建文立帝为君。普天下众宗室无有议论，唯有那四太子燕山发兵。姚广孝为军师暗传将令，</w:t>
      </w:r>
      <w:r>
        <w:rPr>
          <w:rStyle w:val="101"/>
          <w:rFonts w:hint="eastAsia" w:ascii="宋体" w:hAnsi="宋体" w:cs="宋体"/>
          <w:color w:val="000000"/>
          <w:lang w:eastAsia="zh-CN"/>
        </w:rPr>
        <w:t>六</w:t>
      </w:r>
      <w:r>
        <w:rPr>
          <w:rStyle w:val="101"/>
          <w:rFonts w:ascii="宋体" w:hAnsi="宋体" w:cs="宋体"/>
          <w:color w:val="000000"/>
        </w:rPr>
        <w:t>月天</w:t>
      </w:r>
      <w:r>
        <w:rPr>
          <w:rStyle w:val="101"/>
          <w:rFonts w:hint="eastAsia" w:ascii="宋体" w:hAnsi="宋体" w:cs="宋体"/>
          <w:color w:val="000000"/>
          <w:lang w:eastAsia="zh-CN"/>
        </w:rPr>
        <w:t>冻</w:t>
      </w:r>
      <w:r>
        <w:rPr>
          <w:rStyle w:val="101"/>
          <w:rFonts w:ascii="宋体" w:hAnsi="宋体" w:cs="宋体"/>
          <w:color w:val="000000"/>
        </w:rPr>
        <w:t>黄河兵困金陵。</w:t>
      </w:r>
      <w:r>
        <w:rPr>
          <w:rStyle w:val="101"/>
          <w:rFonts w:hint="eastAsia" w:ascii="宋体" w:hAnsi="宋体" w:cs="宋体"/>
          <w:color w:val="000000"/>
        </w:rPr>
        <w:t>直</w:t>
      </w:r>
      <w:r>
        <w:rPr>
          <w:rStyle w:val="101"/>
          <w:rFonts w:ascii="宋体" w:hAnsi="宋体" w:cs="宋体"/>
          <w:color w:val="000000"/>
        </w:rPr>
        <w:t>逼得马皇后火焚丧命，</w:t>
      </w:r>
      <w:r>
        <w:rPr>
          <w:rStyle w:val="101"/>
          <w:rFonts w:hint="eastAsia" w:ascii="宋体" w:hAnsi="宋体" w:cs="宋体"/>
          <w:color w:val="000000"/>
        </w:rPr>
        <w:t>直</w:t>
      </w:r>
      <w:r>
        <w:rPr>
          <w:rStyle w:val="101"/>
          <w:rFonts w:ascii="宋体" w:hAnsi="宋体" w:cs="宋体"/>
          <w:color w:val="000000"/>
        </w:rPr>
        <w:t>逼得那建文帝削发为僧。亲叔侄尚且来争竞，何况那李</w:t>
      </w:r>
      <w:r>
        <w:rPr>
          <w:rStyle w:val="101"/>
          <w:rFonts w:hint="eastAsia" w:ascii="宋体" w:hAnsi="宋体" w:cs="宋体"/>
          <w:color w:val="000000"/>
          <w:sz w:val="18"/>
          <w:szCs w:val="18"/>
        </w:rPr>
        <w:t>呃</w:t>
      </w:r>
      <w:r>
        <w:rPr>
          <w:rStyle w:val="101"/>
          <w:rFonts w:ascii="宋体" w:hAnsi="宋体" w:cs="宋体"/>
          <w:color w:val="000000"/>
        </w:rPr>
        <w:t>太师是外姓之人。</w:t>
      </w:r>
    </w:p>
    <w:p>
      <w:pPr>
        <w:ind w:left="1260" w:hanging="1260"/>
      </w:pPr>
      <w:r>
        <w:rPr>
          <w:rStyle w:val="101"/>
          <w:rFonts w:ascii="宋体" w:hAnsi="宋体" w:cs="宋体"/>
          <w:color w:val="000000"/>
        </w:rPr>
        <w:t>臣不能全知。</w:t>
      </w:r>
    </w:p>
    <w:p>
      <w:pPr>
        <w:ind w:left="1260" w:hanging="1260"/>
      </w:pPr>
      <w:r>
        <w:rPr>
          <w:rStyle w:val="101"/>
          <w:rFonts w:ascii="宋体" w:hAnsi="宋体" w:cs="宋体"/>
          <w:color w:val="000000"/>
        </w:rPr>
        <w:t>徐千岁开国元勋，必然知晓。</w:t>
      </w:r>
    </w:p>
    <w:p>
      <w:pPr>
        <w:ind w:left="1260" w:hanging="1260"/>
      </w:pPr>
      <w:r>
        <w:rPr>
          <w:rStyle w:val="101"/>
          <w:rFonts w:ascii="宋体" w:hAnsi="宋体" w:cs="宋体"/>
          <w:color w:val="000000"/>
        </w:rPr>
        <w:t>谢国太!</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101"/>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101"/>
          <w:rFonts w:ascii="楷体" w:hAnsi="楷体" w:eastAsia="楷体" w:cs="宋体"/>
          <w:color w:val="000000"/>
        </w:rPr>
        <w:t>二黄</w:t>
      </w:r>
      <w:r>
        <w:rPr>
          <w:rStyle w:val="101"/>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101"/>
          <w:rFonts w:ascii="楷体" w:hAnsi="楷体" w:eastAsia="楷体" w:cs="宋体"/>
          <w:color w:val="000000"/>
        </w:rPr>
        <w:t>二黄</w:t>
      </w:r>
      <w:r>
        <w:rPr>
          <w:rStyle w:val="101"/>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3"/>
        <w:bidi w:val="0"/>
        <w:jc w:val="center"/>
      </w:pPr>
      <w:bookmarkStart w:id="343" w:name="__RefHeading___Toc414518339"/>
      <w:bookmarkEnd w:id="343"/>
      <w:bookmarkStart w:id="344" w:name="_Toc489091461"/>
      <w:bookmarkStart w:id="345" w:name="_Toc2787153"/>
      <w:r>
        <w:rPr>
          <w:rFonts w:hint="eastAsia"/>
        </w:rPr>
        <w:t xml:space="preserve">二进宫 </w:t>
      </w:r>
      <w:r>
        <w:rPr>
          <w:rFonts w:hint="eastAsia"/>
          <w:sz w:val="24"/>
          <w:szCs w:val="24"/>
        </w:rPr>
        <w:t>之</w:t>
      </w:r>
      <w:r>
        <w:rPr>
          <w:rFonts w:hint="eastAsia"/>
        </w:rPr>
        <w:t xml:space="preserve"> 杨波</w:t>
      </w:r>
      <w:bookmarkEnd w:id="344"/>
      <w:bookmarkEnd w:id="345"/>
    </w:p>
    <w:p>
      <w:pPr>
        <w:ind w:left="1260" w:hanging="1260"/>
      </w:pPr>
      <w:r>
        <w:rPr>
          <w:rStyle w:val="101"/>
          <w:rFonts w:ascii="Verdana" w:hAnsi="Verdana" w:cs="Verdana"/>
          <w:bCs/>
          <w:color w:val="000000"/>
        </w:rPr>
        <w:t>千岁请!</w:t>
      </w:r>
    </w:p>
    <w:p>
      <w:pPr>
        <w:ind w:left="1260" w:hanging="1260"/>
      </w:pPr>
      <w:r>
        <w:rPr>
          <w:rStyle w:val="101"/>
          <w:rFonts w:ascii="Verdana" w:hAnsi="Verdana" w:cs="Verdana"/>
          <w:bCs/>
          <w:color w:val="000000"/>
        </w:rPr>
        <w:t>【</w:t>
      </w:r>
      <w:r>
        <w:rPr>
          <w:rStyle w:val="101"/>
          <w:rFonts w:ascii="楷体" w:hAnsi="楷体" w:eastAsia="楷体" w:cs="宋体"/>
          <w:color w:val="000000"/>
        </w:rPr>
        <w:t>二黄摇板</w:t>
      </w:r>
      <w:r>
        <w:rPr>
          <w:rStyle w:val="101"/>
          <w:rFonts w:ascii="Verdana" w:hAnsi="Verdana" w:cs="Verdana"/>
          <w:bCs/>
          <w:color w:val="000000"/>
        </w:rPr>
        <w:t>】宫门上锁贼李良。</w:t>
      </w:r>
    </w:p>
    <w:p>
      <w:pPr>
        <w:ind w:left="1260" w:hanging="1260"/>
      </w:pPr>
      <w:r>
        <w:rPr>
          <w:rStyle w:val="101"/>
          <w:rFonts w:ascii="Verdana" w:hAnsi="Verdana" w:cs="Verdana"/>
          <w:bCs/>
          <w:color w:val="000000"/>
        </w:rPr>
        <w:t>【</w:t>
      </w:r>
      <w:r>
        <w:rPr>
          <w:rStyle w:val="101"/>
          <w:rFonts w:ascii="楷体" w:hAnsi="楷体" w:eastAsia="楷体" w:cs="宋体"/>
          <w:color w:val="000000"/>
        </w:rPr>
        <w:t>二黄摇板</w:t>
      </w:r>
      <w:r>
        <w:rPr>
          <w:rStyle w:val="101"/>
          <w:rFonts w:ascii="Verdana" w:hAnsi="Verdana" w:cs="Verdana"/>
          <w:bCs/>
          <w:color w:val="000000"/>
        </w:rPr>
        <w:t>】四郎我儿击宫</w:t>
      </w:r>
      <w:r>
        <w:rPr>
          <w:rStyle w:val="101"/>
          <w:rFonts w:hint="eastAsia" w:ascii="Verdana" w:hAnsi="Verdana" w:cs="Verdana"/>
          <w:bCs/>
          <w:color w:val="000000"/>
          <w:sz w:val="18"/>
          <w:szCs w:val="18"/>
        </w:rPr>
        <w:t>呃</w:t>
      </w:r>
      <w:r>
        <w:rPr>
          <w:rStyle w:val="101"/>
          <w:rFonts w:ascii="Verdana" w:hAnsi="Verdana" w:cs="Verdana"/>
          <w:bCs/>
          <w:color w:val="000000"/>
        </w:rPr>
        <w:t>墙。</w:t>
      </w:r>
    </w:p>
    <w:p>
      <w:pPr>
        <w:ind w:left="1260" w:hanging="1260"/>
      </w:pPr>
      <w:r>
        <w:rPr>
          <w:rStyle w:val="101"/>
          <w:rFonts w:ascii="Verdana" w:hAnsi="Verdana" w:cs="Verdana"/>
          <w:bCs/>
          <w:color w:val="000000"/>
        </w:rPr>
        <w:t>我儿休要动手，此乃徐家小姐，上前见过。</w:t>
      </w:r>
    </w:p>
    <w:p>
      <w:pPr>
        <w:ind w:left="1260" w:hanging="1260"/>
      </w:pPr>
      <w:r>
        <w:rPr>
          <w:rStyle w:val="101"/>
          <w:rFonts w:ascii="Verdana" w:hAnsi="Verdana" w:cs="Verdana"/>
          <w:bCs/>
          <w:color w:val="000000"/>
        </w:rPr>
        <w:t>领旨。</w:t>
      </w:r>
    </w:p>
    <w:p>
      <w:pPr>
        <w:ind w:left="1260" w:hanging="1260"/>
      </w:pPr>
      <w:r>
        <w:rPr>
          <w:rStyle w:val="101"/>
          <w:rFonts w:ascii="Verdana" w:hAnsi="Verdana" w:cs="Verdana"/>
          <w:bCs/>
          <w:color w:val="000000"/>
        </w:rPr>
        <w:t>千岁。</w:t>
      </w:r>
    </w:p>
    <w:p>
      <w:pPr>
        <w:ind w:left="1260" w:hanging="1260"/>
      </w:pPr>
      <w:r>
        <w:rPr>
          <w:rStyle w:val="101"/>
          <w:rFonts w:ascii="Verdana" w:hAnsi="Verdana" w:cs="Verdana"/>
          <w:bCs/>
          <w:color w:val="000000"/>
        </w:rPr>
        <w:t>全仗千岁。</w:t>
      </w:r>
    </w:p>
    <w:p>
      <w:pPr>
        <w:ind w:left="1260" w:hanging="1260"/>
      </w:pPr>
      <w:r>
        <w:rPr>
          <w:rStyle w:val="101"/>
          <w:rFonts w:ascii="Verdana" w:hAnsi="Verdana" w:cs="Verdana"/>
          <w:bCs/>
          <w:color w:val="000000"/>
        </w:rPr>
        <w:t>千岁——</w:t>
      </w:r>
    </w:p>
    <w:p>
      <w:pPr>
        <w:ind w:left="1260" w:hanging="1260"/>
      </w:pPr>
      <w:r>
        <w:rPr>
          <w:rStyle w:val="101"/>
          <w:rFonts w:ascii="Verdana" w:hAnsi="Verdana" w:cs="Verdana"/>
          <w:bCs/>
          <w:color w:val="000000"/>
        </w:rPr>
        <w:t>【</w:t>
      </w:r>
      <w:r>
        <w:rPr>
          <w:rStyle w:val="101"/>
          <w:rFonts w:ascii="楷体" w:hAnsi="楷体" w:eastAsia="楷体" w:cs="宋体"/>
          <w:color w:val="000000"/>
        </w:rPr>
        <w:t>二黄慢板</w:t>
      </w:r>
      <w:r>
        <w:rPr>
          <w:rStyle w:val="101"/>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101"/>
          <w:rFonts w:ascii="Verdana" w:hAnsi="Verdana" w:cs="Verdana"/>
          <w:bCs/>
          <w:color w:val="000000"/>
        </w:rPr>
        <w:t>【</w:t>
      </w:r>
      <w:r>
        <w:rPr>
          <w:rStyle w:val="101"/>
          <w:rFonts w:ascii="楷体" w:hAnsi="楷体" w:eastAsia="楷体" w:cs="宋体"/>
          <w:color w:val="000000"/>
        </w:rPr>
        <w:t>二黄慢板</w:t>
      </w:r>
      <w:r>
        <w:rPr>
          <w:rStyle w:val="101"/>
          <w:rFonts w:ascii="Verdana" w:hAnsi="Verdana" w:cs="Verdana"/>
          <w:bCs/>
          <w:color w:val="000000"/>
        </w:rPr>
        <w:t>】怕的是辜负了十载寒窗</w:t>
      </w:r>
      <w:r>
        <w:rPr>
          <w:rStyle w:val="101"/>
          <w:rFonts w:hint="eastAsia" w:ascii="Verdana" w:hAnsi="Verdana" w:cs="Verdana"/>
          <w:bCs/>
          <w:color w:val="000000"/>
        </w:rPr>
        <w:t>、</w:t>
      </w:r>
      <w:r>
        <w:rPr>
          <w:rStyle w:val="101"/>
          <w:rFonts w:ascii="Verdana" w:hAnsi="Verdana" w:cs="Verdana"/>
          <w:bCs/>
          <w:color w:val="000000"/>
        </w:rPr>
        <w:t>九州遨游</w:t>
      </w:r>
      <w:r>
        <w:rPr>
          <w:rStyle w:val="101"/>
          <w:rFonts w:hint="eastAsia" w:ascii="Verdana" w:hAnsi="Verdana" w:cs="Verdana"/>
          <w:bCs/>
          <w:color w:val="000000"/>
        </w:rPr>
        <w:t>、</w:t>
      </w:r>
      <w:r>
        <w:rPr>
          <w:rStyle w:val="101"/>
          <w:rFonts w:ascii="Verdana" w:hAnsi="Verdana" w:cs="Verdana"/>
          <w:bCs/>
          <w:color w:val="000000"/>
        </w:rPr>
        <w:t>八月科场</w:t>
      </w:r>
      <w:r>
        <w:rPr>
          <w:rStyle w:val="101"/>
          <w:rFonts w:hint="eastAsia" w:ascii="Verdana" w:hAnsi="Verdana" w:cs="Verdana"/>
          <w:bCs/>
          <w:color w:val="000000"/>
        </w:rPr>
        <w:t>、</w:t>
      </w:r>
      <w:r>
        <w:rPr>
          <w:rStyle w:val="101"/>
          <w:rFonts w:ascii="Verdana" w:hAnsi="Verdana" w:cs="Verdana"/>
          <w:bCs/>
          <w:color w:val="000000"/>
        </w:rPr>
        <w:t>七篇的文章</w:t>
      </w:r>
      <w:r>
        <w:rPr>
          <w:rStyle w:val="68"/>
          <w:rFonts w:ascii="Verdana" w:hAnsi="Verdana" w:cs="Verdana"/>
          <w:bCs/>
          <w:color w:val="000000"/>
          <w:szCs w:val="21"/>
        </w:rPr>
        <w:footnoteReference w:id="605"/>
      </w:r>
      <w:r>
        <w:rPr>
          <w:rStyle w:val="101"/>
          <w:rFonts w:ascii="Verdana" w:hAnsi="Verdana" w:cs="Verdana"/>
          <w:bCs/>
          <w:color w:val="000000"/>
        </w:rPr>
        <w:t>，才落得个兵部侍郎，无有下场。</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】我好比鱼闯过千层罗网，受了些惊恐着些慌忙。</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】千岁爷保学生满门无恙，拚着一死闯进昭阳。</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】后面跟随兵部杨侍郎。</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】观</w:t>
      </w:r>
      <w:r>
        <w:rPr>
          <w:rStyle w:val="101"/>
          <w:rFonts w:ascii="Verdana" w:hAnsi="Verdana" w:cs="Verdana"/>
          <w:bCs/>
        </w:rPr>
        <w:t>则</w:t>
      </w:r>
      <w:r>
        <w:rPr>
          <w:rStyle w:val="101"/>
          <w:rFonts w:ascii="Verdana" w:hAnsi="Verdana" w:cs="Verdana"/>
          <w:bCs/>
          <w:color w:val="000000"/>
        </w:rPr>
        <w:t>见龙国太怀抱太子两泪汪汪，口口声声哭的是先</w:t>
      </w:r>
      <w:r>
        <w:rPr>
          <w:rStyle w:val="101"/>
          <w:rFonts w:hint="eastAsia" w:ascii="Verdana" w:hAnsi="Verdana" w:cs="Verdana"/>
          <w:bCs/>
          <w:color w:val="000000"/>
        </w:rPr>
        <w:t>皇</w:t>
      </w:r>
      <w:r>
        <w:rPr>
          <w:rStyle w:val="101"/>
          <w:rFonts w:ascii="Verdana" w:hAnsi="Verdana" w:cs="Verdana"/>
          <w:bCs/>
          <w:color w:val="000000"/>
        </w:rPr>
        <w:t>。</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】摆一摆手儿切莫要承当。</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】学一个文站东，</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】各自分班站立在两厢。</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】为什么恨天怨地、颊带惆怅、所为哪桩。</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】有什么大祸从天降，</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color w:val="000000"/>
        </w:rPr>
        <w:t>二黄原板</w:t>
      </w:r>
      <w:r>
        <w:rPr>
          <w:rStyle w:val="101"/>
          <w:rFonts w:ascii="宋体" w:hAnsi="宋体" w:cs="宋体"/>
          <w:bCs/>
          <w:color w:val="000000"/>
        </w:rPr>
        <w:t>】</w:t>
      </w:r>
      <w:r>
        <w:rPr>
          <w:rStyle w:val="101"/>
          <w:rFonts w:ascii="Verdana" w:hAnsi="Verdana" w:cs="Verdana"/>
          <w:bCs/>
          <w:color w:val="000000"/>
        </w:rPr>
        <w:t>你就该请太师父女商量。)</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】他未必一旦无情起下了谋位的心肠，太师爷忠良</w:t>
      </w:r>
      <w:r>
        <w:rPr>
          <w:rStyle w:val="101"/>
          <w:rFonts w:hint="eastAsia" w:ascii="Verdana" w:hAnsi="Verdana" w:cs="Verdana"/>
          <w:bCs/>
          <w:color w:val="000000"/>
          <w:sz w:val="18"/>
          <w:szCs w:val="18"/>
        </w:rPr>
        <w:t>呃</w:t>
      </w:r>
      <w:r>
        <w:rPr>
          <w:rStyle w:val="101"/>
          <w:rFonts w:ascii="Verdana" w:hAnsi="Verdana" w:cs="Verdana"/>
          <w:bCs/>
          <w:color w:val="000000"/>
        </w:rPr>
        <w:t>。</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】臣七月十三日三本奏上，龙国太偏偏要让</w:t>
      </w:r>
      <w:r>
        <w:rPr>
          <w:rStyle w:val="101"/>
          <w:rFonts w:hint="eastAsia" w:ascii="Verdana" w:hAnsi="Verdana" w:cs="Verdana"/>
          <w:bCs/>
          <w:color w:val="000000"/>
          <w:sz w:val="18"/>
          <w:szCs w:val="18"/>
        </w:rPr>
        <w:t>啊</w:t>
      </w:r>
      <w:r>
        <w:rPr>
          <w:rStyle w:val="101"/>
          <w:rFonts w:ascii="Verdana" w:hAnsi="Verdana" w:cs="Verdana"/>
          <w:bCs/>
          <w:color w:val="000000"/>
        </w:rPr>
        <w:t>。</w:t>
      </w:r>
    </w:p>
    <w:p>
      <w:pPr>
        <w:ind w:left="1260" w:hanging="1260"/>
      </w:pPr>
      <w:r>
        <w:rPr>
          <w:rStyle w:val="101"/>
          <w:rFonts w:hint="eastAsia" w:ascii="Verdana" w:hAnsi="Verdana" w:cs="Verdana"/>
          <w:bCs/>
          <w:color w:val="000000"/>
        </w:rPr>
        <w:t>(</w:t>
      </w: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color w:val="000000"/>
        </w:rPr>
        <w:t>二黄原板</w:t>
      </w:r>
      <w:r>
        <w:rPr>
          <w:rStyle w:val="101"/>
          <w:rFonts w:ascii="宋体" w:hAnsi="宋体" w:cs="宋体"/>
          <w:bCs/>
          <w:color w:val="000000"/>
        </w:rPr>
        <w:t>】</w:t>
      </w:r>
      <w:r>
        <w:rPr>
          <w:rStyle w:val="101"/>
          <w:rFonts w:hint="eastAsia" w:ascii="宋体" w:hAnsi="宋体" w:cs="宋体"/>
          <w:bCs/>
          <w:color w:val="000000"/>
        </w:rPr>
        <w:t>你言道大明朝……</w:t>
      </w:r>
      <w:r>
        <w:rPr>
          <w:rStyle w:val="101"/>
          <w:rFonts w:hint="eastAsia"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color w:val="000000"/>
        </w:rPr>
        <w:t>二黄原板</w:t>
      </w:r>
      <w:r>
        <w:rPr>
          <w:rStyle w:val="101"/>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】吓得臣低头不敢望，</w:t>
      </w:r>
      <w:r>
        <w:rPr>
          <w:rStyle w:val="101"/>
          <w:rFonts w:ascii="ˎ̥" w:hAnsi="ˎ̥" w:cs="ˎ̥"/>
          <w:bCs/>
          <w:color w:val="000000"/>
        </w:rPr>
        <w:t>战战兢兢启奏皇娘：臣愿学严子陵垂钓矶上，</w:t>
      </w:r>
      <w:r>
        <w:rPr>
          <w:rStyle w:val="101"/>
          <w:rFonts w:ascii="Verdana" w:hAnsi="Verdana" w:cs="Verdana"/>
          <w:bCs/>
          <w:color w:val="000000"/>
        </w:rPr>
        <w:t>臣愿学钟子期砍樵山岗。臣愿学诸葛亮躬耕垄上，臣愿学吕蒙正苦读寒窗。</w:t>
      </w:r>
      <w:r>
        <w:rPr>
          <w:rStyle w:val="101"/>
          <w:rFonts w:ascii="ˎ̥" w:hAnsi="ˎ̥" w:cs="ˎ̥"/>
          <w:bCs/>
          <w:color w:val="000000"/>
        </w:rPr>
        <w:t>春来桃李齐开放，夏至荷花满</w:t>
      </w:r>
      <w:r>
        <w:rPr>
          <w:rStyle w:val="101"/>
          <w:rFonts w:hint="eastAsia" w:ascii="ˎ̥" w:hAnsi="ˎ̥" w:cs="ˎ̥"/>
          <w:bCs/>
          <w:color w:val="000000"/>
          <w:sz w:val="18"/>
          <w:szCs w:val="18"/>
        </w:rPr>
        <w:t>呃</w:t>
      </w:r>
      <w:r>
        <w:rPr>
          <w:rStyle w:val="101"/>
          <w:rFonts w:ascii="ˎ̥" w:hAnsi="ˎ̥" w:cs="ˎ̥"/>
          <w:bCs/>
          <w:color w:val="000000"/>
        </w:rPr>
        <w:t>池塘。到秋来菊桂花开金钱样，冬至腊梅带雪霜。弹一曲高山流水琴音亮，下一局残棋消遣闷愁肠。书几幅法书精神爽，巧笔丹青悬挂草堂。</w:t>
      </w:r>
      <w:r>
        <w:rPr>
          <w:rStyle w:val="68"/>
          <w:rFonts w:ascii="Verdana" w:hAnsi="Verdana" w:cs="Verdana"/>
          <w:bCs/>
          <w:color w:val="000000"/>
          <w:szCs w:val="21"/>
        </w:rPr>
        <w:footnoteReference w:id="606"/>
      </w:r>
      <w:r>
        <w:rPr>
          <w:rStyle w:val="101"/>
          <w:rFonts w:ascii="ˎ̥" w:hAnsi="ˎ̥" w:cs="ˎ̥"/>
          <w:bCs/>
          <w:color w:val="000000"/>
        </w:rPr>
        <w:t>臣昨晚</w:t>
      </w:r>
      <w:r>
        <w:rPr>
          <w:rStyle w:val="101"/>
          <w:rFonts w:ascii="Verdana" w:hAnsi="Verdana" w:cs="Verdana"/>
          <w:bCs/>
          <w:color w:val="000000"/>
        </w:rPr>
        <w:t>修下了辞王表章，今日里带进宫叩别皇娘。望国太开恩将臣放，落一个清闲自在</w:t>
      </w:r>
      <w:r>
        <w:rPr>
          <w:rStyle w:val="101"/>
          <w:rFonts w:hint="eastAsia" w:ascii="Verdana" w:hAnsi="Verdana" w:cs="Verdana"/>
          <w:bCs/>
          <w:color w:val="000000"/>
        </w:rPr>
        <w:t>、</w:t>
      </w:r>
      <w:r>
        <w:rPr>
          <w:rStyle w:val="101"/>
          <w:rFonts w:ascii="Verdana" w:hAnsi="Verdana" w:cs="Verdana"/>
          <w:bCs/>
          <w:color w:val="000000"/>
        </w:rPr>
        <w:t>散淡逍遥</w:t>
      </w:r>
      <w:r>
        <w:rPr>
          <w:rStyle w:val="101"/>
          <w:rFonts w:hint="eastAsia" w:ascii="Verdana" w:hAnsi="Verdana" w:cs="Verdana"/>
          <w:bCs/>
          <w:color w:val="000000"/>
        </w:rPr>
        <w:t>、</w:t>
      </w:r>
      <w:r>
        <w:rPr>
          <w:rStyle w:val="101"/>
          <w:rFonts w:ascii="Verdana" w:hAnsi="Verdana" w:cs="Verdana"/>
          <w:bCs/>
          <w:color w:val="000000"/>
        </w:rPr>
        <w:t>无忧无虑</w:t>
      </w:r>
      <w:r>
        <w:rPr>
          <w:rStyle w:val="101"/>
          <w:rFonts w:hint="eastAsia" w:ascii="Verdana" w:hAnsi="Verdana" w:cs="Verdana"/>
          <w:bCs/>
          <w:color w:val="000000"/>
        </w:rPr>
        <w:t>、</w:t>
      </w:r>
      <w:r>
        <w:rPr>
          <w:rStyle w:val="101"/>
          <w:rFonts w:ascii="Verdana" w:hAnsi="Verdana" w:cs="Verdana"/>
          <w:bCs/>
          <w:color w:val="000000"/>
        </w:rPr>
        <w:t>无是无非</w:t>
      </w:r>
      <w:r>
        <w:rPr>
          <w:rStyle w:val="101"/>
          <w:rFonts w:hint="eastAsia" w:ascii="Verdana" w:hAnsi="Verdana" w:cs="Verdana"/>
          <w:bCs/>
          <w:color w:val="000000"/>
        </w:rPr>
        <w:t>，做</w:t>
      </w:r>
      <w:r>
        <w:rPr>
          <w:rStyle w:val="101"/>
          <w:rFonts w:ascii="Verdana" w:hAnsi="Verdana" w:cs="Verdana"/>
          <w:bCs/>
          <w:color w:val="000000"/>
        </w:rPr>
        <w:t>什么兵部侍郎，臣告职还乡。</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吓坏了定国王</w:t>
      </w:r>
      <w:r>
        <w:rPr>
          <w:rStyle w:val="101"/>
          <w:rFonts w:hint="eastAsia" w:ascii="Verdana" w:hAnsi="Verdana" w:cs="Verdana"/>
          <w:bCs/>
          <w:color w:val="000000"/>
        </w:rPr>
        <w:t>，</w:t>
      </w:r>
      <w:r>
        <w:rPr>
          <w:rStyle w:val="101"/>
          <w:rFonts w:ascii="Verdana" w:hAnsi="Verdana" w:cs="Verdana"/>
          <w:bCs/>
          <w:color w:val="000000"/>
        </w:rPr>
        <w:t>)</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】兵部的侍郎。</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自从盘古立帝邦，)</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】君跪臣来臣怎敢当。</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锦家邦来锦</w:t>
      </w:r>
      <w:r>
        <w:rPr>
          <w:rStyle w:val="101"/>
          <w:rFonts w:hint="eastAsia" w:ascii="Verdana" w:hAnsi="Verdana" w:cs="Verdana"/>
          <w:bCs/>
          <w:color w:val="000000"/>
          <w:sz w:val="18"/>
          <w:szCs w:val="18"/>
        </w:rPr>
        <w:t>呢</w:t>
      </w:r>
      <w:r>
        <w:rPr>
          <w:rStyle w:val="101"/>
          <w:rFonts w:ascii="Verdana" w:hAnsi="Verdana" w:cs="Verdana"/>
          <w:bCs/>
          <w:color w:val="000000"/>
        </w:rPr>
        <w:t>家邦，)</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】臣有一本启奏皇娘。</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昔日里有一个李文</w:t>
      </w:r>
      <w:r>
        <w:rPr>
          <w:rStyle w:val="101"/>
          <w:rFonts w:hint="eastAsia" w:ascii="Verdana" w:hAnsi="Verdana" w:cs="Verdana"/>
          <w:bCs/>
          <w:color w:val="000000"/>
        </w:rPr>
        <w:t>、</w:t>
      </w:r>
      <w:r>
        <w:rPr>
          <w:rStyle w:val="101"/>
          <w:rFonts w:ascii="Verdana" w:hAnsi="Verdana" w:cs="Verdana"/>
          <w:bCs/>
          <w:color w:val="000000"/>
        </w:rPr>
        <w:t>李广，)</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】弟兄双双扶保朝廊。</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李文北门带箭丧，)</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w:t>
      </w:r>
      <w:r>
        <w:rPr>
          <w:rStyle w:val="101"/>
          <w:rFonts w:hint="eastAsia" w:ascii="Verdana" w:hAnsi="Verdana" w:cs="Verdana"/>
          <w:bCs/>
          <w:color w:val="000000"/>
        </w:rPr>
        <w:t>万家</w:t>
      </w:r>
      <w:r>
        <w:rPr>
          <w:rStyle w:val="101"/>
          <w:rFonts w:ascii="Verdana" w:hAnsi="Verdana" w:cs="Verdana"/>
          <w:bCs/>
          <w:color w:val="000000"/>
        </w:rPr>
        <w:t>山前又收李刚。</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收了一将损伤一将，)</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】一将倒比一将强。</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到后来保太子登龙位上，)</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】反把那李广斩首庆阳。</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这都是前朝的忠臣良将，)</w:t>
      </w:r>
    </w:p>
    <w:p>
      <w:pPr>
        <w:ind w:left="1260" w:hanging="1260"/>
      </w:pPr>
      <w:r>
        <w:rPr>
          <w:rStyle w:val="101"/>
          <w:rFonts w:ascii="Verdana" w:hAnsi="Verdana" w:cs="Verdana"/>
          <w:bCs/>
          <w:color w:val="000000"/>
        </w:rPr>
        <w:t>【二黄原板】哪个忠良又有下场。</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【二黄原板】</w:t>
      </w:r>
      <w:r>
        <w:rPr>
          <w:rStyle w:val="101"/>
          <w:rFonts w:ascii="Verdana" w:hAnsi="Verdana" w:cs="Verdana"/>
          <w:bCs/>
          <w:color w:val="000000"/>
        </w:rPr>
        <w:t>困龙思想长</w:t>
      </w:r>
      <w:r>
        <w:rPr>
          <w:rStyle w:val="101"/>
          <w:rFonts w:hint="eastAsia" w:ascii="Verdana" w:hAnsi="Verdana" w:cs="Verdana"/>
          <w:bCs/>
          <w:color w:val="000000"/>
          <w:sz w:val="18"/>
          <w:szCs w:val="18"/>
        </w:rPr>
        <w:t>呃</w:t>
      </w:r>
      <w:r>
        <w:rPr>
          <w:rStyle w:val="101"/>
          <w:rFonts w:ascii="Verdana" w:hAnsi="Verdana" w:cs="Verdana"/>
          <w:bCs/>
          <w:color w:val="000000"/>
        </w:rPr>
        <w:t>江浪，)</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】虎落平阳想奔山岗。</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事到头来想一想，)</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】谁是忠良哪个是奸党。</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二黄摇板</w:t>
      </w:r>
      <w:r>
        <w:rPr>
          <w:rStyle w:val="101"/>
          <w:rFonts w:ascii="宋体" w:hAnsi="宋体" w:cs="宋体"/>
          <w:bCs/>
          <w:color w:val="000000"/>
        </w:rPr>
        <w:t>】铜锤一举王请上，)</w:t>
      </w:r>
    </w:p>
    <w:p>
      <w:pPr>
        <w:ind w:left="1260" w:hanging="1260"/>
      </w:pPr>
      <w:r>
        <w:rPr>
          <w:rStyle w:val="101"/>
          <w:rFonts w:ascii="宋体" w:hAnsi="宋体" w:cs="宋体"/>
          <w:bCs/>
          <w:color w:val="000000"/>
        </w:rPr>
        <w:t>【</w:t>
      </w:r>
      <w:r>
        <w:rPr>
          <w:rStyle w:val="101"/>
          <w:rFonts w:ascii="楷体" w:hAnsi="楷体" w:eastAsia="楷体" w:cs="Verdana"/>
          <w:bCs/>
          <w:color w:val="000000"/>
        </w:rPr>
        <w:t>二黄</w:t>
      </w:r>
      <w:r>
        <w:rPr>
          <w:rStyle w:val="101"/>
          <w:rFonts w:ascii="楷体" w:hAnsi="楷体" w:eastAsia="楷体" w:cs="宋体"/>
          <w:bCs/>
          <w:color w:val="000000"/>
        </w:rPr>
        <w:t>摇板</w:t>
      </w:r>
      <w:r>
        <w:rPr>
          <w:rStyle w:val="101"/>
          <w:rFonts w:ascii="宋体" w:hAnsi="宋体" w:cs="宋体"/>
          <w:bCs/>
          <w:color w:val="000000"/>
        </w:rPr>
        <w:t>】老杨波搀扶起定国王。</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】用手接过龙一条，二目睁睁把臣瞧。趁此机会生计</w:t>
      </w:r>
      <w:r>
        <w:rPr>
          <w:rStyle w:val="101"/>
          <w:rFonts w:hint="eastAsia" w:ascii="宋体" w:hAnsi="宋体" w:cs="宋体"/>
          <w:bCs/>
          <w:color w:val="000000"/>
          <w:sz w:val="18"/>
          <w:szCs w:val="18"/>
        </w:rPr>
        <w:t>呃</w:t>
      </w:r>
      <w:r>
        <w:rPr>
          <w:rStyle w:val="101"/>
          <w:rFonts w:ascii="宋体" w:hAnsi="宋体" w:cs="宋体"/>
          <w:bCs/>
          <w:color w:val="000000"/>
        </w:rPr>
        <w:t>巧</w:t>
      </w:r>
      <w:r>
        <w:rPr>
          <w:rStyle w:val="68"/>
          <w:rFonts w:ascii="宋体" w:hAnsi="宋体" w:cs="宋体"/>
          <w:bCs/>
          <w:color w:val="000000"/>
          <w:szCs w:val="21"/>
        </w:rPr>
        <w:footnoteReference w:id="607"/>
      </w:r>
      <w:r>
        <w:rPr>
          <w:rStyle w:val="101"/>
          <w:rFonts w:ascii="宋体" w:hAnsi="宋体" w:cs="宋体"/>
          <w:bCs/>
          <w:color w:val="000000"/>
        </w:rPr>
        <w:t>，</w:t>
      </w:r>
    </w:p>
    <w:p>
      <w:pPr>
        <w:ind w:left="1260" w:hanging="1260"/>
      </w:pPr>
      <w:r>
        <w:rPr>
          <w:rStyle w:val="101"/>
          <w:rFonts w:ascii="宋体" w:hAnsi="宋体" w:cs="宋体"/>
          <w:bCs/>
          <w:color w:val="000000"/>
        </w:rPr>
        <w:t>哎呀!</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】浑身上下似水浇，难以保朝。</w:t>
      </w:r>
    </w:p>
    <w:p>
      <w:pPr>
        <w:ind w:left="1260" w:hanging="1260"/>
      </w:pPr>
      <w:r>
        <w:rPr>
          <w:rStyle w:val="101"/>
          <w:rFonts w:ascii="宋体" w:hAnsi="宋体" w:cs="宋体"/>
          <w:bCs/>
          <w:color w:val="000000"/>
        </w:rPr>
        <w:t>臣!</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叩罢头来谢罢恩</w:t>
      </w:r>
      <w:r>
        <w:rPr>
          <w:rStyle w:val="101"/>
          <w:rFonts w:hint="eastAsia" w:ascii="Verdana" w:hAnsi="Verdana" w:cs="Verdana"/>
          <w:bCs/>
          <w:color w:val="000000"/>
          <w:sz w:val="18"/>
          <w:szCs w:val="18"/>
        </w:rPr>
        <w:t>呐</w:t>
      </w:r>
      <w:r>
        <w:rPr>
          <w:rStyle w:val="101"/>
          <w:rFonts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徐延昭代驾</w:t>
      </w:r>
      <w:r>
        <w:rPr>
          <w:rStyle w:val="68"/>
          <w:rFonts w:ascii="Verdana" w:hAnsi="Verdana" w:cs="Verdana"/>
          <w:bCs/>
          <w:color w:val="000000"/>
          <w:szCs w:val="21"/>
        </w:rPr>
        <w:footnoteReference w:id="608"/>
      </w:r>
      <w:r>
        <w:rPr>
          <w:rStyle w:val="101"/>
          <w:rFonts w:ascii="Verdana" w:hAnsi="Verdana" w:cs="Verdana"/>
          <w:bCs/>
          <w:color w:val="000000"/>
        </w:rPr>
        <w:t>且平身。)</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一文</w:t>
      </w:r>
      <w:r>
        <w:rPr>
          <w:rStyle w:val="101"/>
          <w:rFonts w:hint="eastAsia"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一武</w:t>
      </w:r>
      <w:r>
        <w:rPr>
          <w:rStyle w:val="101"/>
          <w:rFonts w:hint="eastAsia" w:ascii="Verdana" w:hAnsi="Verdana" w:cs="Verdana"/>
          <w:bCs/>
          <w:color w:val="000000"/>
        </w:rPr>
        <w:t>，</w:t>
      </w:r>
      <w:r>
        <w:rPr>
          <w:rStyle w:val="101"/>
          <w:rFonts w:ascii="Verdana" w:hAnsi="Verdana" w:cs="Verdana"/>
          <w:bCs/>
          <w:color w:val="000000"/>
        </w:rPr>
        <w:t>)</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出宫门，</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仗着太子叫皇兄</w:t>
      </w:r>
      <w:r>
        <w:rPr>
          <w:rStyle w:val="101"/>
          <w:rFonts w:hint="eastAsia" w:ascii="Verdana" w:hAnsi="Verdana" w:cs="Verdana"/>
          <w:bCs/>
          <w:color w:val="000000"/>
          <w:sz w:val="18"/>
          <w:szCs w:val="18"/>
        </w:rPr>
        <w:t>呃</w:t>
      </w:r>
      <w:r>
        <w:rPr>
          <w:rStyle w:val="101"/>
          <w:rFonts w:ascii="Verdana" w:hAnsi="Verdana" w:cs="Verdana"/>
          <w:bCs/>
          <w:color w:val="000000"/>
        </w:rPr>
        <w:t>。</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大明江山全在</w:t>
      </w:r>
      <w:r>
        <w:rPr>
          <w:rStyle w:val="101"/>
          <w:rFonts w:hint="eastAsia" w:ascii="Verdana" w:hAnsi="Verdana" w:cs="Verdana"/>
          <w:bCs/>
          <w:color w:val="000000"/>
          <w:sz w:val="18"/>
          <w:szCs w:val="18"/>
        </w:rPr>
        <w:t>呃</w:t>
      </w:r>
      <w:r>
        <w:rPr>
          <w:rStyle w:val="101"/>
          <w:rFonts w:ascii="Verdana" w:hAnsi="Verdana" w:cs="Verdana"/>
          <w:bCs/>
          <w:color w:val="000000"/>
        </w:rPr>
        <w:t>你</w:t>
      </w:r>
      <w:r>
        <w:rPr>
          <w:rStyle w:val="101"/>
          <w:rFonts w:hint="eastAsia" w:ascii="Verdana" w:hAnsi="Verdana" w:cs="Verdana"/>
          <w:bCs/>
          <w:color w:val="000000"/>
          <w:sz w:val="18"/>
          <w:szCs w:val="18"/>
        </w:rPr>
        <w:t>呀</w:t>
      </w:r>
      <w:r>
        <w:rPr>
          <w:rStyle w:val="101"/>
          <w:rFonts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保国家全仗你杨家父子兵。)</w:t>
      </w:r>
    </w:p>
    <w:p>
      <w:pPr>
        <w:rPr>
          <w:rFonts w:hint="eastAsia"/>
        </w:rPr>
      </w:pPr>
      <w:bookmarkStart w:id="346" w:name="__RefHeading___Toc414518340"/>
      <w:bookmarkEnd w:id="346"/>
      <w:r>
        <w:rPr>
          <w:rFonts w:hint="eastAsia"/>
        </w:rPr>
        <w:br w:type="page"/>
      </w:r>
    </w:p>
    <w:p>
      <w:pPr>
        <w:pStyle w:val="3"/>
        <w:bidi w:val="0"/>
        <w:jc w:val="center"/>
      </w:pPr>
      <w:bookmarkStart w:id="347" w:name="_Toc634800880"/>
      <w:bookmarkStart w:id="348" w:name="_Toc700091472"/>
      <w:r>
        <w:rPr>
          <w:rFonts w:hint="eastAsia"/>
        </w:rPr>
        <w:t xml:space="preserve">南天门 </w:t>
      </w:r>
      <w:r>
        <w:rPr>
          <w:rFonts w:hint="eastAsia"/>
          <w:sz w:val="24"/>
          <w:szCs w:val="24"/>
        </w:rPr>
        <w:t>之</w:t>
      </w:r>
      <w:r>
        <w:rPr>
          <w:rFonts w:hint="eastAsia"/>
        </w:rPr>
        <w:t xml:space="preserve"> 曹福</w:t>
      </w:r>
      <w:bookmarkEnd w:id="347"/>
      <w:bookmarkEnd w:id="34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8"/>
          <w:rFonts w:ascii="Verdana" w:hAnsi="Verdana" w:cs="Verdana"/>
          <w:bCs/>
          <w:color w:val="000000"/>
          <w:szCs w:val="21"/>
        </w:rPr>
        <w:footnoteReference w:id="60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8"/>
          <w:rFonts w:ascii="Verdana" w:hAnsi="Verdana" w:cs="Verdana"/>
          <w:bCs/>
          <w:color w:val="000000"/>
        </w:rPr>
        <w:footnoteReference w:id="61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8"/>
          <w:rFonts w:ascii="Verdana" w:hAnsi="Verdana" w:cs="Verdana"/>
          <w:bCs/>
          <w:color w:val="000000"/>
        </w:rPr>
        <w:footnoteReference w:id="61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8"/>
          <w:rFonts w:ascii="Verdana" w:hAnsi="Verdana" w:cs="Verdana"/>
          <w:bCs/>
        </w:rPr>
        <w:footnoteReference w:id="612"/>
      </w:r>
      <w:r>
        <w:rPr>
          <w:rFonts w:hint="eastAsia" w:ascii="Verdana" w:hAnsi="Verdana" w:cs="Verdana"/>
          <w:bCs/>
        </w:rPr>
        <w:t>高岗埋下</w:t>
      </w:r>
      <w:r>
        <w:rPr>
          <w:rStyle w:val="68"/>
          <w:rFonts w:ascii="Verdana" w:hAnsi="Verdana" w:cs="Verdana"/>
          <w:bCs/>
        </w:rPr>
        <w:footnoteReference w:id="61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8"/>
          <w:rFonts w:ascii="Verdana" w:hAnsi="Verdana" w:cs="Verdana"/>
          <w:bCs/>
        </w:rPr>
        <w:footnoteReference w:id="61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8"/>
          <w:rFonts w:ascii="Verdana" w:hAnsi="Verdana" w:cs="Verdana"/>
          <w:bCs/>
        </w:rPr>
        <w:footnoteReference w:id="61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8"/>
          <w:rFonts w:ascii="Verdana" w:hAnsi="Verdana" w:cs="Verdana"/>
          <w:bCs/>
          <w:color w:val="000000"/>
        </w:rPr>
        <w:footnoteReference w:id="61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8"/>
          <w:rFonts w:ascii="Verdana" w:hAnsi="Verdana" w:cs="Verdana"/>
          <w:bCs/>
          <w:color w:val="000000"/>
        </w:rPr>
        <w:footnoteReference w:id="61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8"/>
          <w:rFonts w:ascii="Verdana" w:hAnsi="Verdana" w:cs="Verdana"/>
          <w:bCs/>
        </w:rPr>
        <w:footnoteReference w:id="61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349" w:name="__RefHeading___Toc414518341"/>
      <w:bookmarkEnd w:id="349"/>
      <w:r>
        <w:rPr>
          <w:rFonts w:hint="eastAsia"/>
        </w:rPr>
        <w:br w:type="page"/>
      </w:r>
    </w:p>
    <w:p>
      <w:pPr>
        <w:pStyle w:val="3"/>
        <w:bidi w:val="0"/>
        <w:jc w:val="center"/>
      </w:pPr>
      <w:bookmarkStart w:id="350" w:name="_Toc2043764375"/>
      <w:bookmarkStart w:id="351" w:name="_Toc1578396559"/>
      <w:r>
        <w:rPr>
          <w:rFonts w:hint="eastAsia"/>
        </w:rPr>
        <w:t>山海关</w:t>
      </w:r>
      <w:bookmarkEnd w:id="350"/>
      <w:bookmarkEnd w:id="35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8"/>
          <w:rFonts w:ascii="Verdana" w:hAnsi="Verdana" w:cs="Verdana"/>
          <w:bCs/>
          <w:color w:val="000000"/>
          <w:szCs w:val="21"/>
        </w:rPr>
        <w:footnoteReference w:id="61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352" w:name="__RefHeading___Toc414518342"/>
      <w:bookmarkEnd w:id="352"/>
      <w:r>
        <w:rPr>
          <w:rFonts w:hint="eastAsia"/>
        </w:rPr>
        <w:br w:type="page"/>
      </w:r>
    </w:p>
    <w:p>
      <w:pPr>
        <w:pStyle w:val="3"/>
        <w:bidi w:val="0"/>
        <w:jc w:val="center"/>
      </w:pPr>
      <w:bookmarkStart w:id="353" w:name="_Toc1688329795"/>
      <w:bookmarkStart w:id="354" w:name="_Toc840129071"/>
      <w:r>
        <w:rPr>
          <w:rFonts w:hint="eastAsia"/>
        </w:rPr>
        <w:t xml:space="preserve">洗浮山 </w:t>
      </w:r>
      <w:r>
        <w:rPr>
          <w:rFonts w:hint="eastAsia"/>
          <w:sz w:val="24"/>
          <w:szCs w:val="24"/>
        </w:rPr>
        <w:t>之</w:t>
      </w:r>
      <w:r>
        <w:rPr>
          <w:rFonts w:hint="eastAsia"/>
        </w:rPr>
        <w:t xml:space="preserve"> 贺天保</w:t>
      </w:r>
      <w:bookmarkEnd w:id="353"/>
      <w:bookmarkEnd w:id="35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8"/>
        </w:rPr>
        <w:footnoteReference w:id="62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101"/>
          <w:rFonts w:ascii="Verdana" w:hAnsi="Verdana" w:cs="Verdana"/>
          <w:bCs/>
          <w:color w:val="000000"/>
          <w:szCs w:val="21"/>
        </w:rPr>
        <w:t>【</w:t>
      </w:r>
      <w:r>
        <w:rPr>
          <w:rStyle w:val="101"/>
          <w:rFonts w:ascii="楷体" w:hAnsi="楷体" w:eastAsia="楷体" w:cs="Verdana"/>
          <w:bCs/>
          <w:color w:val="000000"/>
          <w:szCs w:val="21"/>
        </w:rPr>
        <w:t>反二黄慢板</w:t>
      </w:r>
      <w:r>
        <w:rPr>
          <w:rStyle w:val="101"/>
          <w:rFonts w:ascii="Verdana" w:hAnsi="Verdana" w:cs="Verdana"/>
          <w:bCs/>
          <w:color w:val="000000"/>
          <w:szCs w:val="21"/>
        </w:rPr>
        <w:t>】站馆中</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：站店中)</w:t>
      </w:r>
      <w:r>
        <w:rPr>
          <w:rStyle w:val="101"/>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101"/>
          <w:rFonts w:hint="eastAsia" w:ascii="Verdana" w:hAnsi="Verdana" w:cs="Verdana"/>
          <w:bCs/>
          <w:color w:val="000000"/>
          <w:szCs w:val="21"/>
        </w:rPr>
        <w:t>生</w:t>
      </w:r>
      <w:r>
        <w:rPr>
          <w:rStyle w:val="101"/>
          <w:rFonts w:ascii="Verdana" w:hAnsi="Verdana" w:cs="Verdana"/>
          <w:bCs/>
          <w:color w:val="000000"/>
          <w:szCs w:val="21"/>
        </w:rPr>
        <w:t>残。</w:t>
      </w:r>
      <w:r>
        <w:rPr>
          <w:rStyle w:val="101"/>
          <w:rFonts w:ascii="Verdana" w:hAnsi="Verdana" w:cs="Verdana"/>
          <w:bCs/>
          <w:szCs w:val="21"/>
        </w:rPr>
        <w:t>望</w:t>
      </w:r>
      <w:r>
        <w:rPr>
          <w:rStyle w:val="101"/>
          <w:rFonts w:ascii="Verdana" w:hAnsi="Verdana" w:cs="Verdana"/>
          <w:bCs/>
          <w:color w:val="000000"/>
          <w:szCs w:val="21"/>
        </w:rPr>
        <w:t>贤弟领人马埋伏湖畔，施巧计擒贼子与兄报冤。诉不尽心头恨咽喉气短，咽喉气</w:t>
      </w:r>
      <w:r>
        <w:rPr>
          <w:rStyle w:val="101"/>
          <w:rFonts w:hint="eastAsia" w:ascii="Verdana" w:hAnsi="Verdana" w:cs="Verdana"/>
          <w:bCs/>
          <w:color w:val="000000"/>
          <w:sz w:val="18"/>
          <w:szCs w:val="18"/>
        </w:rPr>
        <w:t>呃</w:t>
      </w:r>
      <w:r>
        <w:rPr>
          <w:rStyle w:val="101"/>
          <w:rFonts w:ascii="Verdana" w:hAnsi="Verdana" w:cs="Verdana"/>
          <w:bCs/>
          <w:color w:val="000000"/>
          <w:szCs w:val="21"/>
        </w:rPr>
        <w:t>短，贤弟呀!</w:t>
      </w:r>
    </w:p>
    <w:p>
      <w:pPr>
        <w:ind w:left="1474" w:hanging="1474"/>
      </w:pPr>
      <w:r>
        <w:rPr>
          <w:rStyle w:val="101"/>
          <w:rFonts w:ascii="Verdana" w:hAnsi="Verdana" w:cs="Verdana"/>
          <w:bCs/>
          <w:color w:val="000000"/>
          <w:szCs w:val="21"/>
        </w:rPr>
        <w:t>【</w:t>
      </w:r>
      <w:r>
        <w:rPr>
          <w:rStyle w:val="101"/>
          <w:rFonts w:ascii="楷体" w:hAnsi="楷体" w:eastAsia="楷体" w:cs="Verdana"/>
          <w:bCs/>
          <w:color w:val="000000"/>
          <w:szCs w:val="21"/>
        </w:rPr>
        <w:t>反二黄原板</w:t>
      </w:r>
      <w:r>
        <w:rPr>
          <w:rStyle w:val="101"/>
          <w:rFonts w:ascii="Verdana" w:hAnsi="Verdana" w:cs="Verdana"/>
          <w:bCs/>
          <w:color w:val="000000"/>
          <w:szCs w:val="21"/>
        </w:rPr>
        <w:t>】转面来与我儿再把话言</w:t>
      </w:r>
      <w:r>
        <w:rPr>
          <w:rStyle w:val="101"/>
          <w:rFonts w:hint="eastAsia" w:ascii="Verdana" w:hAnsi="Verdana" w:cs="Verdana"/>
          <w:bCs/>
          <w:color w:val="000000"/>
          <w:szCs w:val="21"/>
        </w:rPr>
        <w:t>：</w:t>
      </w:r>
      <w:r>
        <w:rPr>
          <w:rStyle w:val="101"/>
          <w:rFonts w:ascii="Verdana" w:hAnsi="Verdana" w:cs="Verdana"/>
          <w:bCs/>
          <w:color w:val="000000"/>
          <w:szCs w:val="21"/>
        </w:rPr>
        <w:t>儿在阳</w:t>
      </w:r>
      <w:r>
        <w:rPr>
          <w:rStyle w:val="101"/>
          <w:rFonts w:hint="eastAsia" w:ascii="Verdana" w:hAnsi="Verdana" w:cs="Verdana"/>
          <w:bCs/>
          <w:color w:val="000000"/>
          <w:sz w:val="18"/>
          <w:szCs w:val="18"/>
        </w:rPr>
        <w:t>呃</w:t>
      </w:r>
      <w:r>
        <w:rPr>
          <w:rStyle w:val="101"/>
          <w:rFonts w:hint="eastAsia" w:ascii="Verdana" w:hAnsi="Verdana" w:cs="Verdana"/>
          <w:bCs/>
          <w:color w:val="000000"/>
          <w:szCs w:val="21"/>
        </w:rPr>
        <w:t>、</w:t>
      </w:r>
      <w:r>
        <w:rPr>
          <w:rStyle w:val="101"/>
          <w:rFonts w:ascii="Verdana" w:hAnsi="Verdana" w:cs="Verdana"/>
          <w:bCs/>
          <w:color w:val="000000"/>
          <w:szCs w:val="21"/>
        </w:rPr>
        <w:t>父在阴两厢隔断，可怜儿未长成幼年孤单。老娘亲全靠儿甘</w:t>
      </w:r>
      <w:r>
        <w:rPr>
          <w:rStyle w:val="101"/>
          <w:rFonts w:hint="eastAsia" w:ascii="Verdana" w:hAnsi="Verdana" w:cs="Verdana"/>
          <w:bCs/>
          <w:color w:val="000000"/>
          <w:szCs w:val="21"/>
        </w:rPr>
        <w:t>旨</w:t>
      </w:r>
      <w:r>
        <w:rPr>
          <w:rStyle w:val="101"/>
          <w:rFonts w:ascii="Verdana" w:hAnsi="Verdana" w:cs="Verdana"/>
          <w:bCs/>
          <w:color w:val="000000"/>
          <w:szCs w:val="21"/>
        </w:rPr>
        <w:t>奉献，但愿儿立大志忠孝当先。天将明父要归不尽悲惨，不尽悲惨，</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反二黄散板</w:t>
      </w:r>
      <w:r>
        <w:rPr>
          <w:rStyle w:val="101"/>
          <w:rFonts w:ascii="Verdana" w:hAnsi="Verdana" w:cs="Verdana"/>
          <w:bCs/>
          <w:color w:val="000000"/>
          <w:szCs w:val="21"/>
        </w:rPr>
        <w:t>】父子们要重逢今</w:t>
      </w:r>
      <w:r>
        <w:rPr>
          <w:rStyle w:val="101"/>
          <w:rFonts w:ascii="Verdana" w:hAnsi="Verdana" w:cs="Verdana"/>
          <w:bCs/>
          <w:szCs w:val="21"/>
        </w:rPr>
        <w:t>世</w:t>
      </w:r>
      <w:r>
        <w:rPr>
          <w:rStyle w:val="101"/>
          <w:rFonts w:ascii="Verdana" w:hAnsi="Verdana" w:cs="Verdana"/>
          <w:bCs/>
          <w:color w:val="000000"/>
          <w:szCs w:val="21"/>
        </w:rPr>
        <w:t>却难。</w:t>
      </w:r>
    </w:p>
    <w:p>
      <w:pPr>
        <w:ind w:left="1260" w:hanging="1260"/>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&gt;仁杰，我儿，唉，儿啊……(</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(罢!)</w:t>
      </w:r>
    </w:p>
    <w:p>
      <w:pPr>
        <w:pageBreakBefore/>
        <w:jc w:val="center"/>
        <w:rPr>
          <w:rFonts w:ascii="宋体" w:hAnsi="宋体" w:cs="宋体"/>
          <w:szCs w:val="21"/>
        </w:rPr>
      </w:pPr>
      <w:bookmarkStart w:id="355" w:name="__RefHeading___Toc414518343"/>
      <w:bookmarkStart w:id="356" w:name="_Toc1590015940"/>
      <w:bookmarkStart w:id="357" w:name="_Toc1845573721"/>
      <w:r>
        <w:rPr>
          <w:rStyle w:val="131"/>
          <w:rFonts w:hint="eastAsia"/>
        </w:rPr>
        <w:t>落马湖·访褚</w:t>
      </w:r>
      <w:bookmarkEnd w:id="355"/>
      <w:bookmarkEnd w:id="356"/>
      <w:bookmarkEnd w:id="357"/>
      <w:r>
        <w:rPr>
          <w:rStyle w:val="68"/>
          <w:rFonts w:hint="default" w:ascii="Times New Roman" w:hAnsi="Times New Roman" w:eastAsia="Calibri" w:cs="Times New Roman"/>
          <w:sz w:val="32"/>
          <w:szCs w:val="32"/>
        </w:rPr>
        <w:footnoteReference w:id="62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bCs/>
          <w:szCs w:val="21"/>
        </w:rPr>
        <w:t>(</w:t>
      </w:r>
      <w:r>
        <w:rPr>
          <w:rStyle w:val="101"/>
          <w:rFonts w:ascii="楷体" w:hAnsi="楷体" w:eastAsia="楷体" w:cs="Tahoma"/>
          <w:bCs/>
          <w:szCs w:val="21"/>
        </w:rPr>
        <w:t>内</w:t>
      </w:r>
      <w:r>
        <w:rPr>
          <w:rStyle w:val="101"/>
          <w:bCs/>
          <w:szCs w:val="21"/>
        </w:rPr>
        <w:t>)</w:t>
      </w:r>
      <w:r>
        <w:rPr>
          <w:rStyle w:val="101"/>
          <w:rFonts w:ascii="Tahoma" w:hAnsi="Tahoma" w:cs="Tahoma"/>
          <w:bCs/>
          <w:szCs w:val="21"/>
        </w:rPr>
        <w:t>嗯哼！</w:t>
      </w:r>
    </w:p>
    <w:p>
      <w:pPr>
        <w:ind w:left="840" w:hanging="840"/>
      </w:pPr>
      <w:r>
        <w:rPr>
          <w:rStyle w:val="101"/>
          <w:rFonts w:hint="eastAsia"/>
          <w:bCs/>
          <w:szCs w:val="21"/>
        </w:rPr>
        <w:t>(</w:t>
      </w:r>
      <w:r>
        <w:rPr>
          <w:rStyle w:val="101"/>
          <w:bCs/>
          <w:szCs w:val="21"/>
        </w:rPr>
        <w:t>褚彪</w:t>
      </w:r>
      <w:r>
        <w:rPr>
          <w:rStyle w:val="101"/>
          <w:rFonts w:hint="eastAsia" w:ascii="楷体" w:hAnsi="楷体" w:eastAsia="楷体"/>
          <w:bCs/>
          <w:szCs w:val="21"/>
        </w:rPr>
        <w:t>上</w:t>
      </w:r>
      <w:r>
        <w:rPr>
          <w:rStyle w:val="101"/>
          <w:rFonts w:hint="eastAsi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数十年为响马扶济危困，可怜我年</w:t>
      </w:r>
      <w:r>
        <w:rPr>
          <w:rStyle w:val="101"/>
          <w:rFonts w:hint="eastAsia" w:ascii="Tahoma" w:hAnsi="Tahoma" w:cs="Tahoma"/>
          <w:bCs/>
          <w:szCs w:val="21"/>
        </w:rPr>
        <w:t>高</w:t>
      </w:r>
      <w:r>
        <w:rPr>
          <w:rStyle w:val="101"/>
          <w:rFonts w:ascii="Tahoma" w:hAnsi="Tahoma" w:cs="Tahoma"/>
          <w:bCs/>
          <w:szCs w:val="21"/>
        </w:rPr>
        <w:t>迈无有后根。我女儿配关泰良缘</w:t>
      </w:r>
      <w:r>
        <w:rPr>
          <w:rStyle w:val="101"/>
          <w:rFonts w:hint="eastAsia" w:ascii="Tahoma" w:hAnsi="Tahoma" w:cs="Tahoma"/>
          <w:bCs/>
          <w:szCs w:val="21"/>
        </w:rPr>
        <w:t>天</w:t>
      </w:r>
      <w:r>
        <w:rPr>
          <w:rStyle w:val="101"/>
          <w:rFonts w:ascii="Tahoma" w:hAnsi="Tahoma" w:cs="Tahoma"/>
          <w:bCs/>
          <w:szCs w:val="21"/>
        </w:rPr>
        <w:t>定，朱光祖</w:t>
      </w:r>
      <w:r>
        <w:rPr>
          <w:rStyle w:val="101"/>
          <w:rFonts w:hint="eastAsia" w:ascii="Tahoma" w:hAnsi="Tahoma" w:cs="Tahoma"/>
          <w:bCs/>
          <w:szCs w:val="21"/>
        </w:rPr>
        <w:t>、</w:t>
      </w:r>
      <w:r>
        <w:rPr>
          <w:rStyle w:val="101"/>
          <w:rFonts w:ascii="Tahoma" w:hAnsi="Tahoma" w:cs="Tahoma"/>
          <w:bCs/>
          <w:szCs w:val="21"/>
        </w:rPr>
        <w:t>李公然二人主婚。</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bCs/>
          <w:szCs w:val="21"/>
        </w:rPr>
        <w:t>(</w:t>
      </w:r>
      <w:r>
        <w:rPr>
          <w:rStyle w:val="101"/>
          <w:rFonts w:ascii="楷体" w:hAnsi="楷体" w:eastAsia="楷体" w:cs="Tahoma"/>
          <w:bCs/>
          <w:szCs w:val="21"/>
        </w:rPr>
        <w:t>内</w:t>
      </w:r>
      <w:r>
        <w:rPr>
          <w:rStyle w:val="101"/>
          <w:bCs/>
          <w:szCs w:val="21"/>
        </w:rPr>
        <w:t>)</w:t>
      </w:r>
      <w:r>
        <w:rPr>
          <w:rStyle w:val="101"/>
          <w:rFonts w:ascii="Tahoma" w:hAnsi="Tahoma" w:cs="Tahoma"/>
          <w:bCs/>
          <w:szCs w:val="21"/>
        </w:rPr>
        <w:t>走哇！</w:t>
      </w:r>
    </w:p>
    <w:p>
      <w:pPr>
        <w:ind w:left="840" w:hanging="840"/>
      </w:pPr>
      <w:r>
        <w:rPr>
          <w:rStyle w:val="101"/>
          <w:bCs/>
          <w:szCs w:val="21"/>
        </w:rPr>
        <w:t>(</w:t>
      </w:r>
      <w:r>
        <w:rPr>
          <w:rStyle w:val="101"/>
          <w:rFonts w:ascii="Tahoma" w:hAnsi="Tahoma" w:cs="Tahoma"/>
          <w:bCs/>
          <w:szCs w:val="21"/>
        </w:rPr>
        <w:t>黄天霸</w:t>
      </w:r>
      <w:r>
        <w:rPr>
          <w:rStyle w:val="101"/>
          <w:rFonts w:hint="eastAsia" w:ascii="楷体" w:hAnsi="楷体" w:eastAsia="楷体" w:cs="Tahoma"/>
          <w:bCs/>
          <w:szCs w:val="21"/>
        </w:rPr>
        <w:t>上</w:t>
      </w:r>
      <w:r>
        <w:rPr>
          <w:rStyle w:val="101"/>
          <w:rFonts w:hint="eastAsi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适才庄前得音信，特拜</w:t>
      </w:r>
      <w:r>
        <w:rPr>
          <w:rStyle w:val="101"/>
          <w:rFonts w:hint="eastAsia" w:ascii="Tahoma" w:hAnsi="Tahoma" w:cs="Tahoma"/>
          <w:bCs/>
          <w:szCs w:val="21"/>
        </w:rPr>
        <w:t>年高</w:t>
      </w:r>
      <w:r>
        <w:rPr>
          <w:rStyle w:val="101"/>
          <w:rFonts w:ascii="Tahoma" w:hAnsi="Tahoma" w:cs="Tahoma"/>
          <w:bCs/>
          <w:szCs w:val="21"/>
        </w:rPr>
        <w:t>老绿林。</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来此已是“</w:t>
      </w:r>
      <w:r>
        <w:rPr>
          <w:rStyle w:val="101"/>
          <w:rFonts w:ascii="Tahoma" w:hAnsi="Tahoma" w:cs="Tahoma"/>
          <w:bCs/>
          <w:szCs w:val="21"/>
        </w:rPr>
        <w:t>侠义结交</w:t>
      </w:r>
      <w:r>
        <w:rPr>
          <w:rStyle w:val="101"/>
          <w:rFonts w:hint="eastAsia" w:ascii="Tahoma" w:hAnsi="Tahoma" w:cs="Tahoma"/>
          <w:bCs/>
          <w:szCs w:val="21"/>
        </w:rPr>
        <w:t>”——</w:t>
      </w:r>
      <w:r>
        <w:rPr>
          <w:rStyle w:val="101"/>
          <w:rFonts w:ascii="Tahoma" w:hAnsi="Tahoma" w:cs="Tahoma"/>
          <w:bCs/>
          <w:szCs w:val="21"/>
        </w:rPr>
        <w:t>想必就是此处，待我冒叫一声</w:t>
      </w:r>
      <w:r>
        <w:rPr>
          <w:rStyle w:val="101"/>
          <w:rFonts w:hint="eastAsia" w:ascii="Tahoma" w:hAnsi="Tahoma" w:cs="Tahoma"/>
          <w:bCs/>
          <w:szCs w:val="21"/>
        </w:rPr>
        <w:t>：</w:t>
      </w:r>
      <w:r>
        <w:rPr>
          <w:rStyle w:val="101"/>
          <w:rFonts w:ascii="Tahoma" w:hAnsi="Tahoma" w:cs="Tahoma"/>
          <w:bCs/>
          <w:szCs w:val="21"/>
        </w:rPr>
        <w:t>门上哪位在？</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hint="eastAsia" w:ascii="Tahoma" w:hAnsi="Tahoma" w:cs="Tahoma"/>
          <w:bCs/>
          <w:szCs w:val="21"/>
        </w:rPr>
        <w:t>是哪一位</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烦劳通禀，就说黄天霸求见。</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hint="eastAsia" w:ascii="Tahoma" w:hAnsi="Tahoma" w:cs="Tahoma"/>
          <w:bCs/>
          <w:szCs w:val="21"/>
        </w:rPr>
        <w:t>稍待</w:t>
      </w:r>
      <w:r>
        <w:rPr>
          <w:rStyle w:val="101"/>
          <w:rFonts w:ascii="Tahoma" w:hAnsi="Tahoma" w:cs="Tahoma"/>
          <w:bCs/>
          <w:szCs w:val="21"/>
        </w:rPr>
        <w:t>。</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ascii="Tahoma" w:hAnsi="Tahoma" w:cs="Tahoma"/>
          <w:bCs/>
          <w:szCs w:val="21"/>
        </w:rPr>
        <w:t>褚爷，黄天霸求见。</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哦，黄爷到了</w:t>
      </w:r>
      <w:r>
        <w:rPr>
          <w:rStyle w:val="101"/>
          <w:rFonts w:hint="eastAsia" w:ascii="Tahoma" w:hAnsi="Tahoma" w:cs="Tahoma"/>
          <w:bCs/>
          <w:szCs w:val="21"/>
        </w:rPr>
        <w:t>。</w:t>
      </w:r>
      <w:r>
        <w:rPr>
          <w:rStyle w:val="101"/>
          <w:rFonts w:ascii="Tahoma" w:hAnsi="Tahoma" w:cs="Tahoma"/>
          <w:bCs/>
          <w:szCs w:val="21"/>
        </w:rPr>
        <w:t>说我出迎。</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ascii="Tahoma" w:hAnsi="Tahoma" w:cs="Tahoma"/>
          <w:bCs/>
          <w:szCs w:val="21"/>
        </w:rPr>
        <w:t>家爷出迎。</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哦，老丈——</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老丈</w:t>
      </w:r>
      <w:r>
        <w:rPr>
          <w:rStyle w:val="101"/>
          <w:rFonts w:ascii="Tahoma" w:hAnsi="Tahoma" w:cs="Tahoma"/>
          <w:bCs/>
          <w:szCs w:val="21"/>
        </w:rPr>
        <w:t>在哪里</w:t>
      </w:r>
      <w:r>
        <w:rPr>
          <w:rStyle w:val="101"/>
          <w:rFonts w:hint="eastAsia"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Tahoma" w:hAnsi="Tahoma" w:cs="Tahoma"/>
          <w:bCs/>
          <w:szCs w:val="21"/>
        </w:rPr>
        <w:t>黄爷</w:t>
      </w:r>
      <w:r>
        <w:rPr>
          <w:rStyle w:val="101"/>
          <w:rFonts w:hint="eastAsia" w:ascii="Tahoma" w:hAnsi="Tahoma" w:cs="Tahoma"/>
          <w:bCs/>
          <w:szCs w:val="21"/>
        </w:rPr>
        <w:t>)</w:t>
      </w:r>
      <w:r>
        <w:rPr>
          <w:rStyle w:val="101"/>
          <w:rFonts w:ascii="Tahoma" w:hAnsi="Tahoma" w:cs="Tahoma"/>
          <w:bCs/>
          <w:szCs w:val="21"/>
        </w:rPr>
        <w:t>在哪里</w:t>
      </w:r>
      <w:r>
        <w:rPr>
          <w:rStyle w:val="101"/>
          <w:rFonts w:hint="eastAsia"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晚生特来拜府。</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请</w:t>
      </w:r>
      <w:r>
        <w:rPr>
          <w:rStyle w:val="101"/>
          <w:rFonts w:hint="eastAsia"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请坐。</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(有)座。</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不知黄爷驾到，未曾远迎，</w:t>
      </w:r>
      <w:r>
        <w:rPr>
          <w:rStyle w:val="101"/>
          <w:rFonts w:hint="eastAsia" w:ascii="Tahoma" w:hAnsi="Tahoma" w:cs="Tahoma"/>
          <w:bCs/>
          <w:szCs w:val="21"/>
        </w:rPr>
        <w:t>当</w:t>
      </w:r>
      <w:r>
        <w:rPr>
          <w:rStyle w:val="101"/>
          <w:rFonts w:ascii="Tahoma" w:hAnsi="Tahoma" w:cs="Tahoma"/>
          <w:bCs/>
          <w:szCs w:val="21"/>
        </w:rPr>
        <w:t>面恕罪。</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岂敢！</w:t>
      </w:r>
      <w:r>
        <w:rPr>
          <w:rStyle w:val="101"/>
          <w:rFonts w:hint="eastAsia" w:ascii="Tahoma" w:hAnsi="Tahoma" w:cs="Tahoma"/>
          <w:bCs/>
          <w:szCs w:val="21"/>
        </w:rPr>
        <w:t>愚下来得鲁莽</w:t>
      </w:r>
      <w:r>
        <w:rPr>
          <w:rStyle w:val="101"/>
          <w:rFonts w:ascii="Tahoma" w:hAnsi="Tahoma" w:cs="Tahoma"/>
          <w:bCs/>
          <w:szCs w:val="21"/>
        </w:rPr>
        <w:t>，老丈海涵。</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黄爷不</w:t>
      </w:r>
      <w:r>
        <w:rPr>
          <w:rStyle w:val="101"/>
          <w:rFonts w:hint="eastAsia" w:ascii="Tahoma" w:hAnsi="Tahoma" w:cs="Tahoma"/>
          <w:bCs/>
          <w:szCs w:val="21"/>
        </w:rPr>
        <w:t>去</w:t>
      </w:r>
      <w:r>
        <w:rPr>
          <w:rStyle w:val="101"/>
          <w:rFonts w:ascii="Tahoma" w:hAnsi="Tahoma" w:cs="Tahoma"/>
          <w:bCs/>
          <w:szCs w:val="21"/>
        </w:rPr>
        <w:t>保护大人，来到</w:t>
      </w:r>
      <w:r>
        <w:rPr>
          <w:rStyle w:val="101"/>
          <w:rFonts w:hint="eastAsia" w:ascii="Tahoma" w:hAnsi="Tahoma" w:cs="Tahoma"/>
          <w:bCs/>
          <w:szCs w:val="21"/>
        </w:rPr>
        <w:t>鄙</w:t>
      </w:r>
      <w:r>
        <w:rPr>
          <w:rStyle w:val="101"/>
          <w:rFonts w:ascii="Tahoma" w:hAnsi="Tahoma" w:cs="Tahoma"/>
          <w:bCs/>
          <w:szCs w:val="21"/>
        </w:rPr>
        <w:t>庄</w:t>
      </w:r>
      <w:r>
        <w:rPr>
          <w:rStyle w:val="101"/>
          <w:rFonts w:hint="eastAsia" w:ascii="Tahoma" w:hAnsi="Tahoma" w:cs="Tahoma"/>
          <w:bCs/>
          <w:szCs w:val="21"/>
        </w:rPr>
        <w:t>何事</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唉！老丈啊</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西皮快板</w:t>
      </w:r>
      <w:r>
        <w:rPr>
          <w:rStyle w:val="101"/>
          <w:rFonts w:hint="eastAsia" w:ascii="Tahoma" w:hAnsi="Tahoma" w:cs="Tahoma"/>
          <w:bCs/>
          <w:szCs w:val="21"/>
        </w:rPr>
        <w:t>】</w:t>
      </w:r>
      <w:r>
        <w:rPr>
          <w:rStyle w:val="101"/>
          <w:rFonts w:ascii="Tahoma" w:hAnsi="Tahoma" w:cs="Tahoma"/>
          <w:bCs/>
          <w:szCs w:val="21"/>
        </w:rPr>
        <w:t>我与殷洪两交战，大人改扮离官船。小舟夤夜渡过了岸，平白江下起祸端。</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大人</w:t>
      </w:r>
      <w:r>
        <w:rPr>
          <w:rStyle w:val="101"/>
          <w:rFonts w:hint="eastAsia" w:ascii="Tahoma" w:hAnsi="Tahoma" w:cs="Tahoma"/>
          <w:bCs/>
          <w:szCs w:val="21"/>
        </w:rPr>
        <w:t>又</w:t>
      </w:r>
      <w:r>
        <w:rPr>
          <w:rStyle w:val="101"/>
          <w:rFonts w:ascii="Tahoma" w:hAnsi="Tahoma" w:cs="Tahoma"/>
          <w:bCs/>
          <w:szCs w:val="21"/>
        </w:rPr>
        <w:t>起了什么祸端？</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大人又被水寇擒去了。</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就该</w:t>
      </w:r>
      <w:r>
        <w:rPr>
          <w:rStyle w:val="101"/>
          <w:rFonts w:hint="eastAsia" w:ascii="Tahoma" w:hAnsi="Tahoma" w:cs="Tahoma"/>
          <w:bCs/>
          <w:szCs w:val="21"/>
        </w:rPr>
        <w:t>前去搭救才是</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晚生等自离官船，三日三夜</w:t>
      </w:r>
      <w:r>
        <w:rPr>
          <w:rStyle w:val="101"/>
          <w:rFonts w:hint="eastAsia" w:ascii="Tahoma" w:hAnsi="Tahoma" w:cs="Tahoma"/>
          <w:bCs/>
          <w:szCs w:val="21"/>
        </w:rPr>
        <w:t>，</w:t>
      </w:r>
      <w:r>
        <w:rPr>
          <w:rStyle w:val="101"/>
          <w:rFonts w:ascii="Tahoma" w:hAnsi="Tahoma" w:cs="Tahoma"/>
          <w:bCs/>
          <w:szCs w:val="21"/>
        </w:rPr>
        <w:t>并</w:t>
      </w:r>
      <w:r>
        <w:rPr>
          <w:rStyle w:val="101"/>
          <w:rFonts w:hint="eastAsia" w:ascii="Tahoma" w:hAnsi="Tahoma" w:cs="Tahoma"/>
          <w:bCs/>
          <w:szCs w:val="21"/>
        </w:rPr>
        <w:t>无</w:t>
      </w:r>
      <w:r>
        <w:rPr>
          <w:rStyle w:val="101"/>
          <w:rFonts w:ascii="Tahoma" w:hAnsi="Tahoma" w:cs="Tahoma"/>
          <w:bCs/>
          <w:szCs w:val="21"/>
        </w:rPr>
        <w:t>大人</w:t>
      </w:r>
      <w:r>
        <w:rPr>
          <w:rStyle w:val="101"/>
          <w:rFonts w:hint="eastAsia" w:ascii="Tahoma" w:hAnsi="Tahoma" w:cs="Tahoma"/>
          <w:bCs/>
          <w:szCs w:val="21"/>
        </w:rPr>
        <w:t>踪影。</w:t>
      </w:r>
      <w:r>
        <w:rPr>
          <w:rStyle w:val="101"/>
          <w:rFonts w:ascii="Tahoma" w:hAnsi="Tahoma" w:cs="Tahoma"/>
          <w:bCs/>
          <w:szCs w:val="21"/>
        </w:rPr>
        <w:t>久闻老丈乃是前辈老英雄，定然知晓</w:t>
      </w:r>
      <w:r>
        <w:rPr>
          <w:rStyle w:val="101"/>
          <w:rFonts w:hint="eastAsia" w:ascii="Tahoma" w:hAnsi="Tahoma" w:cs="Tahoma"/>
          <w:bCs/>
          <w:szCs w:val="21"/>
        </w:rPr>
        <w:t>这</w:t>
      </w:r>
      <w:r>
        <w:rPr>
          <w:rStyle w:val="101"/>
          <w:rFonts w:ascii="Tahoma" w:hAnsi="Tahoma" w:cs="Tahoma"/>
          <w:bCs/>
          <w:szCs w:val="21"/>
        </w:rPr>
        <w:t>水路之中首领何人</w:t>
      </w:r>
      <w:r>
        <w:rPr>
          <w:rStyle w:val="101"/>
          <w:rFonts w:hint="eastAsia" w:ascii="Tahoma" w:hAnsi="Tahoma" w:cs="Tahoma"/>
          <w:bCs/>
          <w:szCs w:val="21"/>
        </w:rPr>
        <w:t>，</w:t>
      </w:r>
      <w:r>
        <w:rPr>
          <w:rStyle w:val="101"/>
          <w:rFonts w:ascii="Tahoma" w:hAnsi="Tahoma" w:cs="Tahoma"/>
          <w:bCs/>
          <w:szCs w:val="21"/>
        </w:rPr>
        <w:t>隐藏何地</w:t>
      </w:r>
      <w:r>
        <w:rPr>
          <w:rStyle w:val="101"/>
          <w:rFonts w:hint="eastAsia" w:ascii="Tahoma" w:hAnsi="Tahoma" w:cs="Tahoma"/>
          <w:bCs/>
          <w:szCs w:val="21"/>
        </w:rPr>
        <w:t>——</w:t>
      </w:r>
      <w:r>
        <w:rPr>
          <w:rStyle w:val="101"/>
          <w:rFonts w:ascii="Tahoma" w:hAnsi="Tahoma" w:cs="Tahoma"/>
          <w:bCs/>
          <w:szCs w:val="21"/>
        </w:rPr>
        <w:t>但</w:t>
      </w:r>
      <w:r>
        <w:rPr>
          <w:rStyle w:val="101"/>
          <w:rFonts w:hint="eastAsia" w:ascii="Tahoma" w:hAnsi="Tahoma" w:cs="Tahoma"/>
          <w:bCs/>
          <w:szCs w:val="21"/>
        </w:rPr>
        <w:t>愿</w:t>
      </w:r>
      <w:r>
        <w:rPr>
          <w:rStyle w:val="101"/>
          <w:rFonts w:ascii="Tahoma" w:hAnsi="Tahoma" w:cs="Tahoma"/>
          <w:bCs/>
          <w:szCs w:val="21"/>
        </w:rPr>
        <w:t>救出忠良，哎呀老丈啊</w:t>
      </w:r>
      <w:r>
        <w:rPr>
          <w:rStyle w:val="101"/>
          <w:rFonts w:hint="eastAsia" w:ascii="Tahoma" w:hAnsi="Tahoma" w:cs="Tahoma"/>
          <w:bCs/>
          <w:szCs w:val="21"/>
        </w:rPr>
        <w:t>——</w:t>
      </w:r>
      <w:r>
        <w:rPr>
          <w:rStyle w:val="101"/>
          <w:rFonts w:ascii="Tahoma" w:hAnsi="Tahoma" w:cs="Tahoma"/>
          <w:bCs/>
          <w:szCs w:val="21"/>
        </w:rPr>
        <w:t>晚生天霸</w:t>
      </w:r>
      <w:r>
        <w:rPr>
          <w:rStyle w:val="101"/>
          <w:rFonts w:hint="eastAsia" w:ascii="Tahoma" w:hAnsi="Tahoma" w:cs="Tahoma"/>
          <w:bCs/>
          <w:szCs w:val="21"/>
        </w:rPr>
        <w:t>，</w:t>
      </w:r>
      <w:r>
        <w:rPr>
          <w:rStyle w:val="101"/>
          <w:rFonts w:ascii="Tahoma" w:hAnsi="Tahoma" w:cs="Tahoma"/>
          <w:bCs/>
          <w:szCs w:val="21"/>
        </w:rPr>
        <w:t>恩当重报！</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请</w:t>
      </w:r>
      <w:r>
        <w:rPr>
          <w:rStyle w:val="101"/>
          <w:rFonts w:hint="eastAsia" w:ascii="Tahoma" w:hAnsi="Tahoma" w:cs="Tahoma"/>
          <w:bCs/>
          <w:szCs w:val="21"/>
        </w:rPr>
        <w:t>坐</w:t>
      </w:r>
      <w:r>
        <w:rPr>
          <w:rStyle w:val="101"/>
          <w:rFonts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想</w:t>
      </w:r>
      <w:r>
        <w:rPr>
          <w:rStyle w:val="101"/>
          <w:rFonts w:hint="eastAsia" w:ascii="Tahoma" w:hAnsi="Tahoma" w:cs="Tahoma"/>
          <w:bCs/>
          <w:szCs w:val="21"/>
        </w:rPr>
        <w:t>是</w:t>
      </w:r>
      <w:r>
        <w:rPr>
          <w:rStyle w:val="101"/>
          <w:rFonts w:ascii="Tahoma" w:hAnsi="Tahoma" w:cs="Tahoma"/>
          <w:bCs/>
          <w:szCs w:val="21"/>
        </w:rPr>
        <w:t>旱路英雄</w:t>
      </w:r>
      <w:r>
        <w:rPr>
          <w:rStyle w:val="101"/>
          <w:rFonts w:hint="eastAsia" w:ascii="Tahoma" w:hAnsi="Tahoma" w:cs="Tahoma"/>
          <w:bCs/>
          <w:szCs w:val="21"/>
        </w:rPr>
        <w:t>，有</w:t>
      </w:r>
      <w:r>
        <w:rPr>
          <w:rStyle w:val="101"/>
          <w:rFonts w:ascii="Tahoma" w:hAnsi="Tahoma" w:cs="Tahoma"/>
          <w:bCs/>
          <w:szCs w:val="21"/>
        </w:rPr>
        <w:t>老汉</w:t>
      </w:r>
      <w:r>
        <w:rPr>
          <w:rStyle w:val="101"/>
          <w:rFonts w:hint="eastAsia" w:ascii="Tahoma" w:hAnsi="Tahoma" w:cs="Tahoma"/>
          <w:bCs/>
          <w:szCs w:val="21"/>
        </w:rPr>
        <w:t>在此，</w:t>
      </w:r>
      <w:r>
        <w:rPr>
          <w:rStyle w:val="101"/>
          <w:rFonts w:ascii="Tahoma" w:hAnsi="Tahoma" w:cs="Tahoma"/>
          <w:bCs/>
          <w:szCs w:val="21"/>
        </w:rPr>
        <w:t>吩咐一声，</w:t>
      </w:r>
      <w:r>
        <w:rPr>
          <w:rStyle w:val="101"/>
          <w:rFonts w:hint="eastAsia" w:ascii="Tahoma" w:hAnsi="Tahoma" w:cs="Tahoma"/>
          <w:bCs/>
          <w:szCs w:val="21"/>
        </w:rPr>
        <w:t>量</w:t>
      </w:r>
      <w:r>
        <w:rPr>
          <w:rStyle w:val="101"/>
          <w:rFonts w:ascii="Tahoma" w:hAnsi="Tahoma" w:cs="Tahoma"/>
          <w:bCs/>
          <w:szCs w:val="21"/>
        </w:rPr>
        <w:t>他们不敢</w:t>
      </w:r>
      <w:r>
        <w:rPr>
          <w:rStyle w:val="101"/>
          <w:rFonts w:hint="eastAsia" w:ascii="Tahoma" w:hAnsi="Tahoma" w:cs="Tahoma"/>
          <w:bCs/>
          <w:szCs w:val="21"/>
        </w:rPr>
        <w:t>造次</w:t>
      </w:r>
      <w:r>
        <w:rPr>
          <w:rStyle w:val="101"/>
          <w:rFonts w:ascii="Tahoma" w:hAnsi="Tahoma" w:cs="Tahoma"/>
          <w:bCs/>
          <w:szCs w:val="21"/>
        </w:rPr>
        <w:t>。</w:t>
      </w:r>
      <w:r>
        <w:rPr>
          <w:rStyle w:val="101"/>
          <w:rFonts w:hint="eastAsia" w:ascii="Tahoma" w:hAnsi="Tahoma" w:cs="Tahoma"/>
          <w:bCs/>
          <w:szCs w:val="21"/>
        </w:rPr>
        <w:t>这</w:t>
      </w:r>
      <w:r>
        <w:rPr>
          <w:rStyle w:val="101"/>
          <w:rFonts w:ascii="Tahoma" w:hAnsi="Tahoma" w:cs="Tahoma"/>
          <w:bCs/>
          <w:szCs w:val="21"/>
        </w:rPr>
        <w:t>水路</w:t>
      </w:r>
      <w:r>
        <w:rPr>
          <w:rStyle w:val="101"/>
          <w:rFonts w:hint="eastAsia" w:ascii="Tahoma" w:hAnsi="Tahoma" w:cs="Tahoma"/>
          <w:bCs/>
          <w:szCs w:val="21"/>
        </w:rPr>
        <w:t>英雄——</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哦……</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这……</w:t>
      </w:r>
      <w:r>
        <w:rPr>
          <w:rStyle w:val="101"/>
          <w:rFonts w:ascii="Tahoma" w:hAnsi="Tahoma" w:cs="Tahoma"/>
          <w:bCs/>
          <w:szCs w:val="21"/>
        </w:rPr>
        <w:t>哦</w:t>
      </w:r>
      <w:r>
        <w:rPr>
          <w:rStyle w:val="101"/>
          <w:rFonts w:hint="eastAsia" w:ascii="Tahoma" w:hAnsi="Tahoma" w:cs="Tahoma"/>
          <w:bCs/>
          <w:szCs w:val="21"/>
        </w:rPr>
        <w:t>哦</w:t>
      </w:r>
      <w:r>
        <w:rPr>
          <w:rStyle w:val="101"/>
          <w:rFonts w:ascii="Tahoma" w:hAnsi="Tahoma" w:cs="Tahoma"/>
          <w:bCs/>
          <w:szCs w:val="21"/>
        </w:rPr>
        <w:t>，我倒想起一家来了。</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哪一家？</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离此</w:t>
      </w:r>
      <w:r>
        <w:rPr>
          <w:rStyle w:val="101"/>
          <w:rFonts w:hint="eastAsia" w:ascii="Tahoma" w:hAnsi="Tahoma" w:cs="Tahoma"/>
          <w:bCs/>
          <w:szCs w:val="21"/>
        </w:rPr>
        <w:t>不</w:t>
      </w:r>
      <w:r>
        <w:rPr>
          <w:rStyle w:val="101"/>
          <w:rFonts w:ascii="Tahoma" w:hAnsi="Tahoma" w:cs="Tahoma"/>
          <w:bCs/>
          <w:szCs w:val="21"/>
        </w:rPr>
        <w:t>远有</w:t>
      </w:r>
      <w:r>
        <w:rPr>
          <w:rStyle w:val="101"/>
          <w:rFonts w:hint="eastAsia" w:ascii="Tahoma" w:hAnsi="Tahoma" w:cs="Tahoma"/>
          <w:bCs/>
          <w:szCs w:val="21"/>
        </w:rPr>
        <w:t>一</w:t>
      </w:r>
      <w:r>
        <w:rPr>
          <w:rStyle w:val="101"/>
          <w:rFonts w:ascii="Tahoma" w:hAnsi="Tahoma" w:cs="Tahoma"/>
          <w:bCs/>
          <w:szCs w:val="21"/>
        </w:rPr>
        <w:t>落马湖</w:t>
      </w:r>
      <w:r>
        <w:rPr>
          <w:rStyle w:val="101"/>
          <w:rFonts w:hint="eastAsia" w:ascii="Tahoma" w:hAnsi="Tahoma" w:cs="Tahoma"/>
          <w:bCs/>
          <w:szCs w:val="21"/>
        </w:rPr>
        <w:t>，为首之</w:t>
      </w:r>
      <w:r>
        <w:rPr>
          <w:rStyle w:val="101"/>
          <w:rFonts w:ascii="Tahoma" w:hAnsi="Tahoma" w:cs="Tahoma"/>
          <w:bCs/>
          <w:szCs w:val="21"/>
        </w:rPr>
        <w:t>人</w:t>
      </w:r>
      <w:r>
        <w:rPr>
          <w:rStyle w:val="101"/>
          <w:rFonts w:hint="eastAsia" w:ascii="Tahoma" w:hAnsi="Tahoma" w:cs="Tahoma"/>
          <w:bCs/>
          <w:szCs w:val="21"/>
        </w:rPr>
        <w:t>名叫</w:t>
      </w:r>
      <w:r>
        <w:rPr>
          <w:rStyle w:val="101"/>
          <w:rFonts w:ascii="Tahoma" w:hAnsi="Tahoma" w:cs="Tahoma"/>
          <w:bCs/>
          <w:szCs w:val="21"/>
        </w:rPr>
        <w:t>李佩</w:t>
      </w:r>
      <w:r>
        <w:rPr>
          <w:rStyle w:val="101"/>
          <w:rFonts w:hint="eastAsia" w:ascii="Tahoma" w:hAnsi="Tahoma" w:cs="Tahoma"/>
          <w:bCs/>
          <w:szCs w:val="21"/>
        </w:rPr>
        <w:t>——就是那“铁臂猿猴”。</w:t>
      </w:r>
      <w:r>
        <w:rPr>
          <w:rStyle w:val="101"/>
          <w:rFonts w:ascii="Tahoma" w:hAnsi="Tahoma" w:cs="Tahoma"/>
          <w:bCs/>
          <w:szCs w:val="21"/>
        </w:rPr>
        <w:t>大人若被他人擒去，</w:t>
      </w:r>
      <w:r>
        <w:rPr>
          <w:rStyle w:val="101"/>
          <w:rFonts w:hint="eastAsia" w:ascii="Tahoma" w:hAnsi="Tahoma" w:cs="Tahoma"/>
          <w:bCs/>
          <w:szCs w:val="21"/>
        </w:rPr>
        <w:t>大略凶多吉少</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就烦老丈</w:t>
      </w:r>
      <w:r>
        <w:rPr>
          <w:rStyle w:val="101"/>
          <w:rFonts w:hint="eastAsia" w:ascii="Tahoma" w:hAnsi="Tahoma" w:cs="Tahoma"/>
          <w:bCs/>
          <w:szCs w:val="21"/>
        </w:rPr>
        <w:t>前</w:t>
      </w:r>
      <w:r>
        <w:rPr>
          <w:rStyle w:val="101"/>
          <w:rFonts w:ascii="Tahoma" w:hAnsi="Tahoma" w:cs="Tahoma"/>
          <w:bCs/>
          <w:szCs w:val="21"/>
        </w:rPr>
        <w:t>去走走，不知意下如何？</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黄爷若</w:t>
      </w:r>
      <w:r>
        <w:rPr>
          <w:rStyle w:val="101"/>
          <w:rFonts w:hint="eastAsia" w:ascii="Tahoma" w:hAnsi="Tahoma" w:cs="Tahoma"/>
          <w:bCs/>
          <w:szCs w:val="21"/>
        </w:rPr>
        <w:t>是</w:t>
      </w:r>
      <w:r>
        <w:rPr>
          <w:rStyle w:val="101"/>
          <w:rFonts w:ascii="Tahoma" w:hAnsi="Tahoma" w:cs="Tahoma"/>
          <w:bCs/>
          <w:szCs w:val="21"/>
        </w:rPr>
        <w:t>来迟，老汉就不在家下了。</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到</w:t>
      </w:r>
      <w:r>
        <w:rPr>
          <w:rStyle w:val="101"/>
          <w:rFonts w:ascii="Tahoma" w:hAnsi="Tahoma" w:cs="Tahoma"/>
          <w:bCs/>
          <w:szCs w:val="21"/>
        </w:rPr>
        <w:t>哪里去？</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去</w:t>
      </w:r>
      <w:r>
        <w:rPr>
          <w:rStyle w:val="101"/>
          <w:rFonts w:ascii="Tahoma" w:hAnsi="Tahoma" w:cs="Tahoma"/>
          <w:bCs/>
          <w:szCs w:val="21"/>
        </w:rPr>
        <w:t>探望</w:t>
      </w:r>
      <w:r>
        <w:rPr>
          <w:rStyle w:val="101"/>
          <w:rFonts w:hint="eastAsia" w:ascii="Tahoma" w:hAnsi="Tahoma" w:cs="Tahoma"/>
          <w:bCs/>
          <w:szCs w:val="21"/>
        </w:rPr>
        <w:t>一好</w:t>
      </w:r>
      <w:r>
        <w:rPr>
          <w:rStyle w:val="101"/>
          <w:rFonts w:ascii="Tahoma" w:hAnsi="Tahoma" w:cs="Tahoma"/>
          <w:bCs/>
          <w:szCs w:val="21"/>
        </w:rPr>
        <w:t>友。</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难道老丈的故友就胜似施大人不成？</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提起此人</w:t>
      </w:r>
      <w:r>
        <w:rPr>
          <w:rStyle w:val="101"/>
          <w:rFonts w:hint="eastAsia" w:ascii="Tahoma" w:hAnsi="Tahoma" w:cs="Tahoma"/>
          <w:bCs/>
          <w:szCs w:val="21"/>
        </w:rPr>
        <w:t>，</w:t>
      </w:r>
      <w:r>
        <w:rPr>
          <w:rStyle w:val="101"/>
          <w:rFonts w:ascii="Tahoma" w:hAnsi="Tahoma" w:cs="Tahoma"/>
          <w:bCs/>
          <w:szCs w:val="21"/>
        </w:rPr>
        <w:t>大大有名。</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哪一家？</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就是</w:t>
      </w:r>
      <w:r>
        <w:rPr>
          <w:rStyle w:val="101"/>
          <w:rFonts w:hint="eastAsia" w:ascii="Tahoma" w:hAnsi="Tahoma" w:cs="Tahoma"/>
          <w:bCs/>
          <w:szCs w:val="21"/>
        </w:rPr>
        <w:t>那</w:t>
      </w:r>
      <w:r>
        <w:rPr>
          <w:rStyle w:val="101"/>
          <w:rFonts w:ascii="Tahoma" w:hAnsi="Tahoma" w:cs="Tahoma"/>
          <w:bCs/>
          <w:szCs w:val="21"/>
        </w:rPr>
        <w:t>万君兆。</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敢莫是</w:t>
      </w:r>
      <w:r>
        <w:rPr>
          <w:rStyle w:val="101"/>
          <w:rFonts w:hint="eastAsia" w:ascii="Tahoma" w:hAnsi="Tahoma" w:cs="Tahoma"/>
          <w:bCs/>
          <w:szCs w:val="21"/>
        </w:rPr>
        <w:t>“</w:t>
      </w:r>
      <w:r>
        <w:rPr>
          <w:rStyle w:val="101"/>
          <w:rFonts w:ascii="Tahoma" w:hAnsi="Tahoma" w:cs="Tahoma"/>
          <w:bCs/>
          <w:szCs w:val="21"/>
        </w:rPr>
        <w:t>八臂哪吒</w:t>
      </w:r>
      <w:r>
        <w:rPr>
          <w:rStyle w:val="101"/>
          <w:rFonts w:hint="eastAsia" w:ascii="Tahoma" w:hAnsi="Tahoma" w:cs="Tahoma"/>
          <w:bCs/>
          <w:szCs w:val="21"/>
        </w:rPr>
        <w:t>”</w:t>
      </w:r>
      <w:r>
        <w:rPr>
          <w:rStyle w:val="101"/>
          <w:rFonts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正是</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我与他有八拜之交，但不知他</w:t>
      </w:r>
      <w:r>
        <w:rPr>
          <w:rStyle w:val="101"/>
          <w:rFonts w:hint="eastAsia" w:ascii="Tahoma" w:hAnsi="Tahoma" w:cs="Tahoma"/>
          <w:bCs/>
          <w:szCs w:val="21"/>
        </w:rPr>
        <w:t>如今</w:t>
      </w:r>
      <w:r>
        <w:rPr>
          <w:rStyle w:val="101"/>
          <w:rFonts w:ascii="Tahoma" w:hAnsi="Tahoma" w:cs="Tahoma"/>
          <w:bCs/>
          <w:szCs w:val="21"/>
        </w:rPr>
        <w:t>住在哪里？</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他现在徐州夹</w:t>
      </w:r>
      <w:r>
        <w:rPr>
          <w:rStyle w:val="101"/>
          <w:rFonts w:ascii="Tahoma" w:hAnsi="Tahoma" w:cs="Tahoma"/>
          <w:bCs/>
          <w:szCs w:val="21"/>
        </w:rPr>
        <w:t>沟</w:t>
      </w:r>
      <w:r>
        <w:rPr>
          <w:rStyle w:val="101"/>
          <w:rFonts w:hint="eastAsia" w:ascii="Tahoma" w:hAnsi="Tahoma" w:cs="Tahoma"/>
          <w:bCs/>
          <w:szCs w:val="21"/>
        </w:rPr>
        <w:t>驿</w:t>
      </w:r>
      <w:r>
        <w:rPr>
          <w:rStyle w:val="68"/>
          <w:rFonts w:ascii="Tahoma" w:hAnsi="Tahoma" w:cs="Tahoma"/>
          <w:bCs/>
          <w:szCs w:val="21"/>
        </w:rPr>
        <w:footnoteReference w:id="622"/>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我同老丈前去拜</w:t>
      </w:r>
      <w:r>
        <w:rPr>
          <w:rStyle w:val="101"/>
          <w:rFonts w:hint="eastAsia" w:ascii="Tahoma" w:hAnsi="Tahoma" w:cs="Tahoma"/>
          <w:bCs/>
          <w:szCs w:val="21"/>
        </w:rPr>
        <w:t>访。</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且慢，</w:t>
      </w:r>
      <w:r>
        <w:rPr>
          <w:rStyle w:val="101"/>
          <w:rFonts w:hint="eastAsia" w:ascii="Tahoma" w:hAnsi="Tahoma" w:cs="Tahoma"/>
          <w:bCs/>
          <w:szCs w:val="21"/>
        </w:rPr>
        <w:t>夹沟驿</w:t>
      </w:r>
      <w:r>
        <w:rPr>
          <w:rStyle w:val="101"/>
          <w:rFonts w:ascii="Tahoma" w:hAnsi="Tahoma" w:cs="Tahoma"/>
          <w:bCs/>
          <w:szCs w:val="21"/>
        </w:rPr>
        <w:t>在</w:t>
      </w:r>
      <w:r>
        <w:rPr>
          <w:rStyle w:val="101"/>
          <w:rFonts w:hint="eastAsia" w:ascii="Tahoma" w:hAnsi="Tahoma" w:cs="Tahoma"/>
          <w:bCs/>
          <w:szCs w:val="21"/>
        </w:rPr>
        <w:t>北</w:t>
      </w:r>
      <w:r>
        <w:rPr>
          <w:rStyle w:val="101"/>
          <w:rFonts w:ascii="Tahoma" w:hAnsi="Tahoma" w:cs="Tahoma"/>
          <w:bCs/>
          <w:szCs w:val="21"/>
        </w:rPr>
        <w:t>，</w:t>
      </w:r>
      <w:r>
        <w:rPr>
          <w:rStyle w:val="101"/>
          <w:rFonts w:hint="eastAsia" w:ascii="Tahoma" w:hAnsi="Tahoma" w:cs="Tahoma"/>
          <w:bCs/>
          <w:szCs w:val="21"/>
        </w:rPr>
        <w:t>落</w:t>
      </w:r>
      <w:r>
        <w:rPr>
          <w:rStyle w:val="101"/>
          <w:rFonts w:ascii="Tahoma" w:hAnsi="Tahoma" w:cs="Tahoma"/>
          <w:bCs/>
          <w:szCs w:val="21"/>
        </w:rPr>
        <w:t>马湖在</w:t>
      </w:r>
      <w:r>
        <w:rPr>
          <w:rStyle w:val="101"/>
          <w:rFonts w:hint="eastAsia" w:ascii="Tahoma" w:hAnsi="Tahoma" w:cs="Tahoma"/>
          <w:bCs/>
          <w:szCs w:val="21"/>
        </w:rPr>
        <w:t>南</w:t>
      </w:r>
      <w:r>
        <w:rPr>
          <w:rStyle w:val="68"/>
          <w:rFonts w:ascii="Tahoma" w:hAnsi="Tahoma" w:cs="Tahoma"/>
          <w:bCs/>
          <w:szCs w:val="21"/>
        </w:rPr>
        <w:footnoteReference w:id="623"/>
      </w:r>
      <w:r>
        <w:rPr>
          <w:rStyle w:val="101"/>
          <w:rFonts w:ascii="Tahoma" w:hAnsi="Tahoma" w:cs="Tahoma"/>
          <w:bCs/>
          <w:szCs w:val="21"/>
        </w:rPr>
        <w:t>，还是</w:t>
      </w:r>
      <w:r>
        <w:rPr>
          <w:rStyle w:val="101"/>
          <w:rFonts w:hint="eastAsia" w:ascii="Tahoma" w:hAnsi="Tahoma" w:cs="Tahoma"/>
          <w:bCs/>
          <w:szCs w:val="21"/>
        </w:rPr>
        <w:t>搭救</w:t>
      </w:r>
      <w:r>
        <w:rPr>
          <w:rStyle w:val="101"/>
          <w:rFonts w:ascii="Tahoma" w:hAnsi="Tahoma" w:cs="Tahoma"/>
          <w:bCs/>
          <w:szCs w:val="21"/>
        </w:rPr>
        <w:t>大人要紧。</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这个</w:t>
      </w:r>
      <w:r>
        <w:rPr>
          <w:rStyle w:val="101"/>
          <w:rFonts w:hint="eastAsia" w:ascii="Tahoma" w:hAnsi="Tahoma" w:cs="Tahoma"/>
          <w:bCs/>
          <w:szCs w:val="21"/>
        </w:rPr>
        <w:t>——呃，呃，</w:t>
      </w:r>
      <w:r>
        <w:rPr>
          <w:rStyle w:val="101"/>
          <w:rFonts w:ascii="Tahoma" w:hAnsi="Tahoma" w:cs="Tahoma"/>
          <w:bCs/>
          <w:szCs w:val="21"/>
        </w:rPr>
        <w:t>言得极是。就烦老丈</w:t>
      </w:r>
      <w:r>
        <w:rPr>
          <w:rStyle w:val="101"/>
          <w:rFonts w:hint="eastAsia" w:ascii="Tahoma" w:hAnsi="Tahoma" w:cs="Tahoma"/>
          <w:bCs/>
          <w:szCs w:val="21"/>
        </w:rPr>
        <w:t>传</w:t>
      </w:r>
      <w:r>
        <w:rPr>
          <w:rStyle w:val="101"/>
          <w:rFonts w:ascii="Tahoma" w:hAnsi="Tahoma" w:cs="Tahoma"/>
          <w:bCs/>
          <w:szCs w:val="21"/>
        </w:rPr>
        <w:t>达问候，倘他夫妻问起我的情由，</w:t>
      </w:r>
      <w:r>
        <w:rPr>
          <w:rStyle w:val="101"/>
          <w:rFonts w:hint="eastAsia" w:ascii="Tahoma" w:hAnsi="Tahoma" w:cs="Tahoma"/>
          <w:bCs/>
          <w:szCs w:val="21"/>
        </w:rPr>
        <w:t>切</w:t>
      </w:r>
      <w:r>
        <w:rPr>
          <w:rStyle w:val="101"/>
          <w:rFonts w:ascii="Tahoma" w:hAnsi="Tahoma" w:cs="Tahoma"/>
          <w:bCs/>
          <w:szCs w:val="21"/>
        </w:rPr>
        <w:t>不可提</w:t>
      </w:r>
      <w:r>
        <w:rPr>
          <w:rStyle w:val="101"/>
          <w:rFonts w:hint="eastAsia" w:ascii="Tahoma" w:hAnsi="Tahoma" w:cs="Tahoma"/>
          <w:bCs/>
          <w:szCs w:val="21"/>
        </w:rPr>
        <w:t>及</w:t>
      </w:r>
      <w:r>
        <w:rPr>
          <w:rStyle w:val="101"/>
          <w:rFonts w:ascii="Tahoma" w:hAnsi="Tahoma" w:cs="Tahoma"/>
          <w:bCs/>
          <w:szCs w:val="21"/>
        </w:rPr>
        <w:t>大人之事。</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却是为何？</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恐</w:t>
      </w:r>
      <w:r>
        <w:rPr>
          <w:rStyle w:val="101"/>
          <w:rFonts w:hint="eastAsia" w:ascii="Tahoma" w:hAnsi="Tahoma" w:cs="Tahoma"/>
          <w:bCs/>
          <w:szCs w:val="21"/>
        </w:rPr>
        <w:t>怕</w:t>
      </w:r>
      <w:r>
        <w:rPr>
          <w:rStyle w:val="101"/>
          <w:rFonts w:ascii="Tahoma" w:hAnsi="Tahoma" w:cs="Tahoma"/>
          <w:bCs/>
          <w:szCs w:val="21"/>
        </w:rPr>
        <w:t>替我担惊。告辞了！</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送。</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多蒙老丈指明路，</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披星戴月赶程途！</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请。</w:t>
      </w:r>
    </w:p>
    <w:p>
      <w:pPr>
        <w:ind w:left="840" w:hanging="840"/>
      </w:pPr>
      <w:r>
        <w:rPr>
          <w:rStyle w:val="101"/>
          <w:bCs/>
          <w:szCs w:val="21"/>
        </w:rPr>
        <w:t>(</w:t>
      </w:r>
      <w:r>
        <w:rPr>
          <w:rStyle w:val="101"/>
          <w:rFonts w:ascii="Tahoma" w:hAnsi="Tahoma" w:cs="Tahoma"/>
          <w:bCs/>
          <w:szCs w:val="21"/>
        </w:rPr>
        <w:t>黄天霸</w:t>
      </w:r>
      <w:r>
        <w:rPr>
          <w:rStyle w:val="101"/>
          <w:rFonts w:hint="eastAsia" w:ascii="楷体" w:hAnsi="楷体" w:eastAsia="楷体" w:cs="Tahoma"/>
          <w:bCs/>
          <w:szCs w:val="21"/>
        </w:rPr>
        <w:t>下</w:t>
      </w:r>
      <w:r>
        <w:rPr>
          <w:rStyle w:val="101"/>
          <w:rFonts w:hint="eastAsi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侠义</w:t>
      </w:r>
      <w:r>
        <w:rPr>
          <w:rStyle w:val="101"/>
          <w:rFonts w:hint="eastAsia" w:ascii="Tahoma" w:hAnsi="Tahoma" w:cs="Tahoma"/>
          <w:bCs/>
          <w:szCs w:val="21"/>
        </w:rPr>
        <w:t>英名</w:t>
      </w:r>
      <w:r>
        <w:rPr>
          <w:rStyle w:val="101"/>
          <w:rFonts w:ascii="Tahoma" w:hAnsi="Tahoma" w:cs="Tahoma"/>
          <w:bCs/>
          <w:szCs w:val="21"/>
        </w:rPr>
        <w:t>传千古，</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凌</w:t>
      </w:r>
      <w:r>
        <w:rPr>
          <w:rStyle w:val="101"/>
          <w:rFonts w:hint="eastAsia" w:ascii="Tahoma" w:hAnsi="Tahoma" w:cs="Tahoma"/>
          <w:bCs/>
          <w:szCs w:val="21"/>
        </w:rPr>
        <w:t>烟高</w:t>
      </w:r>
      <w:r>
        <w:rPr>
          <w:rStyle w:val="101"/>
          <w:rFonts w:ascii="Tahoma" w:hAnsi="Tahoma" w:cs="Tahoma"/>
          <w:bCs/>
          <w:szCs w:val="21"/>
        </w:rPr>
        <w:t>阁标画图</w:t>
      </w:r>
      <w:r>
        <w:rPr>
          <w:rStyle w:val="101"/>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101"/>
          <w:bCs/>
          <w:szCs w:val="21"/>
        </w:rPr>
        <w:t>(</w:t>
      </w:r>
      <w:r>
        <w:rPr>
          <w:rStyle w:val="101"/>
          <w:rFonts w:ascii="Tahoma" w:hAnsi="Tahoma" w:cs="Tahoma"/>
          <w:bCs/>
          <w:szCs w:val="21"/>
        </w:rPr>
        <w:t>褚彪</w:t>
      </w:r>
      <w:r>
        <w:rPr>
          <w:rStyle w:val="101"/>
          <w:rFonts w:hint="eastAsia" w:ascii="楷体" w:hAnsi="楷体" w:eastAsia="楷体" w:cs="Tahoma"/>
          <w:bCs/>
          <w:szCs w:val="21"/>
        </w:rPr>
        <w:t>下</w:t>
      </w:r>
      <w:r>
        <w:rPr>
          <w:rStyle w:val="101"/>
          <w:rFonts w:hint="eastAsia"/>
          <w:bCs/>
          <w:szCs w:val="21"/>
        </w:rPr>
        <w:t>)</w:t>
      </w:r>
    </w:p>
    <w:p>
      <w:pPr>
        <w:pStyle w:val="3"/>
        <w:bidi w:val="0"/>
        <w:jc w:val="center"/>
      </w:pPr>
      <w:bookmarkStart w:id="358" w:name="__RefHeading___Toc414518344"/>
      <w:bookmarkEnd w:id="358"/>
      <w:bookmarkStart w:id="359" w:name="_Toc370699453"/>
      <w:bookmarkStart w:id="360" w:name="_Toc287897157"/>
      <w:r>
        <w:rPr>
          <w:rFonts w:hint="eastAsia"/>
        </w:rPr>
        <w:t xml:space="preserve">状元谱 </w:t>
      </w:r>
      <w:r>
        <w:rPr>
          <w:rFonts w:hint="eastAsia"/>
          <w:sz w:val="24"/>
          <w:szCs w:val="24"/>
        </w:rPr>
        <w:t>之</w:t>
      </w:r>
      <w:r>
        <w:rPr>
          <w:rFonts w:hint="eastAsia"/>
        </w:rPr>
        <w:t xml:space="preserve"> 陈伯愚</w:t>
      </w:r>
      <w:bookmarkEnd w:id="359"/>
      <w:bookmarkEnd w:id="36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向阳门第春常在，积善之家庆有余。</w:t>
      </w:r>
    </w:p>
    <w:p>
      <w:pPr>
        <w:ind w:left="1260" w:hanging="1260"/>
      </w:pPr>
      <w:r>
        <w:rPr>
          <w:rStyle w:val="101"/>
          <w:rFonts w:ascii="宋体" w:hAnsi="宋体" w:cs="宋体"/>
          <w:szCs w:val="21"/>
        </w:rPr>
        <w:t>陈植何事?</w:t>
      </w:r>
    </w:p>
    <w:p>
      <w:pPr>
        <w:ind w:left="1260" w:hanging="1260"/>
      </w:pPr>
      <w:r>
        <w:rPr>
          <w:rStyle w:val="101"/>
          <w:rFonts w:ascii="宋体" w:hAnsi="宋体" w:cs="宋体"/>
          <w:szCs w:val="21"/>
        </w:rPr>
        <w:t>说我出迎。</w:t>
      </w:r>
    </w:p>
    <w:p>
      <w:pPr>
        <w:ind w:left="1260" w:hanging="1260"/>
      </w:pPr>
      <w:r>
        <w:rPr>
          <w:rStyle w:val="101"/>
          <w:rFonts w:ascii="宋体" w:hAnsi="宋体" w:cs="宋体"/>
          <w:szCs w:val="21"/>
        </w:rPr>
        <w:t>啊，公道兄，</w:t>
      </w:r>
    </w:p>
    <w:p>
      <w:pPr>
        <w:ind w:left="1260" w:hanging="1260"/>
      </w:pPr>
      <w:r>
        <w:rPr>
          <w:rStyle w:val="101"/>
          <w:rFonts w:ascii="宋体" w:hAnsi="宋体" w:cs="宋体"/>
          <w:szCs w:val="21"/>
        </w:rPr>
        <w:t>请到里面。</w:t>
      </w:r>
    </w:p>
    <w:p>
      <w:pPr>
        <w:ind w:left="1260" w:hanging="1260"/>
      </w:pPr>
      <w:r>
        <w:rPr>
          <w:rStyle w:val="101"/>
          <w:rFonts w:ascii="宋体" w:hAnsi="宋体" w:cs="宋体"/>
          <w:szCs w:val="21"/>
        </w:rPr>
        <w:t>请坐。</w:t>
      </w:r>
    </w:p>
    <w:p>
      <w:pPr>
        <w:ind w:left="1260" w:hanging="1260"/>
      </w:pPr>
      <w:r>
        <w:rPr>
          <w:rStyle w:val="101"/>
          <w:rFonts w:ascii="宋体" w:hAnsi="宋体" w:cs="宋体"/>
          <w:szCs w:val="21"/>
        </w:rPr>
        <w:t>罢了。</w:t>
      </w:r>
    </w:p>
    <w:p>
      <w:pPr>
        <w:ind w:left="1260" w:hanging="1260"/>
      </w:pPr>
      <w:r>
        <w:rPr>
          <w:rStyle w:val="101"/>
          <w:rFonts w:ascii="宋体" w:hAnsi="宋体" w:cs="宋体"/>
          <w:szCs w:val="21"/>
        </w:rPr>
        <w:t>这都是谁家的孩儿?</w:t>
      </w:r>
    </w:p>
    <w:p>
      <w:pPr>
        <w:ind w:left="1260" w:hanging="1260"/>
      </w:pPr>
      <w:r>
        <w:rPr>
          <w:rStyle w:val="101"/>
          <w:rFonts w:ascii="宋体" w:hAnsi="宋体" w:cs="宋体"/>
          <w:szCs w:val="21"/>
        </w:rPr>
        <w:t>陈植，带他们后面用饭。</w:t>
      </w:r>
    </w:p>
    <w:p>
      <w:pPr>
        <w:ind w:left="1260" w:hanging="1260"/>
      </w:pPr>
      <w:r>
        <w:rPr>
          <w:rStyle w:val="101"/>
          <w:rFonts w:ascii="宋体" w:hAnsi="宋体" w:cs="宋体"/>
          <w:szCs w:val="21"/>
        </w:rPr>
        <w:t>请问公道兄你好哇?</w:t>
      </w:r>
    </w:p>
    <w:p>
      <w:pPr>
        <w:ind w:left="1260" w:hanging="1260"/>
      </w:pPr>
      <w:r>
        <w:rPr>
          <w:rStyle w:val="101"/>
          <w:rFonts w:ascii="宋体" w:hAnsi="宋体" w:cs="宋体"/>
          <w:szCs w:val="21"/>
        </w:rPr>
        <w:t>我么?还好哇。</w:t>
      </w:r>
    </w:p>
    <w:p>
      <w:pPr>
        <w:ind w:left="1260" w:hanging="1260"/>
      </w:pPr>
      <w:r>
        <w:rPr>
          <w:rStyle w:val="101"/>
          <w:rFonts w:ascii="宋体" w:hAnsi="宋体" w:cs="宋体"/>
          <w:szCs w:val="21"/>
        </w:rPr>
        <w:t>公道兄，你的生意如何?</w:t>
      </w:r>
    </w:p>
    <w:p>
      <w:pPr>
        <w:ind w:left="1260" w:hanging="1260"/>
      </w:pPr>
      <w:r>
        <w:rPr>
          <w:rStyle w:val="101"/>
          <w:rFonts w:ascii="宋体" w:hAnsi="宋体" w:cs="宋体"/>
          <w:szCs w:val="21"/>
        </w:rPr>
        <w:t>此话怎讲?</w:t>
      </w:r>
    </w:p>
    <w:p>
      <w:pPr>
        <w:ind w:left="1260" w:hanging="1260"/>
      </w:pPr>
      <w:r>
        <w:rPr>
          <w:rStyle w:val="101"/>
          <w:rFonts w:ascii="宋体" w:hAnsi="宋体" w:cs="宋体"/>
          <w:szCs w:val="21"/>
        </w:rPr>
        <w:t>哦，领教了。</w:t>
      </w:r>
    </w:p>
    <w:p>
      <w:pPr>
        <w:ind w:left="1260" w:hanging="1260"/>
      </w:pPr>
      <w:r>
        <w:rPr>
          <w:rStyle w:val="101"/>
          <w:rFonts w:ascii="宋体" w:hAnsi="宋体" w:cs="宋体"/>
          <w:szCs w:val="21"/>
        </w:rPr>
        <w:t>不</w:t>
      </w:r>
      <w:r>
        <w:rPr>
          <w:rStyle w:val="101"/>
          <w:rFonts w:hint="eastAsia" w:ascii="宋体" w:hAnsi="宋体" w:cs="宋体"/>
          <w:szCs w:val="21"/>
        </w:rPr>
        <w:t>消</w:t>
      </w:r>
      <w:r>
        <w:rPr>
          <w:rStyle w:val="101"/>
          <w:rFonts w:ascii="宋体" w:hAnsi="宋体" w:cs="宋体"/>
          <w:szCs w:val="21"/>
        </w:rPr>
        <w:t>。</w:t>
      </w:r>
    </w:p>
    <w:p>
      <w:pPr>
        <w:ind w:left="1260" w:hanging="1260"/>
      </w:pPr>
      <w:r>
        <w:rPr>
          <w:rStyle w:val="101"/>
          <w:rFonts w:ascii="宋体" w:hAnsi="宋体" w:cs="宋体"/>
          <w:szCs w:val="21"/>
        </w:rPr>
        <w:t>请问公道兄到此何事?</w:t>
      </w:r>
    </w:p>
    <w:p>
      <w:pPr>
        <w:ind w:left="1260" w:hanging="1260"/>
      </w:pPr>
      <w:r>
        <w:rPr>
          <w:rStyle w:val="101"/>
          <w:rFonts w:ascii="宋体" w:hAnsi="宋体" w:cs="宋体"/>
          <w:szCs w:val="21"/>
        </w:rPr>
        <w:t>陈植，取八人的口粮，棉布二匹。</w:t>
      </w:r>
    </w:p>
    <w:p>
      <w:pPr>
        <w:ind w:left="1260" w:hanging="1260"/>
      </w:pPr>
      <w:r>
        <w:rPr>
          <w:rStyle w:val="101"/>
          <w:rFonts w:ascii="宋体" w:hAnsi="宋体" w:cs="宋体"/>
          <w:szCs w:val="21"/>
        </w:rPr>
        <w:t>连你夫妻二人在内，才得八人呐。</w:t>
      </w:r>
    </w:p>
    <w:p>
      <w:pPr>
        <w:ind w:left="1260" w:hanging="1260"/>
      </w:pPr>
      <w:r>
        <w:rPr>
          <w:rStyle w:val="101"/>
          <w:rFonts w:ascii="宋体" w:hAnsi="宋体" w:cs="宋体"/>
          <w:szCs w:val="21"/>
        </w:rPr>
        <w:t>就是生产也不过是九人呐。</w:t>
      </w:r>
    </w:p>
    <w:p>
      <w:pPr>
        <w:ind w:left="1260" w:hanging="1260"/>
      </w:pPr>
      <w:r>
        <w:rPr>
          <w:rStyle w:val="101"/>
          <w:rFonts w:ascii="宋体" w:hAnsi="宋体" w:cs="宋体"/>
          <w:szCs w:val="21"/>
        </w:rPr>
        <w:t>你是怎样晓得?</w:t>
      </w:r>
    </w:p>
    <w:p>
      <w:pPr>
        <w:ind w:left="1260" w:hanging="1260"/>
      </w:pPr>
      <w:r>
        <w:rPr>
          <w:rStyle w:val="101"/>
          <w:rFonts w:ascii="宋体" w:hAnsi="宋体" w:cs="宋体"/>
          <w:szCs w:val="21"/>
        </w:rPr>
        <w:t>此话怎讲?</w:t>
      </w:r>
    </w:p>
    <w:p>
      <w:pPr>
        <w:ind w:left="1260" w:hanging="1260"/>
      </w:pPr>
      <w:r>
        <w:rPr>
          <w:rStyle w:val="101"/>
          <w:rFonts w:ascii="宋体" w:hAnsi="宋体" w:cs="宋体"/>
          <w:szCs w:val="21"/>
        </w:rPr>
        <w:t>如此说来一定?</w:t>
      </w:r>
    </w:p>
    <w:p>
      <w:pPr>
        <w:ind w:left="1260" w:hanging="1260"/>
      </w:pPr>
      <w:r>
        <w:rPr>
          <w:rStyle w:val="101"/>
          <w:rFonts w:ascii="宋体" w:hAnsi="宋体" w:cs="Verdana"/>
          <w:color w:val="000000"/>
          <w:szCs w:val="21"/>
        </w:rPr>
        <w:t>有准</w:t>
      </w:r>
      <w:r>
        <w:rPr>
          <w:rStyle w:val="101"/>
          <w:rFonts w:ascii="宋体" w:hAnsi="宋体" w:cs="宋体"/>
          <w:color w:val="000000"/>
          <w:szCs w:val="21"/>
        </w:rPr>
        <w:t>?</w:t>
      </w:r>
    </w:p>
    <w:p>
      <w:pPr>
        <w:ind w:left="1260" w:hanging="1260"/>
      </w:pPr>
      <w:r>
        <w:rPr>
          <w:rStyle w:val="101"/>
          <w:rFonts w:ascii="宋体" w:hAnsi="宋体" w:cs="Verdana"/>
          <w:color w:val="000000"/>
          <w:szCs w:val="21"/>
        </w:rPr>
        <w:t>啊，呵呵哈哈哈哈……</w:t>
      </w:r>
      <w:r>
        <w:rPr>
          <w:rStyle w:val="101"/>
          <w:rFonts w:hint="eastAsia"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取笑了。</w:t>
      </w:r>
    </w:p>
    <w:p>
      <w:pPr>
        <w:ind w:left="1260" w:hanging="1260"/>
      </w:pPr>
      <w:r>
        <w:rPr>
          <w:rStyle w:val="101"/>
          <w:rFonts w:ascii="宋体" w:hAnsi="宋体" w:cs="Verdana"/>
          <w:color w:val="000000"/>
          <w:szCs w:val="21"/>
        </w:rPr>
        <w:t>陈植，取十人的口粮，棉布二匹。</w:t>
      </w:r>
    </w:p>
    <w:p>
      <w:pPr>
        <w:ind w:left="1260" w:hanging="1260"/>
      </w:pPr>
      <w:r>
        <w:rPr>
          <w:rStyle w:val="101"/>
          <w:rFonts w:ascii="宋体" w:hAnsi="宋体" w:cs="Verdana"/>
          <w:color w:val="000000"/>
          <w:szCs w:val="21"/>
        </w:rPr>
        <w:t>岂敢。</w:t>
      </w:r>
    </w:p>
    <w:p>
      <w:pPr>
        <w:ind w:left="1260" w:hanging="1260"/>
      </w:pPr>
      <w:r>
        <w:rPr>
          <w:rStyle w:val="101"/>
          <w:rFonts w:ascii="宋体" w:hAnsi="宋体" w:cs="Verdana"/>
          <w:color w:val="000000"/>
          <w:szCs w:val="21"/>
        </w:rPr>
        <w:t>啊，公道兄，不敢动问，你贵庚几何</w:t>
      </w:r>
      <w:r>
        <w:rPr>
          <w:rStyle w:val="101"/>
          <w:rFonts w:ascii="宋体" w:hAnsi="宋体" w:cs="宋体"/>
          <w:color w:val="000000"/>
          <w:szCs w:val="21"/>
        </w:rPr>
        <w:t>?</w:t>
      </w:r>
    </w:p>
    <w:p>
      <w:pPr>
        <w:ind w:left="1260" w:hanging="1260"/>
      </w:pPr>
      <w:r>
        <w:rPr>
          <w:rStyle w:val="101"/>
          <w:rFonts w:ascii="宋体" w:hAnsi="宋体" w:cs="Verdana"/>
          <w:color w:val="000000"/>
          <w:szCs w:val="21"/>
        </w:rPr>
        <w:t>令正</w:t>
      </w:r>
      <w:r>
        <w:rPr>
          <w:rStyle w:val="68"/>
          <w:rFonts w:ascii="宋体" w:hAnsi="宋体" w:cs="Verdana"/>
          <w:color w:val="000000"/>
          <w:szCs w:val="21"/>
        </w:rPr>
        <w:footnoteReference w:id="624"/>
      </w:r>
      <w:r>
        <w:rPr>
          <w:rStyle w:val="101"/>
          <w:rFonts w:ascii="宋体" w:hAnsi="宋体" w:cs="Verdana"/>
          <w:color w:val="000000"/>
          <w:szCs w:val="21"/>
        </w:rPr>
        <w:t>呢</w:t>
      </w:r>
      <w:r>
        <w:rPr>
          <w:rStyle w:val="101"/>
          <w:rFonts w:ascii="宋体" w:hAnsi="宋体" w:cs="宋体"/>
          <w:color w:val="000000"/>
          <w:szCs w:val="21"/>
        </w:rPr>
        <w:t>?</w:t>
      </w:r>
    </w:p>
    <w:p>
      <w:pPr>
        <w:ind w:left="1260" w:hanging="1260"/>
      </w:pPr>
      <w:r>
        <w:rPr>
          <w:rStyle w:val="101"/>
          <w:rFonts w:ascii="宋体" w:hAnsi="宋体" w:cs="Verdana"/>
          <w:color w:val="000000"/>
          <w:szCs w:val="21"/>
        </w:rPr>
        <w:t>你夫妻二人今年俱才三十五岁，就有六个孩儿。真是好造化呀，好福气</w:t>
      </w:r>
      <w:r>
        <w:rPr>
          <w:rStyle w:val="101"/>
          <w:rFonts w:ascii="宋体" w:hAnsi="宋体" w:cs="宋体"/>
          <w:color w:val="000000"/>
          <w:szCs w:val="21"/>
        </w:rPr>
        <w:t>!</w:t>
      </w:r>
    </w:p>
    <w:p>
      <w:pPr>
        <w:ind w:left="1260" w:hanging="1260"/>
      </w:pPr>
      <w:r>
        <w:rPr>
          <w:rStyle w:val="101"/>
          <w:rFonts w:ascii="宋体" w:hAnsi="宋体" w:cs="Verdana"/>
          <w:color w:val="000000"/>
          <w:szCs w:val="21"/>
        </w:rPr>
        <w:t>啊，呵呵哈哈哈……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我么</w:t>
      </w:r>
      <w:r>
        <w:rPr>
          <w:rStyle w:val="101"/>
          <w:rFonts w:ascii="宋体" w:hAnsi="宋体" w:cs="宋体"/>
          <w:color w:val="000000"/>
          <w:szCs w:val="21"/>
        </w:rPr>
        <w:t>?</w:t>
      </w:r>
    </w:p>
    <w:p>
      <w:pPr>
        <w:ind w:left="1260" w:hanging="1260"/>
      </w:pPr>
      <w:r>
        <w:rPr>
          <w:rStyle w:val="101"/>
          <w:rFonts w:ascii="宋体" w:hAnsi="宋体" w:cs="Verdana"/>
          <w:color w:val="000000"/>
          <w:szCs w:val="21"/>
        </w:rPr>
        <w:t>唉，痴心妄想</w:t>
      </w:r>
      <w:r>
        <w:rPr>
          <w:rStyle w:val="101"/>
          <w:rFonts w:ascii="宋体" w:hAnsi="宋体" w:cs="宋体"/>
          <w:color w:val="000000"/>
          <w:szCs w:val="21"/>
        </w:rPr>
        <w:t>!</w:t>
      </w:r>
    </w:p>
    <w:p>
      <w:pPr>
        <w:ind w:left="1260" w:hanging="1260"/>
      </w:pPr>
      <w:r>
        <w:rPr>
          <w:rStyle w:val="101"/>
          <w:rFonts w:ascii="宋体" w:hAnsi="宋体" w:cs="Verdana"/>
          <w:color w:val="000000"/>
          <w:szCs w:val="21"/>
        </w:rPr>
        <w:t>啊，呵呵哈哈哈……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陈植代送。</w:t>
      </w:r>
    </w:p>
    <w:p>
      <w:pPr>
        <w:ind w:left="1260" w:hanging="1260"/>
      </w:pPr>
      <w:r>
        <w:rPr>
          <w:rStyle w:val="101"/>
          <w:rFonts w:ascii="宋体" w:hAnsi="宋体" w:cs="Verdana"/>
          <w:color w:val="000000"/>
          <w:szCs w:val="21"/>
        </w:rPr>
        <w:t>陈植，张公道带领谁家的孩儿前来冒领粮米</w:t>
      </w:r>
      <w:r>
        <w:rPr>
          <w:rStyle w:val="101"/>
          <w:rFonts w:ascii="宋体" w:hAnsi="宋体" w:cs="宋体"/>
          <w:color w:val="000000"/>
          <w:szCs w:val="21"/>
        </w:rPr>
        <w:t>?</w:t>
      </w:r>
    </w:p>
    <w:p>
      <w:pPr>
        <w:ind w:left="1260" w:hanging="1260"/>
      </w:pPr>
      <w:r>
        <w:rPr>
          <w:rStyle w:val="101"/>
          <w:rFonts w:ascii="宋体" w:hAnsi="宋体" w:cs="Verdana"/>
          <w:color w:val="000000"/>
          <w:szCs w:val="21"/>
        </w:rPr>
        <w:t>他夫妻今年今年才得三十五岁，怎么就有六个孩儿</w:t>
      </w:r>
      <w:r>
        <w:rPr>
          <w:rStyle w:val="101"/>
          <w:rFonts w:ascii="宋体" w:hAnsi="宋体" w:cs="宋体"/>
          <w:color w:val="000000"/>
          <w:szCs w:val="21"/>
        </w:rPr>
        <w:t>?</w:t>
      </w:r>
    </w:p>
    <w:p>
      <w:pPr>
        <w:ind w:left="1260" w:hanging="1260"/>
      </w:pPr>
      <w:r>
        <w:rPr>
          <w:rStyle w:val="101"/>
          <w:rFonts w:ascii="宋体" w:hAnsi="宋体" w:cs="Verdana"/>
          <w:color w:val="000000"/>
          <w:szCs w:val="21"/>
        </w:rPr>
        <w:t>哦，这是他祖上阴功积下来的</w:t>
      </w:r>
      <w:r>
        <w:rPr>
          <w:rStyle w:val="101"/>
          <w:rFonts w:ascii="宋体" w:hAnsi="宋体" w:cs="宋体"/>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陈门的祖先呐</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西皮慢板</w:t>
      </w:r>
      <w:r>
        <w:rPr>
          <w:rStyle w:val="101"/>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无钱有子终有靠，有钱无子亦枉然。</w:t>
      </w:r>
    </w:p>
    <w:p>
      <w:pPr>
        <w:ind w:left="1260" w:hanging="1260"/>
      </w:pPr>
      <w:r>
        <w:rPr>
          <w:rStyle w:val="101"/>
          <w:rFonts w:ascii="宋体" w:hAnsi="宋体" w:cs="Verdana"/>
          <w:color w:val="000000"/>
          <w:szCs w:val="21"/>
        </w:rPr>
        <w:t>何事</w:t>
      </w:r>
      <w:r>
        <w:rPr>
          <w:rStyle w:val="101"/>
          <w:rFonts w:ascii="宋体" w:hAnsi="宋体" w:cs="宋体"/>
          <w:color w:val="000000"/>
          <w:szCs w:val="21"/>
        </w:rPr>
        <w:t>?</w:t>
      </w:r>
    </w:p>
    <w:p>
      <w:pPr>
        <w:ind w:left="1260" w:hanging="1260"/>
      </w:pPr>
      <w:r>
        <w:rPr>
          <w:rStyle w:val="101"/>
          <w:rFonts w:ascii="宋体" w:hAnsi="宋体" w:cs="Verdana"/>
          <w:color w:val="000000"/>
          <w:szCs w:val="21"/>
        </w:rPr>
        <w:t>哪个大相公回来了</w:t>
      </w:r>
      <w:r>
        <w:rPr>
          <w:rStyle w:val="101"/>
          <w:rFonts w:ascii="宋体" w:hAnsi="宋体" w:cs="宋体"/>
          <w:color w:val="000000"/>
          <w:szCs w:val="21"/>
        </w:rPr>
        <w:t>?</w:t>
      </w:r>
    </w:p>
    <w:p>
      <w:pPr>
        <w:ind w:left="1260" w:hanging="1260"/>
      </w:pPr>
      <w:r>
        <w:rPr>
          <w:rStyle w:val="101"/>
          <w:rFonts w:ascii="宋体" w:hAnsi="宋体" w:cs="Verdana"/>
          <w:color w:val="000000"/>
          <w:szCs w:val="21"/>
        </w:rPr>
        <w:t>哦，大官儿他来了么</w:t>
      </w:r>
      <w:r>
        <w:rPr>
          <w:rStyle w:val="101"/>
          <w:rFonts w:ascii="宋体" w:hAnsi="宋体" w:cs="宋体"/>
          <w:color w:val="000000"/>
          <w:szCs w:val="21"/>
        </w:rPr>
        <w:t>?</w:t>
      </w:r>
      <w:r>
        <w:rPr>
          <w:rStyle w:val="101"/>
          <w:rFonts w:ascii="宋体" w:hAnsi="宋体" w:cs="Verdana"/>
          <w:color w:val="000000"/>
          <w:szCs w:val="21"/>
        </w:rPr>
        <w:t>快快唤他进来。</w:t>
      </w:r>
    </w:p>
    <w:p>
      <w:pPr>
        <w:ind w:left="1260" w:hanging="1260"/>
      </w:pPr>
      <w:r>
        <w:rPr>
          <w:rStyle w:val="101"/>
          <w:rFonts w:ascii="宋体" w:hAnsi="宋体" w:cs="Verdana"/>
          <w:color w:val="000000"/>
          <w:szCs w:val="21"/>
        </w:rPr>
        <w:t>罢了。</w:t>
      </w:r>
    </w:p>
    <w:p>
      <w:pPr>
        <w:ind w:left="1260" w:hanging="1260"/>
      </w:pPr>
      <w:r>
        <w:rPr>
          <w:rStyle w:val="101"/>
          <w:rFonts w:ascii="宋体" w:hAnsi="宋体" w:cs="Verdana"/>
          <w:color w:val="000000"/>
          <w:szCs w:val="21"/>
        </w:rPr>
        <w:t>儿啊，你好哇</w:t>
      </w:r>
      <w:r>
        <w:rPr>
          <w:rStyle w:val="101"/>
          <w:rFonts w:ascii="宋体" w:hAnsi="宋体" w:cs="宋体"/>
          <w:color w:val="000000"/>
          <w:szCs w:val="21"/>
        </w:rPr>
        <w:t>?</w:t>
      </w:r>
    </w:p>
    <w:p>
      <w:pPr>
        <w:ind w:left="1260" w:hanging="1260"/>
      </w:pPr>
      <w:r>
        <w:rPr>
          <w:rStyle w:val="101"/>
          <w:rFonts w:ascii="宋体" w:hAnsi="宋体" w:cs="Verdana"/>
          <w:color w:val="000000"/>
          <w:szCs w:val="21"/>
        </w:rPr>
        <w:t>为叔的么，还好，还好哇。</w:t>
      </w:r>
    </w:p>
    <w:p>
      <w:pPr>
        <w:ind w:left="1260" w:hanging="1260"/>
      </w:pPr>
      <w:r>
        <w:rPr>
          <w:rStyle w:val="101"/>
          <w:rFonts w:ascii="宋体" w:hAnsi="宋体" w:cs="Verdana"/>
          <w:color w:val="000000"/>
          <w:szCs w:val="21"/>
        </w:rPr>
        <w:t>几载未见，儿在外面光景如何</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惊介</w:t>
      </w:r>
      <w:r>
        <w:rPr>
          <w:rStyle w:val="101"/>
          <w:rFonts w:ascii="宋体" w:hAnsi="宋体" w:cs="宋体"/>
          <w:color w:val="000000"/>
          <w:szCs w:val="21"/>
        </w:rPr>
        <w:t>)</w:t>
      </w:r>
      <w:r>
        <w:rPr>
          <w:rStyle w:val="101"/>
          <w:rFonts w:ascii="宋体" w:hAnsi="宋体" w:cs="Verdana"/>
          <w:color w:val="000000"/>
          <w:szCs w:val="21"/>
        </w:rPr>
        <w:t>你是陈大官，陈敏生</w:t>
      </w:r>
      <w:r>
        <w:rPr>
          <w:rStyle w:val="101"/>
          <w:rFonts w:ascii="宋体" w:hAnsi="宋体" w:cs="宋体"/>
          <w:color w:val="000000"/>
          <w:szCs w:val="21"/>
        </w:rPr>
        <w:t>?</w:t>
      </w:r>
    </w:p>
    <w:p>
      <w:pPr>
        <w:ind w:left="1260" w:hanging="1260"/>
      </w:pPr>
      <w:r>
        <w:rPr>
          <w:rStyle w:val="101"/>
          <w:rFonts w:ascii="宋体" w:hAnsi="宋体" w:cs="Verdana"/>
          <w:color w:val="000000"/>
          <w:szCs w:val="21"/>
        </w:rPr>
        <w:t>儿为何这等模样</w:t>
      </w:r>
      <w:r>
        <w:rPr>
          <w:rStyle w:val="101"/>
          <w:rFonts w:ascii="宋体" w:hAnsi="宋体" w:cs="宋体"/>
          <w:color w:val="000000"/>
          <w:szCs w:val="21"/>
        </w:rPr>
        <w:t>?</w:t>
      </w:r>
    </w:p>
    <w:p>
      <w:pPr>
        <w:ind w:left="1260" w:hanging="1260"/>
      </w:pPr>
      <w:r>
        <w:rPr>
          <w:rStyle w:val="101"/>
          <w:rFonts w:ascii="宋体" w:hAnsi="宋体" w:cs="Verdana"/>
          <w:color w:val="000000"/>
          <w:szCs w:val="21"/>
        </w:rPr>
        <w:t>你这做什么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你快快讲来。</w:t>
      </w:r>
    </w:p>
    <w:p>
      <w:pPr>
        <w:ind w:left="1260" w:hanging="1260"/>
      </w:pPr>
      <w:r>
        <w:rPr>
          <w:rStyle w:val="101"/>
          <w:rFonts w:hint="eastAsia"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大胆</w:t>
      </w:r>
      <w:r>
        <w:rPr>
          <w:rStyle w:val="101"/>
          <w:rFonts w:ascii="宋体" w:hAnsi="宋体" w:cs="宋体"/>
          <w:color w:val="000000"/>
          <w:szCs w:val="21"/>
        </w:rPr>
        <w:t>!</w:t>
      </w:r>
    </w:p>
    <w:p>
      <w:pPr>
        <w:ind w:left="1260" w:hanging="1260"/>
      </w:pPr>
      <w:r>
        <w:rPr>
          <w:rStyle w:val="101"/>
          <w:rFonts w:ascii="宋体" w:hAnsi="宋体" w:cs="Verdana"/>
          <w:color w:val="000000"/>
          <w:szCs w:val="21"/>
        </w:rPr>
        <w:t>下站</w:t>
      </w:r>
      <w:r>
        <w:rPr>
          <w:rStyle w:val="101"/>
          <w:rFonts w:ascii="宋体" w:hAnsi="宋体" w:cs="宋体"/>
          <w:color w:val="000000"/>
          <w:szCs w:val="21"/>
        </w:rPr>
        <w:t>!</w:t>
      </w:r>
    </w:p>
    <w:p>
      <w:pPr>
        <w:ind w:left="1260" w:hanging="1260"/>
      </w:pPr>
      <w:r>
        <w:rPr>
          <w:rStyle w:val="101"/>
          <w:rFonts w:ascii="宋体" w:hAnsi="宋体" w:cs="Verdana"/>
          <w:color w:val="000000"/>
          <w:szCs w:val="21"/>
        </w:rPr>
        <w:t>你，你，你，你，你讲来。</w:t>
      </w:r>
    </w:p>
    <w:p>
      <w:pPr>
        <w:ind w:left="1260" w:hanging="1260"/>
      </w:pPr>
      <w:r>
        <w:rPr>
          <w:rStyle w:val="101"/>
          <w:rFonts w:ascii="宋体" w:hAnsi="宋体" w:cs="Verdana"/>
          <w:color w:val="000000"/>
          <w:szCs w:val="21"/>
        </w:rPr>
        <w:t>哦，儿在外面不习上进，当抵家财，失落功名。如今直落得这乞讨之途。</w:t>
      </w:r>
    </w:p>
    <w:p>
      <w:pPr>
        <w:ind w:left="1260" w:hanging="1260"/>
      </w:pPr>
      <w:r>
        <w:rPr>
          <w:rStyle w:val="101"/>
          <w:rFonts w:ascii="宋体" w:hAnsi="宋体" w:cs="Verdana"/>
          <w:color w:val="000000"/>
          <w:szCs w:val="21"/>
        </w:rPr>
        <w:t>哈哈——哈哈——啊，呵呵哈哈哈哈……</w:t>
      </w:r>
    </w:p>
    <w:p>
      <w:pPr>
        <w:ind w:left="1260" w:hanging="1260"/>
      </w:pPr>
      <w:r>
        <w:rPr>
          <w:rStyle w:val="101"/>
          <w:rFonts w:ascii="宋体" w:hAnsi="宋体" w:cs="Verdana"/>
          <w:color w:val="000000"/>
          <w:szCs w:val="21"/>
        </w:rPr>
        <w:t>呵呵呵呵呵呵……</w:t>
      </w:r>
      <w:r>
        <w:rPr>
          <w:rStyle w:val="101"/>
          <w:rFonts w:ascii="宋体" w:hAnsi="宋体" w:cs="宋体"/>
          <w:color w:val="000000"/>
          <w:szCs w:val="21"/>
        </w:rPr>
        <w:t>(</w:t>
      </w:r>
      <w:r>
        <w:rPr>
          <w:rStyle w:val="101"/>
          <w:rFonts w:ascii="楷体" w:hAnsi="楷体" w:eastAsia="楷体" w:cs="Verdana"/>
          <w:color w:val="000000"/>
          <w:szCs w:val="21"/>
        </w:rPr>
        <w:t>冷笑介</w:t>
      </w:r>
      <w:r>
        <w:rPr>
          <w:rStyle w:val="101"/>
          <w:rFonts w:ascii="宋体" w:hAnsi="宋体" w:cs="宋体"/>
          <w:color w:val="000000"/>
          <w:szCs w:val="21"/>
        </w:rPr>
        <w:t>)</w:t>
      </w:r>
    </w:p>
    <w:p>
      <w:pPr>
        <w:ind w:left="1260" w:hanging="1260"/>
      </w:pPr>
      <w:r>
        <w:rPr>
          <w:rStyle w:val="101"/>
          <w:rFonts w:ascii="宋体" w:hAnsi="宋体" w:cs="Verdana"/>
          <w:color w:val="000000"/>
          <w:szCs w:val="21"/>
        </w:rPr>
        <w:t>你既然落在乞讨之途，不在长街讨要，来到为叔的家中则甚呐</w:t>
      </w:r>
      <w:r>
        <w:rPr>
          <w:rStyle w:val="101"/>
          <w:rFonts w:ascii="宋体" w:hAnsi="宋体" w:cs="宋体"/>
          <w:color w:val="000000"/>
          <w:szCs w:val="21"/>
        </w:rPr>
        <w:t>?</w:t>
      </w:r>
    </w:p>
    <w:p>
      <w:pPr>
        <w:ind w:left="1260" w:hanging="1260"/>
      </w:pPr>
      <w:r>
        <w:rPr>
          <w:rStyle w:val="101"/>
          <w:rFonts w:ascii="宋体" w:hAnsi="宋体" w:cs="Verdana"/>
          <w:color w:val="000000"/>
          <w:szCs w:val="21"/>
        </w:rPr>
        <w:t>哦，儿也是前来领取粮米的么</w:t>
      </w:r>
      <w:r>
        <w:rPr>
          <w:rStyle w:val="101"/>
          <w:rFonts w:ascii="宋体" w:hAnsi="宋体" w:cs="宋体"/>
          <w:color w:val="000000"/>
          <w:szCs w:val="21"/>
        </w:rPr>
        <w:t>?</w:t>
      </w:r>
    </w:p>
    <w:p>
      <w:pPr>
        <w:ind w:left="1260" w:hanging="1260"/>
      </w:pPr>
      <w:r>
        <w:rPr>
          <w:rStyle w:val="101"/>
          <w:rFonts w:ascii="宋体" w:hAnsi="宋体" w:cs="Verdana"/>
          <w:color w:val="000000"/>
          <w:szCs w:val="21"/>
        </w:rPr>
        <w:t>是啊，我陈门的粮米，外人领得，难道说自家的孩儿还领不得么</w:t>
      </w:r>
      <w:r>
        <w:rPr>
          <w:rStyle w:val="101"/>
          <w:rFonts w:ascii="宋体" w:hAnsi="宋体" w:cs="宋体"/>
          <w:color w:val="000000"/>
          <w:szCs w:val="21"/>
        </w:rPr>
        <w:t>?</w:t>
      </w:r>
    </w:p>
    <w:p>
      <w:pPr>
        <w:ind w:left="1260" w:hanging="1260"/>
      </w:pPr>
      <w:r>
        <w:rPr>
          <w:rStyle w:val="101"/>
          <w:rFonts w:ascii="宋体" w:hAnsi="宋体" w:cs="Verdana"/>
          <w:color w:val="000000"/>
          <w:szCs w:val="21"/>
        </w:rPr>
        <w:t>儿啊，近前来，为叔的有话对你讲啊。</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大胆</w:t>
      </w:r>
      <w:r>
        <w:rPr>
          <w:rStyle w:val="101"/>
          <w:rFonts w:ascii="宋体" w:hAnsi="宋体" w:cs="宋体"/>
          <w:color w:val="000000"/>
          <w:szCs w:val="21"/>
        </w:rPr>
        <w:t>!</w:t>
      </w:r>
    </w:p>
    <w:p>
      <w:pPr>
        <w:ind w:left="1260" w:hanging="1260"/>
      </w:pPr>
      <w:r>
        <w:rPr>
          <w:rStyle w:val="101"/>
          <w:rFonts w:ascii="宋体" w:hAnsi="宋体" w:cs="Verdana"/>
          <w:color w:val="000000"/>
          <w:szCs w:val="21"/>
        </w:rPr>
        <w:t>放肆</w:t>
      </w:r>
      <w:r>
        <w:rPr>
          <w:rStyle w:val="101"/>
          <w:rFonts w:ascii="宋体" w:hAnsi="宋体" w:cs="宋体"/>
          <w:color w:val="000000"/>
          <w:szCs w:val="21"/>
        </w:rPr>
        <w:t>!</w:t>
      </w:r>
    </w:p>
    <w:p>
      <w:pPr>
        <w:ind w:left="1260" w:hanging="1260"/>
      </w:pPr>
      <w:r>
        <w:rPr>
          <w:rStyle w:val="101"/>
          <w:rFonts w:ascii="宋体" w:hAnsi="宋体" w:cs="Verdana"/>
          <w:color w:val="000000"/>
          <w:szCs w:val="21"/>
        </w:rPr>
        <w:t>下站</w:t>
      </w:r>
      <w:r>
        <w:rPr>
          <w:rStyle w:val="101"/>
          <w:rFonts w:ascii="宋体" w:hAnsi="宋体" w:cs="宋体"/>
          <w:color w:val="000000"/>
          <w:szCs w:val="21"/>
        </w:rPr>
        <w:t>!</w:t>
      </w:r>
    </w:p>
    <w:p>
      <w:pPr>
        <w:ind w:left="1260" w:hanging="1260"/>
      </w:pPr>
      <w:r>
        <w:rPr>
          <w:rStyle w:val="101"/>
          <w:rFonts w:ascii="宋体" w:hAnsi="宋体" w:cs="Verdana"/>
          <w:color w:val="000000"/>
          <w:szCs w:val="21"/>
        </w:rPr>
        <w:t>儿啊，你</w:t>
      </w:r>
      <w:r>
        <w:rPr>
          <w:rStyle w:val="101"/>
          <w:rFonts w:hint="eastAsia" w:ascii="宋体" w:hAnsi="宋体" w:cs="Verdana"/>
          <w:color w:val="000000"/>
          <w:szCs w:val="21"/>
        </w:rPr>
        <w:t>只</w:t>
      </w:r>
      <w:r>
        <w:rPr>
          <w:rStyle w:val="101"/>
          <w:rFonts w:ascii="宋体" w:hAnsi="宋体" w:cs="Verdana"/>
          <w:color w:val="000000"/>
          <w:szCs w:val="21"/>
        </w:rPr>
        <w:t>管地前来。</w:t>
      </w:r>
    </w:p>
    <w:p>
      <w:pPr>
        <w:ind w:left="1260" w:hanging="1260"/>
      </w:pPr>
      <w:r>
        <w:rPr>
          <w:rStyle w:val="101"/>
          <w:rFonts w:ascii="宋体" w:hAnsi="宋体" w:cs="Verdana"/>
          <w:color w:val="000000"/>
          <w:szCs w:val="21"/>
        </w:rPr>
        <w:t>儿是陈大官</w:t>
      </w:r>
      <w:r>
        <w:rPr>
          <w:rStyle w:val="101"/>
          <w:rFonts w:ascii="宋体" w:hAnsi="宋体" w:cs="宋体"/>
          <w:color w:val="000000"/>
          <w:szCs w:val="21"/>
        </w:rPr>
        <w:t>?</w:t>
      </w:r>
      <w:r>
        <w:rPr>
          <w:rStyle w:val="101"/>
          <w:rFonts w:ascii="宋体" w:hAnsi="宋体" w:cs="Verdana"/>
          <w:color w:val="000000"/>
          <w:szCs w:val="21"/>
        </w:rPr>
        <w:t>陈敏生</w:t>
      </w:r>
      <w:r>
        <w:rPr>
          <w:rStyle w:val="101"/>
          <w:rFonts w:ascii="宋体" w:hAnsi="宋体" w:cs="宋体"/>
          <w:color w:val="000000"/>
          <w:szCs w:val="21"/>
        </w:rPr>
        <w:t>?</w:t>
      </w:r>
    </w:p>
    <w:p>
      <w:r>
        <w:rPr>
          <w:rStyle w:val="101"/>
          <w:rFonts w:ascii="宋体" w:hAnsi="宋体" w:cs="Verdana"/>
          <w:color w:val="000000"/>
          <w:szCs w:val="21"/>
        </w:rPr>
        <w:t>好奴才</w:t>
      </w:r>
      <w:r>
        <w:rPr>
          <w:rFonts w:ascii="宋体" w:hAnsi="宋体" w:cs="宋体"/>
          <w:szCs w:val="21"/>
        </w:rPr>
        <w:t>!</w:t>
      </w:r>
    </w:p>
    <w:p>
      <w:pPr>
        <w:ind w:left="1260" w:hanging="1260"/>
      </w:pPr>
      <w:r>
        <w:rPr>
          <w:rStyle w:val="101"/>
          <w:rFonts w:ascii="宋体" w:hAnsi="宋体" w:cs="Verdana"/>
          <w:color w:val="000000"/>
          <w:szCs w:val="21"/>
        </w:rPr>
        <w:t>呀呸</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】提起了二爹娘要掌儿的嘴，陈门中岂要你这不</w:t>
      </w:r>
      <w:r>
        <w:rPr>
          <w:rStyle w:val="101"/>
          <w:rFonts w:hint="eastAsia" w:ascii="宋体" w:hAnsi="宋体" w:cs="Verdana"/>
          <w:color w:val="000000"/>
          <w:szCs w:val="21"/>
        </w:rPr>
        <w:t>肖</w:t>
      </w:r>
      <w:r>
        <w:rPr>
          <w:rStyle w:val="101"/>
          <w:rFonts w:ascii="宋体" w:hAnsi="宋体" w:cs="Verdana"/>
          <w:color w:val="000000"/>
          <w:szCs w:val="21"/>
        </w:rPr>
        <w:t>的人。这样的奴才</w:t>
      </w:r>
      <w:r>
        <w:rPr>
          <w:rStyle w:val="101"/>
          <w:rFonts w:hint="eastAsia" w:ascii="宋体" w:hAnsi="宋体" w:cs="Verdana"/>
          <w:color w:val="000000"/>
          <w:szCs w:val="21"/>
        </w:rPr>
        <w:t>中</w:t>
      </w:r>
      <w:r>
        <w:rPr>
          <w:rStyle w:val="101"/>
          <w:rFonts w:ascii="宋体" w:hAnsi="宋体" w:cs="Verdana"/>
          <w:color w:val="000000"/>
          <w:szCs w:val="21"/>
        </w:rPr>
        <w:t>何用，</w:t>
      </w:r>
    </w:p>
    <w:p>
      <w:pPr>
        <w:rPr>
          <w:rStyle w:val="101"/>
          <w:rFonts w:ascii="宋体" w:hAnsi="宋体" w:cs="Verdana"/>
          <w:color w:val="000000"/>
          <w:szCs w:val="21"/>
        </w:rPr>
      </w:pPr>
      <w:r>
        <w:rPr>
          <w:rStyle w:val="101"/>
          <w:rFonts w:hint="eastAsia" w:ascii="宋体" w:hAnsi="宋体" w:cs="宋体"/>
          <w:color w:val="000000"/>
        </w:rPr>
        <w:t>(</w:t>
      </w:r>
      <w:r>
        <w:rPr>
          <w:rStyle w:val="101"/>
          <w:rFonts w:ascii="宋体" w:hAnsi="宋体" w:cs="Verdana"/>
          <w:b/>
          <w:color w:val="000000"/>
        </w:rPr>
        <w:t>陈伯愚</w:t>
      </w:r>
      <w:r>
        <w:rPr>
          <w:rStyle w:val="101"/>
          <w:rFonts w:ascii="楷体" w:hAnsi="楷体" w:eastAsia="楷体" w:cs="Verdana"/>
          <w:b/>
          <w:color w:val="000000"/>
        </w:rPr>
        <w:t>打</w:t>
      </w:r>
      <w:r>
        <w:rPr>
          <w:rStyle w:val="101"/>
          <w:rFonts w:ascii="宋体" w:hAnsi="宋体" w:cs="Verdana"/>
          <w:b/>
          <w:color w:val="000000"/>
        </w:rPr>
        <w:t>陈大官</w:t>
      </w:r>
      <w:r>
        <w:rPr>
          <w:rStyle w:val="101"/>
          <w:rFonts w:ascii="楷体" w:hAnsi="楷体" w:eastAsia="楷体" w:cs="Verdana"/>
          <w:b/>
          <w:color w:val="000000"/>
        </w:rPr>
        <w:t>不是一前一后追着打</w:t>
      </w:r>
      <w:r>
        <w:rPr>
          <w:rStyle w:val="101"/>
          <w:rFonts w:hint="eastAsia" w:ascii="宋体" w:hAnsi="宋体" w:cs="Verdana"/>
          <w:color w:val="000000"/>
        </w:rPr>
        <w:t>：</w:t>
      </w:r>
      <w:r>
        <w:rPr>
          <w:rStyle w:val="101"/>
          <w:rFonts w:ascii="宋体" w:hAnsi="宋体" w:cs="Verdana"/>
          <w:color w:val="000000"/>
        </w:rPr>
        <w:t>老生</w:t>
      </w:r>
      <w:r>
        <w:rPr>
          <w:rStyle w:val="101"/>
          <w:rFonts w:ascii="楷体" w:hAnsi="楷体" w:eastAsia="楷体" w:cs="Verdana"/>
          <w:color w:val="000000"/>
        </w:rPr>
        <w:t>走里圈</w:t>
      </w:r>
      <w:r>
        <w:rPr>
          <w:rStyle w:val="101"/>
          <w:rFonts w:ascii="宋体" w:hAnsi="宋体" w:cs="Verdana"/>
          <w:color w:val="000000"/>
        </w:rPr>
        <w:t>、小生</w:t>
      </w:r>
      <w:r>
        <w:rPr>
          <w:rStyle w:val="101"/>
          <w:rFonts w:ascii="楷体" w:hAnsi="楷体" w:eastAsia="楷体" w:cs="Verdana"/>
          <w:color w:val="000000"/>
        </w:rPr>
        <w:t>走外圈</w:t>
      </w:r>
      <w:r>
        <w:rPr>
          <w:rStyle w:val="101"/>
          <w:rFonts w:ascii="宋体" w:hAnsi="宋体" w:cs="Verdana"/>
          <w:color w:val="000000"/>
        </w:rPr>
        <w:t>，</w:t>
      </w:r>
      <w:r>
        <w:rPr>
          <w:rStyle w:val="101"/>
          <w:rFonts w:ascii="楷体" w:hAnsi="楷体" w:eastAsia="楷体" w:cs="Verdana"/>
          <w:color w:val="000000"/>
        </w:rPr>
        <w:t>彼此都看得见</w:t>
      </w:r>
      <w:r>
        <w:rPr>
          <w:rStyle w:val="101"/>
          <w:rFonts w:ascii="宋体" w:hAnsi="宋体" w:cs="Verdana"/>
          <w:color w:val="000000"/>
        </w:rPr>
        <w:t>，</w:t>
      </w:r>
      <w:r>
        <w:rPr>
          <w:rStyle w:val="101"/>
          <w:rFonts w:ascii="楷体" w:hAnsi="楷体" w:eastAsia="楷体" w:cs="Verdana"/>
          <w:color w:val="000000"/>
        </w:rPr>
        <w:t>打时是</w:t>
      </w:r>
      <w:r>
        <w:rPr>
          <w:rStyle w:val="101"/>
          <w:rFonts w:ascii="宋体" w:hAnsi="宋体" w:cs="Verdana"/>
          <w:color w:val="000000"/>
        </w:rPr>
        <w:t>老生</w:t>
      </w:r>
      <w:r>
        <w:rPr>
          <w:rStyle w:val="101"/>
          <w:rFonts w:ascii="楷体" w:hAnsi="楷体" w:eastAsia="楷体" w:cs="Verdana"/>
          <w:color w:val="000000"/>
        </w:rPr>
        <w:t>往右上方出板子</w:t>
      </w:r>
      <w:r>
        <w:rPr>
          <w:rStyle w:val="101"/>
          <w:rFonts w:ascii="宋体" w:hAnsi="宋体" w:cs="Verdana"/>
          <w:color w:val="000000"/>
        </w:rPr>
        <w:t>，</w:t>
      </w:r>
      <w:r>
        <w:rPr>
          <w:rStyle w:val="101"/>
          <w:rFonts w:ascii="楷体" w:hAnsi="楷体" w:eastAsia="楷体" w:cs="Verdana"/>
          <w:color w:val="000000"/>
        </w:rPr>
        <w:t>往左甩胡子</w:t>
      </w:r>
      <w:r>
        <w:rPr>
          <w:rStyle w:val="101"/>
          <w:rFonts w:ascii="宋体" w:hAnsi="宋体" w:cs="Verdana"/>
          <w:color w:val="000000"/>
        </w:rPr>
        <w:t>，</w:t>
      </w:r>
      <w:r>
        <w:rPr>
          <w:rStyle w:val="101"/>
          <w:rFonts w:ascii="楷体" w:hAnsi="楷体" w:eastAsia="楷体" w:cs="Verdana"/>
          <w:color w:val="000000"/>
        </w:rPr>
        <w:t>在脸前上方用板子头画一个圈</w:t>
      </w:r>
      <w:r>
        <w:rPr>
          <w:rStyle w:val="101"/>
          <w:rFonts w:ascii="宋体" w:hAnsi="宋体" w:cs="Verdana"/>
          <w:color w:val="000000"/>
        </w:rPr>
        <w:t>，</w:t>
      </w:r>
      <w:r>
        <w:rPr>
          <w:rStyle w:val="101"/>
          <w:rFonts w:ascii="楷体" w:hAnsi="楷体" w:eastAsia="楷体" w:cs="Verdana"/>
          <w:color w:val="000000"/>
        </w:rPr>
        <w:t>下来板子头打地</w:t>
      </w:r>
      <w:r>
        <w:rPr>
          <w:rStyle w:val="101"/>
          <w:rFonts w:ascii="宋体" w:hAnsi="宋体" w:cs="Verdana"/>
          <w:color w:val="000000"/>
        </w:rPr>
        <w:t>，</w:t>
      </w:r>
      <w:r>
        <w:rPr>
          <w:rStyle w:val="101"/>
          <w:rFonts w:ascii="楷体" w:hAnsi="楷体" w:eastAsia="楷体" w:cs="Verdana"/>
          <w:color w:val="000000"/>
        </w:rPr>
        <w:t>紧跟着一撤</w:t>
      </w:r>
      <w:r>
        <w:rPr>
          <w:rStyle w:val="101"/>
          <w:rFonts w:ascii="宋体" w:hAnsi="宋体" w:cs="Verdana"/>
          <w:color w:val="000000"/>
        </w:rPr>
        <w:t>，小生</w:t>
      </w:r>
      <w:r>
        <w:rPr>
          <w:rStyle w:val="101"/>
          <w:rFonts w:ascii="楷体" w:hAnsi="楷体" w:eastAsia="楷体" w:cs="Verdana"/>
          <w:color w:val="000000"/>
        </w:rPr>
        <w:t>是单袖</w:t>
      </w:r>
      <w:r>
        <w:rPr>
          <w:rStyle w:val="101"/>
          <w:rFonts w:ascii="宋体" w:hAnsi="宋体" w:cs="宋体"/>
          <w:color w:val="000000"/>
        </w:rPr>
        <w:t>(</w:t>
      </w:r>
      <w:r>
        <w:rPr>
          <w:rStyle w:val="101"/>
          <w:rFonts w:ascii="楷体" w:hAnsi="楷体" w:eastAsia="楷体" w:cs="Verdana"/>
          <w:color w:val="000000"/>
        </w:rPr>
        <w:t>第一板右</w:t>
      </w:r>
      <w:r>
        <w:rPr>
          <w:rStyle w:val="101"/>
          <w:rFonts w:ascii="宋体" w:hAnsi="宋体" w:cs="Verdana"/>
          <w:color w:val="000000"/>
        </w:rPr>
        <w:t>、</w:t>
      </w:r>
      <w:r>
        <w:rPr>
          <w:rStyle w:val="101"/>
          <w:rFonts w:ascii="楷体" w:hAnsi="楷体" w:eastAsia="楷体" w:cs="Verdana"/>
          <w:color w:val="000000"/>
        </w:rPr>
        <w:t>第二板左</w:t>
      </w:r>
      <w:r>
        <w:rPr>
          <w:rStyle w:val="101"/>
          <w:rFonts w:ascii="宋体" w:hAnsi="宋体" w:cs="Verdana"/>
          <w:color w:val="000000"/>
        </w:rPr>
        <w:t>、</w:t>
      </w:r>
      <w:r>
        <w:rPr>
          <w:rStyle w:val="101"/>
          <w:rFonts w:ascii="楷体" w:hAnsi="楷体" w:eastAsia="楷体" w:cs="Verdana"/>
          <w:color w:val="000000"/>
        </w:rPr>
        <w:t>第三板右</w:t>
      </w:r>
      <w:r>
        <w:rPr>
          <w:rStyle w:val="101"/>
          <w:rFonts w:ascii="宋体" w:hAnsi="宋体" w:cs="宋体"/>
          <w:color w:val="000000"/>
        </w:rPr>
        <w:t>)</w:t>
      </w:r>
      <w:r>
        <w:rPr>
          <w:rStyle w:val="101"/>
          <w:rFonts w:ascii="楷体" w:hAnsi="楷体" w:eastAsia="楷体" w:cs="Verdana"/>
          <w:color w:val="000000"/>
        </w:rPr>
        <w:t>盖头</w:t>
      </w:r>
      <w:r>
        <w:rPr>
          <w:rStyle w:val="101"/>
          <w:rFonts w:ascii="宋体" w:hAnsi="宋体" w:cs="Verdana"/>
          <w:color w:val="000000"/>
        </w:rPr>
        <w:t>、</w:t>
      </w:r>
      <w:r>
        <w:rPr>
          <w:rStyle w:val="101"/>
          <w:rFonts w:ascii="楷体" w:hAnsi="楷体" w:eastAsia="楷体" w:cs="Verdana"/>
          <w:color w:val="000000"/>
        </w:rPr>
        <w:t>起坐子</w:t>
      </w:r>
      <w:r>
        <w:rPr>
          <w:rStyle w:val="101"/>
          <w:rFonts w:ascii="宋体" w:hAnsi="宋体" w:cs="Verdana"/>
          <w:color w:val="000000"/>
        </w:rPr>
        <w:t>，</w:t>
      </w:r>
      <w:r>
        <w:rPr>
          <w:rStyle w:val="101"/>
          <w:rFonts w:ascii="楷体" w:hAnsi="楷体" w:eastAsia="楷体" w:cs="Verdana"/>
          <w:color w:val="000000"/>
        </w:rPr>
        <w:t>第四板第一番是</w:t>
      </w:r>
      <w:r>
        <w:rPr>
          <w:rStyle w:val="101"/>
          <w:rFonts w:ascii="宋体" w:hAnsi="宋体" w:cs="Verdana"/>
          <w:color w:val="000000"/>
        </w:rPr>
        <w:t>小生</w:t>
      </w:r>
      <w:r>
        <w:rPr>
          <w:rStyle w:val="101"/>
          <w:rFonts w:ascii="楷体" w:hAnsi="楷体" w:eastAsia="楷体" w:cs="Verdana"/>
          <w:color w:val="000000"/>
        </w:rPr>
        <w:t>接板跪</w:t>
      </w:r>
      <w:r>
        <w:rPr>
          <w:rStyle w:val="101"/>
          <w:rFonts w:ascii="宋体" w:hAnsi="宋体" w:cs="Verdana"/>
          <w:color w:val="000000"/>
        </w:rPr>
        <w:t>，</w:t>
      </w:r>
      <w:r>
        <w:rPr>
          <w:rStyle w:val="101"/>
          <w:rFonts w:ascii="楷体" w:hAnsi="楷体" w:eastAsia="楷体" w:cs="Verdana"/>
          <w:color w:val="000000"/>
        </w:rPr>
        <w:t>第二番是</w:t>
      </w:r>
      <w:r>
        <w:rPr>
          <w:rStyle w:val="101"/>
          <w:rFonts w:ascii="宋体" w:hAnsi="宋体" w:cs="Verdana"/>
          <w:color w:val="000000"/>
        </w:rPr>
        <w:t>老生</w:t>
      </w:r>
      <w:r>
        <w:rPr>
          <w:rStyle w:val="101"/>
          <w:rFonts w:ascii="楷体" w:hAnsi="楷体" w:eastAsia="楷体" w:cs="Verdana"/>
          <w:color w:val="000000"/>
        </w:rPr>
        <w:t>把</w:t>
      </w:r>
      <w:r>
        <w:rPr>
          <w:rStyle w:val="101"/>
          <w:rFonts w:ascii="宋体" w:hAnsi="宋体" w:cs="Verdana"/>
          <w:color w:val="000000"/>
        </w:rPr>
        <w:t>陈植</w:t>
      </w:r>
      <w:r>
        <w:rPr>
          <w:rStyle w:val="101"/>
          <w:rFonts w:ascii="楷体" w:hAnsi="楷体" w:eastAsia="楷体" w:cs="Verdana"/>
          <w:color w:val="000000"/>
        </w:rPr>
        <w:t>勾到中间板隔着</w:t>
      </w:r>
      <w:r>
        <w:rPr>
          <w:rStyle w:val="101"/>
          <w:rFonts w:ascii="宋体" w:hAnsi="宋体" w:cs="Verdana"/>
          <w:color w:val="000000"/>
        </w:rPr>
        <w:t>陈植</w:t>
      </w:r>
      <w:r>
        <w:rPr>
          <w:rStyle w:val="101"/>
          <w:rFonts w:ascii="楷体" w:hAnsi="楷体" w:eastAsia="楷体" w:cs="Verdana"/>
          <w:color w:val="000000"/>
        </w:rPr>
        <w:t>碰到</w:t>
      </w:r>
      <w:r>
        <w:rPr>
          <w:rStyle w:val="101"/>
          <w:rFonts w:ascii="宋体" w:hAnsi="宋体" w:cs="Verdana"/>
          <w:color w:val="000000"/>
        </w:rPr>
        <w:t>小生</w:t>
      </w:r>
      <w:r>
        <w:rPr>
          <w:rStyle w:val="101"/>
          <w:rFonts w:ascii="楷体" w:hAnsi="楷体" w:eastAsia="楷体" w:cs="Verdana"/>
          <w:color w:val="000000"/>
        </w:rPr>
        <w:t>头上</w:t>
      </w:r>
      <w:r>
        <w:rPr>
          <w:rStyle w:val="101"/>
          <w:rFonts w:ascii="宋体" w:hAnsi="宋体" w:cs="Verdana"/>
          <w:color w:val="000000"/>
        </w:rPr>
        <w:t>、小生</w:t>
      </w:r>
      <w:r>
        <w:rPr>
          <w:rStyle w:val="101"/>
          <w:rFonts w:ascii="楷体" w:hAnsi="楷体" w:eastAsia="楷体" w:cs="Verdana"/>
          <w:color w:val="000000"/>
        </w:rPr>
        <w:t>倒地</w:t>
      </w:r>
      <w:r>
        <w:rPr>
          <w:rStyle w:val="101"/>
          <w:rFonts w:ascii="宋体" w:hAnsi="宋体" w:cs="Verdana"/>
          <w:color w:val="000000"/>
        </w:rPr>
        <w:t>、老生</w:t>
      </w:r>
      <w:r>
        <w:rPr>
          <w:rStyle w:val="101"/>
          <w:rFonts w:ascii="楷体" w:hAnsi="楷体" w:eastAsia="楷体" w:cs="Verdana"/>
          <w:color w:val="000000"/>
        </w:rPr>
        <w:t>扔板</w:t>
      </w:r>
      <w:r>
        <w:rPr>
          <w:rStyle w:val="101"/>
          <w:rFonts w:ascii="宋体" w:hAnsi="宋体" w:cs="Verdana"/>
          <w:color w:val="000000"/>
        </w:rPr>
        <w:t>，陈植</w:t>
      </w:r>
      <w:r>
        <w:rPr>
          <w:rStyle w:val="101"/>
          <w:rFonts w:ascii="楷体" w:hAnsi="楷体" w:eastAsia="楷体" w:cs="Verdana"/>
          <w:color w:val="000000"/>
        </w:rPr>
        <w:t>拾板过去</w:t>
      </w:r>
      <w:r>
        <w:rPr>
          <w:rStyle w:val="101"/>
          <w:rFonts w:hint="eastAsia" w:ascii="宋体" w:hAnsi="宋体" w:cs="宋体"/>
          <w:color w:val="000000"/>
        </w:rPr>
        <w:t>)</w:t>
      </w:r>
      <w:r>
        <w:rPr>
          <w:rStyle w:val="68"/>
          <w:rFonts w:ascii="宋体" w:hAnsi="宋体" w:cs="宋体"/>
          <w:color w:val="000000"/>
        </w:rPr>
        <w:footnoteReference w:id="625"/>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】活活打死你这败家的根。</w:t>
      </w:r>
    </w:p>
    <w:p>
      <w:pPr>
        <w:ind w:left="1260" w:hanging="1260"/>
      </w:pPr>
      <w:r>
        <w:rPr>
          <w:rStyle w:val="101"/>
          <w:rFonts w:ascii="宋体" w:hAnsi="宋体" w:cs="Verdana"/>
          <w:color w:val="000000"/>
          <w:szCs w:val="21"/>
        </w:rPr>
        <w:t>安人来了。</w:t>
      </w:r>
    </w:p>
    <w:p>
      <w:pPr>
        <w:ind w:left="1260" w:hanging="1260"/>
      </w:pPr>
      <w:r>
        <w:rPr>
          <w:rStyle w:val="101"/>
          <w:rFonts w:ascii="宋体" w:hAnsi="宋体" w:cs="Verdana"/>
          <w:color w:val="000000"/>
          <w:szCs w:val="21"/>
        </w:rPr>
        <w:t>谁家的孩儿要我来拷打</w:t>
      </w:r>
      <w:r>
        <w:rPr>
          <w:rStyle w:val="101"/>
          <w:rFonts w:ascii="宋体" w:hAnsi="宋体" w:cs="宋体"/>
          <w:color w:val="000000"/>
          <w:szCs w:val="21"/>
        </w:rPr>
        <w:t>?</w:t>
      </w:r>
    </w:p>
    <w:p>
      <w:pPr>
        <w:ind w:left="1260" w:hanging="1260"/>
      </w:pPr>
      <w:r>
        <w:rPr>
          <w:rStyle w:val="101"/>
          <w:rFonts w:ascii="宋体" w:hAnsi="宋体" w:cs="Verdana"/>
          <w:color w:val="000000"/>
          <w:szCs w:val="21"/>
        </w:rPr>
        <w:t>你自己去看呐</w:t>
      </w:r>
      <w:r>
        <w:rPr>
          <w:rStyle w:val="101"/>
          <w:rFonts w:ascii="宋体" w:hAnsi="宋体" w:cs="宋体"/>
          <w:color w:val="000000"/>
          <w:szCs w:val="21"/>
        </w:rPr>
        <w:t>!</w:t>
      </w:r>
    </w:p>
    <w:p>
      <w:pPr>
        <w:ind w:left="1260" w:hanging="1260"/>
      </w:pPr>
      <w:r>
        <w:rPr>
          <w:rStyle w:val="101"/>
          <w:rFonts w:ascii="宋体" w:hAnsi="宋体" w:cs="Verdana"/>
          <w:color w:val="000000"/>
          <w:szCs w:val="21"/>
        </w:rPr>
        <w:t>哼，好一个陈大官，好一个陈敏生。</w:t>
      </w:r>
    </w:p>
    <w:p>
      <w:pPr>
        <w:ind w:left="1260" w:hanging="1260"/>
      </w:pPr>
      <w:r>
        <w:rPr>
          <w:rStyle w:val="101"/>
          <w:rFonts w:ascii="宋体" w:hAnsi="宋体" w:cs="Verdana"/>
          <w:color w:val="000000"/>
          <w:szCs w:val="21"/>
        </w:rPr>
        <w:t>呀呸</w:t>
      </w:r>
      <w:r>
        <w:rPr>
          <w:rStyle w:val="101"/>
          <w:rFonts w:ascii="宋体" w:hAnsi="宋体" w:cs="宋体"/>
          <w:color w:val="000000"/>
          <w:szCs w:val="21"/>
        </w:rPr>
        <w:t>!</w:t>
      </w:r>
      <w:r>
        <w:rPr>
          <w:rStyle w:val="101"/>
          <w:rFonts w:ascii="宋体" w:hAnsi="宋体" w:cs="Verdana"/>
          <w:color w:val="000000"/>
          <w:szCs w:val="21"/>
        </w:rPr>
        <w:t>像这样的败家子弟，你与我养上几个，我打你再来心痛。不是你我半百夫妻，定要掌嘴</w:t>
      </w:r>
      <w:r>
        <w:rPr>
          <w:rStyle w:val="101"/>
          <w:rFonts w:ascii="宋体" w:hAnsi="宋体" w:cs="宋体"/>
          <w:color w:val="000000"/>
          <w:szCs w:val="21"/>
        </w:rPr>
        <w:t>!</w:t>
      </w:r>
    </w:p>
    <w:p>
      <w:pPr>
        <w:ind w:left="1260" w:hanging="1260"/>
      </w:pPr>
      <w:r>
        <w:rPr>
          <w:rStyle w:val="101"/>
          <w:rFonts w:ascii="宋体" w:hAnsi="宋体" w:cs="Verdana"/>
          <w:color w:val="000000"/>
          <w:szCs w:val="21"/>
        </w:rPr>
        <w:t>呃——我不准你哭</w:t>
      </w:r>
      <w:r>
        <w:rPr>
          <w:rStyle w:val="101"/>
          <w:rFonts w:ascii="宋体" w:hAnsi="宋体" w:cs="宋体"/>
          <w:color w:val="000000"/>
          <w:szCs w:val="21"/>
        </w:rPr>
        <w:t>!</w:t>
      </w:r>
    </w:p>
    <w:p>
      <w:pPr>
        <w:ind w:left="1260" w:hanging="1260"/>
      </w:pPr>
      <w:r>
        <w:rPr>
          <w:rStyle w:val="101"/>
          <w:rFonts w:ascii="宋体" w:hAnsi="宋体" w:cs="Verdana"/>
          <w:color w:val="000000"/>
          <w:szCs w:val="21"/>
        </w:rPr>
        <w:t>呃——我不准你嚎</w:t>
      </w:r>
      <w:r>
        <w:rPr>
          <w:rStyle w:val="101"/>
          <w:rFonts w:ascii="宋体" w:hAnsi="宋体" w:cs="宋体"/>
          <w:color w:val="000000"/>
          <w:szCs w:val="21"/>
        </w:rPr>
        <w:t>!</w:t>
      </w:r>
    </w:p>
    <w:p>
      <w:pPr>
        <w:ind w:left="1260" w:hanging="1260"/>
      </w:pPr>
      <w:r>
        <w:rPr>
          <w:rStyle w:val="101"/>
          <w:rFonts w:ascii="宋体" w:hAnsi="宋体" w:cs="Verdana"/>
          <w:color w:val="000000"/>
          <w:szCs w:val="21"/>
        </w:rPr>
        <w:t>我看你们哪个大胆的敢哭哇</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ascii="宋体" w:hAnsi="宋体" w:cs="Verdana"/>
          <w:color w:val="000000"/>
          <w:szCs w:val="21"/>
        </w:rPr>
        <w:t>陈大官呐</w:t>
      </w:r>
      <w:r>
        <w:rPr>
          <w:rStyle w:val="101"/>
          <w:rFonts w:ascii="宋体" w:hAnsi="宋体" w:cs="宋体"/>
          <w:color w:val="000000"/>
          <w:szCs w:val="21"/>
        </w:rPr>
        <w:t>!</w:t>
      </w:r>
    </w:p>
    <w:p>
      <w:pPr>
        <w:ind w:left="1260" w:hanging="1260"/>
      </w:pPr>
      <w:r>
        <w:rPr>
          <w:rStyle w:val="101"/>
          <w:rFonts w:ascii="宋体" w:hAnsi="宋体" w:cs="Verdana"/>
          <w:color w:val="000000"/>
          <w:szCs w:val="21"/>
        </w:rPr>
        <w:t>小奴才</w:t>
      </w:r>
      <w:r>
        <w:rPr>
          <w:rStyle w:val="101"/>
          <w:rFonts w:ascii="宋体" w:hAnsi="宋体" w:cs="宋体"/>
          <w:color w:val="000000"/>
          <w:szCs w:val="21"/>
        </w:rPr>
        <w:t>!</w:t>
      </w:r>
    </w:p>
    <w:p>
      <w:r>
        <w:rPr>
          <w:rStyle w:val="101"/>
          <w:rFonts w:ascii="宋体" w:hAnsi="宋体" w:cs="Verdana"/>
          <w:color w:val="000000"/>
          <w:szCs w:val="21"/>
        </w:rPr>
        <w:t>曾记得，儿一双爹娘染病在床，十分沉重。将我二老唤近床前，</w:t>
      </w:r>
      <w:r>
        <w:rPr>
          <w:rStyle w:val="101"/>
          <w:rFonts w:hint="eastAsia" w:ascii="宋体" w:hAnsi="宋体" w:cs="Verdana"/>
          <w:color w:val="000000"/>
          <w:szCs w:val="21"/>
        </w:rPr>
        <w:t>叫</w:t>
      </w:r>
      <w:r>
        <w:rPr>
          <w:rStyle w:val="101"/>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101"/>
          <w:rFonts w:hint="eastAsia" w:ascii="宋体" w:hAnsi="宋体" w:cs="Verdana"/>
          <w:color w:val="000000"/>
          <w:szCs w:val="21"/>
        </w:rPr>
        <w:t>言</w:t>
      </w:r>
      <w:r>
        <w:rPr>
          <w:rStyle w:val="101"/>
          <w:rFonts w:ascii="宋体" w:hAnsi="宋体" w:cs="Verdana"/>
          <w:color w:val="000000"/>
          <w:szCs w:val="21"/>
        </w:rPr>
        <w:t>，就双双一场——大梦啊。</w:t>
      </w:r>
      <w:r>
        <w:rPr>
          <w:rStyle w:val="101"/>
          <w:rFonts w:hint="eastAsia" w:ascii="宋体" w:hAnsi="宋体" w:cs="Verdana"/>
          <w:color w:val="000000"/>
          <w:szCs w:val="21"/>
        </w:rPr>
        <w:t>呃……</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r>
        <w:rPr>
          <w:rStyle w:val="101"/>
          <w:rFonts w:ascii="宋体" w:hAnsi="宋体" w:cs="Verdana"/>
          <w:color w:val="000000"/>
          <w:szCs w:val="21"/>
        </w:rPr>
        <w:t>那时儿才将将的七岁呀，送往南学攻书八载，一十五岁身入黉门，是何等的</w:t>
      </w:r>
      <w:r>
        <w:rPr>
          <w:rStyle w:val="101"/>
          <w:rFonts w:ascii="宋体" w:hAnsi="宋体" w:cs="Verdana"/>
          <w:szCs w:val="21"/>
        </w:rPr>
        <w:t>侥</w:t>
      </w:r>
      <w:r>
        <w:rPr>
          <w:rStyle w:val="101"/>
          <w:rFonts w:ascii="宋体" w:hAnsi="宋体" w:cs="Verdana"/>
          <w:color w:val="000000"/>
          <w:szCs w:val="21"/>
        </w:rPr>
        <w:t>幸呐</w:t>
      </w:r>
      <w:r>
        <w:rPr>
          <w:rStyle w:val="101"/>
          <w:rFonts w:ascii="宋体" w:hAnsi="宋体" w:cs="宋体"/>
          <w:color w:val="000000"/>
          <w:szCs w:val="21"/>
        </w:rPr>
        <w:t>?</w:t>
      </w:r>
      <w:r>
        <w:rPr>
          <w:rStyle w:val="101"/>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101"/>
          <w:rFonts w:ascii="宋体" w:hAnsi="宋体" w:cs="Verdana"/>
          <w:color w:val="000000"/>
          <w:szCs w:val="21"/>
        </w:rPr>
        <w:t>万般无奈，将儿的亲身娘舅请至家中，说明此事。将这上等的家私，分与儿一大半呐。既已分居，儿就该在外面发愤</w:t>
      </w:r>
      <w:r>
        <w:rPr>
          <w:rStyle w:val="101"/>
          <w:rFonts w:hint="eastAsia" w:ascii="宋体" w:hAnsi="宋体" w:cs="Verdana"/>
          <w:color w:val="000000"/>
          <w:szCs w:val="21"/>
        </w:rPr>
        <w:t>攻</w:t>
      </w:r>
      <w:r>
        <w:rPr>
          <w:rStyle w:val="101"/>
          <w:rFonts w:ascii="宋体" w:hAnsi="宋体" w:cs="Verdana"/>
          <w:color w:val="000000"/>
          <w:szCs w:val="21"/>
        </w:rPr>
        <w:t>书，求取上进的才是。怎么儿在外面不习上进，当抵家财，失落功名。如今直落得这，这，这乞讨之途</w:t>
      </w:r>
      <w:r>
        <w:rPr>
          <w:rStyle w:val="101"/>
          <w:rFonts w:ascii="宋体" w:hAnsi="宋体" w:cs="宋体"/>
          <w:color w:val="000000"/>
          <w:szCs w:val="21"/>
        </w:rPr>
        <w:t>!</w:t>
      </w:r>
    </w:p>
    <w:p>
      <w:r>
        <w:rPr>
          <w:rStyle w:val="101"/>
          <w:rFonts w:ascii="宋体" w:hAnsi="宋体" w:cs="Verdana"/>
          <w:color w:val="000000"/>
          <w:szCs w:val="21"/>
        </w:rPr>
        <w:t>安人，这个奴才今年多大年纪了</w:t>
      </w:r>
      <w:r>
        <w:rPr>
          <w:rStyle w:val="101"/>
          <w:rFonts w:ascii="宋体" w:hAnsi="宋体" w:cs="宋体"/>
          <w:color w:val="000000"/>
          <w:szCs w:val="21"/>
        </w:rPr>
        <w:t>?</w:t>
      </w:r>
    </w:p>
    <w:p>
      <w:r>
        <w:rPr>
          <w:rStyle w:val="101"/>
          <w:rFonts w:ascii="宋体" w:hAnsi="宋体" w:cs="Verdana"/>
          <w:color w:val="000000"/>
          <w:szCs w:val="21"/>
        </w:rPr>
        <w:t>着哇</w:t>
      </w:r>
      <w:r>
        <w:rPr>
          <w:rStyle w:val="101"/>
          <w:rFonts w:ascii="宋体" w:hAnsi="宋体" w:cs="宋体"/>
          <w:color w:val="000000"/>
          <w:szCs w:val="21"/>
        </w:rPr>
        <w:t>!</w:t>
      </w:r>
      <w:r>
        <w:rPr>
          <w:rStyle w:val="101"/>
          <w:rFonts w:ascii="宋体" w:hAnsi="宋体" w:cs="Verdana"/>
          <w:color w:val="000000"/>
          <w:szCs w:val="21"/>
        </w:rPr>
        <w:t>二十一岁，还是什么小孩子吗？</w:t>
      </w:r>
    </w:p>
    <w:p>
      <w:r>
        <w:rPr>
          <w:rStyle w:val="101"/>
          <w:rFonts w:ascii="宋体" w:hAnsi="宋体" w:cs="Verdana"/>
          <w:color w:val="000000"/>
          <w:szCs w:val="21"/>
        </w:rPr>
        <w:t>陈门的祖先呐</w:t>
      </w:r>
      <w:r>
        <w:rPr>
          <w:rStyle w:val="101"/>
          <w:rFonts w:ascii="宋体" w:hAnsi="宋体" w:cs="宋体"/>
          <w:color w:val="000000"/>
          <w:szCs w:val="21"/>
        </w:rPr>
        <w:t>!</w:t>
      </w:r>
      <w:r>
        <w:rPr>
          <w:rStyle w:val="101"/>
          <w:rFonts w:ascii="宋体" w:hAnsi="宋体" w:cs="Verdana"/>
          <w:color w:val="000000"/>
          <w:szCs w:val="21"/>
        </w:rPr>
        <w:t>不知哪辈先人在外面为官，错断民</w:t>
      </w:r>
      <w:r>
        <w:rPr>
          <w:rStyle w:val="101"/>
          <w:rFonts w:hint="eastAsia" w:ascii="宋体" w:hAnsi="宋体" w:cs="Verdana"/>
          <w:color w:val="000000"/>
          <w:szCs w:val="21"/>
        </w:rPr>
        <w:t>辞</w:t>
      </w:r>
      <w:r>
        <w:rPr>
          <w:rStyle w:val="101"/>
          <w:rFonts w:ascii="宋体" w:hAnsi="宋体" w:cs="Verdana"/>
          <w:color w:val="000000"/>
          <w:szCs w:val="21"/>
        </w:rPr>
        <w:t>，检点不到，如今才有这样的败家子弟。</w:t>
      </w:r>
    </w:p>
    <w:p>
      <w:pPr>
        <w:ind w:left="1260" w:hanging="1260"/>
      </w:pPr>
      <w:r>
        <w:rPr>
          <w:rStyle w:val="101"/>
          <w:rFonts w:ascii="宋体" w:hAnsi="宋体" w:cs="Verdana"/>
          <w:color w:val="000000"/>
          <w:szCs w:val="21"/>
        </w:rPr>
        <w:t>真真的气</w:t>
      </w:r>
      <w:r>
        <w:rPr>
          <w:rStyle w:val="101"/>
          <w:rFonts w:hint="eastAsia" w:ascii="宋体" w:hAnsi="宋体" w:cs="Verdana"/>
          <w:color w:val="000000"/>
          <w:szCs w:val="21"/>
        </w:rPr>
        <w:t>，气，气</w:t>
      </w:r>
      <w:r>
        <w:rPr>
          <w:rStyle w:val="101"/>
          <w:rFonts w:ascii="宋体" w:hAnsi="宋体" w:cs="Verdana"/>
          <w:color w:val="000000"/>
          <w:szCs w:val="21"/>
        </w:rPr>
        <w:t>煞我也</w:t>
      </w:r>
      <w:r>
        <w:rPr>
          <w:rStyle w:val="101"/>
          <w:rFonts w:ascii="宋体" w:hAnsi="宋体" w:cs="宋体"/>
          <w:color w:val="000000"/>
          <w:szCs w:val="21"/>
        </w:rPr>
        <w:t>!</w:t>
      </w:r>
    </w:p>
    <w:p>
      <w:pPr>
        <w:ind w:left="1260" w:hanging="1260"/>
      </w:pPr>
      <w:r>
        <w:rPr>
          <w:rStyle w:val="101"/>
          <w:rFonts w:ascii="宋体" w:hAnsi="宋体" w:cs="Verdana"/>
          <w:color w:val="000000"/>
          <w:szCs w:val="21"/>
        </w:rPr>
        <w:t>啊</w:t>
      </w:r>
      <w:r>
        <w:rPr>
          <w:rStyle w:val="101"/>
          <w:rFonts w:ascii="宋体" w:hAnsi="宋体" w:cs="宋体"/>
          <w:color w:val="000000"/>
          <w:szCs w:val="21"/>
        </w:rPr>
        <w:t>?!</w:t>
      </w:r>
    </w:p>
    <w:p>
      <w:pPr>
        <w:ind w:left="1260" w:hanging="1260"/>
      </w:pPr>
      <w:r>
        <w:rPr>
          <w:rStyle w:val="101"/>
          <w:rFonts w:ascii="宋体" w:hAnsi="宋体" w:cs="Verdana"/>
          <w:color w:val="000000"/>
          <w:szCs w:val="21"/>
        </w:rPr>
        <w:t>呀呀呸</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亦非愚呆并痴懵，不该败坏我门庭。叔侄好比黄粱梦，你是谁来我何人</w:t>
      </w:r>
      <w:r>
        <w:rPr>
          <w:rStyle w:val="101"/>
          <w:rFonts w:ascii="宋体" w:hAnsi="宋体" w:cs="宋体"/>
          <w:color w:val="000000"/>
          <w:szCs w:val="21"/>
        </w:rPr>
        <w:t>!</w:t>
      </w:r>
    </w:p>
    <w:p>
      <w:pPr>
        <w:ind w:left="1260" w:hanging="1260"/>
      </w:pPr>
      <w:r>
        <w:rPr>
          <w:rStyle w:val="101"/>
          <w:rFonts w:ascii="宋体" w:hAnsi="宋体" w:cs="Verdana"/>
          <w:color w:val="000000"/>
          <w:szCs w:val="21"/>
        </w:rPr>
        <w:t>陈植过来，这奴才死了便罢，倘若不死，与我轰</w:t>
      </w:r>
      <w:r>
        <w:rPr>
          <w:rStyle w:val="101"/>
          <w:rFonts w:hint="eastAsia" w:ascii="宋体" w:hAnsi="宋体" w:cs="Verdana"/>
          <w:color w:val="000000"/>
          <w:szCs w:val="21"/>
        </w:rPr>
        <w:t>呃</w:t>
      </w:r>
      <w:r>
        <w:rPr>
          <w:rStyle w:val="101"/>
          <w:rFonts w:ascii="宋体" w:hAnsi="宋体" w:cs="Verdana"/>
          <w:color w:val="000000"/>
          <w:szCs w:val="21"/>
        </w:rPr>
        <w:t>，</w:t>
      </w:r>
    </w:p>
    <w:p>
      <w:pPr>
        <w:ind w:left="1260" w:hanging="1260"/>
      </w:pPr>
      <w:r>
        <w:rPr>
          <w:rStyle w:val="101"/>
          <w:rFonts w:ascii="宋体" w:hAnsi="宋体" w:cs="Verdana"/>
          <w:color w:val="000000"/>
          <w:szCs w:val="21"/>
        </w:rPr>
        <w:t>赶</w:t>
      </w:r>
      <w:r>
        <w:rPr>
          <w:rStyle w:val="101"/>
          <w:rFonts w:ascii="宋体" w:hAnsi="宋体" w:cs="宋体"/>
          <w:color w:val="000000"/>
          <w:szCs w:val="21"/>
        </w:rPr>
        <w:t>!</w:t>
      </w:r>
    </w:p>
    <w:p>
      <w:pPr>
        <w:ind w:left="1260" w:hanging="1260"/>
      </w:pPr>
      <w:r>
        <w:rPr>
          <w:rStyle w:val="101"/>
          <w:rFonts w:ascii="宋体" w:hAnsi="宋体" w:cs="Verdana"/>
          <w:color w:val="000000"/>
          <w:szCs w:val="21"/>
        </w:rPr>
        <w:t>轰了出去。</w:t>
      </w:r>
    </w:p>
    <w:p>
      <w:pPr>
        <w:ind w:left="1260" w:hanging="1260"/>
      </w:pPr>
      <w:r>
        <w:rPr>
          <w:rStyle w:val="101"/>
          <w:rFonts w:ascii="宋体" w:hAnsi="宋体" w:cs="Verdana"/>
          <w:color w:val="000000"/>
          <w:szCs w:val="21"/>
        </w:rPr>
        <w:t>嗯哼</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】老来无子甚悲惨，陈门中出了个不肖儿男。</w:t>
      </w:r>
      <w:r>
        <w:rPr>
          <w:rStyle w:val="101"/>
          <w:rFonts w:hint="eastAsia" w:ascii="宋体" w:hAnsi="宋体" w:cs="Verdana"/>
          <w:color w:val="000000"/>
          <w:szCs w:val="21"/>
        </w:rPr>
        <w:t>一</w:t>
      </w:r>
      <w:r>
        <w:rPr>
          <w:rStyle w:val="101"/>
          <w:rFonts w:ascii="宋体" w:hAnsi="宋体" w:cs="Verdana"/>
          <w:color w:val="000000"/>
          <w:szCs w:val="21"/>
        </w:rPr>
        <w:t>步儿来在前庭院，</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】见安人只哭得珠泪不干。</w:t>
      </w:r>
    </w:p>
    <w:p>
      <w:pPr>
        <w:ind w:left="1260" w:hanging="1260"/>
      </w:pPr>
      <w:r>
        <w:rPr>
          <w:rStyle w:val="101"/>
          <w:rFonts w:ascii="宋体" w:hAnsi="宋体" w:cs="Verdana"/>
          <w:color w:val="000000"/>
          <w:szCs w:val="21"/>
        </w:rPr>
        <w:t>大官儿呢</w:t>
      </w:r>
      <w:r>
        <w:rPr>
          <w:rStyle w:val="101"/>
          <w:rFonts w:ascii="宋体" w:hAnsi="宋体" w:cs="宋体"/>
          <w:color w:val="000000"/>
          <w:szCs w:val="21"/>
        </w:rPr>
        <w:t>?</w:t>
      </w:r>
    </w:p>
    <w:p>
      <w:pPr>
        <w:ind w:left="1260" w:hanging="1260"/>
      </w:pPr>
      <w:r>
        <w:rPr>
          <w:rStyle w:val="101"/>
          <w:rFonts w:ascii="宋体" w:hAnsi="宋体" w:cs="Verdana"/>
          <w:color w:val="000000"/>
          <w:szCs w:val="21"/>
        </w:rPr>
        <w:t>你可曾把他什么</w:t>
      </w:r>
      <w:r>
        <w:rPr>
          <w:rStyle w:val="101"/>
          <w:rFonts w:ascii="宋体" w:hAnsi="宋体" w:cs="宋体"/>
          <w:color w:val="000000"/>
          <w:szCs w:val="21"/>
        </w:rPr>
        <w:t>?</w:t>
      </w:r>
    </w:p>
    <w:p>
      <w:pPr>
        <w:ind w:left="1260" w:hanging="1260"/>
      </w:pPr>
      <w:r>
        <w:rPr>
          <w:rStyle w:val="101"/>
          <w:rFonts w:ascii="宋体" w:hAnsi="宋体" w:cs="Verdana"/>
          <w:color w:val="000000"/>
          <w:szCs w:val="21"/>
        </w:rPr>
        <w:t>陈植，你呢</w:t>
      </w:r>
      <w:r>
        <w:rPr>
          <w:rStyle w:val="101"/>
          <w:rFonts w:ascii="宋体" w:hAnsi="宋体" w:cs="宋体"/>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不会办事啊</w:t>
      </w:r>
      <w:r>
        <w:rPr>
          <w:rStyle w:val="101"/>
          <w:rFonts w:ascii="宋体" w:hAnsi="宋体" w:cs="宋体"/>
          <w:color w:val="000000"/>
          <w:szCs w:val="21"/>
        </w:rPr>
        <w:t>!</w:t>
      </w:r>
    </w:p>
    <w:p>
      <w:pPr>
        <w:ind w:left="1260" w:hanging="1260"/>
      </w:pPr>
      <w:r>
        <w:rPr>
          <w:rStyle w:val="101"/>
          <w:rFonts w:ascii="宋体" w:hAnsi="宋体" w:cs="Verdana"/>
          <w:color w:val="000000"/>
          <w:szCs w:val="21"/>
        </w:rPr>
        <w:t>唤他回来。</w:t>
      </w:r>
    </w:p>
    <w:p>
      <w:pPr>
        <w:ind w:left="1260" w:hanging="1260"/>
      </w:pP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这个奴才，乘兴而来，败兴而去呀。</w:t>
      </w:r>
    </w:p>
    <w:p>
      <w:pPr>
        <w:ind w:left="1260" w:hanging="1260"/>
      </w:pPr>
      <w:r>
        <w:rPr>
          <w:rStyle w:val="101"/>
          <w:rFonts w:ascii="宋体" w:hAnsi="宋体" w:cs="Verdana"/>
          <w:color w:val="000000"/>
          <w:szCs w:val="21"/>
        </w:rPr>
        <w:t>不是安人提起，我倒忘怀了。</w:t>
      </w:r>
    </w:p>
    <w:p>
      <w:pPr>
        <w:ind w:left="1260" w:hanging="1260"/>
      </w:pPr>
      <w:r>
        <w:rPr>
          <w:rStyle w:val="101"/>
          <w:rFonts w:ascii="宋体" w:hAnsi="宋体" w:cs="Verdana"/>
          <w:color w:val="000000"/>
          <w:szCs w:val="21"/>
        </w:rPr>
        <w:t>陈植，准备祭礼，去往大员外的坟前一祭。</w:t>
      </w:r>
    </w:p>
    <w:p>
      <w:pPr>
        <w:ind w:left="1260" w:hanging="1260"/>
      </w:pPr>
      <w:r>
        <w:rPr>
          <w:rStyle w:val="101"/>
          <w:rFonts w:ascii="宋体" w:hAnsi="宋体" w:cs="Verdana"/>
          <w:color w:val="000000"/>
          <w:szCs w:val="21"/>
        </w:rPr>
        <w:t>安人，请。</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】陈大官辜负了青春年少，</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】他不该</w:t>
      </w:r>
      <w:r>
        <w:rPr>
          <w:rStyle w:val="68"/>
          <w:rFonts w:ascii="宋体" w:hAnsi="宋体" w:cs="Verdana"/>
          <w:color w:val="000000"/>
          <w:szCs w:val="21"/>
        </w:rPr>
        <w:footnoteReference w:id="626"/>
      </w:r>
      <w:r>
        <w:rPr>
          <w:rStyle w:val="101"/>
          <w:rFonts w:ascii="宋体" w:hAnsi="宋体" w:cs="Verdana"/>
          <w:color w:val="000000"/>
          <w:szCs w:val="21"/>
        </w:rPr>
        <w:t>在外面</w:t>
      </w:r>
      <w:r>
        <w:rPr>
          <w:rStyle w:val="101"/>
          <w:rFonts w:hint="eastAsia" w:ascii="宋体" w:hAnsi="宋体" w:cs="Verdana"/>
          <w:color w:val="000000"/>
          <w:szCs w:val="21"/>
        </w:rPr>
        <w:t>浪荡</w:t>
      </w:r>
      <w:r>
        <w:rPr>
          <w:rStyle w:val="101"/>
          <w:rFonts w:ascii="宋体" w:hAnsi="宋体" w:cs="Verdana"/>
          <w:color w:val="000000"/>
          <w:szCs w:val="21"/>
        </w:rPr>
        <w:t>逍遥</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：放荡</w:t>
      </w:r>
      <w:r>
        <w:rPr>
          <w:rStyle w:val="101"/>
          <w:rFonts w:ascii="宋体" w:hAnsi="宋体" w:cs="Verdana"/>
          <w:color w:val="000000"/>
          <w:szCs w:val="21"/>
        </w:rPr>
        <w:t>逍遥</w:t>
      </w:r>
      <w:r>
        <w:rPr>
          <w:rStyle w:val="101"/>
          <w:rFonts w:hint="eastAsia" w:ascii="宋体" w:hAnsi="宋体" w:cs="宋体"/>
          <w:color w:val="000000"/>
          <w:szCs w:val="21"/>
        </w:rPr>
        <w:t>)</w:t>
      </w:r>
      <w:r>
        <w:rPr>
          <w:rStyle w:val="101"/>
          <w:rFonts w:ascii="宋体" w:hAnsi="宋体" w:cs="Verdana"/>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】怕的是到将来你我的大限来到，</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】有何人到坟前把纸化烧。</w:t>
      </w:r>
      <w:r>
        <w:rPr>
          <w:rStyle w:val="101"/>
          <w:rFonts w:ascii="宋体" w:hAnsi="宋体" w:cs="宋体"/>
          <w:color w:val="000000"/>
          <w:szCs w:val="21"/>
        </w:rPr>
        <w:t>)</w:t>
      </w:r>
    </w:p>
    <w:p>
      <w:pPr>
        <w:ind w:left="1260" w:hanging="1260"/>
      </w:pPr>
      <w:r>
        <w:rPr>
          <w:rStyle w:val="101"/>
          <w:rFonts w:cs="宋体"/>
          <w:color w:val="000000"/>
          <w:szCs w:val="21"/>
        </w:rPr>
        <w:t>&lt;</w:t>
      </w:r>
      <w:r>
        <w:rPr>
          <w:rStyle w:val="101"/>
          <w:rFonts w:ascii="楷体" w:hAnsi="楷体" w:eastAsia="楷体" w:cs="宋体"/>
          <w:b/>
          <w:color w:val="000000"/>
          <w:szCs w:val="21"/>
        </w:rPr>
        <w:t>哭头</w:t>
      </w:r>
      <w:r>
        <w:rPr>
          <w:rStyle w:val="101"/>
          <w:rFonts w:cs="宋体"/>
          <w:color w:val="000000"/>
          <w:szCs w:val="21"/>
        </w:rPr>
        <w:t>&gt;</w:t>
      </w:r>
      <w:r>
        <w:rPr>
          <w:rStyle w:val="101"/>
          <w:rFonts w:ascii="宋体" w:hAnsi="宋体" w:cs="Verdana"/>
          <w:color w:val="000000"/>
          <w:szCs w:val="21"/>
        </w:rPr>
        <w:t>陈大官，</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cs="宋体"/>
          <w:color w:val="000000"/>
          <w:szCs w:val="21"/>
        </w:rPr>
        <w:t>&lt;</w:t>
      </w:r>
      <w:r>
        <w:rPr>
          <w:rStyle w:val="101"/>
          <w:rFonts w:ascii="楷体" w:hAnsi="楷体" w:eastAsia="楷体" w:cs="宋体"/>
          <w:b/>
          <w:color w:val="000000"/>
          <w:szCs w:val="21"/>
        </w:rPr>
        <w:t>哭头</w:t>
      </w:r>
      <w:r>
        <w:rPr>
          <w:rStyle w:val="101"/>
          <w:rFonts w:cs="宋体"/>
          <w:color w:val="000000"/>
          <w:szCs w:val="21"/>
        </w:rPr>
        <w:t>&gt;</w:t>
      </w:r>
      <w:r>
        <w:rPr>
          <w:rStyle w:val="101"/>
          <w:rFonts w:ascii="宋体" w:hAnsi="宋体" w:cs="Verdana"/>
          <w:color w:val="000000"/>
          <w:szCs w:val="21"/>
        </w:rPr>
        <w:t>陈敏生</w:t>
      </w:r>
      <w:r>
        <w:rPr>
          <w:rStyle w:val="101"/>
          <w:rFonts w:hint="eastAsia" w:ascii="宋体" w:hAnsi="宋体" w:cs="Verdana"/>
          <w:color w:val="000000"/>
          <w:szCs w:val="21"/>
        </w:rPr>
        <w:t>啊</w:t>
      </w:r>
      <w:r>
        <w:rPr>
          <w:rStyle w:val="101"/>
          <w:rFonts w:ascii="宋体" w:hAnsi="宋体" w:cs="Verdana"/>
          <w:color w:val="000000"/>
          <w:szCs w:val="21"/>
        </w:rPr>
        <w:t>，</w:t>
      </w:r>
      <w:r>
        <w:rPr>
          <w:rStyle w:val="101"/>
          <w:rFonts w:ascii="宋体" w:hAnsi="宋体" w:cs="宋体"/>
          <w:color w:val="000000"/>
          <w:szCs w:val="21"/>
        </w:rPr>
        <w:t>)</w:t>
      </w:r>
    </w:p>
    <w:p>
      <w:pPr>
        <w:ind w:left="1260" w:hanging="1260"/>
      </w:pPr>
      <w:r>
        <w:rPr>
          <w:rStyle w:val="101"/>
          <w:rFonts w:cs="宋体"/>
          <w:color w:val="000000"/>
          <w:szCs w:val="21"/>
        </w:rPr>
        <w:t>&lt;</w:t>
      </w:r>
      <w:r>
        <w:rPr>
          <w:rStyle w:val="101"/>
          <w:rFonts w:ascii="楷体" w:hAnsi="楷体" w:eastAsia="楷体" w:cs="宋体"/>
          <w:b/>
          <w:color w:val="000000"/>
          <w:szCs w:val="21"/>
        </w:rPr>
        <w:t>哭头</w:t>
      </w:r>
      <w:r>
        <w:rPr>
          <w:rStyle w:val="101"/>
          <w:rFonts w:cs="宋体"/>
          <w:color w:val="000000"/>
          <w:szCs w:val="21"/>
        </w:rPr>
        <w:t>&gt;</w:t>
      </w:r>
      <w:r>
        <w:rPr>
          <w:rStyle w:val="101"/>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】艳阳天气正清明，</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】家家户户上坟茔。</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】叩罢了祖先爷站立不稳，</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】上前去搀夫君年迈之人</w:t>
      </w:r>
      <w:r>
        <w:rPr>
          <w:rStyle w:val="68"/>
          <w:rFonts w:ascii="宋体" w:hAnsi="宋体" w:cs="Verdana"/>
          <w:color w:val="000000"/>
          <w:szCs w:val="21"/>
        </w:rPr>
        <w:footnoteReference w:id="627"/>
      </w:r>
      <w:r>
        <w:rPr>
          <w:rStyle w:val="101"/>
          <w:rFonts w:ascii="宋体" w:hAnsi="宋体" w:cs="Verdana"/>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将祭礼赏与朱仓。</w:t>
      </w:r>
    </w:p>
    <w:p>
      <w:pPr>
        <w:ind w:left="1260" w:hanging="1260"/>
      </w:pPr>
      <w:r>
        <w:rPr>
          <w:rStyle w:val="101"/>
          <w:rFonts w:ascii="宋体" w:hAnsi="宋体" w:cs="Verdana"/>
          <w:color w:val="000000"/>
          <w:szCs w:val="21"/>
        </w:rPr>
        <w:t>年年如此，有何兴趣。</w:t>
      </w:r>
    </w:p>
    <w:p>
      <w:pPr>
        <w:ind w:left="1260" w:hanging="1260"/>
      </w:pPr>
      <w:r>
        <w:rPr>
          <w:rStyle w:val="101"/>
          <w:rFonts w:ascii="宋体" w:hAnsi="宋体" w:cs="Verdana"/>
          <w:color w:val="000000"/>
          <w:szCs w:val="21"/>
        </w:rPr>
        <w:t>由你。</w:t>
      </w:r>
    </w:p>
    <w:p>
      <w:pPr>
        <w:ind w:left="1260" w:hanging="1260"/>
      </w:pPr>
      <w:r>
        <w:rPr>
          <w:rStyle w:val="101"/>
          <w:rFonts w:ascii="宋体" w:hAnsi="宋体" w:cs="Verdana"/>
          <w:color w:val="000000"/>
          <w:szCs w:val="21"/>
        </w:rPr>
        <w:t>彼此。</w:t>
      </w:r>
    </w:p>
    <w:p>
      <w:pPr>
        <w:ind w:left="1260" w:hanging="1260"/>
      </w:pPr>
      <w:r>
        <w:rPr>
          <w:rStyle w:val="101"/>
          <w:rFonts w:ascii="宋体" w:hAnsi="宋体" w:cs="Verdana"/>
          <w:color w:val="000000"/>
          <w:szCs w:val="21"/>
        </w:rPr>
        <w:t>啊，啊，呵呵哈哈……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安人请。</w:t>
      </w:r>
    </w:p>
    <w:p>
      <w:pPr>
        <w:ind w:left="1260" w:hanging="1260"/>
      </w:pPr>
      <w:r>
        <w:rPr>
          <w:rStyle w:val="101"/>
          <w:rFonts w:ascii="宋体" w:hAnsi="宋体" w:cs="Verdana"/>
          <w:color w:val="000000"/>
          <w:szCs w:val="21"/>
        </w:rPr>
        <w:t>安人，你来看，这青的——</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是松。</w:t>
      </w:r>
      <w:r>
        <w:rPr>
          <w:rStyle w:val="101"/>
          <w:rFonts w:ascii="宋体" w:hAnsi="宋体" w:cs="宋体"/>
          <w:color w:val="000000"/>
          <w:szCs w:val="21"/>
        </w:rPr>
        <w:t>)</w:t>
      </w:r>
    </w:p>
    <w:p>
      <w:pPr>
        <w:ind w:left="1260" w:hanging="1260"/>
      </w:pPr>
      <w:r>
        <w:rPr>
          <w:rStyle w:val="101"/>
          <w:rFonts w:ascii="宋体" w:hAnsi="宋体" w:cs="Verdana"/>
          <w:color w:val="000000"/>
          <w:szCs w:val="21"/>
        </w:rPr>
        <w:t>绿的——</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是柏。</w:t>
      </w:r>
      <w:r>
        <w:rPr>
          <w:rStyle w:val="101"/>
          <w:rFonts w:ascii="宋体" w:hAnsi="宋体" w:cs="宋体"/>
          <w:color w:val="000000"/>
          <w:szCs w:val="21"/>
        </w:rPr>
        <w:t>)</w:t>
      </w:r>
    </w:p>
    <w:p>
      <w:pPr>
        <w:ind w:left="1260" w:hanging="1260"/>
      </w:pPr>
      <w:r>
        <w:rPr>
          <w:rStyle w:val="101"/>
          <w:rFonts w:ascii="宋体" w:hAnsi="宋体" w:cs="Verdana"/>
          <w:color w:val="000000"/>
          <w:szCs w:val="21"/>
        </w:rPr>
        <w:t>阳关大道——</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车马来行。</w:t>
      </w:r>
      <w:r>
        <w:rPr>
          <w:rStyle w:val="101"/>
          <w:rFonts w:ascii="宋体" w:hAnsi="宋体" w:cs="宋体"/>
          <w:color w:val="000000"/>
          <w:szCs w:val="21"/>
        </w:rPr>
        <w:t>)</w:t>
      </w:r>
    </w:p>
    <w:p>
      <w:pPr>
        <w:ind w:left="1260" w:hanging="1260"/>
      </w:pPr>
      <w:r>
        <w:rPr>
          <w:rStyle w:val="101"/>
          <w:rFonts w:ascii="宋体" w:hAnsi="宋体" w:cs="Verdana"/>
          <w:color w:val="000000"/>
          <w:szCs w:val="21"/>
        </w:rPr>
        <w:t>好个“车马来行”。</w:t>
      </w:r>
    </w:p>
    <w:p>
      <w:pPr>
        <w:ind w:left="1260" w:hanging="1260"/>
      </w:pPr>
      <w:r>
        <w:rPr>
          <w:rStyle w:val="101"/>
          <w:rFonts w:ascii="宋体" w:hAnsi="宋体" w:cs="Verdana"/>
          <w:color w:val="000000"/>
          <w:szCs w:val="21"/>
        </w:rPr>
        <w:t>你我不来，还有哪个前来</w:t>
      </w:r>
      <w:r>
        <w:rPr>
          <w:rStyle w:val="101"/>
          <w:rFonts w:ascii="宋体" w:hAnsi="宋体" w:cs="宋体"/>
          <w:color w:val="000000"/>
          <w:szCs w:val="21"/>
        </w:rPr>
        <w:t>?</w:t>
      </w:r>
    </w:p>
    <w:p>
      <w:pPr>
        <w:ind w:left="1260" w:hanging="1260"/>
      </w:pPr>
      <w:r>
        <w:rPr>
          <w:rStyle w:val="101"/>
          <w:rFonts w:ascii="宋体" w:hAnsi="宋体" w:cs="Verdana"/>
          <w:color w:val="000000"/>
          <w:szCs w:val="21"/>
        </w:rPr>
        <w:t>不错，唤朱仓。</w:t>
      </w:r>
    </w:p>
    <w:p>
      <w:pPr>
        <w:ind w:left="1260" w:hanging="1260"/>
      </w:pPr>
      <w:r>
        <w:rPr>
          <w:rStyle w:val="101"/>
          <w:rFonts w:ascii="宋体" w:hAnsi="宋体" w:cs="Verdana"/>
          <w:color w:val="000000"/>
          <w:szCs w:val="21"/>
        </w:rPr>
        <w:t>我来问你，大员外的坟前是哪个上了去了</w:t>
      </w:r>
      <w:r>
        <w:rPr>
          <w:rStyle w:val="101"/>
          <w:rFonts w:ascii="宋体" w:hAnsi="宋体" w:cs="宋体"/>
          <w:color w:val="000000"/>
          <w:szCs w:val="21"/>
        </w:rPr>
        <w:t>?</w:t>
      </w:r>
    </w:p>
    <w:p>
      <w:pPr>
        <w:ind w:left="1260" w:hanging="1260"/>
      </w:pPr>
      <w:r>
        <w:rPr>
          <w:rStyle w:val="101"/>
          <w:rFonts w:ascii="宋体" w:hAnsi="宋体" w:cs="Verdana"/>
          <w:color w:val="000000"/>
          <w:szCs w:val="21"/>
        </w:rPr>
        <w:t>不像话。</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陈大官也是你这个奴才随便叫得的吗</w:t>
      </w:r>
      <w:r>
        <w:rPr>
          <w:rStyle w:val="101"/>
          <w:rFonts w:ascii="宋体" w:hAnsi="宋体" w:cs="宋体"/>
          <w:color w:val="000000"/>
          <w:szCs w:val="21"/>
        </w:rPr>
        <w:t>?</w:t>
      </w:r>
    </w:p>
    <w:p>
      <w:pPr>
        <w:ind w:left="1260" w:hanging="1260"/>
      </w:pPr>
      <w:r>
        <w:rPr>
          <w:rStyle w:val="101"/>
          <w:rFonts w:ascii="宋体" w:hAnsi="宋体" w:cs="Verdana"/>
          <w:color w:val="000000"/>
          <w:szCs w:val="21"/>
        </w:rPr>
        <w:t>快快地唤他前来。</w:t>
      </w:r>
    </w:p>
    <w:p>
      <w:pPr>
        <w:ind w:left="1260" w:hanging="1260"/>
      </w:pPr>
      <w:r>
        <w:rPr>
          <w:rStyle w:val="101"/>
          <w:rFonts w:hint="eastAsia" w:ascii="宋体" w:hAnsi="宋体" w:cs="Verdana"/>
          <w:color w:val="000000"/>
          <w:szCs w:val="21"/>
        </w:rPr>
        <w:t>不像话。</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你为何将他推倒在地</w:t>
      </w:r>
      <w:r>
        <w:rPr>
          <w:rStyle w:val="101"/>
          <w:rFonts w:ascii="宋体" w:hAnsi="宋体" w:cs="宋体"/>
          <w:color w:val="000000"/>
          <w:szCs w:val="21"/>
        </w:rPr>
        <w:t>?</w:t>
      </w:r>
    </w:p>
    <w:p>
      <w:pPr>
        <w:ind w:left="1260" w:hanging="1260"/>
      </w:pPr>
      <w:r>
        <w:rPr>
          <w:rStyle w:val="101"/>
          <w:rFonts w:ascii="宋体" w:hAnsi="宋体" w:cs="Verdana"/>
          <w:color w:val="000000"/>
          <w:szCs w:val="21"/>
        </w:rPr>
        <w:t>还不下去</w:t>
      </w:r>
      <w:r>
        <w:rPr>
          <w:rStyle w:val="101"/>
          <w:rFonts w:ascii="宋体" w:hAnsi="宋体" w:cs="宋体"/>
          <w:color w:val="000000"/>
          <w:szCs w:val="21"/>
        </w:rPr>
        <w:t>?!</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奴才，敢是偷盗树木来了</w:t>
      </w:r>
      <w:r>
        <w:rPr>
          <w:rStyle w:val="101"/>
          <w:rFonts w:ascii="宋体" w:hAnsi="宋体" w:cs="宋体"/>
          <w:color w:val="000000"/>
          <w:szCs w:val="21"/>
        </w:rPr>
        <w:t>?</w:t>
      </w:r>
    </w:p>
    <w:p>
      <w:pPr>
        <w:ind w:left="1260" w:hanging="1260"/>
      </w:pPr>
      <w:r>
        <w:rPr>
          <w:rStyle w:val="101"/>
          <w:rFonts w:ascii="宋体" w:hAnsi="宋体" w:cs="Verdana"/>
          <w:color w:val="000000"/>
          <w:szCs w:val="21"/>
        </w:rPr>
        <w:t>哎呀安人呐</w:t>
      </w:r>
      <w:r>
        <w:rPr>
          <w:rStyle w:val="101"/>
          <w:rFonts w:ascii="宋体" w:hAnsi="宋体" w:cs="宋体"/>
          <w:color w:val="000000"/>
          <w:szCs w:val="21"/>
        </w:rPr>
        <w:t>!</w:t>
      </w:r>
      <w:r>
        <w:rPr>
          <w:rStyle w:val="101"/>
          <w:rFonts w:ascii="宋体" w:hAnsi="宋体" w:cs="Verdana"/>
          <w:color w:val="000000"/>
          <w:szCs w:val="21"/>
        </w:rPr>
        <w:t>你我二老下世，这个奴才是一定不来的了哇</w:t>
      </w:r>
      <w:r>
        <w:rPr>
          <w:rStyle w:val="101"/>
          <w:rFonts w:ascii="宋体" w:hAnsi="宋体" w:cs="宋体"/>
          <w:color w:val="000000"/>
          <w:szCs w:val="21"/>
        </w:rPr>
        <w:t>!</w:t>
      </w:r>
    </w:p>
    <w:p>
      <w:pPr>
        <w:ind w:left="1260" w:hanging="1260"/>
      </w:pPr>
      <w:r>
        <w:rPr>
          <w:rStyle w:val="101"/>
          <w:rFonts w:ascii="宋体" w:hAnsi="宋体" w:cs="Verdana"/>
          <w:color w:val="000000"/>
          <w:szCs w:val="21"/>
        </w:rPr>
        <w:t>哎呀，儿啊……</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】大官儿说出了伤心话，</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w:t>
      </w:r>
      <w:r>
        <w:rPr>
          <w:rStyle w:val="101"/>
          <w:rFonts w:hint="eastAsia" w:ascii="楷体" w:hAnsi="楷体" w:eastAsia="楷体" w:cs="Verdana"/>
          <w:color w:val="000000"/>
          <w:szCs w:val="21"/>
        </w:rPr>
        <w:t>散</w:t>
      </w:r>
      <w:r>
        <w:rPr>
          <w:rStyle w:val="101"/>
          <w:rFonts w:ascii="楷体" w:hAnsi="楷体" w:eastAsia="楷体" w:cs="Verdana"/>
          <w:color w:val="000000"/>
          <w:szCs w:val="21"/>
        </w:rPr>
        <w:t>板</w:t>
      </w:r>
      <w:r>
        <w:rPr>
          <w:rStyle w:val="101"/>
          <w:rFonts w:ascii="宋体" w:hAnsi="宋体" w:cs="Verdana"/>
          <w:color w:val="000000"/>
          <w:szCs w:val="21"/>
        </w:rPr>
        <w:t>】倒</w:t>
      </w:r>
      <w:r>
        <w:rPr>
          <w:rStyle w:val="101"/>
          <w:rFonts w:hint="eastAsia" w:ascii="宋体" w:hAnsi="宋体" w:cs="Verdana"/>
          <w:color w:val="000000"/>
          <w:szCs w:val="21"/>
        </w:rPr>
        <w:t>教</w:t>
      </w:r>
      <w:r>
        <w:rPr>
          <w:rStyle w:val="101"/>
          <w:rFonts w:ascii="宋体" w:hAnsi="宋体" w:cs="Verdana"/>
          <w:color w:val="000000"/>
          <w:szCs w:val="21"/>
        </w:rPr>
        <w:t>我年迈人珠泪如麻。</w:t>
      </w:r>
      <w:r>
        <w:rPr>
          <w:rStyle w:val="101"/>
          <w:rFonts w:ascii="宋体" w:hAnsi="宋体" w:cs="宋体"/>
          <w:color w:val="000000"/>
          <w:szCs w:val="21"/>
        </w:rPr>
        <w:t>)</w:t>
      </w:r>
    </w:p>
    <w:p>
      <w:pPr>
        <w:ind w:left="1260" w:hanging="1260"/>
      </w:pPr>
      <w:r>
        <w:rPr>
          <w:rStyle w:val="101"/>
          <w:rFonts w:ascii="宋体" w:hAnsi="宋体" w:cs="Verdana"/>
          <w:color w:val="000000"/>
          <w:szCs w:val="21"/>
        </w:rPr>
        <w:t>就依安人。</w:t>
      </w:r>
    </w:p>
    <w:p>
      <w:pPr>
        <w:ind w:left="1260" w:hanging="1260"/>
      </w:pPr>
      <w:r>
        <w:rPr>
          <w:rStyle w:val="101"/>
          <w:rFonts w:ascii="宋体" w:hAnsi="宋体" w:cs="Verdana"/>
          <w:color w:val="000000"/>
          <w:szCs w:val="21"/>
        </w:rPr>
        <w:t>不必拜了。</w:t>
      </w:r>
    </w:p>
    <w:p>
      <w:pPr>
        <w:ind w:left="1260" w:hanging="1260"/>
      </w:pPr>
      <w:r>
        <w:rPr>
          <w:rStyle w:val="101"/>
          <w:rFonts w:ascii="宋体" w:hAnsi="宋体" w:cs="Verdana"/>
          <w:color w:val="000000"/>
          <w:szCs w:val="21"/>
        </w:rPr>
        <w:t>陈植，取衣帽前来与你大相公更换。</w:t>
      </w:r>
    </w:p>
    <w:p>
      <w:pPr>
        <w:ind w:left="1260" w:hanging="1260"/>
      </w:pPr>
      <w:r>
        <w:rPr>
          <w:rStyle w:val="101"/>
          <w:rFonts w:ascii="宋体" w:hAnsi="宋体" w:cs="Verdana"/>
          <w:color w:val="000000"/>
          <w:szCs w:val="21"/>
        </w:rPr>
        <w:t>安人一同回去。</w:t>
      </w:r>
    </w:p>
    <w:p>
      <w:pPr>
        <w:ind w:left="1260" w:hanging="1260"/>
      </w:pPr>
      <w:r>
        <w:rPr>
          <w:rStyle w:val="101"/>
          <w:rFonts w:ascii="宋体" w:hAnsi="宋体" w:cs="Verdana"/>
          <w:color w:val="000000"/>
          <w:szCs w:val="21"/>
        </w:rPr>
        <w:t>正是：</w:t>
      </w: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我儿改邪来归正，败子回头金不换呐。</w:t>
      </w:r>
    </w:p>
    <w:p>
      <w:pPr>
        <w:ind w:left="1260" w:hanging="1260"/>
      </w:pPr>
      <w:r>
        <w:rPr>
          <w:rStyle w:val="101"/>
          <w:rFonts w:ascii="宋体" w:hAnsi="宋体" w:cs="Verdana"/>
          <w:color w:val="000000"/>
          <w:szCs w:val="21"/>
        </w:rPr>
        <w:t>着哇。</w:t>
      </w:r>
    </w:p>
    <w:p>
      <w:pPr>
        <w:ind w:left="1260" w:hanging="1260"/>
      </w:pPr>
      <w:r>
        <w:rPr>
          <w:rStyle w:val="101"/>
          <w:rFonts w:ascii="宋体" w:hAnsi="宋体" w:cs="Verdana"/>
          <w:color w:val="000000"/>
          <w:szCs w:val="21"/>
        </w:rPr>
        <w:t>安人先行。</w:t>
      </w:r>
    </w:p>
    <w:p>
      <w:r>
        <w:rPr>
          <w:rStyle w:val="101"/>
          <w:rFonts w:ascii="宋体" w:hAnsi="宋体" w:cs="Verdana"/>
          <w:color w:val="000000"/>
          <w:szCs w:val="21"/>
        </w:rPr>
        <w:t>儿啊，从今以后，为父的有口不来骂你，有手不来打你。万贯家财</w:t>
      </w:r>
      <w:r>
        <w:rPr>
          <w:rStyle w:val="101"/>
          <w:rFonts w:hint="eastAsia" w:ascii="宋体" w:hAnsi="宋体" w:cs="Verdana"/>
          <w:color w:val="000000"/>
          <w:szCs w:val="21"/>
        </w:rPr>
        <w:t>付</w:t>
      </w:r>
      <w:r>
        <w:rPr>
          <w:rStyle w:val="101"/>
          <w:rFonts w:ascii="宋体" w:hAnsi="宋体" w:cs="Verdana"/>
          <w:color w:val="000000"/>
          <w:szCs w:val="21"/>
        </w:rPr>
        <w:t>儿掌管。成人也在你，不成人也在你呀。</w:t>
      </w:r>
    </w:p>
    <w:p>
      <w:pPr>
        <w:ind w:left="1260" w:hanging="1260"/>
      </w:pPr>
      <w:r>
        <w:rPr>
          <w:rStyle w:val="101"/>
          <w:rFonts w:ascii="宋体" w:hAnsi="宋体" w:cs="Verdana"/>
          <w:color w:val="000000"/>
          <w:szCs w:val="21"/>
        </w:rPr>
        <w:t>着哇，好个“成人还要自成人”。</w:t>
      </w:r>
    </w:p>
    <w:p>
      <w:pPr>
        <w:ind w:left="1260" w:hanging="1260"/>
      </w:pPr>
      <w:r>
        <w:rPr>
          <w:rStyle w:val="101"/>
          <w:rFonts w:ascii="宋体" w:hAnsi="宋体" w:cs="Verdana"/>
          <w:color w:val="000000"/>
          <w:szCs w:val="21"/>
        </w:rPr>
        <w:t>儿啊，随为父的来呀。</w:t>
      </w:r>
    </w:p>
    <w:p>
      <w:pPr>
        <w:ind w:left="1260" w:hanging="1260"/>
      </w:pPr>
      <w:r>
        <w:rPr>
          <w:rStyle w:val="101"/>
          <w:rFonts w:ascii="宋体" w:hAnsi="宋体" w:cs="Verdana"/>
          <w:color w:val="000000"/>
          <w:szCs w:val="21"/>
        </w:rPr>
        <w:t>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你这是怎么样了</w:t>
      </w:r>
      <w:r>
        <w:rPr>
          <w:rStyle w:val="101"/>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101"/>
          <w:rFonts w:ascii="Verdana" w:hAnsi="Verdana" w:eastAsia="Verdana" w:cs="Verdana"/>
          <w:color w:val="000000"/>
          <w:szCs w:val="21"/>
        </w:rPr>
        <w:t>呃——</w:t>
      </w:r>
    </w:p>
    <w:p>
      <w:pPr>
        <w:pStyle w:val="3"/>
        <w:bidi w:val="0"/>
        <w:jc w:val="center"/>
      </w:pPr>
      <w:bookmarkStart w:id="361" w:name="__RefHeading___Toc414518345"/>
      <w:bookmarkEnd w:id="361"/>
      <w:bookmarkStart w:id="362" w:name="_Toc1626207635"/>
      <w:bookmarkStart w:id="363" w:name="_Toc8514256"/>
      <w:r>
        <w:rPr>
          <w:rFonts w:hint="eastAsia"/>
        </w:rPr>
        <w:t xml:space="preserve">青石山 </w:t>
      </w:r>
      <w:r>
        <w:rPr>
          <w:rFonts w:hint="eastAsia"/>
          <w:sz w:val="24"/>
          <w:szCs w:val="24"/>
        </w:rPr>
        <w:t>之</w:t>
      </w:r>
      <w:r>
        <w:rPr>
          <w:rFonts w:hint="eastAsia"/>
        </w:rPr>
        <w:t xml:space="preserve"> 吕祖、关帝</w:t>
      </w:r>
      <w:bookmarkEnd w:id="362"/>
      <w:bookmarkEnd w:id="363"/>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4"/>
          <w:rFonts w:ascii="ˎ̥" w:hAnsi="ˎ̥" w:eastAsia="Verdana" w:cs="ˎ̥"/>
        </w:rPr>
        <w:footnoteReference w:id="62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w:t>
      </w:r>
      <w:r>
        <w:rPr>
          <w:rStyle w:val="14"/>
          <w:rFonts w:ascii="ˎ̥" w:hAnsi="ˎ̥" w:cs="ˎ̥"/>
          <w:color w:val="000000"/>
          <w:szCs w:val="21"/>
        </w:rPr>
        <w:footnoteReference w:id="629"/>
      </w:r>
      <w:r>
        <w:rPr>
          <w:rFonts w:ascii="ˎ̥" w:hAnsi="ˎ̥" w:cs="ˎ̥"/>
          <w:color w:val="000000"/>
          <w:szCs w:val="21"/>
        </w:rPr>
        <w:t>何在?</w:t>
      </w:r>
    </w:p>
    <w:p>
      <w:pPr>
        <w:rPr>
          <w:rFonts w:hint="eastAsia"/>
        </w:rPr>
      </w:pPr>
      <w:bookmarkStart w:id="364" w:name="__RefHeading___Toc414518346"/>
      <w:bookmarkEnd w:id="364"/>
      <w:r>
        <w:rPr>
          <w:rFonts w:hint="eastAsia"/>
        </w:rPr>
        <w:br w:type="page"/>
      </w:r>
    </w:p>
    <w:p>
      <w:pPr>
        <w:pStyle w:val="3"/>
        <w:bidi w:val="0"/>
        <w:jc w:val="center"/>
      </w:pPr>
      <w:bookmarkStart w:id="365" w:name="_Toc1451743396"/>
      <w:bookmarkStart w:id="366" w:name="_Toc898558118"/>
      <w:r>
        <w:rPr>
          <w:rFonts w:hint="eastAsia"/>
        </w:rPr>
        <w:t xml:space="preserve">五花洞 </w:t>
      </w:r>
      <w:r>
        <w:rPr>
          <w:rFonts w:hint="eastAsia"/>
          <w:sz w:val="24"/>
          <w:szCs w:val="24"/>
        </w:rPr>
        <w:t>之</w:t>
      </w:r>
      <w:r>
        <w:rPr>
          <w:rFonts w:hint="eastAsia"/>
        </w:rPr>
        <w:t xml:space="preserve"> 天师</w:t>
      </w:r>
      <w:bookmarkEnd w:id="365"/>
      <w:bookmarkEnd w:id="36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开船!</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唢呐二黄导板</w:t>
      </w:r>
      <w:r>
        <w:rPr>
          <w:rStyle w:val="101"/>
          <w:rFonts w:ascii="Verdana" w:hAnsi="Verdana" w:cs="Verdana"/>
          <w:bCs/>
          <w:color w:val="000000"/>
          <w:szCs w:val="21"/>
        </w:rPr>
        <w:t>】龙虎山学道法身登仙界，</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回龙</w:t>
      </w:r>
      <w:r>
        <w:rPr>
          <w:rStyle w:val="101"/>
          <w:rFonts w:ascii="Verdana" w:hAnsi="Verdana" w:cs="Verdana"/>
          <w:bCs/>
          <w:color w:val="000000"/>
          <w:szCs w:val="21"/>
        </w:rPr>
        <w:t>】圣天子传旨意召我前来。</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自幼学道龙虎山，江西一带乐安然。钦赐天师黄金印，天罡</w:t>
      </w:r>
      <w:r>
        <w:rPr>
          <w:rStyle w:val="101"/>
          <w:rFonts w:hint="eastAsia" w:ascii="Verdana" w:hAnsi="Verdana" w:cs="Verdana"/>
          <w:bCs/>
          <w:color w:val="000000"/>
          <w:szCs w:val="21"/>
        </w:rPr>
        <w:t>、</w:t>
      </w:r>
      <w:r>
        <w:rPr>
          <w:rStyle w:val="101"/>
          <w:rFonts w:ascii="Verdana" w:hAnsi="Verdana" w:cs="Verdana"/>
          <w:bCs/>
          <w:color w:val="000000"/>
          <w:szCs w:val="21"/>
        </w:rPr>
        <w:t>地煞任我传。</w:t>
      </w:r>
    </w:p>
    <w:p>
      <w:pPr>
        <w:ind w:left="1260" w:hanging="1260"/>
      </w:pPr>
      <w:r>
        <w:rPr>
          <w:rStyle w:val="101"/>
          <w:rFonts w:ascii="Verdana" w:hAnsi="Verdana" w:cs="Verdana"/>
          <w:bCs/>
          <w:color w:val="000000"/>
          <w:szCs w:val="21"/>
        </w:rPr>
        <w:t>吾乃</w:t>
      </w:r>
      <w:r>
        <w:rPr>
          <w:rStyle w:val="101"/>
          <w:rFonts w:hint="eastAsia" w:ascii="Verdana" w:hAnsi="Verdana" w:cs="Verdana"/>
          <w:bCs/>
          <w:color w:val="000000"/>
          <w:szCs w:val="21"/>
        </w:rPr>
        <w:t>——</w:t>
      </w:r>
      <w:r>
        <w:rPr>
          <w:rStyle w:val="101"/>
          <w:rFonts w:ascii="Verdana" w:hAnsi="Verdana" w:cs="Verdana"/>
          <w:bCs/>
          <w:color w:val="000000"/>
          <w:szCs w:val="21"/>
        </w:rPr>
        <w:t>护国天师是也。</w:t>
      </w:r>
    </w:p>
    <w:p>
      <w:pPr>
        <w:ind w:left="1260" w:hanging="1260"/>
      </w:pPr>
      <w:r>
        <w:rPr>
          <w:rStyle w:val="101"/>
          <w:rFonts w:ascii="Verdana" w:hAnsi="Verdana" w:cs="Verdana"/>
          <w:bCs/>
          <w:color w:val="000000"/>
          <w:szCs w:val="21"/>
        </w:rPr>
        <w:t>圣天子相召。</w:t>
      </w:r>
    </w:p>
    <w:p>
      <w:pPr>
        <w:ind w:left="1260" w:hanging="1260"/>
      </w:pPr>
      <w:r>
        <w:rPr>
          <w:rStyle w:val="101"/>
          <w:rFonts w:ascii="Verdana" w:hAnsi="Verdana" w:cs="Verdana"/>
          <w:bCs/>
          <w:color w:val="000000"/>
          <w:szCs w:val="21"/>
        </w:rPr>
        <w:t>众法官：降落帆</w:t>
      </w:r>
      <w:r>
        <w:rPr>
          <w:rStyle w:val="101"/>
          <w:rFonts w:hint="eastAsia" w:ascii="Verdana" w:hAnsi="Verdana" w:cs="Verdana"/>
          <w:bCs/>
          <w:color w:val="000000"/>
          <w:szCs w:val="21"/>
        </w:rPr>
        <w:t>桅</w:t>
      </w:r>
      <w:r>
        <w:rPr>
          <w:rStyle w:val="101"/>
          <w:rFonts w:ascii="Verdana" w:hAnsi="Verdana" w:cs="Verdana"/>
          <w:bCs/>
          <w:color w:val="000000"/>
          <w:szCs w:val="21"/>
        </w:rPr>
        <w:t>，缓缓而行。</w:t>
      </w:r>
    </w:p>
    <w:p>
      <w:r>
        <w:rPr>
          <w:rStyle w:val="101"/>
          <w:rFonts w:ascii="Verdana" w:hAnsi="Verdana" w:cs="Verdana"/>
          <w:bCs/>
          <w:color w:val="000000"/>
          <w:szCs w:val="21"/>
        </w:rPr>
        <w:t>催舟。</w:t>
      </w:r>
    </w:p>
    <w:p>
      <w:pPr>
        <w:ind w:left="1260" w:hanging="1260"/>
      </w:pPr>
      <w:r>
        <w:rPr>
          <w:rStyle w:val="101"/>
          <w:rFonts w:ascii="Verdana" w:hAnsi="Verdana" w:cs="Verdana"/>
          <w:bCs/>
          <w:color w:val="000000"/>
          <w:szCs w:val="21"/>
        </w:rPr>
        <w:t>请了。</w:t>
      </w:r>
    </w:p>
    <w:p>
      <w:pPr>
        <w:ind w:left="1260" w:hanging="1260"/>
      </w:pPr>
      <w:r>
        <w:rPr>
          <w:rStyle w:val="101"/>
          <w:rFonts w:ascii="Verdana" w:hAnsi="Verdana" w:cs="Verdana"/>
          <w:bCs/>
          <w:color w:val="000000"/>
          <w:szCs w:val="21"/>
        </w:rPr>
        <w:t>上差有和见谕?</w:t>
      </w:r>
    </w:p>
    <w:p>
      <w:pPr>
        <w:ind w:left="1260" w:hanging="1260"/>
      </w:pPr>
      <w:r>
        <w:rPr>
          <w:rStyle w:val="101"/>
          <w:rFonts w:ascii="Verdana" w:hAnsi="Verdana" w:cs="Verdana"/>
          <w:bCs/>
          <w:color w:val="000000"/>
          <w:szCs w:val="21"/>
        </w:rPr>
        <w:t>上差先行，贫道随后。</w:t>
      </w:r>
    </w:p>
    <w:p>
      <w:pPr>
        <w:ind w:left="1260" w:hanging="1260"/>
      </w:pPr>
      <w:r>
        <w:rPr>
          <w:rStyle w:val="101"/>
          <w:rFonts w:ascii="Verdana" w:hAnsi="Verdana" w:cs="Verdana"/>
          <w:bCs/>
          <w:color w:val="000000"/>
          <w:szCs w:val="21"/>
        </w:rPr>
        <w:t>众法官：将船</w:t>
      </w:r>
      <w:r>
        <w:rPr>
          <w:rStyle w:val="101"/>
          <w:rFonts w:hint="eastAsia" w:ascii="Verdana" w:hAnsi="Verdana" w:cs="Verdana"/>
          <w:bCs/>
          <w:szCs w:val="21"/>
        </w:rPr>
        <w:t>湾</w:t>
      </w:r>
      <w:r>
        <w:rPr>
          <w:rStyle w:val="101"/>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101"/>
          <w:rFonts w:ascii="Verdana" w:hAnsi="Verdana" w:cs="Verdana"/>
          <w:bCs/>
          <w:color w:val="000000"/>
          <w:szCs w:val="21"/>
        </w:rPr>
        <w:t>贫道来得鲁莽，大人海函。</w:t>
      </w:r>
    </w:p>
    <w:p>
      <w:pPr>
        <w:ind w:left="1260" w:hanging="1260"/>
      </w:pPr>
      <w:r>
        <w:rPr>
          <w:rStyle w:val="101"/>
          <w:rFonts w:ascii="Verdana" w:hAnsi="Verdana" w:cs="Verdana"/>
          <w:bCs/>
          <w:color w:val="000000"/>
          <w:szCs w:val="21"/>
        </w:rPr>
        <w:t>相</w:t>
      </w:r>
      <w:r>
        <w:rPr>
          <w:rStyle w:val="101"/>
          <w:rFonts w:hint="eastAsia" w:ascii="Verdana" w:hAnsi="Verdana" w:cs="Verdana"/>
          <w:bCs/>
          <w:color w:val="000000"/>
          <w:szCs w:val="21"/>
        </w:rPr>
        <w:t>召</w:t>
      </w:r>
      <w:r>
        <w:rPr>
          <w:rStyle w:val="101"/>
          <w:rFonts w:ascii="Verdana" w:hAnsi="Verdana" w:cs="Verdana"/>
          <w:bCs/>
          <w:color w:val="000000"/>
          <w:szCs w:val="21"/>
        </w:rPr>
        <w:t>有何见谕?</w:t>
      </w:r>
    </w:p>
    <w:p>
      <w:pPr>
        <w:ind w:left="1260" w:hanging="1260"/>
      </w:pPr>
      <w:r>
        <w:rPr>
          <w:rStyle w:val="101"/>
          <w:rFonts w:ascii="Verdana" w:hAnsi="Verdana" w:cs="Verdana"/>
          <w:bCs/>
          <w:color w:val="000000"/>
          <w:szCs w:val="21"/>
        </w:rPr>
        <w:t>带上贫道一观——</w:t>
      </w:r>
    </w:p>
    <w:p>
      <w:pPr>
        <w:ind w:left="1260" w:hanging="1260"/>
      </w:pPr>
      <w:r>
        <w:rPr>
          <w:rStyle w:val="101"/>
          <w:rFonts w:ascii="Verdana" w:hAnsi="Verdana" w:cs="Verdana"/>
          <w:bCs/>
          <w:color w:val="000000"/>
          <w:szCs w:val="21"/>
        </w:rPr>
        <w:t>此乃二真二假。</w:t>
      </w:r>
    </w:p>
    <w:p>
      <w:pPr>
        <w:ind w:left="1260" w:hanging="1260"/>
      </w:pPr>
      <w:r>
        <w:rPr>
          <w:rStyle w:val="101"/>
          <w:rFonts w:ascii="Verdana" w:hAnsi="Verdana" w:cs="Verdana"/>
          <w:bCs/>
          <w:color w:val="000000"/>
          <w:szCs w:val="21"/>
        </w:rPr>
        <w:t>且慢，逃脱妖魔那还了得?</w:t>
      </w:r>
    </w:p>
    <w:p>
      <w:pPr>
        <w:ind w:left="1260" w:hanging="1260"/>
      </w:pPr>
      <w:r>
        <w:rPr>
          <w:rStyle w:val="101"/>
          <w:rFonts w:ascii="Verdana" w:hAnsi="Verdana" w:cs="Verdana"/>
          <w:bCs/>
          <w:color w:val="000000"/>
          <w:szCs w:val="21"/>
        </w:rPr>
        <w:t>法官何在?</w:t>
      </w:r>
    </w:p>
    <w:p>
      <w:pPr>
        <w:ind w:left="1260" w:hanging="1260"/>
      </w:pPr>
      <w:r>
        <w:rPr>
          <w:rStyle w:val="101"/>
          <w:rFonts w:ascii="Verdana" w:hAnsi="Verdana" w:cs="Verdana"/>
          <w:bCs/>
          <w:color w:val="000000"/>
          <w:szCs w:val="21"/>
        </w:rPr>
        <w:t>撒下天罗地网!</w:t>
      </w:r>
    </w:p>
    <w:p>
      <w:pPr>
        <w:ind w:left="1260" w:hanging="1260"/>
      </w:pPr>
      <w:r>
        <w:rPr>
          <w:rStyle w:val="101"/>
          <w:rFonts w:ascii="Verdana" w:hAnsi="Verdana" w:cs="Verdana"/>
          <w:bCs/>
          <w:color w:val="000000"/>
          <w:szCs w:val="21"/>
        </w:rPr>
        <w:t>请大人升堂。</w:t>
      </w:r>
    </w:p>
    <w:p>
      <w:pPr>
        <w:ind w:left="1260" w:hanging="1260"/>
      </w:pPr>
      <w:r>
        <w:rPr>
          <w:rStyle w:val="101"/>
          <w:rFonts w:ascii="Verdana" w:hAnsi="Verdana" w:cs="Verdana"/>
          <w:bCs/>
          <w:color w:val="000000"/>
          <w:szCs w:val="21"/>
        </w:rPr>
        <w:t>(包拯</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】这都是深山内千年精怪，）</w:t>
      </w:r>
    </w:p>
    <w:p>
      <w:pPr>
        <w:ind w:left="1260" w:hanging="1260"/>
      </w:pPr>
      <w:r>
        <w:rPr>
          <w:rStyle w:val="101"/>
          <w:rFonts w:ascii="Verdana" w:hAnsi="Verdana" w:cs="Verdana"/>
          <w:bCs/>
          <w:color w:val="000000"/>
          <w:szCs w:val="21"/>
        </w:rPr>
        <w:t>妖魔大胆!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101"/>
          <w:rFonts w:ascii="Verdana" w:hAnsi="Verdana" w:cs="Verdana"/>
          <w:bCs/>
          <w:color w:val="000000"/>
          <w:szCs w:val="21"/>
        </w:rPr>
        <w:t>唗!</w:t>
      </w:r>
    </w:p>
    <w:p>
      <w:pPr>
        <w:ind w:left="1260" w:hanging="1260"/>
      </w:pPr>
      <w:r>
        <w:rPr>
          <w:rStyle w:val="101"/>
          <w:rFonts w:ascii="Verdana" w:hAnsi="Verdana" w:cs="Verdana"/>
          <w:bCs/>
          <w:color w:val="000000"/>
          <w:szCs w:val="21"/>
        </w:rPr>
        <w:t>胆大妖魔，该当何罪?</w:t>
      </w:r>
    </w:p>
    <w:p>
      <w:pPr>
        <w:ind w:left="1260" w:hanging="1260"/>
      </w:pPr>
      <w:r>
        <w:rPr>
          <w:rStyle w:val="101"/>
          <w:rFonts w:ascii="Verdana" w:hAnsi="Verdana" w:cs="Verdana"/>
          <w:bCs/>
          <w:color w:val="000000"/>
          <w:szCs w:val="21"/>
        </w:rPr>
        <w:t>五雷殛之!</w:t>
      </w:r>
    </w:p>
    <w:p>
      <w:pPr>
        <w:ind w:left="1260" w:hanging="1260"/>
      </w:pPr>
      <w:r>
        <w:rPr>
          <w:rStyle w:val="101"/>
          <w:rFonts w:ascii="Verdana" w:hAnsi="Verdana" w:cs="Verdana"/>
          <w:bCs/>
          <w:color w:val="000000"/>
          <w:szCs w:val="21"/>
        </w:rPr>
        <w:t>贫道前去见驾。</w:t>
      </w:r>
    </w:p>
    <w:p>
      <w:pPr>
        <w:ind w:left="1260" w:hanging="1260"/>
      </w:pPr>
      <w:r>
        <w:rPr>
          <w:rStyle w:val="101"/>
          <w:rFonts w:ascii="Verdana" w:hAnsi="Verdana" w:cs="Verdana"/>
          <w:bCs/>
          <w:color w:val="000000"/>
          <w:szCs w:val="21"/>
        </w:rPr>
        <w:t>大人不必惊慌</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贫道一言，大人听了</w:t>
      </w:r>
      <w:r>
        <w:rPr>
          <w:rStyle w:val="101"/>
          <w:rFonts w:ascii="Verdana" w:hAnsi="Verdana" w:eastAsia="Verdana" w:cs="Verdana"/>
          <w:bCs/>
          <w:color w:val="000000"/>
          <w:szCs w:val="21"/>
        </w:rPr>
        <w:t>——</w:t>
      </w:r>
    </w:p>
    <w:p>
      <w:pPr>
        <w:ind w:left="1260" w:hanging="1260"/>
      </w:pPr>
      <w:r>
        <w:rPr>
          <w:rStyle w:val="101"/>
          <w:rFonts w:ascii="Verdana" w:hAnsi="Verdana" w:cs="Verdana"/>
          <w:bCs/>
          <w:color w:val="000000"/>
          <w:szCs w:val="21"/>
        </w:rPr>
        <w:t>【</w:t>
      </w:r>
      <w:r>
        <w:rPr>
          <w:rFonts w:ascii="楷体" w:hAnsi="楷体" w:eastAsia="楷体" w:cs="楷体"/>
        </w:rPr>
        <w:t>西皮快板</w:t>
      </w:r>
      <w:r>
        <w:rPr>
          <w:rStyle w:val="101"/>
          <w:rFonts w:ascii="Verdana" w:hAnsi="Verdana" w:cs="Verdana"/>
          <w:bCs/>
          <w:color w:val="000000"/>
          <w:szCs w:val="21"/>
        </w:rPr>
        <w:t>】大人休得心内惊，贫道言来听分明：哪怕那五花洞群魔作乱，全凭着神五雷</w:t>
      </w:r>
      <w:r>
        <w:rPr>
          <w:rStyle w:val="101"/>
          <w:rFonts w:hint="eastAsia" w:ascii="Verdana" w:hAnsi="Verdana" w:cs="Verdana"/>
          <w:bCs/>
          <w:color w:val="000000"/>
          <w:szCs w:val="21"/>
        </w:rPr>
        <w:t>、</w:t>
      </w:r>
      <w:r>
        <w:rPr>
          <w:rStyle w:val="101"/>
          <w:rFonts w:ascii="Verdana" w:hAnsi="Verdana" w:cs="Verdana"/>
          <w:bCs/>
          <w:color w:val="000000"/>
          <w:szCs w:val="21"/>
        </w:rPr>
        <w:t>七星剑、</w:t>
      </w:r>
      <w:r>
        <w:rPr>
          <w:rStyle w:val="101"/>
          <w:rFonts w:hint="eastAsia" w:ascii="Verdana" w:hAnsi="Verdana" w:cs="Verdana"/>
          <w:bCs/>
          <w:szCs w:val="21"/>
        </w:rPr>
        <w:t>混元盒</w:t>
      </w:r>
      <w:r>
        <w:rPr>
          <w:rStyle w:val="101"/>
          <w:rFonts w:hint="eastAsia" w:ascii="Verdana" w:hAnsi="Verdana" w:cs="Verdana"/>
          <w:bCs/>
          <w:color w:val="000000"/>
          <w:szCs w:val="21"/>
        </w:rPr>
        <w:t>、</w:t>
      </w:r>
      <w:r>
        <w:rPr>
          <w:rStyle w:val="101"/>
          <w:rFonts w:ascii="Verdana" w:hAnsi="Verdana" w:cs="Verdana"/>
          <w:bCs/>
          <w:color w:val="000000"/>
          <w:szCs w:val="21"/>
        </w:rPr>
        <w:t>八宝如意针。辞别大人上龙</w:t>
      </w:r>
      <w:r>
        <w:rPr>
          <w:rStyle w:val="101"/>
          <w:rFonts w:hint="eastAsia" w:ascii="Verdana" w:hAnsi="Verdana" w:cs="Verdana"/>
          <w:bCs/>
          <w:color w:val="000000"/>
          <w:szCs w:val="21"/>
        </w:rPr>
        <w:t>庭</w:t>
      </w:r>
      <w:r>
        <w:rPr>
          <w:rStyle w:val="101"/>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101"/>
          <w:rFonts w:ascii="Verdana" w:hAnsi="Verdana" w:cs="Verdana"/>
          <w:bCs/>
          <w:color w:val="000000"/>
          <w:szCs w:val="21"/>
        </w:rPr>
        <w:t>【</w:t>
      </w:r>
      <w:r>
        <w:rPr>
          <w:rFonts w:ascii="楷体" w:hAnsi="楷体" w:eastAsia="楷体" w:cs="楷体"/>
        </w:rPr>
        <w:t>西皮摇板</w:t>
      </w:r>
      <w:r>
        <w:rPr>
          <w:rStyle w:val="101"/>
          <w:rFonts w:ascii="Verdana" w:hAnsi="Verdana" w:cs="Verdana"/>
          <w:bCs/>
          <w:color w:val="000000"/>
          <w:szCs w:val="21"/>
        </w:rPr>
        <w:t>】五花洞内镇妖氛。</w:t>
      </w:r>
    </w:p>
    <w:p>
      <w:pPr>
        <w:pStyle w:val="128"/>
      </w:pPr>
      <w:bookmarkStart w:id="367" w:name="__RefHeading___Toc414518347"/>
      <w:bookmarkEnd w:id="367"/>
      <w:bookmarkStart w:id="368" w:name="_Toc1007824150"/>
      <w:bookmarkStart w:id="369" w:name="_Toc1439173635"/>
      <w:r>
        <w:rPr>
          <w:rStyle w:val="131"/>
          <w:rFonts w:hint="eastAsia"/>
          <w:b/>
          <w:bCs/>
        </w:rPr>
        <w:t xml:space="preserve">硃痕记 </w:t>
      </w:r>
      <w:r>
        <w:rPr>
          <w:rStyle w:val="131"/>
          <w:rFonts w:hint="eastAsia"/>
          <w:b/>
          <w:bCs/>
          <w:sz w:val="24"/>
          <w:szCs w:val="24"/>
        </w:rPr>
        <w:t>之</w:t>
      </w:r>
      <w:r>
        <w:rPr>
          <w:rStyle w:val="131"/>
          <w:rFonts w:hint="eastAsia"/>
          <w:b/>
          <w:bCs/>
        </w:rPr>
        <w:t xml:space="preserve"> 朱春登</w:t>
      </w:r>
      <w:bookmarkEnd w:id="368"/>
      <w:bookmarkEnd w:id="369"/>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8"/>
          <w:szCs w:val="21"/>
        </w:rPr>
        <w:footnoteReference w:id="630"/>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3"/>
        <w:ind w:left="1260" w:hanging="1260"/>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Tahoma"/>
          <w:color w:val="000000"/>
          <w:szCs w:val="21"/>
        </w:rPr>
        <w:t>三眼</w:t>
      </w:r>
      <w:r>
        <w:rPr>
          <w:rStyle w:val="101"/>
          <w:rFonts w:ascii="Tahoma" w:hAnsi="Tahoma" w:eastAsia="Calibri" w:cs="Tahoma"/>
          <w:color w:val="000000"/>
          <w:szCs w:val="21"/>
        </w:rPr>
        <w:t>】</w:t>
      </w:r>
      <w:r>
        <w:rPr>
          <w:rStyle w:val="101"/>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101"/>
          <w:rFonts w:hint="eastAsia" w:ascii="Tahoma" w:hAnsi="Tahoma" w:cs="Tahoma"/>
          <w:color w:val="000000"/>
          <w:szCs w:val="21"/>
        </w:rPr>
        <w:t>心</w:t>
      </w:r>
      <w:r>
        <w:rPr>
          <w:rStyle w:val="101"/>
          <w:rFonts w:ascii="Tahoma" w:hAnsi="Tahoma" w:cs="Tahoma"/>
          <w:color w:val="000000"/>
          <w:szCs w:val="21"/>
        </w:rPr>
        <w:t>硃砂红点，是不是真和假向前去细问根源。</w:t>
      </w:r>
    </w:p>
    <w:p>
      <w:pPr>
        <w:ind w:left="1260" w:hanging="1260"/>
        <w:jc w:val="left"/>
      </w:pPr>
      <w:r>
        <w:rPr>
          <w:rStyle w:val="101"/>
          <w:rFonts w:cs="ˎ̥"/>
          <w:color w:val="000000"/>
          <w:szCs w:val="21"/>
        </w:rPr>
        <w:t>&lt;</w:t>
      </w:r>
      <w:r>
        <w:rPr>
          <w:rStyle w:val="101"/>
          <w:rFonts w:eastAsia="楷体" w:cs="ˎ̥"/>
          <w:b/>
          <w:color w:val="000000"/>
          <w:szCs w:val="21"/>
        </w:rPr>
        <w:t>哭头</w:t>
      </w:r>
      <w:r>
        <w:rPr>
          <w:rStyle w:val="101"/>
          <w:rFonts w:cs="ˎ̥"/>
          <w:color w:val="000000"/>
          <w:szCs w:val="21"/>
        </w:rPr>
        <w:t>&gt;</w:t>
      </w:r>
      <w:r>
        <w:rPr>
          <w:rStyle w:val="101"/>
          <w:rFonts w:ascii="宋体" w:hAnsi="宋体" w:cs="Tahoma"/>
          <w:color w:val="000000"/>
          <w:szCs w:val="21"/>
        </w:rPr>
        <w:t>啊，我的妻呀</w:t>
      </w:r>
      <w:r>
        <w:rPr>
          <w:rStyle w:val="101"/>
          <w:rFonts w:ascii="宋体" w:hAnsi="宋体" w:cs="宋体"/>
          <w:color w:val="000000"/>
          <w:szCs w:val="21"/>
        </w:rPr>
        <w:t>!</w:t>
      </w:r>
    </w:p>
    <w:p>
      <w:pPr>
        <w:ind w:left="1260" w:hanging="1260"/>
        <w:jc w:val="left"/>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ˎ̥"/>
          <w:color w:val="000000"/>
          <w:szCs w:val="21"/>
        </w:rPr>
        <w:t>散板</w:t>
      </w:r>
      <w:r>
        <w:rPr>
          <w:rStyle w:val="101"/>
          <w:rFonts w:ascii="ˎ̥" w:hAnsi="ˎ̥" w:eastAsia="Calibri" w:cs="ˎ̥"/>
          <w:color w:val="000000"/>
          <w:szCs w:val="21"/>
        </w:rPr>
        <w:t>】</w:t>
      </w:r>
      <w:r>
        <w:rPr>
          <w:rStyle w:val="101"/>
          <w:rFonts w:ascii="Tahoma" w:hAnsi="Tahoma" w:cs="Tahoma"/>
          <w:color w:val="000000"/>
          <w:szCs w:val="21"/>
        </w:rPr>
        <w:t>问贤妻老娘亲何方避难。</w:t>
      </w:r>
    </w:p>
    <w:p>
      <w:pPr>
        <w:ind w:left="1260" w:hanging="1260"/>
        <w:jc w:val="left"/>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ˎ̥"/>
          <w:color w:val="000000"/>
          <w:szCs w:val="21"/>
        </w:rPr>
        <w:t>散板</w:t>
      </w:r>
      <w:r>
        <w:rPr>
          <w:rStyle w:val="101"/>
          <w:rFonts w:ascii="ˎ̥" w:hAnsi="ˎ̥" w:eastAsia="Calibri" w:cs="ˎ̥"/>
          <w:color w:val="000000"/>
          <w:szCs w:val="21"/>
        </w:rPr>
        <w:t>】</w:t>
      </w:r>
      <w:r>
        <w:rPr>
          <w:rStyle w:val="101"/>
          <w:rFonts w:ascii="Tahoma" w:hAnsi="Tahoma" w:cs="Tahoma"/>
          <w:color w:val="000000"/>
          <w:szCs w:val="21"/>
        </w:rPr>
        <w:t>有劳你前引路把母来见，</w:t>
      </w:r>
    </w:p>
    <w:p>
      <w:pPr>
        <w:ind w:left="1260" w:hanging="1260"/>
        <w:jc w:val="left"/>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ˎ̥"/>
          <w:color w:val="000000"/>
          <w:szCs w:val="21"/>
        </w:rPr>
        <w:t>散板</w:t>
      </w:r>
      <w:r>
        <w:rPr>
          <w:rStyle w:val="101"/>
          <w:rFonts w:ascii="ˎ̥" w:hAnsi="ˎ̥" w:eastAsia="Calibri" w:cs="ˎ̥"/>
          <w:color w:val="000000"/>
          <w:szCs w:val="21"/>
        </w:rPr>
        <w:t>】</w:t>
      </w:r>
      <w:r>
        <w:rPr>
          <w:rStyle w:val="101"/>
          <w:rFonts w:ascii="Tahoma" w:hAnsi="Tahoma" w:cs="Tahoma"/>
          <w:color w:val="000000"/>
          <w:szCs w:val="21"/>
        </w:rPr>
        <w:t>儿就是朱春登做官回还。</w:t>
      </w:r>
    </w:p>
    <w:p>
      <w:pPr>
        <w:pStyle w:val="128"/>
        <w:pageBreakBefore/>
      </w:pPr>
      <w:bookmarkStart w:id="370" w:name="__RefHeading___Toc414518348"/>
      <w:bookmarkEnd w:id="370"/>
      <w:bookmarkStart w:id="371" w:name="_Toc1914758979"/>
      <w:bookmarkStart w:id="372" w:name="_Toc474260777"/>
      <w:r>
        <w:rPr>
          <w:rStyle w:val="131"/>
          <w:rFonts w:hint="eastAsia"/>
          <w:b/>
          <w:bCs/>
        </w:rPr>
        <w:t>蟠桃会</w:t>
      </w:r>
      <w:r>
        <w:rPr>
          <w:rStyle w:val="131"/>
          <w:rFonts w:hint="default" w:ascii="Times New Roman" w:hAnsi="Times New Roman" w:cs="Times New Roman"/>
          <w:b w:val="0"/>
          <w:bCs w:val="0"/>
          <w:vertAlign w:val="superscript"/>
        </w:rPr>
        <w:footnoteReference w:id="631"/>
      </w:r>
      <w:r>
        <w:rPr>
          <w:rStyle w:val="131"/>
          <w:rFonts w:hint="eastAsia"/>
          <w:b/>
          <w:bCs/>
        </w:rPr>
        <w:t xml:space="preserve"> </w:t>
      </w:r>
      <w:r>
        <w:rPr>
          <w:rStyle w:val="131"/>
          <w:rFonts w:hint="eastAsia"/>
          <w:b/>
          <w:bCs/>
          <w:sz w:val="24"/>
          <w:szCs w:val="24"/>
        </w:rPr>
        <w:t>之</w:t>
      </w:r>
      <w:r>
        <w:rPr>
          <w:rStyle w:val="131"/>
          <w:rFonts w:hint="eastAsia"/>
          <w:b/>
          <w:bCs/>
        </w:rPr>
        <w:t xml:space="preserve"> 吕洞宾</w:t>
      </w:r>
      <w:bookmarkEnd w:id="371"/>
      <w:bookmarkEnd w:id="372"/>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西皮原板</w:t>
      </w:r>
      <w:r>
        <w:rPr>
          <w:rStyle w:val="101"/>
          <w:rFonts w:ascii="Tahoma" w:hAnsi="Tahoma" w:cs="Tahoma"/>
          <w:bCs/>
          <w:color w:val="000000"/>
          <w:szCs w:val="21"/>
        </w:rPr>
        <w:t>】忆昔当年赴科场，科场中提笔做文章。文章幸喜龙颜赏，赏赐我进士伴君王。陪王伴君心不想，一心只想上天堂。天堂</w:t>
      </w:r>
      <w:r>
        <w:rPr>
          <w:rStyle w:val="101"/>
          <w:rFonts w:hint="eastAsia" w:ascii="Tahoma" w:hAnsi="Tahoma" w:cs="Tahoma"/>
          <w:bCs/>
          <w:color w:val="000000"/>
          <w:szCs w:val="21"/>
        </w:rPr>
        <w:t>就</w:t>
      </w:r>
      <w:r>
        <w:rPr>
          <w:rStyle w:val="101"/>
          <w:rFonts w:ascii="Tahoma" w:hAnsi="Tahoma" w:cs="Tahoma"/>
          <w:bCs/>
          <w:color w:val="000000"/>
          <w:szCs w:val="21"/>
        </w:rPr>
        <w:t>在瑶池上</w:t>
      </w:r>
      <w:r>
        <w:rPr>
          <w:rStyle w:val="68"/>
          <w:rFonts w:ascii="Tahoma" w:hAnsi="Tahoma" w:cs="Tahoma"/>
          <w:bCs/>
          <w:color w:val="000000"/>
          <w:szCs w:val="21"/>
        </w:rPr>
        <w:footnoteReference w:id="632"/>
      </w:r>
      <w:r>
        <w:rPr>
          <w:rStyle w:val="101"/>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】离了洞府到仙界，见了众仙说开怀。</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】瑶池以上寿筵席开。</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w:t>
      </w:r>
      <w:r>
        <w:rPr>
          <w:rStyle w:val="101"/>
          <w:rFonts w:hint="eastAsia" w:ascii="楷体" w:hAnsi="楷体" w:eastAsia="楷体" w:cs="Tahoma"/>
          <w:bCs/>
          <w:color w:val="000000"/>
          <w:szCs w:val="21"/>
        </w:rPr>
        <w:t>原</w:t>
      </w:r>
      <w:r>
        <w:rPr>
          <w:rStyle w:val="101"/>
          <w:rFonts w:ascii="楷体" w:hAnsi="楷体" w:eastAsia="楷体" w:cs="Tahoma"/>
          <w:bCs/>
          <w:color w:val="000000"/>
          <w:szCs w:val="21"/>
        </w:rPr>
        <w:t>板</w:t>
      </w:r>
      <w:r>
        <w:rPr>
          <w:rStyle w:val="101"/>
          <w:rFonts w:ascii="Tahoma" w:hAnsi="Tahoma" w:cs="Tahoma"/>
          <w:bCs/>
          <w:color w:val="000000"/>
          <w:szCs w:val="21"/>
        </w:rPr>
        <w:t>】今日里饮酒多爽快，好似仙子</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：好一似黄粱)</w:t>
      </w:r>
      <w:r>
        <w:rPr>
          <w:rStyle w:val="101"/>
          <w:rFonts w:ascii="Tahoma" w:hAnsi="Tahoma" w:cs="Tahoma"/>
          <w:bCs/>
          <w:color w:val="000000"/>
          <w:szCs w:val="21"/>
        </w:rPr>
        <w:t>赴瑶台。这仙女</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这仙</w:t>
      </w:r>
      <w:r>
        <w:rPr>
          <w:rStyle w:val="101"/>
          <w:rFonts w:hint="eastAsia" w:ascii="Tahoma" w:hAnsi="Tahoma" w:cs="Tahoma"/>
          <w:bCs/>
          <w:color w:val="000000"/>
          <w:szCs w:val="21"/>
        </w:rPr>
        <w:t>子)</w:t>
      </w:r>
      <w:r>
        <w:rPr>
          <w:rStyle w:val="101"/>
          <w:rFonts w:ascii="Tahoma" w:hAnsi="Tahoma" w:cs="Tahoma"/>
          <w:bCs/>
          <w:color w:val="000000"/>
          <w:szCs w:val="21"/>
        </w:rPr>
        <w:t>生得</w:t>
      </w:r>
      <w:r>
        <w:rPr>
          <w:rStyle w:val="101"/>
          <w:rFonts w:hint="eastAsia" w:ascii="Tahoma" w:hAnsi="Tahoma" w:cs="Tahoma"/>
          <w:bCs/>
          <w:color w:val="000000"/>
          <w:sz w:val="18"/>
          <w:szCs w:val="18"/>
        </w:rPr>
        <w:t>呀</w:t>
      </w:r>
      <w:r>
        <w:rPr>
          <w:rStyle w:val="101"/>
          <w:rFonts w:ascii="Tahoma" w:hAnsi="Tahoma" w:cs="Tahoma"/>
          <w:bCs/>
          <w:color w:val="000000"/>
          <w:szCs w:val="21"/>
        </w:rPr>
        <w:t>多娇态，眉清目秀送情来。趁此佳兴</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趁此</w:t>
      </w:r>
      <w:r>
        <w:rPr>
          <w:rStyle w:val="101"/>
          <w:rFonts w:hint="eastAsia" w:ascii="Tahoma" w:hAnsi="Tahoma" w:cs="Tahoma"/>
          <w:bCs/>
          <w:color w:val="000000"/>
          <w:szCs w:val="21"/>
        </w:rPr>
        <w:t>酒</w:t>
      </w:r>
      <w:r>
        <w:rPr>
          <w:rStyle w:val="101"/>
          <w:rFonts w:ascii="Tahoma" w:hAnsi="Tahoma" w:cs="Tahoma"/>
          <w:bCs/>
          <w:color w:val="000000"/>
          <w:szCs w:val="21"/>
        </w:rPr>
        <w:t>兴</w:t>
      </w:r>
      <w:r>
        <w:rPr>
          <w:rStyle w:val="101"/>
          <w:rFonts w:hint="eastAsia" w:ascii="Tahoma" w:hAnsi="Tahoma" w:cs="Tahoma"/>
          <w:bCs/>
          <w:color w:val="000000"/>
          <w:szCs w:val="21"/>
        </w:rPr>
        <w:t>)</w:t>
      </w:r>
      <w:r>
        <w:rPr>
          <w:rStyle w:val="101"/>
          <w:rFonts w:ascii="Tahoma" w:hAnsi="Tahoma" w:cs="Tahoma"/>
          <w:bCs/>
          <w:color w:val="000000"/>
          <w:szCs w:val="21"/>
        </w:rPr>
        <w:t>破了戒，</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w:t>
      </w:r>
      <w:r>
        <w:rPr>
          <w:rStyle w:val="101"/>
          <w:rFonts w:hint="eastAsia" w:ascii="楷体" w:hAnsi="楷体" w:eastAsia="楷体" w:cs="Tahoma"/>
          <w:bCs/>
          <w:color w:val="000000"/>
          <w:szCs w:val="21"/>
        </w:rPr>
        <w:t>原</w:t>
      </w:r>
      <w:r>
        <w:rPr>
          <w:rStyle w:val="101"/>
          <w:rFonts w:ascii="楷体" w:hAnsi="楷体" w:eastAsia="楷体" w:cs="Tahoma"/>
          <w:bCs/>
          <w:color w:val="000000"/>
          <w:szCs w:val="21"/>
        </w:rPr>
        <w:t>板</w:t>
      </w:r>
      <w:r>
        <w:rPr>
          <w:rStyle w:val="101"/>
          <w:rFonts w:ascii="Tahoma" w:hAnsi="Tahoma" w:cs="Tahoma"/>
          <w:bCs/>
          <w:color w:val="000000"/>
          <w:szCs w:val="21"/>
        </w:rPr>
        <w:t>】众仙道我理不该</w:t>
      </w:r>
      <w:r>
        <w:rPr>
          <w:rStyle w:val="101"/>
          <w:rFonts w:hint="eastAsia" w:ascii="Tahoma" w:hAnsi="Tahoma" w:cs="Tahoma"/>
          <w:bCs/>
          <w:color w:val="000000"/>
          <w:szCs w:val="21"/>
        </w:rPr>
        <w:t>。</w:t>
      </w:r>
      <w:r>
        <w:rPr>
          <w:rStyle w:val="101"/>
          <w:rFonts w:ascii="Tahoma" w:hAnsi="Tahoma" w:cs="Tahoma"/>
          <w:bCs/>
          <w:color w:val="000000"/>
          <w:szCs w:val="21"/>
        </w:rPr>
        <w:t>将身且坐</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将身</w:t>
      </w:r>
      <w:r>
        <w:rPr>
          <w:rStyle w:val="101"/>
          <w:rFonts w:hint="eastAsia" w:ascii="Tahoma" w:hAnsi="Tahoma" w:cs="Tahoma"/>
          <w:bCs/>
          <w:color w:val="000000"/>
          <w:szCs w:val="21"/>
        </w:rPr>
        <w:t>来在)</w:t>
      </w:r>
      <w:r>
        <w:rPr>
          <w:rStyle w:val="101"/>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西皮导板</w:t>
      </w:r>
      <w:r>
        <w:rPr>
          <w:rStyle w:val="101"/>
          <w:rFonts w:ascii="Tahoma" w:hAnsi="Tahoma" w:cs="Tahoma"/>
          <w:bCs/>
          <w:color w:val="000000"/>
          <w:szCs w:val="21"/>
        </w:rPr>
        <w:t>】沉醉东风</w:t>
      </w:r>
      <w:r>
        <w:rPr>
          <w:rStyle w:val="68"/>
          <w:rFonts w:ascii="Tahoma" w:hAnsi="Tahoma" w:cs="Tahoma"/>
          <w:bCs/>
          <w:color w:val="000000"/>
          <w:szCs w:val="21"/>
        </w:rPr>
        <w:footnoteReference w:id="633"/>
      </w:r>
      <w:r>
        <w:rPr>
          <w:rStyle w:val="101"/>
          <w:rFonts w:ascii="Tahoma" w:hAnsi="Tahoma" w:cs="Tahoma"/>
          <w:bCs/>
          <w:color w:val="000000"/>
          <w:szCs w:val="21"/>
        </w:rPr>
        <w:t>月儿高，</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西皮原板</w:t>
      </w:r>
      <w:r>
        <w:rPr>
          <w:rStyle w:val="101"/>
          <w:rFonts w:ascii="Tahoma" w:hAnsi="Tahoma" w:cs="Tahoma"/>
          <w:bCs/>
          <w:color w:val="000000"/>
          <w:szCs w:val="21"/>
        </w:rPr>
        <w:t>】忆昔当初饮</w:t>
      </w:r>
      <w:r>
        <w:rPr>
          <w:rStyle w:val="101"/>
          <w:rFonts w:hint="eastAsia" w:ascii="Tahoma" w:hAnsi="Tahoma" w:cs="Tahoma"/>
          <w:bCs/>
          <w:color w:val="000000"/>
          <w:szCs w:val="21"/>
        </w:rPr>
        <w:t>酕醄</w:t>
      </w:r>
      <w:r>
        <w:rPr>
          <w:rStyle w:val="101"/>
          <w:rFonts w:ascii="Tahoma" w:hAnsi="Tahoma" w:cs="Tahoma"/>
          <w:bCs/>
          <w:color w:val="000000"/>
          <w:szCs w:val="21"/>
        </w:rPr>
        <w:t>。两足徘徊任颠倒，湘子</w:t>
      </w:r>
      <w:r>
        <w:rPr>
          <w:rStyle w:val="101"/>
          <w:rFonts w:hint="eastAsia" w:ascii="Tahoma" w:hAnsi="Tahoma" w:cs="Tahoma"/>
          <w:bCs/>
          <w:color w:val="000000"/>
          <w:szCs w:val="21"/>
        </w:rPr>
        <w:t>、</w:t>
      </w:r>
      <w:r>
        <w:rPr>
          <w:rStyle w:val="101"/>
          <w:rFonts w:ascii="Tahoma" w:hAnsi="Tahoma" w:cs="Tahoma"/>
          <w:bCs/>
          <w:color w:val="000000"/>
          <w:szCs w:val="21"/>
        </w:rPr>
        <w:t>仙姑发笑嘲。你道我当真吃醉了，任意随心乐逍遥。游</w:t>
      </w:r>
      <w:r>
        <w:rPr>
          <w:rStyle w:val="101"/>
          <w:rFonts w:ascii="Tahoma" w:hAnsi="Tahoma" w:cs="Tahoma"/>
          <w:bCs/>
          <w:szCs w:val="21"/>
        </w:rPr>
        <w:t>戏三昧多</w:t>
      </w:r>
      <w:r>
        <w:rPr>
          <w:rStyle w:val="101"/>
          <w:rFonts w:ascii="Tahoma" w:hAnsi="Tahoma" w:cs="Tahoma"/>
          <w:bCs/>
          <w:color w:val="000000"/>
          <w:szCs w:val="21"/>
        </w:rPr>
        <w:t>奥妙，</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Tahoma" w:hAnsi="Tahoma" w:cs="Tahoma"/>
          <w:bCs/>
          <w:szCs w:val="21"/>
        </w:rPr>
        <w:t>坎离</w:t>
      </w:r>
      <w:r>
        <w:rPr>
          <w:rStyle w:val="68"/>
          <w:rFonts w:ascii="Tahoma" w:hAnsi="Tahoma" w:cs="Tahoma"/>
          <w:bCs/>
          <w:szCs w:val="21"/>
        </w:rPr>
        <w:footnoteReference w:id="634"/>
      </w:r>
      <w:r>
        <w:rPr>
          <w:rStyle w:val="101"/>
          <w:rFonts w:ascii="Tahoma" w:hAnsi="Tahoma" w:cs="Tahoma"/>
          <w:bCs/>
          <w:szCs w:val="21"/>
        </w:rPr>
        <w:t>二字</w:t>
      </w:r>
      <w:r>
        <w:rPr>
          <w:rStyle w:val="101"/>
          <w:rFonts w:ascii="Tahoma" w:hAnsi="Tahoma" w:cs="Tahoma"/>
          <w:szCs w:val="21"/>
        </w:rPr>
        <w:t>本相调</w:t>
      </w:r>
      <w:r>
        <w:rPr>
          <w:rStyle w:val="101"/>
          <w:rFonts w:ascii="Tahoma" w:hAnsi="Tahoma" w:cs="Tahoma"/>
          <w:color w:val="000000"/>
          <w:szCs w:val="21"/>
        </w:rPr>
        <w:t>。</w:t>
      </w:r>
      <w:r>
        <w:rPr>
          <w:rStyle w:val="101"/>
          <w:rFonts w:ascii="Tahoma" w:hAnsi="Tahoma" w:cs="Tahoma"/>
          <w:bCs/>
          <w:color w:val="000000"/>
          <w:szCs w:val="21"/>
        </w:rPr>
        <w:t>不觉来到东海道，海水接天浪滔滔。</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】宝剑扔在东海道，你看我醉仙家的道法高不高?</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hint="eastAsia" w:ascii="Tahoma" w:hAnsi="Tahoma" w:cs="Tahoma"/>
          <w:bCs/>
          <w:color w:val="000000"/>
          <w:szCs w:val="21"/>
        </w:rPr>
        <w:t>柳</w:t>
      </w:r>
      <w:r>
        <w:rPr>
          <w:rStyle w:val="101"/>
          <w:rFonts w:ascii="Tahoma" w:hAnsi="Tahoma" w:cs="Tahoma"/>
          <w:bCs/>
          <w:color w:val="000000"/>
          <w:szCs w:val="21"/>
        </w:rPr>
        <w:t>仙带路东海道，万丈波涛走一遭。</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】湘子说话不中听，丢了宝贝你问旁人。</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】洞宾主意拿</w:t>
      </w:r>
      <w:r>
        <w:rPr>
          <w:rStyle w:val="101"/>
          <w:rFonts w:hint="eastAsia" w:ascii="Tahoma" w:hAnsi="Tahoma" w:cs="Tahoma"/>
          <w:bCs/>
          <w:color w:val="000000"/>
          <w:szCs w:val="21"/>
        </w:rPr>
        <w:t>得</w:t>
      </w:r>
      <w:r>
        <w:rPr>
          <w:rStyle w:val="101"/>
          <w:rFonts w:ascii="Tahoma" w:hAnsi="Tahoma" w:cs="Tahoma"/>
          <w:bCs/>
          <w:color w:val="000000"/>
          <w:szCs w:val="21"/>
        </w:rPr>
        <w:t>稳，从今后不管闲事情。</w:t>
      </w:r>
    </w:p>
    <w:p>
      <w:pPr>
        <w:ind w:left="1260" w:hanging="1260"/>
        <w:jc w:val="left"/>
      </w:pPr>
      <w:r>
        <w:rPr>
          <w:rStyle w:val="101"/>
          <w:rFonts w:ascii="Tahoma" w:hAnsi="Tahoma" w:cs="Tahoma"/>
        </w:rPr>
        <w:t>(李铁拐</w:t>
      </w:r>
      <w:r>
        <w:rPr>
          <w:rStyle w:val="101"/>
          <w:rFonts w:ascii="Tahoma" w:hAnsi="Tahoma" w:cs="Tahoma"/>
        </w:rPr>
        <w:tab/>
      </w:r>
      <w:r>
        <w:rPr>
          <w:rStyle w:val="101"/>
          <w:rFonts w:ascii="Tahoma" w:hAnsi="Tahoma" w:cs="Tahoma"/>
        </w:rPr>
        <w:t>【西皮散板】</w:t>
      </w:r>
      <w:r>
        <w:rPr>
          <w:rStyle w:val="101"/>
          <w:rFonts w:hint="eastAsia" w:ascii="Tahoma" w:hAnsi="Tahoma" w:cs="Tahoma"/>
        </w:rPr>
        <w:t>……</w:t>
      </w:r>
      <w:r>
        <w:rPr>
          <w:rStyle w:val="101"/>
          <w:rFonts w:ascii="宋体" w:hAnsi="宋体" w:cs="Tahoma"/>
          <w:bCs/>
          <w:color w:val="000000"/>
          <w:szCs w:val="21"/>
        </w:rPr>
        <w:t>入</w:t>
      </w:r>
      <w:r>
        <w:rPr>
          <w:rStyle w:val="101"/>
          <w:rFonts w:ascii="Tahoma" w:hAnsi="Tahoma" w:cs="Tahoma"/>
          <w:bCs/>
          <w:color w:val="000000"/>
          <w:szCs w:val="21"/>
        </w:rPr>
        <w:t>东海道，)</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】从今后戒酒最为高。</w:t>
      </w:r>
    </w:p>
    <w:p>
      <w:pPr>
        <w:pStyle w:val="128"/>
        <w:pageBreakBefore/>
      </w:pPr>
      <w:bookmarkStart w:id="373" w:name="__RefHeading___Toc414518349"/>
      <w:bookmarkEnd w:id="373"/>
      <w:bookmarkStart w:id="374" w:name="_Toc1045252877"/>
      <w:bookmarkStart w:id="375" w:name="_Toc1613096370"/>
      <w:r>
        <w:rPr>
          <w:rStyle w:val="131"/>
          <w:rFonts w:hint="eastAsia"/>
          <w:b/>
          <w:bCs/>
        </w:rPr>
        <w:t xml:space="preserve">霸王别姬·山头 </w:t>
      </w:r>
      <w:r>
        <w:rPr>
          <w:rStyle w:val="131"/>
          <w:rFonts w:hint="eastAsia"/>
          <w:b/>
          <w:bCs/>
          <w:sz w:val="24"/>
          <w:szCs w:val="24"/>
        </w:rPr>
        <w:t>之</w:t>
      </w:r>
      <w:r>
        <w:rPr>
          <w:rStyle w:val="131"/>
          <w:rFonts w:hint="eastAsia"/>
          <w:b/>
          <w:bCs/>
        </w:rPr>
        <w:t xml:space="preserve"> 韩信</w:t>
      </w:r>
      <w:bookmarkEnd w:id="374"/>
      <w:bookmarkEnd w:id="375"/>
      <w:r>
        <w:rPr>
          <w:rFonts w:eastAsia="Calibri"/>
        </w:rPr>
        <w:t>*</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4"/>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8"/>
        <w:pageBreakBefore/>
      </w:pPr>
      <w:bookmarkStart w:id="376" w:name="__RefHeading___Toc414518350"/>
      <w:bookmarkEnd w:id="376"/>
      <w:bookmarkStart w:id="377" w:name="_Toc595302627"/>
      <w:bookmarkStart w:id="378" w:name="_Toc9777766"/>
      <w:r>
        <w:rPr>
          <w:rStyle w:val="131"/>
          <w:rFonts w:hint="eastAsia"/>
          <w:b/>
          <w:bCs/>
        </w:rPr>
        <w:t xml:space="preserve">逍遥津 </w:t>
      </w:r>
      <w:r>
        <w:rPr>
          <w:rStyle w:val="131"/>
          <w:rFonts w:hint="eastAsia"/>
          <w:b/>
          <w:bCs/>
          <w:sz w:val="24"/>
          <w:szCs w:val="24"/>
        </w:rPr>
        <w:t>之</w:t>
      </w:r>
      <w:r>
        <w:rPr>
          <w:rStyle w:val="131"/>
          <w:rFonts w:hint="eastAsia"/>
          <w:b/>
          <w:bCs/>
        </w:rPr>
        <w:t xml:space="preserve"> 汉献帝</w:t>
      </w:r>
      <w:bookmarkEnd w:id="377"/>
      <w:bookmarkEnd w:id="378"/>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379" w:name="_Toc78848608"/>
      <w:bookmarkStart w:id="380" w:name="_Toc1688312299"/>
      <w:bookmarkStart w:id="381" w:name="__RefHeading___Toc414518351"/>
      <w:r>
        <w:rPr>
          <w:rStyle w:val="131"/>
          <w:rFonts w:hint="eastAsia"/>
        </w:rPr>
        <w:t>柴桑口</w:t>
      </w:r>
      <w:bookmarkEnd w:id="379"/>
      <w:bookmarkEnd w:id="380"/>
      <w:bookmarkEnd w:id="381"/>
      <w:r>
        <w:rPr>
          <w:rStyle w:val="110"/>
          <w:rFonts w:hint="default" w:ascii="Times New Roman" w:hAnsi="Times New Roman" w:eastAsia="Times New Roman" w:cs="Times New Roman"/>
          <w:sz w:val="32"/>
          <w:szCs w:val="32"/>
        </w:rPr>
        <w:footnoteReference w:id="635"/>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8"/>
          <w:rFonts w:ascii="宋体" w:hAnsi="宋体" w:cs="楷体"/>
        </w:rPr>
        <w:footnoteReference w:id="636"/>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8"/>
        </w:rPr>
        <w:footnoteReference w:id="637"/>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8"/>
        </w:rPr>
        <w:footnoteReference w:id="638"/>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8"/>
        </w:rPr>
        <w:footnoteReference w:id="639"/>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8"/>
        </w:rPr>
        <w:footnoteReference w:id="640"/>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8"/>
          <w:rFonts w:ascii="楷体" w:hAnsi="楷体" w:eastAsia="楷体" w:cs="楷体"/>
        </w:rPr>
        <w:footnoteReference w:id="641"/>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8"/>
        </w:rPr>
        <w:footnoteReference w:id="642"/>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8"/>
          <w:rFonts w:ascii="楷体" w:hAnsi="楷体" w:eastAsia="楷体" w:cs="楷体"/>
        </w:rPr>
        <w:footnoteReference w:id="643"/>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8"/>
          <w:rFonts w:ascii="楷体" w:hAnsi="楷体" w:eastAsia="楷体" w:cs="楷体"/>
        </w:rPr>
        <w:footnoteReference w:id="644"/>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8"/>
        </w:rPr>
        <w:footnoteReference w:id="645"/>
      </w:r>
      <w:r>
        <w:rPr>
          <w:rFonts w:hint="eastAsia"/>
        </w:rPr>
        <w:t>，难以推却，只得勉力而为。今将公瑾灵柩移至柴桑，等候他子周循</w:t>
      </w:r>
      <w:r>
        <w:rPr>
          <w:rStyle w:val="68"/>
        </w:rPr>
        <w:footnoteReference w:id="646"/>
      </w:r>
      <w:r>
        <w:rPr>
          <w:rFonts w:hint="eastAsia"/>
        </w:rPr>
        <w:t>到来，成服</w:t>
      </w:r>
      <w:r>
        <w:rPr>
          <w:rStyle w:val="68"/>
        </w:rPr>
        <w:footnoteReference w:id="647"/>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8"/>
        </w:rPr>
        <w:footnoteReference w:id="648"/>
      </w:r>
      <w:r>
        <w:rPr>
          <w:rFonts w:hint="eastAsia"/>
        </w:rPr>
        <w:t>。他今自寻前来，都督传令可将他剖腹挖心</w:t>
      </w:r>
      <w:r>
        <w:rPr>
          <w:rStyle w:val="68"/>
        </w:rPr>
        <w:footnoteReference w:id="649"/>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8"/>
        </w:rPr>
        <w:footnoteReference w:id="650"/>
      </w:r>
      <w:r>
        <w:rPr>
          <w:rFonts w:hint="eastAsia"/>
        </w:rPr>
        <w:t>。</w:t>
      </w:r>
    </w:p>
    <w:p>
      <w:pPr>
        <w:ind w:left="840" w:hanging="840"/>
      </w:pPr>
      <w:r>
        <w:rPr>
          <w:rFonts w:hint="eastAsia"/>
        </w:rPr>
        <w:t>鲁肃</w:t>
      </w:r>
      <w:r>
        <w:rPr>
          <w:rFonts w:hint="eastAsia"/>
        </w:rPr>
        <w:tab/>
      </w:r>
      <w:r>
        <w:rPr>
          <w:rFonts w:hint="eastAsia"/>
        </w:rPr>
        <w:t>荷蒙</w:t>
      </w:r>
      <w:r>
        <w:rPr>
          <w:rStyle w:val="68"/>
        </w:rPr>
        <w:footnoteReference w:id="651"/>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8"/>
          <w:rFonts w:ascii="楷体" w:hAnsi="楷体" w:eastAsia="楷体" w:cs="楷体"/>
        </w:rPr>
        <w:footnoteReference w:id="652"/>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8"/>
          <w:rFonts w:ascii="楷体" w:hAnsi="楷体" w:eastAsia="楷体" w:cs="楷体"/>
        </w:rPr>
        <w:footnoteReference w:id="653"/>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8"/>
        </w:rPr>
        <w:footnoteReference w:id="654"/>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8"/>
          <w:rFonts w:ascii="楷体" w:hAnsi="楷体" w:eastAsia="楷体" w:cs="楷体"/>
        </w:rPr>
        <w:footnoteReference w:id="655"/>
      </w:r>
      <w:r>
        <w:rPr>
          <w:rFonts w:hint="eastAsia"/>
        </w:rPr>
        <w:t>】你是个霸业的忠贞良将，你是个振东吴豪杰贤良。谁似你天生来高智雅量，谁似你文武略器宇轩昂。谁似你青年人兵权执掌，谁似你定霸业扶弱抑强。奸曹贼统雄兵如风似浪</w:t>
      </w:r>
      <w:r>
        <w:rPr>
          <w:rStyle w:val="68"/>
        </w:rPr>
        <w:footnoteReference w:id="656"/>
      </w:r>
      <w:r>
        <w:rPr>
          <w:rFonts w:hint="eastAsia"/>
        </w:rPr>
        <w:t>，只吓得江南士束手要降。若非你怀大志陈兵相抗</w:t>
      </w:r>
      <w:r>
        <w:rPr>
          <w:rStyle w:val="68"/>
        </w:rPr>
        <w:footnoteReference w:id="657"/>
      </w:r>
      <w:r>
        <w:rPr>
          <w:rFonts w:hint="eastAsia"/>
        </w:rPr>
        <w:t>，运机谋烧得他抛甲弃枪。到今日稍得遂太平景象</w:t>
      </w:r>
      <w:r>
        <w:rPr>
          <w:rStyle w:val="68"/>
        </w:rPr>
        <w:footnoteReference w:id="658"/>
      </w:r>
      <w:r>
        <w:rPr>
          <w:rFonts w:hint="eastAsia"/>
        </w:rPr>
        <w:t>，转瞬间</w:t>
      </w:r>
      <w:r>
        <w:rPr>
          <w:rStyle w:val="68"/>
        </w:rPr>
        <w:footnoteReference w:id="659"/>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8"/>
        </w:rPr>
        <w:footnoteReference w:id="660"/>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8"/>
        </w:rPr>
        <w:footnoteReference w:id="661"/>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8"/>
        </w:rPr>
        <w:footnoteReference w:id="662"/>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8"/>
        </w:rPr>
        <w:footnoteReference w:id="663"/>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8"/>
        </w:rPr>
        <w:footnoteReference w:id="664"/>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8"/>
        </w:rPr>
        <w:footnoteReference w:id="665"/>
      </w:r>
      <w:r>
        <w:rPr>
          <w:rFonts w:hint="eastAsia"/>
        </w:rPr>
        <w:t>)公生平所学，我有草书一封，趁便即往</w:t>
      </w:r>
      <w:r>
        <w:rPr>
          <w:rStyle w:val="68"/>
        </w:rPr>
        <w:footnoteReference w:id="666"/>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8"/>
        </w:rPr>
        <w:footnoteReference w:id="667"/>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8"/>
          <w:rFonts w:ascii="楷体" w:hAnsi="楷体" w:eastAsia="楷体" w:cs="楷体"/>
        </w:rPr>
        <w:footnoteReference w:id="668"/>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382" w:name="__RefHeading___Toc414518352"/>
      <w:bookmarkStart w:id="383" w:name="_Toc1459268290"/>
      <w:bookmarkStart w:id="384" w:name="_Toc65886063"/>
      <w:r>
        <w:rPr>
          <w:rStyle w:val="131"/>
          <w:rFonts w:hint="eastAsia"/>
        </w:rPr>
        <w:t>铁笼山·迷当发点</w:t>
      </w:r>
      <w:bookmarkEnd w:id="382"/>
      <w:bookmarkEnd w:id="383"/>
      <w:bookmarkEnd w:id="384"/>
      <w:r>
        <w:rPr>
          <w:rStyle w:val="110"/>
          <w:rFonts w:hint="default" w:ascii="Times New Roman" w:hAnsi="Times New Roman" w:eastAsia="Times New Roman" w:cs="Times New Roman"/>
          <w:sz w:val="32"/>
          <w:szCs w:val="32"/>
        </w:rPr>
        <w:footnoteReference w:id="669"/>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385" w:name="_Toc1254009844"/>
      <w:bookmarkStart w:id="386" w:name="__RefHeading___Toc414518353"/>
      <w:bookmarkStart w:id="387" w:name="_Toc1998070986"/>
      <w:r>
        <w:rPr>
          <w:rStyle w:val="131"/>
          <w:rFonts w:hint="eastAsia"/>
        </w:rPr>
        <w:t xml:space="preserve">美良川 </w:t>
      </w:r>
      <w:r>
        <w:rPr>
          <w:rStyle w:val="131"/>
          <w:rFonts w:hint="eastAsia"/>
          <w:sz w:val="24"/>
          <w:szCs w:val="24"/>
        </w:rPr>
        <w:t>之</w:t>
      </w:r>
      <w:r>
        <w:rPr>
          <w:rStyle w:val="131"/>
          <w:rFonts w:hint="eastAsia"/>
        </w:rPr>
        <w:t xml:space="preserve"> 秦琼</w:t>
      </w:r>
      <w:bookmarkEnd w:id="385"/>
      <w:bookmarkEnd w:id="386"/>
      <w:bookmarkEnd w:id="387"/>
      <w:r>
        <w:rPr>
          <w:rStyle w:val="110"/>
          <w:rFonts w:hint="default" w:ascii="Times New Roman" w:hAnsi="Times New Roman" w:eastAsia="Times New Roman" w:cs="Times New Roman"/>
          <w:sz w:val="32"/>
          <w:szCs w:val="32"/>
        </w:rPr>
        <w:footnoteReference w:id="670"/>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8"/>
        </w:rPr>
        <w:footnoteReference w:id="671"/>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8"/>
        </w:rPr>
        <w:footnoteReference w:id="672"/>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8"/>
          <w:rFonts w:ascii="楷体" w:hAnsi="楷体" w:eastAsia="楷体" w:cs="楷体"/>
        </w:rPr>
        <w:footnoteReference w:id="673"/>
      </w:r>
      <w:r>
        <w:rPr>
          <w:rFonts w:hint="eastAsia"/>
        </w:rPr>
        <w:t>】秦琼生来不可当</w:t>
      </w:r>
      <w:r>
        <w:rPr>
          <w:rStyle w:val="68"/>
        </w:rPr>
        <w:footnoteReference w:id="674"/>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pPr>
        <w:rPr>
          <w:rFonts w:hint="eastAsia"/>
          <w:lang w:eastAsia="zh-CN"/>
        </w:rPr>
      </w:pPr>
      <w:r>
        <w:rPr>
          <w:rFonts w:hint="eastAsia"/>
          <w:lang w:eastAsia="zh-CN"/>
        </w:rPr>
        <w:br w:type="page"/>
      </w:r>
    </w:p>
    <w:p>
      <w:pPr>
        <w:pStyle w:val="3"/>
        <w:bidi w:val="0"/>
        <w:jc w:val="center"/>
      </w:pPr>
      <w:bookmarkStart w:id="388" w:name="_Toc37080750"/>
      <w:bookmarkStart w:id="389" w:name="_Toc847289875"/>
      <w:r>
        <w:rPr>
          <w:rFonts w:hint="eastAsia"/>
          <w:lang w:eastAsia="zh-CN"/>
        </w:rPr>
        <w:t>取金陵</w:t>
      </w:r>
      <w:r>
        <w:rPr>
          <w:rFonts w:hint="eastAsia"/>
        </w:rPr>
        <w:t xml:space="preserve"> </w:t>
      </w:r>
      <w:r>
        <w:rPr>
          <w:rFonts w:hint="eastAsia"/>
          <w:sz w:val="24"/>
          <w:szCs w:val="24"/>
        </w:rPr>
        <w:t>之</w:t>
      </w:r>
      <w:r>
        <w:rPr>
          <w:rFonts w:hint="eastAsia"/>
        </w:rPr>
        <w:t xml:space="preserve"> </w:t>
      </w:r>
      <w:r>
        <w:rPr>
          <w:rFonts w:hint="eastAsia"/>
          <w:lang w:eastAsia="zh-CN"/>
        </w:rPr>
        <w:t>曹良臣</w:t>
      </w:r>
      <w:bookmarkEnd w:id="388"/>
      <w:bookmarkEnd w:id="389"/>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8"/>
          <w:rFonts w:ascii="楷体" w:hAnsi="楷体" w:eastAsia="楷体" w:cs="楷体"/>
        </w:rPr>
        <w:footnoteReference w:id="675"/>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8"/>
          <w:rFonts w:ascii="楷体" w:hAnsi="楷体" w:eastAsia="楷体" w:cs="楷体"/>
        </w:rPr>
        <w:footnoteReference w:id="676"/>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3"/>
        <w:bidi w:val="0"/>
        <w:jc w:val="center"/>
      </w:pPr>
      <w:bookmarkStart w:id="390" w:name="_Toc965781671"/>
      <w:bookmarkStart w:id="391" w:name="_Toc914991484"/>
      <w:bookmarkStart w:id="392"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390"/>
      <w:bookmarkEnd w:id="391"/>
      <w:bookmarkEnd w:id="392"/>
    </w:p>
    <w:p>
      <w:pPr>
        <w:numPr>
          <w:ilvl w:val="0"/>
          <w:numId w:val="5"/>
        </w:numPr>
      </w:pPr>
      <w:bookmarkStart w:id="393" w:name="_Ref364957672"/>
      <w:bookmarkStart w:id="394"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393"/>
      <w:r>
        <w:rPr>
          <w:rFonts w:hint="eastAsia"/>
          <w:szCs w:val="21"/>
        </w:rPr>
        <w:t>.</w:t>
      </w:r>
      <w:bookmarkEnd w:id="394"/>
    </w:p>
    <w:p>
      <w:pPr>
        <w:numPr>
          <w:ilvl w:val="0"/>
          <w:numId w:val="5"/>
        </w:numPr>
      </w:pPr>
      <w:bookmarkStart w:id="395"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395"/>
    </w:p>
    <w:p>
      <w:pPr>
        <w:numPr>
          <w:ilvl w:val="0"/>
          <w:numId w:val="5"/>
        </w:numPr>
      </w:pPr>
      <w:bookmarkStart w:id="396"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396"/>
    </w:p>
    <w:p>
      <w:pPr>
        <w:numPr>
          <w:ilvl w:val="0"/>
          <w:numId w:val="5"/>
        </w:numPr>
        <w:rPr>
          <w:rFonts w:eastAsia="Calibri"/>
          <w:szCs w:val="21"/>
        </w:rPr>
      </w:pPr>
      <w:bookmarkStart w:id="397"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eastAsia="Calibri"/>
          <w:szCs w:val="21"/>
        </w:rPr>
        <w:t>(</w:t>
      </w:r>
      <w:r>
        <w:rPr>
          <w:rFonts w:eastAsia="Calibri"/>
          <w:szCs w:val="21"/>
        </w:rPr>
        <w:t>1983</w:t>
      </w:r>
      <w:r>
        <w:rPr>
          <w:rFonts w:hint="eastAsia" w:eastAsia="Calibri"/>
          <w:szCs w:val="21"/>
        </w:rPr>
        <w:t>)</w:t>
      </w:r>
      <w:r>
        <w:rPr>
          <w:rFonts w:eastAsia="Calibri"/>
          <w:szCs w:val="21"/>
        </w:rPr>
        <w:t>.</w:t>
      </w:r>
      <w:bookmarkEnd w:id="397"/>
    </w:p>
    <w:p>
      <w:pPr>
        <w:numPr>
          <w:ilvl w:val="0"/>
          <w:numId w:val="5"/>
        </w:numPr>
      </w:pPr>
      <w:bookmarkStart w:id="398"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398"/>
    </w:p>
    <w:p>
      <w:pPr>
        <w:numPr>
          <w:ilvl w:val="0"/>
          <w:numId w:val="5"/>
        </w:numPr>
      </w:pPr>
      <w:bookmarkStart w:id="399"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399"/>
    </w:p>
    <w:p>
      <w:pPr>
        <w:numPr>
          <w:ilvl w:val="0"/>
          <w:numId w:val="5"/>
        </w:numPr>
      </w:pPr>
      <w:bookmarkStart w:id="400"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400"/>
    </w:p>
    <w:p>
      <w:pPr>
        <w:numPr>
          <w:ilvl w:val="0"/>
          <w:numId w:val="5"/>
        </w:numPr>
      </w:pPr>
      <w:bookmarkStart w:id="401"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8"/>
          <w:rFonts w:hint="eastAsia"/>
        </w:rPr>
        <w:t>http://www.xikao.com</w:t>
      </w:r>
      <w:r>
        <w:fldChar w:fldCharType="end"/>
      </w:r>
      <w:r>
        <w:rPr>
          <w:rFonts w:hint="eastAsia"/>
        </w:rPr>
        <w:t xml:space="preserve"> .</w:t>
      </w:r>
      <w:bookmarkEnd w:id="401"/>
    </w:p>
    <w:p>
      <w:pPr>
        <w:numPr>
          <w:ilvl w:val="0"/>
          <w:numId w:val="5"/>
        </w:numPr>
      </w:pPr>
      <w:bookmarkStart w:id="402"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8"/>
        </w:rPr>
        <w:t>http://oldrecords.xikao.com</w:t>
      </w:r>
      <w:r>
        <w:fldChar w:fldCharType="end"/>
      </w:r>
      <w:r>
        <w:rPr>
          <w:rFonts w:hint="eastAsia"/>
        </w:rPr>
        <w:t xml:space="preserve"> .</w:t>
      </w:r>
      <w:bookmarkEnd w:id="402"/>
    </w:p>
    <w:p>
      <w:pPr>
        <w:numPr>
          <w:ilvl w:val="0"/>
          <w:numId w:val="5"/>
        </w:numPr>
      </w:pPr>
      <w:bookmarkStart w:id="403"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403"/>
    </w:p>
    <w:p>
      <w:pPr>
        <w:numPr>
          <w:ilvl w:val="0"/>
          <w:numId w:val="5"/>
        </w:numPr>
      </w:pPr>
      <w:bookmarkStart w:id="404"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404"/>
    </w:p>
    <w:p>
      <w:pPr>
        <w:numPr>
          <w:ilvl w:val="0"/>
          <w:numId w:val="5"/>
        </w:numPr>
      </w:pPr>
      <w:bookmarkStart w:id="405"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405"/>
    </w:p>
    <w:p>
      <w:pPr>
        <w:numPr>
          <w:ilvl w:val="0"/>
          <w:numId w:val="5"/>
        </w:numPr>
      </w:pPr>
      <w:bookmarkStart w:id="406"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406"/>
      <w:r>
        <w:rPr>
          <w:rFonts w:hint="eastAsia"/>
          <w:szCs w:val="21"/>
        </w:rPr>
        <w:t>.</w:t>
      </w:r>
    </w:p>
    <w:p>
      <w:pPr>
        <w:numPr>
          <w:ilvl w:val="0"/>
          <w:numId w:val="5"/>
        </w:numPr>
      </w:pPr>
      <w:bookmarkStart w:id="407" w:name="_Ref202649466"/>
      <w:r>
        <w:rPr>
          <w:rFonts w:hint="default"/>
          <w:szCs w:val="21"/>
        </w:rPr>
        <w:t>《清车王府藏曲本(全印本)》， 首都图书馆 编辑，北京， 学苑出版社， (2001).</w:t>
      </w:r>
      <w:bookmarkEnd w:id="407"/>
    </w:p>
    <w:p>
      <w:pPr>
        <w:numPr>
          <w:ilvl w:val="0"/>
          <w:numId w:val="5"/>
        </w:numPr>
      </w:pPr>
      <w:bookmarkStart w:id="408"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408"/>
      <w:r>
        <w:rPr>
          <w:rFonts w:hint="eastAsia"/>
          <w:szCs w:val="21"/>
        </w:rPr>
        <w:t>.</w:t>
      </w:r>
    </w:p>
    <w:p>
      <w:pPr>
        <w:numPr>
          <w:ilvl w:val="0"/>
          <w:numId w:val="5"/>
        </w:numPr>
      </w:pPr>
      <w:bookmarkStart w:id="409" w:name="_Ref373407445"/>
      <w:bookmarkStart w:id="410" w:name="_Ref364958184"/>
      <w:bookmarkStart w:id="411"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409"/>
    </w:p>
    <w:p>
      <w:pPr>
        <w:numPr>
          <w:ilvl w:val="0"/>
          <w:numId w:val="5"/>
        </w:numPr>
      </w:pPr>
      <w:bookmarkStart w:id="412"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410"/>
      <w:bookmarkEnd w:id="412"/>
    </w:p>
    <w:p>
      <w:pPr>
        <w:numPr>
          <w:ilvl w:val="0"/>
          <w:numId w:val="5"/>
        </w:numPr>
      </w:pPr>
      <w:bookmarkStart w:id="413" w:name="_Ref518198642"/>
      <w:r>
        <w:rPr>
          <w:rFonts w:hint="eastAsia"/>
          <w:lang w:eastAsia="zh-CN"/>
        </w:rPr>
        <w:t>《稀见京昆名伶抄校本丛刊</w:t>
      </w:r>
      <w:r>
        <w:rPr>
          <w:rFonts w:hint="eastAsia"/>
          <w:lang w:val="en-US" w:eastAsia="zh-CN"/>
        </w:rPr>
        <w:t>(第一辑)</w:t>
      </w:r>
      <w:r>
        <w:rPr>
          <w:rFonts w:hint="eastAsia"/>
          <w:lang w:eastAsia="zh-CN"/>
        </w:rPr>
        <w:t>》，</w:t>
      </w:r>
      <w:r>
        <w:rPr>
          <w:rFonts w:hint="eastAsia"/>
          <w:lang w:val="en-US" w:eastAsia="zh-CN"/>
        </w:rPr>
        <w:t xml:space="preserve"> 宋震 主编，北京， 学苑出版社， (2021)</w:t>
      </w:r>
      <w:bookmarkEnd w:id="413"/>
    </w:p>
    <w:p>
      <w:pPr>
        <w:numPr>
          <w:ilvl w:val="0"/>
          <w:numId w:val="5"/>
        </w:numPr>
      </w:pPr>
      <w:bookmarkStart w:id="414" w:name="_Ref373143233"/>
      <w:r>
        <w:rPr>
          <w:rFonts w:hint="eastAsia"/>
        </w:rPr>
        <w:t>《刘曾复京剧文存》，</w:t>
      </w:r>
      <w:bookmarkStart w:id="41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414"/>
    </w:p>
    <w:p>
      <w:pPr>
        <w:numPr>
          <w:ilvl w:val="0"/>
          <w:numId w:val="5"/>
        </w:numPr>
      </w:pPr>
      <w:bookmarkStart w:id="416" w:name="_Ref373143266"/>
      <w:bookmarkStart w:id="417" w:name="_Ref373147577"/>
      <w:bookmarkStart w:id="418" w:name="_Ref476927391"/>
      <w:r>
        <w:rPr>
          <w:rFonts w:hint="eastAsia"/>
          <w:szCs w:val="21"/>
        </w:rPr>
        <w:t>《京剧谈往录四编》，</w:t>
      </w:r>
      <w:bookmarkEnd w:id="41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417"/>
      <w:bookmarkEnd w:id="418"/>
      <w:bookmarkStart w:id="419" w:name="_Ref364957992"/>
      <w:r>
        <w:rPr>
          <w:rFonts w:hint="eastAsia"/>
          <w:szCs w:val="21"/>
        </w:rPr>
        <w:t>.</w:t>
      </w:r>
    </w:p>
    <w:p>
      <w:pPr>
        <w:numPr>
          <w:ilvl w:val="0"/>
          <w:numId w:val="5"/>
        </w:numPr>
      </w:pPr>
      <w:bookmarkStart w:id="42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419"/>
      <w:bookmarkEnd w:id="420"/>
    </w:p>
    <w:p>
      <w:pPr>
        <w:numPr>
          <w:ilvl w:val="0"/>
          <w:numId w:val="5"/>
        </w:numPr>
      </w:pPr>
      <w:bookmarkStart w:id="421" w:name="_Ref1074290330"/>
      <w:r>
        <w:rPr>
          <w:rFonts w:hint="eastAsia"/>
          <w:lang w:val="en-US" w:eastAsia="zh-CN"/>
        </w:rPr>
        <w:t xml:space="preserve"> 《老结婚证书》， 许芳、荆绍福 主编， 北京， 中国档案出版社， (2009).</w:t>
      </w:r>
      <w:bookmarkEnd w:id="421"/>
    </w:p>
    <w:p>
      <w:pPr>
        <w:numPr>
          <w:ilvl w:val="0"/>
          <w:numId w:val="5"/>
        </w:numPr>
      </w:pPr>
      <w:bookmarkStart w:id="422"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411"/>
      <w:bookmarkEnd w:id="415"/>
      <w:bookmarkEnd w:id="422"/>
    </w:p>
    <w:p>
      <w:pPr>
        <w:numPr>
          <w:ilvl w:val="0"/>
          <w:numId w:val="5"/>
        </w:numPr>
      </w:pPr>
      <w:bookmarkStart w:id="423"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423"/>
    </w:p>
    <w:p>
      <w:pPr>
        <w:numPr>
          <w:ilvl w:val="0"/>
          <w:numId w:val="5"/>
        </w:numPr>
      </w:pPr>
      <w:bookmarkStart w:id="424"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424"/>
    </w:p>
    <w:p>
      <w:pPr>
        <w:numPr>
          <w:ilvl w:val="0"/>
          <w:numId w:val="5"/>
        </w:numPr>
      </w:pPr>
      <w:bookmarkStart w:id="425"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425"/>
    </w:p>
    <w:p>
      <w:pPr>
        <w:numPr>
          <w:ilvl w:val="0"/>
          <w:numId w:val="5"/>
        </w:numPr>
      </w:pPr>
      <w:bookmarkStart w:id="426" w:name="_Ref2020750458"/>
      <w:r>
        <w:rPr>
          <w:rFonts w:hint="eastAsia"/>
          <w:lang w:eastAsia="zh-CN"/>
        </w:rPr>
        <w:t>《关羽戏集：李洪春演出本》，李洪春、董维贤，长白雁</w:t>
      </w:r>
      <w:r>
        <w:rPr>
          <w:rFonts w:hint="eastAsia"/>
          <w:lang w:val="en-US" w:eastAsia="zh-CN"/>
        </w:rPr>
        <w:t xml:space="preserve"> </w:t>
      </w:r>
      <w:r>
        <w:rPr>
          <w:rFonts w:hint="eastAsia"/>
          <w:lang w:eastAsia="zh-CN"/>
        </w:rPr>
        <w:t>整理，</w:t>
      </w:r>
      <w:r>
        <w:rPr>
          <w:rFonts w:hint="eastAsia"/>
          <w:lang w:val="en-US" w:eastAsia="zh-CN"/>
        </w:rPr>
        <w:t xml:space="preserve"> </w:t>
      </w:r>
      <w:r>
        <w:rPr>
          <w:rFonts w:hint="eastAsia"/>
          <w:lang w:eastAsia="zh-CN"/>
        </w:rPr>
        <w:t>上海，</w:t>
      </w:r>
      <w:r>
        <w:rPr>
          <w:rFonts w:hint="eastAsia"/>
          <w:lang w:val="en-US" w:eastAsia="zh-CN"/>
        </w:rPr>
        <w:t xml:space="preserve"> </w:t>
      </w:r>
      <w:r>
        <w:rPr>
          <w:rFonts w:hint="eastAsia"/>
          <w:lang w:eastAsia="zh-CN"/>
        </w:rPr>
        <w:t>上海文艺出版社，</w:t>
      </w:r>
      <w:r>
        <w:rPr>
          <w:rFonts w:hint="eastAsia"/>
          <w:lang w:val="en-US" w:eastAsia="zh-CN"/>
        </w:rPr>
        <w:t xml:space="preserve"> (1962).</w:t>
      </w:r>
      <w:bookmarkEnd w:id="42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42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427"/>
    </w:p>
    <w:p>
      <w:pPr>
        <w:pStyle w:val="3"/>
        <w:bidi w:val="0"/>
        <w:jc w:val="center"/>
      </w:pPr>
      <w:bookmarkStart w:id="428" w:name="_Toc1278894000"/>
      <w:bookmarkStart w:id="429" w:name="_Toc1328667303"/>
      <w:bookmarkStart w:id="430"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428"/>
      <w:bookmarkEnd w:id="429"/>
      <w:bookmarkEnd w:id="430"/>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8"/>
          <w:rFonts w:ascii="Symbol" w:hAnsi="Symbol" w:eastAsia="Symbol" w:cs="Symbol"/>
          <w:sz w:val="20"/>
          <w:szCs w:val="20"/>
        </w:rPr>
        <w:footnoteReference w:id="677"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8"/>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MS Gothic">
    <w:panose1 w:val="020B0609070205080204"/>
    <w:charset w:val="80"/>
    <w:family w:val="auto"/>
    <w:pitch w:val="default"/>
    <w:sig w:usb0="E00002FF" w:usb1="6AC7FDFB" w:usb2="00000012" w:usb3="00000000" w:csb0="4002009F" w:csb1="DFD7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56">
    <w:p>
      <w:r>
        <w:separator/>
      </w:r>
    </w:p>
  </w:footnote>
  <w:footnote w:type="continuationSeparator" w:id="1357">
    <w:p>
      <w:r>
        <w:continuationSeparator/>
      </w:r>
    </w:p>
  </w:footnote>
  <w:footnote w:id="0">
    <w:p>
      <w:pPr>
        <w:pStyle w:val="15"/>
        <w:suppressLineNumbers w:val="0"/>
        <w:ind w:left="200" w:hanging="200"/>
      </w:pPr>
      <w:r>
        <w:rPr>
          <w:rStyle w:val="68"/>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5"/>
        <w:ind w:left="170" w:hanging="170"/>
      </w:pPr>
      <w:r>
        <w:rPr>
          <w:rStyle w:val="68"/>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5"/>
        <w:ind w:left="180" w:hanging="180"/>
      </w:pPr>
      <w:r>
        <w:rPr>
          <w:rStyle w:val="68"/>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5"/>
        <w:ind w:left="180" w:hanging="180"/>
      </w:pPr>
      <w:r>
        <w:rPr>
          <w:rStyle w:val="68"/>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5"/>
        <w:ind w:left="180" w:hanging="180"/>
      </w:pPr>
      <w:r>
        <w:rPr>
          <w:rStyle w:val="68"/>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5"/>
        <w:ind w:left="180" w:hanging="180"/>
      </w:pPr>
      <w:r>
        <w:rPr>
          <w:rStyle w:val="68"/>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5"/>
        <w:ind w:left="180" w:hanging="180"/>
      </w:pPr>
      <w:r>
        <w:rPr>
          <w:rStyle w:val="68"/>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5"/>
        <w:ind w:left="180" w:hanging="180"/>
      </w:pPr>
      <w:r>
        <w:rPr>
          <w:rStyle w:val="68"/>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5"/>
        <w:ind w:left="180" w:hanging="180"/>
      </w:pPr>
      <w:r>
        <w:rPr>
          <w:rStyle w:val="68"/>
          <w:rFonts w:ascii="Verdana" w:hAnsi="Verdana"/>
        </w:rPr>
        <w:footnoteRef/>
      </w:r>
      <w:r>
        <w:rPr>
          <w:rFonts w:hint="eastAsia"/>
        </w:rPr>
        <w:tab/>
      </w:r>
      <w:r>
        <w:rPr>
          <w:rFonts w:hint="eastAsia"/>
        </w:rPr>
        <w:t xml:space="preserve"> 此句与上句褒姒念的“奴惧呀”，疑是同一句</w:t>
      </w:r>
    </w:p>
  </w:footnote>
  <w:footnote w:id="9">
    <w:p>
      <w:pPr>
        <w:pStyle w:val="15"/>
        <w:ind w:left="180" w:hanging="180"/>
      </w:pPr>
      <w:r>
        <w:rPr>
          <w:rStyle w:val="68"/>
          <w:rFonts w:ascii="Verdana" w:hAnsi="Verdana"/>
        </w:rPr>
        <w:footnoteRef/>
      </w:r>
      <w:r>
        <w:rPr>
          <w:rFonts w:hint="eastAsia"/>
        </w:rPr>
        <w:tab/>
      </w:r>
      <w:r>
        <w:rPr>
          <w:rFonts w:hint="eastAsia"/>
        </w:rPr>
        <w:t xml:space="preserve"> 石父即虢石父。</w:t>
      </w:r>
    </w:p>
  </w:footnote>
  <w:footnote w:id="10">
    <w:p>
      <w:pPr>
        <w:pStyle w:val="15"/>
        <w:ind w:left="180" w:hanging="180"/>
      </w:pPr>
      <w:r>
        <w:rPr>
          <w:rStyle w:val="68"/>
          <w:rFonts w:ascii="Verdana" w:hAnsi="Verdana"/>
        </w:rPr>
        <w:footnoteRef/>
      </w:r>
      <w:r>
        <w:rPr>
          <w:rFonts w:hint="eastAsia"/>
        </w:rPr>
        <w:tab/>
      </w:r>
      <w:r>
        <w:rPr>
          <w:rFonts w:hint="eastAsia"/>
        </w:rPr>
        <w:t xml:space="preserve"> 此处吴焕老师整理本作“到前边”。</w:t>
      </w:r>
    </w:p>
  </w:footnote>
  <w:footnote w:id="11">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共叔段由旦角应工，且所唱小生腔不能与旦角相重。</w:t>
      </w:r>
    </w:p>
  </w:footnote>
  <w:footnote w:id="14">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刘曾复先生存本此处作“灵魂”。</w:t>
      </w:r>
    </w:p>
  </w:footnote>
  <w:footnote w:id="1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刘曾复先生存本此句作“吾乃卫氏灵魂是也”。</w:t>
      </w:r>
    </w:p>
  </w:footnote>
  <w:footnote w:id="17">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5"/>
        <w:tabs>
          <w:tab w:val="left" w:pos="18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刘曾复先生存本“惊断”上注“凄断”。</w:t>
      </w:r>
    </w:p>
  </w:footnote>
  <w:footnote w:id="20">
    <w:p>
      <w:pPr>
        <w:pStyle w:val="15"/>
        <w:ind w:left="180" w:hanging="180"/>
      </w:pPr>
      <w:r>
        <w:rPr>
          <w:rStyle w:val="68"/>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刘曾复先生存本此处作“(生旦同白) 国母醒来。”</w:t>
      </w:r>
    </w:p>
  </w:footnote>
  <w:footnote w:id="2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刘曾复先生存本此句作“虽是儿丧黄泉也却心甘”。</w:t>
      </w:r>
    </w:p>
  </w:footnote>
  <w:footnote w:id="23">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5"/>
        <w:tabs>
          <w:tab w:val="left" w:pos="180"/>
        </w:tabs>
        <w:ind w:left="180" w:hanging="180"/>
      </w:pPr>
      <w:r>
        <w:rPr>
          <w:rStyle w:val="68"/>
          <w:rFonts w:ascii="Verdana" w:hAnsi="Verdana" w:cs="Times New Roman"/>
        </w:rPr>
        <w:footnoteRef/>
      </w:r>
      <w:r>
        <w:rPr>
          <w:rStyle w:val="68"/>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5"/>
        <w:tabs>
          <w:tab w:val="left" w:pos="18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刘曾复先生介绍唱词时说明，在中间可以加更次。</w:t>
      </w:r>
    </w:p>
  </w:footnote>
  <w:footnote w:id="3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钟元普亦作钟元甫，此处从李舒先生钞录稿。</w:t>
      </w:r>
    </w:p>
  </w:footnote>
  <w:footnote w:id="33">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5"/>
        <w:ind w:left="180" w:hanging="180"/>
      </w:pPr>
      <w:r>
        <w:rPr>
          <w:rStyle w:val="68"/>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6"/>
        </w:rPr>
        <w:t>对双亲的奉养。</w:t>
      </w:r>
    </w:p>
  </w:footnote>
  <w:footnote w:id="3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介子推亦作介之推。</w:t>
      </w:r>
    </w:p>
  </w:footnote>
  <w:footnote w:id="37">
    <w:p>
      <w:pPr>
        <w:pStyle w:val="15"/>
        <w:ind w:left="180" w:hanging="180"/>
      </w:pPr>
      <w:r>
        <w:rPr>
          <w:rStyle w:val="68"/>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此句吴焕老师整理的剧本记作“故而埋名是贤良”。</w:t>
      </w:r>
    </w:p>
  </w:footnote>
  <w:footnote w:id="3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吴焕老师整理的剧本记作“脱衣去襟”。</w:t>
      </w:r>
    </w:p>
  </w:footnote>
  <w:footnote w:id="4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吴焕老师整理的剧本记作“峰峡”。</w:t>
      </w:r>
    </w:p>
  </w:footnote>
  <w:footnote w:id="4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《京剧汇编》第七十四集作“结草依”。</w:t>
      </w:r>
    </w:p>
  </w:footnote>
  <w:footnote w:id="42">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作“望空飞”似亦通。</w:t>
      </w:r>
    </w:p>
  </w:footnote>
  <w:footnote w:id="44">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吴焕老师整理的剧本记作“双环档”。</w:t>
      </w:r>
    </w:p>
  </w:footnote>
  <w:footnote w:id="4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吴焕老师整理的剧本记作“来把绵山袭”。</w:t>
      </w:r>
    </w:p>
  </w:footnote>
  <w:footnote w:id="4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吴焕老师整理的剧本记作“东山岭”；《京剧汇编》第七十四集作“东山进”。</w:t>
      </w:r>
    </w:p>
  </w:footnote>
  <w:footnote w:id="4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5"/>
        <w:ind w:left="180" w:hanging="180"/>
      </w:pPr>
      <w:r>
        <w:rPr>
          <w:rStyle w:val="68"/>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Style w:val="68"/>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8"/>
          <w:rFonts w:ascii="Verdana" w:hAnsi="Verdana" w:cs="Times New Roman"/>
          <w:sz w:val="20"/>
          <w:szCs w:val="20"/>
        </w:rPr>
        <w:footnoteRef/>
      </w:r>
      <w:r>
        <w:rPr>
          <w:rStyle w:val="68"/>
          <w:rFonts w:ascii="Verdana" w:hAnsi="Verdana" w:cs="Times New Roman"/>
          <w:sz w:val="20"/>
          <w:szCs w:val="20"/>
        </w:rPr>
        <w:tab/>
      </w:r>
      <w:r>
        <w:rPr>
          <w:rStyle w:val="68"/>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Style w:val="68"/>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5"/>
        <w:tabs>
          <w:tab w:val="left" w:pos="36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《战樊城》别名《出棠邑》。</w:t>
      </w:r>
    </w:p>
  </w:footnote>
  <w:footnote w:id="60">
    <w:p>
      <w:pPr>
        <w:pStyle w:val="15"/>
        <w:ind w:left="180" w:hanging="180"/>
      </w:pPr>
      <w:r>
        <w:rPr>
          <w:rStyle w:val="68"/>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5"/>
        <w:snapToGrid w:val="0"/>
        <w:rPr>
          <w:rFonts w:hint="eastAsia" w:eastAsia="宋体"/>
          <w:lang w:val="en-US" w:eastAsia="zh-CN"/>
        </w:rPr>
      </w:pPr>
      <w:r>
        <w:rPr>
          <w:rStyle w:val="68"/>
          <w:rFonts w:ascii="Verdana" w:hAnsi="Verdana" w:cs="Times New Roman"/>
          <w:vertAlign w:val="superscript"/>
        </w:rPr>
        <w:footnoteRef/>
      </w:r>
      <w:r>
        <w:rPr>
          <w:rStyle w:val="68"/>
          <w:rFonts w:ascii="Verdana" w:hAnsi="Verdana" w:cs="Times New Roman"/>
          <w:vertAlign w:val="superscript"/>
        </w:rPr>
        <w:t xml:space="preserve"> </w:t>
      </w:r>
      <w:r>
        <w:rPr>
          <w:rFonts w:hint="eastAsia"/>
          <w:lang w:eastAsia="zh-CN"/>
        </w:rPr>
        <w:t>“刀割头”亦可作“刀过头”。</w:t>
      </w:r>
    </w:p>
  </w:footnote>
  <w:footnote w:id="62">
    <w:p>
      <w:pPr>
        <w:pStyle w:val="15"/>
        <w:ind w:left="180" w:hanging="180"/>
      </w:pPr>
      <w:r>
        <w:rPr>
          <w:rStyle w:val="68"/>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3">
    <w:p>
      <w:pPr>
        <w:pStyle w:val="15"/>
        <w:tabs>
          <w:tab w:val="left" w:pos="360"/>
        </w:tabs>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刘曾复先生为吴小如先生说戏时先唱的这几句。</w:t>
      </w:r>
    </w:p>
  </w:footnote>
  <w:footnote w:id="68">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9">
    <w:p>
      <w:pPr>
        <w:pStyle w:val="15"/>
        <w:ind w:left="180" w:hanging="180"/>
      </w:pPr>
      <w:r>
        <w:rPr>
          <w:rStyle w:val="68"/>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7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1">
    <w:p>
      <w:pPr>
        <w:pStyle w:val="15"/>
        <w:tabs>
          <w:tab w:val="left" w:pos="180"/>
        </w:tabs>
        <w:ind w:left="170" w:hanging="17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赒济：接济、救助之意。</w:t>
      </w:r>
    </w:p>
  </w:footnote>
  <w:footnote w:id="7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7">
    <w:p>
      <w:pPr>
        <w:keepNext w:val="0"/>
        <w:keepLines w:val="0"/>
        <w:widowControl/>
        <w:suppressLineNumbers w:val="0"/>
        <w:jc w:val="left"/>
        <w:rPr>
          <w:rFonts w:hint="default"/>
        </w:rPr>
      </w:pPr>
      <w:r>
        <w:rPr>
          <w:rStyle w:val="68"/>
          <w:rFonts w:ascii="Verdana" w:hAnsi="Verdana" w:eastAsia="宋体" w:cs="Times New Roman"/>
          <w:kern w:val="2"/>
          <w:sz w:val="20"/>
          <w:szCs w:val="20"/>
          <w:lang w:val="en-US" w:eastAsia="zh-CN" w:bidi="ar-SA"/>
        </w:rPr>
        <w:footnoteRef/>
      </w:r>
      <w:r>
        <w:rPr>
          <w:rStyle w:val="68"/>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8">
    <w:p>
      <w:pPr>
        <w:pStyle w:val="15"/>
        <w:tabs>
          <w:tab w:val="left" w:pos="36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8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洒乐同“洒落”，“洒脱飘逸，不拘束”之意。</w:t>
      </w:r>
    </w:p>
  </w:footnote>
  <w:footnote w:id="8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4">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9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6">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7">
    <w:p>
      <w:pPr>
        <w:pStyle w:val="15"/>
        <w:ind w:left="180" w:hanging="180"/>
      </w:pPr>
      <w:r>
        <w:rPr>
          <w:rStyle w:val="68"/>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9">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根据《京剧汇编》第七集</w:t>
      </w:r>
      <w:r>
        <w:rPr>
          <w:rFonts w:eastAsia="Calibri"/>
        </w:rPr>
        <w:t xml:space="preserve"> </w:t>
      </w:r>
      <w:r>
        <w:t>马连良藏本补齐。</w:t>
      </w:r>
    </w:p>
  </w:footnote>
  <w:footnote w:id="10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1">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3">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5">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6">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9">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1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7">
    <w:p>
      <w:pPr>
        <w:pStyle w:val="15"/>
        <w:ind w:left="200" w:hanging="20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8">
    <w:p>
      <w:pPr>
        <w:pStyle w:val="15"/>
        <w:tabs>
          <w:tab w:val="left" w:pos="180"/>
        </w:tabs>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刘曾复先生说戏录音中这段词句由陈平念。</w:t>
      </w:r>
    </w:p>
  </w:footnote>
  <w:footnote w:id="119">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ascii="宋体" w:hAnsi="宋体" w:cs="宋体"/>
        </w:rPr>
        <w:t>“</w:t>
      </w:r>
      <w:r>
        <w:rPr>
          <w:rStyle w:val="101"/>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20">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ascii="宋体" w:hAnsi="宋体" w:cs="宋体"/>
        </w:rPr>
        <w:t>“</w:t>
      </w:r>
      <w:r>
        <w:rPr>
          <w:rStyle w:val="101"/>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1">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ascii="宋体" w:hAnsi="宋体" w:cs="宋体"/>
        </w:rPr>
        <w:t>“</w:t>
      </w:r>
      <w:r>
        <w:rPr>
          <w:rStyle w:val="101"/>
          <w:rFonts w:ascii="宋体" w:hAnsi="宋体" w:cs="Verdana"/>
          <w:bCs/>
          <w:color w:val="000000"/>
        </w:rPr>
        <w:t>蒲关城好一似首阳荒山</w:t>
      </w:r>
      <w:r>
        <w:rPr>
          <w:rFonts w:hint="eastAsia" w:ascii="宋体" w:hAnsi="宋体" w:cs="宋体"/>
        </w:rPr>
        <w:t>”一句，陈超老师从刘曾复先生学的是“</w:t>
      </w:r>
      <w:r>
        <w:rPr>
          <w:rStyle w:val="101"/>
          <w:rFonts w:ascii="宋体" w:hAnsi="宋体" w:cs="Verdana"/>
          <w:b/>
          <w:bCs/>
          <w:color w:val="000000"/>
        </w:rPr>
        <w:t>蒲关城</w:t>
      </w:r>
      <w:r>
        <w:rPr>
          <w:rStyle w:val="101"/>
          <w:rFonts w:hint="eastAsia" w:ascii="宋体" w:hAnsi="宋体" w:cs="Verdana"/>
          <w:b/>
          <w:bCs/>
          <w:color w:val="000000"/>
        </w:rPr>
        <w:t>尽作了</w:t>
      </w:r>
      <w:r>
        <w:rPr>
          <w:rStyle w:val="101"/>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2">
    <w:p>
      <w:pPr>
        <w:pStyle w:val="15"/>
        <w:ind w:left="180" w:hanging="180"/>
      </w:pPr>
      <w:r>
        <w:rPr>
          <w:rStyle w:val="68"/>
          <w:rFonts w:ascii="Verdana" w:hAnsi="Verdana" w:cs="Times New Roman"/>
        </w:rPr>
        <w:footnoteRef/>
      </w:r>
      <w:r>
        <w:rPr>
          <w:rStyle w:val="68"/>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3">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4">
    <w:p>
      <w:pPr>
        <w:pStyle w:val="15"/>
        <w:ind w:left="170" w:hanging="17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5">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6">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此处从陈超老师建议加。</w:t>
      </w:r>
    </w:p>
  </w:footnote>
  <w:footnote w:id="127">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11"/>
          <w:color w:val="000000"/>
        </w:rPr>
        <w:t>万修</w:t>
      </w:r>
      <w:r>
        <w:rPr>
          <w:rStyle w:val="11"/>
          <w:rFonts w:hint="eastAsia"/>
          <w:color w:val="000000"/>
        </w:rPr>
        <w:t>。</w:t>
      </w:r>
    </w:p>
  </w:footnote>
  <w:footnote w:id="128">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30">
    <w:p>
      <w:pPr>
        <w:pStyle w:val="15"/>
        <w:ind w:left="180" w:hanging="180"/>
      </w:pPr>
      <w:r>
        <w:rPr>
          <w:rStyle w:val="68"/>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101"/>
          <w:rFonts w:ascii="宋体" w:hAnsi="宋体" w:eastAsia="Verdana" w:cs="宋体"/>
          <w:bCs/>
          <w:color w:val="000000"/>
          <w:szCs w:val="21"/>
        </w:rPr>
        <w:t>【</w:t>
      </w:r>
      <w:r>
        <w:rPr>
          <w:rStyle w:val="101"/>
          <w:rFonts w:ascii="楷体" w:hAnsi="楷体" w:eastAsia="楷体" w:cs="Verdana"/>
          <w:bCs/>
          <w:color w:val="000000"/>
          <w:szCs w:val="21"/>
        </w:rPr>
        <w:t>西皮小导板</w:t>
      </w:r>
      <w:r>
        <w:rPr>
          <w:rStyle w:val="101"/>
          <w:rFonts w:ascii="宋体" w:hAnsi="宋体" w:eastAsia="Verdana" w:cs="宋体"/>
          <w:bCs/>
          <w:color w:val="000000"/>
          <w:szCs w:val="21"/>
        </w:rPr>
        <w:t>】</w:t>
      </w:r>
      <w:r>
        <w:rPr>
          <w:rStyle w:val="101"/>
          <w:rFonts w:hint="eastAsia" w:ascii="宋体" w:hAnsi="宋体" w:cs="宋体"/>
          <w:bCs/>
          <w:color w:val="000000"/>
          <w:szCs w:val="21"/>
        </w:rPr>
        <w:t>，</w:t>
      </w:r>
      <w:r>
        <w:rPr>
          <w:rStyle w:val="101"/>
          <w:rFonts w:hint="eastAsia" w:ascii="Verdana" w:hAnsi="Verdana" w:cs="Verdana"/>
          <w:bCs/>
          <w:color w:val="000000"/>
          <w:szCs w:val="21"/>
        </w:rPr>
        <w:t>“原来是夫人到大堂”一段唱</w:t>
      </w: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散板</w:t>
      </w:r>
      <w:r>
        <w:rPr>
          <w:rStyle w:val="101"/>
          <w:rFonts w:ascii="Verdana" w:hAnsi="Verdana" w:eastAsia="Verdana" w:cs="Verdana"/>
          <w:bCs/>
          <w:color w:val="000000"/>
          <w:szCs w:val="21"/>
        </w:rPr>
        <w:t>】</w:t>
      </w:r>
      <w:r>
        <w:rPr>
          <w:rStyle w:val="101"/>
          <w:rFonts w:hint="eastAsia" w:ascii="Verdana" w:hAnsi="Verdana" w:cs="Verdana"/>
          <w:bCs/>
          <w:color w:val="000000"/>
          <w:szCs w:val="21"/>
        </w:rPr>
        <w:t>，</w:t>
      </w:r>
      <w:r>
        <w:rPr>
          <w:rFonts w:hint="eastAsia"/>
        </w:rPr>
        <w:t>此段唱</w:t>
      </w:r>
      <w:r>
        <w:rPr>
          <w:rStyle w:val="101"/>
          <w:rFonts w:ascii="Verdana" w:hAnsi="Verdana" w:eastAsia="Verdana" w:cs="Verdana"/>
          <w:bCs/>
          <w:color w:val="000000"/>
          <w:szCs w:val="21"/>
        </w:rPr>
        <w:t>【</w:t>
      </w:r>
      <w:r>
        <w:rPr>
          <w:rStyle w:val="101"/>
          <w:rFonts w:ascii="楷体" w:hAnsi="楷体" w:eastAsia="楷体" w:cs="Verdana"/>
          <w:bCs/>
          <w:color w:val="000000"/>
          <w:szCs w:val="21"/>
        </w:rPr>
        <w:t>西皮快板</w:t>
      </w:r>
      <w:r>
        <w:rPr>
          <w:rStyle w:val="101"/>
          <w:rFonts w:ascii="Verdana" w:hAnsi="Verdana" w:eastAsia="Verdana" w:cs="Verdana"/>
          <w:bCs/>
          <w:color w:val="000000"/>
          <w:szCs w:val="21"/>
        </w:rPr>
        <w:t>】</w:t>
      </w:r>
      <w:r>
        <w:rPr>
          <w:rStyle w:val="101"/>
          <w:rFonts w:hint="eastAsia" w:ascii="Verdana" w:hAnsi="Verdana" w:cs="Verdana"/>
          <w:bCs/>
          <w:color w:val="000000"/>
          <w:szCs w:val="21"/>
        </w:rPr>
        <w:t>。</w:t>
      </w:r>
    </w:p>
  </w:footnote>
  <w:footnote w:id="13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5"/>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据《后汉书》，“姚期”当作“铫期”，故“姚皇兄”当作“铫皇兄”，“姚刚”当作“铫刚”。此处从《京剧新序》，下同。</w:t>
      </w:r>
    </w:p>
  </w:footnote>
  <w:footnote w:id="1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《京剧新序》中“光”字误作“建”。</w:t>
      </w:r>
    </w:p>
  </w:footnote>
  <w:footnote w:id="13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7">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5"/>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5"/>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3">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Style w:val="101"/>
          <w:rFonts w:ascii="Verdana" w:hAnsi="Verdana" w:cs="Verdana"/>
          <w:bCs/>
          <w:color w:val="000000"/>
          <w:szCs w:val="21"/>
        </w:rPr>
        <w:t>陶恭祖望救兵营门立等，备哪有闲心肠来饮杯巡。</w:t>
      </w:r>
      <w:r>
        <w:rPr>
          <w:rFonts w:hint="eastAsia"/>
        </w:rPr>
        <w:t>”</w:t>
      </w:r>
      <w:r>
        <w:t>也可以唱</w:t>
      </w:r>
      <w:r>
        <w:rPr>
          <w:rStyle w:val="101"/>
          <w:rFonts w:ascii="Verdana" w:hAnsi="Verdana" w:eastAsia="Verdana" w:cs="Verdana"/>
          <w:bCs/>
          <w:color w:val="000000"/>
          <w:szCs w:val="21"/>
        </w:rPr>
        <w:t>【</w:t>
      </w:r>
      <w:r>
        <w:rPr>
          <w:rStyle w:val="101"/>
          <w:rFonts w:ascii="楷体" w:hAnsi="楷体" w:eastAsia="楷体" w:cs="Verdana"/>
          <w:bCs/>
          <w:color w:val="000000"/>
          <w:szCs w:val="21"/>
        </w:rPr>
        <w:t>西皮二六</w:t>
      </w:r>
      <w:r>
        <w:rPr>
          <w:rStyle w:val="101"/>
          <w:rFonts w:ascii="宋体" w:hAnsi="宋体" w:eastAsia="Verdana" w:cs="宋体"/>
          <w:bCs/>
          <w:color w:val="000000"/>
          <w:szCs w:val="21"/>
        </w:rPr>
        <w:t>】，</w:t>
      </w:r>
      <w:r>
        <w:rPr>
          <w:rStyle w:val="101"/>
          <w:rFonts w:ascii="宋体" w:hAnsi="宋体" w:cs="宋体"/>
          <w:bCs/>
          <w:color w:val="000000"/>
          <w:szCs w:val="21"/>
        </w:rPr>
        <w:t>刘曾复先生</w:t>
      </w:r>
      <w:r>
        <w:rPr>
          <w:rStyle w:val="101"/>
          <w:rFonts w:hint="eastAsia" w:ascii="宋体" w:hAnsi="宋体" w:cs="宋体"/>
          <w:bCs/>
          <w:color w:val="000000"/>
          <w:szCs w:val="21"/>
        </w:rPr>
        <w:t>说戏时</w:t>
      </w:r>
      <w:r>
        <w:rPr>
          <w:rStyle w:val="101"/>
          <w:rFonts w:ascii="宋体" w:hAnsi="宋体" w:cs="宋体"/>
          <w:bCs/>
          <w:color w:val="000000"/>
          <w:szCs w:val="21"/>
        </w:rPr>
        <w:t>亦作了示范。</w:t>
      </w:r>
    </w:p>
  </w:footnote>
  <w:footnote w:id="144">
    <w:p>
      <w:pPr>
        <w:pStyle w:val="15"/>
        <w:ind w:left="180" w:hanging="180"/>
      </w:pPr>
      <w:r>
        <w:rPr>
          <w:rStyle w:val="68"/>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刘曾复先生录音中念的是“占得天子”，但按文意“天时”更通顺。</w:t>
      </w:r>
    </w:p>
  </w:footnote>
  <w:footnote w:id="147">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5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2">
    <w:p>
      <w:pPr>
        <w:pStyle w:val="15"/>
        <w:ind w:left="170" w:hanging="17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祖考，</w:t>
      </w:r>
      <w:r>
        <w:t>泛指父祖之辈。</w:t>
      </w:r>
    </w:p>
  </w:footnote>
  <w:footnote w:id="15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7">
    <w:p>
      <w:pPr>
        <w:pStyle w:val="15"/>
        <w:ind w:left="170" w:hanging="17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9">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6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刘曾复先生钞本注：“此句可不念”。</w:t>
      </w:r>
    </w:p>
  </w:footnote>
  <w:footnote w:id="16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陈超老师介绍：这是鲁肃的第二个上场。</w:t>
      </w:r>
    </w:p>
  </w:footnote>
  <w:footnote w:id="16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此处不念《三国演义》原文中“伏路把关饶子敬，临江水战有周郎。”两句。</w:t>
      </w:r>
    </w:p>
  </w:footnote>
  <w:footnote w:id="163">
    <w:p>
      <w:pPr>
        <w:pStyle w:val="15"/>
        <w:tabs>
          <w:tab w:val="left" w:pos="36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这个对儿是“真假难凭信，好歹问知音。”</w:t>
      </w:r>
    </w:p>
  </w:footnote>
  <w:footnote w:id="16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刘曾复先生钞本此处记为“蝼蚁尚生”，系脱漏，据录音补正。</w:t>
      </w:r>
    </w:p>
  </w:footnote>
  <w:footnote w:id="16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陈超老师介绍：贾洪林说谭鑫培不允许(诸葛亮饮酒)。</w:t>
      </w:r>
    </w:p>
  </w:footnote>
  <w:footnote w:id="16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7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bCs/>
        </w:rPr>
        <w:t>金少山戴大镫，后改倒缨盔。</w:t>
      </w:r>
    </w:p>
  </w:footnote>
  <w:footnote w:id="17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刘曾复先生多次强调，黄忠、魏延对韩玄的称呼，应该称呼“都督”或“太守”，不称呼“元帅”。</w:t>
      </w:r>
    </w:p>
  </w:footnote>
  <w:footnote w:id="17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8">
    <w:p>
      <w:pPr>
        <w:pStyle w:val="15"/>
        <w:tabs>
          <w:tab w:val="left" w:pos="-9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8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Cs/>
          <w:szCs w:val="21"/>
        </w:rPr>
        <w:t>表示悬挂韩玄人头示众。</w:t>
      </w:r>
    </w:p>
  </w:footnote>
  <w:footnote w:id="183">
    <w:p>
      <w:pPr>
        <w:pStyle w:val="15"/>
        <w:snapToGrid w:val="0"/>
        <w:rPr>
          <w:rFonts w:hint="eastAsia"/>
        </w:rPr>
      </w:pPr>
      <w:r>
        <w:rPr>
          <w:rStyle w:val="14"/>
        </w:rPr>
        <w:footnoteRef/>
      </w:r>
      <w:r>
        <w:rPr>
          <w:rStyle w:val="68"/>
          <w:rFonts w:hint="default" w:ascii="Verdana" w:hAnsi="Verdana" w:cs="Times New Roman"/>
          <w:vertAlign w:val="baseline"/>
          <w:lang w:val="en"/>
        </w:rPr>
        <w:t xml:space="preserve">  </w:t>
      </w:r>
      <w:r>
        <w:rPr>
          <w:rFonts w:hint="eastAsia"/>
        </w:rPr>
        <w:t>“性情有”也有唱“性情拗”的。</w:t>
      </w:r>
    </w:p>
  </w:footnote>
  <w:footnote w:id="184">
    <w:p>
      <w:pPr>
        <w:widowControl/>
        <w:jc w:val="left"/>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5">
    <w:p>
      <w:pPr>
        <w:pStyle w:val="15"/>
        <w:rPr>
          <w:rFonts w:hint="eastAsia"/>
        </w:rPr>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101"/>
          <w:rFonts w:ascii="Verdana" w:hAnsi="Verdana" w:cs="Verdana"/>
          <w:bCs/>
          <w:color w:val="000000"/>
          <w:szCs w:val="21"/>
        </w:rPr>
        <w:t>鲁子敬</w:t>
      </w:r>
      <w:r>
        <w:rPr>
          <w:rStyle w:val="101"/>
          <w:rFonts w:hint="eastAsia" w:ascii="Verdana" w:hAnsi="Verdana" w:cs="Verdana"/>
          <w:bCs/>
          <w:color w:val="000000"/>
          <w:szCs w:val="21"/>
        </w:rPr>
        <w:t>再不能</w:t>
      </w:r>
      <w:r>
        <w:rPr>
          <w:rStyle w:val="101"/>
          <w:rFonts w:ascii="Verdana" w:hAnsi="Verdana" w:cs="Verdana"/>
          <w:bCs/>
          <w:color w:val="000000"/>
          <w:szCs w:val="21"/>
        </w:rPr>
        <w:t>旁观袖手，</w:t>
      </w:r>
      <w:r>
        <w:rPr>
          <w:rStyle w:val="101"/>
          <w:rFonts w:hint="eastAsia" w:ascii="Verdana" w:hAnsi="Verdana" w:cs="Verdana"/>
          <w:bCs/>
          <w:color w:val="000000"/>
          <w:szCs w:val="21"/>
        </w:rPr>
        <w:t>望</w:t>
      </w:r>
      <w:r>
        <w:rPr>
          <w:rStyle w:val="101"/>
          <w:rFonts w:ascii="Verdana" w:hAnsi="Verdana" w:cs="Verdana"/>
          <w:bCs/>
          <w:color w:val="000000"/>
          <w:szCs w:val="21"/>
        </w:rPr>
        <w:t>都督三思行</w:t>
      </w:r>
      <w:r>
        <w:rPr>
          <w:rStyle w:val="101"/>
          <w:rFonts w:hint="eastAsia" w:ascii="Verdana" w:hAnsi="Verdana" w:cs="Verdana"/>
          <w:bCs/>
          <w:color w:val="000000"/>
          <w:szCs w:val="21"/>
        </w:rPr>
        <w:t>另</w:t>
      </w:r>
      <w:r>
        <w:rPr>
          <w:rStyle w:val="101"/>
          <w:rFonts w:ascii="Verdana" w:hAnsi="Verdana" w:cs="Verdana"/>
          <w:bCs/>
          <w:color w:val="000000"/>
          <w:szCs w:val="21"/>
        </w:rPr>
        <w:t>定良谋。</w:t>
      </w:r>
    </w:p>
  </w:footnote>
  <w:footnote w:id="186">
    <w:p>
      <w:pPr>
        <w:pStyle w:val="15"/>
        <w:rPr>
          <w:rFonts w:hint="eastAsia"/>
        </w:rPr>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7">
    <w:p>
      <w:pPr>
        <w:pStyle w:val="15"/>
        <w:rPr>
          <w:rStyle w:val="101"/>
          <w:rFonts w:hint="eastAsia" w:ascii="Verdana" w:hAnsi="Verdana" w:cs="Verdana"/>
          <w:bCs/>
          <w:szCs w:val="21"/>
        </w:rPr>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Style w:val="101"/>
          <w:rFonts w:hint="eastAsia" w:ascii="Verdana" w:hAnsi="Verdana" w:cs="Verdana"/>
          <w:bCs/>
          <w:color w:val="FF0000"/>
          <w:szCs w:val="21"/>
        </w:rPr>
        <w:t>末句刘曾复先生未能忆起</w:t>
      </w:r>
      <w:r>
        <w:rPr>
          <w:rStyle w:val="101"/>
          <w:rFonts w:hint="eastAsia" w:ascii="Verdana" w:hAnsi="Verdana" w:cs="Verdana"/>
          <w:bCs/>
          <w:szCs w:val="21"/>
        </w:rPr>
        <w:t>。</w:t>
      </w:r>
    </w:p>
    <w:p>
      <w:pPr>
        <w:pStyle w:val="15"/>
        <w:ind w:left="0" w:firstLine="0"/>
        <w:rPr>
          <w:rFonts w:hint="eastAsia" w:ascii="Verdana" w:hAnsi="Verdana" w:cs="Verdana"/>
          <w:bCs/>
          <w:szCs w:val="21"/>
        </w:rPr>
      </w:pPr>
      <w:r>
        <w:rPr>
          <w:rStyle w:val="101"/>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8">
    <w:p>
      <w:pPr>
        <w:pStyle w:val="15"/>
        <w:rPr>
          <w:rFonts w:hint="eastAsia"/>
        </w:rPr>
      </w:pPr>
      <w:r>
        <w:rPr>
          <w:rStyle w:val="14"/>
        </w:rPr>
        <w:footnoteRef/>
      </w:r>
      <w:r>
        <w:rPr>
          <w:rFonts w:hint="eastAsia"/>
        </w:rPr>
        <w:t xml:space="preserve"> 刘曾复先生说戏时说明：此处</w:t>
      </w:r>
      <w:r>
        <w:rPr>
          <w:rStyle w:val="101"/>
          <w:rFonts w:hint="eastAsia" w:ascii="Verdana" w:hAnsi="Verdana" w:cs="Verdana"/>
          <w:bCs/>
          <w:szCs w:val="21"/>
        </w:rPr>
        <w:t>后来多不唱，刘备直接</w:t>
      </w:r>
      <w:r>
        <w:rPr>
          <w:rStyle w:val="101"/>
          <w:bCs/>
          <w:szCs w:val="21"/>
        </w:rPr>
        <w:t>&lt;</w:t>
      </w:r>
      <w:r>
        <w:rPr>
          <w:rStyle w:val="101"/>
          <w:rFonts w:hAnsi="楷体" w:eastAsia="楷体"/>
          <w:b/>
          <w:bCs/>
          <w:szCs w:val="21"/>
        </w:rPr>
        <w:t>水底鱼</w:t>
      </w:r>
      <w:r>
        <w:rPr>
          <w:rStyle w:val="101"/>
          <w:bCs/>
          <w:szCs w:val="21"/>
        </w:rPr>
        <w:t>&gt;</w:t>
      </w:r>
      <w:r>
        <w:rPr>
          <w:rStyle w:val="101"/>
          <w:rFonts w:hint="eastAsia" w:ascii="Verdana" w:hAnsi="Verdana" w:cs="Verdana"/>
          <w:bCs/>
          <w:szCs w:val="21"/>
        </w:rPr>
        <w:t>上。</w:t>
      </w:r>
    </w:p>
  </w:footnote>
  <w:footnote w:id="18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“衿”的本意为正装，同“襟”；也可指系衣裳的带子。</w:t>
      </w:r>
    </w:p>
  </w:footnote>
  <w:footnote w:id="190">
    <w:p>
      <w:pPr>
        <w:pStyle w:val="15"/>
        <w:ind w:left="180" w:hanging="180"/>
      </w:pPr>
      <w:r>
        <w:rPr>
          <w:rStyle w:val="68"/>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1">
    <w:p>
      <w:pPr>
        <w:pStyle w:val="15"/>
        <w:ind w:left="180" w:hanging="180"/>
      </w:pPr>
      <w:r>
        <w:rPr>
          <w:rStyle w:val="68"/>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2">
    <w:p>
      <w:pPr>
        <w:pStyle w:val="15"/>
        <w:ind w:left="180" w:hanging="180"/>
      </w:pPr>
      <w:r>
        <w:rPr>
          <w:rStyle w:val="68"/>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3">
    <w:p>
      <w:pPr>
        <w:pStyle w:val="15"/>
        <w:ind w:left="180" w:hanging="180"/>
      </w:pPr>
      <w:r>
        <w:rPr>
          <w:rStyle w:val="68"/>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该戏的相关场次的身段表演参阅李舒先生遗作《涉艺所得》所录的《刘曾复谈话、书信摘录》部分。</w:t>
      </w:r>
    </w:p>
  </w:footnote>
  <w:footnote w:id="19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《京剧汇编》第一百零七集作“一来”、“二来”。</w:t>
      </w:r>
    </w:p>
  </w:footnote>
  <w:footnote w:id="19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5"/>
        <w:ind w:left="180" w:hanging="180"/>
      </w:pPr>
      <w:r>
        <w:rPr>
          <w:rFonts w:hint="eastAsia"/>
          <w:b/>
        </w:rPr>
        <w:tab/>
      </w:r>
      <w:r>
        <w:rPr>
          <w:rFonts w:hint="eastAsia"/>
          <w:b/>
        </w:rPr>
        <w:t>陈超老师按</w:t>
      </w:r>
      <w:r>
        <w:rPr>
          <w:rFonts w:hint="eastAsia"/>
        </w:rPr>
        <w:t>：</w:t>
      </w:r>
    </w:p>
    <w:p>
      <w:pPr>
        <w:pStyle w:val="15"/>
        <w:ind w:left="180" w:hanging="180"/>
      </w:pPr>
      <w:r>
        <w:rPr>
          <w:rFonts w:hint="eastAsia"/>
        </w:rPr>
        <w:tab/>
      </w:r>
      <w:r>
        <w:rPr>
          <w:rFonts w:hint="eastAsia"/>
        </w:rPr>
        <w:t>《伐东吴》如果带“小桃园”，则是黄忠与吴班同上念此对儿。</w:t>
      </w:r>
    </w:p>
    <w:p>
      <w:pPr>
        <w:pStyle w:val="15"/>
        <w:ind w:left="180" w:hanging="180"/>
      </w:pPr>
      <w:r>
        <w:rPr>
          <w:rFonts w:hint="eastAsia"/>
          <w:b/>
        </w:rPr>
        <w:tab/>
      </w:r>
      <w:r>
        <w:rPr>
          <w:rFonts w:hint="eastAsia"/>
          <w:b/>
        </w:rPr>
        <w:t>陈超老师介绍带“小桃园”演法如下</w:t>
      </w:r>
      <w:r>
        <w:rPr>
          <w:rFonts w:hint="eastAsia"/>
        </w:rPr>
        <w:t>：</w:t>
      </w:r>
    </w:p>
    <w:p>
      <w:pPr>
        <w:pStyle w:val="15"/>
        <w:ind w:left="180" w:hanging="180"/>
      </w:pPr>
      <w:r>
        <w:rPr>
          <w:rFonts w:hint="eastAsia"/>
        </w:rPr>
        <w:tab/>
      </w:r>
      <w:r>
        <w:rPr>
          <w:rFonts w:hint="eastAsia"/>
        </w:rPr>
        <w:t xml:space="preserve"> 刘备封黄忠“以为随军副帅”，封吴班“前站先行”，二人领旨下；</w:t>
      </w:r>
    </w:p>
    <w:p>
      <w:pPr>
        <w:pStyle w:val="15"/>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5"/>
        <w:ind w:left="180" w:hanging="180"/>
      </w:pPr>
      <w:r>
        <w:rPr>
          <w:rFonts w:hint="eastAsia"/>
        </w:rPr>
        <w:tab/>
      </w:r>
      <w:r>
        <w:rPr>
          <w:rFonts w:hint="eastAsia"/>
        </w:rPr>
        <w:t>一般演出都不带“小桃园“。</w:t>
      </w:r>
    </w:p>
  </w:footnote>
  <w:footnote w:id="200">
    <w:p>
      <w:pPr>
        <w:pStyle w:val="15"/>
        <w:snapToGrid w:val="0"/>
        <w:rPr>
          <w:rFonts w:hint="default"/>
        </w:rPr>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5"/>
        <w:snapToGrid w:val="0"/>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5"/>
        <w:snapToGrid w:val="0"/>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3">
    <w:p>
      <w:pPr>
        <w:pStyle w:val="15"/>
        <w:snapToGrid w:val="0"/>
        <w:ind w:left="239" w:leftChars="0" w:hanging="239" w:firstLineChars="0"/>
        <w:rPr>
          <w:rFonts w:hint="default"/>
        </w:rPr>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4">
    <w:p>
      <w:pPr>
        <w:pStyle w:val="15"/>
        <w:snapToGrid w:val="0"/>
        <w:rPr>
          <w:rFonts w:hint="default"/>
        </w:rPr>
      </w:pPr>
      <w:r>
        <w:rPr>
          <w:rStyle w:val="68"/>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5">
    <w:p>
      <w:pPr>
        <w:pStyle w:val="15"/>
        <w:snapToGrid w:val="0"/>
        <w:ind w:left="239" w:leftChars="0" w:hanging="239" w:firstLineChars="0"/>
        <w:rPr>
          <w:rFonts w:hint="default"/>
        </w:rPr>
      </w:pPr>
      <w:r>
        <w:rPr>
          <w:rStyle w:val="68"/>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101"/>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6">
    <w:p>
      <w:pPr>
        <w:pStyle w:val="15"/>
        <w:snapToGrid w:val="0"/>
      </w:pPr>
      <w:r>
        <w:rPr>
          <w:rStyle w:val="68"/>
          <w:rFonts w:ascii="Verdana" w:hAnsi="Verdana" w:cs="Times New Roman"/>
        </w:rPr>
        <w:footnoteRef/>
      </w:r>
      <w:r>
        <w:rPr>
          <w:rStyle w:val="68"/>
          <w:rFonts w:ascii="Verdana" w:hAnsi="Verdana" w:cs="Times New Roman"/>
        </w:rPr>
        <w:t xml:space="preserve"> </w:t>
      </w:r>
      <w:r>
        <w:rPr>
          <w:rStyle w:val="68"/>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5"/>
        <w:snapToGrid w:val="0"/>
        <w:rPr>
          <w:rFonts w:hint="default"/>
        </w:rPr>
      </w:pPr>
      <w:r>
        <w:rPr>
          <w:rStyle w:val="68"/>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8">
    <w:p>
      <w:pPr>
        <w:pStyle w:val="15"/>
        <w:snapToGrid w:val="0"/>
      </w:pPr>
      <w:r>
        <w:rPr>
          <w:rStyle w:val="68"/>
          <w:rFonts w:ascii="Verdana" w:hAnsi="Verdana" w:cs="Times New Roman"/>
        </w:rPr>
        <w:footnoteRef/>
      </w:r>
      <w:r>
        <w:rPr>
          <w:rStyle w:val="68"/>
          <w:rFonts w:ascii="Verdana" w:hAnsi="Verdana" w:cs="Times New Roman"/>
        </w:rPr>
        <w:t xml:space="preserve"> </w:t>
      </w:r>
      <w:r>
        <w:rPr>
          <w:rStyle w:val="68"/>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9">
    <w:p>
      <w:pPr>
        <w:pStyle w:val="15"/>
        <w:tabs>
          <w:tab w:val="left" w:pos="210"/>
        </w:tabs>
        <w:snapToGrid w:val="0"/>
        <w:rPr>
          <w:rFonts w:hint="default"/>
        </w:rPr>
      </w:pPr>
      <w:r>
        <w:rPr>
          <w:rStyle w:val="68"/>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1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1">
    <w:p>
      <w:pPr>
        <w:pStyle w:val="15"/>
        <w:snapToGrid w:val="0"/>
        <w:ind w:left="239" w:leftChars="0" w:hanging="239" w:firstLineChars="0"/>
        <w:rPr>
          <w:rStyle w:val="68"/>
          <w:rFonts w:hint="default" w:ascii="Verdana" w:hAnsi="Verdana" w:cs="Times New Roman"/>
        </w:rPr>
      </w:pPr>
      <w:r>
        <w:rPr>
          <w:rStyle w:val="68"/>
          <w:rFonts w:ascii="Verdana" w:hAnsi="Verdana" w:cs="Times New Roman"/>
        </w:rPr>
        <w:footnoteRef/>
      </w:r>
      <w:r>
        <w:rPr>
          <w:rStyle w:val="68"/>
          <w:rFonts w:ascii="Verdana" w:hAnsi="Verdana" w:cs="Times New Roman"/>
        </w:rPr>
        <w:t xml:space="preserve"> </w:t>
      </w:r>
      <w:r>
        <w:rPr>
          <w:rStyle w:val="68"/>
          <w:rFonts w:hint="default" w:ascii="Verdana" w:hAnsi="Verdana" w:cs="Times New Roman"/>
        </w:rPr>
        <w:t xml:space="preserve">  </w:t>
      </w:r>
      <w:r>
        <w:rPr>
          <w:rStyle w:val="68"/>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2">
    <w:p>
      <w:pPr>
        <w:tabs>
          <w:tab w:val="left" w:pos="-90"/>
        </w:tabs>
        <w:ind w:left="180" w:hanging="180"/>
      </w:pPr>
      <w:r>
        <w:rPr>
          <w:rStyle w:val="68"/>
          <w:rFonts w:ascii="Verdana" w:hAnsi="Verdana" w:cs="Times New Roman"/>
          <w:sz w:val="20"/>
          <w:szCs w:val="20"/>
        </w:rPr>
        <w:footnoteRef/>
      </w:r>
      <w:r>
        <w:rPr>
          <w:rStyle w:val="68"/>
          <w:rFonts w:ascii="Verdana" w:hAnsi="Verdana" w:cs="Times New Roman"/>
          <w:sz w:val="20"/>
          <w:szCs w:val="20"/>
        </w:rPr>
        <w:tab/>
      </w:r>
      <w:r>
        <w:rPr>
          <w:rStyle w:val="68"/>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6">
    <w:p>
      <w:pPr>
        <w:pStyle w:val="15"/>
        <w:suppressLineNumbers w:val="0"/>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据《三国志·吴书》载，陆逊是九江都尉陆骏之子。</w:t>
      </w:r>
    </w:p>
  </w:footnote>
  <w:footnote w:id="21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20">
    <w:p>
      <w:pPr>
        <w:pStyle w:val="15"/>
        <w:ind w:left="0" w:leftChars="0" w:hanging="9" w:firstLineChars="0"/>
        <w:rPr>
          <w:rFonts w:hint="default"/>
        </w:rPr>
      </w:pPr>
      <w:r>
        <w:rPr>
          <w:rStyle w:val="68"/>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刘曾复先生钞本注“小生戴髯”，即曹丕归小生行应工。</w:t>
      </w:r>
    </w:p>
  </w:footnote>
  <w:footnote w:id="22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刘曾复先生钞本作“合好”。</w:t>
      </w:r>
    </w:p>
  </w:footnote>
  <w:footnote w:id="224">
    <w:p>
      <w:pPr>
        <w:keepNext w:val="0"/>
        <w:keepLines w:val="0"/>
        <w:widowControl/>
        <w:suppressLineNumbers w:val="0"/>
        <w:jc w:val="left"/>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5">
    <w:p>
      <w:pPr>
        <w:pStyle w:val="15"/>
        <w:ind w:left="180" w:hanging="180"/>
        <w:rPr>
          <w:rFonts w:hint="default"/>
        </w:rPr>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刘曾复先生钞本作“自因”。</w:t>
      </w:r>
    </w:p>
  </w:footnote>
  <w:footnote w:id="22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刘曾复先生钞本以下“报子”均作“探子”，应可通。</w:t>
      </w:r>
    </w:p>
  </w:footnote>
  <w:footnote w:id="22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3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刘曾复先生钞本作“合好”。</w:t>
      </w:r>
    </w:p>
  </w:footnote>
  <w:footnote w:id="23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刘曾复先生钞本注“带‘扑油鼎’可考虑不要此场。”</w:t>
      </w:r>
    </w:p>
  </w:footnote>
  <w:footnote w:id="23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5">
    <w:p>
      <w:pPr>
        <w:pStyle w:val="15"/>
        <w:snapToGrid w:val="0"/>
        <w:rPr>
          <w:rFonts w:hint="default"/>
        </w:rPr>
      </w:pPr>
      <w:r>
        <w:rPr>
          <w:rStyle w:val="68"/>
          <w:rFonts w:ascii="Verdana" w:hAnsi="Verdana" w:cs="Times New Roman"/>
        </w:rPr>
        <w:footnoteRef/>
      </w:r>
      <w:r>
        <w:rPr>
          <w:rStyle w:val="68"/>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6">
    <w:p>
      <w:pPr>
        <w:pStyle w:val="15"/>
        <w:tabs>
          <w:tab w:val="left" w:pos="36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霄晓勿遑”即不分昼夜之意。</w:t>
      </w:r>
    </w:p>
  </w:footnote>
  <w:footnote w:id="23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刘曾复先生钞本作“小官不知故”。</w:t>
      </w:r>
    </w:p>
  </w:footnote>
  <w:footnote w:id="23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刘曾复先生钞本作“这却何地”，文意欠通。</w:t>
      </w:r>
    </w:p>
  </w:footnote>
  <w:footnote w:id="23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4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姜嫄是传说中上古农神“后稷”之母，非常贤德，后世尊为“圣母”；嫫母是传说中的丑女，是黄帝的次妃。</w:t>
      </w:r>
    </w:p>
  </w:footnote>
  <w:footnote w:id="24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刘曾复先生钞本作“胡卢闷”。“闷葫芦”比喻极难猜透或令人纳闷的事或话。</w:t>
      </w:r>
    </w:p>
  </w:footnote>
  <w:footnote w:id="24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谋</w:t>
      </w:r>
      <w:r>
        <w:rPr>
          <w:rFonts w:hint="eastAsia"/>
        </w:rPr>
        <w:t>猷为计谋，谋略之意。</w:t>
      </w:r>
    </w:p>
  </w:footnote>
  <w:footnote w:id="24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刘曾复先生钞本未注明板式，下同。</w:t>
      </w:r>
    </w:p>
  </w:footnote>
  <w:footnote w:id="24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9">
    <w:p>
      <w:pPr>
        <w:pStyle w:val="15"/>
        <w:ind w:left="180" w:hanging="180"/>
        <w:rPr>
          <w:rFonts w:hint="default"/>
        </w:rPr>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0">
    <w:p>
      <w:pPr>
        <w:pStyle w:val="15"/>
        <w:snapToGrid w:val="0"/>
        <w:rPr>
          <w:rFonts w:hint="default"/>
        </w:rPr>
      </w:pPr>
      <w:r>
        <w:rPr>
          <w:rStyle w:val="68"/>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刘曾复先生钞本注“以下‘观鱼遣邓’”。</w:t>
      </w:r>
    </w:p>
  </w:footnote>
  <w:footnote w:id="25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3">
    <w:p>
      <w:pPr>
        <w:pStyle w:val="15"/>
        <w:snapToGrid w:val="0"/>
        <w:rPr>
          <w:rFonts w:hint="default"/>
        </w:rPr>
      </w:pPr>
      <w:r>
        <w:rPr>
          <w:rStyle w:val="68"/>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与</w:t>
      </w:r>
      <w:r>
        <w:rPr>
          <w:rStyle w:val="68"/>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刘曾复先生钞本作“兵伐五路”。</w:t>
      </w:r>
    </w:p>
  </w:footnote>
  <w:footnote w:id="25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刘曾复先生钞本作“人民振动”。</w:t>
      </w:r>
    </w:p>
  </w:footnote>
  <w:footnote w:id="25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刘曾复先生说戏录音作“韬略”。</w:t>
      </w:r>
    </w:p>
  </w:footnote>
  <w:footnote w:id="25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刘曾复先生说戏录音作“潜送”。</w:t>
      </w:r>
    </w:p>
  </w:footnote>
  <w:footnote w:id="26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刘曾复先生说戏录音作“山岭峻险”。</w:t>
      </w:r>
    </w:p>
  </w:footnote>
  <w:footnote w:id="261">
    <w:p>
      <w:pPr>
        <w:pStyle w:val="15"/>
        <w:tabs>
          <w:tab w:val="left" w:pos="-9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刘曾复先生钞本作“急早回奏”。</w:t>
      </w:r>
    </w:p>
  </w:footnote>
  <w:footnote w:id="26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刘曾复先生钞本作“连和”，此处从《三国演义》原文。</w:t>
      </w:r>
    </w:p>
  </w:footnote>
  <w:footnote w:id="26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刘曾复先生钞本注，此段可不唱。</w:t>
      </w:r>
    </w:p>
  </w:footnote>
  <w:footnote w:id="26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刘曾复先生钞本中“厉害”均作“利害”。</w:t>
      </w:r>
    </w:p>
  </w:footnote>
  <w:footnote w:id="26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刘曾复先生钞本未注明板式。</w:t>
      </w:r>
    </w:p>
  </w:footnote>
  <w:footnote w:id="267">
    <w:p>
      <w:pPr>
        <w:pStyle w:val="15"/>
        <w:tabs>
          <w:tab w:val="left" w:pos="27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8">
    <w:p>
      <w:pPr>
        <w:pStyle w:val="15"/>
        <w:ind w:left="180" w:hanging="180"/>
      </w:pPr>
      <w:r>
        <w:rPr>
          <w:rStyle w:val="68"/>
          <w:rFonts w:ascii="Verdana" w:hAnsi="Verdana" w:cs="Times New Roman"/>
        </w:rPr>
        <w:footnoteRef/>
      </w:r>
      <w:r>
        <w:rPr>
          <w:rStyle w:val="68"/>
          <w:rFonts w:hint="eastAsia" w:ascii="Verdana" w:hAnsi="Verdana" w:cs="Times New Roman"/>
        </w:rPr>
        <w:t xml:space="preserve"> </w:t>
      </w:r>
      <w:r>
        <w:rPr>
          <w:rFonts w:hint="eastAsia"/>
        </w:rPr>
        <w:t>刘曾复先生钞本作“身长大面”，此处从《三国演义》原文作“身长面大”。</w:t>
      </w:r>
    </w:p>
  </w:footnote>
  <w:footnote w:id="26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刘曾复先生钞本作“常揖不拜”，此处从《三国演义》原文。</w:t>
      </w:r>
    </w:p>
  </w:footnote>
  <w:footnote w:id="27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连横”亦作“连衡”。</w:t>
      </w:r>
    </w:p>
  </w:footnote>
  <w:footnote w:id="27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5">
    <w:p>
      <w:pPr>
        <w:pStyle w:val="15"/>
        <w:tabs>
          <w:tab w:val="left" w:pos="27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刻今”犹“刻下”之意，即现在，当下。</w:t>
      </w:r>
    </w:p>
  </w:footnote>
  <w:footnote w:id="27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9">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5"/>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8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刘曾复先生示范说戏时介绍，这是慈瑞泉临场抓的哏。</w:t>
      </w:r>
    </w:p>
  </w:footnote>
  <w:footnote w:id="28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刘曾复先生示范说戏时介绍，此句原作“叉出帐去免责问”。</w:t>
      </w:r>
    </w:p>
  </w:footnote>
  <w:footnote w:id="283">
    <w:p>
      <w:pPr>
        <w:pStyle w:val="15"/>
        <w:suppressLineNumbers w:val="0"/>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陈超老师介绍：刘曾复先生所传的是贾丽川家的路子。</w:t>
      </w:r>
    </w:p>
  </w:footnote>
  <w:footnote w:id="28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刘曾复先生钞本作“遍身是汗”。</w:t>
      </w:r>
    </w:p>
  </w:footnote>
  <w:footnote w:id="28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陈超老师介绍了这一场相关的舞台布局及调度。</w:t>
      </w:r>
    </w:p>
  </w:footnote>
  <w:footnote w:id="287">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刘曾复先生钞本作“南斗合北斗”。</w:t>
      </w:r>
    </w:p>
  </w:footnote>
  <w:footnote w:id="28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刘曾复先生钞本作“看看”。</w:t>
      </w:r>
    </w:p>
  </w:footnote>
  <w:footnote w:id="29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刘曾复先生钞本作“只望”。</w:t>
      </w:r>
    </w:p>
  </w:footnote>
  <w:footnote w:id="29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刘曾复先生钞本作“事到临头”。</w:t>
      </w:r>
    </w:p>
  </w:footnote>
  <w:footnote w:id="29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这一场戏一般省去，是王浚教训自己的儿子所唱。</w:t>
      </w:r>
    </w:p>
  </w:footnote>
  <w:footnote w:id="29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此处原来唱“议论”，刘曾复先生听从吴小如先生建议，改唱“理论”，唱词文意更通顺。</w:t>
      </w:r>
    </w:p>
  </w:footnote>
  <w:footnote w:id="2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贺道庵也有本记作“贺道安”或“何道安”的。此处从《戏考》。</w:t>
      </w:r>
    </w:p>
  </w:footnote>
  <w:footnote w:id="29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5"/>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300">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5">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陈超老师说明：谭鑫培特地给秦琼设计了很多江湖气的身段。</w:t>
      </w:r>
    </w:p>
  </w:footnote>
  <w:footnote w:id="3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一般作“我发财啦”或“我发了财”，此处从《京剧新序》。</w:t>
      </w:r>
    </w:p>
  </w:footnote>
  <w:footnote w:id="30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《京剧新序》此处原未注板式，据文意补。</w:t>
      </w:r>
    </w:p>
  </w:footnote>
  <w:footnote w:id="3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3">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《京剧新序》误作“先生”。</w:t>
      </w:r>
    </w:p>
  </w:footnote>
  <w:footnote w:id="315">
    <w:p>
      <w:pPr>
        <w:tabs>
          <w:tab w:val="left" w:pos="0"/>
        </w:tabs>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6">
    <w:p>
      <w:pPr>
        <w:pStyle w:val="15"/>
        <w:spacing w:line="276" w:lineRule="auto"/>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5"/>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7">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秦琼见杨林后括号内的对白是陈超老师跟刘曾复先生学的。</w:t>
      </w:r>
    </w:p>
  </w:footnote>
  <w:footnote w:id="322">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5"/>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5"/>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在传统话本小说中王伯当名勇，字伯当，以字行。</w:t>
      </w:r>
    </w:p>
  </w:footnote>
  <w:footnote w:id="324">
    <w:p>
      <w:pPr>
        <w:pStyle w:val="15"/>
        <w:ind w:left="170" w:hanging="17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进身，指被录用或提升。</w:t>
      </w:r>
    </w:p>
  </w:footnote>
  <w:footnote w:id="32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7">
    <w:p>
      <w:pPr>
        <w:pStyle w:val="15"/>
        <w:ind w:left="180" w:hanging="180"/>
      </w:pPr>
      <w:r>
        <w:rPr>
          <w:rStyle w:val="68"/>
          <w:rFonts w:hint="eastAsia" w:ascii="Verdana" w:hAnsi="Verdana" w:cs="Times New Roman"/>
        </w:rPr>
        <w:footnoteRef/>
      </w:r>
      <w:r>
        <w:rPr>
          <w:rFonts w:eastAsia="Calibri"/>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101"/>
          <w:rFonts w:hint="eastAsia" w:ascii="宋体" w:hAnsi="宋体" w:cs="宋体"/>
          <w:bCs/>
          <w:sz w:val="18"/>
          <w:szCs w:val="18"/>
        </w:rPr>
        <w:t>史载，秦琼死后追改封“胡国公”，疑后讹为“护国公”。</w:t>
      </w:r>
    </w:p>
  </w:footnote>
  <w:footnote w:id="32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9">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3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ascii="Tahoma" w:hAnsi="Tahoma" w:cs="Tahoma"/>
          <w:bCs/>
          <w:color w:val="000000"/>
        </w:rPr>
        <w:t>汛地</w:t>
      </w:r>
      <w:r>
        <w:rPr>
          <w:rStyle w:val="101"/>
          <w:rFonts w:hint="eastAsia" w:ascii="Tahoma" w:hAnsi="Tahoma" w:cs="Tahoma"/>
          <w:bCs/>
          <w:color w:val="000000"/>
        </w:rPr>
        <w:t>是明、清时代称军队驻防地段。“汛”通“讯”，“讯地”即为军事烽火之地，以传消息，地界不大，故而汛地为基本驻防之地。</w:t>
      </w:r>
    </w:p>
  </w:footnote>
  <w:footnote w:id="33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此处“残母”可能是“戏母”之误。</w:t>
      </w:r>
    </w:p>
  </w:footnote>
  <w:footnote w:id="3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刘曾复先生特别说明：程咬金对唐王念韵白，对其他臣宰念京白。</w:t>
      </w:r>
    </w:p>
  </w:footnote>
  <w:footnote w:id="3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“荏苒”是逡巡、一刹那的意思。</w:t>
      </w:r>
    </w:p>
  </w:footnote>
  <w:footnote w:id="34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4">
    <w:p>
      <w:pPr>
        <w:pStyle w:val="15"/>
        <w:ind w:left="180" w:hanging="180"/>
      </w:pPr>
      <w:r>
        <w:rPr>
          <w:rStyle w:val="68"/>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5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1">
    <w:p>
      <w:pPr>
        <w:pStyle w:val="15"/>
        <w:tabs>
          <w:tab w:val="left" w:pos="33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此处“站窑门”原来是“坐窑门”。</w:t>
      </w:r>
    </w:p>
  </w:footnote>
  <w:footnote w:id="352">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吴小如先生认为“门庭”应该是“门桯”，“桯”是门槛的意思。</w:t>
      </w:r>
    </w:p>
  </w:footnote>
  <w:footnote w:id="3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4">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5">
    <w:p>
      <w:pPr>
        <w:pStyle w:val="15"/>
        <w:snapToGrid w:val="0"/>
        <w:ind w:left="239" w:leftChars="0" w:hanging="239" w:firstLineChars="0"/>
        <w:rPr>
          <w:rFonts w:hint="default" w:eastAsia="宋体"/>
          <w:lang w:val="en-US" w:eastAsia="zh-CN"/>
        </w:rPr>
      </w:pPr>
      <w:r>
        <w:rPr>
          <w:rStyle w:val="68"/>
          <w:rFonts w:hint="eastAsia" w:ascii="Verdana" w:hAnsi="Verdana" w:cs="Times New Roman"/>
          <w:vertAlign w:val="superscript"/>
        </w:rPr>
        <w:footnoteRef/>
      </w:r>
      <w:r>
        <w:rPr>
          <w:rStyle w:val="68"/>
          <w:rFonts w:hint="eastAsia" w:ascii="Verdana" w:hAnsi="Verdana" w:cs="Times New Roman"/>
          <w:vertAlign w:val="superscript"/>
        </w:rPr>
        <w:t xml:space="preserve"> </w:t>
      </w:r>
      <w:r>
        <w:rPr>
          <w:rFonts w:hint="eastAsia"/>
          <w:lang w:eastAsia="zh-CN"/>
        </w:rPr>
        <w:t>“砷黄铜”和“砷白铜”又分别被称为“药金”和“药银”，是古代方士为实现以</w:t>
      </w:r>
      <w:r>
        <w:rPr>
          <w:rFonts w:hint="eastAsia"/>
          <w:lang w:val="en-US" w:eastAsia="zh-CN"/>
        </w:rPr>
        <w:t>铜“炼制”金、银时，</w:t>
      </w:r>
      <w:r>
        <w:rPr>
          <w:rFonts w:hint="eastAsia"/>
          <w:lang w:eastAsia="zh-CN"/>
        </w:rPr>
        <w:t>用砷化物</w:t>
      </w:r>
      <w:r>
        <w:rPr>
          <w:rFonts w:hint="eastAsia"/>
          <w:lang w:val="en-US" w:eastAsia="zh-CN"/>
        </w:rPr>
        <w:t>(包括雄黄、雌黄、砒霜等)“点化”铜而生成的产物(砷铜合金)。砷黄铜和砷白铜的区别主要是砷含量不同，铜中含砷小于10%，呈金黄色；当砷含量超过10%，则呈银白色。砷元素易挥发，所谓“真金不怕火炼”，就是因为高温下砷黄铜中的砷会遇热流失，恢复铜的本质。</w:t>
      </w:r>
    </w:p>
  </w:footnote>
  <w:footnote w:id="3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此处刘曾复先生念作“法弟”。</w:t>
      </w:r>
    </w:p>
  </w:footnote>
  <w:footnote w:id="358">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5"/>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6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七煞是紫微斗数中十四颗主星之一，七煞主“肃杀”。据说“面带七煞”的人往往寿命不长。</w:t>
      </w:r>
    </w:p>
  </w:footnote>
  <w:footnote w:id="367">
    <w:p>
      <w:pPr>
        <w:pStyle w:val="15"/>
        <w:snapToGrid w:val="0"/>
        <w:ind w:left="219" w:leftChars="0" w:hanging="219" w:firstLineChars="0"/>
        <w:rPr>
          <w:rFonts w:hint="default"/>
        </w:rPr>
      </w:pPr>
      <w:r>
        <w:rPr>
          <w:rStyle w:val="68"/>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8">
    <w:p>
      <w:pPr>
        <w:pStyle w:val="15"/>
        <w:snapToGrid w:val="0"/>
        <w:rPr>
          <w:rFonts w:hint="default"/>
        </w:rPr>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69">
    <w:p>
      <w:pPr>
        <w:pStyle w:val="15"/>
        <w:snapToGrid w:val="0"/>
      </w:pPr>
      <w:r>
        <w:rPr>
          <w:rStyle w:val="68"/>
          <w:rFonts w:hint="eastAsia" w:ascii="Verdana" w:hAnsi="Verdana" w:cs="Times New Roman"/>
        </w:rPr>
        <w:footnoteRef/>
      </w:r>
      <w:r>
        <w:rPr>
          <w:rFonts w:hint="default"/>
        </w:rPr>
        <w:t xml:space="preserve">  </w:t>
      </w:r>
      <w:r>
        <w:t xml:space="preserve"> 据程君谋、蒋锡康唱片录音增补。</w:t>
      </w:r>
    </w:p>
  </w:footnote>
  <w:footnote w:id="370">
    <w:p>
      <w:pPr>
        <w:pStyle w:val="15"/>
        <w:snapToGrid w:val="0"/>
      </w:pPr>
      <w:r>
        <w:rPr>
          <w:rStyle w:val="68"/>
          <w:rFonts w:hint="eastAsia" w:ascii="Verdana" w:hAnsi="Verdana" w:cs="Times New Roman"/>
        </w:rPr>
        <w:footnoteRef/>
      </w:r>
      <w:r>
        <w:rPr>
          <w:rFonts w:hint="default"/>
        </w:rPr>
        <w:t xml:space="preserve">  </w:t>
      </w:r>
      <w:r>
        <w:t xml:space="preserve"> 此处程君谋、蒋锡康唱片录音作：</w:t>
      </w:r>
    </w:p>
    <w:p>
      <w:pPr>
        <w:pStyle w:val="15"/>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5"/>
        <w:snapToGrid w:val="0"/>
        <w:rPr>
          <w:rFonts w:hint="default"/>
        </w:rPr>
      </w:pPr>
      <w:r>
        <w:t>薛猛</w:t>
      </w:r>
      <w:r>
        <w:rPr>
          <w:rFonts w:hint="default"/>
        </w:rPr>
        <w:tab/>
      </w:r>
      <w:r>
        <w:rPr>
          <w:rFonts w:hint="default"/>
        </w:rPr>
        <w:tab/>
      </w:r>
      <w:r>
        <w:rPr>
          <w:rFonts w:hint="default"/>
        </w:rPr>
        <w:t>贼!</w:t>
      </w:r>
    </w:p>
    <w:p>
      <w:pPr>
        <w:pStyle w:val="15"/>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71">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73">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74">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据程君谋、蒋锡康唱片录音增加。</w:t>
      </w:r>
    </w:p>
  </w:footnote>
  <w:footnote w:id="375">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据程君谋、蒋锡康唱片录音增加。</w:t>
      </w:r>
    </w:p>
  </w:footnote>
  <w:footnote w:id="376">
    <w:p>
      <w:pPr>
        <w:pStyle w:val="15"/>
        <w:ind w:left="180" w:hanging="180"/>
      </w:pPr>
      <w:r>
        <w:rPr>
          <w:rStyle w:val="68"/>
          <w:rFonts w:hint="eastAsia" w:ascii="Verdana" w:hAnsi="Verdana" w:cs="Times New Roman"/>
        </w:rPr>
        <w:footnoteRef/>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ascii="宋体" w:hAnsi="宋体" w:cs="宋体"/>
        </w:rPr>
        <w:t>“</w:t>
      </w:r>
      <w:r>
        <w:rPr>
          <w:rFonts w:hint="eastAsia"/>
        </w:rPr>
        <w:t>将养”即“抚养”之意。</w:t>
      </w:r>
    </w:p>
  </w:footnote>
  <w:footnote w:id="377">
    <w:p>
      <w:pPr>
        <w:pStyle w:val="15"/>
        <w:snapToGrid w:val="0"/>
        <w:rPr>
          <w:rFonts w:hint="default"/>
        </w:rPr>
      </w:pPr>
      <w:r>
        <w:rPr>
          <w:rStyle w:val="68"/>
          <w:rFonts w:hint="eastAsia" w:ascii="Verdana" w:hAnsi="Verdana" w:cs="Times New Roman"/>
        </w:rPr>
        <w:footnoteRef/>
      </w:r>
      <w:r>
        <w:rPr>
          <w:rStyle w:val="68"/>
          <w:rFonts w:hint="eastAsia" w:ascii="Verdana" w:hAnsi="Verdana" w:cs="Times New Roman"/>
        </w:rPr>
        <w:t xml:space="preserve"> </w:t>
      </w:r>
      <w:r>
        <w:rPr>
          <w:rStyle w:val="68"/>
          <w:rFonts w:hint="default" w:ascii="Verdana" w:hAnsi="Verdana" w:cs="Times New Roman"/>
        </w:rPr>
        <w:t xml:space="preserve">  </w:t>
      </w:r>
      <w:r>
        <w:t>以下至结尾全部据程君谋、蒋锡康录音增补。</w:t>
      </w:r>
    </w:p>
  </w:footnote>
  <w:footnote w:id="37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8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8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9">
    <w:p>
      <w:pPr>
        <w:pStyle w:val="15"/>
        <w:tabs>
          <w:tab w:val="left" w:pos="285"/>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9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据史料载，李克用别名“李鸦儿”，一目失明，其主力部队因穿黑衣服而以“鸦儿军”闻名。</w:t>
      </w:r>
    </w:p>
  </w:footnote>
  <w:footnote w:id="39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3">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5"/>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5"/>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《残唐五代史演义》作“藏梅寺”。</w:t>
      </w:r>
    </w:p>
  </w:footnote>
  <w:footnote w:id="39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笑连天”亦可作“笑颜添”。</w:t>
      </w:r>
    </w:p>
  </w:footnote>
  <w:footnote w:id="3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此处“山摇震”或“山摇动”从俗，方与“胆战惊”对，下同。</w:t>
      </w:r>
    </w:p>
  </w:footnote>
  <w:footnote w:id="39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9">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《残唐五代史演义》作“鸦馆楼”，此处从《京剧新序》。</w:t>
      </w:r>
    </w:p>
  </w:footnote>
  <w:footnote w:id="40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刘曾复先生提供的钞本亦作“指望”。</w:t>
      </w:r>
    </w:p>
  </w:footnote>
  <w:footnote w:id="4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刘曾复先生提供的钞本作“改匹”。</w:t>
      </w:r>
    </w:p>
  </w:footnote>
  <w:footnote w:id="40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致气”一般作“置气”，下同。</w:t>
      </w:r>
    </w:p>
  </w:footnote>
  <w:footnote w:id="4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刘曾复先生提供的钞本作“全然不讲”。</w:t>
      </w:r>
    </w:p>
  </w:footnote>
  <w:footnote w:id="40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刘曾复先生提供的钞本作“千金体匹花郎”。</w:t>
      </w:r>
    </w:p>
  </w:footnote>
  <w:footnote w:id="40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刘曾复先生提供的钞本作“任儿取去”。</w:t>
      </w:r>
    </w:p>
  </w:footnote>
  <w:footnote w:id="40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吴焕老师整理的剧本注：“谭派没有‘皓月当空’的词句。”</w:t>
      </w:r>
    </w:p>
  </w:footnote>
  <w:footnote w:id="40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吴焕老师整理的剧本记作“受了苦刑”。</w:t>
      </w:r>
    </w:p>
  </w:footnote>
  <w:footnote w:id="4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1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根据刘曾复先生为吴小如先生说戏总讲录音底本整理。</w:t>
      </w:r>
    </w:p>
    <w:p>
      <w:pPr>
        <w:pStyle w:val="15"/>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8">
    <w:p>
      <w:pPr>
        <w:ind w:left="180" w:hanging="180"/>
        <w:rPr>
          <w:sz w:val="20"/>
          <w:szCs w:val="20"/>
        </w:rPr>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101"/>
          <w:rFonts w:hint="eastAsia" w:ascii="Verdana" w:hAnsi="Verdana" w:cs="Verdana"/>
          <w:bCs/>
        </w:rPr>
        <w:t>据[清]吴</w:t>
      </w:r>
      <w:r>
        <w:t>璿</w:t>
      </w:r>
      <w:r>
        <w:rPr>
          <w:rStyle w:val="101"/>
          <w:rFonts w:hint="eastAsia" w:ascii="Verdana" w:hAnsi="Verdana" w:cs="Verdana"/>
          <w:bCs/>
        </w:rPr>
        <w:t>《飞龙全传》，赵闹御院(勾栏)，打女乐，后离家出逃。“杀御乐”一句即谓此。汉调二黄有“</w:t>
      </w:r>
      <w:r>
        <w:t>悔不该将女乐满门杀坏</w:t>
      </w:r>
      <w:r>
        <w:rPr>
          <w:rStyle w:val="101"/>
          <w:rFonts w:hint="eastAsia" w:ascii="Verdana" w:hAnsi="Verdana" w:cs="Verdana"/>
          <w:bCs/>
        </w:rPr>
        <w:t>”。</w:t>
      </w:r>
    </w:p>
  </w:footnote>
  <w:footnote w:id="42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刘曾复先生有一版录音作“得一梦”，似误。</w:t>
      </w:r>
    </w:p>
  </w:footnote>
  <w:footnote w:id="4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6">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刘曾复先生钞本作“报与万岁知”。</w:t>
      </w:r>
    </w:p>
  </w:footnote>
  <w:footnote w:id="428">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刘曾复先生钞本作“不住得”。</w:t>
      </w:r>
    </w:p>
  </w:footnote>
  <w:footnote w:id="42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刘曾复先生钞本中有此二句。</w:t>
      </w:r>
    </w:p>
  </w:footnote>
  <w:footnote w:id="430">
    <w:p>
      <w:pPr>
        <w:pStyle w:val="15"/>
        <w:ind w:left="170" w:hanging="17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刘曾复先生钞本作“怒满腔”。</w:t>
      </w:r>
    </w:p>
  </w:footnote>
  <w:footnote w:id="4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刘曾复先生钞本作“卧雕鞍“。</w:t>
      </w:r>
    </w:p>
  </w:footnote>
  <w:footnote w:id="435">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6">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7">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8">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41">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Verdana" w:hAnsi="Verdana" w:cs="Verdana"/>
          <w:bCs/>
        </w:rPr>
        <w:t>《京剧汇编》第一百零九集作“泰山压众”。</w:t>
      </w:r>
    </w:p>
  </w:footnote>
  <w:footnote w:id="4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5"/>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5">
    <w:p>
      <w:pPr>
        <w:pStyle w:val="15"/>
        <w:tabs>
          <w:tab w:val="left" w:pos="345"/>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Style w:val="101"/>
          <w:rFonts w:ascii="Verdana" w:hAnsi="Verdana" w:cs="Verdana"/>
          <w:bCs/>
          <w:color w:val="000000"/>
          <w:szCs w:val="21"/>
        </w:rPr>
        <w:t>巴特鲁</w:t>
      </w:r>
      <w:r>
        <w:rPr>
          <w:rFonts w:hint="eastAsia"/>
        </w:rPr>
        <w:t>”，系满语“勇士”之意。</w:t>
      </w:r>
    </w:p>
  </w:footnote>
  <w:footnote w:id="4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刘曾复先生示范说戏时告知，此处</w:t>
      </w:r>
      <w:r>
        <w:rPr>
          <w:rStyle w:val="101"/>
          <w:rFonts w:hint="eastAsia" w:cs="Verdana"/>
          <w:bCs/>
          <w:szCs w:val="21"/>
        </w:rPr>
        <w:t>台上“</w:t>
      </w:r>
      <w:r>
        <w:rPr>
          <w:rStyle w:val="101"/>
          <w:rFonts w:hint="eastAsia" w:ascii="楷体" w:hAnsi="楷体" w:eastAsia="楷体" w:cs="Verdana"/>
          <w:bCs/>
          <w:szCs w:val="21"/>
        </w:rPr>
        <w:t>扯四门</w:t>
      </w:r>
      <w:r>
        <w:rPr>
          <w:rStyle w:val="101"/>
          <w:rFonts w:hint="eastAsia" w:cs="Verdana"/>
          <w:bCs/>
          <w:szCs w:val="21"/>
        </w:rPr>
        <w:t>”。</w:t>
      </w:r>
    </w:p>
  </w:footnote>
  <w:footnote w:id="448">
    <w:p>
      <w:pPr>
        <w:pStyle w:val="15"/>
        <w:snapToGrid w:val="0"/>
        <w:rPr>
          <w:rFonts w:hint="default"/>
        </w:rPr>
      </w:pPr>
      <w:r>
        <w:rPr>
          <w:rStyle w:val="68"/>
          <w:rFonts w:hint="eastAsia" w:ascii="Verdana" w:hAnsi="Verdana" w:cs="Times New Roman"/>
        </w:rPr>
        <w:footnoteRef/>
      </w:r>
      <w:r>
        <w:rPr>
          <w:rStyle w:val="68"/>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刘曾复先生示范说戏时介绍，裘桂仙此句唱“怕的是天明亮难回天庭”。</w:t>
      </w:r>
    </w:p>
  </w:footnote>
  <w:footnote w:id="45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刘曾复先生曾告知，“芭蕉”是从俗的唱法。</w:t>
      </w:r>
    </w:p>
  </w:footnote>
  <w:footnote w:id="45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刘曾复先生曾告知，“弓折弦断”唱“弓奓弦断”更准确，“奓”是“张开”的意思。</w:t>
      </w:r>
    </w:p>
  </w:footnote>
  <w:footnote w:id="45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此处“青龙刀”也有唱“定宋刀”的。</w:t>
      </w:r>
    </w:p>
  </w:footnote>
  <w:footnote w:id="45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w:t>
      </w:r>
      <w:r>
        <w:rPr>
          <w:rStyle w:val="101"/>
          <w:rFonts w:hint="eastAsia" w:ascii="ˎ̥" w:hAnsi="ˎ̥" w:cs="ˎ̥"/>
          <w:bCs/>
          <w:color w:val="000000"/>
          <w:sz w:val="18"/>
          <w:szCs w:val="18"/>
        </w:rPr>
        <w:t>唱&lt;</w:t>
      </w:r>
      <w:r>
        <w:rPr>
          <w:rStyle w:val="101"/>
          <w:rFonts w:hint="eastAsia" w:ascii="楷体" w:hAnsi="楷体" w:eastAsia="楷体" w:cs="ˎ̥"/>
          <w:b/>
          <w:bCs/>
          <w:color w:val="000000"/>
          <w:sz w:val="18"/>
          <w:szCs w:val="18"/>
        </w:rPr>
        <w:t>清江引</w:t>
      </w:r>
      <w:r>
        <w:rPr>
          <w:rStyle w:val="101"/>
          <w:rFonts w:hint="eastAsia" w:ascii="ˎ̥" w:hAnsi="ˎ̥" w:cs="ˎ̥"/>
          <w:bCs/>
          <w:color w:val="000000"/>
          <w:sz w:val="18"/>
          <w:szCs w:val="18"/>
        </w:rPr>
        <w:t>&gt;牌子的时候，苏武</w:t>
      </w:r>
      <w:r>
        <w:rPr>
          <w:rStyle w:val="101"/>
          <w:rFonts w:hint="eastAsia" w:ascii="楷体" w:hAnsi="楷体" w:eastAsia="楷体" w:cs="ˎ̥"/>
          <w:bCs/>
          <w:color w:val="000000"/>
          <w:sz w:val="18"/>
          <w:szCs w:val="18"/>
        </w:rPr>
        <w:t>不动</w:t>
      </w:r>
      <w:r>
        <w:rPr>
          <w:rStyle w:val="101"/>
          <w:rFonts w:hint="eastAsia" w:ascii="ˎ̥" w:hAnsi="ˎ̥" w:cs="ˎ̥"/>
          <w:bCs/>
          <w:color w:val="000000"/>
          <w:sz w:val="18"/>
          <w:szCs w:val="18"/>
        </w:rPr>
        <w:t>，云童</w:t>
      </w:r>
      <w:r>
        <w:rPr>
          <w:rStyle w:val="101"/>
          <w:rFonts w:hint="eastAsia" w:ascii="楷体" w:hAnsi="楷体" w:eastAsia="楷体" w:cs="ˎ̥"/>
          <w:bCs/>
          <w:color w:val="000000"/>
          <w:sz w:val="18"/>
          <w:szCs w:val="18"/>
        </w:rPr>
        <w:t>一翻两翻</w:t>
      </w:r>
      <w:r>
        <w:rPr>
          <w:rStyle w:val="101"/>
          <w:rFonts w:hint="eastAsia" w:ascii="宋体" w:hAnsi="宋体" w:cs="ˎ̥"/>
          <w:bCs/>
          <w:color w:val="000000"/>
          <w:sz w:val="18"/>
          <w:szCs w:val="18"/>
        </w:rPr>
        <w:t>。</w:t>
      </w:r>
      <w:r>
        <w:rPr>
          <w:rStyle w:val="101"/>
          <w:rFonts w:hint="eastAsia" w:ascii="ˎ̥" w:hAnsi="ˎ̥" w:cs="ˎ̥"/>
          <w:bCs/>
          <w:color w:val="000000"/>
          <w:sz w:val="18"/>
          <w:szCs w:val="18"/>
        </w:rPr>
        <w:t>过去《鸿鸾禧》一剧，</w:t>
      </w:r>
      <w:r>
        <w:rPr>
          <w:rStyle w:val="101"/>
          <w:rFonts w:hint="default" w:ascii="ˎ̥" w:hAnsi="ˎ̥" w:cs="ˎ̥"/>
          <w:bCs/>
          <w:color w:val="000000"/>
          <w:sz w:val="18"/>
          <w:szCs w:val="18"/>
        </w:rPr>
        <w:t>天喜星</w:t>
      </w:r>
      <w:r>
        <w:rPr>
          <w:rStyle w:val="101"/>
          <w:rFonts w:hint="eastAsia" w:ascii="ˎ̥" w:hAnsi="ˎ̥" w:cs="ˎ̥"/>
          <w:bCs/>
          <w:color w:val="000000"/>
          <w:sz w:val="18"/>
          <w:szCs w:val="18"/>
        </w:rPr>
        <w:t>也唱这个牌子，唱完后小生才念“好大雪”。</w:t>
      </w:r>
    </w:p>
  </w:footnote>
  <w:footnote w:id="45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ˎ̥" w:hAnsi="ˎ̥" w:cs="ˎ̥"/>
          <w:bCs/>
        </w:rPr>
        <w:t>刘曾复先生说戏时说明：过去杨令公碰碑后上韩延寿，现一般略去。</w:t>
      </w:r>
    </w:p>
  </w:footnote>
  <w:footnote w:id="4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《京剧新序》作“不孝”。</w:t>
      </w:r>
    </w:p>
  </w:footnote>
  <w:footnote w:id="45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6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据吴焕老师告知，“玉带蟒袍”也可作“玉带紫袍”。</w:t>
      </w:r>
    </w:p>
  </w:footnote>
  <w:footnote w:id="4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《京剧新序》误作“无义人曹”。</w:t>
      </w:r>
    </w:p>
  </w:footnote>
  <w:footnote w:id="462">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迁延，拖延，多指耽误时间之意。此外还有后退、退却之意；又可指徘徊，停留不前貌。</w:t>
      </w:r>
    </w:p>
  </w:footnote>
  <w:footnote w:id="4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这段杨延昭的</w:t>
      </w:r>
      <w:r>
        <w:rPr>
          <w:rFonts w:hint="eastAsia"/>
          <w:lang w:eastAsia="zh-CN"/>
        </w:rPr>
        <w:t>唱</w:t>
      </w:r>
      <w:r>
        <w:rPr>
          <w:rFonts w:hint="eastAsia"/>
        </w:rPr>
        <w:t>词是陈超老师提供</w:t>
      </w:r>
      <w:r>
        <w:rPr>
          <w:rFonts w:hint="eastAsia"/>
          <w:lang w:eastAsia="zh-CN"/>
        </w:rPr>
        <w:t>，</w:t>
      </w:r>
      <w:r>
        <w:rPr>
          <w:rFonts w:hint="eastAsia"/>
        </w:rPr>
        <w:t>与《四游记》中“东游记”</w:t>
      </w:r>
      <w:r>
        <w:rPr>
          <w:rFonts w:hint="eastAsia"/>
          <w:lang w:eastAsia="zh-CN"/>
        </w:rPr>
        <w:t>所述</w:t>
      </w:r>
      <w:r>
        <w:rPr>
          <w:rFonts w:hint="eastAsia"/>
        </w:rPr>
        <w:t>天门阵故事</w:t>
      </w:r>
      <w:r>
        <w:rPr>
          <w:rFonts w:hint="eastAsia"/>
          <w:lang w:eastAsia="zh-CN"/>
        </w:rPr>
        <w:t>符合</w:t>
      </w:r>
      <w:r>
        <w:rPr>
          <w:rFonts w:hint="eastAsia"/>
        </w:rPr>
        <w:t>。</w:t>
      </w:r>
      <w:r>
        <w:rPr>
          <w:rFonts w:hint="eastAsia"/>
          <w:lang w:eastAsia="zh-CN"/>
        </w:rPr>
        <w:t>据《稀见京昆名伶抄校本丛刊</w:t>
      </w:r>
      <w:r>
        <w:rPr>
          <w:rFonts w:hint="eastAsia"/>
          <w:lang w:val="en-US" w:eastAsia="zh-CN"/>
        </w:rPr>
        <w:t xml:space="preserve"> (第一辑)</w:t>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REF _Ref474855260 \r \h </w:instrText>
      </w:r>
      <w:r>
        <w:rPr>
          <w:rFonts w:hint="eastAsia"/>
          <w:vertAlign w:val="baseline"/>
          <w:lang w:eastAsia="zh-CN"/>
        </w:rPr>
        <w:fldChar w:fldCharType="separate"/>
      </w:r>
      <w:r>
        <w:rPr>
          <w:rFonts w:hint="eastAsia"/>
          <w:vertAlign w:val="baseline"/>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_Ref518198642 \r \h </w:instrText>
      </w:r>
      <w:r>
        <w:rPr>
          <w:rFonts w:hint="eastAsia"/>
          <w:vertAlign w:val="superscript"/>
          <w:lang w:eastAsia="zh-CN"/>
        </w:rPr>
        <w:fldChar w:fldCharType="separate"/>
      </w:r>
      <w:r>
        <w:rPr>
          <w:rFonts w:hint="eastAsia"/>
          <w:vertAlign w:val="superscript"/>
          <w:lang w:eastAsia="zh-CN"/>
        </w:rPr>
        <w:t>[</w:t>
      </w:r>
      <w:r>
        <w:rPr>
          <w:rFonts w:hint="eastAsia"/>
          <w:color w:val="0000FF"/>
          <w:vertAlign w:val="superscript"/>
          <w:lang w:eastAsia="zh-CN"/>
        </w:rPr>
        <w:t>18</w:t>
      </w:r>
      <w:r>
        <w:rPr>
          <w:rFonts w:hint="eastAsia"/>
          <w:vertAlign w:val="superscript"/>
          <w:lang w:eastAsia="zh-CN"/>
        </w:rPr>
        <w:t>]</w:t>
      </w:r>
      <w:r>
        <w:rPr>
          <w:rFonts w:hint="eastAsia"/>
          <w:vertAlign w:val="superscript"/>
          <w:lang w:eastAsia="zh-CN"/>
        </w:rPr>
        <w:fldChar w:fldCharType="end"/>
      </w:r>
      <w:r>
        <w:rPr>
          <w:rFonts w:hint="eastAsia"/>
          <w:lang w:eastAsia="zh-CN"/>
        </w:rPr>
        <w:t>中所收录“燕台菊萃第一辑‘全本探母回令’</w:t>
      </w:r>
      <w:r>
        <w:rPr>
          <w:rFonts w:hint="eastAsia"/>
          <w:lang w:val="en-US" w:eastAsia="zh-CN"/>
        </w:rPr>
        <w:t>(据杨宝森朱批本影印)</w:t>
      </w:r>
      <w:r>
        <w:rPr>
          <w:rFonts w:hint="eastAsia"/>
          <w:lang w:eastAsia="zh-CN"/>
        </w:rPr>
        <w:t>”杨宝森批注：“余先生吊毛下场重新勒头，以温黄酒饮场，六郎唱垫场词：……洪林</w:t>
      </w:r>
      <w:r>
        <w:rPr>
          <w:rFonts w:hint="eastAsia"/>
          <w:lang w:val="en-US" w:eastAsia="zh-CN"/>
        </w:rPr>
        <w:t>(贾洪林)老先生傍老谭唱词</w:t>
      </w:r>
      <w:r>
        <w:rPr>
          <w:rFonts w:hint="eastAsia"/>
          <w:lang w:eastAsia="zh-CN"/>
        </w:rPr>
        <w:t>”。与此高度一致</w:t>
      </w:r>
      <w:r>
        <w:rPr>
          <w:rFonts w:hint="eastAsia"/>
          <w:lang w:val="en-US" w:eastAsia="zh-CN"/>
        </w:rPr>
        <w:t>(</w:t>
      </w:r>
      <w:r>
        <w:rPr>
          <w:rFonts w:hint="eastAsia"/>
          <w:lang w:eastAsia="zh-CN"/>
        </w:rPr>
        <w:t>括号中为杨注词句差异处</w:t>
      </w:r>
      <w:r>
        <w:rPr>
          <w:rFonts w:hint="eastAsia"/>
          <w:lang w:val="en-US" w:eastAsia="zh-CN"/>
        </w:rPr>
        <w:t>)</w:t>
      </w:r>
      <w:r>
        <w:rPr>
          <w:rFonts w:hint="eastAsia"/>
          <w:lang w:eastAsia="zh-CN"/>
        </w:rPr>
        <w:t>。</w:t>
      </w:r>
      <w:r>
        <w:rPr>
          <w:rFonts w:hint="eastAsia"/>
        </w:rPr>
        <w:t>“解不明”作“皆不明”似亦可。</w:t>
      </w:r>
    </w:p>
    <w:p>
      <w:pPr>
        <w:pStyle w:val="15"/>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5"/>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7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eastAsia"/>
          <w:color w:val="0000FF"/>
          <w:vertAlign w:val="superscript"/>
          <w:lang w:val="en-US" w:eastAsia="zh-CN"/>
        </w:rPr>
        <w:t>9</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7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刘曾复先生为戏曲学院说戏录音中近于“</w:t>
      </w:r>
      <w:r>
        <w:rPr>
          <w:rStyle w:val="101"/>
          <w:rFonts w:hint="eastAsia" w:ascii="Verdana" w:hAnsi="Verdana" w:cs="Verdana"/>
          <w:bCs/>
          <w:color w:val="000000"/>
          <w:szCs w:val="21"/>
        </w:rPr>
        <w:t>风飘飘</w:t>
      </w:r>
      <w:r>
        <w:rPr>
          <w:rFonts w:hint="eastAsia"/>
        </w:rPr>
        <w:t>”，此处从《说戏誊稿》。</w:t>
      </w:r>
    </w:p>
  </w:footnote>
  <w:footnote w:id="47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w:t>
      </w:r>
      <w:r>
        <w:rPr>
          <w:rFonts w:hint="eastAsia"/>
          <w:color w:val="0000FF"/>
          <w:vertAlign w:val="superscript"/>
          <w:lang w:val="en-US" w:eastAsia="zh-CN"/>
        </w:rPr>
        <w:t>20</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小锣四反正</w:t>
      </w:r>
      <w:r>
        <w:rPr>
          <w:rStyle w:val="101"/>
          <w:rFonts w:hint="eastAsia" w:ascii="Verdana" w:hAnsi="Verdana" w:cs="Verdana"/>
          <w:bCs/>
          <w:color w:val="000000"/>
          <w:szCs w:val="21"/>
        </w:rPr>
        <w:t>&gt;由&lt;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反带锣</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硬四击</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夺头</w:t>
      </w:r>
      <w:r>
        <w:rPr>
          <w:rStyle w:val="101"/>
          <w:rFonts w:hint="eastAsia" w:ascii="Verdana" w:hAnsi="Verdana" w:cs="Verdana"/>
          <w:bCs/>
          <w:color w:val="000000"/>
          <w:szCs w:val="21"/>
        </w:rPr>
        <w:t>&gt;四个小锣鼓点连接合成的。”</w:t>
      </w:r>
      <w:r>
        <w:rPr>
          <w:rFonts w:hint="eastAsia"/>
        </w:rPr>
        <w:t>此处的表演细节为：</w:t>
      </w:r>
      <w:r>
        <w:rPr>
          <w:rStyle w:val="101"/>
          <w:rFonts w:hint="eastAsia" w:ascii="Verdana" w:hAnsi="Verdana" w:cs="Verdana"/>
          <w:bCs/>
          <w:color w:val="000000"/>
          <w:szCs w:val="21"/>
        </w:rPr>
        <w:t>“家院</w:t>
      </w:r>
      <w:r>
        <w:rPr>
          <w:rStyle w:val="101"/>
          <w:rFonts w:hint="eastAsia" w:ascii="楷体" w:hAnsi="楷体" w:eastAsia="楷体" w:cs="Verdana"/>
          <w:bCs/>
          <w:color w:val="000000"/>
          <w:szCs w:val="21"/>
        </w:rPr>
        <w:t>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中掌灯上场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走到中场右转身举灯向上场门一照</w:t>
      </w:r>
      <w:r>
        <w:rPr>
          <w:rStyle w:val="101"/>
          <w:rFonts w:hint="eastAsia" w:ascii="Verdana" w:hAnsi="Verdana" w:cs="Verdana"/>
          <w:bCs/>
          <w:color w:val="000000"/>
          <w:szCs w:val="21"/>
        </w:rPr>
        <w:t>，</w:t>
      </w:r>
      <w:r>
        <w:rPr>
          <w:rStyle w:val="101"/>
          <w:rFonts w:hint="eastAsia" w:ascii="Verdana" w:hAnsi="Verdana" w:cs="Verdana"/>
          <w:b/>
          <w:bCs/>
          <w:color w:val="000000"/>
          <w:szCs w:val="21"/>
        </w:rPr>
        <w:t>这就是交代</w:t>
      </w:r>
      <w:r>
        <w:rPr>
          <w:rStyle w:val="101"/>
          <w:rFonts w:hint="eastAsia" w:ascii="Verdana" w:hAnsi="Verdana" w:cs="Verdana"/>
          <w:bCs/>
          <w:color w:val="000000"/>
          <w:szCs w:val="21"/>
        </w:rPr>
        <w:t>，</w:t>
      </w:r>
      <w:r>
        <w:rPr>
          <w:rStyle w:val="101"/>
          <w:rFonts w:hint="eastAsia" w:ascii="Verdana" w:hAnsi="Verdana" w:cs="Verdana"/>
          <w:b/>
          <w:bCs/>
          <w:color w:val="000000"/>
          <w:szCs w:val="21"/>
        </w:rPr>
        <w:t>表示让</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w:t>
      </w:r>
      <w:r>
        <w:rPr>
          <w:rStyle w:val="101"/>
          <w:rFonts w:hint="eastAsia" w:ascii="Verdana" w:hAnsi="Verdana" w:cs="Verdana"/>
          <w:b/>
          <w:bCs/>
          <w:color w:val="000000"/>
          <w:szCs w:val="21"/>
        </w:rPr>
        <w:t>收住</w:t>
      </w:r>
      <w:r>
        <w:rPr>
          <w:rStyle w:val="101"/>
          <w:rFonts w:hint="eastAsia" w:ascii="Verdana" w:hAnsi="Verdana" w:cs="Verdana"/>
          <w:bCs/>
          <w:color w:val="000000"/>
          <w:szCs w:val="21"/>
        </w:rPr>
        <w:t>，</w:t>
      </w:r>
      <w:r>
        <w:rPr>
          <w:rStyle w:val="101"/>
          <w:rFonts w:hint="eastAsia" w:ascii="Verdana" w:hAnsi="Verdana" w:cs="Verdana"/>
          <w:b/>
          <w:bCs/>
          <w:color w:val="000000"/>
          <w:szCs w:val="21"/>
        </w:rPr>
        <w:t>转</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反带锣</w:t>
      </w:r>
      <w:r>
        <w:rPr>
          <w:rStyle w:val="101"/>
          <w:rFonts w:hint="eastAsia" w:ascii="Verdana" w:hAnsi="Verdana" w:cs="Verdana"/>
          <w:bCs/>
          <w:color w:val="000000"/>
          <w:szCs w:val="21"/>
        </w:rPr>
        <w:t>&gt;；杨延昭</w:t>
      </w:r>
      <w:r>
        <w:rPr>
          <w:rStyle w:val="101"/>
          <w:rFonts w:hint="eastAsia" w:ascii="楷体" w:hAnsi="楷体" w:eastAsia="楷体" w:cs="Verdana"/>
          <w:bCs/>
          <w:color w:val="000000"/>
          <w:szCs w:val="21"/>
        </w:rPr>
        <w:t>这才好在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反带锣</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中上场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硬四击</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中一亮</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双投袖叫</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夺头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t>【</w:t>
      </w:r>
      <w:r>
        <w:rPr>
          <w:rFonts w:ascii="楷体" w:hAnsi="楷体" w:eastAsia="楷体" w:cs="楷体"/>
        </w:rPr>
        <w:t>二黄原板</w:t>
      </w:r>
      <w:r>
        <w:t>】</w:t>
      </w:r>
      <w:r>
        <w:rPr>
          <w:rStyle w:val="101"/>
          <w:rFonts w:hint="eastAsia" w:ascii="楷体" w:hAnsi="楷体" w:eastAsia="楷体" w:cs="Verdana"/>
          <w:bCs/>
          <w:color w:val="000000"/>
          <w:szCs w:val="21"/>
        </w:rPr>
        <w:t>听更起唱</w:t>
      </w:r>
      <w:r>
        <w:rPr>
          <w:rFonts w:hint="eastAsia"/>
        </w:rPr>
        <w:t>。”</w:t>
      </w:r>
    </w:p>
  </w:footnote>
  <w:footnote w:id="47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《说戏誊稿》记作</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大锣导板</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散板</w:t>
      </w:r>
      <w:r>
        <w:rPr>
          <w:rStyle w:val="101"/>
          <w:rFonts w:hint="eastAsia" w:ascii="Verdana" w:hAnsi="Verdana" w:cs="Verdana"/>
          <w:bCs/>
          <w:color w:val="000000"/>
          <w:szCs w:val="21"/>
        </w:rPr>
        <w:t>】，因刘曾复先生在文稿中注明这是“三个</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之一”，此处记作【</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w:t>
      </w:r>
    </w:p>
  </w:footnote>
  <w:footnote w:id="47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《说戏誊稿》记作</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散板</w:t>
      </w:r>
      <w:r>
        <w:rPr>
          <w:rStyle w:val="101"/>
          <w:rFonts w:hint="eastAsia" w:ascii="Verdana" w:hAnsi="Verdana" w:cs="Verdana"/>
          <w:bCs/>
          <w:color w:val="000000"/>
          <w:szCs w:val="21"/>
        </w:rPr>
        <w:t>】，刘曾复先生在文稿中注明这是“三个</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之一”，此处记作【</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w:t>
      </w:r>
    </w:p>
  </w:footnote>
  <w:footnote w:id="47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为臣”作“微臣”似亦可。</w:t>
      </w:r>
    </w:p>
  </w:footnote>
  <w:footnote w:id="48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81">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w:t>
      </w:r>
      <w:r>
        <w:rPr>
          <w:rFonts w:hint="eastAsia"/>
          <w:color w:val="0000FF"/>
          <w:vertAlign w:val="superscript"/>
          <w:lang w:val="en-US" w:eastAsia="zh-CN"/>
        </w:rPr>
        <w:t>1</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3">
    <w:p>
      <w:pPr>
        <w:tabs>
          <w:tab w:val="left" w:pos="360"/>
        </w:tabs>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4">
    <w:p>
      <w:pPr>
        <w:pStyle w:val="15"/>
        <w:snapToGrid w:val="0"/>
        <w:ind w:left="239" w:leftChars="0" w:hanging="239" w:firstLineChars="0"/>
        <w:rPr>
          <w:rFonts w:hint="default"/>
        </w:rPr>
      </w:pPr>
      <w:r>
        <w:rPr>
          <w:rStyle w:val="68"/>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姜骏按：“逃奔在外”亦可作“逃门在外”，“逃门”即因为某种缘故逃出家门，下同。</w:t>
      </w:r>
    </w:p>
  </w:footnote>
  <w:footnote w:id="48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8">
    <w:p>
      <w:pPr>
        <w:pStyle w:val="15"/>
        <w:tabs>
          <w:tab w:val="left" w:pos="45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此处及以下括号中的词句据吴焕老师整理的剧本添加。</w:t>
      </w:r>
    </w:p>
  </w:footnote>
  <w:footnote w:id="490">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吴焕老师整理的剧本记作“奉待”。</w:t>
      </w:r>
    </w:p>
  </w:footnote>
  <w:footnote w:id="491">
    <w:p>
      <w:pPr>
        <w:pStyle w:val="15"/>
        <w:snapToGrid w:val="0"/>
        <w:rPr>
          <w:rFonts w:hint="default"/>
        </w:rPr>
      </w:pPr>
      <w:r>
        <w:rPr>
          <w:rStyle w:val="68"/>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姿首，指美丽的容貌，也可泛指容貌。</w:t>
      </w:r>
    </w:p>
  </w:footnote>
  <w:footnote w:id="495">
    <w:p>
      <w:pPr>
        <w:pStyle w:val="15"/>
        <w:snapToGrid w:val="0"/>
        <w:rPr>
          <w:rFonts w:hint="default"/>
        </w:rPr>
      </w:pPr>
      <w:r>
        <w:rPr>
          <w:rStyle w:val="68"/>
          <w:rFonts w:hint="eastAsia" w:ascii="Verdana" w:hAnsi="Verdana" w:cs="Times New Roman"/>
        </w:rPr>
        <w:footnoteRef/>
      </w:r>
      <w:r>
        <w:t xml:space="preserve"> </w:t>
      </w:r>
      <w:r>
        <w:rPr>
          <w:rFonts w:hint="default"/>
        </w:rPr>
        <w:t xml:space="preserve"> </w:t>
      </w:r>
      <w:r>
        <w:t>刘曾复先生在说《李陵碑》时顺便说了这几句。</w:t>
      </w:r>
    </w:p>
  </w:footnote>
  <w:footnote w:id="4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8">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以下(至“</w:t>
      </w:r>
      <w:r>
        <w:rPr>
          <w:rStyle w:val="101"/>
          <w:rFonts w:ascii="Verdana" w:hAnsi="Verdana" w:cs="Verdana"/>
          <w:b/>
          <w:bCs/>
          <w:color w:val="000000"/>
          <w:szCs w:val="21"/>
        </w:rPr>
        <w:t>儿啊，你还是站了上去，为伯的背儿一程。</w:t>
      </w:r>
      <w:r>
        <w:rPr>
          <w:rStyle w:val="101"/>
          <w:rFonts w:hint="eastAsia" w:ascii="Verdana" w:hAnsi="Verdana" w:cs="Verdana"/>
          <w:bCs/>
          <w:color w:val="000000"/>
          <w:szCs w:val="21"/>
        </w:rPr>
        <w:t>”前</w:t>
      </w:r>
      <w:r>
        <w:rPr>
          <w:rFonts w:hint="eastAsia"/>
        </w:rPr>
        <w:t>)表演内容据陈超老师告知后添加。</w:t>
      </w:r>
    </w:p>
  </w:footnote>
  <w:footnote w:id="49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以上念白据陈超老师告知后添加。</w:t>
      </w:r>
    </w:p>
  </w:footnote>
  <w:footnote w:id="500">
    <w:p>
      <w:pPr>
        <w:pStyle w:val="15"/>
        <w:ind w:left="180" w:hanging="180"/>
        <w:rPr>
          <w:rFonts w:hint="eastAsia"/>
        </w:rPr>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5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5"/>
        <w:tabs>
          <w:tab w:val="left" w:pos="180"/>
        </w:tabs>
        <w:spacing w:line="276" w:lineRule="auto"/>
        <w:ind w:left="180" w:hanging="180"/>
      </w:pPr>
      <w:r>
        <w:rPr>
          <w:rStyle w:val="101"/>
          <w:rFonts w:hint="eastAsia" w:ascii="Verdana" w:hAnsi="Verdana" w:cs="Verdana"/>
          <w:bCs/>
        </w:rPr>
        <w:tab/>
      </w:r>
      <w:r>
        <w:rPr>
          <w:rStyle w:val="101"/>
          <w:rFonts w:hint="eastAsia" w:ascii="Verdana" w:hAnsi="Verdana" w:cs="Verdana"/>
          <w:bCs/>
          <w:sz w:val="18"/>
          <w:szCs w:val="18"/>
        </w:rPr>
        <w:t>【</w:t>
      </w:r>
      <w:r>
        <w:rPr>
          <w:rStyle w:val="101"/>
          <w:rFonts w:hint="eastAsia" w:ascii="楷体" w:hAnsi="楷体" w:eastAsia="楷体" w:cs="Verdana"/>
          <w:bCs/>
          <w:sz w:val="18"/>
          <w:szCs w:val="18"/>
        </w:rPr>
        <w:t>二黄三眼</w:t>
      </w:r>
      <w:r>
        <w:rPr>
          <w:rStyle w:val="101"/>
          <w:rFonts w:hint="eastAsia" w:ascii="Verdana" w:hAnsi="Verdana" w:cs="Verdana"/>
          <w:bCs/>
          <w:sz w:val="18"/>
          <w:szCs w:val="18"/>
        </w:rPr>
        <w:t>】昔日里孤竹君身染重病，传口诏命次子继位为君。有</w:t>
      </w:r>
      <w:r>
        <w:rPr>
          <w:rStyle w:val="101"/>
          <w:rFonts w:ascii="Verdana" w:hAnsi="Verdana" w:cs="Verdana"/>
          <w:bCs/>
          <w:sz w:val="18"/>
          <w:szCs w:val="18"/>
        </w:rPr>
        <w:t>伯夷和叔齐兄友弟敬，推位不肯掌</w:t>
      </w:r>
      <w:r>
        <w:rPr>
          <w:rStyle w:val="101"/>
          <w:rFonts w:hint="eastAsia" w:ascii="Verdana" w:hAnsi="Verdana" w:cs="Verdana"/>
          <w:bCs/>
          <w:sz w:val="18"/>
          <w:szCs w:val="18"/>
        </w:rPr>
        <w:t>龙庭</w:t>
      </w:r>
      <w:r>
        <w:rPr>
          <w:rStyle w:val="101"/>
          <w:rFonts w:ascii="Verdana" w:hAnsi="Verdana" w:cs="Verdana"/>
          <w:bCs/>
          <w:sz w:val="18"/>
          <w:szCs w:val="18"/>
        </w:rPr>
        <w:t>。</w:t>
      </w:r>
      <w:r>
        <w:rPr>
          <w:rStyle w:val="101"/>
          <w:rFonts w:ascii="Verdana" w:hAnsi="Verdana" w:cs="Verdana"/>
          <w:bCs/>
          <w:sz w:val="18"/>
          <w:szCs w:val="18"/>
        </w:rPr>
        <w:tab/>
      </w:r>
      <w:r>
        <w:rPr>
          <w:rStyle w:val="101"/>
          <w:rFonts w:ascii="Verdana" w:hAnsi="Verdana" w:cs="Verdana"/>
          <w:bCs/>
          <w:sz w:val="18"/>
          <w:szCs w:val="18"/>
        </w:rPr>
        <w:tab/>
      </w:r>
      <w:r>
        <w:rPr>
          <w:rStyle w:val="101"/>
          <w:rFonts w:ascii="Verdana" w:hAnsi="Verdana" w:cs="Verdana"/>
          <w:bCs/>
          <w:sz w:val="18"/>
          <w:szCs w:val="18"/>
        </w:rPr>
        <w:t xml:space="preserve">    </w:t>
      </w:r>
      <w:r>
        <w:rPr>
          <w:rStyle w:val="101"/>
          <w:rFonts w:ascii="ˎ̥" w:hAnsi="ˎ̥" w:cs="ˎ̥"/>
          <w:bCs/>
          <w:sz w:val="18"/>
          <w:szCs w:val="18"/>
        </w:rPr>
        <w:t>弟兄们出午门无有踪影，留下了美名儿万古传闻。</w:t>
      </w:r>
    </w:p>
  </w:footnote>
  <w:footnote w:id="50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Fonts w:hint="eastAsia" w:ascii="宋体" w:hAnsi="宋体" w:cs="宋体"/>
        </w:rPr>
        <w:t>“</w:t>
      </w:r>
      <w:r>
        <w:rPr>
          <w:rStyle w:val="101"/>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101"/>
          <w:rFonts w:hint="eastAsia" w:ascii="宋体" w:hAnsi="宋体" w:cs="宋体"/>
          <w:bCs/>
          <w:szCs w:val="21"/>
        </w:rPr>
        <w:t>“</w:t>
      </w:r>
      <w:r>
        <w:rPr>
          <w:rStyle w:val="101"/>
          <w:rFonts w:ascii="ˎ̥" w:hAnsi="ˎ̥" w:cs="ˎ̥"/>
          <w:bCs/>
          <w:szCs w:val="21"/>
        </w:rPr>
        <w:t>到如今伤了那官保性命，怕只怕小奴才性命难生</w:t>
      </w:r>
      <w:r>
        <w:rPr>
          <w:rStyle w:val="101"/>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此句从陈超老师建议加。</w:t>
      </w:r>
    </w:p>
  </w:footnote>
  <w:footnote w:id="50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此句从陈超老师建议加。</w:t>
      </w:r>
    </w:p>
  </w:footnote>
  <w:footnote w:id="50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宋体" w:hAnsi="宋体" w:cs="宋体"/>
          <w:bCs/>
          <w:szCs w:val="21"/>
        </w:rPr>
        <w:t>“</w:t>
      </w:r>
      <w:r>
        <w:rPr>
          <w:rStyle w:val="101"/>
          <w:rFonts w:ascii="Verdana" w:hAnsi="Verdana" w:cs="Verdana"/>
          <w:bCs/>
          <w:color w:val="000000"/>
          <w:szCs w:val="21"/>
        </w:rPr>
        <w:t>看起来还是儿</w:t>
      </w:r>
      <w:r>
        <w:rPr>
          <w:rStyle w:val="101"/>
          <w:rFonts w:hint="eastAsia" w:ascii="Verdana" w:hAnsi="Verdana" w:cs="Verdana"/>
          <w:bCs/>
          <w:color w:val="000000"/>
          <w:szCs w:val="21"/>
        </w:rPr>
        <w:t>抵</w:t>
      </w:r>
      <w:r>
        <w:rPr>
          <w:rStyle w:val="101"/>
          <w:rFonts w:ascii="Verdana" w:hAnsi="Verdana" w:cs="Verdana"/>
          <w:bCs/>
          <w:color w:val="000000"/>
          <w:szCs w:val="21"/>
        </w:rPr>
        <w:t>命，自己亲生自己疼</w:t>
      </w:r>
      <w:r>
        <w:rPr>
          <w:rStyle w:val="101"/>
          <w:rFonts w:hint="eastAsia" w:ascii="Verdana" w:hAnsi="Verdana" w:cs="Verdana"/>
          <w:bCs/>
          <w:color w:val="000000"/>
          <w:szCs w:val="21"/>
        </w:rPr>
        <w:t>。</w:t>
      </w:r>
      <w:r>
        <w:rPr>
          <w:rStyle w:val="101"/>
          <w:rFonts w:hint="eastAsia" w:ascii="ˎ̥" w:hAnsi="ˎ̥" w:cs="ˎ̥"/>
          <w:bCs/>
          <w:szCs w:val="21"/>
        </w:rPr>
        <w:t>”两句，</w:t>
      </w:r>
      <w:r>
        <w:rPr>
          <w:rFonts w:hint="eastAsia" w:ascii="宋体" w:hAnsi="宋体" w:cs="宋体"/>
        </w:rPr>
        <w:t>陈超老师从刘曾复先生学的是“</w:t>
      </w:r>
      <w:r>
        <w:rPr>
          <w:rStyle w:val="101"/>
          <w:rFonts w:ascii="Verdana" w:hAnsi="Verdana" w:cs="Verdana"/>
          <w:b/>
          <w:bCs/>
          <w:color w:val="000000"/>
          <w:szCs w:val="21"/>
        </w:rPr>
        <w:t>看起来还是儿</w:t>
      </w:r>
      <w:r>
        <w:rPr>
          <w:rStyle w:val="101"/>
          <w:rFonts w:hint="eastAsia" w:ascii="Verdana" w:hAnsi="Verdana" w:cs="Verdana"/>
          <w:b/>
          <w:bCs/>
          <w:color w:val="000000"/>
          <w:szCs w:val="21"/>
        </w:rPr>
        <w:t>偿</w:t>
      </w:r>
      <w:r>
        <w:rPr>
          <w:rStyle w:val="101"/>
          <w:rFonts w:ascii="Verdana" w:hAnsi="Verdana" w:cs="Verdana"/>
          <w:b/>
          <w:bCs/>
          <w:color w:val="000000"/>
          <w:szCs w:val="21"/>
        </w:rPr>
        <w:t>命</w:t>
      </w:r>
      <w:r>
        <w:rPr>
          <w:rFonts w:hint="eastAsia" w:ascii="宋体" w:hAnsi="宋体" w:cs="宋体"/>
        </w:rPr>
        <w:t>，</w:t>
      </w:r>
      <w:r>
        <w:rPr>
          <w:rStyle w:val="101"/>
          <w:rFonts w:ascii="Verdana" w:hAnsi="Verdana" w:cs="Verdana"/>
          <w:b/>
          <w:bCs/>
          <w:color w:val="000000"/>
          <w:szCs w:val="21"/>
        </w:rPr>
        <w:t>自己亲生自己疼</w:t>
      </w:r>
      <w:r>
        <w:rPr>
          <w:rStyle w:val="101"/>
          <w:rFonts w:hint="eastAsia" w:ascii="Verdana" w:hAnsi="Verdana" w:cs="Verdana"/>
          <w:bCs/>
          <w:color w:val="000000"/>
          <w:szCs w:val="21"/>
        </w:rPr>
        <w:t>。</w:t>
      </w:r>
      <w:r>
        <w:rPr>
          <w:rFonts w:hint="eastAsia" w:ascii="宋体" w:hAnsi="宋体" w:cs="宋体"/>
        </w:rPr>
        <w:t>”</w:t>
      </w:r>
    </w:p>
  </w:footnote>
  <w:footnote w:id="5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宋体" w:hAnsi="宋体" w:cs="宋体"/>
          <w:bCs/>
          <w:color w:val="000000"/>
          <w:szCs w:val="21"/>
        </w:rPr>
        <w:t>“</w:t>
      </w:r>
      <w:r>
        <w:rPr>
          <w:rStyle w:val="101"/>
          <w:rFonts w:ascii="Verdana" w:hAnsi="Verdana" w:cs="Verdana"/>
          <w:bCs/>
          <w:color w:val="000000"/>
          <w:szCs w:val="21"/>
        </w:rPr>
        <w:t>到如今才说出以往原因</w:t>
      </w:r>
      <w:r>
        <w:rPr>
          <w:rStyle w:val="101"/>
          <w:rFonts w:hint="eastAsia" w:ascii="Verdana" w:hAnsi="Verdana" w:cs="Verdana"/>
          <w:bCs/>
          <w:color w:val="000000"/>
          <w:szCs w:val="21"/>
        </w:rPr>
        <w:t>”一句，</w:t>
      </w:r>
      <w:r>
        <w:rPr>
          <w:rFonts w:hint="eastAsia" w:ascii="宋体" w:hAnsi="宋体" w:cs="宋体"/>
        </w:rPr>
        <w:t>陈超老师从刘曾复先生学的是“</w:t>
      </w:r>
      <w:r>
        <w:rPr>
          <w:rStyle w:val="101"/>
          <w:rFonts w:hint="eastAsia" w:ascii="Verdana" w:hAnsi="Verdana" w:cs="Verdana"/>
          <w:b/>
          <w:bCs/>
          <w:color w:val="000000"/>
          <w:szCs w:val="21"/>
        </w:rPr>
        <w:t>到如今才说出以往真情</w:t>
      </w:r>
      <w:r>
        <w:rPr>
          <w:rFonts w:hint="eastAsia" w:ascii="宋体" w:hAnsi="宋体" w:cs="宋体"/>
        </w:rPr>
        <w:t>”。</w:t>
      </w:r>
    </w:p>
  </w:footnote>
  <w:footnote w:id="50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宋体" w:hAnsi="宋体" w:cs="宋体"/>
          <w:bCs/>
          <w:color w:val="000000"/>
          <w:szCs w:val="21"/>
        </w:rPr>
        <w:t>“</w:t>
      </w:r>
      <w:r>
        <w:rPr>
          <w:rStyle w:val="101"/>
          <w:rFonts w:hint="eastAsia" w:ascii="Verdana" w:hAnsi="Verdana" w:cs="Verdana"/>
          <w:bCs/>
          <w:color w:val="000000"/>
          <w:szCs w:val="21"/>
        </w:rPr>
        <w:t>罗州生来罗州养”一句，</w:t>
      </w:r>
      <w:r>
        <w:rPr>
          <w:rFonts w:hint="eastAsia" w:ascii="宋体" w:hAnsi="宋体" w:cs="宋体"/>
        </w:rPr>
        <w:t>陈超老师从刘曾复先生学的是“</w:t>
      </w:r>
      <w:r>
        <w:rPr>
          <w:rStyle w:val="101"/>
          <w:rFonts w:hint="eastAsia" w:ascii="Verdana" w:hAnsi="Verdana" w:cs="Verdana"/>
          <w:b/>
          <w:bCs/>
          <w:color w:val="000000"/>
          <w:szCs w:val="21"/>
        </w:rPr>
        <w:t>罗州生来罗州长</w:t>
      </w:r>
      <w:r>
        <w:rPr>
          <w:rFonts w:hint="eastAsia" w:ascii="宋体" w:hAnsi="宋体" w:cs="宋体"/>
        </w:rPr>
        <w:t>”。</w:t>
      </w:r>
    </w:p>
  </w:footnote>
  <w:footnote w:id="50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11">
    <w:p>
      <w:pPr>
        <w:pStyle w:val="15"/>
        <w:tabs>
          <w:tab w:val="left" w:pos="375"/>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2">
    <w:p>
      <w:pPr>
        <w:keepNext w:val="0"/>
        <w:keepLines w:val="0"/>
        <w:widowControl/>
        <w:suppressLineNumbers w:val="0"/>
        <w:jc w:val="left"/>
        <w:rPr>
          <w:rFonts w:hint="eastAsia" w:ascii="Calibri" w:hAnsi="Calibri" w:eastAsia="宋体" w:cs="Calibri"/>
          <w:kern w:val="2"/>
          <w:sz w:val="21"/>
          <w:szCs w:val="22"/>
          <w:lang w:val="en-US" w:eastAsia="zh-CN" w:bidi="ar-SA"/>
        </w:rPr>
      </w:pPr>
      <w:r>
        <w:rPr>
          <w:rStyle w:val="68"/>
          <w:rFonts w:hint="eastAsia" w:ascii="Verdana" w:hAnsi="Verdana" w:eastAsia="宋体" w:cs="Times New Roman"/>
          <w:kern w:val="2"/>
          <w:sz w:val="20"/>
          <w:szCs w:val="20"/>
          <w:lang w:val="en-US" w:eastAsia="zh-CN" w:bidi="ar-SA"/>
        </w:rPr>
        <w:footnoteRef/>
      </w:r>
      <w:r>
        <w:rPr>
          <w:rStyle w:val="68"/>
          <w:rFonts w:hint="eastAsia" w:ascii="Verdana" w:hAnsi="Verdana" w:eastAsia="宋体" w:cs="Times New Roman"/>
          <w:kern w:val="2"/>
          <w:sz w:val="20"/>
          <w:szCs w:val="20"/>
          <w:lang w:val="en-US" w:eastAsia="zh-CN" w:bidi="ar-SA"/>
        </w:rPr>
        <w:t xml:space="preserve"> </w:t>
      </w:r>
      <w:r>
        <w:rPr>
          <w:rFonts w:hint="eastAsia"/>
          <w:lang w:eastAsia="zh-CN"/>
        </w:rPr>
        <w:t>“手模足印”刘曾复先生认为应作“手模指印”。据《老结婚证书》</w:t>
      </w:r>
      <w:r>
        <w:rPr>
          <w:rFonts w:hint="eastAsia"/>
          <w:color w:val="0000FF"/>
          <w:vertAlign w:val="superscript"/>
          <w:lang w:eastAsia="zh-CN"/>
        </w:rPr>
        <w:fldChar w:fldCharType="begin"/>
      </w:r>
      <w:r>
        <w:rPr>
          <w:rFonts w:hint="eastAsia"/>
          <w:color w:val="0000FF"/>
          <w:vertAlign w:val="superscript"/>
          <w:lang w:eastAsia="zh-CN"/>
        </w:rPr>
        <w:instrText xml:space="preserve"> REF _Ref1074290330 \r \h </w:instrText>
      </w:r>
      <w:r>
        <w:rPr>
          <w:rFonts w:hint="eastAsia"/>
          <w:color w:val="0000FF"/>
          <w:vertAlign w:val="superscript"/>
          <w:lang w:eastAsia="zh-CN"/>
        </w:rPr>
        <w:fldChar w:fldCharType="separate"/>
      </w:r>
      <w:r>
        <w:rPr>
          <w:rFonts w:hint="eastAsia"/>
          <w:color w:val="0000FF"/>
          <w:vertAlign w:val="superscript"/>
          <w:lang w:eastAsia="zh-CN"/>
        </w:rPr>
        <w:t>[22]</w:t>
      </w:r>
      <w:r>
        <w:rPr>
          <w:rFonts w:hint="eastAsia"/>
          <w:color w:val="0000FF"/>
          <w:vertAlign w:val="superscript"/>
          <w:lang w:eastAsia="zh-CN"/>
        </w:rPr>
        <w:fldChar w:fldCharType="end"/>
      </w:r>
      <w:r>
        <w:rPr>
          <w:rFonts w:hint="eastAsia"/>
          <w:lang w:eastAsia="zh-CN"/>
        </w:rPr>
        <w:t>载，</w:t>
      </w:r>
      <w:r>
        <w:rPr>
          <w:rFonts w:hint="eastAsia" w:ascii="Calibri" w:hAnsi="Calibri" w:eastAsia="宋体" w:cs="Calibri"/>
          <w:kern w:val="2"/>
          <w:sz w:val="21"/>
          <w:szCs w:val="22"/>
          <w:lang w:val="en-US" w:eastAsia="zh-CN" w:bidi="ar-SA"/>
        </w:rPr>
        <w:t>现存辽宁省档案馆明嘉靖年间的婚书上面的脚印清晰完整(婚书为素黄宣纸书写，因年代久远，婚书和上诉的状纸均已残缺)。2022年，微博网友提供的光绪十八年立的休书也有完整的手模足印(附后)，故从之。</w:t>
      </w:r>
    </w:p>
    <w:p>
      <w:pPr>
        <w:pStyle w:val="15"/>
        <w:snapToGrid w:val="0"/>
        <w:rPr>
          <w:rFonts w:hint="eastAsia" w:eastAsia="宋体"/>
          <w:lang w:eastAsia="zh-CN"/>
        </w:rPr>
      </w:pPr>
    </w:p>
  </w:footnote>
  <w:footnote w:id="51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4">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5">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吴小如先生告，萧恩对萧桂英提及“庆顶珠”时，念白作“聘礼珠子”，“庆顶珠”作戏名。</w:t>
      </w:r>
    </w:p>
  </w:footnote>
  <w:footnote w:id="51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以下括号中的念白据吴焕老师整理的剧本(经刘曾复先生审订)添加。</w:t>
      </w:r>
    </w:p>
  </w:footnote>
  <w:footnote w:id="519">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吴焕老师整理的剧本记作“又攀出”。</w:t>
      </w:r>
    </w:p>
  </w:footnote>
  <w:footnote w:id="52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此处从《传统剧目汇编》，童贯封“广阳王”。</w:t>
      </w:r>
    </w:p>
  </w:footnote>
  <w:footnote w:id="52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8">
    <w:p>
      <w:pPr>
        <w:pStyle w:val="15"/>
        <w:suppressLineNumbers w:val="0"/>
        <w:tabs>
          <w:tab w:val="left" w:pos="45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刘曾复先生介绍，此处唱下是程继先的演法，金仲仁的演法是念下。</w:t>
      </w:r>
    </w:p>
  </w:footnote>
  <w:footnote w:id="52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3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此处俗作“山摇动”。</w:t>
      </w:r>
    </w:p>
  </w:footnote>
  <w:footnote w:id="5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3">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6">
    <w:p>
      <w:pPr>
        <w:tabs>
          <w:tab w:val="left" w:pos="180"/>
        </w:tabs>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7">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5"/>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9">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40">
    <w:p>
      <w:pPr>
        <w:pStyle w:val="15"/>
        <w:snapToGrid w:val="0"/>
        <w:rPr>
          <w:rStyle w:val="68"/>
          <w:rFonts w:hint="default" w:ascii="Verdana" w:hAnsi="Verdana" w:eastAsia="宋体" w:cs="Times New Roman"/>
          <w:kern w:val="2"/>
          <w:sz w:val="20"/>
          <w:szCs w:val="20"/>
          <w:vertAlign w:val="baseline"/>
          <w:lang w:eastAsia="zh-CN" w:bidi="ar-SA"/>
        </w:rPr>
      </w:pPr>
      <w:r>
        <w:rPr>
          <w:rStyle w:val="14"/>
          <w:rFonts w:ascii="Times New Roman" w:hAnsi="Times New Roman" w:eastAsia="宋体" w:cs="Times New Roman"/>
          <w:kern w:val="2"/>
          <w:sz w:val="21"/>
          <w:szCs w:val="22"/>
          <w:lang w:val="en-US" w:eastAsia="zh-CN" w:bidi="ar-SA"/>
        </w:rPr>
        <w:footnoteRef/>
      </w:r>
      <w:r>
        <w:rPr>
          <w:rStyle w:val="14"/>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8"/>
          <w:rFonts w:hint="eastAsia" w:ascii="Verdana" w:hAnsi="Verdana" w:eastAsia="宋体" w:cs="Times New Roman"/>
          <w:kern w:val="2"/>
          <w:sz w:val="20"/>
          <w:szCs w:val="20"/>
          <w:vertAlign w:val="baseline"/>
          <w:lang w:eastAsia="zh-CN" w:bidi="ar-SA"/>
        </w:rPr>
        <w:t>此</w:t>
      </w:r>
      <w:r>
        <w:rPr>
          <w:rStyle w:val="68"/>
          <w:rFonts w:hint="default" w:ascii="Verdana" w:hAnsi="Verdana" w:cs="Times New Roman"/>
          <w:kern w:val="2"/>
          <w:sz w:val="20"/>
          <w:szCs w:val="20"/>
          <w:vertAlign w:val="baseline"/>
          <w:lang w:eastAsia="zh-CN" w:bidi="ar-SA"/>
        </w:rPr>
        <w:t>处念</w:t>
      </w:r>
      <w:r>
        <w:rPr>
          <w:rStyle w:val="68"/>
          <w:rFonts w:hint="eastAsia" w:ascii="Verdana" w:hAnsi="Verdana" w:eastAsia="宋体" w:cs="Times New Roman"/>
          <w:kern w:val="2"/>
          <w:sz w:val="20"/>
          <w:szCs w:val="20"/>
          <w:vertAlign w:val="baseline"/>
          <w:lang w:eastAsia="zh-CN" w:bidi="ar-SA"/>
        </w:rPr>
        <w:t>是“连挑宋</w:t>
      </w:r>
      <w:r>
        <w:rPr>
          <w:rStyle w:val="68"/>
          <w:rFonts w:hint="default" w:ascii="Verdana" w:hAnsi="Verdana" w:cs="Times New Roman"/>
          <w:kern w:val="2"/>
          <w:sz w:val="20"/>
          <w:szCs w:val="20"/>
          <w:vertAlign w:val="baseline"/>
          <w:lang w:eastAsia="zh-CN" w:bidi="ar-SA"/>
        </w:rPr>
        <w:t>营</w:t>
      </w:r>
      <w:r>
        <w:rPr>
          <w:rStyle w:val="68"/>
          <w:rFonts w:hint="eastAsia" w:ascii="Verdana" w:hAnsi="Verdana" w:eastAsia="宋体" w:cs="Times New Roman"/>
          <w:kern w:val="2"/>
          <w:sz w:val="20"/>
          <w:szCs w:val="20"/>
          <w:vertAlign w:val="baseline"/>
          <w:lang w:eastAsia="zh-CN" w:bidi="ar-SA"/>
        </w:rPr>
        <w:t>数员上将”，</w:t>
      </w:r>
      <w:r>
        <w:rPr>
          <w:rStyle w:val="68"/>
          <w:rFonts w:hint="default" w:ascii="Verdana" w:hAnsi="Verdana" w:cs="Times New Roman"/>
          <w:kern w:val="2"/>
          <w:sz w:val="20"/>
          <w:szCs w:val="20"/>
          <w:vertAlign w:val="baseline"/>
          <w:lang w:eastAsia="zh-CN" w:bidi="ar-SA"/>
        </w:rPr>
        <w:t>似亦可。</w:t>
      </w:r>
    </w:p>
  </w:footnote>
  <w:footnote w:id="541">
    <w:p>
      <w:pPr>
        <w:keepNext w:val="0"/>
        <w:keepLines w:val="0"/>
        <w:widowControl/>
        <w:suppressLineNumbers w:val="0"/>
        <w:ind w:left="315" w:hanging="315" w:hangingChars="150"/>
        <w:jc w:val="left"/>
        <w:rPr>
          <w:rFonts w:hint="default"/>
        </w:rPr>
      </w:pPr>
      <w:r>
        <w:rPr>
          <w:rStyle w:val="14"/>
        </w:rPr>
        <w:footnoteRef/>
      </w:r>
      <w:r>
        <w:t xml:space="preserve"> </w:t>
      </w:r>
      <w:r>
        <w:rPr>
          <w:rFonts w:hint="default"/>
        </w:rPr>
        <w:t xml:space="preserve">  </w:t>
      </w:r>
      <w:r>
        <w:rPr>
          <w:rStyle w:val="68"/>
          <w:rFonts w:hint="eastAsia" w:ascii="Verdana" w:hAnsi="Verdana" w:eastAsia="宋体" w:cs="Times New Roman"/>
          <w:kern w:val="2"/>
          <w:sz w:val="20"/>
          <w:szCs w:val="20"/>
          <w:vertAlign w:val="baseline"/>
          <w:lang w:eastAsia="zh-CN" w:bidi="ar-SA"/>
        </w:rPr>
        <w:t>刘曾复先生为陈超老师说戏时没有此句，</w:t>
      </w:r>
      <w:r>
        <w:rPr>
          <w:rStyle w:val="68"/>
          <w:rFonts w:hint="default" w:ascii="Verdana" w:hAnsi="Verdana" w:cs="Times New Roman"/>
          <w:kern w:val="2"/>
          <w:sz w:val="20"/>
          <w:szCs w:val="20"/>
          <w:vertAlign w:val="baseline"/>
          <w:lang w:eastAsia="zh-CN" w:bidi="ar-SA"/>
        </w:rPr>
        <w:t>此处</w:t>
      </w:r>
      <w:r>
        <w:rPr>
          <w:rStyle w:val="68"/>
          <w:rFonts w:hint="eastAsia" w:ascii="Verdana" w:hAnsi="Verdana" w:eastAsia="宋体" w:cs="Times New Roman"/>
          <w:kern w:val="2"/>
          <w:sz w:val="20"/>
          <w:szCs w:val="20"/>
          <w:vertAlign w:val="baseline"/>
          <w:lang w:val="en-US" w:eastAsia="zh-CN" w:bidi="ar-SA"/>
        </w:rPr>
        <w:t>根据《京剧丛刊》第十三集</w:t>
      </w:r>
      <w:r>
        <w:rPr>
          <w:rStyle w:val="68"/>
          <w:rFonts w:hint="default" w:ascii="Verdana" w:hAnsi="Verdana" w:eastAsia="宋体" w:cs="Times New Roman"/>
          <w:kern w:val="2"/>
          <w:sz w:val="20"/>
          <w:szCs w:val="20"/>
          <w:vertAlign w:val="baseline"/>
          <w:lang w:eastAsia="zh-CN" w:bidi="ar-SA"/>
        </w:rPr>
        <w:t xml:space="preserve"> 《八大锤》增补，使文意通顺。</w:t>
      </w:r>
    </w:p>
  </w:footnote>
  <w:footnote w:id="542">
    <w:p>
      <w:pPr>
        <w:pStyle w:val="15"/>
        <w:snapToGrid w:val="0"/>
        <w:rPr>
          <w:rFonts w:hint="default"/>
        </w:rPr>
      </w:pPr>
      <w:r>
        <w:rPr>
          <w:rStyle w:val="68"/>
          <w:rFonts w:hint="eastAsia" w:ascii="Verdana" w:hAnsi="Verdana" w:cs="Times New Roman"/>
        </w:rPr>
        <w:footnoteRef/>
      </w:r>
      <w:r>
        <w:rPr>
          <w:rStyle w:val="68"/>
          <w:rFonts w:hint="eastAsia" w:ascii="Verdana" w:hAnsi="Verdana" w:cs="Times New Roman"/>
        </w:rPr>
        <w:t xml:space="preserve"> </w:t>
      </w:r>
      <w:r>
        <w:rPr>
          <w:rStyle w:val="68"/>
          <w:rFonts w:hint="default" w:ascii="Verdana" w:hAnsi="Verdana" w:cs="Times New Roman"/>
        </w:rPr>
        <w:t xml:space="preserve">  </w:t>
      </w:r>
      <w:r>
        <w:t>此处王佐也可同念</w:t>
      </w:r>
      <w:r>
        <w:rPr>
          <w:rStyle w:val="101"/>
          <w:rFonts w:ascii="宋体" w:hAnsi="宋体" w:cs="宋体"/>
          <w:bCs/>
          <w:color w:val="000000"/>
          <w:szCs w:val="21"/>
        </w:rPr>
        <w:t>“</w:t>
      </w:r>
      <w:r>
        <w:t>与我溶墨</w:t>
      </w:r>
      <w:r>
        <w:rPr>
          <w:rStyle w:val="101"/>
          <w:rFonts w:hint="default" w:ascii="宋体" w:hAnsi="宋体" w:cs="宋体"/>
          <w:bCs/>
          <w:color w:val="000000"/>
          <w:szCs w:val="21"/>
        </w:rPr>
        <w:t>”</w:t>
      </w:r>
      <w:r>
        <w:t>。</w:t>
      </w:r>
    </w:p>
  </w:footnote>
  <w:footnote w:id="5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5"/>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8">
    <w:p>
      <w:pPr>
        <w:ind w:left="180" w:hanging="180"/>
        <w:jc w:val="left"/>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9">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50">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51">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5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5"/>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刘曾复先生专门介绍，在《英烈传》小说中是“孙侍女”，后来戏台上变成了“二夫人”。</w:t>
      </w:r>
    </w:p>
  </w:footnote>
  <w:footnote w:id="55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6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6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《京剧新序》中“做”字误为“坐”。</w:t>
      </w:r>
    </w:p>
  </w:footnote>
  <w:footnote w:id="56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《京剧新序》中“更”字误为“桌”。</w:t>
      </w:r>
    </w:p>
  </w:footnote>
  <w:footnote w:id="56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《京剧新序》中“草”字误为“叫”。</w:t>
      </w:r>
    </w:p>
  </w:footnote>
  <w:footnote w:id="56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根据刘曾复先生钞本整理。</w:t>
      </w:r>
    </w:p>
  </w:footnote>
  <w:footnote w:id="57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71">
    <w:p>
      <w:pPr>
        <w:pStyle w:val="15"/>
        <w:tabs>
          <w:tab w:val="left" w:pos="-135"/>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刘曾复教授钞本作“趁我意”。</w:t>
      </w:r>
    </w:p>
  </w:footnote>
  <w:footnote w:id="57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刘曾复教授钞本作“何为”。</w:t>
      </w:r>
    </w:p>
  </w:footnote>
  <w:footnote w:id="57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刘曾复先生钞本作“执对”。</w:t>
      </w:r>
    </w:p>
  </w:footnote>
  <w:footnote w:id="57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5">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刘曾复先生钞本作“略无妨碍”。</w:t>
      </w:r>
    </w:p>
  </w:footnote>
  <w:footnote w:id="57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刘曾复先生钞本作“手剪子”，下同。</w:t>
      </w:r>
    </w:p>
  </w:footnote>
  <w:footnote w:id="57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此处刘曾复先生钞本作“双眉皱”。</w:t>
      </w:r>
    </w:p>
  </w:footnote>
  <w:footnote w:id="57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刘曾复先生钞本作“乎臭的”，下同。</w:t>
      </w:r>
    </w:p>
  </w:footnote>
  <w:footnote w:id="57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8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8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8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11"/>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3">
    <w:p>
      <w:pPr>
        <w:pStyle w:val="15"/>
        <w:tabs>
          <w:tab w:val="left" w:pos="180"/>
        </w:tabs>
        <w:ind w:left="89" w:hanging="89"/>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4">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6">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尊官”也可称“亲翁”。</w:t>
      </w:r>
    </w:p>
  </w:footnote>
  <w:footnote w:id="587">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也可自称“弟”。</w:t>
      </w:r>
    </w:p>
  </w:footnote>
  <w:footnote w:id="58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8"/>
          <w:rFonts w:hint="eastAsia" w:ascii="ˎ̥" w:hAnsi="ˎ̥" w:eastAsia="ˎ̥" w:cs="ˎ̥"/>
          <w:bCs/>
        </w:rPr>
        <w:t xml:space="preserve"> </w:t>
      </w:r>
      <w:r>
        <w:rPr>
          <w:rStyle w:val="101"/>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90">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明太祖和常遇春(录音中作徐达)的画像。</w:t>
      </w:r>
    </w:p>
  </w:footnote>
  <w:footnote w:id="591">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92">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邹应龙问话时不能直接问常宝童。</w:t>
      </w:r>
    </w:p>
  </w:footnote>
  <w:footnote w:id="593">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此处严嵩念京白。</w:t>
      </w:r>
    </w:p>
  </w:footnote>
  <w:footnote w:id="594">
    <w:p>
      <w:pPr>
        <w:pStyle w:val="15"/>
        <w:suppressLineNumbers w:val="0"/>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5">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此处严嵩念京白。</w:t>
      </w:r>
    </w:p>
  </w:footnote>
  <w:footnote w:id="5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3</w:t>
      </w:r>
      <w:r>
        <w:rPr>
          <w:color w:val="0000FF"/>
          <w:vertAlign w:val="superscript"/>
        </w:rPr>
        <w:t>].</w:t>
      </w:r>
      <w:r>
        <w:rPr>
          <w:color w:val="0000FF"/>
          <w:vertAlign w:val="superscript"/>
        </w:rPr>
        <w:fldChar w:fldCharType="end"/>
      </w:r>
      <w:r>
        <w:rPr>
          <w:rFonts w:hint="eastAsia"/>
        </w:rPr>
        <w:t>载孟小冬说戏本作“月中”。</w:t>
      </w:r>
    </w:p>
  </w:footnote>
  <w:footnote w:id="5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4</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60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6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中馈，古时指妇女在家中主持饮食等事，后引申指妻室。</w:t>
      </w:r>
    </w:p>
  </w:footnote>
  <w:footnote w:id="602">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4">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Style w:val="101"/>
          <w:rFonts w:hint="eastAsia" w:ascii="宋体" w:hAnsi="宋体" w:cs="宋体"/>
          <w:color w:val="000000"/>
          <w:sz w:val="20"/>
          <w:szCs w:val="20"/>
        </w:rPr>
        <w:t>这段唱腔，目前通行唱法是依据</w:t>
      </w:r>
      <w:r>
        <w:rPr>
          <w:rStyle w:val="101"/>
          <w:rFonts w:ascii="宋体" w:hAnsi="宋体" w:cs="宋体"/>
          <w:color w:val="000000"/>
          <w:sz w:val="20"/>
          <w:szCs w:val="20"/>
        </w:rPr>
        <w:t>李适可</w:t>
      </w:r>
      <w:r>
        <w:rPr>
          <w:rStyle w:val="101"/>
          <w:rFonts w:hint="eastAsia" w:ascii="宋体" w:hAnsi="宋体" w:cs="宋体"/>
          <w:color w:val="000000"/>
          <w:sz w:val="20"/>
          <w:szCs w:val="20"/>
        </w:rPr>
        <w:t>传承的</w:t>
      </w:r>
      <w:r>
        <w:rPr>
          <w:rStyle w:val="101"/>
          <w:rFonts w:ascii="宋体" w:hAnsi="宋体" w:cs="宋体"/>
          <w:color w:val="000000"/>
          <w:sz w:val="20"/>
          <w:szCs w:val="20"/>
        </w:rPr>
        <w:t>【</w:t>
      </w:r>
      <w:r>
        <w:rPr>
          <w:rStyle w:val="101"/>
          <w:rFonts w:ascii="楷体" w:hAnsi="楷体" w:eastAsia="楷体" w:cs="宋体"/>
          <w:color w:val="000000"/>
          <w:sz w:val="20"/>
          <w:szCs w:val="20"/>
        </w:rPr>
        <w:t>二黄快三眼</w:t>
      </w:r>
      <w:r>
        <w:rPr>
          <w:rStyle w:val="101"/>
          <w:rFonts w:ascii="宋体" w:hAnsi="宋体" w:cs="宋体"/>
          <w:color w:val="000000"/>
          <w:sz w:val="20"/>
          <w:szCs w:val="20"/>
        </w:rPr>
        <w:t>】</w:t>
      </w:r>
      <w:r>
        <w:rPr>
          <w:rStyle w:val="101"/>
          <w:rFonts w:hint="eastAsia" w:ascii="宋体" w:hAnsi="宋体" w:cs="宋体"/>
          <w:color w:val="000000"/>
          <w:sz w:val="20"/>
          <w:szCs w:val="20"/>
        </w:rPr>
        <w:t>，刘曾复先生示范的词句如下：</w:t>
      </w:r>
    </w:p>
    <w:p>
      <w:pPr>
        <w:spacing w:line="276" w:lineRule="auto"/>
        <w:ind w:left="1349" w:hanging="1349"/>
      </w:pPr>
      <w:r>
        <w:rPr>
          <w:rStyle w:val="101"/>
          <w:rFonts w:ascii="宋体" w:hAnsi="宋体" w:cs="宋体"/>
          <w:color w:val="000000"/>
          <w:sz w:val="20"/>
          <w:szCs w:val="20"/>
        </w:rPr>
        <w:t>【</w:t>
      </w:r>
      <w:r>
        <w:rPr>
          <w:rStyle w:val="101"/>
          <w:rFonts w:ascii="楷体" w:hAnsi="楷体" w:eastAsia="楷体" w:cs="宋体"/>
          <w:color w:val="000000"/>
          <w:sz w:val="20"/>
          <w:szCs w:val="20"/>
        </w:rPr>
        <w:t>二黄快三眼</w:t>
      </w:r>
      <w:r>
        <w:rPr>
          <w:rStyle w:val="101"/>
          <w:rFonts w:ascii="宋体" w:hAnsi="宋体" w:cs="宋体"/>
          <w:color w:val="000000"/>
          <w:sz w:val="20"/>
          <w:szCs w:val="20"/>
        </w:rPr>
        <w:t>】</w:t>
      </w:r>
      <w:r>
        <w:rPr>
          <w:rStyle w:val="101"/>
          <w:rFonts w:ascii="宋体" w:hAnsi="宋体" w:cs="宋体"/>
          <w:color w:val="000000"/>
          <w:sz w:val="18"/>
          <w:szCs w:val="18"/>
        </w:rPr>
        <w:t>臣不奏前三皇后代五帝，奏的是我大明一段</w:t>
      </w:r>
      <w:r>
        <w:rPr>
          <w:rStyle w:val="101"/>
          <w:rFonts w:hint="eastAsia" w:ascii="宋体" w:hAnsi="宋体" w:cs="宋体"/>
          <w:sz w:val="18"/>
          <w:szCs w:val="18"/>
        </w:rPr>
        <w:t>机密</w:t>
      </w:r>
      <w:r>
        <w:rPr>
          <w:rStyle w:val="101"/>
          <w:rFonts w:hint="eastAsia" w:ascii="宋体" w:hAnsi="宋体" w:cs="宋体"/>
          <w:color w:val="000000"/>
          <w:sz w:val="18"/>
          <w:szCs w:val="18"/>
        </w:rPr>
        <w:t>：</w:t>
      </w:r>
      <w:r>
        <w:rPr>
          <w:rStyle w:val="101"/>
          <w:rFonts w:ascii="宋体" w:hAnsi="宋体" w:cs="宋体"/>
          <w:color w:val="000000"/>
          <w:sz w:val="18"/>
          <w:szCs w:val="18"/>
        </w:rPr>
        <w:t>太祖爷在南京称</w:t>
      </w:r>
      <w:r>
        <w:rPr>
          <w:rStyle w:val="101"/>
          <w:rFonts w:hint="eastAsia" w:ascii="宋体" w:hAnsi="宋体" w:cs="宋体"/>
          <w:color w:val="000000"/>
          <w:sz w:val="18"/>
          <w:szCs w:val="18"/>
        </w:rPr>
        <w:t>孤</w:t>
      </w:r>
      <w:r>
        <w:rPr>
          <w:rStyle w:val="101"/>
          <w:rFonts w:ascii="宋体" w:hAnsi="宋体" w:cs="宋体"/>
          <w:color w:val="000000"/>
          <w:sz w:val="18"/>
          <w:szCs w:val="18"/>
        </w:rPr>
        <w:t>立帝，各路的烟尘起来夺华夷。四川省明玉珍把兵来起，领人马从蜀东杀到蜀西。方国珍在浙江自立为帝，苏州城张士诚</w:t>
      </w:r>
      <w:r>
        <w:rPr>
          <w:rStyle w:val="101"/>
          <w:rFonts w:hint="eastAsia" w:ascii="宋体" w:hAnsi="宋体" w:cs="宋体"/>
          <w:sz w:val="18"/>
          <w:szCs w:val="18"/>
        </w:rPr>
        <w:t>僭</w:t>
      </w:r>
      <w:r>
        <w:rPr>
          <w:rStyle w:val="101"/>
          <w:rFonts w:ascii="宋体" w:hAnsi="宋体" w:cs="宋体"/>
          <w:sz w:val="18"/>
          <w:szCs w:val="18"/>
        </w:rPr>
        <w:t>位</w:t>
      </w:r>
      <w:r>
        <w:rPr>
          <w:rStyle w:val="101"/>
          <w:rFonts w:ascii="宋体" w:hAnsi="宋体" w:cs="宋体"/>
          <w:color w:val="000000"/>
          <w:sz w:val="18"/>
          <w:szCs w:val="18"/>
        </w:rPr>
        <w:t>登极。湖广的陈友谅</w:t>
      </w:r>
      <w:r>
        <w:rPr>
          <w:rStyle w:val="101"/>
          <w:rFonts w:hint="eastAsia" w:ascii="宋体" w:hAnsi="宋体" w:cs="宋体"/>
          <w:color w:val="000000"/>
          <w:sz w:val="18"/>
          <w:szCs w:val="18"/>
        </w:rPr>
        <w:t>兴兵</w:t>
      </w:r>
      <w:r>
        <w:rPr>
          <w:rStyle w:val="101"/>
          <w:rFonts w:ascii="宋体" w:hAnsi="宋体" w:cs="宋体"/>
          <w:color w:val="000000"/>
          <w:sz w:val="18"/>
          <w:szCs w:val="18"/>
        </w:rPr>
        <w:t>起义，南京城夺取那采石矶。玉山</w:t>
      </w:r>
      <w:r>
        <w:rPr>
          <w:rStyle w:val="101"/>
          <w:rFonts w:hint="eastAsia" w:ascii="宋体" w:hAnsi="宋体" w:cs="宋体"/>
          <w:color w:val="000000"/>
          <w:sz w:val="18"/>
          <w:szCs w:val="18"/>
        </w:rPr>
        <w:t>城</w:t>
      </w:r>
      <w:r>
        <w:rPr>
          <w:rStyle w:val="101"/>
          <w:rFonts w:ascii="宋体" w:hAnsi="宋体" w:cs="宋体"/>
          <w:color w:val="000000"/>
          <w:sz w:val="18"/>
          <w:szCs w:val="18"/>
        </w:rPr>
        <w:t>设下了诓君之计，在鄱阳湖边</w:t>
      </w:r>
      <w:r>
        <w:rPr>
          <w:rStyle w:val="101"/>
          <w:rFonts w:ascii="宋体" w:hAnsi="宋体" w:cs="宋体"/>
          <w:sz w:val="18"/>
          <w:szCs w:val="18"/>
        </w:rPr>
        <w:t>火</w:t>
      </w:r>
      <w:r>
        <w:rPr>
          <w:rStyle w:val="101"/>
          <w:rFonts w:hint="eastAsia" w:ascii="宋体" w:hAnsi="宋体" w:cs="宋体"/>
          <w:sz w:val="18"/>
          <w:szCs w:val="18"/>
        </w:rPr>
        <w:t>莲炎焰</w:t>
      </w:r>
      <w:r>
        <w:rPr>
          <w:rStyle w:val="101"/>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101"/>
          <w:rFonts w:hint="eastAsia" w:ascii="宋体" w:hAnsi="宋体" w:cs="宋体"/>
          <w:color w:val="000000"/>
          <w:sz w:val="20"/>
          <w:szCs w:val="20"/>
        </w:rPr>
        <w:tab/>
      </w:r>
      <w:r>
        <w:rPr>
          <w:rStyle w:val="101"/>
          <w:rFonts w:hint="eastAsia" w:ascii="宋体" w:hAnsi="宋体" w:cs="宋体"/>
          <w:color w:val="000000"/>
          <w:sz w:val="20"/>
          <w:szCs w:val="20"/>
        </w:rPr>
        <w:t>又，据李楠</w:t>
      </w:r>
      <w:r>
        <w:rPr>
          <w:rStyle w:val="101"/>
          <w:rFonts w:hint="eastAsia" w:ascii="宋体" w:hAnsi="宋体" w:cs="宋体"/>
          <w:color w:val="000000"/>
          <w:sz w:val="15"/>
          <w:szCs w:val="15"/>
        </w:rPr>
        <w:t>君</w:t>
      </w:r>
      <w:r>
        <w:rPr>
          <w:rStyle w:val="101"/>
          <w:rFonts w:hint="eastAsia" w:ascii="宋体" w:hAnsi="宋体" w:cs="宋体"/>
          <w:color w:val="000000"/>
          <w:sz w:val="20"/>
          <w:szCs w:val="20"/>
        </w:rPr>
        <w:t>告知，“</w:t>
      </w:r>
      <w:r>
        <w:rPr>
          <w:rStyle w:val="101"/>
          <w:rFonts w:hint="eastAsia" w:ascii="宋体" w:hAnsi="宋体" w:cs="宋体"/>
          <w:sz w:val="20"/>
          <w:szCs w:val="20"/>
        </w:rPr>
        <w:t>火莲炎焰”四字他学的是“火焰连连”。</w:t>
      </w:r>
    </w:p>
  </w:footnote>
  <w:footnote w:id="60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6">
    <w:p>
      <w:pPr>
        <w:pStyle w:val="15"/>
        <w:suppressLineNumbers w:val="0"/>
        <w:spacing w:line="276" w:lineRule="auto"/>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5"/>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5"/>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5"/>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5"/>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5"/>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eastAsia"/>
          <w:color w:val="0000FF"/>
          <w:vertAlign w:val="superscript"/>
          <w:lang w:val="en-US" w:eastAsia="zh-CN"/>
        </w:rPr>
        <w:t>5</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5"/>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吴小如先生告知，此句夏山楼主改为“莫不是嫌为臣官卑职小”。</w:t>
      </w:r>
    </w:p>
  </w:footnote>
  <w:footnote w:id="608">
    <w:p>
      <w:pPr>
        <w:pStyle w:val="15"/>
        <w:suppressLineNumbers w:val="0"/>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9">
    <w:p>
      <w:pPr>
        <w:pStyle w:val="15"/>
        <w:tabs>
          <w:tab w:val="left" w:pos="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1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12">
    <w:p>
      <w:pPr>
        <w:pStyle w:val="15"/>
        <w:ind w:left="170" w:hanging="17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9">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2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杨小楼、鲍吉祥百代、高亭唱片均作“侠沟驿”。</w:t>
      </w:r>
    </w:p>
  </w:footnote>
  <w:footnote w:id="6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杨小楼、鲍吉祥百代、高亭唱片均作“</w:t>
      </w:r>
      <w:r>
        <w:rPr>
          <w:rStyle w:val="101"/>
          <w:rFonts w:ascii="Tahoma" w:hAnsi="Tahoma" w:cs="Tahoma"/>
          <w:bCs/>
          <w:color w:val="000000"/>
        </w:rPr>
        <w:t>侠沟驿在</w:t>
      </w:r>
      <w:r>
        <w:rPr>
          <w:rStyle w:val="101"/>
          <w:rFonts w:hint="eastAsia" w:ascii="Tahoma" w:hAnsi="Tahoma" w:cs="Tahoma"/>
          <w:bCs/>
          <w:color w:val="000000"/>
        </w:rPr>
        <w:t>南</w:t>
      </w:r>
      <w:r>
        <w:rPr>
          <w:rStyle w:val="101"/>
          <w:rFonts w:ascii="Tahoma" w:hAnsi="Tahoma" w:cs="Tahoma"/>
          <w:bCs/>
          <w:color w:val="000000"/>
        </w:rPr>
        <w:t>，</w:t>
      </w:r>
      <w:r>
        <w:rPr>
          <w:rStyle w:val="101"/>
          <w:rFonts w:hint="eastAsia" w:ascii="Tahoma" w:hAnsi="Tahoma" w:cs="Tahoma"/>
          <w:bCs/>
          <w:color w:val="000000"/>
        </w:rPr>
        <w:t>落</w:t>
      </w:r>
      <w:r>
        <w:rPr>
          <w:rStyle w:val="101"/>
          <w:rFonts w:ascii="Tahoma" w:hAnsi="Tahoma" w:cs="Tahoma"/>
          <w:bCs/>
          <w:color w:val="000000"/>
        </w:rPr>
        <w:t>马湖在</w:t>
      </w:r>
      <w:r>
        <w:rPr>
          <w:rStyle w:val="101"/>
          <w:rFonts w:hint="eastAsia" w:ascii="Tahoma" w:hAnsi="Tahoma" w:cs="Tahoma"/>
          <w:bCs/>
          <w:color w:val="000000"/>
        </w:rPr>
        <w:t>北</w:t>
      </w:r>
      <w:r>
        <w:rPr>
          <w:rFonts w:hint="eastAsia"/>
        </w:rPr>
        <w:t>”。</w:t>
      </w:r>
    </w:p>
    <w:p>
      <w:pPr>
        <w:pStyle w:val="15"/>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4">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5">
    <w:p>
      <w:pPr>
        <w:spacing w:line="276" w:lineRule="auto"/>
        <w:ind w:left="180" w:hanging="180"/>
        <w:rPr>
          <w:sz w:val="20"/>
          <w:szCs w:val="20"/>
        </w:rPr>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Style w:val="101"/>
          <w:rFonts w:ascii="宋体" w:hAnsi="宋体" w:cs="Verdana"/>
          <w:color w:val="000000"/>
          <w:sz w:val="20"/>
          <w:szCs w:val="20"/>
        </w:rPr>
        <w:t>陈大官</w:t>
      </w:r>
      <w:r>
        <w:rPr>
          <w:rStyle w:val="101"/>
          <w:rFonts w:ascii="楷体" w:hAnsi="楷体" w:eastAsia="楷体" w:cs="Verdana"/>
          <w:color w:val="000000"/>
          <w:sz w:val="20"/>
          <w:szCs w:val="20"/>
        </w:rPr>
        <w:t>见</w:t>
      </w:r>
      <w:r>
        <w:rPr>
          <w:rStyle w:val="101"/>
          <w:rFonts w:ascii="宋体" w:hAnsi="宋体" w:cs="Verdana"/>
          <w:color w:val="000000"/>
          <w:sz w:val="20"/>
          <w:szCs w:val="20"/>
        </w:rPr>
        <w:t>陈伯愚，</w:t>
      </w:r>
      <w:r>
        <w:rPr>
          <w:rStyle w:val="101"/>
          <w:rFonts w:ascii="楷体" w:hAnsi="楷体" w:eastAsia="楷体" w:cs="Verdana"/>
          <w:color w:val="000000"/>
          <w:sz w:val="20"/>
          <w:szCs w:val="20"/>
        </w:rPr>
        <w:t>等到</w:t>
      </w:r>
      <w:r>
        <w:rPr>
          <w:rStyle w:val="101"/>
          <w:rFonts w:ascii="宋体" w:hAnsi="宋体" w:cs="Verdana"/>
          <w:color w:val="000000"/>
          <w:sz w:val="20"/>
          <w:szCs w:val="20"/>
        </w:rPr>
        <w:t>陈伯愚</w:t>
      </w:r>
      <w:r>
        <w:rPr>
          <w:rStyle w:val="101"/>
          <w:rFonts w:ascii="楷体" w:hAnsi="楷体" w:eastAsia="楷体" w:cs="Verdana"/>
          <w:color w:val="000000"/>
          <w:sz w:val="20"/>
          <w:szCs w:val="20"/>
        </w:rPr>
        <w:t>把</w:t>
      </w:r>
      <w:r>
        <w:rPr>
          <w:rStyle w:val="101"/>
          <w:rFonts w:ascii="宋体" w:hAnsi="宋体" w:cs="Verdana"/>
          <w:color w:val="000000"/>
          <w:sz w:val="20"/>
          <w:szCs w:val="20"/>
        </w:rPr>
        <w:t>陈大官</w:t>
      </w:r>
      <w:r>
        <w:rPr>
          <w:rStyle w:val="101"/>
          <w:rFonts w:ascii="楷体" w:hAnsi="楷体" w:eastAsia="楷体" w:cs="Verdana"/>
          <w:color w:val="000000"/>
          <w:sz w:val="20"/>
          <w:szCs w:val="20"/>
        </w:rPr>
        <w:t>招过来之后</w:t>
      </w:r>
      <w:r>
        <w:rPr>
          <w:rStyle w:val="101"/>
          <w:rFonts w:ascii="宋体" w:hAnsi="宋体" w:cs="Verdana"/>
          <w:color w:val="000000"/>
          <w:sz w:val="20"/>
          <w:szCs w:val="20"/>
        </w:rPr>
        <w:t>，</w:t>
      </w:r>
      <w:r>
        <w:rPr>
          <w:rStyle w:val="101"/>
          <w:rFonts w:ascii="楷体" w:hAnsi="楷体" w:eastAsia="楷体" w:cs="Verdana"/>
          <w:color w:val="000000"/>
          <w:sz w:val="20"/>
          <w:szCs w:val="20"/>
        </w:rPr>
        <w:t>是</w:t>
      </w:r>
      <w:r>
        <w:rPr>
          <w:rStyle w:val="101"/>
          <w:rFonts w:ascii="宋体" w:hAnsi="宋体" w:cs="Verdana"/>
          <w:color w:val="000000"/>
          <w:sz w:val="20"/>
          <w:szCs w:val="20"/>
        </w:rPr>
        <w:t>陈伯愚</w:t>
      </w:r>
      <w:r>
        <w:rPr>
          <w:rStyle w:val="101"/>
          <w:rFonts w:ascii="楷体" w:hAnsi="楷体" w:eastAsia="楷体" w:cs="Verdana"/>
          <w:color w:val="000000"/>
          <w:sz w:val="20"/>
          <w:szCs w:val="20"/>
        </w:rPr>
        <w:t>坐着把双袖搭在</w:t>
      </w:r>
      <w:r>
        <w:rPr>
          <w:rStyle w:val="101"/>
          <w:rFonts w:ascii="宋体" w:hAnsi="宋体" w:cs="Verdana"/>
          <w:color w:val="000000"/>
          <w:sz w:val="20"/>
          <w:szCs w:val="20"/>
        </w:rPr>
        <w:t>陈大官</w:t>
      </w:r>
      <w:r>
        <w:rPr>
          <w:rStyle w:val="101"/>
          <w:rFonts w:ascii="楷体" w:hAnsi="楷体" w:eastAsia="楷体" w:cs="Verdana"/>
          <w:color w:val="000000"/>
          <w:sz w:val="20"/>
          <w:szCs w:val="20"/>
        </w:rPr>
        <w:t>双肩之上</w:t>
      </w:r>
      <w:r>
        <w:rPr>
          <w:rStyle w:val="101"/>
          <w:rFonts w:ascii="宋体" w:hAnsi="宋体" w:cs="Verdana"/>
          <w:color w:val="000000"/>
          <w:sz w:val="20"/>
          <w:szCs w:val="20"/>
        </w:rPr>
        <w:t>，陈大官</w:t>
      </w:r>
      <w:r>
        <w:rPr>
          <w:rStyle w:val="101"/>
          <w:rFonts w:ascii="楷体" w:hAnsi="楷体" w:eastAsia="楷体" w:cs="Verdana"/>
          <w:color w:val="000000"/>
          <w:sz w:val="20"/>
          <w:szCs w:val="20"/>
        </w:rPr>
        <w:t>随着就劲跪</w:t>
      </w:r>
      <w:r>
        <w:rPr>
          <w:rStyle w:val="101"/>
          <w:rFonts w:ascii="宋体" w:hAnsi="宋体" w:cs="Verdana"/>
          <w:color w:val="000000"/>
          <w:sz w:val="20"/>
          <w:szCs w:val="20"/>
        </w:rPr>
        <w:t>，</w:t>
      </w:r>
      <w:r>
        <w:rPr>
          <w:rStyle w:val="101"/>
          <w:rFonts w:ascii="宋体" w:hAnsi="宋体" w:cs="宋体"/>
          <w:color w:val="000000"/>
          <w:sz w:val="20"/>
          <w:szCs w:val="20"/>
        </w:rPr>
        <w:t>(</w:t>
      </w:r>
      <w:r>
        <w:rPr>
          <w:rStyle w:val="101"/>
          <w:rFonts w:ascii="宋体" w:hAnsi="宋体" w:cs="Verdana"/>
          <w:b/>
          <w:color w:val="000000"/>
          <w:sz w:val="20"/>
          <w:szCs w:val="20"/>
        </w:rPr>
        <w:t>没有抓陈大官领子的动作</w:t>
      </w:r>
      <w:r>
        <w:rPr>
          <w:rStyle w:val="101"/>
          <w:rFonts w:ascii="宋体" w:hAnsi="宋体" w:cs="宋体"/>
          <w:color w:val="000000"/>
          <w:sz w:val="20"/>
          <w:szCs w:val="20"/>
        </w:rPr>
        <w:t>)</w:t>
      </w:r>
      <w:r>
        <w:rPr>
          <w:rStyle w:val="101"/>
          <w:rFonts w:ascii="宋体" w:hAnsi="宋体" w:cs="Verdana"/>
          <w:color w:val="000000"/>
          <w:sz w:val="20"/>
          <w:szCs w:val="20"/>
        </w:rPr>
        <w:t>，</w:t>
      </w:r>
      <w:r>
        <w:rPr>
          <w:rStyle w:val="101"/>
          <w:rFonts w:ascii="楷体" w:hAnsi="楷体" w:eastAsia="楷体" w:cs="Verdana"/>
          <w:color w:val="000000"/>
          <w:sz w:val="20"/>
          <w:szCs w:val="20"/>
        </w:rPr>
        <w:t>只是用右袖把</w:t>
      </w:r>
      <w:r>
        <w:rPr>
          <w:rStyle w:val="101"/>
          <w:rFonts w:ascii="宋体" w:hAnsi="宋体" w:cs="Verdana"/>
          <w:color w:val="000000"/>
          <w:sz w:val="20"/>
          <w:szCs w:val="20"/>
        </w:rPr>
        <w:t>陈大官</w:t>
      </w:r>
      <w:r>
        <w:rPr>
          <w:rStyle w:val="101"/>
          <w:rFonts w:ascii="楷体" w:hAnsi="楷体" w:eastAsia="楷体" w:cs="Verdana"/>
          <w:color w:val="000000"/>
          <w:sz w:val="20"/>
          <w:szCs w:val="20"/>
        </w:rPr>
        <w:t>往里推倒</w:t>
      </w:r>
      <w:r>
        <w:rPr>
          <w:rStyle w:val="101"/>
          <w:rFonts w:ascii="宋体" w:hAnsi="宋体" w:cs="Verdana"/>
          <w:color w:val="000000"/>
          <w:sz w:val="20"/>
          <w:szCs w:val="20"/>
        </w:rPr>
        <w:t>，陈伯愚</w:t>
      </w:r>
      <w:r>
        <w:rPr>
          <w:rStyle w:val="101"/>
          <w:rFonts w:ascii="楷体" w:hAnsi="楷体" w:eastAsia="楷体" w:cs="Verdana"/>
          <w:color w:val="000000"/>
          <w:sz w:val="20"/>
          <w:szCs w:val="20"/>
        </w:rPr>
        <w:t>回身站起来抢过</w:t>
      </w:r>
      <w:r>
        <w:rPr>
          <w:rStyle w:val="101"/>
          <w:rFonts w:ascii="宋体" w:hAnsi="宋体" w:cs="Verdana"/>
          <w:color w:val="000000"/>
          <w:sz w:val="20"/>
          <w:szCs w:val="20"/>
        </w:rPr>
        <w:t>陈植</w:t>
      </w:r>
      <w:r>
        <w:rPr>
          <w:rStyle w:val="101"/>
          <w:rFonts w:ascii="楷体" w:hAnsi="楷体" w:eastAsia="楷体" w:cs="Verdana"/>
          <w:color w:val="000000"/>
          <w:sz w:val="20"/>
          <w:szCs w:val="20"/>
        </w:rPr>
        <w:t>要拿走的板子之前</w:t>
      </w:r>
      <w:r>
        <w:rPr>
          <w:rStyle w:val="101"/>
          <w:rFonts w:ascii="宋体" w:hAnsi="宋体" w:cs="Verdana"/>
          <w:b/>
          <w:color w:val="000000"/>
          <w:sz w:val="20"/>
          <w:szCs w:val="20"/>
        </w:rPr>
        <w:t>没有陈大官要跑</w:t>
      </w:r>
      <w:r>
        <w:rPr>
          <w:rStyle w:val="101"/>
          <w:rFonts w:ascii="宋体" w:hAnsi="宋体" w:cs="Verdana"/>
          <w:color w:val="000000"/>
          <w:sz w:val="20"/>
          <w:szCs w:val="20"/>
        </w:rPr>
        <w:t>、</w:t>
      </w:r>
      <w:r>
        <w:rPr>
          <w:rStyle w:val="101"/>
          <w:rFonts w:ascii="宋体" w:hAnsi="宋体" w:cs="Verdana"/>
          <w:b/>
          <w:color w:val="000000"/>
          <w:sz w:val="20"/>
          <w:szCs w:val="20"/>
        </w:rPr>
        <w:t>陈伯愚关门把陈大官扔一个抢背的身段</w:t>
      </w:r>
      <w:r>
        <w:rPr>
          <w:rStyle w:val="101"/>
          <w:rFonts w:ascii="宋体" w:hAnsi="宋体" w:cs="Verdana"/>
          <w:color w:val="000000"/>
          <w:sz w:val="20"/>
          <w:szCs w:val="20"/>
        </w:rPr>
        <w:t>，</w:t>
      </w:r>
      <w:r>
        <w:rPr>
          <w:rStyle w:val="101"/>
          <w:rFonts w:ascii="楷体" w:hAnsi="楷体" w:eastAsia="楷体" w:cs="Verdana"/>
          <w:color w:val="000000"/>
          <w:sz w:val="20"/>
          <w:szCs w:val="20"/>
        </w:rPr>
        <w:t>是</w:t>
      </w:r>
      <w:r>
        <w:rPr>
          <w:rStyle w:val="101"/>
          <w:rFonts w:ascii="宋体" w:hAnsi="宋体" w:cs="Verdana"/>
          <w:color w:val="000000"/>
          <w:sz w:val="20"/>
          <w:szCs w:val="20"/>
        </w:rPr>
        <w:t>陈大官</w:t>
      </w:r>
      <w:r>
        <w:rPr>
          <w:rStyle w:val="101"/>
          <w:rFonts w:ascii="楷体" w:hAnsi="楷体" w:eastAsia="楷体" w:cs="Verdana"/>
          <w:color w:val="000000"/>
          <w:sz w:val="20"/>
          <w:szCs w:val="20"/>
        </w:rPr>
        <w:t>作揖等着受责</w:t>
      </w:r>
      <w:r>
        <w:rPr>
          <w:rStyle w:val="101"/>
          <w:rFonts w:ascii="宋体" w:hAnsi="宋体" w:cs="Verdana"/>
          <w:color w:val="000000"/>
          <w:sz w:val="20"/>
          <w:szCs w:val="20"/>
        </w:rPr>
        <w:t>。</w:t>
      </w:r>
    </w:p>
    <w:p>
      <w:pPr>
        <w:spacing w:line="276" w:lineRule="auto"/>
        <w:ind w:left="180" w:hanging="180"/>
        <w:rPr>
          <w:sz w:val="20"/>
          <w:szCs w:val="20"/>
        </w:rPr>
      </w:pPr>
      <w:r>
        <w:rPr>
          <w:rStyle w:val="101"/>
          <w:rFonts w:ascii="宋体" w:hAnsi="宋体" w:cs="宋体"/>
          <w:b/>
          <w:color w:val="000000"/>
          <w:sz w:val="18"/>
          <w:szCs w:val="18"/>
        </w:rPr>
        <w:tab/>
      </w:r>
      <w:r>
        <w:rPr>
          <w:rStyle w:val="101"/>
          <w:rFonts w:ascii="宋体" w:hAnsi="宋体" w:cs="宋体"/>
          <w:b/>
          <w:color w:val="000000"/>
          <w:sz w:val="18"/>
          <w:szCs w:val="18"/>
        </w:rPr>
        <w:t xml:space="preserve"> </w:t>
      </w:r>
      <w:r>
        <w:rPr>
          <w:rStyle w:val="101"/>
          <w:rFonts w:ascii="宋体" w:hAnsi="宋体" w:cs="Verdana"/>
          <w:b/>
          <w:color w:val="000000"/>
          <w:sz w:val="20"/>
          <w:szCs w:val="20"/>
        </w:rPr>
        <w:t>王凤卿云：“《状元谱》陈伯愚打陈大官是长辈教训晚辈，不是打架。”</w:t>
      </w:r>
    </w:p>
  </w:footnote>
  <w:footnote w:id="62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7">
    <w:p>
      <w:pPr>
        <w:pStyle w:val="15"/>
        <w:ind w:left="0" w:firstLine="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8">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eastAsia"/>
          <w:color w:val="0000FF"/>
          <w:vertAlign w:val="superscript"/>
          <w:lang w:val="en-US" w:eastAsia="zh-CN"/>
        </w:rPr>
        <w:t>6</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5"/>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9">
    <w:p>
      <w:pPr>
        <w:pStyle w:val="15"/>
        <w:suppressLineNumbers w:val="0"/>
        <w:ind w:left="180" w:hanging="180"/>
        <w:rPr>
          <w:rFonts w:ascii="宋体" w:hAnsi="宋体" w:cs="宋体"/>
        </w:rPr>
      </w:pPr>
      <w:r>
        <w:rPr>
          <w:rStyle w:val="68"/>
          <w:rFonts w:hint="eastAsia" w:ascii="Verdana" w:hAnsi="Verdana" w:cs="Times New Roman"/>
          <w:vertAlign w:val="superscript"/>
        </w:rPr>
        <w:footnoteRef/>
      </w:r>
      <w:r>
        <w:rPr>
          <w:rStyle w:val="68"/>
          <w:rFonts w:hint="eastAsia" w:ascii="Verdana" w:hAnsi="Verdana" w:cs="Times New Roman"/>
          <w:vertAlign w:val="superscript"/>
        </w:rPr>
        <w:t xml:space="preserve"> </w:t>
      </w:r>
      <w:r>
        <w:rPr>
          <w:rStyle w:val="68"/>
          <w:rFonts w:hint="eastAsia" w:ascii="Verdana" w:hAnsi="Verdana" w:cs="Times New Roman"/>
          <w:vertAlign w:val="superscript"/>
          <w:lang w:val="en-US" w:eastAsia="zh-CN"/>
        </w:rPr>
        <w:tab/>
      </w:r>
      <w:r>
        <w:rPr>
          <w:rStyle w:val="68"/>
          <w:rFonts w:hint="eastAsia" w:ascii="Verdana" w:hAnsi="Verdana" w:cs="Times New Roman"/>
          <w:lang w:val="en-US" w:eastAsia="zh-CN"/>
        </w:rPr>
        <w:t xml:space="preserve">  </w:t>
      </w:r>
      <w:r>
        <w:rPr>
          <w:rFonts w:hint="eastAsia" w:ascii="宋体" w:hAnsi="宋体" w:cs="宋体"/>
          <w:lang w:eastAsia="zh-CN"/>
        </w:rPr>
        <w:t>按《三国演义》，周仓无字。《关羽戏集：李洪春演出本》</w:t>
      </w:r>
      <w:r>
        <w:rPr>
          <w:rFonts w:hint="eastAsia"/>
          <w:color w:val="0000FF"/>
          <w:vertAlign w:val="superscript"/>
          <w:lang w:eastAsia="zh-CN"/>
        </w:rPr>
        <w:fldChar w:fldCharType="begin"/>
      </w:r>
      <w:r>
        <w:rPr>
          <w:rFonts w:hint="eastAsia"/>
          <w:color w:val="0000FF"/>
          <w:vertAlign w:val="superscript"/>
          <w:lang w:eastAsia="zh-CN"/>
        </w:rPr>
        <w:instrText xml:space="preserve"> REF _Ref2020750458 \r \h </w:instrText>
      </w:r>
      <w:r>
        <w:rPr>
          <w:rFonts w:hint="eastAsia"/>
          <w:color w:val="0000FF"/>
          <w:vertAlign w:val="superscript"/>
          <w:lang w:eastAsia="zh-CN"/>
        </w:rPr>
        <w:fldChar w:fldCharType="separate"/>
      </w:r>
      <w:r>
        <w:rPr>
          <w:rFonts w:hint="eastAsia"/>
          <w:color w:val="0000FF"/>
          <w:vertAlign w:val="superscript"/>
          <w:lang w:eastAsia="zh-CN"/>
        </w:rPr>
        <w:t>[2</w:t>
      </w:r>
      <w:r>
        <w:rPr>
          <w:rFonts w:hint="eastAsia"/>
          <w:color w:val="0000FF"/>
          <w:vertAlign w:val="superscript"/>
          <w:lang w:val="en-US" w:eastAsia="zh-CN"/>
        </w:rPr>
        <w:t>7</w:t>
      </w:r>
      <w:r>
        <w:rPr>
          <w:rFonts w:hint="eastAsia"/>
          <w:color w:val="0000FF"/>
          <w:vertAlign w:val="superscript"/>
          <w:lang w:eastAsia="zh-CN"/>
        </w:rPr>
        <w:t>]</w:t>
      </w:r>
      <w:r>
        <w:rPr>
          <w:rFonts w:hint="eastAsia"/>
          <w:color w:val="0000FF"/>
          <w:vertAlign w:val="superscript"/>
          <w:lang w:eastAsia="zh-CN"/>
        </w:rPr>
        <w:fldChar w:fldCharType="end"/>
      </w:r>
      <w:r>
        <w:rPr>
          <w:rFonts w:hint="eastAsia" w:ascii="宋体" w:hAnsi="宋体" w:cs="宋体"/>
          <w:lang w:eastAsia="zh-CN"/>
        </w:rPr>
        <w:t>中载，周仓字元福；</w:t>
      </w:r>
      <w:r>
        <w:rPr>
          <w:rFonts w:hint="eastAsia" w:ascii="宋体" w:hAnsi="宋体" w:cs="宋体"/>
        </w:rPr>
        <w:t>此处从《京剧汇编》第</w:t>
      </w:r>
      <w:r>
        <w:rPr>
          <w:rFonts w:hint="eastAsia" w:ascii="宋体" w:hAnsi="宋体" w:cs="宋体"/>
          <w:lang w:eastAsia="zh-CN"/>
        </w:rPr>
        <w:t>五十二</w:t>
      </w:r>
      <w:r>
        <w:rPr>
          <w:rFonts w:hint="eastAsia" w:ascii="宋体" w:hAnsi="宋体" w:cs="宋体"/>
        </w:rPr>
        <w:t xml:space="preserve">集 </w:t>
      </w:r>
      <w:r>
        <w:rPr>
          <w:rFonts w:hint="eastAsia" w:ascii="宋体" w:hAnsi="宋体" w:cs="宋体"/>
          <w:lang w:eastAsia="zh-CN"/>
        </w:rPr>
        <w:t>李万春</w:t>
      </w:r>
      <w:r>
        <w:rPr>
          <w:rFonts w:hint="eastAsia" w:ascii="宋体" w:hAnsi="宋体" w:cs="宋体"/>
        </w:rPr>
        <w:t>藏本</w:t>
      </w:r>
      <w:r>
        <w:rPr>
          <w:rFonts w:hint="eastAsia" w:ascii="宋体" w:hAnsi="宋体" w:cs="宋体"/>
          <w:lang w:eastAsia="zh-CN"/>
        </w:rPr>
        <w:t>。</w:t>
      </w:r>
    </w:p>
  </w:footnote>
  <w:footnote w:id="63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吴焕老师整理的剧本作“备祭礼”。</w:t>
      </w:r>
    </w:p>
  </w:footnote>
  <w:footnote w:id="6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此戏别名《海屋添筹》或《八仙庆寿》，是一出武旦戏。</w:t>
      </w:r>
    </w:p>
  </w:footnote>
  <w:footnote w:id="6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此句吴小如先生从刘曾复先生学的是“天堂远在瑶池上”。</w:t>
      </w:r>
    </w:p>
  </w:footnote>
  <w:footnote w:id="63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4">
    <w:p>
      <w:pPr>
        <w:pStyle w:val="15"/>
        <w:suppressLineNumbers w:val="0"/>
        <w:snapToGrid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八卦中“坎”为水，“离”为火。此处寓为“水火既济”之意。</w:t>
      </w:r>
    </w:p>
  </w:footnote>
  <w:footnote w:id="635">
    <w:p>
      <w:pPr>
        <w:autoSpaceDE w:val="0"/>
        <w:spacing w:line="276" w:lineRule="auto"/>
        <w:ind w:left="180" w:hanging="180"/>
        <w:jc w:val="left"/>
        <w:rPr>
          <w:sz w:val="20"/>
          <w:szCs w:val="20"/>
        </w:rPr>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7">
    <w:p>
      <w:pPr>
        <w:pStyle w:val="15"/>
        <w:spacing w:line="276" w:lineRule="auto"/>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刘曾复先生钞本作“扶佐”。</w:t>
      </w:r>
    </w:p>
  </w:footnote>
  <w:footnote w:id="6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刘曾复先生钞本作“今瑜死“，此处从《三国演义》原文。</w:t>
      </w:r>
    </w:p>
  </w:footnote>
  <w:footnote w:id="64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42">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刘曾复先生钞本“教”、“两”二字不确认，据文意推断。</w:t>
      </w:r>
    </w:p>
  </w:footnote>
  <w:footnote w:id="6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刘曾复先生钞本注“散(板)转快(板)或二六”。</w:t>
      </w:r>
    </w:p>
  </w:footnote>
  <w:footnote w:id="64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刘曾复先生钞本原文如此，文意欠通。</w:t>
      </w:r>
    </w:p>
  </w:footnote>
  <w:footnote w:id="6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刘曾复先生钞本作“周巡”，此处从《三国演义》原文，作“周循”。</w:t>
      </w:r>
    </w:p>
  </w:footnote>
  <w:footnote w:id="6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刘曾复先生钞本作“破腹挖心”。</w:t>
      </w:r>
    </w:p>
  </w:footnote>
  <w:footnote w:id="65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5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荷蒙，犹“承蒙”之意。</w:t>
      </w:r>
    </w:p>
  </w:footnote>
  <w:footnote w:id="65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刘曾复先生钞本注“以下散(板)或反二黄原板”</w:t>
      </w:r>
    </w:p>
  </w:footnote>
  <w:footnote w:id="654">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5">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刘曾复先生钞本原录“暗兵机如风波浪”，先生改为“统雄兵如风似浪”。</w:t>
      </w:r>
    </w:p>
  </w:footnote>
  <w:footnote w:id="6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刘曾复先生钞本原录“沉兵相挡”，先生改为“陈兵相抗”。</w:t>
      </w:r>
    </w:p>
  </w:footnote>
  <w:footnote w:id="65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刘曾复先生钞本原录“烧得谁太平青浪”，先生改为“稍得遂太平景象”。</w:t>
      </w:r>
    </w:p>
  </w:footnote>
  <w:footnote w:id="6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刘曾复先生钞本原录“话未了”，先生改为“转瞬间”。</w:t>
      </w:r>
    </w:p>
  </w:footnote>
  <w:footnote w:id="660">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刘曾复先生钞本原有此两句，后改用前句。</w:t>
      </w:r>
    </w:p>
  </w:footnote>
  <w:footnote w:id="66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刘曾复先生钞本注“全体同唱，鲁(肃)末句”。</w:t>
      </w:r>
    </w:p>
  </w:footnote>
  <w:footnote w:id="6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刘曾复先生钞本原录“你看我一阵风如在康庄”，先生改。</w:t>
      </w:r>
    </w:p>
  </w:footnote>
  <w:footnote w:id="6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据“中国京剧戏考”网站载《戏考》本添加。</w:t>
      </w:r>
    </w:p>
  </w:footnote>
  <w:footnote w:id="6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刘曾复先生钞本原录“趁乘谢之时，去往”，欠通，后改为“趁便即往”。</w:t>
      </w:r>
    </w:p>
  </w:footnote>
  <w:footnote w:id="66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刘曾复先生钞本作“尊教”。</w:t>
      </w:r>
    </w:p>
  </w:footnote>
  <w:footnote w:id="66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9">
    <w:p>
      <w:pPr>
        <w:tabs>
          <w:tab w:val="left" w:pos="142"/>
        </w:tabs>
        <w:autoSpaceDE w:val="0"/>
        <w:ind w:left="180" w:hanging="180"/>
        <w:jc w:val="left"/>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70">
    <w:p>
      <w:pPr>
        <w:tabs>
          <w:tab w:val="left" w:pos="0"/>
        </w:tabs>
        <w:autoSpaceDE w:val="0"/>
        <w:ind w:left="180" w:hanging="180"/>
        <w:jc w:val="left"/>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eastAsia" w:cs="Calibri"/>
          <w:color w:val="0000FF"/>
          <w:kern w:val="2"/>
          <w:sz w:val="20"/>
          <w:szCs w:val="20"/>
          <w:vertAlign w:val="superscript"/>
          <w:lang w:val="en-US" w:eastAsia="zh-CN" w:bidi="ar-SA"/>
        </w:rPr>
        <w:t>8</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7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7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刘曾复先生钞本作“起鼓照打”，此处从段公平</w:t>
      </w:r>
      <w:bookmarkStart w:id="431" w:name="_GoBack"/>
      <w:r>
        <w:rPr>
          <w:rFonts w:hint="eastAsia"/>
          <w:sz w:val="15"/>
          <w:szCs w:val="15"/>
        </w:rPr>
        <w:t>君</w:t>
      </w:r>
      <w:bookmarkEnd w:id="431"/>
      <w:r>
        <w:rPr>
          <w:rFonts w:hint="eastAsia"/>
        </w:rPr>
        <w:t>建议，为上下文统一改。</w:t>
      </w:r>
    </w:p>
  </w:footnote>
  <w:footnote w:id="67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w:t>
      </w:r>
    </w:p>
  </w:footnote>
  <w:footnote w:id="67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6">
    <w:p>
      <w:pPr>
        <w:keepNext w:val="0"/>
        <w:keepLines w:val="0"/>
        <w:widowControl/>
        <w:suppressLineNumbers w:val="0"/>
        <w:jc w:val="left"/>
        <w:rPr>
          <w:rFonts w:hint="default" w:eastAsia="宋体"/>
          <w:lang w:val="en-US" w:eastAsia="zh-CN"/>
        </w:rPr>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7">
    <w:p>
      <w:pPr>
        <w:pStyle w:val="15"/>
        <w:ind w:left="198" w:hanging="198"/>
      </w:pPr>
      <w:r>
        <w:rPr>
          <w:rStyle w:val="68"/>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56"/>
    <w:footnote w:id="1357"/>
  </w:foot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EF6654"/>
    <w:rsid w:val="1FF7D8D4"/>
    <w:rsid w:val="1FFD06CA"/>
    <w:rsid w:val="23A7905C"/>
    <w:rsid w:val="23BF995D"/>
    <w:rsid w:val="23F68407"/>
    <w:rsid w:val="257E3D9D"/>
    <w:rsid w:val="25FF1A64"/>
    <w:rsid w:val="27EC5130"/>
    <w:rsid w:val="27FEC4A5"/>
    <w:rsid w:val="297FB7C1"/>
    <w:rsid w:val="29FFE983"/>
    <w:rsid w:val="2AB49AFA"/>
    <w:rsid w:val="2B5E9660"/>
    <w:rsid w:val="2CEE1C6A"/>
    <w:rsid w:val="2CEF5A11"/>
    <w:rsid w:val="2CFDAD42"/>
    <w:rsid w:val="2D5C7A93"/>
    <w:rsid w:val="2D7954C5"/>
    <w:rsid w:val="2DFFD209"/>
    <w:rsid w:val="2F1D9BF0"/>
    <w:rsid w:val="2FC6398D"/>
    <w:rsid w:val="2FF6A614"/>
    <w:rsid w:val="31562BFC"/>
    <w:rsid w:val="329F5BAC"/>
    <w:rsid w:val="357F72EA"/>
    <w:rsid w:val="35B2B29B"/>
    <w:rsid w:val="35B380F7"/>
    <w:rsid w:val="35F752C2"/>
    <w:rsid w:val="35FAA421"/>
    <w:rsid w:val="36B52C2B"/>
    <w:rsid w:val="36EEEB1D"/>
    <w:rsid w:val="373D5002"/>
    <w:rsid w:val="376F1DB9"/>
    <w:rsid w:val="377BDBEF"/>
    <w:rsid w:val="377FC7FD"/>
    <w:rsid w:val="379FB66C"/>
    <w:rsid w:val="37BFCC3F"/>
    <w:rsid w:val="37D7D3E3"/>
    <w:rsid w:val="37ED2044"/>
    <w:rsid w:val="37EF48A4"/>
    <w:rsid w:val="37EF9B34"/>
    <w:rsid w:val="38959BBD"/>
    <w:rsid w:val="38DC91B6"/>
    <w:rsid w:val="38FFAC6D"/>
    <w:rsid w:val="396F321D"/>
    <w:rsid w:val="39AF56D2"/>
    <w:rsid w:val="39BE5418"/>
    <w:rsid w:val="3B5AA568"/>
    <w:rsid w:val="3B5B2651"/>
    <w:rsid w:val="3BBDE906"/>
    <w:rsid w:val="3BC9E2B0"/>
    <w:rsid w:val="3BCFA7F3"/>
    <w:rsid w:val="3BF5012F"/>
    <w:rsid w:val="3CD7EB1F"/>
    <w:rsid w:val="3CF766E1"/>
    <w:rsid w:val="3D3B1719"/>
    <w:rsid w:val="3D578ED4"/>
    <w:rsid w:val="3D5B1067"/>
    <w:rsid w:val="3D6CF103"/>
    <w:rsid w:val="3DBF528D"/>
    <w:rsid w:val="3DDE39F6"/>
    <w:rsid w:val="3DDF7F3B"/>
    <w:rsid w:val="3DF7A117"/>
    <w:rsid w:val="3DFF2CAF"/>
    <w:rsid w:val="3E5FC1F7"/>
    <w:rsid w:val="3E77FB36"/>
    <w:rsid w:val="3EBE9DFA"/>
    <w:rsid w:val="3EFE3A8C"/>
    <w:rsid w:val="3F1F555B"/>
    <w:rsid w:val="3F875727"/>
    <w:rsid w:val="3F9DF8B6"/>
    <w:rsid w:val="3FDFA2BE"/>
    <w:rsid w:val="3FE5BA17"/>
    <w:rsid w:val="3FEDC86F"/>
    <w:rsid w:val="3FEF6AF2"/>
    <w:rsid w:val="3FEF75C1"/>
    <w:rsid w:val="3FEF9B3F"/>
    <w:rsid w:val="3FFB293D"/>
    <w:rsid w:val="3FFDED4D"/>
    <w:rsid w:val="3FFE00E5"/>
    <w:rsid w:val="3FFE44FF"/>
    <w:rsid w:val="43B7AD16"/>
    <w:rsid w:val="43FF8ED0"/>
    <w:rsid w:val="45935E73"/>
    <w:rsid w:val="45EAD6C1"/>
    <w:rsid w:val="4747FE5F"/>
    <w:rsid w:val="49B2C1D3"/>
    <w:rsid w:val="49BF5B5A"/>
    <w:rsid w:val="4A7A7E2C"/>
    <w:rsid w:val="4BECC1AE"/>
    <w:rsid w:val="4BFFF7A4"/>
    <w:rsid w:val="4DBF11A3"/>
    <w:rsid w:val="4DEB4C6D"/>
    <w:rsid w:val="4FBBA591"/>
    <w:rsid w:val="4FBD8961"/>
    <w:rsid w:val="4FC39000"/>
    <w:rsid w:val="4FF47D35"/>
    <w:rsid w:val="4FF78E91"/>
    <w:rsid w:val="4FFFA5A5"/>
    <w:rsid w:val="52F63114"/>
    <w:rsid w:val="53DF01EF"/>
    <w:rsid w:val="54ED50E1"/>
    <w:rsid w:val="54FBC615"/>
    <w:rsid w:val="55EFEEAC"/>
    <w:rsid w:val="55FF921B"/>
    <w:rsid w:val="56BE1F5B"/>
    <w:rsid w:val="56FBFF35"/>
    <w:rsid w:val="5737B604"/>
    <w:rsid w:val="573C6CE2"/>
    <w:rsid w:val="573FDFBD"/>
    <w:rsid w:val="5765EB64"/>
    <w:rsid w:val="577B4649"/>
    <w:rsid w:val="579D2225"/>
    <w:rsid w:val="57AFA250"/>
    <w:rsid w:val="57DB9DDD"/>
    <w:rsid w:val="57F61662"/>
    <w:rsid w:val="57FF58D7"/>
    <w:rsid w:val="586BBD7E"/>
    <w:rsid w:val="58CFA607"/>
    <w:rsid w:val="59AD6147"/>
    <w:rsid w:val="59DA4281"/>
    <w:rsid w:val="5AFF6615"/>
    <w:rsid w:val="5B9F930F"/>
    <w:rsid w:val="5BCF0BD4"/>
    <w:rsid w:val="5CD58A40"/>
    <w:rsid w:val="5D3FD166"/>
    <w:rsid w:val="5DCCDD1F"/>
    <w:rsid w:val="5DFFA49A"/>
    <w:rsid w:val="5E3E3079"/>
    <w:rsid w:val="5E8BD2EC"/>
    <w:rsid w:val="5EDE39F5"/>
    <w:rsid w:val="5F5FA721"/>
    <w:rsid w:val="5F779192"/>
    <w:rsid w:val="5F7B65FF"/>
    <w:rsid w:val="5F7F722E"/>
    <w:rsid w:val="5F7F7782"/>
    <w:rsid w:val="5F8ECC25"/>
    <w:rsid w:val="5F9FB2DC"/>
    <w:rsid w:val="5FBF80FE"/>
    <w:rsid w:val="5FDDA21F"/>
    <w:rsid w:val="5FDF99CD"/>
    <w:rsid w:val="5FED1BE9"/>
    <w:rsid w:val="5FED680D"/>
    <w:rsid w:val="5FEF5629"/>
    <w:rsid w:val="5FEFDA5E"/>
    <w:rsid w:val="5FF30FE8"/>
    <w:rsid w:val="5FF36FCA"/>
    <w:rsid w:val="5FFBF3DB"/>
    <w:rsid w:val="5FFBFAAA"/>
    <w:rsid w:val="5FFF3395"/>
    <w:rsid w:val="5FFF3461"/>
    <w:rsid w:val="5FFF3A52"/>
    <w:rsid w:val="5FFFE081"/>
    <w:rsid w:val="5FFFF3AF"/>
    <w:rsid w:val="63EE2B91"/>
    <w:rsid w:val="65D29877"/>
    <w:rsid w:val="65FFE471"/>
    <w:rsid w:val="663F2C64"/>
    <w:rsid w:val="664DDDBC"/>
    <w:rsid w:val="667F5AB3"/>
    <w:rsid w:val="66FE03F0"/>
    <w:rsid w:val="675773B1"/>
    <w:rsid w:val="67CE914C"/>
    <w:rsid w:val="67EFDEA3"/>
    <w:rsid w:val="67F9042F"/>
    <w:rsid w:val="67FBEBB3"/>
    <w:rsid w:val="68DFB873"/>
    <w:rsid w:val="68FC20D9"/>
    <w:rsid w:val="695B3CA1"/>
    <w:rsid w:val="69DFC2A3"/>
    <w:rsid w:val="6A5FA5FC"/>
    <w:rsid w:val="6AED1793"/>
    <w:rsid w:val="6AFD60EC"/>
    <w:rsid w:val="6BDF1847"/>
    <w:rsid w:val="6BED9025"/>
    <w:rsid w:val="6BF5C884"/>
    <w:rsid w:val="6BFB1DC4"/>
    <w:rsid w:val="6BFC0EE0"/>
    <w:rsid w:val="6BFF3223"/>
    <w:rsid w:val="6BFFE007"/>
    <w:rsid w:val="6DAB9394"/>
    <w:rsid w:val="6DB70AF4"/>
    <w:rsid w:val="6DEBE670"/>
    <w:rsid w:val="6DF93DE1"/>
    <w:rsid w:val="6DFD3FF8"/>
    <w:rsid w:val="6DFE61A2"/>
    <w:rsid w:val="6E9F914E"/>
    <w:rsid w:val="6EDDBA67"/>
    <w:rsid w:val="6EF706E5"/>
    <w:rsid w:val="6EFE57D0"/>
    <w:rsid w:val="6F31C06E"/>
    <w:rsid w:val="6F363695"/>
    <w:rsid w:val="6F6D7791"/>
    <w:rsid w:val="6F7F4539"/>
    <w:rsid w:val="6F9FF28B"/>
    <w:rsid w:val="6FBE423F"/>
    <w:rsid w:val="6FBF77B7"/>
    <w:rsid w:val="6FDFA38F"/>
    <w:rsid w:val="6FDFE20D"/>
    <w:rsid w:val="6FF9184D"/>
    <w:rsid w:val="6FFBE7B8"/>
    <w:rsid w:val="6FFE6B95"/>
    <w:rsid w:val="6FFF0005"/>
    <w:rsid w:val="6FFF43C6"/>
    <w:rsid w:val="6FFFAD0B"/>
    <w:rsid w:val="70FE6817"/>
    <w:rsid w:val="71DBBFCA"/>
    <w:rsid w:val="729FC769"/>
    <w:rsid w:val="72FF7533"/>
    <w:rsid w:val="7376DDC8"/>
    <w:rsid w:val="737786B7"/>
    <w:rsid w:val="73BEAE09"/>
    <w:rsid w:val="73D7ABC9"/>
    <w:rsid w:val="73F7ECE1"/>
    <w:rsid w:val="73FFDF0B"/>
    <w:rsid w:val="73FFFED9"/>
    <w:rsid w:val="74DE9418"/>
    <w:rsid w:val="74F760C7"/>
    <w:rsid w:val="753E487D"/>
    <w:rsid w:val="7553C228"/>
    <w:rsid w:val="75EDADCF"/>
    <w:rsid w:val="75FEC8A2"/>
    <w:rsid w:val="76725F76"/>
    <w:rsid w:val="76CB0734"/>
    <w:rsid w:val="76CD0013"/>
    <w:rsid w:val="76ED2CC1"/>
    <w:rsid w:val="76FF8225"/>
    <w:rsid w:val="76FFB3DE"/>
    <w:rsid w:val="77483E5B"/>
    <w:rsid w:val="7777BB7A"/>
    <w:rsid w:val="777E36AC"/>
    <w:rsid w:val="77AF80C6"/>
    <w:rsid w:val="77CFFCDB"/>
    <w:rsid w:val="77DF0DE1"/>
    <w:rsid w:val="77E3AE53"/>
    <w:rsid w:val="77EFD32E"/>
    <w:rsid w:val="77F93FB7"/>
    <w:rsid w:val="77FC8497"/>
    <w:rsid w:val="77FDF11A"/>
    <w:rsid w:val="77FF65F6"/>
    <w:rsid w:val="77FF7D01"/>
    <w:rsid w:val="77FF9F99"/>
    <w:rsid w:val="787DA838"/>
    <w:rsid w:val="78AF8121"/>
    <w:rsid w:val="78B813D9"/>
    <w:rsid w:val="78FD98CE"/>
    <w:rsid w:val="799B40A3"/>
    <w:rsid w:val="799EE548"/>
    <w:rsid w:val="79ADC7E8"/>
    <w:rsid w:val="79DFD184"/>
    <w:rsid w:val="7A17295D"/>
    <w:rsid w:val="7A19C35B"/>
    <w:rsid w:val="7A5FD082"/>
    <w:rsid w:val="7AC7ED87"/>
    <w:rsid w:val="7B0D264C"/>
    <w:rsid w:val="7B46BD52"/>
    <w:rsid w:val="7B47985B"/>
    <w:rsid w:val="7B799434"/>
    <w:rsid w:val="7B7FE8FF"/>
    <w:rsid w:val="7BC67A15"/>
    <w:rsid w:val="7BCF2F22"/>
    <w:rsid w:val="7BD764D5"/>
    <w:rsid w:val="7BD7ACCF"/>
    <w:rsid w:val="7BD9F44B"/>
    <w:rsid w:val="7BE94BCC"/>
    <w:rsid w:val="7BEC2229"/>
    <w:rsid w:val="7BEE40A2"/>
    <w:rsid w:val="7BEF09C4"/>
    <w:rsid w:val="7BEFB22D"/>
    <w:rsid w:val="7BF72F97"/>
    <w:rsid w:val="7BFCCFE3"/>
    <w:rsid w:val="7BFD31B7"/>
    <w:rsid w:val="7BFD70E2"/>
    <w:rsid w:val="7BFDBD44"/>
    <w:rsid w:val="7BFFF1B5"/>
    <w:rsid w:val="7C7FA392"/>
    <w:rsid w:val="7CB444E2"/>
    <w:rsid w:val="7CCAB6A2"/>
    <w:rsid w:val="7CDA3F7F"/>
    <w:rsid w:val="7CE64DD6"/>
    <w:rsid w:val="7CEF8C19"/>
    <w:rsid w:val="7CFB43D8"/>
    <w:rsid w:val="7CFBFC76"/>
    <w:rsid w:val="7CFF940D"/>
    <w:rsid w:val="7D3FD734"/>
    <w:rsid w:val="7D5F2F7E"/>
    <w:rsid w:val="7D7FDAD2"/>
    <w:rsid w:val="7DB9C95F"/>
    <w:rsid w:val="7DBB567E"/>
    <w:rsid w:val="7DBF2E61"/>
    <w:rsid w:val="7DDFC031"/>
    <w:rsid w:val="7DE1A5B7"/>
    <w:rsid w:val="7DEF15C3"/>
    <w:rsid w:val="7DFA9535"/>
    <w:rsid w:val="7DFDBBC6"/>
    <w:rsid w:val="7E6F5FC2"/>
    <w:rsid w:val="7EB322F5"/>
    <w:rsid w:val="7EB75E6E"/>
    <w:rsid w:val="7EB95BEA"/>
    <w:rsid w:val="7EBF0ECC"/>
    <w:rsid w:val="7EBFC8A5"/>
    <w:rsid w:val="7ECEE215"/>
    <w:rsid w:val="7ED29048"/>
    <w:rsid w:val="7EDA85C1"/>
    <w:rsid w:val="7EDE2CA1"/>
    <w:rsid w:val="7EDF1A57"/>
    <w:rsid w:val="7EE9CB96"/>
    <w:rsid w:val="7EEB2AFC"/>
    <w:rsid w:val="7EF65397"/>
    <w:rsid w:val="7EF73259"/>
    <w:rsid w:val="7EF927D9"/>
    <w:rsid w:val="7EFAD3F9"/>
    <w:rsid w:val="7EFDCE5E"/>
    <w:rsid w:val="7EFE657B"/>
    <w:rsid w:val="7F1771F6"/>
    <w:rsid w:val="7F217FAD"/>
    <w:rsid w:val="7F2F7AE9"/>
    <w:rsid w:val="7F38F578"/>
    <w:rsid w:val="7F3D6846"/>
    <w:rsid w:val="7F3EB9C2"/>
    <w:rsid w:val="7F3F9297"/>
    <w:rsid w:val="7F579DAA"/>
    <w:rsid w:val="7F6717BD"/>
    <w:rsid w:val="7F6D812F"/>
    <w:rsid w:val="7F6FDF61"/>
    <w:rsid w:val="7F7A30BB"/>
    <w:rsid w:val="7F7F1CF6"/>
    <w:rsid w:val="7F7F6345"/>
    <w:rsid w:val="7FA853E7"/>
    <w:rsid w:val="7FAE0ED6"/>
    <w:rsid w:val="7FAFCC71"/>
    <w:rsid w:val="7FB3172B"/>
    <w:rsid w:val="7FB728C1"/>
    <w:rsid w:val="7FB916B9"/>
    <w:rsid w:val="7FB96F9B"/>
    <w:rsid w:val="7FBA2A44"/>
    <w:rsid w:val="7FBD7064"/>
    <w:rsid w:val="7FBD9212"/>
    <w:rsid w:val="7FBED29E"/>
    <w:rsid w:val="7FBF7D9B"/>
    <w:rsid w:val="7FD3865F"/>
    <w:rsid w:val="7FD6F895"/>
    <w:rsid w:val="7FDB6589"/>
    <w:rsid w:val="7FDD986C"/>
    <w:rsid w:val="7FDDA7B5"/>
    <w:rsid w:val="7FDDF9AE"/>
    <w:rsid w:val="7FDE69BC"/>
    <w:rsid w:val="7FDF1343"/>
    <w:rsid w:val="7FDFE299"/>
    <w:rsid w:val="7FE5093E"/>
    <w:rsid w:val="7FE514D6"/>
    <w:rsid w:val="7FE9DF55"/>
    <w:rsid w:val="7FEA7CCC"/>
    <w:rsid w:val="7FEB3F33"/>
    <w:rsid w:val="7FEB4E05"/>
    <w:rsid w:val="7FEF07DD"/>
    <w:rsid w:val="7FEF5730"/>
    <w:rsid w:val="7FEF5F82"/>
    <w:rsid w:val="7FEF63F8"/>
    <w:rsid w:val="7FEF826F"/>
    <w:rsid w:val="7FEFADE1"/>
    <w:rsid w:val="7FF425EF"/>
    <w:rsid w:val="7FF5B17E"/>
    <w:rsid w:val="7FF645F6"/>
    <w:rsid w:val="7FF6B191"/>
    <w:rsid w:val="7FF72E0D"/>
    <w:rsid w:val="7FF7A128"/>
    <w:rsid w:val="7FF8CFD3"/>
    <w:rsid w:val="7FFB1FC4"/>
    <w:rsid w:val="7FFB5393"/>
    <w:rsid w:val="7FFB583B"/>
    <w:rsid w:val="7FFB5D61"/>
    <w:rsid w:val="7FFB90CC"/>
    <w:rsid w:val="7FFB941C"/>
    <w:rsid w:val="7FFBCE79"/>
    <w:rsid w:val="7FFBD4BD"/>
    <w:rsid w:val="7FFBF984"/>
    <w:rsid w:val="7FFC130F"/>
    <w:rsid w:val="7FFC80D9"/>
    <w:rsid w:val="7FFCA399"/>
    <w:rsid w:val="7FFD75D8"/>
    <w:rsid w:val="7FFD9CC4"/>
    <w:rsid w:val="7FFD9D55"/>
    <w:rsid w:val="7FFDD9FF"/>
    <w:rsid w:val="7FFDDA2B"/>
    <w:rsid w:val="7FFE3F07"/>
    <w:rsid w:val="7FFE4AD3"/>
    <w:rsid w:val="7FFED22B"/>
    <w:rsid w:val="7FFF19AA"/>
    <w:rsid w:val="7FFF3839"/>
    <w:rsid w:val="7FFF3ED3"/>
    <w:rsid w:val="7FFF6EDA"/>
    <w:rsid w:val="7FFF9CA4"/>
    <w:rsid w:val="7FFFA894"/>
    <w:rsid w:val="7FFFD895"/>
    <w:rsid w:val="8BFF7036"/>
    <w:rsid w:val="8D9FFB15"/>
    <w:rsid w:val="8DBEC6BE"/>
    <w:rsid w:val="8DF79CB4"/>
    <w:rsid w:val="8F5896A6"/>
    <w:rsid w:val="8F9F9727"/>
    <w:rsid w:val="8FD72DC9"/>
    <w:rsid w:val="92FF330C"/>
    <w:rsid w:val="932DEA36"/>
    <w:rsid w:val="938C1DD0"/>
    <w:rsid w:val="95FF4F18"/>
    <w:rsid w:val="977F64B0"/>
    <w:rsid w:val="978ED947"/>
    <w:rsid w:val="9857A772"/>
    <w:rsid w:val="99DF5963"/>
    <w:rsid w:val="99FA3378"/>
    <w:rsid w:val="9AAE827A"/>
    <w:rsid w:val="9ADFE2EF"/>
    <w:rsid w:val="9BF689EE"/>
    <w:rsid w:val="9CBFFEFD"/>
    <w:rsid w:val="9CF77C7D"/>
    <w:rsid w:val="9DB5D077"/>
    <w:rsid w:val="9DDE1348"/>
    <w:rsid w:val="9EE76E47"/>
    <w:rsid w:val="9EEDFD13"/>
    <w:rsid w:val="9F7F7F59"/>
    <w:rsid w:val="9FAF07B4"/>
    <w:rsid w:val="9FBBCC53"/>
    <w:rsid w:val="9FC7CECC"/>
    <w:rsid w:val="9FE10E15"/>
    <w:rsid w:val="9FF94014"/>
    <w:rsid w:val="9FFF786C"/>
    <w:rsid w:val="A3FBAC14"/>
    <w:rsid w:val="A5E1080C"/>
    <w:rsid w:val="A62B6CF7"/>
    <w:rsid w:val="A707EC2A"/>
    <w:rsid w:val="A9BF8181"/>
    <w:rsid w:val="AB3B1415"/>
    <w:rsid w:val="ABCFDE08"/>
    <w:rsid w:val="ABED03AD"/>
    <w:rsid w:val="ABED17DD"/>
    <w:rsid w:val="AE725AC4"/>
    <w:rsid w:val="AEFF82C6"/>
    <w:rsid w:val="AFB3E6CB"/>
    <w:rsid w:val="AFBF758B"/>
    <w:rsid w:val="AFCF6AFB"/>
    <w:rsid w:val="AFFD20A3"/>
    <w:rsid w:val="B1FE4958"/>
    <w:rsid w:val="B2F729A4"/>
    <w:rsid w:val="B5D1760B"/>
    <w:rsid w:val="B5EF6774"/>
    <w:rsid w:val="B5F96FBF"/>
    <w:rsid w:val="B672217F"/>
    <w:rsid w:val="B77BCE99"/>
    <w:rsid w:val="B7DB1999"/>
    <w:rsid w:val="B7EB2697"/>
    <w:rsid w:val="B7EEB830"/>
    <w:rsid w:val="B7F712FD"/>
    <w:rsid w:val="B7F7C0EB"/>
    <w:rsid w:val="B7FD145A"/>
    <w:rsid w:val="B7FF573A"/>
    <w:rsid w:val="B7FFFAE3"/>
    <w:rsid w:val="B85F6A30"/>
    <w:rsid w:val="B92956D7"/>
    <w:rsid w:val="B95F4358"/>
    <w:rsid w:val="B9BB4DAD"/>
    <w:rsid w:val="B9FE021F"/>
    <w:rsid w:val="BA7B23C6"/>
    <w:rsid w:val="BADF05CE"/>
    <w:rsid w:val="BB6E6DBA"/>
    <w:rsid w:val="BB7B699B"/>
    <w:rsid w:val="BBEBF0A2"/>
    <w:rsid w:val="BBED9A9C"/>
    <w:rsid w:val="BBF9F075"/>
    <w:rsid w:val="BBFE6C31"/>
    <w:rsid w:val="BBFEEA0B"/>
    <w:rsid w:val="BBFF3C66"/>
    <w:rsid w:val="BBFF5B10"/>
    <w:rsid w:val="BC3F0C48"/>
    <w:rsid w:val="BCD78834"/>
    <w:rsid w:val="BD3EDAB3"/>
    <w:rsid w:val="BDD7C7C1"/>
    <w:rsid w:val="BDFC6743"/>
    <w:rsid w:val="BDFE9C70"/>
    <w:rsid w:val="BE5FF874"/>
    <w:rsid w:val="BEBF45E4"/>
    <w:rsid w:val="BEDE1DE0"/>
    <w:rsid w:val="BEEA514B"/>
    <w:rsid w:val="BEFEA986"/>
    <w:rsid w:val="BF1F0B2D"/>
    <w:rsid w:val="BF569992"/>
    <w:rsid w:val="BF63E195"/>
    <w:rsid w:val="BF7F2052"/>
    <w:rsid w:val="BFBFAB86"/>
    <w:rsid w:val="BFBFD3DE"/>
    <w:rsid w:val="BFCD0562"/>
    <w:rsid w:val="BFD60B18"/>
    <w:rsid w:val="BFDC5D4B"/>
    <w:rsid w:val="BFDDD456"/>
    <w:rsid w:val="BFDF7FD2"/>
    <w:rsid w:val="BFE33472"/>
    <w:rsid w:val="BFF71777"/>
    <w:rsid w:val="BFFBFCDB"/>
    <w:rsid w:val="BFFF180D"/>
    <w:rsid w:val="BFFFCCEF"/>
    <w:rsid w:val="C57B96D1"/>
    <w:rsid w:val="C65D0B95"/>
    <w:rsid w:val="C6F1FB24"/>
    <w:rsid w:val="C77F4E20"/>
    <w:rsid w:val="C7DC44FF"/>
    <w:rsid w:val="C7E70976"/>
    <w:rsid w:val="C8EF24DB"/>
    <w:rsid w:val="C9FF4C3B"/>
    <w:rsid w:val="CB3A4578"/>
    <w:rsid w:val="CEF7A494"/>
    <w:rsid w:val="CEFB2BC1"/>
    <w:rsid w:val="CEFB6FAB"/>
    <w:rsid w:val="CF57A610"/>
    <w:rsid w:val="CF7F47E1"/>
    <w:rsid w:val="CFEF4758"/>
    <w:rsid w:val="CFFB3AED"/>
    <w:rsid w:val="CFFFDF5C"/>
    <w:rsid w:val="D16FD1D4"/>
    <w:rsid w:val="D375675A"/>
    <w:rsid w:val="D3AF0533"/>
    <w:rsid w:val="D3AF8746"/>
    <w:rsid w:val="D3DE6056"/>
    <w:rsid w:val="D5556DAA"/>
    <w:rsid w:val="D64BFACE"/>
    <w:rsid w:val="D6711EDA"/>
    <w:rsid w:val="D6CF2DC5"/>
    <w:rsid w:val="D7B569E8"/>
    <w:rsid w:val="D7BB74CD"/>
    <w:rsid w:val="D7BBB639"/>
    <w:rsid w:val="D7BF965D"/>
    <w:rsid w:val="D7D4E84F"/>
    <w:rsid w:val="D7FEA3D0"/>
    <w:rsid w:val="D86B0C44"/>
    <w:rsid w:val="D8FF7DE1"/>
    <w:rsid w:val="D9F2D13C"/>
    <w:rsid w:val="D9F665AF"/>
    <w:rsid w:val="DA7D3216"/>
    <w:rsid w:val="DABFA6BB"/>
    <w:rsid w:val="DBBF587E"/>
    <w:rsid w:val="DBDF0B70"/>
    <w:rsid w:val="DBE71F0C"/>
    <w:rsid w:val="DBEF981E"/>
    <w:rsid w:val="DBF32391"/>
    <w:rsid w:val="DCFF2A08"/>
    <w:rsid w:val="DDB52513"/>
    <w:rsid w:val="DDBCA243"/>
    <w:rsid w:val="DDDB2342"/>
    <w:rsid w:val="DDDF8D81"/>
    <w:rsid w:val="DDEBCC1C"/>
    <w:rsid w:val="DDF9E88B"/>
    <w:rsid w:val="DE1C6767"/>
    <w:rsid w:val="DE9F4976"/>
    <w:rsid w:val="DEB9A406"/>
    <w:rsid w:val="DEBAF599"/>
    <w:rsid w:val="DEBFDF09"/>
    <w:rsid w:val="DECA93F6"/>
    <w:rsid w:val="DEDF7C20"/>
    <w:rsid w:val="DEE1FB68"/>
    <w:rsid w:val="DEFD2DEB"/>
    <w:rsid w:val="DEFF3192"/>
    <w:rsid w:val="DF5C2EC2"/>
    <w:rsid w:val="DF5FD83F"/>
    <w:rsid w:val="DF69EE0A"/>
    <w:rsid w:val="DF9F06B3"/>
    <w:rsid w:val="DFA911A7"/>
    <w:rsid w:val="DFAEC4CF"/>
    <w:rsid w:val="DFAEE004"/>
    <w:rsid w:val="DFB71F7A"/>
    <w:rsid w:val="DFBC47CC"/>
    <w:rsid w:val="DFBE6FC4"/>
    <w:rsid w:val="DFBF2243"/>
    <w:rsid w:val="DFDF8741"/>
    <w:rsid w:val="DFE5E53E"/>
    <w:rsid w:val="DFEC43F2"/>
    <w:rsid w:val="DFEF98FA"/>
    <w:rsid w:val="DFF71D2C"/>
    <w:rsid w:val="DFFF87BB"/>
    <w:rsid w:val="DFFFDCFE"/>
    <w:rsid w:val="DFFFE3D2"/>
    <w:rsid w:val="E3F92764"/>
    <w:rsid w:val="E3FEEEEF"/>
    <w:rsid w:val="E5678DD4"/>
    <w:rsid w:val="E5AE0CF2"/>
    <w:rsid w:val="E5F370F6"/>
    <w:rsid w:val="E5FEB139"/>
    <w:rsid w:val="E5FF1AC5"/>
    <w:rsid w:val="E6B7B126"/>
    <w:rsid w:val="E6DBCA07"/>
    <w:rsid w:val="E75ED6DC"/>
    <w:rsid w:val="E76D7DA4"/>
    <w:rsid w:val="E77B6EC1"/>
    <w:rsid w:val="E7B992BE"/>
    <w:rsid w:val="E7CFFDF8"/>
    <w:rsid w:val="E7F7E1A0"/>
    <w:rsid w:val="E9F71C5E"/>
    <w:rsid w:val="E9FF4CD6"/>
    <w:rsid w:val="EA7C052D"/>
    <w:rsid w:val="EABF7253"/>
    <w:rsid w:val="EAFF4232"/>
    <w:rsid w:val="EB77D251"/>
    <w:rsid w:val="EBFF2987"/>
    <w:rsid w:val="EBFF99EF"/>
    <w:rsid w:val="ECDF78D1"/>
    <w:rsid w:val="EDAF7B3D"/>
    <w:rsid w:val="EDBDDC47"/>
    <w:rsid w:val="EDD61A89"/>
    <w:rsid w:val="EDED2BD9"/>
    <w:rsid w:val="EDFE49C6"/>
    <w:rsid w:val="EDFFB542"/>
    <w:rsid w:val="EEBFF472"/>
    <w:rsid w:val="EEDB94A3"/>
    <w:rsid w:val="EEEBC9FC"/>
    <w:rsid w:val="EEF2EB22"/>
    <w:rsid w:val="EEFF1239"/>
    <w:rsid w:val="EF6F0AEA"/>
    <w:rsid w:val="EF768C77"/>
    <w:rsid w:val="EF7701AD"/>
    <w:rsid w:val="EF7E18BE"/>
    <w:rsid w:val="EF7F1BA3"/>
    <w:rsid w:val="EF8D6AE9"/>
    <w:rsid w:val="EF9D209E"/>
    <w:rsid w:val="EF9E0CF3"/>
    <w:rsid w:val="EFB62BDB"/>
    <w:rsid w:val="EFBF1D4E"/>
    <w:rsid w:val="EFBFD7DC"/>
    <w:rsid w:val="EFCE61D8"/>
    <w:rsid w:val="EFEA2CB9"/>
    <w:rsid w:val="EFEB8FE8"/>
    <w:rsid w:val="EFFB2F0A"/>
    <w:rsid w:val="EFFBB5C7"/>
    <w:rsid w:val="EFFDBAB0"/>
    <w:rsid w:val="EFFDDDC3"/>
    <w:rsid w:val="EFFE2453"/>
    <w:rsid w:val="EFFFF008"/>
    <w:rsid w:val="F097AFD1"/>
    <w:rsid w:val="F0FFD518"/>
    <w:rsid w:val="F1DB4566"/>
    <w:rsid w:val="F1FFF710"/>
    <w:rsid w:val="F23F2BC2"/>
    <w:rsid w:val="F2FA4573"/>
    <w:rsid w:val="F381C1CA"/>
    <w:rsid w:val="F3AFF40D"/>
    <w:rsid w:val="F3DF3736"/>
    <w:rsid w:val="F3F1FE8C"/>
    <w:rsid w:val="F3FBB2E4"/>
    <w:rsid w:val="F3FCF462"/>
    <w:rsid w:val="F3FD7494"/>
    <w:rsid w:val="F4F376EF"/>
    <w:rsid w:val="F4F55063"/>
    <w:rsid w:val="F4FCEC94"/>
    <w:rsid w:val="F55FE4DC"/>
    <w:rsid w:val="F56FE72F"/>
    <w:rsid w:val="F57D02B4"/>
    <w:rsid w:val="F57F944F"/>
    <w:rsid w:val="F587C9A8"/>
    <w:rsid w:val="F59DD63A"/>
    <w:rsid w:val="F5AB2AE3"/>
    <w:rsid w:val="F5E7ECE0"/>
    <w:rsid w:val="F5E98166"/>
    <w:rsid w:val="F5F3CFEA"/>
    <w:rsid w:val="F5FDECC7"/>
    <w:rsid w:val="F65ED4CD"/>
    <w:rsid w:val="F6A7E444"/>
    <w:rsid w:val="F6D7C85E"/>
    <w:rsid w:val="F6D86AEC"/>
    <w:rsid w:val="F6DF5436"/>
    <w:rsid w:val="F6EFD58D"/>
    <w:rsid w:val="F6F63F93"/>
    <w:rsid w:val="F6F72609"/>
    <w:rsid w:val="F6F75F1E"/>
    <w:rsid w:val="F6FDDEF7"/>
    <w:rsid w:val="F6FFDE1D"/>
    <w:rsid w:val="F71CFB85"/>
    <w:rsid w:val="F71F2780"/>
    <w:rsid w:val="F75D0676"/>
    <w:rsid w:val="F75F8ED0"/>
    <w:rsid w:val="F76D4A83"/>
    <w:rsid w:val="F77C139B"/>
    <w:rsid w:val="F7BC3E61"/>
    <w:rsid w:val="F7C7F6FC"/>
    <w:rsid w:val="F7D353DE"/>
    <w:rsid w:val="F7D3A5BA"/>
    <w:rsid w:val="F7DF38DA"/>
    <w:rsid w:val="F7E506F5"/>
    <w:rsid w:val="F7E7693B"/>
    <w:rsid w:val="F7EB51C9"/>
    <w:rsid w:val="F7EF0D24"/>
    <w:rsid w:val="F7F2D185"/>
    <w:rsid w:val="F7F7AB56"/>
    <w:rsid w:val="F7FB0462"/>
    <w:rsid w:val="F7FB53AF"/>
    <w:rsid w:val="F7FDE592"/>
    <w:rsid w:val="F7FDF288"/>
    <w:rsid w:val="F7FE93F3"/>
    <w:rsid w:val="F7FEB168"/>
    <w:rsid w:val="F7FF6100"/>
    <w:rsid w:val="F8BC31F4"/>
    <w:rsid w:val="F96FCF53"/>
    <w:rsid w:val="F97A8239"/>
    <w:rsid w:val="F97E2E49"/>
    <w:rsid w:val="F97F270A"/>
    <w:rsid w:val="F9BEF364"/>
    <w:rsid w:val="F9F9B9E9"/>
    <w:rsid w:val="F9FB0925"/>
    <w:rsid w:val="FA7F6F8E"/>
    <w:rsid w:val="FAAD5727"/>
    <w:rsid w:val="FAF757DB"/>
    <w:rsid w:val="FAFB1B98"/>
    <w:rsid w:val="FAFEB114"/>
    <w:rsid w:val="FB37657E"/>
    <w:rsid w:val="FB39243F"/>
    <w:rsid w:val="FB3F07AE"/>
    <w:rsid w:val="FB598D15"/>
    <w:rsid w:val="FB920945"/>
    <w:rsid w:val="FBADA2DC"/>
    <w:rsid w:val="FBAF023B"/>
    <w:rsid w:val="FBBE8EF3"/>
    <w:rsid w:val="FBBFD245"/>
    <w:rsid w:val="FBCEABE8"/>
    <w:rsid w:val="FBE2D62D"/>
    <w:rsid w:val="FBE92356"/>
    <w:rsid w:val="FBEE1F05"/>
    <w:rsid w:val="FBEFC4E0"/>
    <w:rsid w:val="FBFE4610"/>
    <w:rsid w:val="FBFF5B8B"/>
    <w:rsid w:val="FBFFCF21"/>
    <w:rsid w:val="FBFFE82C"/>
    <w:rsid w:val="FC3D6195"/>
    <w:rsid w:val="FC47DAB3"/>
    <w:rsid w:val="FC5EF77B"/>
    <w:rsid w:val="FC877F75"/>
    <w:rsid w:val="FCD82F80"/>
    <w:rsid w:val="FCDDBD4D"/>
    <w:rsid w:val="FCDFED3A"/>
    <w:rsid w:val="FCEBEFB0"/>
    <w:rsid w:val="FCEF58BD"/>
    <w:rsid w:val="FCEFCC28"/>
    <w:rsid w:val="FCFB54CC"/>
    <w:rsid w:val="FD5A4D05"/>
    <w:rsid w:val="FD5C1FB6"/>
    <w:rsid w:val="FD6F5468"/>
    <w:rsid w:val="FD7B3493"/>
    <w:rsid w:val="FDA79B6B"/>
    <w:rsid w:val="FDB75949"/>
    <w:rsid w:val="FDD70503"/>
    <w:rsid w:val="FDDB40BF"/>
    <w:rsid w:val="FDDE5EC4"/>
    <w:rsid w:val="FDDF6AD9"/>
    <w:rsid w:val="FDDF81B2"/>
    <w:rsid w:val="FDF39940"/>
    <w:rsid w:val="FDF7BC3C"/>
    <w:rsid w:val="FDFB7842"/>
    <w:rsid w:val="FDFE6F9A"/>
    <w:rsid w:val="FDFF8007"/>
    <w:rsid w:val="FE67C0E4"/>
    <w:rsid w:val="FE6C9D6B"/>
    <w:rsid w:val="FE6F943A"/>
    <w:rsid w:val="FE761177"/>
    <w:rsid w:val="FE770298"/>
    <w:rsid w:val="FE7D2C60"/>
    <w:rsid w:val="FE957516"/>
    <w:rsid w:val="FE9A6976"/>
    <w:rsid w:val="FECDBAEE"/>
    <w:rsid w:val="FECF29A9"/>
    <w:rsid w:val="FEDF4FF9"/>
    <w:rsid w:val="FEDF9C96"/>
    <w:rsid w:val="FEE3245C"/>
    <w:rsid w:val="FEE804EA"/>
    <w:rsid w:val="FEEB0A36"/>
    <w:rsid w:val="FEEDE2F7"/>
    <w:rsid w:val="FEF5D747"/>
    <w:rsid w:val="FEF5DF7F"/>
    <w:rsid w:val="FEFA6A3A"/>
    <w:rsid w:val="FEFF0071"/>
    <w:rsid w:val="FEFF525D"/>
    <w:rsid w:val="FEFF6D7D"/>
    <w:rsid w:val="FEFF9922"/>
    <w:rsid w:val="FF191A3D"/>
    <w:rsid w:val="FF2440F4"/>
    <w:rsid w:val="FF2D1C86"/>
    <w:rsid w:val="FF3FCC5C"/>
    <w:rsid w:val="FF5E48F9"/>
    <w:rsid w:val="FF5ECC64"/>
    <w:rsid w:val="FF6DB2F0"/>
    <w:rsid w:val="FF6FA6F5"/>
    <w:rsid w:val="FF718A10"/>
    <w:rsid w:val="FF77BBC7"/>
    <w:rsid w:val="FF7D7EC7"/>
    <w:rsid w:val="FF7D8F50"/>
    <w:rsid w:val="FF7F03CC"/>
    <w:rsid w:val="FFA6BB1F"/>
    <w:rsid w:val="FFA9155C"/>
    <w:rsid w:val="FFAA955E"/>
    <w:rsid w:val="FFAD0986"/>
    <w:rsid w:val="FFAD7FED"/>
    <w:rsid w:val="FFAFB870"/>
    <w:rsid w:val="FFB780AF"/>
    <w:rsid w:val="FFBC6188"/>
    <w:rsid w:val="FFBDCC8B"/>
    <w:rsid w:val="FFBF142B"/>
    <w:rsid w:val="FFBF1DC2"/>
    <w:rsid w:val="FFBF2E4A"/>
    <w:rsid w:val="FFCD2A1B"/>
    <w:rsid w:val="FFCEB9C7"/>
    <w:rsid w:val="FFCF65FF"/>
    <w:rsid w:val="FFCFA297"/>
    <w:rsid w:val="FFD7FE8B"/>
    <w:rsid w:val="FFDB1E84"/>
    <w:rsid w:val="FFDD43A2"/>
    <w:rsid w:val="FFDD60D4"/>
    <w:rsid w:val="FFDD922C"/>
    <w:rsid w:val="FFDDE7DD"/>
    <w:rsid w:val="FFDDFCDF"/>
    <w:rsid w:val="FFDE6AEB"/>
    <w:rsid w:val="FFDE8317"/>
    <w:rsid w:val="FFDEFFED"/>
    <w:rsid w:val="FFDF92AA"/>
    <w:rsid w:val="FFDFF221"/>
    <w:rsid w:val="FFE7973C"/>
    <w:rsid w:val="FFE88BE9"/>
    <w:rsid w:val="FFEB781E"/>
    <w:rsid w:val="FFEB9362"/>
    <w:rsid w:val="FFEF3EB6"/>
    <w:rsid w:val="FFEF7A57"/>
    <w:rsid w:val="FFEFB687"/>
    <w:rsid w:val="FFF28772"/>
    <w:rsid w:val="FFF5CF4C"/>
    <w:rsid w:val="FFF7E5BC"/>
    <w:rsid w:val="FFF7EFF7"/>
    <w:rsid w:val="FFFAB45E"/>
    <w:rsid w:val="FFFB6434"/>
    <w:rsid w:val="FFFD198A"/>
    <w:rsid w:val="FFFDD27B"/>
    <w:rsid w:val="FFFDF7BD"/>
    <w:rsid w:val="FFFE2947"/>
    <w:rsid w:val="FFFEDED5"/>
    <w:rsid w:val="FFFF45E0"/>
    <w:rsid w:val="FFFF5AED"/>
    <w:rsid w:val="FFFF6DFE"/>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30"/>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2"/>
    <w:basedOn w:val="1"/>
    <w:next w:val="1"/>
    <w:link w:val="131"/>
    <w:unhideWhenUsed/>
    <w:qFormat/>
    <w:uiPriority w:val="9"/>
    <w:pPr>
      <w:keepNext/>
      <w:keepLines/>
      <w:spacing w:before="260" w:after="260" w:line="416" w:lineRule="auto"/>
      <w:outlineLvl w:val="1"/>
    </w:pPr>
    <w:rPr>
      <w:b/>
      <w:bCs/>
      <w:sz w:val="32"/>
      <w:szCs w:val="32"/>
    </w:rPr>
  </w:style>
  <w:style w:type="paragraph" w:styleId="4">
    <w:name w:val="heading 3"/>
    <w:basedOn w:val="1"/>
    <w:next w:val="1"/>
    <w:link w:val="132"/>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6">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8">
    <w:name w:val="Balloon Text"/>
    <w:basedOn w:val="1"/>
    <w:qFormat/>
    <w:uiPriority w:val="0"/>
    <w:rPr>
      <w:sz w:val="18"/>
      <w:szCs w:val="18"/>
    </w:rPr>
  </w:style>
  <w:style w:type="paragraph" w:styleId="9">
    <w:name w:val="Body Text"/>
    <w:basedOn w:val="1"/>
    <w:qFormat/>
    <w:uiPriority w:val="0"/>
    <w:pPr>
      <w:spacing w:before="0" w:after="120"/>
    </w:pPr>
  </w:style>
  <w:style w:type="paragraph" w:styleId="10">
    <w:name w:val="caption"/>
    <w:basedOn w:val="1"/>
    <w:next w:val="1"/>
    <w:qFormat/>
    <w:uiPriority w:val="0"/>
    <w:pPr>
      <w:suppressLineNumbers/>
      <w:spacing w:before="120" w:after="120"/>
    </w:pPr>
    <w:rPr>
      <w:rFonts w:cs="Mangal"/>
      <w:i/>
      <w:iCs/>
      <w:sz w:val="24"/>
      <w:szCs w:val="24"/>
    </w:rPr>
  </w:style>
  <w:style w:type="character" w:styleId="11">
    <w:name w:val="Emphasis"/>
    <w:qFormat/>
    <w:uiPriority w:val="0"/>
    <w:rPr>
      <w:color w:val="FF0000"/>
    </w:rPr>
  </w:style>
  <w:style w:type="character" w:styleId="12">
    <w:name w:val="endnote reference"/>
    <w:qFormat/>
    <w:uiPriority w:val="0"/>
    <w:rPr>
      <w:vertAlign w:val="superscript"/>
    </w:rPr>
  </w:style>
  <w:style w:type="paragraph" w:styleId="13">
    <w:name w:val="footer"/>
    <w:basedOn w:val="1"/>
    <w:qFormat/>
    <w:uiPriority w:val="0"/>
    <w:pPr>
      <w:tabs>
        <w:tab w:val="center" w:pos="4153"/>
        <w:tab w:val="right" w:pos="8306"/>
      </w:tabs>
      <w:snapToGrid w:val="0"/>
      <w:jc w:val="left"/>
    </w:pPr>
    <w:rPr>
      <w:sz w:val="18"/>
      <w:szCs w:val="18"/>
    </w:rPr>
  </w:style>
  <w:style w:type="character" w:styleId="14">
    <w:name w:val="footnote reference"/>
    <w:qFormat/>
    <w:uiPriority w:val="0"/>
    <w:rPr>
      <w:vertAlign w:val="superscript"/>
    </w:rPr>
  </w:style>
  <w:style w:type="paragraph" w:styleId="15">
    <w:name w:val="footnote text"/>
    <w:basedOn w:val="1"/>
    <w:qFormat/>
    <w:uiPriority w:val="0"/>
    <w:pPr>
      <w:suppressLineNumbers/>
      <w:ind w:left="339" w:right="0" w:hanging="339"/>
    </w:pPr>
    <w:rPr>
      <w:sz w:val="20"/>
      <w:szCs w:val="20"/>
    </w:rPr>
  </w:style>
  <w:style w:type="paragraph" w:styleId="16">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7">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8">
    <w:name w:val="Hyperlink"/>
    <w:qFormat/>
    <w:uiPriority w:val="0"/>
    <w:rPr>
      <w:color w:val="000080"/>
      <w:u w:val="single"/>
    </w:rPr>
  </w:style>
  <w:style w:type="paragraph" w:styleId="19">
    <w:name w:val="List"/>
    <w:basedOn w:val="9"/>
    <w:qFormat/>
    <w:uiPriority w:val="0"/>
    <w:rPr>
      <w:rFonts w:cs="Lohit Hindi"/>
    </w:rPr>
  </w:style>
  <w:style w:type="paragraph" w:styleId="20">
    <w:name w:val="Normal (Web)"/>
    <w:basedOn w:val="1"/>
    <w:qFormat/>
    <w:uiPriority w:val="0"/>
    <w:pPr>
      <w:widowControl/>
      <w:ind w:left="3120" w:right="0" w:hanging="3120"/>
      <w:jc w:val="left"/>
    </w:pPr>
    <w:rPr>
      <w:rFonts w:ascii="Verdana" w:hAnsi="Verdana" w:cs="宋体"/>
      <w:szCs w:val="21"/>
    </w:rPr>
  </w:style>
  <w:style w:type="paragraph" w:styleId="21">
    <w:name w:val="toc 1"/>
    <w:basedOn w:val="1"/>
    <w:next w:val="1"/>
    <w:qFormat/>
    <w:uiPriority w:val="0"/>
    <w:pPr>
      <w:tabs>
        <w:tab w:val="left" w:pos="225"/>
        <w:tab w:val="right" w:leader="dot" w:pos="8390"/>
      </w:tabs>
      <w:jc w:val="center"/>
    </w:pPr>
    <w:rPr>
      <w:b/>
      <w:color w:val="0000FF"/>
    </w:rPr>
  </w:style>
  <w:style w:type="paragraph" w:styleId="22">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3">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4">
    <w:name w:val="toc 4"/>
    <w:basedOn w:val="1"/>
    <w:next w:val="1"/>
    <w:qFormat/>
    <w:uiPriority w:val="0"/>
    <w:pPr>
      <w:suppressAutoHyphens w:val="0"/>
      <w:ind w:left="1260" w:right="0" w:firstLine="0"/>
    </w:pPr>
    <w:rPr>
      <w:rFonts w:ascii="Calibri" w:hAnsi="Calibri" w:eastAsia="宋体" w:cs="Times New Roman"/>
      <w:kern w:val="2"/>
    </w:rPr>
  </w:style>
  <w:style w:type="paragraph" w:styleId="25">
    <w:name w:val="toc 5"/>
    <w:basedOn w:val="1"/>
    <w:next w:val="1"/>
    <w:qFormat/>
    <w:uiPriority w:val="0"/>
    <w:pPr>
      <w:suppressAutoHyphens w:val="0"/>
      <w:ind w:left="1680" w:right="0" w:firstLine="0"/>
    </w:pPr>
    <w:rPr>
      <w:rFonts w:ascii="Calibri" w:hAnsi="Calibri" w:eastAsia="宋体" w:cs="Times New Roman"/>
      <w:kern w:val="2"/>
    </w:rPr>
  </w:style>
  <w:style w:type="paragraph" w:styleId="26">
    <w:name w:val="toc 6"/>
    <w:basedOn w:val="1"/>
    <w:next w:val="1"/>
    <w:qFormat/>
    <w:uiPriority w:val="0"/>
    <w:pPr>
      <w:suppressAutoHyphens w:val="0"/>
      <w:ind w:left="2100" w:right="0" w:firstLine="0"/>
    </w:pPr>
    <w:rPr>
      <w:rFonts w:ascii="Calibri" w:hAnsi="Calibri" w:eastAsia="宋体" w:cs="Times New Roman"/>
      <w:kern w:val="2"/>
    </w:rPr>
  </w:style>
  <w:style w:type="paragraph" w:styleId="27">
    <w:name w:val="toc 7"/>
    <w:basedOn w:val="1"/>
    <w:next w:val="1"/>
    <w:qFormat/>
    <w:uiPriority w:val="0"/>
    <w:pPr>
      <w:suppressAutoHyphens w:val="0"/>
      <w:ind w:left="2520" w:right="0" w:firstLine="0"/>
    </w:pPr>
    <w:rPr>
      <w:rFonts w:ascii="Calibri" w:hAnsi="Calibri" w:eastAsia="宋体" w:cs="Times New Roman"/>
      <w:kern w:val="2"/>
    </w:rPr>
  </w:style>
  <w:style w:type="paragraph" w:styleId="28">
    <w:name w:val="toc 8"/>
    <w:basedOn w:val="1"/>
    <w:next w:val="1"/>
    <w:qFormat/>
    <w:uiPriority w:val="0"/>
    <w:pPr>
      <w:suppressAutoHyphens w:val="0"/>
      <w:ind w:left="2940" w:right="0" w:firstLine="0"/>
    </w:pPr>
    <w:rPr>
      <w:rFonts w:ascii="Calibri" w:hAnsi="Calibri" w:eastAsia="宋体" w:cs="Times New Roman"/>
      <w:kern w:val="2"/>
    </w:rPr>
  </w:style>
  <w:style w:type="paragraph" w:styleId="29">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30">
    <w:name w:val="标题 1 Char1"/>
    <w:link w:val="2"/>
    <w:qFormat/>
    <w:uiPriority w:val="0"/>
    <w:rPr>
      <w:b/>
      <w:bCs/>
      <w:sz w:val="44"/>
      <w:szCs w:val="44"/>
    </w:rPr>
  </w:style>
  <w:style w:type="character" w:customStyle="1" w:styleId="31">
    <w:name w:val="标题 4 Char"/>
    <w:link w:val="5"/>
    <w:qFormat/>
    <w:uiPriority w:val="0"/>
    <w:rPr>
      <w:b/>
      <w:bCs/>
      <w:sz w:val="28"/>
      <w:szCs w:val="28"/>
    </w:rPr>
  </w:style>
  <w:style w:type="character" w:customStyle="1" w:styleId="32">
    <w:name w:val="WW8Num1z0"/>
    <w:qFormat/>
    <w:uiPriority w:val="0"/>
  </w:style>
  <w:style w:type="character" w:customStyle="1" w:styleId="33">
    <w:name w:val="WW8Num1z1"/>
    <w:qFormat/>
    <w:uiPriority w:val="0"/>
  </w:style>
  <w:style w:type="character" w:customStyle="1" w:styleId="34">
    <w:name w:val="WW8Num1z2"/>
    <w:qFormat/>
    <w:uiPriority w:val="0"/>
  </w:style>
  <w:style w:type="character" w:customStyle="1" w:styleId="35">
    <w:name w:val="WW8Num1z3"/>
    <w:qFormat/>
    <w:uiPriority w:val="0"/>
  </w:style>
  <w:style w:type="character" w:customStyle="1" w:styleId="36">
    <w:name w:val="WW8Num1z4"/>
    <w:qFormat/>
    <w:uiPriority w:val="0"/>
  </w:style>
  <w:style w:type="character" w:customStyle="1" w:styleId="37">
    <w:name w:val="WW8Num1z5"/>
    <w:qFormat/>
    <w:uiPriority w:val="0"/>
  </w:style>
  <w:style w:type="character" w:customStyle="1" w:styleId="38">
    <w:name w:val="WW8Num1z6"/>
    <w:qFormat/>
    <w:uiPriority w:val="0"/>
  </w:style>
  <w:style w:type="character" w:customStyle="1" w:styleId="39">
    <w:name w:val="WW8Num1z7"/>
    <w:qFormat/>
    <w:uiPriority w:val="0"/>
  </w:style>
  <w:style w:type="character" w:customStyle="1" w:styleId="40">
    <w:name w:val="WW8Num1z8"/>
    <w:qFormat/>
    <w:uiPriority w:val="0"/>
  </w:style>
  <w:style w:type="character" w:customStyle="1" w:styleId="41">
    <w:name w:val="WW8Num2z0"/>
    <w:qFormat/>
    <w:uiPriority w:val="0"/>
  </w:style>
  <w:style w:type="character" w:customStyle="1" w:styleId="42">
    <w:name w:val="WW8Num3z0"/>
    <w:qFormat/>
    <w:uiPriority w:val="0"/>
    <w:rPr>
      <w:rFonts w:hint="eastAsia"/>
      <w:b/>
      <w:color w:val="auto"/>
      <w:sz w:val="30"/>
      <w:szCs w:val="30"/>
    </w:rPr>
  </w:style>
  <w:style w:type="character" w:customStyle="1" w:styleId="43">
    <w:name w:val="WW8Num4z0"/>
    <w:qFormat/>
    <w:uiPriority w:val="0"/>
    <w:rPr>
      <w:rFonts w:hint="default" w:ascii="Calibri" w:hAnsi="Calibri" w:cs="Calibri"/>
      <w:sz w:val="21"/>
      <w:szCs w:val="21"/>
    </w:rPr>
  </w:style>
  <w:style w:type="character" w:customStyle="1" w:styleId="44">
    <w:name w:val="WW8Num5z0"/>
    <w:qFormat/>
    <w:uiPriority w:val="0"/>
    <w:rPr>
      <w:rFonts w:hint="default"/>
    </w:rPr>
  </w:style>
  <w:style w:type="character" w:customStyle="1" w:styleId="45">
    <w:name w:val="WW8Num6z0"/>
    <w:qFormat/>
    <w:uiPriority w:val="0"/>
    <w:rPr>
      <w:rFonts w:hint="default" w:ascii="Wingdings" w:hAnsi="Wingdings" w:cs="Wingdings"/>
    </w:rPr>
  </w:style>
  <w:style w:type="character" w:customStyle="1" w:styleId="46">
    <w:name w:val="WW8Num7z0"/>
    <w:qFormat/>
    <w:uiPriority w:val="0"/>
    <w:rPr>
      <w:rFonts w:hint="default"/>
    </w:rPr>
  </w:style>
  <w:style w:type="character" w:customStyle="1" w:styleId="47">
    <w:name w:val="WW8Num7z1"/>
    <w:qFormat/>
    <w:uiPriority w:val="0"/>
  </w:style>
  <w:style w:type="character" w:customStyle="1" w:styleId="48">
    <w:name w:val="WW8Num7z2"/>
    <w:qFormat/>
    <w:uiPriority w:val="0"/>
  </w:style>
  <w:style w:type="character" w:customStyle="1" w:styleId="49">
    <w:name w:val="WW8Num7z3"/>
    <w:qFormat/>
    <w:uiPriority w:val="0"/>
  </w:style>
  <w:style w:type="character" w:customStyle="1" w:styleId="50">
    <w:name w:val="WW8Num7z4"/>
    <w:qFormat/>
    <w:uiPriority w:val="0"/>
  </w:style>
  <w:style w:type="character" w:customStyle="1" w:styleId="51">
    <w:name w:val="WW8Num7z5"/>
    <w:qFormat/>
    <w:uiPriority w:val="0"/>
  </w:style>
  <w:style w:type="character" w:customStyle="1" w:styleId="52">
    <w:name w:val="WW8Num7z6"/>
    <w:qFormat/>
    <w:uiPriority w:val="0"/>
  </w:style>
  <w:style w:type="character" w:customStyle="1" w:styleId="53">
    <w:name w:val="WW8Num7z7"/>
    <w:qFormat/>
    <w:uiPriority w:val="0"/>
  </w:style>
  <w:style w:type="character" w:customStyle="1" w:styleId="54">
    <w:name w:val="WW8Num7z8"/>
    <w:qFormat/>
    <w:uiPriority w:val="0"/>
  </w:style>
  <w:style w:type="character" w:customStyle="1" w:styleId="55">
    <w:name w:val="WW8Num8z0"/>
    <w:qFormat/>
    <w:uiPriority w:val="0"/>
  </w:style>
  <w:style w:type="character" w:customStyle="1" w:styleId="56">
    <w:name w:val="WW8Num8z1"/>
    <w:qFormat/>
    <w:uiPriority w:val="0"/>
  </w:style>
  <w:style w:type="character" w:customStyle="1" w:styleId="57">
    <w:name w:val="WW8Num8z2"/>
    <w:qFormat/>
    <w:uiPriority w:val="0"/>
  </w:style>
  <w:style w:type="character" w:customStyle="1" w:styleId="58">
    <w:name w:val="WW8Num8z3"/>
    <w:qFormat/>
    <w:uiPriority w:val="0"/>
  </w:style>
  <w:style w:type="character" w:customStyle="1" w:styleId="59">
    <w:name w:val="WW8Num8z4"/>
    <w:qFormat/>
    <w:uiPriority w:val="0"/>
  </w:style>
  <w:style w:type="character" w:customStyle="1" w:styleId="60">
    <w:name w:val="WW8Num8z5"/>
    <w:qFormat/>
    <w:uiPriority w:val="0"/>
  </w:style>
  <w:style w:type="character" w:customStyle="1" w:styleId="61">
    <w:name w:val="WW8Num8z6"/>
    <w:qFormat/>
    <w:uiPriority w:val="0"/>
  </w:style>
  <w:style w:type="character" w:customStyle="1" w:styleId="62">
    <w:name w:val="WW8Num8z7"/>
    <w:qFormat/>
    <w:uiPriority w:val="0"/>
  </w:style>
  <w:style w:type="character" w:customStyle="1" w:styleId="63">
    <w:name w:val="WW8Num8z8"/>
    <w:qFormat/>
    <w:uiPriority w:val="0"/>
  </w:style>
  <w:style w:type="character" w:customStyle="1" w:styleId="64">
    <w:name w:val="默认段落字体2"/>
    <w:qFormat/>
    <w:uiPriority w:val="0"/>
  </w:style>
  <w:style w:type="character" w:customStyle="1" w:styleId="65">
    <w:name w:val="标题 1 Char"/>
    <w:qFormat/>
    <w:uiPriority w:val="0"/>
    <w:rPr>
      <w:rFonts w:ascii="Calibri" w:hAnsi="Calibri" w:cs="Calibri"/>
      <w:b/>
      <w:bCs/>
      <w:kern w:val="2"/>
      <w:sz w:val="44"/>
      <w:szCs w:val="44"/>
    </w:rPr>
  </w:style>
  <w:style w:type="character" w:customStyle="1" w:styleId="66">
    <w:name w:val="默认段落字体1"/>
    <w:qFormat/>
    <w:uiPriority w:val="0"/>
  </w:style>
  <w:style w:type="character" w:customStyle="1" w:styleId="67">
    <w:name w:val="纯文本 Char"/>
    <w:qFormat/>
    <w:uiPriority w:val="0"/>
    <w:rPr>
      <w:rFonts w:ascii="宋体" w:hAnsi="宋体" w:eastAsia="宋体" w:cs="Courier New"/>
      <w:szCs w:val="21"/>
    </w:rPr>
  </w:style>
  <w:style w:type="character" w:customStyle="1" w:styleId="68">
    <w:name w:val="Footnote Characters"/>
    <w:qFormat/>
    <w:uiPriority w:val="0"/>
    <w:rPr>
      <w:vertAlign w:val="superscript"/>
    </w:rPr>
  </w:style>
  <w:style w:type="character" w:customStyle="1" w:styleId="69">
    <w:name w:val="Absatz-Standardschriftart"/>
    <w:qFormat/>
    <w:uiPriority w:val="0"/>
  </w:style>
  <w:style w:type="character" w:customStyle="1" w:styleId="70">
    <w:name w:val="WW-Absatz-Standardschriftart"/>
    <w:qFormat/>
    <w:uiPriority w:val="0"/>
  </w:style>
  <w:style w:type="character" w:customStyle="1" w:styleId="71">
    <w:name w:val="WW-Absatz-Standardschriftart1"/>
    <w:qFormat/>
    <w:uiPriority w:val="0"/>
  </w:style>
  <w:style w:type="character" w:customStyle="1" w:styleId="72">
    <w:name w:val="WW-Absatz-Standardschriftart11"/>
    <w:qFormat/>
    <w:uiPriority w:val="0"/>
  </w:style>
  <w:style w:type="character" w:customStyle="1" w:styleId="73">
    <w:name w:val="WW-Absatz-Standardschriftart111"/>
    <w:qFormat/>
    <w:uiPriority w:val="0"/>
  </w:style>
  <w:style w:type="character" w:customStyle="1" w:styleId="74">
    <w:name w:val="WW-Absatz-Standardschriftart1111"/>
    <w:qFormat/>
    <w:uiPriority w:val="0"/>
  </w:style>
  <w:style w:type="character" w:customStyle="1" w:styleId="75">
    <w:name w:val="WW-Absatz-Standardschriftart11111"/>
    <w:qFormat/>
    <w:uiPriority w:val="0"/>
  </w:style>
  <w:style w:type="character" w:customStyle="1" w:styleId="76">
    <w:name w:val="WW-Absatz-Standardschriftart111111"/>
    <w:qFormat/>
    <w:uiPriority w:val="0"/>
  </w:style>
  <w:style w:type="character" w:customStyle="1" w:styleId="77">
    <w:name w:val="WW-Absatz-Standardschriftart1111111"/>
    <w:qFormat/>
    <w:uiPriority w:val="0"/>
  </w:style>
  <w:style w:type="character" w:customStyle="1" w:styleId="78">
    <w:name w:val="WW-Absatz-Standardschriftart11111111"/>
    <w:qFormat/>
    <w:uiPriority w:val="0"/>
  </w:style>
  <w:style w:type="character" w:customStyle="1" w:styleId="79">
    <w:name w:val="WW-Absatz-Standardschriftart111111111"/>
    <w:qFormat/>
    <w:uiPriority w:val="0"/>
  </w:style>
  <w:style w:type="character" w:customStyle="1" w:styleId="80">
    <w:name w:val="WW-Absatz-Standardschriftart1111111111"/>
    <w:qFormat/>
    <w:uiPriority w:val="0"/>
  </w:style>
  <w:style w:type="character" w:customStyle="1" w:styleId="81">
    <w:name w:val="WW-Absatz-Standardschriftart11111111111"/>
    <w:qFormat/>
    <w:uiPriority w:val="0"/>
  </w:style>
  <w:style w:type="character" w:customStyle="1" w:styleId="82">
    <w:name w:val="WW-Absatz-Standardschriftart111111111111"/>
    <w:qFormat/>
    <w:uiPriority w:val="0"/>
  </w:style>
  <w:style w:type="character" w:customStyle="1" w:styleId="83">
    <w:name w:val="WW-Absatz-Standardschriftart1111111111111"/>
    <w:qFormat/>
    <w:uiPriority w:val="0"/>
  </w:style>
  <w:style w:type="character" w:customStyle="1" w:styleId="84">
    <w:name w:val="WW-Absatz-Standardschriftart11111111111111"/>
    <w:qFormat/>
    <w:uiPriority w:val="0"/>
  </w:style>
  <w:style w:type="character" w:customStyle="1" w:styleId="85">
    <w:name w:val="WW-Absatz-Standardschriftart111111111111111"/>
    <w:qFormat/>
    <w:uiPriority w:val="0"/>
  </w:style>
  <w:style w:type="character" w:customStyle="1" w:styleId="86">
    <w:name w:val="WW-Absatz-Standardschriftart1111111111111111"/>
    <w:qFormat/>
    <w:uiPriority w:val="0"/>
  </w:style>
  <w:style w:type="character" w:customStyle="1" w:styleId="87">
    <w:name w:val="WW-Absatz-Standardschriftart11111111111111111"/>
    <w:qFormat/>
    <w:uiPriority w:val="0"/>
  </w:style>
  <w:style w:type="character" w:customStyle="1" w:styleId="88">
    <w:name w:val="WW-Absatz-Standardschriftart111111111111111111"/>
    <w:qFormat/>
    <w:uiPriority w:val="0"/>
  </w:style>
  <w:style w:type="character" w:customStyle="1" w:styleId="89">
    <w:name w:val="WW-Absatz-Standardschriftart1111111111111111111"/>
    <w:qFormat/>
    <w:uiPriority w:val="0"/>
  </w:style>
  <w:style w:type="character" w:customStyle="1" w:styleId="90">
    <w:name w:val="WW-Absatz-Standardschriftart11111111111111111111"/>
    <w:qFormat/>
    <w:uiPriority w:val="0"/>
  </w:style>
  <w:style w:type="character" w:customStyle="1" w:styleId="91">
    <w:name w:val="WW-Absatz-Standardschriftart111111111111111111111"/>
    <w:qFormat/>
    <w:uiPriority w:val="0"/>
  </w:style>
  <w:style w:type="character" w:customStyle="1" w:styleId="92">
    <w:name w:val="WW-Absatz-Standardschriftart1111111111111111111111"/>
    <w:qFormat/>
    <w:uiPriority w:val="0"/>
  </w:style>
  <w:style w:type="character" w:customStyle="1" w:styleId="93">
    <w:name w:val="WW-Absatz-Standardschriftart11111111111111111111111"/>
    <w:qFormat/>
    <w:uiPriority w:val="0"/>
  </w:style>
  <w:style w:type="character" w:customStyle="1" w:styleId="94">
    <w:name w:val="页眉 Char Char"/>
    <w:qFormat/>
    <w:uiPriority w:val="0"/>
    <w:rPr>
      <w:sz w:val="18"/>
      <w:szCs w:val="18"/>
    </w:rPr>
  </w:style>
  <w:style w:type="character" w:customStyle="1" w:styleId="95">
    <w:name w:val="页脚 Char Char"/>
    <w:qFormat/>
    <w:uiPriority w:val="0"/>
    <w:rPr>
      <w:sz w:val="18"/>
      <w:szCs w:val="18"/>
    </w:rPr>
  </w:style>
  <w:style w:type="character" w:customStyle="1" w:styleId="96">
    <w:name w:val="Numbering Symbols"/>
    <w:qFormat/>
    <w:uiPriority w:val="0"/>
  </w:style>
  <w:style w:type="character" w:customStyle="1" w:styleId="97">
    <w:name w:val="WW-Footnote Characters"/>
    <w:qFormat/>
    <w:uiPriority w:val="0"/>
  </w:style>
  <w:style w:type="character" w:customStyle="1" w:styleId="98">
    <w:name w:val="Endnote Characters"/>
    <w:qFormat/>
    <w:uiPriority w:val="0"/>
    <w:rPr>
      <w:vertAlign w:val="superscript"/>
    </w:rPr>
  </w:style>
  <w:style w:type="character" w:customStyle="1" w:styleId="99">
    <w:name w:val="WW-Endnote Characters"/>
    <w:qFormat/>
    <w:uiPriority w:val="0"/>
  </w:style>
  <w:style w:type="character" w:customStyle="1" w:styleId="100">
    <w:name w:val="p91"/>
    <w:qFormat/>
    <w:uiPriority w:val="0"/>
    <w:rPr>
      <w:color w:val="FFFFFF"/>
      <w:sz w:val="21"/>
    </w:rPr>
  </w:style>
  <w:style w:type="character" w:customStyle="1" w:styleId="101">
    <w:name w:val="apple-style-span"/>
    <w:basedOn w:val="66"/>
    <w:qFormat/>
    <w:uiPriority w:val="0"/>
  </w:style>
  <w:style w:type="character" w:customStyle="1" w:styleId="102">
    <w:name w:val="页眉 Char"/>
    <w:qFormat/>
    <w:uiPriority w:val="0"/>
    <w:rPr>
      <w:rFonts w:ascii="Calibri" w:hAnsi="Calibri" w:cs="Calibri"/>
      <w:kern w:val="2"/>
      <w:sz w:val="18"/>
      <w:szCs w:val="18"/>
    </w:rPr>
  </w:style>
  <w:style w:type="character" w:customStyle="1" w:styleId="103">
    <w:name w:val="正文文本 Char"/>
    <w:qFormat/>
    <w:uiPriority w:val="0"/>
    <w:rPr>
      <w:rFonts w:ascii="Calibri" w:hAnsi="Calibri" w:cs="Calibri"/>
      <w:kern w:val="2"/>
      <w:sz w:val="21"/>
      <w:szCs w:val="22"/>
    </w:rPr>
  </w:style>
  <w:style w:type="character" w:customStyle="1" w:styleId="104">
    <w:name w:val="页脚 Char"/>
    <w:qFormat/>
    <w:uiPriority w:val="0"/>
    <w:rPr>
      <w:rFonts w:ascii="Calibri" w:hAnsi="Calibri" w:cs="Calibri"/>
      <w:kern w:val="2"/>
      <w:sz w:val="18"/>
      <w:szCs w:val="18"/>
    </w:rPr>
  </w:style>
  <w:style w:type="character" w:customStyle="1" w:styleId="105">
    <w:name w:val="脚注文本 Char"/>
    <w:qFormat/>
    <w:uiPriority w:val="0"/>
    <w:rPr>
      <w:rFonts w:ascii="Calibri" w:hAnsi="Calibri" w:cs="Calibri"/>
      <w:kern w:val="2"/>
    </w:rPr>
  </w:style>
  <w:style w:type="character" w:customStyle="1" w:styleId="106">
    <w:name w:val="headline-content2"/>
    <w:basedOn w:val="64"/>
    <w:qFormat/>
    <w:uiPriority w:val="0"/>
  </w:style>
  <w:style w:type="character" w:customStyle="1" w:styleId="107">
    <w:name w:val="HTML 预设格式 Char"/>
    <w:qFormat/>
    <w:uiPriority w:val="0"/>
    <w:rPr>
      <w:rFonts w:ascii="宋体" w:hAnsi="宋体" w:eastAsia="WenQuanYi Zen Hei" w:cs="宋体"/>
      <w:kern w:val="2"/>
      <w:sz w:val="24"/>
      <w:szCs w:val="24"/>
      <w:lang w:bidi="hi-IN"/>
    </w:rPr>
  </w:style>
  <w:style w:type="character" w:customStyle="1" w:styleId="108">
    <w:name w:val="normalwords1"/>
    <w:qFormat/>
    <w:uiPriority w:val="0"/>
    <w:rPr>
      <w:rFonts w:ascii="Verdana" w:hAnsi="Verdana" w:cs="Verdana"/>
      <w:sz w:val="18"/>
      <w:szCs w:val="18"/>
    </w:rPr>
  </w:style>
  <w:style w:type="character" w:customStyle="1" w:styleId="109">
    <w:name w:val="尾注引用1"/>
    <w:qFormat/>
    <w:uiPriority w:val="0"/>
    <w:rPr>
      <w:vertAlign w:val="superscript"/>
    </w:rPr>
  </w:style>
  <w:style w:type="character" w:customStyle="1" w:styleId="110">
    <w:name w:val="脚注引用1"/>
    <w:qFormat/>
    <w:uiPriority w:val="0"/>
    <w:rPr>
      <w:vertAlign w:val="superscript"/>
    </w:rPr>
  </w:style>
  <w:style w:type="character" w:customStyle="1" w:styleId="111">
    <w:name w:val="批注框文本 Char"/>
    <w:qFormat/>
    <w:uiPriority w:val="0"/>
    <w:rPr>
      <w:rFonts w:ascii="Calibri" w:hAnsi="Calibri" w:cs="Calibri"/>
      <w:kern w:val="2"/>
      <w:sz w:val="18"/>
      <w:szCs w:val="18"/>
    </w:rPr>
  </w:style>
  <w:style w:type="character" w:customStyle="1" w:styleId="112">
    <w:name w:val="标题 Char"/>
    <w:qFormat/>
    <w:uiPriority w:val="0"/>
    <w:rPr>
      <w:rFonts w:ascii="Cambria" w:hAnsi="Cambria" w:cs="Times New Roman"/>
      <w:b/>
      <w:bCs/>
      <w:kern w:val="2"/>
      <w:sz w:val="32"/>
      <w:szCs w:val="32"/>
    </w:rPr>
  </w:style>
  <w:style w:type="character" w:customStyle="1" w:styleId="113">
    <w:name w:val="Char Char3"/>
    <w:qFormat/>
    <w:uiPriority w:val="0"/>
    <w:rPr>
      <w:rFonts w:ascii="Calibri" w:hAnsi="Calibri" w:eastAsia="宋体" w:cs="Calibri"/>
      <w:kern w:val="2"/>
      <w:lang w:val="en-US" w:eastAsia="zh-CN" w:bidi="ar-SA"/>
    </w:rPr>
  </w:style>
  <w:style w:type="character" w:customStyle="1" w:styleId="114">
    <w:name w:val="批注引用1"/>
    <w:qFormat/>
    <w:uiPriority w:val="0"/>
    <w:rPr>
      <w:sz w:val="21"/>
      <w:szCs w:val="21"/>
    </w:rPr>
  </w:style>
  <w:style w:type="character" w:customStyle="1" w:styleId="115">
    <w:name w:val="Index Link"/>
    <w:qFormat/>
    <w:uiPriority w:val="0"/>
  </w:style>
  <w:style w:type="paragraph" w:customStyle="1" w:styleId="116">
    <w:name w:val="Heading"/>
    <w:basedOn w:val="1"/>
    <w:next w:val="9"/>
    <w:qFormat/>
    <w:uiPriority w:val="0"/>
    <w:pPr>
      <w:keepNext/>
      <w:spacing w:before="240" w:after="120"/>
    </w:pPr>
    <w:rPr>
      <w:rFonts w:ascii="Arial" w:hAnsi="Arial" w:eastAsia="WenQuanYi Zen Hei" w:cs="Lohit Hindi"/>
      <w:sz w:val="28"/>
      <w:szCs w:val="28"/>
    </w:rPr>
  </w:style>
  <w:style w:type="paragraph" w:customStyle="1" w:styleId="117">
    <w:name w:val="Index"/>
    <w:basedOn w:val="1"/>
    <w:qFormat/>
    <w:uiPriority w:val="0"/>
    <w:pPr>
      <w:suppressLineNumbers/>
    </w:pPr>
    <w:rPr>
      <w:rFonts w:cs="Lohit Hindi"/>
    </w:rPr>
  </w:style>
  <w:style w:type="paragraph" w:customStyle="1" w:styleId="118">
    <w:name w:val="纯文本2"/>
    <w:basedOn w:val="1"/>
    <w:qFormat/>
    <w:uiPriority w:val="0"/>
    <w:rPr>
      <w:rFonts w:ascii="宋体" w:hAnsi="宋体" w:eastAsia="宋体" w:cs="Courier New"/>
      <w:szCs w:val="21"/>
    </w:rPr>
  </w:style>
  <w:style w:type="paragraph" w:customStyle="1" w:styleId="119">
    <w:name w:val="题注1"/>
    <w:basedOn w:val="1"/>
    <w:qFormat/>
    <w:uiPriority w:val="0"/>
    <w:pPr>
      <w:suppressLineNumbers/>
      <w:spacing w:before="120" w:after="120"/>
    </w:pPr>
    <w:rPr>
      <w:rFonts w:cs="Lohit Hindi"/>
      <w:i/>
      <w:iCs/>
      <w:sz w:val="24"/>
      <w:szCs w:val="24"/>
    </w:rPr>
  </w:style>
  <w:style w:type="paragraph" w:customStyle="1" w:styleId="120">
    <w:name w:val="纯文本1"/>
    <w:basedOn w:val="1"/>
    <w:qFormat/>
    <w:uiPriority w:val="0"/>
    <w:rPr>
      <w:rFonts w:ascii="宋体" w:hAnsi="宋体" w:eastAsia="宋体" w:cs="Courier New"/>
      <w:szCs w:val="21"/>
    </w:rPr>
  </w:style>
  <w:style w:type="paragraph" w:customStyle="1" w:styleId="121">
    <w:name w:val="纯文本 Char Char"/>
    <w:basedOn w:val="1"/>
    <w:qFormat/>
    <w:uiPriority w:val="0"/>
    <w:rPr>
      <w:rFonts w:ascii="宋体" w:hAnsi="宋体" w:cs="Courier New"/>
      <w:kern w:val="0"/>
      <w:sz w:val="20"/>
      <w:szCs w:val="21"/>
    </w:rPr>
  </w:style>
  <w:style w:type="paragraph" w:customStyle="1" w:styleId="122">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3">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4">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5">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6">
    <w:name w:val="TOC 标题 Char"/>
    <w:link w:val="127"/>
    <w:qFormat/>
    <w:uiPriority w:val="0"/>
    <w:rPr>
      <w:rFonts w:ascii="Cambria" w:hAnsi="Cambria" w:eastAsia="宋体" w:cs="Times New Roman"/>
      <w:color w:val="365F91"/>
      <w:kern w:val="0"/>
      <w:sz w:val="28"/>
      <w:szCs w:val="28"/>
    </w:rPr>
  </w:style>
  <w:style w:type="paragraph" w:customStyle="1" w:styleId="127">
    <w:name w:val="_Style 4"/>
    <w:basedOn w:val="2"/>
    <w:next w:val="1"/>
    <w:link w:val="126"/>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8">
    <w:name w:val="标题1"/>
    <w:basedOn w:val="1"/>
    <w:next w:val="1"/>
    <w:link w:val="129"/>
    <w:qFormat/>
    <w:uiPriority w:val="0"/>
    <w:pPr>
      <w:spacing w:before="240" w:after="60"/>
      <w:jc w:val="center"/>
    </w:pPr>
    <w:rPr>
      <w:rFonts w:ascii="Cambria" w:hAnsi="Cambria" w:cs="Times New Roman"/>
      <w:b/>
      <w:bCs/>
      <w:sz w:val="32"/>
      <w:szCs w:val="32"/>
    </w:rPr>
  </w:style>
  <w:style w:type="character" w:customStyle="1" w:styleId="129">
    <w:name w:val="标题1 Char"/>
    <w:link w:val="128"/>
    <w:qFormat/>
    <w:uiPriority w:val="0"/>
    <w:rPr>
      <w:rFonts w:ascii="Cambria" w:hAnsi="Cambria" w:cs="Times New Roman"/>
      <w:b/>
      <w:bCs/>
      <w:sz w:val="32"/>
      <w:szCs w:val="32"/>
    </w:rPr>
  </w:style>
  <w:style w:type="paragraph" w:customStyle="1" w:styleId="130">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 w:type="character" w:customStyle="1" w:styleId="131">
    <w:name w:val="Heading 2 Char"/>
    <w:link w:val="3"/>
    <w:uiPriority w:val="0"/>
    <w:rPr>
      <w:b/>
      <w:bCs/>
      <w:sz w:val="32"/>
      <w:szCs w:val="32"/>
    </w:rPr>
  </w:style>
  <w:style w:type="character" w:customStyle="1" w:styleId="132">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image" Target="media/image1.jpeg"/><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614</Pages>
  <Words>385838</Words>
  <Characters>388745</Characters>
  <Lines>12034</Lines>
  <Paragraphs>18507</Paragraphs>
  <TotalTime>15</TotalTime>
  <ScaleCrop>false</ScaleCrop>
  <LinksUpToDate>false</LinksUpToDate>
  <CharactersWithSpaces>401811</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2015-04-10T01:20:00Z</dcterms:created>
  <dc:creator>Jun Jiang</dc:creator>
  <cp:lastModifiedBy>Hexaborides</cp:lastModifiedBy>
  <cp:lastPrinted>2016-02-22T20:05:00Z</cp:lastPrinted>
  <dcterms:modified xsi:type="dcterms:W3CDTF">2022-06-12T23:59:53Z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