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278961318"/>
      <w:bookmarkStart w:id="2"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397650053"/>
      <w:bookmarkStart w:id="6"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_RefHeading___Toc414518238"/>
      <w:bookmarkStart w:id="10" w:name="_Toc2003317105"/>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1461355697"/>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1927259460"/>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372424611"/>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1"/>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2"/>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3"/>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8"/>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1"/>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2"/>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3"/>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4"/>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5"/>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6"/>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7"/>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8"/>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9"/>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0"/>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1"/>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2"/>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3"/>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4"/>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5"/>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6"/>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7"/>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8"/>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9"/>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0"/>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1"/>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2"/>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4"/>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5"/>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6"/>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7"/>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8"/>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9"/>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0"/>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1"/>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3"/>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4"/>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5"/>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6"/>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7"/>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8"/>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9"/>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0"/>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1"/>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2"/>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3"/>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4"/>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6"/>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7"/>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0"/>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2"/>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3"/>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4"/>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5"/>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6"/>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7"/>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8"/>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9"/>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0"/>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1"/>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2"/>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4"/>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6"/>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7"/>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8"/>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9"/>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0"/>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1"/>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2"/>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3"/>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4"/>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5"/>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6"/>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7"/>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8"/>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9"/>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0"/>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1"/>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2"/>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3"/>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4"/>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5"/>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6"/>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7"/>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8"/>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9"/>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0"/>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1"/>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2"/>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3"/>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4"/>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5"/>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6"/>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7"/>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8"/>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9"/>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0"/>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1"/>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2"/>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3"/>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4"/>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5"/>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6"/>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7"/>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8"/>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9"/>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0"/>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1"/>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2"/>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3"/>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4"/>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6"/>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7"/>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1"/>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2"/>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3"/>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4"/>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5"/>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6"/>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7"/>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8"/>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9"/>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0"/>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1"/>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2"/>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3"/>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4"/>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5"/>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6"/>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7"/>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8"/>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9"/>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0"/>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1"/>
      </w:r>
      <w:r>
        <w:t>，造了反，将我主驾逼在西祁</w:t>
      </w:r>
      <w:r>
        <w:rPr>
          <w:rStyle w:val="66"/>
        </w:rPr>
        <w:footnoteReference w:id="392"/>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3"/>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4"/>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5"/>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6"/>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7"/>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8"/>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9"/>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0"/>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1"/>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2"/>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4"/>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5"/>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7"/>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8"/>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0"/>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1"/>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2"/>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3"/>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4"/>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5"/>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6"/>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7"/>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8"/>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9"/>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0"/>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1"/>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2"/>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3"/>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4"/>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5"/>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6"/>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7"/>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8"/>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9"/>
      </w:r>
      <w:r>
        <w:rPr>
          <w:rFonts w:ascii="Verdana" w:hAnsi="Verdana" w:cs="Verdana"/>
          <w:bCs/>
          <w:color w:val="000000"/>
          <w:szCs w:val="21"/>
        </w:rPr>
        <w:t>，不由孤王怒满膛</w:t>
      </w:r>
      <w:r>
        <w:rPr>
          <w:rStyle w:val="66"/>
          <w:rFonts w:ascii="Verdana" w:hAnsi="Verdana" w:cs="Verdana"/>
          <w:bCs/>
          <w:color w:val="000000"/>
          <w:szCs w:val="21"/>
        </w:rPr>
        <w:footnoteReference w:id="430"/>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1"/>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2"/>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3"/>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4"/>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5"/>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6"/>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7"/>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8"/>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9"/>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0"/>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1"/>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2"/>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3"/>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4"/>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5"/>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6"/>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7"/>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8"/>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9"/>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0"/>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1"/>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2"/>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4"/>
      </w:r>
      <w:r>
        <w:t>】我方才朦胧荏苒</w:t>
      </w:r>
      <w:r>
        <w:rPr>
          <w:rStyle w:val="66"/>
        </w:rPr>
        <w:footnoteReference w:id="47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7"/>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8"/>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0"/>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1"/>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2"/>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3"/>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4"/>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5"/>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6"/>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7"/>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9"/>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0"/>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1"/>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2"/>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3"/>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4"/>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5"/>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6"/>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7"/>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8"/>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9"/>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0"/>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1"/>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2"/>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3"/>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4"/>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5"/>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6"/>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7"/>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8"/>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9"/>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0"/>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1"/>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2"/>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3"/>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4"/>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5"/>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6"/>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7"/>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8"/>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9"/>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0"/>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1"/>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2"/>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3"/>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4"/>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5"/>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6"/>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7"/>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8"/>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9"/>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1"/>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2"/>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3"/>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4"/>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5"/>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6"/>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7"/>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8"/>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9"/>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0"/>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1"/>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2"/>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3"/>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4"/>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5"/>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8"/>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9"/>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1"/>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2"/>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3"/>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4"/>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5"/>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6"/>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7"/>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8"/>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9"/>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0"/>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1"/>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2"/>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3"/>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4"/>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6"/>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7"/>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8"/>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9"/>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0"/>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1"/>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2"/>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3"/>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4"/>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5"/>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6"/>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7"/>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8"/>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9"/>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1"/>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2"/>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3"/>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4"/>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5"/>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6"/>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7"/>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0"/>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1"/>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2"/>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3"/>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4"/>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5"/>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6"/>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7"/>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8"/>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9"/>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0"/>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1"/>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2"/>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3"/>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4"/>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5"/>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6"/>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7"/>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8"/>
      </w:r>
      <w:r>
        <w:rPr>
          <w:rFonts w:hint="eastAsia" w:ascii="Verdana" w:hAnsi="Verdana" w:cs="Verdana"/>
          <w:bCs/>
        </w:rPr>
        <w:t>高岗埋下</w:t>
      </w:r>
      <w:r>
        <w:rPr>
          <w:rStyle w:val="66"/>
          <w:rFonts w:ascii="Verdana" w:hAnsi="Verdana" w:cs="Verdana"/>
          <w:bCs/>
        </w:rPr>
        <w:footnoteReference w:id="609"/>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0"/>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1"/>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2"/>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4"/>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5"/>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6"/>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7"/>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8"/>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9"/>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0"/>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1"/>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2"/>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3"/>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4"/>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5"/>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6"/>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7"/>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8"/>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9"/>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30"/>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1"/>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2"/>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3"/>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4"/>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5"/>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7"/>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8"/>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0"/>
      </w:r>
      <w:r>
        <w:rPr>
          <w:rFonts w:hint="eastAsia"/>
        </w:rPr>
        <w:t>，难以推却，只得勉力而为。今将公瑾灵柩移至柴桑，等候他子周循</w:t>
      </w:r>
      <w:r>
        <w:rPr>
          <w:rStyle w:val="66"/>
        </w:rPr>
        <w:footnoteReference w:id="641"/>
      </w:r>
      <w:r>
        <w:rPr>
          <w:rFonts w:hint="eastAsia"/>
        </w:rPr>
        <w:t>到来，成服</w:t>
      </w:r>
      <w:r>
        <w:rPr>
          <w:rStyle w:val="66"/>
        </w:rPr>
        <w:footnoteReference w:id="642"/>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3"/>
      </w:r>
      <w:r>
        <w:rPr>
          <w:rFonts w:hint="eastAsia"/>
        </w:rPr>
        <w:t>。他今自寻前来，都督传令可将他剖腹挖心</w:t>
      </w:r>
      <w:r>
        <w:rPr>
          <w:rStyle w:val="66"/>
        </w:rPr>
        <w:footnoteReference w:id="644"/>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5"/>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6"/>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7"/>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8"/>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9"/>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0"/>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1"/>
      </w:r>
      <w:r>
        <w:rPr>
          <w:rFonts w:hint="eastAsia"/>
        </w:rPr>
        <w:t>，只吓得江南士束手要降。若非你怀大志陈兵相抗</w:t>
      </w:r>
      <w:r>
        <w:rPr>
          <w:rStyle w:val="66"/>
        </w:rPr>
        <w:footnoteReference w:id="652"/>
      </w:r>
      <w:r>
        <w:rPr>
          <w:rFonts w:hint="eastAsia"/>
        </w:rPr>
        <w:t>，运机谋烧得他抛甲弃枪。到今日稍得遂太平景象</w:t>
      </w:r>
      <w:r>
        <w:rPr>
          <w:rStyle w:val="66"/>
        </w:rPr>
        <w:footnoteReference w:id="653"/>
      </w:r>
      <w:r>
        <w:rPr>
          <w:rFonts w:hint="eastAsia"/>
        </w:rPr>
        <w:t>，转瞬间</w:t>
      </w:r>
      <w:r>
        <w:rPr>
          <w:rStyle w:val="66"/>
        </w:rPr>
        <w:footnoteReference w:id="654"/>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5"/>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6"/>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7"/>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8"/>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9"/>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0"/>
      </w:r>
      <w:r>
        <w:rPr>
          <w:rFonts w:hint="eastAsia"/>
        </w:rPr>
        <w:t>)公生平所学，我有草书一封，趁便即往</w:t>
      </w:r>
      <w:r>
        <w:rPr>
          <w:rStyle w:val="66"/>
        </w:rPr>
        <w:footnoteReference w:id="661"/>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2"/>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3"/>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6"/>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7"/>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8"/>
      </w:r>
      <w:r>
        <w:rPr>
          <w:rFonts w:hint="eastAsia"/>
        </w:rPr>
        <w:t>】秦琼生来不可当</w:t>
      </w:r>
      <w:r>
        <w:rPr>
          <w:rStyle w:val="66"/>
        </w:rPr>
        <w:footnoteReference w:id="669"/>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0"/>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1"/>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476927391"/>
      <w:bookmarkStart w:id="290" w:name="_Ref373147577"/>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2"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bookmarkStart w:id="300" w:name="_GoBack"/>
      <w:bookmarkEnd w:id="300"/>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6">
    <w:p>
      <w:r>
        <w:separator/>
      </w:r>
    </w:p>
  </w:footnote>
  <w:footnote w:type="continuationSeparator" w:id="1347">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3">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3">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7">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8">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1">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9">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5">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3">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1">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3">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4">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5">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2">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9">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4">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5">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6">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8">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6">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5">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2">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1">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5">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8">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2">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7">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8">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4">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2">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6">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7">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8">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4">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7">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9">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2">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5">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1">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3">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9">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0">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4">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5">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1">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2">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6"/>
    <w:footnote w:id="1347"/>
  </w:foot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60D4"/>
    <w:rsid w:val="FFDE8317"/>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Style w:val="5"/>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385895</Words>
  <Characters>387936</Characters>
  <Lines>12034</Lines>
  <Paragraphs>18507</Paragraphs>
  <TotalTime>18.3333333333333</TotalTime>
  <ScaleCrop>false</ScaleCrop>
  <LinksUpToDate>false</LinksUpToDate>
  <CharactersWithSpaces>400517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2015-04-02T17:20:00Z</dcterms:created>
  <dc:creator>Jun Jiang</dc:creator>
  <cp:lastModifiedBy>czjiangjun_枯石瘦木</cp:lastModifiedBy>
  <cp:lastPrinted>2016-02-15T12:05:00Z</cp:lastPrinted>
  <dcterms:modified xsi:type="dcterms:W3CDTF">2021-09-18T21:55:30Z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