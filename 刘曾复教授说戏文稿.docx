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565263609"/>
      <w:bookmarkStart w:id="2" w:name="_Toc127896131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Toc1533658243"/>
      <w:bookmarkStart w:id="10" w:name="_Toc2003317105"/>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60911721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324593888"/>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529362871"/>
      <w:bookmarkStart w:id="86" w:name="_Toc938419293"/>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1087420115"/>
      <w:bookmarkStart w:id="91" w:name="_Toc2086098424"/>
      <w:bookmarkStart w:id="92" w:name="_Toc21903673"/>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天雷报</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w:t>
      </w:r>
      <w:r>
        <w:rPr>
          <w:rFonts w:hint="default" w:ascii="Verdana" w:hAnsi="Verdana" w:cs="Verdana"/>
          <w:color w:val="000000"/>
          <w:szCs w:val="21"/>
        </w:rPr>
        <w:t>你今日起床甚早啊</w:t>
      </w:r>
      <w:r>
        <w:rPr>
          <w:rFonts w:hint="default" w:ascii="Verdana" w:hAnsi="Verdana" w:cs="Verdana"/>
          <w:color w:val="000000"/>
          <w:szCs w:val="21"/>
        </w:rPr>
        <w:t>。</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w:t>
      </w:r>
      <w:r>
        <w:rPr>
          <w:rFonts w:hint="default" w:ascii="Verdana" w:hAnsi="Verdana" w:cs="Verdana"/>
          <w:color w:val="000000"/>
          <w:szCs w:val="21"/>
        </w:rPr>
        <w:t>哼，</w:t>
      </w:r>
      <w:r>
        <w:rPr>
          <w:rFonts w:hint="default" w:ascii="Verdana" w:hAnsi="Verdana" w:cs="Verdana"/>
          <w:color w:val="000000"/>
          <w:szCs w:val="21"/>
        </w:rPr>
        <w:t>这不是你</w:t>
      </w:r>
      <w:r>
        <w:rPr>
          <w:rFonts w:hint="default" w:ascii="Verdana" w:hAnsi="Verdana" w:cs="Verdana"/>
          <w:color w:val="000000"/>
          <w:szCs w:val="21"/>
        </w:rPr>
        <w:t>气</w:t>
      </w:r>
      <w:r>
        <w:rPr>
          <w:rFonts w:hint="default" w:ascii="Verdana" w:hAnsi="Verdana" w:cs="Verdana"/>
          <w:color w:val="000000"/>
          <w:szCs w:val="21"/>
        </w:rPr>
        <w:t>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w:t>
      </w:r>
      <w:r>
        <w:rPr>
          <w:szCs w:val="21"/>
        </w:rPr>
        <w:t>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w:t>
      </w:r>
      <w:r>
        <w:rPr>
          <w:rFonts w:ascii="Verdana" w:hAnsi="Verdana" w:cs="Verdana"/>
          <w:color w:val="000000"/>
          <w:szCs w:val="21"/>
        </w:rPr>
        <w:t>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w:t>
      </w:r>
      <w:r>
        <w:rPr>
          <w:rFonts w:ascii="Verdana" w:hAnsi="Verdana" w:cs="Verdana"/>
          <w:color w:val="000000"/>
          <w:szCs w:val="21"/>
        </w:rPr>
        <w:t>这</w:t>
      </w:r>
      <w:r>
        <w:rPr>
          <w:rFonts w:ascii="Verdana" w:hAnsi="Verdana" w:cs="Verdana"/>
          <w:color w:val="000000"/>
          <w:szCs w:val="21"/>
        </w:rPr>
        <w:t>磨</w:t>
      </w:r>
      <w:r>
        <w:rPr>
          <w:rFonts w:ascii="Verdana" w:hAnsi="Verdana" w:cs="Verdana"/>
          <w:color w:val="000000"/>
          <w:szCs w:val="21"/>
        </w:rPr>
        <w:t>啊，</w:t>
      </w:r>
      <w:r>
        <w:rPr>
          <w:rFonts w:ascii="Verdana" w:hAnsi="Verdana" w:cs="Verdana"/>
          <w:color w:val="000000"/>
          <w:szCs w:val="21"/>
        </w:rPr>
        <w:t>也</w:t>
      </w:r>
      <w:r>
        <w:rPr>
          <w:rFonts w:ascii="Verdana" w:hAnsi="Verdana" w:cs="Verdana"/>
          <w:color w:val="000000"/>
          <w:szCs w:val="21"/>
        </w:rPr>
        <w:t>磨</w:t>
      </w:r>
      <w:r>
        <w:rPr>
          <w:rFonts w:ascii="Verdana" w:hAnsi="Verdana" w:cs="Verdana"/>
          <w:color w:val="000000"/>
          <w:szCs w:val="21"/>
        </w:rPr>
        <w:t>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w:t>
      </w:r>
      <w:r>
        <w:rPr>
          <w:rFonts w:ascii="Verdana" w:hAnsi="Verdana" w:cs="Verdana"/>
          <w:color w:val="000000"/>
          <w:szCs w:val="21"/>
        </w:rPr>
        <w:t>、我</w:t>
      </w:r>
      <w:r>
        <w:rPr>
          <w:rFonts w:ascii="Verdana" w:hAnsi="Verdana" w:cs="Verdana"/>
          <w:color w:val="000000"/>
          <w:szCs w:val="21"/>
        </w:rPr>
        <w:t>不生不养，</w:t>
      </w:r>
      <w:r>
        <w:rPr>
          <w:rFonts w:ascii="Verdana" w:hAnsi="Verdana" w:cs="Verdana"/>
          <w:color w:val="000000"/>
          <w:szCs w:val="21"/>
        </w:rPr>
        <w:t>我、</w:t>
      </w:r>
      <w:r>
        <w:rPr>
          <w:rFonts w:ascii="Verdana" w:hAnsi="Verdana" w:cs="Verdana"/>
          <w:color w:val="000000"/>
          <w:szCs w:val="21"/>
        </w:rPr>
        <w:t>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w:t>
      </w:r>
      <w:r>
        <w:t>我</w:t>
      </w:r>
      <w:r>
        <w:t>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w:t>
      </w:r>
      <w:r>
        <w:rPr>
          <w:rFonts w:ascii="Verdana" w:hAnsi="Verdana" w:cs="Verdana"/>
          <w:color w:val="000000"/>
          <w:szCs w:val="21"/>
        </w:rPr>
        <w:t>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ascii="??" w:hAnsi="??" w:cs="??"/>
          <w:color w:val="000000"/>
          <w:szCs w:val="21"/>
        </w:rPr>
        <w:t>，</w:t>
      </w:r>
      <w:r>
        <w:rPr>
          <w:rFonts w:hint="eastAsia" w:ascii="??" w:hAnsi="??" w:cs="??"/>
          <w:color w:val="000000"/>
          <w:szCs w:val="21"/>
        </w:rPr>
        <w:t>好啊</w:t>
      </w:r>
      <w:r>
        <w:rPr>
          <w:rFonts w:hint="default"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w:t>
      </w:r>
      <w:r>
        <w:rPr>
          <w:rFonts w:ascii="楷体" w:hAnsi="楷体" w:eastAsia="楷体" w:cs="Verdana"/>
          <w:color w:val="000000"/>
          <w:szCs w:val="21"/>
        </w:rPr>
        <w:t>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hint="default"/>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w:t>
      </w:r>
      <w:r>
        <w:rPr>
          <w:rFonts w:ascii="??" w:hAnsi="??" w:cs="??"/>
          <w:color w:val="000000"/>
          <w:szCs w:val="21"/>
        </w:rPr>
        <w:t>，</w:t>
      </w:r>
      <w:r>
        <w:rPr>
          <w:rFonts w:ascii="??" w:hAnsi="??" w:cs="??"/>
          <w:color w:val="000000"/>
          <w:szCs w:val="21"/>
        </w:rPr>
        <w:t>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w:t>
      </w:r>
      <w:r>
        <w:rPr>
          <w:rFonts w:ascii="??" w:hAnsi="??" w:cs="??"/>
          <w:color w:val="000000"/>
          <w:szCs w:val="21"/>
        </w:rPr>
        <w:t>这</w:t>
      </w:r>
      <w:r>
        <w:rPr>
          <w:rFonts w:ascii="??" w:hAnsi="??" w:cs="??"/>
          <w:color w:val="000000"/>
          <w:szCs w:val="21"/>
        </w:rPr>
        <w:t>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r>
        <w:rPr>
          <w:rFonts w:ascii="Verdana" w:hAnsi="Verdana" w:cs="Verdana"/>
          <w:color w:val="000000"/>
          <w:szCs w:val="21"/>
        </w:rPr>
        <w:t>。</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t>好。)</w:t>
      </w:r>
    </w:p>
    <w:p>
      <w:pPr>
        <w:ind w:left="1260" w:hanging="1260"/>
      </w:pPr>
      <w:r>
        <w:rPr>
          <w:rFonts w:ascii="Verdana" w:hAnsi="Verdana" w:cs="Verdana"/>
          <w:color w:val="000000"/>
          <w:szCs w:val="21"/>
        </w:rPr>
        <w:t>(</w:t>
      </w:r>
      <w:r>
        <w:rPr>
          <w:rFonts w:ascii="??" w:hAnsi="??" w:cs="??"/>
          <w:color w:val="000000"/>
          <w:szCs w:val="21"/>
        </w:rPr>
        <w:t>张元秀</w:t>
      </w:r>
      <w:r>
        <w:rPr>
          <w:rFonts w:ascii="??" w:hAnsi="??" w:cs="??"/>
          <w:color w:val="000000"/>
          <w:szCs w:val="21"/>
        </w:rPr>
        <w:t>、贺氏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w:t>
      </w:r>
      <w:r>
        <w:rPr>
          <w:rFonts w:ascii="Verdana" w:hAnsi="Verdana" w:cs="Verdana"/>
          <w:color w:val="000000"/>
          <w:szCs w:val="21"/>
        </w:rPr>
        <w:t>一</w:t>
      </w:r>
      <w:r>
        <w:rPr>
          <w:rFonts w:ascii="Verdana" w:hAnsi="Verdana" w:cs="Verdana"/>
          <w:color w:val="000000"/>
          <w:szCs w:val="21"/>
        </w:rPr>
        <w:t>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w:t>
      </w:r>
      <w:r>
        <w:rPr>
          <w:rFonts w:ascii="??" w:hAnsi="??" w:cs="??"/>
          <w:color w:val="000000"/>
          <w:szCs w:val="21"/>
        </w:rPr>
        <w:t>是往荆襄</w:t>
      </w:r>
      <w:r>
        <w:rPr>
          <w:rFonts w:ascii="??" w:hAnsi="??" w:cs="??"/>
          <w:color w:val="000000"/>
          <w:szCs w:val="21"/>
        </w:rPr>
        <w:t>去的</w:t>
      </w:r>
      <w:r>
        <w:rPr>
          <w:rFonts w:ascii="??" w:hAnsi="??" w:cs="??"/>
          <w:color w:val="000000"/>
          <w:szCs w:val="21"/>
        </w:rPr>
        <w:t>大路哇</w:t>
      </w:r>
      <w:r>
        <w:rPr>
          <w:rFonts w:ascii="??" w:hAnsi="??" w:cs="??"/>
          <w:color w:val="000000"/>
          <w:szCs w:val="21"/>
        </w:rPr>
        <w:t>。</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w:t>
      </w:r>
      <w:r>
        <w:rPr>
          <w:rFonts w:ascii="Verdana" w:hAnsi="Verdana" w:cs="Verdana"/>
          <w:color w:val="000000"/>
          <w:szCs w:val="21"/>
        </w:rPr>
        <w:t>这是</w:t>
      </w:r>
      <w:r>
        <w:rPr>
          <w:rFonts w:ascii="Verdana" w:hAnsi="Verdana" w:cs="Verdana"/>
          <w:color w:val="000000"/>
          <w:szCs w:val="21"/>
        </w:rPr>
        <w:t>往</w:t>
      </w:r>
      <w:r>
        <w:rPr>
          <w:rFonts w:ascii="Verdana" w:hAnsi="Verdana" w:cs="Verdana"/>
          <w:color w:val="000000"/>
          <w:szCs w:val="21"/>
        </w:rPr>
        <w:t>荆襄</w:t>
      </w:r>
      <w:r>
        <w:rPr>
          <w:rFonts w:ascii="Verdana" w:hAnsi="Verdana" w:cs="Verdana"/>
          <w:color w:val="000000"/>
          <w:szCs w:val="21"/>
        </w:rPr>
        <w:t>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w:t>
      </w:r>
      <w:r>
        <w:rPr>
          <w:rFonts w:ascii="Verdana" w:hAnsi="Verdana" w:cs="Verdana"/>
          <w:color w:val="000000"/>
          <w:szCs w:val="21"/>
        </w:rPr>
        <w:t>道</w:t>
      </w:r>
      <w:r>
        <w:rPr>
          <w:rFonts w:ascii="Verdana" w:hAnsi="Verdana" w:cs="Verdana"/>
          <w:color w:val="000000"/>
          <w:szCs w:val="21"/>
        </w:rPr>
        <w:t>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w:t>
      </w:r>
      <w:r>
        <w:rPr>
          <w:rFonts w:ascii="Verdana" w:hAnsi="Verdana" w:cs="Verdana"/>
          <w:color w:val="000000"/>
          <w:szCs w:val="21"/>
        </w:rPr>
        <w:t>嗯，</w:t>
      </w:r>
      <w:r>
        <w:rPr>
          <w:rFonts w:ascii="Verdana" w:hAnsi="Verdana" w:cs="Verdana"/>
          <w:color w:val="000000"/>
          <w:szCs w:val="21"/>
        </w:rPr>
        <w:t>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r>
        <w:rPr>
          <w:rFonts w:ascii="??" w:hAnsi="??" w:cs="??"/>
          <w:color w:val="000000"/>
          <w:szCs w:val="21"/>
        </w:rPr>
        <w:t>，妈妈</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w:t>
      </w:r>
      <w:r>
        <w:rPr>
          <w:rFonts w:hint="default"/>
          <w:szCs w:val="21"/>
        </w:rPr>
        <w:t>个</w:t>
      </w:r>
      <w:r>
        <w:rPr>
          <w:rFonts w:hint="default"/>
          <w:szCs w:val="21"/>
        </w:rPr>
        <w:t>奴</w:t>
      </w:r>
      <w:r>
        <w:rPr>
          <w:rFonts w:hint="default"/>
          <w:szCs w:val="21"/>
        </w:rPr>
        <w:t>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w:t>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r>
        <w:rPr>
          <w:rFonts w:hint="default" w:ascii="??" w:hAnsi="??" w:cs="??"/>
          <w:color w:val="000000"/>
          <w:szCs w:val="21"/>
        </w:rPr>
        <w:t>)</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r>
        <w:rPr>
          <w:rFonts w:hint="default" w:ascii="??" w:hAnsi="??" w:cs="??"/>
          <w:color w:val="000000"/>
          <w:szCs w:val="21"/>
        </w:rPr>
        <w:t>，</w:t>
      </w:r>
      <w:r>
        <w:rPr>
          <w:rFonts w:hint="default" w:ascii="??" w:hAnsi="??" w:cs="??"/>
          <w:color w:val="000000"/>
          <w:szCs w:val="21"/>
        </w:rPr>
        <w:t>在这厢呢!</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ascii="??" w:hAnsi="??" w:cs="??"/>
          <w:color w:val="000000"/>
          <w:szCs w:val="21"/>
        </w:rPr>
        <w:t>张继保中状元见生身父母，建议他认下养父、养母，张继保不愿意</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w:t>
      </w:r>
      <w:r>
        <w:rPr>
          <w:szCs w:val="21"/>
        </w:rPr>
        <w:t>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w:t>
      </w:r>
      <w:r>
        <w:rPr>
          <w:szCs w:val="21"/>
        </w:rPr>
        <w:t>坐</w:t>
      </w:r>
      <w:r>
        <w:rPr>
          <w:szCs w:val="21"/>
        </w:rPr>
        <w:t>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w:t>
      </w:r>
      <w:r>
        <w:rPr>
          <w:szCs w:val="21"/>
        </w:rPr>
        <w:t>唉，待</w:t>
      </w:r>
      <w:r>
        <w:rPr>
          <w:szCs w:val="21"/>
        </w:rPr>
        <w:t>我来搀你</w:t>
      </w:r>
      <w:r>
        <w:rPr>
          <w:szCs w:val="21"/>
        </w:rPr>
        <w:t>呀</w:t>
      </w:r>
      <w:r>
        <w:rPr>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w:t>
      </w:r>
      <w:r>
        <w:rPr>
          <w:szCs w:val="21"/>
        </w:rPr>
        <w:t>当</w:t>
      </w:r>
      <w:r>
        <w:rPr>
          <w:szCs w:val="21"/>
        </w:rPr>
        <w:t>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w:t>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szCs w:val="21"/>
        </w:rPr>
        <w:t>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w:t>
      </w:r>
      <w:r>
        <w:rPr>
          <w:rFonts w:ascii="??" w:hAnsi="??" w:cs="??"/>
          <w:color w:val="000000"/>
          <w:szCs w:val="21"/>
        </w:rPr>
        <w:t>厢</w:t>
      </w:r>
      <w:r>
        <w:rPr>
          <w:rFonts w:ascii="??" w:hAnsi="??" w:cs="??"/>
          <w:color w:val="000000"/>
          <w:szCs w:val="21"/>
        </w:rPr>
        <w:t>有人唤你</w:t>
      </w:r>
      <w:r>
        <w:rPr>
          <w:rFonts w:ascii="??" w:hAnsi="??" w:cs="??"/>
          <w:color w:val="000000"/>
          <w:szCs w:val="21"/>
        </w:rPr>
        <w:t>呢</w:t>
      </w:r>
      <w:r>
        <w:rPr>
          <w:rFonts w:ascii="??" w:hAnsi="??" w:cs="??"/>
          <w:color w:val="000000"/>
          <w:szCs w:val="21"/>
        </w:rPr>
        <w:t>。</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w:t>
      </w:r>
      <w:r>
        <w:rPr>
          <w:rFonts w:ascii="??" w:hAnsi="??" w:cs="??"/>
          <w:color w:val="000000"/>
          <w:szCs w:val="21"/>
        </w:rPr>
        <w:t>，有人</w:t>
      </w:r>
      <w:r>
        <w:rPr>
          <w:rFonts w:ascii="??" w:hAnsi="??" w:cs="??"/>
          <w:color w:val="000000"/>
          <w:szCs w:val="21"/>
        </w:rPr>
        <w:t>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w:t>
      </w:r>
      <w:r>
        <w:rPr>
          <w:rFonts w:ascii="??" w:hAnsi="??" w:cs="??"/>
          <w:color w:val="000000"/>
          <w:szCs w:val="21"/>
        </w:rPr>
        <w:t>得</w:t>
      </w:r>
      <w:r>
        <w:rPr>
          <w:rFonts w:ascii="??" w:hAnsi="??" w:cs="??"/>
          <w:color w:val="000000"/>
          <w:szCs w:val="21"/>
        </w:rPr>
        <w:t>这身荣耀哇?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w:t>
      </w:r>
      <w:r>
        <w:rPr>
          <w:rFonts w:ascii="??" w:hAnsi="??" w:cs="??"/>
          <w:color w:val="000000"/>
          <w:szCs w:val="21"/>
        </w:rPr>
        <w:t>这</w:t>
      </w:r>
      <w:r>
        <w:rPr>
          <w:rFonts w:ascii="??" w:hAnsi="??" w:cs="??"/>
          <w:color w:val="000000"/>
          <w:szCs w:val="21"/>
        </w:rPr>
        <w:t>乞讨</w:t>
      </w:r>
      <w:r>
        <w:rPr>
          <w:rFonts w:ascii="??" w:hAnsi="??" w:cs="??"/>
          <w:color w:val="000000"/>
          <w:szCs w:val="21"/>
        </w:rPr>
        <w:t>之途</w:t>
      </w:r>
      <w:r>
        <w:rPr>
          <w:rFonts w:ascii="??" w:hAnsi="??" w:cs="??"/>
          <w:color w:val="000000"/>
          <w:szCs w:val="21"/>
        </w:rPr>
        <w:t>了哇。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诶呀，真是</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w:t>
      </w:r>
      <w:r>
        <w:rPr>
          <w:rFonts w:hint="default" w:ascii="??" w:hAnsi="??" w:cs="??"/>
          <w:color w:val="000000"/>
          <w:szCs w:val="21"/>
        </w:rPr>
        <w:t>说</w:t>
      </w:r>
      <w:r>
        <w:rPr>
          <w:rFonts w:hint="default" w:ascii="??" w:hAnsi="??" w:cs="??"/>
          <w:color w:val="000000"/>
          <w:szCs w:val="21"/>
        </w:rPr>
        <w:t>什么</w:t>
      </w:r>
      <w:r>
        <w:rPr>
          <w:rFonts w:hint="default" w:ascii="??" w:hAnsi="??" w:cs="??"/>
          <w:color w:val="000000"/>
          <w:szCs w:val="21"/>
        </w:rPr>
        <w:t>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w:t>
      </w:r>
      <w:r>
        <w:rPr>
          <w:rFonts w:hint="default" w:ascii="Arial" w:hAnsi="Arial" w:cs="Arial"/>
          <w:color w:val="000000"/>
        </w:rPr>
        <w:t>哪个</w:t>
      </w:r>
      <w:r>
        <w:rPr>
          <w:rFonts w:hint="default" w:ascii="Arial" w:hAnsi="Arial" w:cs="Arial"/>
          <w:color w:val="000000"/>
        </w:rPr>
        <w:t>。</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w:t>
      </w:r>
      <w:r>
        <w:rPr>
          <w:rFonts w:ascii="??" w:hAnsi="??" w:cs="??"/>
          <w:color w:val="000000"/>
          <w:szCs w:val="21"/>
        </w:rPr>
        <w:t>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t>呃，我说不像呀。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r>
        <w:rPr>
          <w:rFonts w:ascii="??" w:hAnsi="??" w:cs="??"/>
          <w:color w:val="000000"/>
          <w:szCs w:val="21"/>
        </w:rPr>
        <w:t>，</w:t>
      </w:r>
      <w:r>
        <w:rPr>
          <w:rFonts w:ascii="??" w:hAnsi="??" w:cs="??"/>
          <w:color w:val="000000"/>
          <w:szCs w:val="21"/>
        </w:rPr>
        <w:t>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w:t>
      </w:r>
      <w:r>
        <w:rPr>
          <w:rFonts w:ascii="??" w:hAnsi="??" w:cs="??"/>
          <w:color w:val="000000"/>
          <w:szCs w:val="21"/>
        </w:rPr>
        <w:t>你</w:t>
      </w:r>
      <w:r>
        <w:rPr>
          <w:rFonts w:ascii="??" w:hAnsi="??" w:cs="??"/>
          <w:color w:val="000000"/>
          <w:szCs w:val="21"/>
        </w:rPr>
        <w:t>了</w:t>
      </w:r>
      <w:r>
        <w:rPr>
          <w:rFonts w:ascii="??" w:hAnsi="??" w:cs="??"/>
          <w:color w:val="000000"/>
          <w:szCs w:val="21"/>
        </w:rPr>
        <w:t>，有劳你了</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ascii="??" w:hAnsi="??" w:cs="??"/>
          <w:color w:val="000000"/>
          <w:szCs w:val="21"/>
        </w:rPr>
        <w:t>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w:t>
      </w:r>
      <w:r>
        <w:rPr>
          <w:rFonts w:hint="default" w:ascii="??" w:hAnsi="??" w:cs="??"/>
          <w:color w:val="000000"/>
          <w:szCs w:val="21"/>
        </w:rPr>
        <w:t>敢</w:t>
      </w:r>
      <w:r>
        <w:rPr>
          <w:rFonts w:hint="default" w:ascii="??" w:hAnsi="??" w:cs="??"/>
          <w:color w:val="000000"/>
          <w:szCs w:val="21"/>
        </w:rPr>
        <w:t>是太</w:t>
      </w:r>
      <w:r>
        <w:rPr>
          <w:rFonts w:hint="default" w:ascii="??" w:hAnsi="??" w:cs="??"/>
          <w:color w:val="000000"/>
          <w:szCs w:val="21"/>
        </w:rPr>
        <w:t>老爷呀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w:t>
      </w:r>
      <w:r>
        <w:rPr>
          <w:rFonts w:ascii="??" w:hAnsi="??" w:cs="??"/>
          <w:color w:val="000000"/>
          <w:szCs w:val="21"/>
        </w:rPr>
        <w:t>儿子是你养的，</w:t>
      </w:r>
      <w:r>
        <w:rPr>
          <w:rFonts w:ascii="??" w:hAnsi="??" w:cs="??"/>
          <w:color w:val="000000"/>
          <w:szCs w:val="21"/>
        </w:rPr>
        <w:t>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w:t>
      </w:r>
      <w:r>
        <w:rPr>
          <w:rFonts w:hint="default" w:ascii="Arial" w:hAnsi="Arial" w:cs="Arial"/>
          <w:color w:val="000000"/>
        </w:rPr>
        <w:t>还</w:t>
      </w:r>
      <w:r>
        <w:rPr>
          <w:rFonts w:hint="default" w:ascii="Arial" w:hAnsi="Arial" w:cs="Arial"/>
          <w:color w:val="000000"/>
        </w:rPr>
        <w:t>还不来</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t>打坐多时了，您呐，取看看吧。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r>
        <w:rPr>
          <w:rFonts w:ascii="??" w:hAnsi="??" w:cs="??"/>
          <w:color w:val="000000"/>
          <w:szCs w:val="21"/>
        </w:rPr>
        <w:t>，</w:t>
      </w:r>
      <w:r>
        <w:rPr>
          <w:rFonts w:ascii="??" w:hAnsi="??" w:cs="??"/>
          <w:color w:val="000000"/>
          <w:szCs w:val="21"/>
        </w:rPr>
        <w:t>两乘小轿罢。</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t>您这个，就别啬苛了!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w:t>
      </w:r>
      <w:r>
        <w:rPr>
          <w:rFonts w:ascii="??" w:hAnsi="??" w:cs="??"/>
          <w:color w:val="000000"/>
          <w:szCs w:val="21"/>
        </w:rPr>
        <w:t>若是</w:t>
      </w:r>
      <w:r>
        <w:rPr>
          <w:rFonts w:ascii="??" w:hAnsi="??" w:cs="??"/>
          <w:color w:val="000000"/>
          <w:szCs w:val="21"/>
        </w:rPr>
        <w:t>将你认下，</w:t>
      </w:r>
      <w:r>
        <w:rPr>
          <w:rFonts w:ascii="??" w:hAnsi="??" w:cs="??"/>
          <w:color w:val="000000"/>
          <w:szCs w:val="21"/>
        </w:rPr>
        <w:t>你</w:t>
      </w:r>
      <w:r>
        <w:rPr>
          <w:rFonts w:ascii="??" w:hAnsi="??" w:cs="??"/>
          <w:color w:val="000000"/>
          <w:szCs w:val="21"/>
        </w:rPr>
        <w:t>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w:t>
      </w:r>
      <w:r>
        <w:rPr>
          <w:rFonts w:ascii="Arial" w:hAnsi="Arial" w:cs="Arial"/>
          <w:color w:val="000000"/>
          <w:szCs w:val="21"/>
        </w:rPr>
        <w:t>就该</w:t>
      </w:r>
      <w:r>
        <w:rPr>
          <w:rFonts w:ascii="Arial" w:hAnsi="Arial" w:cs="Arial"/>
          <w:color w:val="000000"/>
          <w:szCs w:val="21"/>
        </w:rPr>
        <w:t>快快下位迎接才是呀。</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r>
        <w:rPr>
          <w:rFonts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r>
        <w:rPr>
          <w:rFonts w:hint="default"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ascii="??" w:hAnsi="??" w:cs="??"/>
          <w:color w:val="000000"/>
          <w:szCs w:val="21"/>
        </w:rPr>
        <w:t>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w:t>
      </w:r>
      <w:r>
        <w:rPr>
          <w:rFonts w:ascii="Arial" w:hAnsi="Arial" w:cs="Arial"/>
          <w:color w:val="000000"/>
          <w:szCs w:val="21"/>
        </w:rPr>
        <w:t>就该</w:t>
      </w:r>
      <w:r>
        <w:rPr>
          <w:rFonts w:ascii="Arial" w:hAnsi="Arial" w:cs="Arial"/>
          <w:color w:val="000000"/>
          <w:szCs w:val="21"/>
        </w:rPr>
        <w:t>下位迎接</w:t>
      </w:r>
      <w:r>
        <w:rPr>
          <w:rFonts w:ascii="Arial" w:hAnsi="Arial" w:cs="Arial"/>
          <w:color w:val="000000"/>
          <w:szCs w:val="21"/>
        </w:rPr>
        <w:t>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r>
        <w:rPr>
          <w:rFonts w:hint="default"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w:t>
      </w:r>
      <w:r>
        <w:rPr>
          <w:rFonts w:hint="default" w:ascii="Arial" w:hAnsi="Arial" w:cs="Arial"/>
          <w:color w:val="000000"/>
        </w:rPr>
        <w:t>回</w:t>
      </w:r>
      <w:r>
        <w:rPr>
          <w:rFonts w:hint="default" w:ascii="Arial" w:hAnsi="Arial" w:cs="Arial"/>
          <w:color w:val="000000"/>
        </w:rPr>
        <w:t>来</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w:t>
      </w:r>
      <w:r>
        <w:rPr>
          <w:rFonts w:ascii="Arial" w:hAnsi="Arial" w:cs="Arial"/>
          <w:color w:val="000000"/>
        </w:rPr>
        <w:t>人</w:t>
      </w:r>
      <w:r>
        <w:rPr>
          <w:rFonts w:ascii="Arial" w:hAnsi="Arial" w:cs="Arial"/>
          <w:color w:val="000000"/>
        </w:rPr>
        <w:t>一同进去，苦苦哀求</w:t>
      </w:r>
      <w:r>
        <w:rPr>
          <w:rFonts w:ascii="Arial" w:hAnsi="Arial" w:cs="Arial"/>
          <w:color w:val="000000"/>
        </w:rPr>
        <w:t>于他</w:t>
      </w:r>
      <w:r>
        <w:rPr>
          <w:rFonts w:ascii="Arial" w:hAnsi="Arial" w:cs="Arial"/>
          <w:color w:val="000000"/>
        </w:rPr>
        <w:t>，</w:t>
      </w:r>
      <w:r>
        <w:rPr>
          <w:rFonts w:ascii="Arial" w:hAnsi="Arial" w:cs="Arial"/>
          <w:color w:val="000000"/>
        </w:rPr>
        <w:t>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w:t>
      </w:r>
      <w:r>
        <w:rPr>
          <w:rFonts w:ascii="Arial" w:hAnsi="Arial" w:cs="Arial"/>
          <w:color w:val="000000"/>
        </w:rPr>
        <w:t>恩父</w:t>
      </w:r>
      <w:r>
        <w:rPr>
          <w:rFonts w:hint="eastAsia" w:ascii="Arial" w:hAnsi="Arial" w:cs="Arial"/>
          <w:color w:val="000000"/>
        </w:rPr>
        <w:t>、</w:t>
      </w:r>
      <w:r>
        <w:rPr>
          <w:rFonts w:ascii="Arial" w:hAnsi="Arial" w:cs="Arial"/>
          <w:color w:val="000000"/>
        </w:rPr>
        <w:t>义母</w:t>
      </w:r>
      <w:r>
        <w:rPr>
          <w:rFonts w:ascii="Arial" w:hAnsi="Arial" w:cs="Arial"/>
          <w:color w:val="000000"/>
        </w:rPr>
        <w:t>，</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ascii="??" w:hAnsi="??" w:cs="??"/>
          <w:color w:val="000000"/>
          <w:szCs w:val="21"/>
        </w:rPr>
        <w:t>!</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w:t>
      </w:r>
      <w:r>
        <w:rPr>
          <w:rFonts w:ascii="??" w:hAnsi="??" w:cs="??"/>
          <w:color w:val="000000"/>
          <w:szCs w:val="21"/>
        </w:rPr>
        <w:t>雷</w:t>
      </w:r>
      <w:r>
        <w:rPr>
          <w:rFonts w:ascii="??" w:hAnsi="??" w:cs="??"/>
          <w:color w:val="000000"/>
          <w:szCs w:val="21"/>
        </w:rPr>
        <w:t>”</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r>
        <w:rPr>
          <w:rFonts w:ascii="Arial" w:hAnsi="Arial" w:cs="Arial"/>
          <w:bCs/>
          <w:color w:val="000000"/>
          <w:szCs w:val="21"/>
        </w:rPr>
        <w:t>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r>
        <w:rPr>
          <w:rFonts w:ascii="Arial" w:hAnsi="Arial" w:cs="Arial"/>
          <w:bCs/>
          <w:color w:val="000000"/>
          <w:szCs w:val="21"/>
        </w:rPr>
        <w:t>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r>
        <w:rPr>
          <w:rFonts w:ascii="Arial" w:hAnsi="Arial" w:cs="Arial"/>
          <w:bCs/>
          <w:color w:val="000000"/>
          <w:szCs w:val="21"/>
        </w:rPr>
        <w:t>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w:t>
      </w:r>
      <w:r>
        <w:rPr>
          <w:rFonts w:ascii="??" w:hAnsi="??" w:cs="??"/>
          <w:color w:val="000000"/>
          <w:szCs w:val="21"/>
        </w:rPr>
        <w:t>，</w:t>
      </w:r>
      <w:r>
        <w:rPr>
          <w:rFonts w:ascii="??" w:hAnsi="??" w:cs="??"/>
          <w:color w:val="000000"/>
          <w:szCs w:val="21"/>
        </w:rPr>
        <w:t>怎么，</w:t>
      </w:r>
      <w:r>
        <w:rPr>
          <w:rFonts w:ascii="??" w:hAnsi="??" w:cs="??"/>
          <w:color w:val="000000"/>
          <w:szCs w:val="21"/>
        </w:rPr>
        <w:t>有了赏了，赏</w:t>
      </w:r>
      <w:r>
        <w:rPr>
          <w:rFonts w:ascii="??" w:hAnsi="??" w:cs="??"/>
          <w:color w:val="000000"/>
          <w:szCs w:val="21"/>
        </w:rPr>
        <w:t>些</w:t>
      </w:r>
      <w:r>
        <w:rPr>
          <w:rFonts w:ascii="??" w:hAnsi="??" w:cs="??"/>
          <w:color w:val="000000"/>
          <w:szCs w:val="21"/>
        </w:rPr>
        <w:t>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ascii="Arial" w:hAnsi="Arial" w:cs="Arial"/>
          <w:bCs/>
          <w:color w:val="000000"/>
          <w:szCs w:val="21"/>
        </w:rPr>
        <w:t>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w:t>
      </w:r>
      <w:r>
        <w:rPr>
          <w:rFonts w:ascii="Arial" w:hAnsi="Arial" w:cs="Arial"/>
          <w:bCs/>
          <w:color w:val="000000"/>
          <w:szCs w:val="21"/>
        </w:rPr>
        <w:t>，妈妈，</w:t>
      </w:r>
      <w:r>
        <w:rPr>
          <w:rFonts w:ascii="Arial" w:hAnsi="Arial" w:cs="Arial"/>
          <w:bCs/>
          <w:color w:val="000000"/>
          <w:szCs w:val="21"/>
        </w:rPr>
        <w:t>不认就</w:t>
      </w:r>
      <w:r>
        <w:rPr>
          <w:rFonts w:ascii="Arial" w:hAnsi="Arial" w:cs="Arial"/>
          <w:bCs/>
          <w:color w:val="000000"/>
          <w:szCs w:val="21"/>
        </w:rPr>
        <w:t>拉倒</w:t>
      </w:r>
      <w:r>
        <w:rPr>
          <w:rFonts w:ascii="Arial" w:hAnsi="Arial" w:cs="Arial"/>
          <w:bCs/>
          <w:color w:val="000000"/>
          <w:szCs w:val="21"/>
        </w:rPr>
        <w:t>，我们回去。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r>
        <w:rPr>
          <w:rFonts w:ascii="Arial" w:hAnsi="Arial" w:cs="Arial"/>
          <w:bCs/>
          <w:color w:val="000000"/>
          <w:szCs w:val="21"/>
        </w:rPr>
        <w:t>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w:t>
      </w: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w:t>
      </w:r>
      <w:r>
        <w:rPr>
          <w:rFonts w:ascii="Arial" w:hAnsi="Arial" w:cs="Arial"/>
          <w:bCs/>
          <w:color w:val="000000"/>
          <w:szCs w:val="21"/>
        </w:rPr>
        <w:t>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w:t>
      </w:r>
      <w:r>
        <w:rPr>
          <w:rFonts w:ascii="Arial" w:hAnsi="Arial" w:cs="Arial"/>
          <w:bCs/>
          <w:color w:val="000000"/>
          <w:szCs w:val="21"/>
        </w:rPr>
        <w:t>恩</w:t>
      </w:r>
      <w:r>
        <w:rPr>
          <w:rFonts w:ascii="Arial" w:hAnsi="Arial" w:cs="Arial"/>
          <w:bCs/>
          <w:color w:val="000000"/>
          <w:szCs w:val="21"/>
        </w:rPr>
        <w:t>父认</w:t>
      </w:r>
      <w:r>
        <w:rPr>
          <w:rFonts w:ascii="Arial" w:hAnsi="Arial" w:cs="Arial"/>
          <w:bCs/>
          <w:color w:val="000000"/>
          <w:sz w:val="18"/>
          <w:szCs w:val="18"/>
        </w:rPr>
        <w:t>呐</w:t>
      </w:r>
      <w:r>
        <w:rPr>
          <w:rFonts w:ascii="Arial" w:hAnsi="Arial" w:cs="Arial"/>
          <w:bCs/>
          <w:color w:val="000000"/>
          <w:szCs w:val="21"/>
        </w:rPr>
        <w:t>，逼死</w:t>
      </w:r>
      <w:r>
        <w:rPr>
          <w:rFonts w:ascii="Arial" w:hAnsi="Arial" w:cs="Arial"/>
          <w:bCs/>
          <w:color w:val="000000"/>
          <w:szCs w:val="21"/>
        </w:rPr>
        <w:t>义</w:t>
      </w:r>
      <w:r>
        <w:rPr>
          <w:rFonts w:ascii="Arial" w:hAnsi="Arial" w:cs="Arial"/>
          <w:bCs/>
          <w:color w:val="000000"/>
          <w:szCs w:val="21"/>
        </w:rPr>
        <w:t>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t>好良心呐!</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w:t>
      </w:r>
      <w:r>
        <w:rPr>
          <w:rFonts w:ascii="华文仿宋" w:hAnsi="华文仿宋" w:eastAsia="华文仿宋" w:cs="??"/>
          <w:bCs/>
          <w:color w:val="000000"/>
          <w:szCs w:val="21"/>
        </w:rPr>
        <w:t>四</w:t>
      </w:r>
      <w:r>
        <w:rPr>
          <w:rFonts w:ascii="华文仿宋" w:hAnsi="华文仿宋" w:eastAsia="华文仿宋" w:cs="??"/>
          <w:bCs/>
          <w:color w:val="000000"/>
          <w:szCs w:val="21"/>
        </w:rPr>
        <w:t>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t>将孽子五雷殛顶!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嘿哟这雨可真大呀!哎呀，嘿，这位怎么跑这儿跪这死了?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default" w:ascii="楷体" w:hAnsi="楷体" w:eastAsia="楷体" w:cs="??"/>
          <w:b/>
          <w:color w:val="000000"/>
          <w:szCs w:val="21"/>
        </w:rPr>
        <w:t>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t/>
      </w:r>
      <w:r>
        <w:rPr>
          <w:rStyle w:val="99"/>
          <w:rFonts w:hint="default" w:ascii="宋体" w:hAnsi="宋体" w:cs="宋体"/>
          <w:bCs/>
          <w:color w:val="000000"/>
          <w:sz w:val="18"/>
          <w:szCs w:val="18"/>
        </w:rPr>
        <w:tab/>
        <w:t/>
      </w:r>
      <w:r>
        <w:rPr>
          <w:rStyle w:val="99"/>
          <w:rFonts w:hint="default" w:ascii="宋体" w:hAnsi="宋体" w:cs="宋体"/>
          <w:bCs/>
          <w:color w:val="000000"/>
          <w:sz w:val="18"/>
          <w:szCs w:val="18"/>
        </w:rPr>
        <w:tab/>
        <w:t/>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t/>
      </w:r>
      <w:r>
        <w:rPr>
          <w:rFonts w:hint="default"/>
        </w:rPr>
        <w:tab/>
        <w:t/>
      </w:r>
      <w:r>
        <w:rPr>
          <w:rFonts w:hint="default"/>
        </w:rPr>
        <w:tab/>
        <w:t/>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t/>
      </w:r>
      <w:r>
        <w:rPr>
          <w:rFonts w:hint="default"/>
        </w:rPr>
        <w:tab/>
        <w:t/>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t/>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t/>
      </w:r>
      <w:r>
        <w:rPr>
          <w:rStyle w:val="99"/>
          <w:rFonts w:hint="default" w:ascii="宋体" w:hAnsi="宋体" w:cs="宋体"/>
          <w:bCs/>
          <w:color w:val="000000"/>
          <w:kern w:val="2"/>
          <w:sz w:val="21"/>
          <w:szCs w:val="21"/>
          <w:lang w:eastAsia="zh-CN" w:bidi="ar-SA"/>
        </w:rPr>
        <w:tab/>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t/>
      </w:r>
      <w:r>
        <w:rPr>
          <w:rFonts w:hint="default"/>
        </w:rPr>
        <w:tab/>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t/>
      </w:r>
      <w:r>
        <w:rPr>
          <w:rStyle w:val="99"/>
          <w:rFonts w:hint="default" w:ascii="宋体" w:hAnsi="宋体" w:cs="宋体"/>
          <w:bCs/>
          <w:color w:val="000000"/>
          <w:kern w:val="2"/>
          <w:sz w:val="21"/>
          <w:szCs w:val="21"/>
          <w:lang w:eastAsia="zh-CN" w:bidi="ar-SA"/>
        </w:rPr>
        <w:tab/>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t/>
      </w:r>
      <w:r>
        <w:rPr>
          <w:rFonts w:hint="default"/>
        </w:rPr>
        <w:tab/>
        <w:t>有的——</w:t>
      </w:r>
    </w:p>
    <w:p>
      <w:r>
        <w:t>范仲禹</w:t>
      </w:r>
      <w:r>
        <w:rPr>
          <w:rFonts w:hint="default"/>
        </w:rPr>
        <w:tab/>
      </w:r>
      <w:r>
        <w:rPr>
          <w:rFonts w:hint="default"/>
        </w:rPr>
        <w:tab/>
      </w:r>
      <w:r>
        <w:t>有的?!</w:t>
      </w:r>
    </w:p>
    <w:p>
      <w:r>
        <w:t>樵夫、</w:t>
      </w:r>
      <w:r>
        <w:t>范仲禹</w:t>
      </w:r>
      <w:r>
        <w:rPr>
          <w:rFonts w:hint="default"/>
        </w:rPr>
        <w:tab/>
      </w:r>
      <w:r>
        <w:t>啊，呵哈哈哈</w:t>
      </w:r>
      <w:r>
        <w:rPr>
          <w:rFonts w:hint="eastAsia"/>
        </w:rPr>
        <w:t>……</w:t>
      </w:r>
      <w:r>
        <w:t>(</w:t>
      </w:r>
      <w:r>
        <w:rPr>
          <w:rFonts w:ascii="楷体" w:hAnsi="楷体" w:eastAsia="楷体" w:cs="楷体"/>
        </w:rPr>
        <w:t>笑介</w:t>
      </w:r>
      <w:r>
        <w:t>)</w:t>
      </w:r>
    </w:p>
    <w:p>
      <w:r>
        <w:t>樵夫、</w:t>
      </w:r>
      <w:r>
        <w:t>范仲禹</w:t>
      </w:r>
      <w:r>
        <w:rPr>
          <w:rFonts w:hint="default"/>
        </w:rPr>
        <w:tab/>
      </w:r>
      <w:r>
        <w:t>有的。</w:t>
      </w:r>
    </w:p>
    <w:p>
      <w:r>
        <w:t>樵夫、</w:t>
      </w:r>
      <w:r>
        <w:t>范仲禹</w:t>
      </w:r>
      <w:r>
        <w:rPr>
          <w:rFonts w:hint="default"/>
        </w:rPr>
        <w:tab/>
      </w:r>
      <w:r>
        <w:t>有的。</w:t>
      </w:r>
    </w:p>
    <w:p>
      <w:r>
        <w:t>樵夫、</w:t>
      </w:r>
      <w:r>
        <w:t>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t/>
      </w:r>
      <w:r>
        <w:rPr>
          <w:rFonts w:hint="default"/>
        </w:rPr>
        <w:tab/>
        <w:t>相公听了：</w:t>
      </w:r>
      <w:r>
        <w:t>前半月</w:t>
      </w:r>
      <w:r>
        <w:rPr>
          <w:rFonts w:hint="eastAsia"/>
        </w:rPr>
        <w:t>，</w:t>
      </w:r>
      <w:r>
        <w:t>在这大路旁边，有一小小的顽童，是这样哭哭啼啼。南山</w:t>
      </w:r>
      <w:r>
        <w:rPr>
          <w:rFonts w:hint="default"/>
        </w:rPr>
        <w:tab/>
        <w:t/>
      </w:r>
      <w:r>
        <w:rPr>
          <w:rFonts w:hint="default"/>
        </w:rPr>
        <w:tab/>
        <w:t/>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t/>
      </w:r>
      <w:r>
        <w:rPr>
          <w:rFonts w:hint="default"/>
        </w:rPr>
        <w:tab/>
        <w:t/>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t/>
      </w:r>
      <w:r>
        <w:rPr>
          <w:rFonts w:hint="default"/>
        </w:rPr>
        <w:tab/>
        <w:t>怎么。</w:t>
      </w:r>
    </w:p>
    <w:p>
      <w:pPr>
        <w:rPr>
          <w:rFonts w:hint="eastAsia"/>
        </w:rPr>
      </w:pPr>
      <w:r>
        <w:rPr>
          <w:rFonts w:hint="default"/>
        </w:rPr>
        <w:t>范仲禹</w:t>
      </w:r>
      <w:r>
        <w:rPr>
          <w:rFonts w:hint="default"/>
        </w:rPr>
        <w:tab/>
        <w:t/>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t/>
      </w:r>
      <w:r>
        <w:rPr>
          <w:rFonts w:hint="default"/>
        </w:rPr>
        <w:tab/>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t/>
      </w:r>
      <w:r>
        <w:rPr>
          <w:rFonts w:hint="default"/>
        </w:rPr>
        <w:tab/>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w:t>
      </w:r>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t>相公听了：</w:t>
      </w:r>
      <w:r>
        <w:t>我</w:t>
      </w:r>
      <w:r>
        <w:t>们这里</w:t>
      </w:r>
      <w:r>
        <w:rPr>
          <w:rFonts w:hint="eastAsia"/>
        </w:rPr>
        <w:t>，</w:t>
      </w:r>
      <w:r>
        <w:t>有一打虎的壮士，名唤陆荣，见那猛虎口衔</w:t>
      </w:r>
      <w:r>
        <w:rPr>
          <w:rFonts w:hint="eastAsia"/>
        </w:rPr>
        <w:t>顽童</w:t>
      </w:r>
      <w:r>
        <w:t>，赶上</w:t>
      </w:r>
      <w:r>
        <w:rPr>
          <w:rFonts w:hint="default"/>
        </w:rPr>
        <w:tab/>
        <w:t/>
      </w:r>
      <w:r>
        <w:rPr>
          <w:rFonts w:hint="default"/>
        </w:rPr>
        <w:tab/>
        <w:t/>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t/>
      </w:r>
      <w:r>
        <w:rPr>
          <w:rFonts w:hint="default"/>
        </w:rPr>
        <w:tab/>
        <w:t/>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t/>
      </w:r>
      <w:r>
        <w:rPr>
          <w:rFonts w:hint="default"/>
        </w:rPr>
        <w:tab/>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t/>
      </w:r>
      <w:r>
        <w:rPr>
          <w:rFonts w:hint="default"/>
        </w:rPr>
        <w:tab/>
        <w:t>嗯，好说。</w:t>
      </w:r>
    </w:p>
    <w:p>
      <w:r>
        <w:t>范仲禹</w:t>
      </w:r>
      <w:r>
        <w:rPr>
          <w:rFonts w:hint="default"/>
        </w:rPr>
        <w:tab/>
      </w:r>
      <w:r>
        <w:rPr>
          <w:rFonts w:hint="default"/>
        </w:rPr>
        <w:tab/>
      </w:r>
      <w:r>
        <w:t>难为你了!</w:t>
      </w:r>
    </w:p>
    <w:p>
      <w:pPr>
        <w:rPr>
          <w:rFonts w:hint="default"/>
        </w:rPr>
      </w:pPr>
      <w:r>
        <w:t>樵夫</w:t>
      </w:r>
      <w:r>
        <w:rPr>
          <w:rFonts w:hint="default"/>
        </w:rPr>
        <w:tab/>
        <w:t/>
      </w:r>
      <w:r>
        <w:rPr>
          <w:rFonts w:hint="default"/>
        </w:rPr>
        <w:tab/>
        <w:t>这是哪里的话呀。</w:t>
      </w:r>
    </w:p>
    <w:p>
      <w:r>
        <w:t>范仲禹</w:t>
      </w:r>
      <w:r>
        <w:rPr>
          <w:rFonts w:hint="default"/>
        </w:rPr>
        <w:tab/>
      </w:r>
      <w:r>
        <w:rPr>
          <w:rFonts w:hint="default"/>
        </w:rPr>
        <w:tab/>
      </w:r>
      <w:r>
        <w:t>我啊，我要走了哇。</w:t>
      </w:r>
    </w:p>
    <w:p>
      <w:pPr>
        <w:rPr>
          <w:rFonts w:hint="default"/>
        </w:rPr>
      </w:pPr>
      <w:r>
        <w:t>樵夫</w:t>
      </w:r>
      <w:r>
        <w:rPr>
          <w:rFonts w:hint="default"/>
        </w:rPr>
        <w:tab/>
        <w:t/>
      </w:r>
      <w:r>
        <w:rPr>
          <w:rFonts w:hint="default"/>
        </w:rPr>
        <w:tab/>
        <w:t>哦，那那你走吧。</w:t>
      </w:r>
    </w:p>
    <w:p>
      <w:r>
        <w:t>范仲禹</w:t>
      </w:r>
      <w:r>
        <w:rPr>
          <w:rFonts w:hint="default"/>
        </w:rPr>
        <w:tab/>
        <w:t/>
      </w:r>
      <w:r>
        <w:rPr>
          <w:rFonts w:hint="default"/>
        </w:rPr>
        <w:tab/>
      </w:r>
      <w:r>
        <w:t>我要走了</w:t>
      </w:r>
      <w:r>
        <w:rPr>
          <w:rFonts w:hint="eastAsia"/>
        </w:rPr>
        <w:t>哇</w:t>
      </w:r>
      <w:r>
        <w:t>!</w:t>
      </w:r>
    </w:p>
    <w:p>
      <w:pPr>
        <w:rPr>
          <w:rFonts w:hint="default"/>
        </w:rPr>
      </w:pPr>
      <w:r>
        <w:t>樵夫</w:t>
      </w:r>
      <w:r>
        <w:rPr>
          <w:rFonts w:hint="default"/>
        </w:rPr>
        <w:tab/>
        <w:t/>
      </w:r>
      <w:r>
        <w:rPr>
          <w:rFonts w:hint="default"/>
        </w:rPr>
        <w:tab/>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t>打虎</w:t>
      </w:r>
      <w:r>
        <w:rPr>
          <w:rStyle w:val="99"/>
          <w:rFonts w:hint="default" w:ascii="宋体" w:hAnsi="宋体" w:cs="宋体"/>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t/>
      </w:r>
      <w:r>
        <w:rPr>
          <w:rStyle w:val="99"/>
          <w:rFonts w:hint="default" w:ascii="宋体" w:hAnsi="宋体" w:cs="宋体"/>
          <w:bCs/>
          <w:color w:val="000000"/>
          <w:szCs w:val="21"/>
        </w:rPr>
        <w:tab/>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w:t>
      </w:r>
      <w:r>
        <w:rPr>
          <w:rStyle w:val="99"/>
          <w:rFonts w:hint="default" w:ascii="宋体" w:hAnsi="宋体" w:cs="宋体"/>
          <w:bCs/>
          <w:color w:val="000000"/>
          <w:kern w:val="2"/>
          <w:sz w:val="21"/>
          <w:szCs w:val="21"/>
          <w:lang w:eastAsia="zh-CN" w:bidi="ar-SA"/>
        </w:rPr>
        <w:t>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t/>
      </w:r>
      <w:r>
        <w:rPr>
          <w:rFonts w:hint="default"/>
        </w:rPr>
        <w:tab/>
        <w:t>哦哦哦，也是前半月的事——</w:t>
      </w:r>
    </w:p>
    <w:p>
      <w:pPr>
        <w:rPr>
          <w:rFonts w:hint="default"/>
        </w:rPr>
      </w:pPr>
      <w:r>
        <w:rPr>
          <w:rFonts w:hint="default"/>
        </w:rPr>
        <w:t>樵夫</w:t>
      </w:r>
      <w:r>
        <w:rPr>
          <w:rFonts w:hint="default"/>
        </w:rPr>
        <w:tab/>
        <w:t/>
      </w:r>
      <w:r>
        <w:rPr>
          <w:rFonts w:hint="default"/>
        </w:rPr>
        <w:tab/>
        <w:t>呃呃呃，有的啊——</w:t>
      </w:r>
    </w:p>
    <w:p>
      <w:r>
        <w:t>范仲禹</w:t>
      </w:r>
      <w:r>
        <w:rPr>
          <w:rFonts w:hint="default"/>
        </w:rPr>
        <w:tab/>
      </w:r>
      <w:r>
        <w:rPr>
          <w:rFonts w:hint="default"/>
        </w:rPr>
        <w:tab/>
      </w:r>
      <w:r>
        <w:t>有的?</w:t>
      </w:r>
    </w:p>
    <w:p>
      <w:pPr>
        <w:rPr>
          <w:rFonts w:hint="default"/>
        </w:rPr>
      </w:pPr>
      <w:r>
        <w:t>樵夫</w:t>
      </w:r>
      <w:r>
        <w:rPr>
          <w:rFonts w:hint="default"/>
        </w:rPr>
        <w:tab/>
        <w:t/>
      </w:r>
      <w:r>
        <w:rPr>
          <w:rFonts w:hint="default"/>
        </w:rPr>
        <w:tab/>
        <w:t>有的。</w:t>
      </w:r>
    </w:p>
    <w:p>
      <w:r>
        <w:t>范仲禹</w:t>
      </w:r>
      <w:r>
        <w:rPr>
          <w:rFonts w:hint="default"/>
        </w:rPr>
        <w:tab/>
      </w:r>
      <w:r>
        <w:rPr>
          <w:rFonts w:hint="default"/>
        </w:rPr>
        <w:tab/>
      </w:r>
      <w:r>
        <w:t>有的?!</w:t>
      </w:r>
    </w:p>
    <w:p>
      <w:pPr>
        <w:rPr>
          <w:rFonts w:hint="default"/>
        </w:rPr>
      </w:pPr>
      <w:r>
        <w:t>樵夫</w:t>
      </w:r>
      <w:r>
        <w:rPr>
          <w:rFonts w:hint="default"/>
        </w:rPr>
        <w:tab/>
        <w:t/>
      </w:r>
      <w:r>
        <w:rPr>
          <w:rFonts w:hint="default"/>
        </w:rPr>
        <w:tab/>
        <w:t>有的。</w:t>
      </w:r>
    </w:p>
    <w:p>
      <w:r>
        <w:t>樵夫、</w:t>
      </w:r>
      <w:r>
        <w:t>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t/>
      </w:r>
      <w:r>
        <w:rPr>
          <w:rFonts w:hint="default"/>
        </w:rPr>
        <w:tab/>
        <w:t>有的。</w:t>
      </w:r>
    </w:p>
    <w:p>
      <w:r>
        <w:t>范仲禹</w:t>
      </w:r>
      <w:r>
        <w:rPr>
          <w:rFonts w:hint="default"/>
        </w:rPr>
        <w:tab/>
      </w:r>
      <w:r>
        <w:rPr>
          <w:rFonts w:hint="default"/>
        </w:rPr>
        <w:tab/>
      </w:r>
      <w:r>
        <w:t>有的。</w:t>
      </w:r>
    </w:p>
    <w:p>
      <w:pPr>
        <w:rPr>
          <w:rFonts w:hint="default"/>
        </w:rPr>
      </w:pPr>
      <w:r>
        <w:t>樵夫</w:t>
      </w:r>
      <w:r>
        <w:rPr>
          <w:rFonts w:hint="default"/>
        </w:rPr>
        <w:tab/>
        <w:t/>
      </w:r>
      <w:r>
        <w:rPr>
          <w:rFonts w:hint="default"/>
        </w:rPr>
        <w:tab/>
        <w:t>有的。</w:t>
      </w:r>
    </w:p>
    <w:p>
      <w:r>
        <w:t>樵夫、</w:t>
      </w:r>
      <w:r>
        <w:t>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t/>
      </w:r>
      <w:r>
        <w:rPr>
          <w:rFonts w:hint="default"/>
        </w:rPr>
        <w:tab/>
        <w:t>相公听了：</w:t>
      </w:r>
      <w:r>
        <w:t>前半月</w:t>
      </w:r>
      <w:r>
        <w:rPr>
          <w:rFonts w:hint="eastAsia"/>
        </w:rPr>
        <w:t>，</w:t>
      </w:r>
      <w:r>
        <w:t>在这大路旁边，有一女娘行，也是这样啼啼哭哭。</w:t>
      </w:r>
      <w:r>
        <w:t>我</w:t>
      </w:r>
      <w:r>
        <w:t>们这</w:t>
      </w:r>
      <w:r>
        <w:rPr>
          <w:rFonts w:hint="default"/>
        </w:rPr>
        <w:tab/>
        <w:t/>
      </w:r>
      <w:r>
        <w:rPr>
          <w:rFonts w:hint="default"/>
        </w:rPr>
        <w:tab/>
        <w:t/>
      </w:r>
      <w:r>
        <w:rPr>
          <w:rFonts w:hint="default"/>
        </w:rPr>
        <w:tab/>
      </w:r>
      <w:r>
        <w:t>里有一告老的太师，带领家下人等，是游山观景。观见那女娘行，吩咐掌起面</w:t>
      </w:r>
      <w:r>
        <w:rPr>
          <w:rFonts w:hint="default"/>
        </w:rPr>
        <w:tab/>
        <w:t/>
      </w:r>
      <w:r>
        <w:rPr>
          <w:rFonts w:hint="default"/>
        </w:rPr>
        <w:tab/>
        <w:t/>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t/>
      </w:r>
      <w:r>
        <w:rPr>
          <w:rFonts w:hint="default"/>
        </w:rPr>
        <w:tab/>
        <w:t/>
      </w:r>
      <w:r>
        <w:rPr>
          <w:rFonts w:hint="default"/>
        </w:rPr>
        <w:tab/>
      </w:r>
      <w:r>
        <w:t>一告老的太师，带领家下人等，是游山观景。观见那女娘行，吩咐掌起面来</w:t>
      </w:r>
      <w:r>
        <w:rPr>
          <w:rFonts w:hint="eastAsia"/>
        </w:rPr>
        <w:t>，</w:t>
      </w:r>
      <w:r>
        <w:rPr>
          <w:rFonts w:hint="default"/>
        </w:rPr>
        <w:tab/>
        <w:t/>
      </w:r>
      <w:r>
        <w:rPr>
          <w:rFonts w:hint="default"/>
        </w:rPr>
        <w:tab/>
        <w:t/>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t/>
      </w:r>
      <w:r>
        <w:rPr>
          <w:rFonts w:hint="default"/>
        </w:rPr>
        <w:tab/>
        <w:t>呵呵，你看他还要谢天地，想那告老太师乃是个酒色之徒。白日饮酒，到了晚</w:t>
      </w:r>
      <w:r>
        <w:rPr>
          <w:rFonts w:hint="default"/>
        </w:rPr>
        <w:tab/>
        <w:t/>
      </w:r>
      <w:r>
        <w:rPr>
          <w:rFonts w:hint="default"/>
        </w:rPr>
        <w:tab/>
        <w:t/>
      </w:r>
      <w:r>
        <w:rPr>
          <w:rFonts w:hint="default"/>
        </w:rPr>
        <w:tab/>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t/>
      </w:r>
      <w:r>
        <w:rPr>
          <w:rFonts w:hint="default"/>
        </w:rPr>
        <w:tab/>
        <w:t>不曾——</w:t>
      </w:r>
    </w:p>
    <w:p>
      <w:r>
        <w:t>范仲禹</w:t>
      </w:r>
      <w:r>
        <w:rPr>
          <w:rFonts w:hint="default"/>
        </w:rPr>
        <w:tab/>
      </w:r>
      <w:r>
        <w:rPr>
          <w:rFonts w:hint="default"/>
        </w:rPr>
        <w:tab/>
      </w:r>
      <w:r>
        <w:t>坏了，坏了哇!</w:t>
      </w:r>
    </w:p>
    <w:p>
      <w:pPr>
        <w:rPr>
          <w:rFonts w:hint="default"/>
        </w:rPr>
      </w:pPr>
      <w:r>
        <w:t>樵夫</w:t>
      </w:r>
      <w:r>
        <w:rPr>
          <w:rFonts w:hint="default"/>
        </w:rPr>
        <w:tab/>
        <w:t/>
      </w:r>
      <w:r>
        <w:rPr>
          <w:rFonts w:hint="default"/>
        </w:rPr>
        <w:tab/>
        <w:t>不曾呐。</w:t>
      </w:r>
    </w:p>
    <w:p>
      <w:r>
        <w:t>范仲禹</w:t>
      </w:r>
      <w:r>
        <w:rPr>
          <w:rFonts w:hint="default"/>
        </w:rPr>
        <w:tab/>
      </w:r>
      <w:r>
        <w:rPr>
          <w:rFonts w:hint="default"/>
        </w:rPr>
        <w:tab/>
      </w:r>
      <w:r>
        <w:t>坏了!</w:t>
      </w:r>
    </w:p>
    <w:p>
      <w:pPr>
        <w:rPr>
          <w:rFonts w:hint="default"/>
        </w:rPr>
      </w:pPr>
      <w:r>
        <w:t>樵夫</w:t>
      </w:r>
      <w:r>
        <w:rPr>
          <w:rFonts w:hint="default"/>
        </w:rPr>
        <w:tab/>
        <w:t/>
      </w:r>
      <w:r>
        <w:rPr>
          <w:rFonts w:hint="default"/>
        </w:rPr>
        <w:tab/>
        <w:t>不曾——</w:t>
      </w:r>
    </w:p>
    <w:p>
      <w:r>
        <w:t>范仲禹</w:t>
      </w:r>
      <w:r>
        <w:rPr>
          <w:rFonts w:hint="default"/>
        </w:rPr>
        <w:tab/>
      </w:r>
      <w:r>
        <w:rPr>
          <w:rFonts w:hint="default"/>
        </w:rPr>
        <w:tab/>
      </w:r>
      <w:r>
        <w:t>坏了，唉，坏了哇!</w:t>
      </w:r>
    </w:p>
    <w:p>
      <w:pPr>
        <w:rPr>
          <w:rFonts w:hint="default"/>
        </w:rPr>
      </w:pPr>
      <w:r>
        <w:t>樵夫</w:t>
      </w:r>
      <w:r>
        <w:rPr>
          <w:rFonts w:hint="default"/>
        </w:rPr>
        <w:tab/>
        <w:t/>
      </w:r>
      <w:r>
        <w:rPr>
          <w:rFonts w:hint="default"/>
        </w:rPr>
        <w:tab/>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t/>
      </w:r>
      <w:r>
        <w:rPr>
          <w:rFonts w:hint="default"/>
        </w:rPr>
        <w:tab/>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t/>
      </w:r>
      <w:r>
        <w:rPr>
          <w:rFonts w:hint="default"/>
        </w:rPr>
        <w:tab/>
        <w:t>我不敢言讲。</w:t>
      </w:r>
    </w:p>
    <w:p>
      <w:pPr>
        <w:rPr>
          <w:rFonts w:hint="default"/>
        </w:rPr>
      </w:pPr>
      <w:r>
        <w:t>范仲禹</w:t>
      </w:r>
      <w:r>
        <w:rPr>
          <w:rFonts w:hint="default"/>
        </w:rPr>
        <w:tab/>
      </w:r>
      <w:r>
        <w:rPr>
          <w:rFonts w:hint="default"/>
        </w:rPr>
        <w:tab/>
        <w:t>你为何不敢言讲?</w:t>
      </w:r>
    </w:p>
    <w:p>
      <w:pPr>
        <w:rPr>
          <w:rFonts w:hint="default"/>
        </w:rPr>
      </w:pPr>
      <w:r>
        <w:rPr>
          <w:rFonts w:hint="default"/>
        </w:rPr>
        <w:t>樵夫</w:t>
      </w:r>
      <w:r>
        <w:rPr>
          <w:rFonts w:hint="default"/>
        </w:rPr>
        <w:tab/>
        <w:t/>
      </w:r>
      <w:r>
        <w:rPr>
          <w:rFonts w:hint="default"/>
        </w:rPr>
        <w:tab/>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t/>
      </w:r>
      <w:r>
        <w:rPr>
          <w:rFonts w:hint="default"/>
        </w:rPr>
        <w:tab/>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t/>
      </w:r>
      <w:r>
        <w:rPr>
          <w:rFonts w:hint="default"/>
        </w:rPr>
        <w:tab/>
        <w:t>哦，怎么——</w:t>
      </w:r>
      <w:r>
        <w:rPr>
          <w:rFonts w:hint="eastAsia"/>
        </w:rPr>
        <w:t>讲得的。</w:t>
      </w:r>
    </w:p>
    <w:p>
      <w:pPr>
        <w:rPr>
          <w:rFonts w:hint="default"/>
        </w:rPr>
      </w:pPr>
      <w:r>
        <w:t>范仲禹</w:t>
      </w:r>
      <w:r>
        <w:rPr>
          <w:rFonts w:hint="default"/>
        </w:rPr>
        <w:tab/>
      </w:r>
      <w:r>
        <w:rPr>
          <w:rFonts w:hint="default"/>
        </w:rPr>
        <w:tab/>
        <w:t>樵哥，讲得的。</w:t>
      </w:r>
    </w:p>
    <w:p>
      <w:pPr>
        <w:rPr>
          <w:rFonts w:hint="default"/>
        </w:rPr>
      </w:pPr>
      <w:r>
        <w:rPr>
          <w:rFonts w:hint="default"/>
        </w:rPr>
        <w:t>樵夫</w:t>
      </w:r>
      <w:r>
        <w:rPr>
          <w:rFonts w:hint="default"/>
        </w:rPr>
        <w:tab/>
        <w:t/>
      </w:r>
      <w:r>
        <w:rPr>
          <w:rFonts w:hint="default"/>
        </w:rPr>
        <w:tab/>
        <w:t>你近前来。</w:t>
      </w:r>
    </w:p>
    <w:p>
      <w:r>
        <w:t>范仲禹</w:t>
      </w:r>
      <w:r>
        <w:rPr>
          <w:rFonts w:hint="default"/>
        </w:rPr>
        <w:tab/>
      </w:r>
      <w:r>
        <w:rPr>
          <w:rFonts w:hint="default"/>
        </w:rPr>
        <w:tab/>
      </w:r>
      <w:r>
        <w:t>你高声些。</w:t>
      </w:r>
    </w:p>
    <w:p>
      <w:pPr>
        <w:rPr>
          <w:rFonts w:hint="default"/>
        </w:rPr>
      </w:pPr>
      <w:r>
        <w:t>樵夫</w:t>
      </w:r>
      <w:r>
        <w:rPr>
          <w:rFonts w:hint="default"/>
        </w:rPr>
        <w:tab/>
        <w:t/>
      </w:r>
      <w:r>
        <w:rPr>
          <w:rFonts w:hint="default"/>
        </w:rPr>
        <w:tab/>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t/>
      </w:r>
      <w:r>
        <w:rPr>
          <w:rFonts w:hint="default"/>
        </w:rPr>
        <w:tab/>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t>诶，</w:t>
      </w:r>
      <w:r>
        <w:rPr>
          <w:rFonts w:hint="default"/>
        </w:rPr>
        <w:t>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t/>
      </w:r>
      <w:r>
        <w:rPr>
          <w:rFonts w:hint="default"/>
        </w:rPr>
        <w:tab/>
        <w:t>哎——呀!一不做二不休，打贼不死反成仇。来来来，随我来呀——</w:t>
      </w:r>
    </w:p>
    <w:p>
      <w:r>
        <w:rPr>
          <w:rFonts w:hint="default"/>
        </w:rPr>
        <w:t>樵夫</w:t>
      </w:r>
      <w:r>
        <w:rPr>
          <w:rFonts w:hint="default"/>
        </w:rPr>
        <w:tab/>
        <w:t/>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t/>
      </w:r>
      <w:r>
        <w:rPr>
          <w:rFonts w:hint="default"/>
        </w:rPr>
        <w:tab/>
        <w:t>喂呀呀</w:t>
      </w:r>
      <w:r>
        <w:rPr>
          <w:rFonts w:hint="eastAsia"/>
        </w:rPr>
        <w:t>……</w:t>
      </w:r>
      <w:r>
        <w:rPr>
          <w:rFonts w:hint="default"/>
        </w:rPr>
        <w:t>相公此去，定有一番热闹。</w:t>
      </w:r>
    </w:p>
    <w:p>
      <w:pPr>
        <w:rPr>
          <w:rFonts w:hint="eastAsia"/>
        </w:rPr>
      </w:pPr>
      <w:r>
        <w:rPr>
          <w:rFonts w:hint="default"/>
        </w:rPr>
        <w:t>樵夫</w:t>
      </w:r>
      <w:r>
        <w:rPr>
          <w:rFonts w:hint="default"/>
        </w:rPr>
        <w:tab/>
        <w:t/>
      </w:r>
      <w:r>
        <w:rPr>
          <w:rFonts w:hint="default"/>
        </w:rPr>
        <w:tab/>
        <w:t>哎呀不好!</w:t>
      </w:r>
      <w:r>
        <w:t>倘若那太师爷问起，</w:t>
      </w:r>
      <w:r>
        <w:t>是</w:t>
      </w:r>
      <w:r>
        <w:t>何人对你</w:t>
      </w:r>
      <w:r>
        <w:t>讲的，他若说出我来——哎呀，这还</w:t>
      </w:r>
      <w:r>
        <w:rPr>
          <w:rFonts w:hint="default"/>
        </w:rPr>
        <w:tab/>
        <w:t/>
      </w:r>
      <w:r>
        <w:rPr>
          <w:rFonts w:hint="default"/>
        </w:rPr>
        <w:tab/>
        <w:t/>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t/>
      </w:r>
      <w:r>
        <w:rPr>
          <w:rFonts w:hint="default"/>
        </w:rPr>
        <w:tab/>
        <w:t>唉，待我唤他回来。嘱咐几句。</w:t>
      </w:r>
    </w:p>
    <w:p>
      <w:pPr>
        <w:rPr>
          <w:rFonts w:hint="default"/>
        </w:rPr>
      </w:pPr>
      <w:r>
        <w:rPr>
          <w:rFonts w:hint="default"/>
        </w:rPr>
        <w:t>樵夫</w:t>
      </w:r>
      <w:r>
        <w:rPr>
          <w:rFonts w:hint="default"/>
        </w:rPr>
        <w:tab/>
        <w:t/>
      </w:r>
      <w:r>
        <w:rPr>
          <w:rFonts w:hint="default"/>
        </w:rPr>
        <w:tab/>
        <w:t>诶——</w:t>
      </w:r>
    </w:p>
    <w:p>
      <w:r>
        <w:t>范仲禹</w:t>
      </w:r>
      <w:r>
        <w:rPr>
          <w:rFonts w:hint="default"/>
        </w:rPr>
        <w:tab/>
      </w:r>
      <w:r>
        <w:rPr>
          <w:rFonts w:hint="default"/>
        </w:rPr>
        <w:tab/>
      </w:r>
      <w:r>
        <w:t>哙!去远了啊!</w:t>
      </w:r>
    </w:p>
    <w:p>
      <w:pPr>
        <w:rPr>
          <w:rFonts w:hint="default"/>
        </w:rPr>
      </w:pPr>
      <w:r>
        <w:t>樵夫</w:t>
      </w:r>
      <w:r>
        <w:rPr>
          <w:rFonts w:hint="default"/>
        </w:rPr>
        <w:tab/>
        <w:t/>
      </w:r>
      <w:r>
        <w:rPr>
          <w:rFonts w:hint="default"/>
        </w:rPr>
        <w:tab/>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t/>
      </w:r>
      <w:r>
        <w:rPr>
          <w:rFonts w:hint="default"/>
        </w:rPr>
        <w:tab/>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t/>
      </w:r>
      <w:r>
        <w:rPr>
          <w:rFonts w:hint="default"/>
        </w:rPr>
        <w:tab/>
        <w:t>你怎样讲?</w:t>
      </w:r>
    </w:p>
    <w:p>
      <w:r>
        <w:t>范仲禹</w:t>
      </w:r>
      <w:r>
        <w:rPr>
          <w:rFonts w:hint="default"/>
        </w:rPr>
        <w:tab/>
      </w:r>
      <w:r>
        <w:rPr>
          <w:rFonts w:hint="default"/>
        </w:rPr>
        <w:tab/>
      </w:r>
      <w:r>
        <w:t>我啊，我就说：你对我讲的。</w:t>
      </w:r>
    </w:p>
    <w:p>
      <w:pPr>
        <w:rPr>
          <w:rFonts w:hint="default"/>
        </w:rPr>
      </w:pPr>
      <w:r>
        <w:t>樵夫</w:t>
      </w:r>
      <w:r>
        <w:rPr>
          <w:rFonts w:hint="default"/>
        </w:rPr>
        <w:tab/>
        <w:t/>
      </w:r>
      <w:r>
        <w:rPr>
          <w:rFonts w:hint="default"/>
        </w:rPr>
        <w:tab/>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w:t>
      </w:r>
      <w:r>
        <w:t>太师</w:t>
      </w:r>
      <w:r>
        <w:t>问起，</w:t>
      </w:r>
      <w:r>
        <w:t>你</w:t>
      </w:r>
      <w:r>
        <w:t>就说</w:t>
      </w:r>
      <w:r>
        <w:t>你是</w:t>
      </w:r>
      <w:r>
        <w:t>亲</w:t>
      </w:r>
      <w:r>
        <w:rPr>
          <w:rFonts w:hint="eastAsia"/>
        </w:rPr>
        <w:t>眼</w:t>
      </w:r>
      <w:r>
        <w:t>得见。</w:t>
      </w:r>
    </w:p>
    <w:p>
      <w:r>
        <w:t>范仲禹</w:t>
      </w:r>
      <w:r>
        <w:rPr>
          <w:rFonts w:hint="default"/>
        </w:rPr>
        <w:tab/>
      </w:r>
      <w:r>
        <w:rPr>
          <w:rFonts w:hint="default"/>
        </w:rPr>
        <w:tab/>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t/>
      </w:r>
      <w:r>
        <w:rPr>
          <w:rFonts w:hint="default"/>
        </w:rPr>
        <w:tab/>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t/>
      </w:r>
      <w:r>
        <w:rPr>
          <w:rFonts w:hint="default"/>
        </w:rPr>
        <w:tab/>
        <w:t>诶，这是怎么讲话呀。</w:t>
      </w:r>
    </w:p>
    <w:p>
      <w:pPr>
        <w:rPr>
          <w:rFonts w:hint="default"/>
        </w:rPr>
      </w:pPr>
      <w:r>
        <w:rPr>
          <w:rFonts w:hint="default"/>
        </w:rPr>
        <w:t>樵夫</w:t>
      </w:r>
      <w:r>
        <w:rPr>
          <w:rFonts w:hint="default"/>
        </w:rPr>
        <w:tab/>
        <w:t/>
      </w:r>
      <w:r>
        <w:rPr>
          <w:rFonts w:hint="default"/>
        </w:rPr>
        <w:tab/>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t/>
      </w:r>
      <w:r>
        <w:rPr>
          <w:rFonts w:hint="default"/>
        </w:rPr>
        <w:tab/>
        <w:t/>
      </w:r>
      <w:r>
        <w:rPr>
          <w:rFonts w:hint="default"/>
        </w:rPr>
        <w:tab/>
        <w:t/>
      </w:r>
      <w:r>
        <w:rPr>
          <w:rFonts w:hint="default"/>
        </w:rPr>
        <w:tab/>
      </w:r>
      <w:r>
        <w:t>杆</w:t>
      </w:r>
      <w:r>
        <w:t>。</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t>门外啰唣，有人来到。</w:t>
      </w:r>
    </w:p>
    <w:p>
      <w:pPr>
        <w:ind w:left="1260" w:hanging="1260"/>
        <w:rPr>
          <w:rFonts w:hint="default"/>
        </w:rPr>
      </w:pPr>
      <w:r>
        <w:t>家院</w:t>
      </w:r>
      <w:r>
        <w:rPr>
          <w:rFonts w:hint="default"/>
        </w:rPr>
        <w:tab/>
        <w:t>什么人?</w:t>
      </w:r>
    </w:p>
    <w:p>
      <w:pPr>
        <w:ind w:left="1260" w:hanging="1260"/>
      </w:pPr>
      <w:r>
        <w:t>范仲禹</w:t>
      </w:r>
      <w:r>
        <w:rPr>
          <w:rFonts w:hint="default"/>
        </w:rPr>
        <w:tab/>
      </w:r>
      <w:r>
        <w:t>你可姓葛?</w:t>
      </w:r>
    </w:p>
    <w:p>
      <w:pPr>
        <w:ind w:left="1260" w:hanging="1260"/>
        <w:rPr>
          <w:rFonts w:hint="default"/>
        </w:rPr>
      </w:pPr>
      <w:r>
        <w:t>家院</w:t>
      </w:r>
      <w:r>
        <w:rPr>
          <w:rFonts w:hint="default"/>
        </w:rPr>
        <w:tab/>
        <w:t>我姓葛。</w:t>
      </w:r>
    </w:p>
    <w:p>
      <w:pPr>
        <w:ind w:left="1260" w:hanging="1260"/>
      </w:pPr>
      <w:r>
        <w:t>范仲禹</w:t>
      </w:r>
      <w:r>
        <w:rPr>
          <w:rFonts w:hint="default"/>
        </w:rPr>
        <w:tab/>
      </w:r>
      <w:r>
        <w:t>着打!</w:t>
      </w:r>
    </w:p>
    <w:p>
      <w:pPr>
        <w:ind w:left="1260" w:hanging="1260"/>
        <w:rPr>
          <w:rFonts w:hint="default"/>
        </w:rPr>
      </w:pPr>
      <w:r>
        <w:t>家院</w:t>
      </w:r>
      <w:r>
        <w:rPr>
          <w:rFonts w:hint="default"/>
        </w:rPr>
        <w:tab/>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t>请了出来。</w:t>
      </w:r>
    </w:p>
    <w:p>
      <w:pPr>
        <w:ind w:left="1260" w:hanging="1260"/>
        <w:rPr>
          <w:rFonts w:hint="default"/>
        </w:rPr>
      </w:pPr>
      <w:r>
        <w:t>家院</w:t>
      </w:r>
      <w:r>
        <w:rPr>
          <w:rFonts w:hint="default"/>
        </w:rPr>
        <w:tab/>
        <w:t>下站!</w:t>
      </w:r>
    </w:p>
    <w:p>
      <w:pPr>
        <w:ind w:left="1260" w:hanging="1260"/>
        <w:rPr>
          <w:rFonts w:hint="default"/>
        </w:rPr>
      </w:pPr>
      <w:r>
        <w:t>家院</w:t>
      </w:r>
      <w:r>
        <w:rPr>
          <w:rFonts w:hint="default"/>
        </w:rPr>
        <w:tab/>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w:t>
      </w:r>
      <w:r>
        <w:rPr>
          <w:rFonts w:hint="default"/>
        </w:rPr>
        <w:t>，</w:t>
      </w:r>
      <w:r>
        <w:rPr>
          <w:rFonts w:hint="default"/>
        </w:rPr>
        <w:t>喜爱美貌娇娘</w:t>
      </w:r>
      <w:r>
        <w:rPr>
          <w:rFonts w:hint="default"/>
        </w:rPr>
        <w:t>。</w:t>
      </w:r>
    </w:p>
    <w:p>
      <w:pPr>
        <w:ind w:left="1260" w:hanging="1260"/>
        <w:rPr>
          <w:rFonts w:hint="default"/>
        </w:rPr>
      </w:pPr>
      <w:r>
        <w:rPr>
          <w:rFonts w:hint="default"/>
        </w:rPr>
        <w:t>葛登云</w:t>
      </w:r>
      <w:r>
        <w:rPr>
          <w:rFonts w:hint="default"/>
        </w:rPr>
        <w:tab/>
        <w:t>何事?</w:t>
      </w:r>
    </w:p>
    <w:p>
      <w:pPr>
        <w:ind w:left="1260" w:hanging="1260"/>
        <w:rPr>
          <w:rFonts w:hint="default"/>
        </w:rPr>
      </w:pPr>
      <w:r>
        <w:t>家院</w:t>
      </w:r>
      <w:r>
        <w:rPr>
          <w:rFonts w:hint="default"/>
        </w:rPr>
        <w:tab/>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t>待我看来——</w:t>
      </w:r>
    </w:p>
    <w:p>
      <w:pPr>
        <w:ind w:left="1260" w:hanging="1260"/>
        <w:rPr>
          <w:rFonts w:hint="default"/>
        </w:rPr>
      </w:pPr>
      <w:r>
        <w:rPr>
          <w:rFonts w:hint="default"/>
        </w:rPr>
        <w:t>葛登云</w:t>
      </w:r>
      <w:r>
        <w:rPr>
          <w:rFonts w:hint="default"/>
        </w:rPr>
        <w:tab/>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t>呜哟——</w:t>
      </w:r>
    </w:p>
    <w:p>
      <w:pPr>
        <w:ind w:left="1260" w:hanging="1260"/>
        <w:rPr>
          <w:rFonts w:hint="default"/>
        </w:rPr>
      </w:pPr>
      <w:r>
        <w:rPr>
          <w:rFonts w:hint="default"/>
        </w:rPr>
        <w:t>葛登云</w:t>
      </w:r>
      <w:r>
        <w:rPr>
          <w:rFonts w:hint="default"/>
        </w:rPr>
        <w:tab/>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w:t>
      </w:r>
      <w:r>
        <w:rPr>
          <w:rFonts w:hint="default"/>
        </w:rPr>
        <w:t>到</w:t>
      </w:r>
      <w:r>
        <w:rPr>
          <w:rFonts w:hint="default"/>
        </w:rPr>
        <w:t>老夫我的府门是</w:t>
      </w:r>
      <w:r>
        <w:rPr>
          <w:rFonts w:hint="default"/>
        </w:rPr>
        <w:t>何</w:t>
      </w:r>
      <w:r>
        <w:rPr>
          <w:rFonts w:hint="default"/>
        </w:rPr>
        <w:t>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w:t>
      </w:r>
      <w:r>
        <w:rPr>
          <w:rFonts w:hint="default"/>
        </w:rPr>
        <w:t>，老夫</w:t>
      </w:r>
      <w:r>
        <w:t>乃是</w:t>
      </w:r>
      <w:r>
        <w:t>当朝首相</w:t>
      </w:r>
      <w:r>
        <w:t>，</w:t>
      </w:r>
      <w:r>
        <w:t>哪里无有</w:t>
      </w:r>
      <w:r>
        <w:t>三</w:t>
      </w:r>
      <w:r>
        <w:t>房</w:t>
      </w:r>
      <w:r>
        <w:t>四妻，焉能霸占</w:t>
      </w:r>
      <w:r>
        <w:t>你</w:t>
      </w:r>
      <w:r>
        <w:t>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r>
        <w:t>——</w:t>
      </w:r>
    </w:p>
    <w:p>
      <w:pPr>
        <w:ind w:left="1260" w:hanging="1260"/>
        <w:rPr>
          <w:rFonts w:hint="default"/>
        </w:rPr>
      </w:pPr>
      <w:r>
        <w:t>葛登云</w:t>
      </w:r>
      <w:r>
        <w:rPr>
          <w:rFonts w:hint="default"/>
        </w:rPr>
        <w:tab/>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t>关大门。</w:t>
      </w:r>
    </w:p>
    <w:p>
      <w:pPr>
        <w:ind w:left="1260" w:hanging="1260"/>
        <w:rPr>
          <w:rFonts w:hint="default"/>
        </w:rPr>
      </w:pPr>
      <w:r>
        <w:rPr>
          <w:rFonts w:hint="default"/>
        </w:rPr>
        <w:t>葛登云</w:t>
      </w:r>
      <w:r>
        <w:rPr>
          <w:rFonts w:hint="default"/>
        </w:rPr>
        <w:tab/>
        <w:t>请——</w:t>
      </w:r>
    </w:p>
    <w:p>
      <w:pPr>
        <w:ind w:left="1260" w:hanging="1260"/>
        <w:rPr>
          <w:rFonts w:hint="default"/>
        </w:rPr>
      </w:pPr>
      <w:r>
        <w:rPr>
          <w:rFonts w:hint="default"/>
        </w:rPr>
        <w:t>众</w:t>
      </w:r>
      <w:r>
        <w:rPr>
          <w:rFonts w:hint="default"/>
        </w:rPr>
        <w:tab/>
        <w:t>关二门。</w:t>
      </w:r>
    </w:p>
    <w:p>
      <w:pPr>
        <w:ind w:left="1260" w:hanging="1260"/>
        <w:rPr>
          <w:rFonts w:hint="default"/>
        </w:rPr>
      </w:pPr>
      <w:r>
        <w:rPr>
          <w:rFonts w:hint="default"/>
        </w:rPr>
        <w:t>葛登云</w:t>
      </w:r>
      <w:r>
        <w:rPr>
          <w:rFonts w:hint="default"/>
        </w:rPr>
        <w:tab/>
        <w:t>请——</w:t>
      </w:r>
    </w:p>
    <w:p>
      <w:pPr>
        <w:ind w:left="1260" w:hanging="1260"/>
        <w:rPr>
          <w:rFonts w:hint="default"/>
        </w:rPr>
      </w:pPr>
      <w:r>
        <w:rPr>
          <w:rFonts w:hint="default"/>
        </w:rPr>
        <w:t>葛登云</w:t>
      </w:r>
      <w:r>
        <w:rPr>
          <w:rFonts w:hint="default"/>
        </w:rPr>
        <w:tab/>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rPr>
        <w:t>(</w:t>
      </w:r>
      <w:r>
        <w:rPr>
          <w:rFonts w:hint="default" w:ascii="楷体" w:hAnsi="楷体" w:eastAsia="楷体" w:cs="楷体"/>
        </w:rPr>
        <w:t>或</w:t>
      </w:r>
      <w:r>
        <w:rPr>
          <w:rFonts w:hint="default"/>
        </w:rPr>
        <w:t>：</w:t>
      </w:r>
      <w:r>
        <w:rPr>
          <w:rFonts w:hint="default"/>
        </w:rPr>
        <w:t>今夜晚在府中暂且安顿)</w:t>
      </w:r>
      <w:r>
        <w:rPr>
          <w:rFonts w:hint="default"/>
        </w:rPr>
        <w:t>，到明天差人役前去找寻。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t>搀至书房。</w:t>
      </w:r>
    </w:p>
    <w:p>
      <w:pPr>
        <w:ind w:left="1260" w:hanging="1260"/>
        <w:rPr>
          <w:rFonts w:hint="default"/>
        </w:rPr>
      </w:pPr>
      <w:r>
        <w:rPr>
          <w:rFonts w:hint="default"/>
        </w:rPr>
        <w:t>葛登云</w:t>
      </w:r>
      <w:r>
        <w:rPr>
          <w:rFonts w:hint="default"/>
        </w:rPr>
        <w:tab/>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t>相爷有何差遣?</w:t>
      </w:r>
    </w:p>
    <w:p>
      <w:pPr>
        <w:ind w:left="1260" w:hanging="1260"/>
        <w:rPr>
          <w:rFonts w:hint="default"/>
        </w:rPr>
      </w:pPr>
      <w:r>
        <w:rPr>
          <w:rFonts w:hint="default"/>
        </w:rPr>
        <w:t>葛登云</w:t>
      </w:r>
      <w:r>
        <w:rPr>
          <w:rFonts w:hint="default"/>
        </w:rPr>
        <w:tab/>
        <w:t>老夫平日待你如何?</w:t>
      </w:r>
    </w:p>
    <w:p>
      <w:pPr>
        <w:ind w:left="1260" w:hanging="1260"/>
        <w:rPr>
          <w:rFonts w:hint="default"/>
        </w:rPr>
      </w:pPr>
      <w:r>
        <w:rPr>
          <w:rFonts w:hint="default"/>
        </w:rPr>
        <w:t>葛虎</w:t>
      </w:r>
      <w:r>
        <w:rPr>
          <w:rFonts w:hint="default"/>
        </w:rPr>
        <w:tab/>
        <w:t>相爷待小人恩重如山。</w:t>
      </w:r>
    </w:p>
    <w:p>
      <w:pPr>
        <w:ind w:left="1260" w:hanging="1260"/>
        <w:rPr>
          <w:rFonts w:hint="default"/>
        </w:rPr>
      </w:pPr>
      <w:r>
        <w:rPr>
          <w:rFonts w:hint="default"/>
        </w:rPr>
        <w:t>葛登云</w:t>
      </w:r>
      <w:r>
        <w:rPr>
          <w:rFonts w:hint="default"/>
        </w:rPr>
        <w:tab/>
        <w:t>今有钢刀一把，去至书房将范仲禹杀来见我。</w:t>
      </w:r>
    </w:p>
    <w:p>
      <w:pPr>
        <w:ind w:left="1260" w:hanging="1260"/>
        <w:rPr>
          <w:rFonts w:hint="default"/>
        </w:rPr>
      </w:pPr>
      <w:r>
        <w:rPr>
          <w:rFonts w:hint="default"/>
        </w:rPr>
        <w:t>葛虎</w:t>
      </w:r>
      <w:r>
        <w:rPr>
          <w:rFonts w:hint="default"/>
        </w:rPr>
        <w:tab/>
        <w:t>遵命。</w:t>
      </w:r>
    </w:p>
    <w:p>
      <w:pPr>
        <w:ind w:left="1260" w:hanging="1260"/>
        <w:rPr>
          <w:rFonts w:hint="default"/>
        </w:rPr>
      </w:pPr>
      <w:r>
        <w:rPr>
          <w:rFonts w:hint="default"/>
        </w:rPr>
        <w:t>葛登云</w:t>
      </w:r>
      <w:r>
        <w:rPr>
          <w:rFonts w:hint="default"/>
        </w:rPr>
        <w:tab/>
        <w:t>转来，有何为证?</w:t>
      </w:r>
    </w:p>
    <w:p>
      <w:pPr>
        <w:ind w:left="1260" w:hanging="1260"/>
        <w:rPr>
          <w:rFonts w:hint="default"/>
        </w:rPr>
      </w:pPr>
      <w:r>
        <w:rPr>
          <w:rFonts w:hint="default"/>
        </w:rPr>
        <w:t>葛虎</w:t>
      </w:r>
      <w:r>
        <w:rPr>
          <w:rFonts w:hint="default"/>
        </w:rPr>
        <w:tab/>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w:t>
      </w:r>
      <w:r>
        <w:t>似</w:t>
      </w:r>
      <w:r>
        <w:t>钢锥牙</w:t>
      </w:r>
      <w:r>
        <w:t>似</w:t>
      </w:r>
      <w:r>
        <w:t>钉</w:t>
      </w:r>
      <w:r>
        <w:t>，</w:t>
      </w:r>
      <w:r>
        <w:t>二目睁睁似鸾铃</w:t>
      </w:r>
      <w:r>
        <w:t>。奉了</w:t>
      </w:r>
      <w:r>
        <w:t>上天玉帝旨</w:t>
      </w:r>
      <w:r>
        <w:t>，</w:t>
      </w:r>
      <w:r>
        <w:t>葛府</w:t>
      </w:r>
      <w:r>
        <w:t>搭救文曲星</w:t>
      </w:r>
      <w:r>
        <w:t>。</w:t>
      </w:r>
    </w:p>
    <w:p>
      <w:pPr>
        <w:ind w:left="1260" w:hanging="1260"/>
      </w:pPr>
      <w:r>
        <w:t>煞神</w:t>
      </w:r>
      <w:r>
        <w:rPr>
          <w:rFonts w:hint="default"/>
        </w:rPr>
        <w:tab/>
      </w:r>
      <w:r>
        <w:t>吾</w:t>
      </w:r>
      <w:r>
        <w:t>乃</w:t>
      </w:r>
      <w:r>
        <w:t>煞神</w:t>
      </w:r>
      <w:r>
        <w:t>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w:t>
      </w:r>
      <w:r>
        <w:t>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w:t>
      </w:r>
      <w:r>
        <w:t>能</w:t>
      </w:r>
      <w:r>
        <w:t>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w:t>
      </w:r>
      <w:r>
        <w:t>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w:t>
      </w:r>
      <w:r>
        <w:rPr>
          <w:rFonts w:hint="default"/>
        </w:rPr>
        <w:t>老太师，葛虎被人杀死</w:t>
      </w:r>
      <w:r>
        <w:rPr>
          <w:rFonts w:hint="default"/>
        </w:rPr>
        <w:t>!</w:t>
      </w:r>
      <w:r>
        <w:rPr>
          <w:rFonts w:hint="default"/>
        </w:rPr>
        <w:t>有请</w:t>
      </w:r>
      <w:r>
        <w:rPr>
          <w:rFonts w:hint="default"/>
        </w:rPr>
        <w:t>太师</w:t>
      </w:r>
      <w:r>
        <w:rPr>
          <w:rFonts w:hint="default"/>
        </w:rPr>
        <w:t>。</w:t>
      </w:r>
    </w:p>
    <w:p>
      <w:pPr>
        <w:ind w:left="1260" w:hanging="1260"/>
        <w:rPr>
          <w:rFonts w:hint="default"/>
        </w:rPr>
      </w:pPr>
      <w:r>
        <w:rPr>
          <w:rFonts w:hint="default"/>
        </w:rPr>
        <w:t>(众</w:t>
      </w:r>
      <w:r>
        <w:rPr>
          <w:rFonts w:hint="default"/>
        </w:rPr>
        <w:tab/>
        <w:t>有请太师。)</w:t>
      </w:r>
    </w:p>
    <w:p>
      <w:pPr>
        <w:ind w:left="1260" w:hanging="1260"/>
        <w:rPr>
          <w:rFonts w:hint="default"/>
        </w:rPr>
      </w:pPr>
      <w:r>
        <w:rPr>
          <w:rFonts w:hint="default"/>
        </w:rPr>
        <w:t>葛登云</w:t>
      </w:r>
      <w:r>
        <w:rPr>
          <w:rFonts w:hint="default"/>
        </w:rPr>
        <w:tab/>
        <w:t>何事?</w:t>
      </w:r>
    </w:p>
    <w:p>
      <w:pPr>
        <w:ind w:left="1260" w:hanging="1260"/>
        <w:rPr>
          <w:rFonts w:hint="default"/>
        </w:rPr>
      </w:pPr>
      <w:r>
        <w:rPr>
          <w:rFonts w:hint="default"/>
        </w:rPr>
        <w:t>家院</w:t>
      </w:r>
      <w:r>
        <w:rPr>
          <w:rFonts w:hint="default"/>
        </w:rPr>
        <w:tab/>
        <w:t>葛虎被人杀死。</w:t>
      </w:r>
    </w:p>
    <w:p>
      <w:pPr>
        <w:ind w:left="1260" w:hanging="1260"/>
        <w:rPr>
          <w:rFonts w:hint="default"/>
        </w:rPr>
      </w:pPr>
      <w:r>
        <w:rPr>
          <w:rFonts w:hint="default"/>
        </w:rPr>
        <w:t>葛登云</w:t>
      </w:r>
      <w:r>
        <w:rPr>
          <w:rFonts w:hint="default"/>
        </w:rPr>
        <w:tab/>
        <w:t>家丁们走上。待我看来。</w:t>
      </w:r>
    </w:p>
    <w:p>
      <w:pPr>
        <w:ind w:left="1260" w:hanging="1260"/>
        <w:rPr>
          <w:rFonts w:hint="default"/>
        </w:rPr>
      </w:pPr>
      <w:r>
        <w:rPr>
          <w:rFonts w:hint="default"/>
        </w:rPr>
        <w:t>葛登云</w:t>
      </w:r>
      <w:r>
        <w:rPr>
          <w:rFonts w:hint="default"/>
        </w:rPr>
        <w:tab/>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w:t>
      </w:r>
      <w:r>
        <w:t>理</w:t>
      </w:r>
      <w:r>
        <w:t>不端，</w:t>
      </w:r>
      <w:r>
        <w:t>理</w:t>
      </w:r>
      <w:r>
        <w:t>不端!强把民妻占!此处与你难分辩，有司衙门走一番!</w:t>
      </w:r>
    </w:p>
    <w:p>
      <w:pPr>
        <w:ind w:left="1260" w:hanging="1260"/>
      </w:pPr>
      <w:r>
        <w:t>葛登云</w:t>
      </w:r>
      <w:r>
        <w:rPr>
          <w:rFonts w:hint="default"/>
        </w:rPr>
        <w:tab/>
      </w:r>
      <w:r>
        <w:t>来，</w:t>
      </w:r>
      <w:r>
        <w:t>搭</w:t>
      </w:r>
      <w:r>
        <w:t>至南楼。</w:t>
      </w:r>
    </w:p>
    <w:p>
      <w:pPr>
        <w:ind w:left="1260" w:hanging="1260"/>
      </w:pPr>
      <w:r>
        <w:t>家院</w:t>
      </w:r>
      <w:r>
        <w:rPr>
          <w:rFonts w:hint="default"/>
        </w:rPr>
        <w:tab/>
      </w:r>
      <w:r>
        <w:t>他妻</w:t>
      </w:r>
      <w:r>
        <w:t>子</w:t>
      </w:r>
      <w:r>
        <w:t>现在南楼，若是</w:t>
      </w:r>
      <w:r>
        <w:t>相</w:t>
      </w:r>
      <w:r>
        <w:t>见，</w:t>
      </w:r>
      <w:r>
        <w:t>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w:t>
      </w:r>
      <w:r>
        <w:t>至荒郊，用火焚化</w:t>
      </w:r>
      <w:r>
        <w:rPr>
          <w:rFonts w:hint="eastAsia"/>
        </w:rPr>
        <w:t>……</w:t>
      </w:r>
    </w:p>
    <w:p>
      <w:pPr>
        <w:ind w:left="1260" w:hanging="1260"/>
      </w:pPr>
      <w:r>
        <w:t>葛登云</w:t>
      </w:r>
      <w:r>
        <w:rPr>
          <w:rFonts w:hint="default"/>
        </w:rPr>
        <w:tab/>
      </w:r>
      <w:r>
        <w:t>安排</w:t>
      </w:r>
      <w:r>
        <w:t>下去。</w:t>
      </w:r>
    </w:p>
    <w:p>
      <w:pPr>
        <w:ind w:left="1260" w:hanging="1260"/>
        <w:rPr>
          <w:rFonts w:hint="default"/>
        </w:rPr>
      </w:pPr>
      <w:r>
        <w:t>葛登云</w:t>
      </w:r>
      <w:r>
        <w:rPr>
          <w:rFonts w:hint="default"/>
        </w:rPr>
        <w:tab/>
        <w:t>范仲禹啊范仲禹，</w:t>
      </w:r>
    </w:p>
    <w:p>
      <w:pPr>
        <w:ind w:left="1260" w:hanging="1260"/>
      </w:pPr>
      <w:r>
        <w:t>葛登云</w:t>
      </w:r>
      <w:r>
        <w:rPr>
          <w:rFonts w:hint="default"/>
        </w:rPr>
        <w:tab/>
      </w:r>
      <w:r>
        <w:t>(</w:t>
      </w:r>
      <w:r>
        <w:rPr>
          <w:rFonts w:ascii="楷体" w:hAnsi="楷体" w:eastAsia="楷体" w:cs="楷体"/>
        </w:rPr>
        <w:t>念</w:t>
      </w:r>
      <w:r>
        <w:t>)</w:t>
      </w:r>
      <w:r>
        <w:t>天堂有路你不走</w:t>
      </w:r>
      <w:r>
        <w:t>，</w:t>
      </w:r>
      <w:r>
        <w:t>地狱无门闯进来</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w:t>
      </w:r>
      <w:r>
        <w:t>甲</w:t>
      </w:r>
      <w:r>
        <w:rPr>
          <w:rFonts w:hint="default"/>
        </w:rPr>
        <w:tab/>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w:t>
      </w:r>
      <w:r>
        <w:t>何处寻</w:t>
      </w:r>
      <w:r>
        <w:t>他。</w:t>
      </w:r>
    </w:p>
    <w:p>
      <w:pPr>
        <w:ind w:left="1260" w:hanging="1260"/>
        <w:rPr>
          <w:rFonts w:hint="default"/>
        </w:rPr>
      </w:pPr>
      <w:r>
        <w:t>报禄甲</w:t>
      </w:r>
      <w:r>
        <w:rPr>
          <w:rFonts w:hint="default"/>
        </w:rPr>
        <w:tab/>
        <w:t>哎，我说伙计哎，咱们都</w:t>
      </w:r>
      <w:r>
        <w:t>出来</w:t>
      </w:r>
      <w:r>
        <w:t>这么些个日子</w:t>
      </w:r>
      <w:r>
        <w:t>，</w:t>
      </w:r>
      <w:r>
        <w:t>这</w:t>
      </w:r>
      <w:r>
        <w:t>盘</w:t>
      </w:r>
      <w:r>
        <w:t>费都花光了</w:t>
      </w:r>
      <w:r>
        <w:t>，</w:t>
      </w:r>
      <w:r>
        <w:t>你看这</w:t>
      </w:r>
      <w:r>
        <w:t>怎么</w:t>
      </w:r>
      <w:r>
        <w:t>办呢这个事儿</w:t>
      </w:r>
      <w:r>
        <w:rPr>
          <w:rFonts w:hint="default"/>
        </w:rPr>
        <w:t>?</w:t>
      </w:r>
    </w:p>
    <w:p>
      <w:pPr>
        <w:ind w:left="1260" w:hanging="1260"/>
      </w:pPr>
      <w:r>
        <w:t>报禄乙</w:t>
      </w:r>
      <w:r>
        <w:rPr>
          <w:rFonts w:hint="default"/>
        </w:rPr>
        <w:tab/>
      </w:r>
      <w:r>
        <w:t>我倒有个主意</w:t>
      </w:r>
      <w:r>
        <w:t>。</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w:t>
      </w:r>
      <w:r>
        <w:t>乙</w:t>
      </w:r>
      <w:r>
        <w:rPr>
          <w:rFonts w:hint="default"/>
        </w:rPr>
        <w:tab/>
        <w:t>您瞧这个没有，咱们就吃它吧。</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w:t>
      </w:r>
      <w:r>
        <w:t>乙</w:t>
      </w:r>
      <w:r>
        <w:t>你</w:t>
      </w:r>
      <w:r>
        <w:rPr>
          <w:rFonts w:hint="default"/>
        </w:rPr>
        <w:tab/>
      </w:r>
      <w:r>
        <w:t>呃不是啊</w:t>
      </w:r>
      <w:r>
        <w:t>，</w:t>
      </w:r>
      <w:r>
        <w:t>这</w:t>
      </w:r>
      <w:r>
        <w:t>有</w:t>
      </w:r>
      <w:r>
        <w:t>过</w:t>
      </w:r>
      <w:r>
        <w:t>往</w:t>
      </w:r>
      <w:r>
        <w:t>的</w:t>
      </w:r>
      <w:r>
        <w:t>客</w:t>
      </w:r>
      <w:r>
        <w:t>商啊</w:t>
      </w:r>
      <w:r>
        <w:t>，</w:t>
      </w:r>
      <w:r>
        <w:t>咱们</w:t>
      </w:r>
      <w:r>
        <w:t>搂头</w:t>
      </w:r>
      <w:r>
        <w:t>就一棍</w:t>
      </w:r>
      <w:r>
        <w:t>子，</w:t>
      </w:r>
      <w:r>
        <w:t>有钱有银子的，不就归了咱们</w:t>
      </w:r>
      <w:r>
        <w:t>，</w:t>
      </w:r>
      <w:r>
        <w:t>咱们不就</w:t>
      </w:r>
      <w:r>
        <w:t>有钱</w:t>
      </w:r>
      <w:r>
        <w:t>花</w:t>
      </w:r>
      <w:r>
        <w:t>了</w:t>
      </w:r>
      <w:r>
        <w:t>吗</w:t>
      </w:r>
      <w:r>
        <w:rPr>
          <w:rFonts w:hint="default"/>
        </w:rPr>
        <w:t>?</w:t>
      </w:r>
    </w:p>
    <w:p>
      <w:pPr>
        <w:ind w:left="1260" w:hanging="1260"/>
        <w:rPr>
          <w:rFonts w:hint="default"/>
        </w:rPr>
      </w:pPr>
      <w:r>
        <w:t>报禄甲</w:t>
      </w:r>
      <w:r>
        <w:rPr>
          <w:rFonts w:hint="default"/>
        </w:rPr>
        <w:tab/>
        <w:t>咱们干什么的?</w:t>
      </w:r>
    </w:p>
    <w:p>
      <w:pPr>
        <w:ind w:left="1260" w:hanging="1260"/>
      </w:pPr>
      <w:r>
        <w:t>报禄</w:t>
      </w:r>
      <w:r>
        <w:t>乙</w:t>
      </w:r>
      <w:r>
        <w:rPr>
          <w:rFonts w:hint="default"/>
        </w:rPr>
        <w:tab/>
      </w:r>
      <w:r>
        <w:t>咱们是当差的呀。</w:t>
      </w:r>
    </w:p>
    <w:p>
      <w:pPr>
        <w:ind w:left="1260" w:hanging="1260"/>
      </w:pPr>
      <w:r>
        <w:t>报禄甲</w:t>
      </w:r>
      <w:r>
        <w:rPr>
          <w:rFonts w:hint="default"/>
        </w:rPr>
        <w:tab/>
      </w:r>
      <w:r>
        <w:rPr>
          <w:rFonts w:hint="default"/>
        </w:rPr>
        <w:t>当差的这叫</w:t>
      </w:r>
      <w:r>
        <w:rPr>
          <w:rFonts w:hint="eastAsia"/>
        </w:rPr>
        <w:t>“</w:t>
      </w:r>
      <w:r>
        <w:t>知法犯法，罪加一等</w:t>
      </w:r>
      <w:r>
        <w:rPr>
          <w:rFonts w:hint="eastAsia"/>
        </w:rPr>
        <w:t>”</w:t>
      </w:r>
      <w:bookmarkStart w:id="298" w:name="_GoBack"/>
      <w:bookmarkEnd w:id="298"/>
      <w:r>
        <w:t>。</w:t>
      </w:r>
    </w:p>
    <w:p>
      <w:r>
        <w:t>报禄乙　　（白）　　　　　你我就作这一回。</w:t>
      </w:r>
    </w:p>
    <w:p>
      <w:r>
        <w:t>报禄甲　　（白）　　　　　好好，你我在此等候。</w:t>
      </w:r>
    </w:p>
    <w:p>
      <w:r>
        <w:t>四青袍　　（内同白）　　　哦！</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（四青袍抬箱同上。报禄甲、报禄乙同打，四青袍同下。）</w:t>
      </w:r>
    </w:p>
    <w:p>
      <w:r>
        <w:t>报禄甲　　（白）　　　　　这个主意到不错，咱们来开箱看看，里面有什么东西？</w:t>
      </w:r>
    </w:p>
    <w:p>
      <w:r>
        <w:t>报禄乙　　（白）　　　　　不要忙，里头东西拿出来不好分。我有个主意。</w:t>
      </w:r>
    </w:p>
    <w:p>
      <w:r>
        <w:t>报禄甲　　（白）　　　　　你有什么主意？</w:t>
      </w:r>
    </w:p>
    <w:p>
      <w:r>
        <w:t>报禄乙　　（白）　　　　　咱们两个人背手摸，谁摸着是谁的。</w:t>
      </w:r>
    </w:p>
    <w:p>
      <w:r>
        <w:t>报禄甲　　（白）　　　　　好，咱们念两句好话。</w:t>
      </w:r>
    </w:p>
    <w:p>
      <w:r>
        <w:t>报禄乙　　（白）　　　　　万事！</w:t>
      </w:r>
    </w:p>
    <w:p>
      <w:r>
        <w:t>报禄甲　　（白）　　　　　亨通！</w:t>
      </w:r>
    </w:p>
    <w:p>
      <w:r>
        <w:t>报禄乙　　（白）　　　　　诸事！</w:t>
      </w:r>
    </w:p>
    <w:p>
      <w:r>
        <w:t>报禄甲　　（白）　　　　　如意！</w:t>
      </w:r>
    </w:p>
    <w:p>
      <w:r>
        <w:t>报禄乙　　（白）　　　　　开箱！</w:t>
      </w:r>
    </w:p>
    <w:p>
      <w:r>
        <w:t>报禄甲　　（白）　　　　　大吉！摸，摸，三次，调边摸。</w:t>
      </w:r>
    </w:p>
    <w:p>
      <w:r>
        <w:t>范仲禹　　（白）　　　　　嗳！</w:t>
      </w:r>
    </w:p>
    <w:p>
      <w:pPr>
        <w:keepNext w:val="0"/>
        <w:keepLines w:val="0"/>
        <w:widowControl/>
        <w:suppressLineNumbers w:val="0"/>
        <w:jc w:val="left"/>
      </w:pPr>
      <w:r>
        <w:rPr>
          <w:rFonts w:ascii="宋体" w:hAnsi="宋体" w:eastAsia="宋体" w:cs="宋体"/>
          <w:kern w:val="0"/>
          <w:sz w:val="24"/>
          <w:szCs w:val="24"/>
          <w:lang w:val="en-US" w:eastAsia="zh-CN" w:bidi="ar"/>
        </w:rPr>
        <w:t>报禄甲、</w:t>
      </w:r>
      <w:r>
        <w:t>报禄乙　　（同白）　　　　不好！</w:t>
      </w:r>
    </w:p>
    <w:p>
      <w:pPr>
        <w:ind w:left="1260" w:hanging="1260"/>
      </w:pP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pPr>
      <w:r>
        <w:t>范仲禹</w:t>
      </w:r>
      <w:r>
        <w:rPr>
          <w:rFonts w:hint="default"/>
        </w:rPr>
        <w:tab/>
      </w:r>
      <w:r>
        <w:t>你骂了我了!</w:t>
      </w:r>
    </w:p>
    <w:p>
      <w:pPr>
        <w:ind w:left="1260" w:hanging="1260"/>
      </w:pPr>
      <w:r>
        <w:t>范仲禹</w:t>
      </w:r>
      <w:r>
        <w:rPr>
          <w:rFonts w:hint="default"/>
        </w:rPr>
        <w:tab/>
      </w:r>
      <w:r>
        <w:t>他骂了我了!</w:t>
      </w:r>
    </w:p>
    <w:p>
      <w:pPr>
        <w:ind w:left="1260" w:hanging="1260"/>
      </w:pPr>
      <w:r>
        <w:t>范仲禹</w:t>
      </w:r>
      <w:r>
        <w:rPr>
          <w:rFonts w:hint="default"/>
        </w:rPr>
        <w:tab/>
      </w:r>
      <w:r>
        <w:t>你骂了我了哇</w:t>
      </w:r>
      <w:r>
        <w:rPr>
          <w:rFonts w:eastAsia="Calibri"/>
        </w:rPr>
        <w:t>——</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pPr>
      <w:r>
        <w:t>范仲禹</w:t>
      </w:r>
      <w:r>
        <w:rPr>
          <w:rFonts w:hint="default"/>
        </w:rPr>
        <w:tab/>
      </w:r>
      <w:r>
        <w:t>你打了我了!</w:t>
      </w:r>
    </w:p>
    <w:p>
      <w:pPr>
        <w:ind w:left="1260" w:hanging="1260"/>
      </w:pPr>
      <w:r>
        <w:t>范仲禹</w:t>
      </w:r>
      <w:r>
        <w:rPr>
          <w:rFonts w:hint="default"/>
        </w:rPr>
        <w:tab/>
      </w:r>
      <w:r>
        <w:t>他打了我了!</w:t>
      </w:r>
    </w:p>
    <w:p>
      <w:pPr>
        <w:ind w:left="1260" w:hanging="1260"/>
      </w:pPr>
      <w:r>
        <w:t>范仲禹</w:t>
      </w:r>
      <w:r>
        <w:rPr>
          <w:rFonts w:hint="default"/>
        </w:rPr>
        <w:tab/>
      </w:r>
      <w:r>
        <w:t>哎，你打我了哇</w:t>
      </w:r>
      <w:r>
        <w:rPr>
          <w:rFonts w:eastAsia="Calibri"/>
        </w:rPr>
        <w:t>——</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范仲禹</w:t>
      </w:r>
      <w:r>
        <w:rPr>
          <w:rFonts w:hint="default"/>
        </w:rPr>
        <w:tab/>
      </w:r>
      <w:r>
        <w:t>你是我的妻子啊。</w:t>
      </w:r>
    </w:p>
    <w:p>
      <w:pPr>
        <w:ind w:left="1260" w:hanging="1260"/>
      </w:pPr>
      <w:r>
        <w:t>范仲禹</w:t>
      </w:r>
      <w:r>
        <w:rPr>
          <w:rFonts w:hint="default"/>
        </w:rPr>
        <w:tab/>
      </w:r>
      <w:r>
        <w:t>他是我的妻子啊。</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 w:name="AMS Mathematical Symbol">
    <w:panose1 w:val="00000000000000000000"/>
    <w:charset w:val="00"/>
    <w:family w:val="auto"/>
    <w:pitch w:val="default"/>
    <w:sig w:usb0="00000000" w:usb1="00000000" w:usb2="00000000" w:usb3="00000000" w:csb0="00000000" w:csb1="00000000"/>
  </w:font>
  <w:font w:name="Cabin Condensed">
    <w:panose1 w:val="020B0506050202020004"/>
    <w:charset w:val="00"/>
    <w:family w:val="auto"/>
    <w:pitch w:val="default"/>
    <w:sig w:usb0="8000002F" w:usb1="0000000B" w:usb2="00000000" w:usb3="00000000" w:csb0="00000001" w:csb1="00000000"/>
  </w:font>
  <w:font w:name="Century Schoolbook 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w:t>
      </w:r>
      <w:r>
        <w:rPr>
          <w:rFonts w:hint="default" w:ascii="??" w:hAnsi="??" w:cs="??"/>
          <w:color w:val="000000"/>
          <w:szCs w:val="21"/>
        </w:rPr>
        <w:t>“</w:t>
      </w:r>
      <w:r>
        <w:rPr>
          <w:rFonts w:hint="default" w:ascii="??" w:hAnsi="??" w:cs="??"/>
          <w:color w:val="000000"/>
          <w:szCs w:val="21"/>
        </w:rPr>
        <w:t>自幼癫狂</w:t>
      </w:r>
      <w:r>
        <w:rPr>
          <w:rFonts w:hint="default" w:ascii="??" w:hAnsi="??" w:cs="??"/>
          <w:color w:val="000000"/>
          <w:szCs w:val="21"/>
        </w:rPr>
        <w:t>，</w:t>
      </w:r>
      <w:r>
        <w:rPr>
          <w:rFonts w:hint="default" w:ascii="??" w:hAnsi="??" w:cs="??"/>
          <w:color w:val="000000"/>
          <w:szCs w:val="21"/>
        </w:rPr>
        <w:t>管着媳妇叫亲娘</w:t>
      </w:r>
      <w:r>
        <w:rPr>
          <w:rFonts w:hint="default" w:ascii="??" w:hAnsi="??" w:cs="??"/>
          <w:color w:val="000000"/>
          <w:szCs w:val="21"/>
        </w:rPr>
        <w:t>，</w:t>
      </w:r>
      <w:r>
        <w:rPr>
          <w:rFonts w:hint="default" w:ascii="??" w:hAnsi="??" w:cs="??"/>
          <w:color w:val="000000"/>
          <w:szCs w:val="21"/>
        </w:rPr>
        <w:t>如若不叫，嘴巴脸上量</w:t>
      </w:r>
      <w:r>
        <w:rPr>
          <w:rFonts w:hint="default" w:ascii="??" w:hAnsi="??" w:cs="??"/>
          <w:color w:val="000000"/>
          <w:szCs w:val="21"/>
        </w:rPr>
        <w:t>，</w:t>
      </w:r>
      <w:r>
        <w:rPr>
          <w:rFonts w:hint="default" w:ascii="??" w:hAnsi="??" w:cs="??"/>
          <w:color w:val="000000"/>
          <w:szCs w:val="21"/>
        </w:rPr>
        <w:t>嘴巴脸上量</w:t>
      </w:r>
      <w:r>
        <w:rPr>
          <w:rFonts w:hint="default" w:ascii="??" w:hAnsi="??" w:cs="??"/>
          <w:color w:val="000000"/>
          <w:szCs w:val="21"/>
        </w:rPr>
        <w:t>”</w:t>
      </w:r>
      <w:r>
        <w:rPr>
          <w:rFonts w:hint="default" w:ascii="??" w:hAnsi="??" w:cs="??"/>
          <w:color w:val="000000"/>
          <w:szCs w:val="21"/>
        </w:rPr>
        <w:t>；</w:t>
      </w:r>
      <w:r>
        <w:rPr>
          <w:rFonts w:hint="default" w:ascii="??" w:hAnsi="??" w:cs="??"/>
          <w:color w:val="000000"/>
          <w:szCs w:val="21"/>
        </w:rPr>
        <w:t>“</w:t>
      </w:r>
      <w:r>
        <w:rPr>
          <w:rFonts w:hint="default" w:ascii="??" w:hAnsi="??" w:cs="??"/>
          <w:color w:val="000000"/>
          <w:szCs w:val="21"/>
        </w:rPr>
        <w:t>自幼赖呆</w:t>
      </w:r>
      <w:r>
        <w:rPr>
          <w:rFonts w:hint="default" w:ascii="??" w:hAnsi="??" w:cs="??"/>
          <w:color w:val="000000"/>
          <w:szCs w:val="21"/>
        </w:rPr>
        <w:t>，</w:t>
      </w:r>
      <w:r>
        <w:rPr>
          <w:rFonts w:hint="default" w:ascii="??" w:hAnsi="??" w:cs="??"/>
          <w:color w:val="000000"/>
          <w:szCs w:val="21"/>
        </w:rPr>
        <w:t>管着媳妇叫奶奶</w:t>
      </w:r>
      <w:r>
        <w:rPr>
          <w:rFonts w:hint="default" w:ascii="??" w:hAnsi="??" w:cs="??"/>
          <w:color w:val="000000"/>
          <w:szCs w:val="21"/>
        </w:rPr>
        <w:t>，</w:t>
      </w:r>
      <w:r>
        <w:rPr>
          <w:rFonts w:hint="default" w:ascii="??" w:hAnsi="??" w:cs="??"/>
          <w:color w:val="000000"/>
          <w:szCs w:val="21"/>
        </w:rPr>
        <w:t>如若不叫</w:t>
      </w:r>
      <w:r>
        <w:rPr>
          <w:rFonts w:hint="default" w:ascii="??" w:hAnsi="??" w:cs="??"/>
          <w:color w:val="000000"/>
          <w:szCs w:val="21"/>
        </w:rPr>
        <w:t>，</w:t>
      </w:r>
      <w:r>
        <w:rPr>
          <w:rFonts w:hint="default" w:ascii="??" w:hAnsi="??" w:cs="??"/>
          <w:color w:val="000000"/>
          <w:szCs w:val="21"/>
        </w:rPr>
        <w:t>嘴巴脸上掴，嘴巴脸上掴</w:t>
      </w:r>
      <w:r>
        <w:rPr>
          <w:rFonts w:hint="default" w:ascii="??" w:hAnsi="??" w:cs="??"/>
          <w:color w:val="000000"/>
          <w:szCs w:val="21"/>
        </w:rPr>
        <w:t>”</w:t>
      </w:r>
      <w:r>
        <w:rPr>
          <w:rFonts w:hint="default" w:ascii="??" w:hAnsi="??" w:cs="??"/>
          <w:color w:val="000000"/>
          <w:szCs w:val="21"/>
        </w:rPr>
        <w:t>。</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97FB7C1"/>
    <w:rsid w:val="29FFE983"/>
    <w:rsid w:val="2B5E9660"/>
    <w:rsid w:val="2CEF5A11"/>
    <w:rsid w:val="2D5C7A93"/>
    <w:rsid w:val="2D7954C5"/>
    <w:rsid w:val="2DFFD209"/>
    <w:rsid w:val="2FF6A614"/>
    <w:rsid w:val="31562BFC"/>
    <w:rsid w:val="329F5BAC"/>
    <w:rsid w:val="35B2B29B"/>
    <w:rsid w:val="35B380F7"/>
    <w:rsid w:val="35F752C2"/>
    <w:rsid w:val="35FAA421"/>
    <w:rsid w:val="376F1DB9"/>
    <w:rsid w:val="377FC7FD"/>
    <w:rsid w:val="37BFCC3F"/>
    <w:rsid w:val="37D7D3E3"/>
    <w:rsid w:val="37EF48A4"/>
    <w:rsid w:val="37EF9B34"/>
    <w:rsid w:val="38959BBD"/>
    <w:rsid w:val="38DC91B6"/>
    <w:rsid w:val="396F321D"/>
    <w:rsid w:val="39BE5418"/>
    <w:rsid w:val="3B5AA568"/>
    <w:rsid w:val="3B5B2651"/>
    <w:rsid w:val="3D3B1719"/>
    <w:rsid w:val="3D5B1067"/>
    <w:rsid w:val="3D6CF103"/>
    <w:rsid w:val="3DBF528D"/>
    <w:rsid w:val="3DDE39F6"/>
    <w:rsid w:val="3DDF7F3B"/>
    <w:rsid w:val="3EBE9DFA"/>
    <w:rsid w:val="3F1F555B"/>
    <w:rsid w:val="3F875727"/>
    <w:rsid w:val="3F9DF8B6"/>
    <w:rsid w:val="3FDFA2BE"/>
    <w:rsid w:val="3FE5BA17"/>
    <w:rsid w:val="3FEDC86F"/>
    <w:rsid w:val="3FEF6AF2"/>
    <w:rsid w:val="3FEF75C1"/>
    <w:rsid w:val="3FFDED4D"/>
    <w:rsid w:val="3FFE00E5"/>
    <w:rsid w:val="43B7AD16"/>
    <w:rsid w:val="43FF8ED0"/>
    <w:rsid w:val="4747FE5F"/>
    <w:rsid w:val="4A7A7E2C"/>
    <w:rsid w:val="4BFFF7A4"/>
    <w:rsid w:val="4DEB4C6D"/>
    <w:rsid w:val="4FBBA591"/>
    <w:rsid w:val="4FBD8961"/>
    <w:rsid w:val="4FF47D35"/>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DEBE670"/>
    <w:rsid w:val="6DF93DE1"/>
    <w:rsid w:val="6E9F914E"/>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EC2229"/>
    <w:rsid w:val="7BEF09C4"/>
    <w:rsid w:val="7BFCCFE3"/>
    <w:rsid w:val="7BFDBD44"/>
    <w:rsid w:val="7CB444E2"/>
    <w:rsid w:val="7CEF8C19"/>
    <w:rsid w:val="7CFB43D8"/>
    <w:rsid w:val="7D3FD734"/>
    <w:rsid w:val="7D5F2F7E"/>
    <w:rsid w:val="7D7FDAD2"/>
    <w:rsid w:val="7DB9C95F"/>
    <w:rsid w:val="7DBB567E"/>
    <w:rsid w:val="7DDFC031"/>
    <w:rsid w:val="7DE1A5B7"/>
    <w:rsid w:val="7DFA9535"/>
    <w:rsid w:val="7DFDBBC6"/>
    <w:rsid w:val="7EB322F5"/>
    <w:rsid w:val="7EB75E6E"/>
    <w:rsid w:val="7EB95BEA"/>
    <w:rsid w:val="7EBF0ECC"/>
    <w:rsid w:val="7EDF1A57"/>
    <w:rsid w:val="7EF65397"/>
    <w:rsid w:val="7EF73259"/>
    <w:rsid w:val="7EF927D9"/>
    <w:rsid w:val="7EFE657B"/>
    <w:rsid w:val="7F2F7AE9"/>
    <w:rsid w:val="7F579DAA"/>
    <w:rsid w:val="7F7F1CF6"/>
    <w:rsid w:val="7FA853E7"/>
    <w:rsid w:val="7FAE0ED6"/>
    <w:rsid w:val="7FB3172B"/>
    <w:rsid w:val="7FB728C1"/>
    <w:rsid w:val="7FBD9212"/>
    <w:rsid w:val="7FBED29E"/>
    <w:rsid w:val="7FBF7D9B"/>
    <w:rsid w:val="7FD6F895"/>
    <w:rsid w:val="7FDB6589"/>
    <w:rsid w:val="7FDD986C"/>
    <w:rsid w:val="7FDDA7B5"/>
    <w:rsid w:val="7FDDF9AE"/>
    <w:rsid w:val="7FDF1343"/>
    <w:rsid w:val="7FEF07DD"/>
    <w:rsid w:val="7FEF5730"/>
    <w:rsid w:val="7FEF5F82"/>
    <w:rsid w:val="7FF425EF"/>
    <w:rsid w:val="7FF5B17E"/>
    <w:rsid w:val="7FF72E0D"/>
    <w:rsid w:val="7FF7A128"/>
    <w:rsid w:val="7FF8CFD3"/>
    <w:rsid w:val="7FFB5393"/>
    <w:rsid w:val="7FFBCE79"/>
    <w:rsid w:val="7FFBD4BD"/>
    <w:rsid w:val="7FFBF984"/>
    <w:rsid w:val="7FFCA399"/>
    <w:rsid w:val="7FFDDA2B"/>
    <w:rsid w:val="7FFF3839"/>
    <w:rsid w:val="7FFF9CA4"/>
    <w:rsid w:val="7FFFA894"/>
    <w:rsid w:val="7FFFD895"/>
    <w:rsid w:val="8DBEC6BE"/>
    <w:rsid w:val="8DF79CB4"/>
    <w:rsid w:val="8F5896A6"/>
    <w:rsid w:val="938C1DD0"/>
    <w:rsid w:val="977F64B0"/>
    <w:rsid w:val="978ED947"/>
    <w:rsid w:val="9857A772"/>
    <w:rsid w:val="99DF5963"/>
    <w:rsid w:val="99FA3378"/>
    <w:rsid w:val="9AAE827A"/>
    <w:rsid w:val="9DDE1348"/>
    <w:rsid w:val="9EE76E47"/>
    <w:rsid w:val="9FAF07B4"/>
    <w:rsid w:val="9FC7CECC"/>
    <w:rsid w:val="9FF94014"/>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92956D7"/>
    <w:rsid w:val="B9BB4DAD"/>
    <w:rsid w:val="BA7B23C6"/>
    <w:rsid w:val="BADF05CE"/>
    <w:rsid w:val="BB6E6DBA"/>
    <w:rsid w:val="BBEBF0A2"/>
    <w:rsid w:val="BBF9F075"/>
    <w:rsid w:val="BBFE6C31"/>
    <w:rsid w:val="BBFEEA0B"/>
    <w:rsid w:val="BBFF3C66"/>
    <w:rsid w:val="BC3F0C48"/>
    <w:rsid w:val="BDFE9C70"/>
    <w:rsid w:val="BEDE1DE0"/>
    <w:rsid w:val="BEEA514B"/>
    <w:rsid w:val="BEFEA986"/>
    <w:rsid w:val="BF7F2052"/>
    <w:rsid w:val="BFBFD3DE"/>
    <w:rsid w:val="BFDF7FD2"/>
    <w:rsid w:val="BFF71777"/>
    <w:rsid w:val="BFFF180D"/>
    <w:rsid w:val="BFFFCCEF"/>
    <w:rsid w:val="C57B96D1"/>
    <w:rsid w:val="C65D0B95"/>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D4E84F"/>
    <w:rsid w:val="D7FEA3D0"/>
    <w:rsid w:val="D86B0C44"/>
    <w:rsid w:val="D9F665AF"/>
    <w:rsid w:val="DBDF0B70"/>
    <w:rsid w:val="DBEF981E"/>
    <w:rsid w:val="DDB52513"/>
    <w:rsid w:val="DDBCA243"/>
    <w:rsid w:val="DDF9E88B"/>
    <w:rsid w:val="DE1C6767"/>
    <w:rsid w:val="DEBAF599"/>
    <w:rsid w:val="DEBFDF09"/>
    <w:rsid w:val="DEDF7C20"/>
    <w:rsid w:val="DEE1FB68"/>
    <w:rsid w:val="DEFD2DEB"/>
    <w:rsid w:val="DEFF3192"/>
    <w:rsid w:val="DF5C2EC2"/>
    <w:rsid w:val="DFAEC4CF"/>
    <w:rsid w:val="DFBE6FC4"/>
    <w:rsid w:val="DFEC43F2"/>
    <w:rsid w:val="DFF71D2C"/>
    <w:rsid w:val="DFFFE3D2"/>
    <w:rsid w:val="E3FEEEEF"/>
    <w:rsid w:val="E5678DD4"/>
    <w:rsid w:val="E5AE0CF2"/>
    <w:rsid w:val="E5F370F6"/>
    <w:rsid w:val="E5FF1AC5"/>
    <w:rsid w:val="E6B7B126"/>
    <w:rsid w:val="E6DBCA07"/>
    <w:rsid w:val="E7B992BE"/>
    <w:rsid w:val="EA7C052D"/>
    <w:rsid w:val="EAFF4232"/>
    <w:rsid w:val="ECDF78D1"/>
    <w:rsid w:val="EDBDDC47"/>
    <w:rsid w:val="EDD61A89"/>
    <w:rsid w:val="EEEBC9FC"/>
    <w:rsid w:val="EF768C77"/>
    <w:rsid w:val="EF9E0CF3"/>
    <w:rsid w:val="EFCE61D8"/>
    <w:rsid w:val="EFEA2CB9"/>
    <w:rsid w:val="EFFBB5C7"/>
    <w:rsid w:val="EFFDBAB0"/>
    <w:rsid w:val="EFFE2453"/>
    <w:rsid w:val="F097AFD1"/>
    <w:rsid w:val="F1DB4566"/>
    <w:rsid w:val="F1FFF710"/>
    <w:rsid w:val="F3DF3736"/>
    <w:rsid w:val="F3FBB2E4"/>
    <w:rsid w:val="F3FCF462"/>
    <w:rsid w:val="F4F376EF"/>
    <w:rsid w:val="F4FCEC94"/>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FDE592"/>
    <w:rsid w:val="F7FE93F3"/>
    <w:rsid w:val="F96FCF53"/>
    <w:rsid w:val="F97E2E49"/>
    <w:rsid w:val="F9BEF364"/>
    <w:rsid w:val="F9F9B9E9"/>
    <w:rsid w:val="FA7F6F8E"/>
    <w:rsid w:val="FAFEB114"/>
    <w:rsid w:val="FB37657E"/>
    <w:rsid w:val="FB3F07AE"/>
    <w:rsid w:val="FB920945"/>
    <w:rsid w:val="FBBE8EF3"/>
    <w:rsid w:val="FBBFD245"/>
    <w:rsid w:val="FBE2D62D"/>
    <w:rsid w:val="FBE92356"/>
    <w:rsid w:val="FBEE1F05"/>
    <w:rsid w:val="FBFFE82C"/>
    <w:rsid w:val="FC3D6195"/>
    <w:rsid w:val="FC47DAB3"/>
    <w:rsid w:val="FCDFED3A"/>
    <w:rsid w:val="FCFB54CC"/>
    <w:rsid w:val="FD5A4D05"/>
    <w:rsid w:val="FD5C1FB6"/>
    <w:rsid w:val="FDD70503"/>
    <w:rsid w:val="FDDE5EC4"/>
    <w:rsid w:val="FDDF81B2"/>
    <w:rsid w:val="FDFE6F9A"/>
    <w:rsid w:val="FE761177"/>
    <w:rsid w:val="FE770298"/>
    <w:rsid w:val="FE7D2C60"/>
    <w:rsid w:val="FE957516"/>
    <w:rsid w:val="FECF29A9"/>
    <w:rsid w:val="FEDF4FF9"/>
    <w:rsid w:val="FEE3245C"/>
    <w:rsid w:val="FEE804EA"/>
    <w:rsid w:val="FEEDE2F7"/>
    <w:rsid w:val="FEF5D747"/>
    <w:rsid w:val="FEFA6A3A"/>
    <w:rsid w:val="FEFF0071"/>
    <w:rsid w:val="FEFF525D"/>
    <w:rsid w:val="FF3FCC5C"/>
    <w:rsid w:val="FF7D7EC7"/>
    <w:rsid w:val="FF7D8F50"/>
    <w:rsid w:val="FF7F03CC"/>
    <w:rsid w:val="FFA9155C"/>
    <w:rsid w:val="FFBF1DC2"/>
    <w:rsid w:val="FFCEB9C7"/>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0</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2015-03-27T09:20:00Z</dcterms:created>
  <dc:creator>Jun Jiang</dc:creator>
  <cp:lastModifiedBy>jun_jiang</cp:lastModifiedBy>
  <cp:lastPrinted>2016-02-09T04:05:00Z</cp:lastPrinted>
  <dcterms:modified xsi:type="dcterms:W3CDTF">2021-08-10T16:59:13Z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